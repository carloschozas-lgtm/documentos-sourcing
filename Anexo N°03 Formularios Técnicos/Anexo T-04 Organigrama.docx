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6DF57" w14:textId="753A73A3" w:rsidR="00CE39C1" w:rsidRDefault="00D1741F" w:rsidP="0062774C">
      <w:pPr>
        <w:pStyle w:val="Ttulo1"/>
        <w:ind w:left="360"/>
        <w:rPr>
          <w:rFonts w:ascii="Arial Narrow" w:hAnsi="Arial Narrow"/>
        </w:rPr>
      </w:pPr>
      <w:bookmarkStart w:id="0" w:name="_Toc459295097"/>
      <w:r>
        <w:rPr>
          <w:rFonts w:ascii="Arial Narrow" w:hAnsi="Arial Narrow"/>
        </w:rPr>
        <w:t>Formulario T</w:t>
      </w:r>
      <w:r w:rsidR="00C54418">
        <w:rPr>
          <w:rFonts w:ascii="Arial Narrow" w:hAnsi="Arial Narrow"/>
        </w:rPr>
        <w:t>-0</w:t>
      </w:r>
      <w:r w:rsidR="007C323A">
        <w:rPr>
          <w:rFonts w:ascii="Arial Narrow" w:hAnsi="Arial Narrow"/>
        </w:rPr>
        <w:t>4</w:t>
      </w:r>
      <w:r w:rsidR="003D1F8B">
        <w:rPr>
          <w:rFonts w:ascii="Arial Narrow" w:hAnsi="Arial Narrow"/>
        </w:rPr>
        <w:t xml:space="preserve">: </w:t>
      </w:r>
      <w:bookmarkEnd w:id="0"/>
      <w:r w:rsidR="005E15D2">
        <w:rPr>
          <w:rFonts w:ascii="Arial Narrow" w:hAnsi="Arial Narrow"/>
        </w:rPr>
        <w:t>Organigrama</w:t>
      </w:r>
      <w:r w:rsidR="00087AB1">
        <w:rPr>
          <w:rFonts w:ascii="Arial Narrow" w:hAnsi="Arial Narrow"/>
        </w:rPr>
        <w:t>.</w:t>
      </w:r>
    </w:p>
    <w:p w14:paraId="23C2ED1D" w14:textId="77777777" w:rsidR="004575D9" w:rsidRPr="000C67B5" w:rsidRDefault="004575D9" w:rsidP="004575D9">
      <w:pPr>
        <w:ind w:left="720"/>
        <w:jc w:val="both"/>
        <w:rPr>
          <w:rFonts w:ascii="Calibri" w:hAnsi="Calibri" w:cs="Arial"/>
          <w:b/>
          <w:bCs/>
          <w:sz w:val="22"/>
          <w:szCs w:val="22"/>
          <w:lang w:val="es-CL"/>
        </w:rPr>
      </w:pPr>
    </w:p>
    <w:p w14:paraId="0411D241" w14:textId="77777777" w:rsidR="00BD4B13" w:rsidRPr="00BD4B13" w:rsidRDefault="00BD4B13" w:rsidP="00BD4B13">
      <w:pPr>
        <w:pStyle w:val="Prrafodelista"/>
        <w:numPr>
          <w:ilvl w:val="0"/>
          <w:numId w:val="48"/>
        </w:numPr>
        <w:jc w:val="both"/>
        <w:rPr>
          <w:rFonts w:ascii="Arial" w:hAnsi="Arial" w:cs="Arial"/>
          <w:bCs/>
        </w:rPr>
      </w:pPr>
      <w:r w:rsidRPr="00BD4B13">
        <w:rPr>
          <w:rFonts w:ascii="Arial" w:hAnsi="Arial" w:cs="Arial"/>
          <w:bCs/>
        </w:rPr>
        <w:t>Organigrama Empresa</w:t>
      </w:r>
    </w:p>
    <w:p w14:paraId="3ABBC3C8" w14:textId="77777777" w:rsidR="00BD4B13" w:rsidRPr="00BD4B13" w:rsidRDefault="00BD4B13" w:rsidP="00BD4B13">
      <w:pPr>
        <w:pStyle w:val="Prrafodelista"/>
        <w:numPr>
          <w:ilvl w:val="0"/>
          <w:numId w:val="48"/>
        </w:numPr>
        <w:jc w:val="both"/>
        <w:rPr>
          <w:rFonts w:ascii="Arial" w:hAnsi="Arial" w:cs="Arial"/>
          <w:bCs/>
        </w:rPr>
      </w:pPr>
      <w:r w:rsidRPr="00BD4B13">
        <w:rPr>
          <w:rFonts w:ascii="Arial" w:hAnsi="Arial" w:cs="Arial"/>
          <w:bCs/>
        </w:rPr>
        <w:t xml:space="preserve">Estructura, organización operativa y administrativa para el servicio. </w:t>
      </w:r>
    </w:p>
    <w:p w14:paraId="5052A406" w14:textId="77777777" w:rsidR="00BD4B13" w:rsidRPr="00BD4B13" w:rsidRDefault="00BD4B13" w:rsidP="00BD4B13">
      <w:pPr>
        <w:pStyle w:val="Prrafodelista"/>
        <w:numPr>
          <w:ilvl w:val="0"/>
          <w:numId w:val="48"/>
        </w:numPr>
        <w:jc w:val="both"/>
        <w:rPr>
          <w:rFonts w:ascii="Arial" w:hAnsi="Arial" w:cs="Arial"/>
          <w:bCs/>
        </w:rPr>
      </w:pPr>
      <w:r w:rsidRPr="00BD4B13">
        <w:rPr>
          <w:rFonts w:ascii="Arial" w:hAnsi="Arial" w:cs="Arial"/>
          <w:bCs/>
        </w:rPr>
        <w:t>Incluir organigrama indicando los miembros del personal con dedicación total o parcial durante el desarrollo del servicio.</w:t>
      </w:r>
    </w:p>
    <w:p w14:paraId="3A82ADE0" w14:textId="77777777" w:rsidR="004575D9" w:rsidRDefault="004575D9" w:rsidP="00744323">
      <w:pPr>
        <w:widowControl w:val="0"/>
        <w:autoSpaceDE w:val="0"/>
        <w:autoSpaceDN w:val="0"/>
        <w:adjustRightInd w:val="0"/>
        <w:spacing w:before="16" w:line="220" w:lineRule="exact"/>
        <w:rPr>
          <w:rFonts w:ascii="Arial" w:hAnsi="Arial" w:cs="Arial"/>
        </w:rPr>
      </w:pPr>
    </w:p>
    <w:p w14:paraId="42552F9C" w14:textId="77777777" w:rsidR="00B8554A" w:rsidRDefault="00B8554A" w:rsidP="00744323">
      <w:pPr>
        <w:widowControl w:val="0"/>
        <w:autoSpaceDE w:val="0"/>
        <w:autoSpaceDN w:val="0"/>
        <w:adjustRightInd w:val="0"/>
        <w:spacing w:before="16" w:line="220" w:lineRule="exact"/>
        <w:rPr>
          <w:rFonts w:ascii="Arial" w:hAnsi="Arial" w:cs="Arial"/>
        </w:rPr>
      </w:pPr>
    </w:p>
    <w:p w14:paraId="59104737" w14:textId="77777777" w:rsidR="00B8554A" w:rsidRDefault="00B8554A" w:rsidP="00744323">
      <w:pPr>
        <w:widowControl w:val="0"/>
        <w:autoSpaceDE w:val="0"/>
        <w:autoSpaceDN w:val="0"/>
        <w:adjustRightInd w:val="0"/>
        <w:spacing w:before="16" w:line="220" w:lineRule="exact"/>
        <w:rPr>
          <w:rFonts w:ascii="Arial" w:hAnsi="Arial" w:cs="Arial"/>
        </w:rPr>
      </w:pPr>
    </w:p>
    <w:p w14:paraId="6088F720" w14:textId="77777777" w:rsidR="0062774C" w:rsidRDefault="004575D9" w:rsidP="0062774C">
      <w:pPr>
        <w:rPr>
          <w:b/>
        </w:rPr>
      </w:pPr>
      <w:r>
        <w:rPr>
          <w:b/>
        </w:rPr>
        <w:t xml:space="preserve">   </w:t>
      </w:r>
      <w:r>
        <w:rPr>
          <w:b/>
        </w:rPr>
        <w:tab/>
      </w:r>
    </w:p>
    <w:p w14:paraId="017D60EB" w14:textId="77777777" w:rsidR="00B8554A" w:rsidRDefault="00B8554A" w:rsidP="004575D9">
      <w:pPr>
        <w:ind w:left="851"/>
        <w:rPr>
          <w:b/>
        </w:rPr>
      </w:pPr>
    </w:p>
    <w:p w14:paraId="41FBC620" w14:textId="77777777" w:rsidR="00B8554A" w:rsidRDefault="00B8554A" w:rsidP="004575D9">
      <w:pPr>
        <w:ind w:left="851"/>
        <w:rPr>
          <w:b/>
        </w:rPr>
      </w:pPr>
    </w:p>
    <w:p w14:paraId="72ECA0A6" w14:textId="77777777" w:rsidR="00B8554A" w:rsidRDefault="00B8554A" w:rsidP="004575D9">
      <w:pPr>
        <w:ind w:left="851"/>
        <w:rPr>
          <w:b/>
        </w:rPr>
      </w:pPr>
    </w:p>
    <w:p w14:paraId="7ADC029A" w14:textId="77777777" w:rsidR="0062774C" w:rsidRDefault="0062774C" w:rsidP="0062774C">
      <w:pPr>
        <w:rPr>
          <w:b/>
        </w:rPr>
      </w:pPr>
    </w:p>
    <w:p w14:paraId="655CC95A" w14:textId="77777777" w:rsidR="0062774C" w:rsidRDefault="0062774C" w:rsidP="0062774C">
      <w:pPr>
        <w:rPr>
          <w:b/>
        </w:rPr>
      </w:pPr>
    </w:p>
    <w:p w14:paraId="33A561D4" w14:textId="77777777" w:rsidR="0062774C" w:rsidRDefault="0062774C" w:rsidP="0062774C">
      <w:pPr>
        <w:rPr>
          <w:b/>
        </w:rPr>
      </w:pPr>
    </w:p>
    <w:p w14:paraId="6AA6DD93" w14:textId="77777777" w:rsidR="0062774C" w:rsidRDefault="0062774C" w:rsidP="004575D9">
      <w:pPr>
        <w:ind w:left="851"/>
        <w:rPr>
          <w:b/>
        </w:rPr>
      </w:pPr>
    </w:p>
    <w:p w14:paraId="1E8F4F42" w14:textId="77777777" w:rsidR="0062774C" w:rsidRDefault="0062774C" w:rsidP="0062774C">
      <w:pPr>
        <w:rPr>
          <w:b/>
        </w:rPr>
      </w:pPr>
    </w:p>
    <w:p w14:paraId="7AE05E4E" w14:textId="77777777" w:rsidR="0062774C" w:rsidRDefault="0062774C" w:rsidP="0062774C">
      <w:pPr>
        <w:rPr>
          <w:b/>
        </w:rPr>
      </w:pPr>
    </w:p>
    <w:p w14:paraId="0C8ED38B" w14:textId="77777777" w:rsidR="0062774C" w:rsidRDefault="0062774C" w:rsidP="0062774C">
      <w:pPr>
        <w:rPr>
          <w:b/>
        </w:rPr>
      </w:pPr>
    </w:p>
    <w:p w14:paraId="5E56430D" w14:textId="77777777" w:rsidR="0062774C" w:rsidRDefault="0062774C" w:rsidP="0062774C">
      <w:pPr>
        <w:rPr>
          <w:b/>
        </w:rPr>
      </w:pPr>
    </w:p>
    <w:p w14:paraId="2E573579" w14:textId="77777777" w:rsidR="0062774C" w:rsidRDefault="0062774C" w:rsidP="0062774C">
      <w:pPr>
        <w:rPr>
          <w:b/>
        </w:rPr>
      </w:pPr>
    </w:p>
    <w:p w14:paraId="62AB1E13" w14:textId="77777777" w:rsidR="0062774C" w:rsidRDefault="0062774C" w:rsidP="0062774C">
      <w:pPr>
        <w:rPr>
          <w:b/>
        </w:rPr>
      </w:pPr>
    </w:p>
    <w:p w14:paraId="59ADA4CE" w14:textId="77777777" w:rsidR="0062774C" w:rsidRDefault="0062774C" w:rsidP="0062774C">
      <w:pPr>
        <w:rPr>
          <w:b/>
        </w:rPr>
      </w:pPr>
    </w:p>
    <w:p w14:paraId="75984DDF" w14:textId="77777777" w:rsidR="005A5A30" w:rsidRDefault="005A5A30" w:rsidP="0062774C">
      <w:pPr>
        <w:rPr>
          <w:b/>
        </w:rPr>
      </w:pPr>
    </w:p>
    <w:p w14:paraId="6EF05873" w14:textId="77777777" w:rsidR="005A5A30" w:rsidRDefault="005A5A30" w:rsidP="0062774C">
      <w:pPr>
        <w:rPr>
          <w:b/>
        </w:rPr>
      </w:pPr>
    </w:p>
    <w:p w14:paraId="157E181C" w14:textId="77777777" w:rsidR="005A5A30" w:rsidRDefault="005A5A30" w:rsidP="0062774C">
      <w:pPr>
        <w:rPr>
          <w:b/>
        </w:rPr>
      </w:pPr>
    </w:p>
    <w:p w14:paraId="216FA60B" w14:textId="77777777" w:rsidR="005A5A30" w:rsidRDefault="005A5A30" w:rsidP="0062774C">
      <w:pPr>
        <w:rPr>
          <w:b/>
        </w:rPr>
      </w:pPr>
    </w:p>
    <w:p w14:paraId="5341AC7E" w14:textId="77777777" w:rsidR="005A5A30" w:rsidRDefault="005A5A30" w:rsidP="0062774C">
      <w:pPr>
        <w:rPr>
          <w:b/>
        </w:rPr>
      </w:pPr>
    </w:p>
    <w:p w14:paraId="198335F7" w14:textId="77777777" w:rsidR="005A5A30" w:rsidRDefault="005A5A30" w:rsidP="0062774C">
      <w:pPr>
        <w:rPr>
          <w:b/>
        </w:rPr>
      </w:pPr>
    </w:p>
    <w:p w14:paraId="59BA168D" w14:textId="77777777" w:rsidR="005A5A30" w:rsidRDefault="005A5A30" w:rsidP="0062774C">
      <w:pPr>
        <w:rPr>
          <w:b/>
        </w:rPr>
      </w:pPr>
    </w:p>
    <w:p w14:paraId="5300068C" w14:textId="77777777" w:rsidR="005A5A30" w:rsidRDefault="005A5A30" w:rsidP="0062774C">
      <w:pPr>
        <w:rPr>
          <w:b/>
        </w:rPr>
      </w:pPr>
    </w:p>
    <w:p w14:paraId="43081535" w14:textId="77777777" w:rsidR="005A5A30" w:rsidRDefault="005A5A30" w:rsidP="0062774C">
      <w:pPr>
        <w:rPr>
          <w:b/>
        </w:rPr>
      </w:pPr>
    </w:p>
    <w:p w14:paraId="28225EC2" w14:textId="77777777" w:rsidR="005A5A30" w:rsidRDefault="005A5A30" w:rsidP="0062774C">
      <w:pPr>
        <w:rPr>
          <w:b/>
        </w:rPr>
      </w:pPr>
    </w:p>
    <w:p w14:paraId="4999FD69" w14:textId="77777777" w:rsidR="005A5A30" w:rsidRDefault="005A5A30" w:rsidP="0062774C">
      <w:pPr>
        <w:rPr>
          <w:b/>
        </w:rPr>
      </w:pPr>
    </w:p>
    <w:p w14:paraId="339B832E" w14:textId="77777777" w:rsidR="00E5556F" w:rsidRDefault="00E5556F" w:rsidP="0062774C">
      <w:pPr>
        <w:rPr>
          <w:b/>
        </w:rPr>
      </w:pPr>
    </w:p>
    <w:p w14:paraId="700453F9" w14:textId="77777777" w:rsidR="00E5556F" w:rsidRDefault="00E5556F" w:rsidP="0062774C">
      <w:pPr>
        <w:rPr>
          <w:b/>
        </w:rPr>
      </w:pPr>
    </w:p>
    <w:p w14:paraId="7116769C" w14:textId="77777777" w:rsidR="00E5556F" w:rsidRDefault="00E5556F" w:rsidP="0062774C">
      <w:pPr>
        <w:rPr>
          <w:b/>
        </w:rPr>
      </w:pPr>
    </w:p>
    <w:p w14:paraId="05D121F5" w14:textId="77777777" w:rsidR="00E5556F" w:rsidRDefault="00E5556F" w:rsidP="0062774C">
      <w:pPr>
        <w:rPr>
          <w:b/>
        </w:rPr>
      </w:pPr>
    </w:p>
    <w:p w14:paraId="43105B0B" w14:textId="77777777" w:rsidR="0062774C" w:rsidRDefault="0062774C" w:rsidP="0062774C">
      <w:pPr>
        <w:rPr>
          <w:b/>
        </w:rPr>
      </w:pPr>
    </w:p>
    <w:p w14:paraId="658180D2" w14:textId="77777777" w:rsidR="0062774C" w:rsidRDefault="0062774C" w:rsidP="0062774C">
      <w:pPr>
        <w:rPr>
          <w:b/>
        </w:rPr>
      </w:pPr>
    </w:p>
    <w:p w14:paraId="3437F199" w14:textId="77777777" w:rsidR="0062774C" w:rsidRDefault="0062774C" w:rsidP="0062774C">
      <w:pPr>
        <w:rPr>
          <w:b/>
        </w:rPr>
      </w:pPr>
    </w:p>
    <w:p w14:paraId="613C5757" w14:textId="77777777" w:rsidR="0062774C" w:rsidRDefault="0062774C" w:rsidP="0062774C">
      <w:pPr>
        <w:rPr>
          <w:b/>
        </w:rPr>
      </w:pPr>
    </w:p>
    <w:p w14:paraId="62EF9FDC" w14:textId="77777777" w:rsidR="0062774C" w:rsidRDefault="0062774C" w:rsidP="0062774C">
      <w:pPr>
        <w:rPr>
          <w:b/>
        </w:rPr>
      </w:pPr>
    </w:p>
    <w:p w14:paraId="1DD4B369" w14:textId="77777777" w:rsidR="0062774C" w:rsidRDefault="0062774C" w:rsidP="0062774C">
      <w:pPr>
        <w:rPr>
          <w:b/>
        </w:rPr>
      </w:pPr>
    </w:p>
    <w:p w14:paraId="03F3799F" w14:textId="77777777" w:rsidR="0062774C" w:rsidRDefault="0062774C" w:rsidP="0062774C">
      <w:pPr>
        <w:rPr>
          <w:b/>
        </w:rPr>
      </w:pPr>
    </w:p>
    <w:p w14:paraId="2E8D7E43" w14:textId="77777777" w:rsidR="0062774C" w:rsidRDefault="0062774C" w:rsidP="0062774C">
      <w:pPr>
        <w:rPr>
          <w:b/>
        </w:rPr>
      </w:pPr>
    </w:p>
    <w:p w14:paraId="05319E58" w14:textId="77777777" w:rsidR="00004D67" w:rsidRDefault="00004D67" w:rsidP="00004D67">
      <w:pPr>
        <w:pStyle w:val="Textoindependiente"/>
        <w:jc w:val="center"/>
        <w:rPr>
          <w:rFonts w:cs="Arial"/>
        </w:rPr>
      </w:pPr>
      <w:r>
        <w:rPr>
          <w:rFonts w:cs="Arial"/>
        </w:rPr>
        <w:t>____________________________                 _____________________________</w:t>
      </w:r>
    </w:p>
    <w:p w14:paraId="5B944CD1" w14:textId="77777777" w:rsidR="00004D67" w:rsidRDefault="00004D67" w:rsidP="00004D67">
      <w:pPr>
        <w:ind w:left="1416" w:firstLine="708"/>
        <w:rPr>
          <w:rFonts w:ascii="Arial" w:hAnsi="Arial" w:cs="Arial"/>
        </w:rPr>
      </w:pPr>
      <w:r>
        <w:rPr>
          <w:rFonts w:ascii="Arial" w:hAnsi="Arial" w:cs="Arial"/>
        </w:rPr>
        <w:t xml:space="preserve">   Representante</w:t>
      </w:r>
      <w:r>
        <w:rPr>
          <w:rFonts w:ascii="Arial" w:hAnsi="Arial" w:cs="Arial"/>
        </w:rPr>
        <w:tab/>
        <w:t>1                            Representante 2</w:t>
      </w:r>
    </w:p>
    <w:p w14:paraId="6353C644" w14:textId="77777777" w:rsidR="00004D67" w:rsidRDefault="00004D67" w:rsidP="00004D67">
      <w:pPr>
        <w:jc w:val="center"/>
        <w:rPr>
          <w:rFonts w:ascii="Arial" w:hAnsi="Arial" w:cs="Arial"/>
          <w:color w:val="0070C0"/>
        </w:rPr>
      </w:pPr>
      <w:r>
        <w:rPr>
          <w:rFonts w:ascii="Arial" w:hAnsi="Arial" w:cs="Arial"/>
          <w:color w:val="0070C0"/>
        </w:rPr>
        <w:t xml:space="preserve"> </w:t>
      </w:r>
    </w:p>
    <w:p w14:paraId="1FE9FE77" w14:textId="77777777" w:rsidR="00004D67" w:rsidRDefault="00004D67" w:rsidP="00004D67">
      <w:pPr>
        <w:jc w:val="center"/>
        <w:rPr>
          <w:rFonts w:ascii="Arial" w:hAnsi="Arial" w:cs="Arial"/>
          <w:b/>
        </w:rPr>
      </w:pPr>
      <w:r>
        <w:rPr>
          <w:rFonts w:ascii="Arial" w:hAnsi="Arial" w:cs="Arial"/>
          <w:b/>
        </w:rPr>
        <w:t>Empresa</w:t>
      </w:r>
    </w:p>
    <w:p w14:paraId="4F76FE5F" w14:textId="77777777" w:rsidR="0078737F" w:rsidRPr="0024562B" w:rsidRDefault="0078737F">
      <w:pPr>
        <w:jc w:val="both"/>
        <w:rPr>
          <w:rFonts w:ascii="Arial" w:hAnsi="Arial" w:cs="Arial"/>
          <w:b/>
        </w:rPr>
      </w:pPr>
    </w:p>
    <w:sectPr w:rsidR="0078737F" w:rsidRPr="0024562B" w:rsidSect="00A863C1">
      <w:headerReference w:type="default" r:id="rId10"/>
      <w:footerReference w:type="even" r:id="rId11"/>
      <w:headerReference w:type="first" r:id="rId12"/>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EF9B1" w14:textId="77777777" w:rsidR="001E3010" w:rsidRDefault="001E3010">
      <w:r>
        <w:separator/>
      </w:r>
    </w:p>
  </w:endnote>
  <w:endnote w:type="continuationSeparator" w:id="0">
    <w:p w14:paraId="23DA1F83" w14:textId="77777777" w:rsidR="001E3010" w:rsidRDefault="001E3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5A24" w14:textId="77777777" w:rsidR="000713D0" w:rsidRDefault="008C24A6">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1294D80B" w14:textId="77777777" w:rsidR="000713D0" w:rsidRDefault="000713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E67F1" w14:textId="77777777" w:rsidR="001E3010" w:rsidRDefault="001E3010">
      <w:r>
        <w:separator/>
      </w:r>
    </w:p>
  </w:footnote>
  <w:footnote w:type="continuationSeparator" w:id="0">
    <w:p w14:paraId="456999A9" w14:textId="77777777" w:rsidR="001E3010" w:rsidRDefault="001E3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1" w:type="dxa"/>
      <w:tblInd w:w="104" w:type="dxa"/>
      <w:tblLayout w:type="fixed"/>
      <w:tblCellMar>
        <w:left w:w="0" w:type="dxa"/>
        <w:right w:w="0" w:type="dxa"/>
      </w:tblCellMar>
      <w:tblLook w:val="0000" w:firstRow="0" w:lastRow="0" w:firstColumn="0" w:lastColumn="0" w:noHBand="0" w:noVBand="0"/>
    </w:tblPr>
    <w:tblGrid>
      <w:gridCol w:w="2736"/>
      <w:gridCol w:w="5529"/>
      <w:gridCol w:w="2126"/>
    </w:tblGrid>
    <w:tr w:rsidR="005E15D2" w:rsidRPr="00501B83" w14:paraId="0BDE162B" w14:textId="77777777" w:rsidTr="004A5230">
      <w:trPr>
        <w:cantSplit/>
        <w:trHeight w:hRule="exact" w:val="1191"/>
        <w:tblHeader/>
      </w:trPr>
      <w:tc>
        <w:tcPr>
          <w:tcW w:w="2736" w:type="dxa"/>
          <w:tcBorders>
            <w:top w:val="single" w:sz="4" w:space="0" w:color="000000"/>
            <w:left w:val="single" w:sz="4" w:space="0" w:color="000000"/>
            <w:bottom w:val="single" w:sz="4" w:space="0" w:color="000000"/>
            <w:right w:val="single" w:sz="4" w:space="0" w:color="000000"/>
          </w:tcBorders>
        </w:tcPr>
        <w:p w14:paraId="03269C88" w14:textId="0286563B" w:rsidR="005E15D2" w:rsidRDefault="005E15D2" w:rsidP="005E15D2">
          <w:pPr>
            <w:pStyle w:val="TableParagraph"/>
            <w:kinsoku w:val="0"/>
            <w:overflowPunct w:val="0"/>
            <w:spacing w:line="110" w:lineRule="exact"/>
            <w:rPr>
              <w:sz w:val="11"/>
              <w:szCs w:val="11"/>
            </w:rPr>
          </w:pPr>
          <w:bookmarkStart w:id="1" w:name="_Hlk109648504"/>
          <w:bookmarkStart w:id="2" w:name="_Hlk109648505"/>
          <w:bookmarkStart w:id="3" w:name="_Hlk109648575"/>
          <w:bookmarkStart w:id="4" w:name="_Hlk109648576"/>
          <w:bookmarkStart w:id="5" w:name="_Hlk109648702"/>
          <w:bookmarkStart w:id="6" w:name="_Hlk109648703"/>
          <w:bookmarkStart w:id="7" w:name="_Hlk109648857"/>
          <w:bookmarkStart w:id="8" w:name="_Hlk109648858"/>
          <w:bookmarkStart w:id="9" w:name="_Hlk109648935"/>
          <w:bookmarkStart w:id="10" w:name="_Hlk109648936"/>
          <w:bookmarkStart w:id="11" w:name="_Hlk109649026"/>
          <w:bookmarkStart w:id="12" w:name="_Hlk109649027"/>
          <w:bookmarkStart w:id="13" w:name="_Hlk109649121"/>
          <w:bookmarkStart w:id="14" w:name="_Hlk109649122"/>
          <w:bookmarkStart w:id="15" w:name="_Hlk109649232"/>
          <w:bookmarkStart w:id="16" w:name="_Hlk109649233"/>
          <w:bookmarkStart w:id="17" w:name="_Hlk109649323"/>
          <w:bookmarkStart w:id="18" w:name="_Hlk109649324"/>
          <w:bookmarkStart w:id="19" w:name="_Hlk109649431"/>
          <w:bookmarkStart w:id="20" w:name="_Hlk109649432"/>
          <w:bookmarkStart w:id="21" w:name="_Hlk109649515"/>
          <w:bookmarkStart w:id="22" w:name="_Hlk109649516"/>
          <w:bookmarkStart w:id="23" w:name="_Hlk109649600"/>
          <w:bookmarkStart w:id="24" w:name="_Hlk109649601"/>
          <w:bookmarkStart w:id="25" w:name="_Hlk109649772"/>
          <w:bookmarkStart w:id="26" w:name="_Hlk109649773"/>
          <w:bookmarkStart w:id="27" w:name="_Hlk133417988"/>
          <w:bookmarkStart w:id="28" w:name="_Hlk133417989"/>
          <w:bookmarkStart w:id="29" w:name="_Hlk133419028"/>
          <w:bookmarkStart w:id="30" w:name="_Hlk133419029"/>
          <w:bookmarkStart w:id="31" w:name="_Hlk133419163"/>
          <w:bookmarkStart w:id="32" w:name="_Hlk133419164"/>
          <w:bookmarkStart w:id="33" w:name="_Hlk133419256"/>
          <w:bookmarkStart w:id="34" w:name="_Hlk133419257"/>
          <w:bookmarkStart w:id="35" w:name="_Hlk133419264"/>
          <w:bookmarkStart w:id="36" w:name="_Hlk133419265"/>
          <w:bookmarkStart w:id="37" w:name="_Hlk133419362"/>
          <w:bookmarkStart w:id="38" w:name="_Hlk133419363"/>
          <w:bookmarkStart w:id="39" w:name="_Hlk133419459"/>
          <w:bookmarkStart w:id="40" w:name="_Hlk133419460"/>
          <w:bookmarkStart w:id="41" w:name="_Hlk133419540"/>
          <w:bookmarkStart w:id="42" w:name="_Hlk133419541"/>
          <w:bookmarkStart w:id="43" w:name="_Hlk133419624"/>
          <w:bookmarkStart w:id="44" w:name="_Hlk133419625"/>
          <w:bookmarkStart w:id="45" w:name="_Hlk133419723"/>
          <w:bookmarkStart w:id="46" w:name="_Hlk133419724"/>
          <w:bookmarkStart w:id="47" w:name="_Hlk133419811"/>
          <w:bookmarkStart w:id="48" w:name="_Hlk133419812"/>
          <w:bookmarkStart w:id="49" w:name="_Hlk133419887"/>
          <w:bookmarkStart w:id="50" w:name="_Hlk133419888"/>
          <w:bookmarkStart w:id="51" w:name="_Hlk133419966"/>
          <w:bookmarkStart w:id="52" w:name="_Hlk133419967"/>
          <w:bookmarkStart w:id="53" w:name="_Hlk133420066"/>
          <w:bookmarkStart w:id="54" w:name="_Hlk133420067"/>
          <w:bookmarkStart w:id="55" w:name="_Hlk133420188"/>
          <w:bookmarkStart w:id="56" w:name="_Hlk133420189"/>
          <w:bookmarkStart w:id="57" w:name="_Hlk141868401"/>
          <w:bookmarkStart w:id="58" w:name="_Hlk141868402"/>
          <w:bookmarkStart w:id="59" w:name="_Hlk141868449"/>
          <w:bookmarkStart w:id="60" w:name="_Hlk141868450"/>
          <w:bookmarkStart w:id="61" w:name="_Hlk141868639"/>
          <w:bookmarkStart w:id="62" w:name="_Hlk141868640"/>
          <w:bookmarkStart w:id="63" w:name="_Hlk141868722"/>
          <w:bookmarkStart w:id="64" w:name="_Hlk141868723"/>
          <w:bookmarkStart w:id="65" w:name="_Hlk141868729"/>
          <w:bookmarkStart w:id="66" w:name="_Hlk141868730"/>
          <w:bookmarkStart w:id="67" w:name="_Hlk141868734"/>
          <w:bookmarkStart w:id="68" w:name="_Hlk141868735"/>
          <w:bookmarkStart w:id="69" w:name="_Hlk141868790"/>
          <w:bookmarkStart w:id="70" w:name="_Hlk141868791"/>
          <w:bookmarkStart w:id="71" w:name="_Hlk141868860"/>
          <w:bookmarkStart w:id="72" w:name="_Hlk141868861"/>
          <w:bookmarkStart w:id="73" w:name="_Hlk141868916"/>
          <w:bookmarkStart w:id="74" w:name="_Hlk141868917"/>
          <w:bookmarkStart w:id="75" w:name="_Hlk141868973"/>
          <w:bookmarkStart w:id="76" w:name="_Hlk141868974"/>
          <w:bookmarkStart w:id="77" w:name="_Hlk141869094"/>
          <w:bookmarkStart w:id="78" w:name="_Hlk141869095"/>
          <w:bookmarkStart w:id="79" w:name="_Hlk141870778"/>
          <w:bookmarkStart w:id="80" w:name="_Hlk141870779"/>
          <w:r>
            <w:rPr>
              <w:noProof/>
            </w:rPr>
            <w:drawing>
              <wp:anchor distT="0" distB="0" distL="114300" distR="114300" simplePos="0" relativeHeight="251663360" behindDoc="1" locked="0" layoutInCell="1" allowOverlap="1" wp14:anchorId="77F81410" wp14:editId="616533F0">
                <wp:simplePos x="0" y="0"/>
                <wp:positionH relativeFrom="column">
                  <wp:posOffset>71120</wp:posOffset>
                </wp:positionH>
                <wp:positionV relativeFrom="paragraph">
                  <wp:posOffset>117475</wp:posOffset>
                </wp:positionV>
                <wp:extent cx="1489075" cy="415925"/>
                <wp:effectExtent l="0" t="0" r="0" b="0"/>
                <wp:wrapTight wrapText="bothSides">
                  <wp:wrapPolygon edited="0">
                    <wp:start x="0" y="0"/>
                    <wp:lineTo x="0" y="20776"/>
                    <wp:lineTo x="21278" y="20776"/>
                    <wp:lineTo x="21278" y="0"/>
                    <wp:lineTo x="0" y="0"/>
                  </wp:wrapPolygon>
                </wp:wrapTight>
                <wp:docPr id="611199615" name="Imagen 1"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7B4FC47A" w14:textId="77777777" w:rsidR="005E15D2" w:rsidRDefault="005E15D2" w:rsidP="005E15D2">
          <w:pPr>
            <w:pStyle w:val="TableParagraph"/>
            <w:kinsoku w:val="0"/>
            <w:overflowPunct w:val="0"/>
            <w:ind w:left="1" w:right="1985"/>
            <w:rPr>
              <w:sz w:val="20"/>
              <w:szCs w:val="20"/>
            </w:rPr>
          </w:pPr>
        </w:p>
        <w:p w14:paraId="3E316992" w14:textId="77777777" w:rsidR="005E15D2" w:rsidRDefault="005E15D2" w:rsidP="005E15D2">
          <w:pPr>
            <w:pStyle w:val="TableParagraph"/>
            <w:kinsoku w:val="0"/>
            <w:overflowPunct w:val="0"/>
            <w:spacing w:line="280" w:lineRule="exact"/>
          </w:pPr>
        </w:p>
      </w:tc>
      <w:tc>
        <w:tcPr>
          <w:tcW w:w="5529" w:type="dxa"/>
          <w:tcBorders>
            <w:top w:val="single" w:sz="4" w:space="0" w:color="000000"/>
            <w:left w:val="single" w:sz="4" w:space="0" w:color="000000"/>
            <w:bottom w:val="single" w:sz="4" w:space="0" w:color="000000"/>
            <w:right w:val="single" w:sz="4" w:space="0" w:color="000000"/>
          </w:tcBorders>
        </w:tcPr>
        <w:p w14:paraId="392F1860" w14:textId="77777777" w:rsidR="005E15D2" w:rsidRDefault="005E15D2" w:rsidP="005E15D2">
          <w:pPr>
            <w:pStyle w:val="TableParagraph"/>
            <w:kinsoku w:val="0"/>
            <w:overflowPunct w:val="0"/>
            <w:spacing w:before="2" w:line="220" w:lineRule="exact"/>
          </w:pPr>
        </w:p>
        <w:p w14:paraId="5EC6DEE9" w14:textId="77777777" w:rsidR="005E15D2" w:rsidRPr="000A1E14" w:rsidRDefault="005E15D2" w:rsidP="005E15D2">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1E708832" w14:textId="0E6267CA" w:rsidR="005E15D2" w:rsidRPr="000A1E14" w:rsidRDefault="005E15D2" w:rsidP="005E15D2">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“SERVICIO DE DISEÑO, APLICACIÓN Y ANÁLISIS DE LA ENCUESTA DE GÉNERO ENAP 2026”</w:t>
          </w:r>
        </w:p>
      </w:tc>
      <w:tc>
        <w:tcPr>
          <w:tcW w:w="2126" w:type="dxa"/>
          <w:tcBorders>
            <w:top w:val="single" w:sz="4" w:space="0" w:color="000000"/>
            <w:left w:val="single" w:sz="4" w:space="0" w:color="000000"/>
            <w:bottom w:val="single" w:sz="4" w:space="0" w:color="000000"/>
            <w:right w:val="single" w:sz="4" w:space="0" w:color="000000"/>
          </w:tcBorders>
        </w:tcPr>
        <w:p w14:paraId="2654D02C" w14:textId="77777777" w:rsidR="005E15D2" w:rsidRPr="009A57A6" w:rsidRDefault="005E15D2" w:rsidP="005E15D2">
          <w:pPr>
            <w:pStyle w:val="TableParagraph"/>
            <w:kinsoku w:val="0"/>
            <w:overflowPunct w:val="0"/>
            <w:spacing w:before="4" w:line="140" w:lineRule="exact"/>
            <w:rPr>
              <w:sz w:val="14"/>
              <w:szCs w:val="14"/>
              <w:highlight w:val="yellow"/>
              <w:lang w:val="es-CL"/>
            </w:rPr>
          </w:pPr>
        </w:p>
        <w:p w14:paraId="1EC2E8CD" w14:textId="77777777" w:rsidR="005E15D2" w:rsidRPr="009A57A6" w:rsidRDefault="005E15D2" w:rsidP="005E15D2">
          <w:pPr>
            <w:pStyle w:val="TableParagraph"/>
            <w:kinsoku w:val="0"/>
            <w:overflowPunct w:val="0"/>
            <w:spacing w:line="200" w:lineRule="exact"/>
            <w:rPr>
              <w:sz w:val="20"/>
              <w:szCs w:val="20"/>
              <w:highlight w:val="yellow"/>
              <w:lang w:val="es-CL"/>
            </w:rPr>
          </w:pPr>
        </w:p>
        <w:p w14:paraId="58E6086D" w14:textId="3669B885" w:rsidR="005E15D2" w:rsidRPr="00882D5E" w:rsidRDefault="005E15D2" w:rsidP="005E15D2">
          <w:pPr>
            <w:pStyle w:val="TableParagraph"/>
            <w:kinsoku w:val="0"/>
            <w:overflowPunct w:val="0"/>
            <w:spacing w:before="1"/>
            <w:ind w:left="359"/>
            <w:rPr>
              <w:lang w:val="es-CL"/>
            </w:rPr>
          </w:pPr>
          <w:r>
            <w:rPr>
              <w:rFonts w:ascii="Verdana" w:eastAsia="Times New Roman" w:hAnsi="Verdana"/>
              <w:sz w:val="20"/>
              <w:szCs w:val="20"/>
            </w:rPr>
            <w:t>TR</w:t>
          </w:r>
          <w:r w:rsidRPr="00DF51EE">
            <w:rPr>
              <w:rFonts w:ascii="Verdana" w:eastAsia="Times New Roman" w:hAnsi="Verdana"/>
              <w:sz w:val="20"/>
              <w:szCs w:val="20"/>
            </w:rPr>
            <w:t>3110</w:t>
          </w:r>
          <w:r>
            <w:rPr>
              <w:rFonts w:ascii="Verdana" w:eastAsia="Times New Roman" w:hAnsi="Verdana"/>
              <w:sz w:val="20"/>
              <w:szCs w:val="20"/>
            </w:rPr>
            <w:t>8756</w:t>
          </w:r>
          <w:r w:rsidRPr="009A57A6">
            <w:rPr>
              <w:rFonts w:ascii="Verdana" w:eastAsia="Times New Roman" w:hAnsi="Verdana"/>
              <w:sz w:val="20"/>
              <w:szCs w:val="20"/>
              <w:highlight w:val="yellow"/>
            </w:rPr>
            <w:br/>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tbl>
  <w:p w14:paraId="6B4267FE" w14:textId="77777777" w:rsidR="000713D0" w:rsidRPr="00BB402C" w:rsidRDefault="000713D0" w:rsidP="002456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5BA1" w14:textId="77777777" w:rsidR="00081C65" w:rsidRPr="00882D5E" w:rsidRDefault="00081C65" w:rsidP="00081C65">
    <w:pPr>
      <w:pStyle w:val="Encabezado"/>
      <w:rPr>
        <w:lang w:val="es-CL"/>
      </w:rPr>
    </w:pPr>
  </w:p>
  <w:p w14:paraId="07FE93EA" w14:textId="77777777" w:rsidR="0062774C" w:rsidRPr="006C4286" w:rsidRDefault="0062774C" w:rsidP="006C42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C4BBC"/>
    <w:multiLevelType w:val="hybridMultilevel"/>
    <w:tmpl w:val="7B665510"/>
    <w:lvl w:ilvl="0" w:tplc="7C8209F0">
      <w:start w:val="1"/>
      <w:numFmt w:val="lowerLetter"/>
      <w:lvlText w:val="%1)"/>
      <w:lvlJc w:val="left"/>
      <w:pPr>
        <w:tabs>
          <w:tab w:val="num" w:pos="-2300"/>
        </w:tabs>
        <w:ind w:left="-2300" w:hanging="360"/>
      </w:pPr>
      <w:rPr>
        <w:rFonts w:ascii="Arial" w:hAnsi="Arial" w:hint="default"/>
        <w:b w:val="0"/>
        <w:i w:val="0"/>
        <w:sz w:val="20"/>
        <w:szCs w:val="20"/>
      </w:rPr>
    </w:lvl>
    <w:lvl w:ilvl="1" w:tplc="340A0019" w:tentative="1">
      <w:start w:val="1"/>
      <w:numFmt w:val="lowerLetter"/>
      <w:lvlText w:val="%2."/>
      <w:lvlJc w:val="left"/>
      <w:pPr>
        <w:tabs>
          <w:tab w:val="num" w:pos="-1580"/>
        </w:tabs>
        <w:ind w:left="-1580" w:hanging="360"/>
      </w:pPr>
    </w:lvl>
    <w:lvl w:ilvl="2" w:tplc="340A001B" w:tentative="1">
      <w:start w:val="1"/>
      <w:numFmt w:val="lowerRoman"/>
      <w:lvlText w:val="%3."/>
      <w:lvlJc w:val="right"/>
      <w:pPr>
        <w:tabs>
          <w:tab w:val="num" w:pos="-860"/>
        </w:tabs>
        <w:ind w:left="-860" w:hanging="180"/>
      </w:pPr>
    </w:lvl>
    <w:lvl w:ilvl="3" w:tplc="340A000F" w:tentative="1">
      <w:start w:val="1"/>
      <w:numFmt w:val="decimal"/>
      <w:lvlText w:val="%4."/>
      <w:lvlJc w:val="left"/>
      <w:pPr>
        <w:tabs>
          <w:tab w:val="num" w:pos="-140"/>
        </w:tabs>
        <w:ind w:left="-140" w:hanging="360"/>
      </w:pPr>
    </w:lvl>
    <w:lvl w:ilvl="4" w:tplc="340A0019" w:tentative="1">
      <w:start w:val="1"/>
      <w:numFmt w:val="lowerLetter"/>
      <w:lvlText w:val="%5."/>
      <w:lvlJc w:val="left"/>
      <w:pPr>
        <w:tabs>
          <w:tab w:val="num" w:pos="580"/>
        </w:tabs>
        <w:ind w:left="580" w:hanging="360"/>
      </w:pPr>
    </w:lvl>
    <w:lvl w:ilvl="5" w:tplc="340A001B" w:tentative="1">
      <w:start w:val="1"/>
      <w:numFmt w:val="lowerRoman"/>
      <w:lvlText w:val="%6."/>
      <w:lvlJc w:val="right"/>
      <w:pPr>
        <w:tabs>
          <w:tab w:val="num" w:pos="1300"/>
        </w:tabs>
        <w:ind w:left="1300" w:hanging="180"/>
      </w:pPr>
    </w:lvl>
    <w:lvl w:ilvl="6" w:tplc="340A000F" w:tentative="1">
      <w:start w:val="1"/>
      <w:numFmt w:val="decimal"/>
      <w:lvlText w:val="%7."/>
      <w:lvlJc w:val="left"/>
      <w:pPr>
        <w:tabs>
          <w:tab w:val="num" w:pos="2020"/>
        </w:tabs>
        <w:ind w:left="2020" w:hanging="360"/>
      </w:pPr>
    </w:lvl>
    <w:lvl w:ilvl="7" w:tplc="340A0019" w:tentative="1">
      <w:start w:val="1"/>
      <w:numFmt w:val="lowerLetter"/>
      <w:lvlText w:val="%8."/>
      <w:lvlJc w:val="left"/>
      <w:pPr>
        <w:tabs>
          <w:tab w:val="num" w:pos="2740"/>
        </w:tabs>
        <w:ind w:left="2740" w:hanging="360"/>
      </w:pPr>
    </w:lvl>
    <w:lvl w:ilvl="8" w:tplc="340A001B" w:tentative="1">
      <w:start w:val="1"/>
      <w:numFmt w:val="lowerRoman"/>
      <w:lvlText w:val="%9."/>
      <w:lvlJc w:val="right"/>
      <w:pPr>
        <w:tabs>
          <w:tab w:val="num" w:pos="3460"/>
        </w:tabs>
        <w:ind w:left="3460" w:hanging="180"/>
      </w:pPr>
    </w:lvl>
  </w:abstractNum>
  <w:abstractNum w:abstractNumId="6" w15:restartNumberingAfterBreak="0">
    <w:nsid w:val="011F40D7"/>
    <w:multiLevelType w:val="hybridMultilevel"/>
    <w:tmpl w:val="5DE0D83E"/>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052D3B14"/>
    <w:multiLevelType w:val="hybridMultilevel"/>
    <w:tmpl w:val="5CF6D13A"/>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055C39AA"/>
    <w:multiLevelType w:val="multilevel"/>
    <w:tmpl w:val="BE2290F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83208F0"/>
    <w:multiLevelType w:val="hybridMultilevel"/>
    <w:tmpl w:val="2988B62A"/>
    <w:lvl w:ilvl="0" w:tplc="8E141B3C">
      <w:start w:val="1"/>
      <w:numFmt w:val="lowerLetter"/>
      <w:lvlText w:val="%1)"/>
      <w:lvlJc w:val="left"/>
      <w:pPr>
        <w:tabs>
          <w:tab w:val="num" w:pos="3761"/>
        </w:tabs>
        <w:ind w:left="3761" w:hanging="360"/>
      </w:pPr>
      <w:rPr>
        <w:rFonts w:cs="Arial" w:hint="default"/>
        <w:b w:val="0"/>
        <w:i w:val="0"/>
        <w:sz w:val="20"/>
        <w:szCs w:val="22"/>
      </w:rPr>
    </w:lvl>
    <w:lvl w:ilvl="1" w:tplc="340A0019" w:tentative="1">
      <w:start w:val="1"/>
      <w:numFmt w:val="lowerLetter"/>
      <w:lvlText w:val="%2."/>
      <w:lvlJc w:val="left"/>
      <w:pPr>
        <w:tabs>
          <w:tab w:val="num" w:pos="2715"/>
        </w:tabs>
        <w:ind w:left="2715" w:hanging="360"/>
      </w:pPr>
    </w:lvl>
    <w:lvl w:ilvl="2" w:tplc="340A001B" w:tentative="1">
      <w:start w:val="1"/>
      <w:numFmt w:val="lowerRoman"/>
      <w:lvlText w:val="%3."/>
      <w:lvlJc w:val="right"/>
      <w:pPr>
        <w:tabs>
          <w:tab w:val="num" w:pos="3435"/>
        </w:tabs>
        <w:ind w:left="3435" w:hanging="180"/>
      </w:pPr>
    </w:lvl>
    <w:lvl w:ilvl="3" w:tplc="340A000F" w:tentative="1">
      <w:start w:val="1"/>
      <w:numFmt w:val="decimal"/>
      <w:lvlText w:val="%4."/>
      <w:lvlJc w:val="left"/>
      <w:pPr>
        <w:tabs>
          <w:tab w:val="num" w:pos="4155"/>
        </w:tabs>
        <w:ind w:left="4155" w:hanging="360"/>
      </w:pPr>
    </w:lvl>
    <w:lvl w:ilvl="4" w:tplc="340A0019" w:tentative="1">
      <w:start w:val="1"/>
      <w:numFmt w:val="lowerLetter"/>
      <w:lvlText w:val="%5."/>
      <w:lvlJc w:val="left"/>
      <w:pPr>
        <w:tabs>
          <w:tab w:val="num" w:pos="4875"/>
        </w:tabs>
        <w:ind w:left="4875" w:hanging="360"/>
      </w:pPr>
    </w:lvl>
    <w:lvl w:ilvl="5" w:tplc="340A001B" w:tentative="1">
      <w:start w:val="1"/>
      <w:numFmt w:val="lowerRoman"/>
      <w:lvlText w:val="%6."/>
      <w:lvlJc w:val="right"/>
      <w:pPr>
        <w:tabs>
          <w:tab w:val="num" w:pos="5595"/>
        </w:tabs>
        <w:ind w:left="5595" w:hanging="180"/>
      </w:pPr>
    </w:lvl>
    <w:lvl w:ilvl="6" w:tplc="340A000F" w:tentative="1">
      <w:start w:val="1"/>
      <w:numFmt w:val="decimal"/>
      <w:lvlText w:val="%7."/>
      <w:lvlJc w:val="left"/>
      <w:pPr>
        <w:tabs>
          <w:tab w:val="num" w:pos="6315"/>
        </w:tabs>
        <w:ind w:left="6315" w:hanging="360"/>
      </w:pPr>
    </w:lvl>
    <w:lvl w:ilvl="7" w:tplc="340A0019" w:tentative="1">
      <w:start w:val="1"/>
      <w:numFmt w:val="lowerLetter"/>
      <w:lvlText w:val="%8."/>
      <w:lvlJc w:val="left"/>
      <w:pPr>
        <w:tabs>
          <w:tab w:val="num" w:pos="7035"/>
        </w:tabs>
        <w:ind w:left="7035" w:hanging="360"/>
      </w:pPr>
    </w:lvl>
    <w:lvl w:ilvl="8" w:tplc="340A001B" w:tentative="1">
      <w:start w:val="1"/>
      <w:numFmt w:val="lowerRoman"/>
      <w:lvlText w:val="%9."/>
      <w:lvlJc w:val="right"/>
      <w:pPr>
        <w:tabs>
          <w:tab w:val="num" w:pos="7755"/>
        </w:tabs>
        <w:ind w:left="7755" w:hanging="180"/>
      </w:pPr>
    </w:lvl>
  </w:abstractNum>
  <w:abstractNum w:abstractNumId="10" w15:restartNumberingAfterBreak="0">
    <w:nsid w:val="0A53432E"/>
    <w:multiLevelType w:val="hybridMultilevel"/>
    <w:tmpl w:val="F7B6B370"/>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0CC50B70"/>
    <w:multiLevelType w:val="hybridMultilevel"/>
    <w:tmpl w:val="056E9FAC"/>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13C51D3D"/>
    <w:multiLevelType w:val="hybridMultilevel"/>
    <w:tmpl w:val="12081C0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5D782C"/>
    <w:multiLevelType w:val="singleLevel"/>
    <w:tmpl w:val="FC96CB40"/>
    <w:lvl w:ilvl="0">
      <w:start w:val="3"/>
      <w:numFmt w:val="lowerLetter"/>
      <w:lvlText w:val="%1)"/>
      <w:lvlJc w:val="left"/>
      <w:pPr>
        <w:tabs>
          <w:tab w:val="num" w:pos="1074"/>
        </w:tabs>
        <w:ind w:left="1074" w:hanging="420"/>
      </w:pPr>
      <w:rPr>
        <w:rFonts w:hint="default"/>
      </w:rPr>
    </w:lvl>
  </w:abstractNum>
  <w:abstractNum w:abstractNumId="14" w15:restartNumberingAfterBreak="0">
    <w:nsid w:val="1A667839"/>
    <w:multiLevelType w:val="singleLevel"/>
    <w:tmpl w:val="227E853E"/>
    <w:lvl w:ilvl="0">
      <w:numFmt w:val="bullet"/>
      <w:lvlText w:val="-"/>
      <w:lvlJc w:val="left"/>
      <w:pPr>
        <w:tabs>
          <w:tab w:val="num" w:pos="1834"/>
        </w:tabs>
        <w:ind w:left="1834" w:hanging="360"/>
      </w:pPr>
      <w:rPr>
        <w:rFonts w:hint="default"/>
      </w:rPr>
    </w:lvl>
  </w:abstractNum>
  <w:abstractNum w:abstractNumId="15" w15:restartNumberingAfterBreak="0">
    <w:nsid w:val="1B9F5A6F"/>
    <w:multiLevelType w:val="hybridMultilevel"/>
    <w:tmpl w:val="25CC643E"/>
    <w:lvl w:ilvl="0" w:tplc="132CC7CA">
      <w:start w:val="1"/>
      <w:numFmt w:val="decimal"/>
      <w:lvlText w:val="%1."/>
      <w:lvlJc w:val="left"/>
      <w:pPr>
        <w:tabs>
          <w:tab w:val="num" w:pos="2442"/>
        </w:tabs>
        <w:ind w:left="2442" w:hanging="705"/>
      </w:pPr>
      <w:rPr>
        <w:rFonts w:hint="default"/>
      </w:rPr>
    </w:lvl>
    <w:lvl w:ilvl="1" w:tplc="340A0019" w:tentative="1">
      <w:start w:val="1"/>
      <w:numFmt w:val="lowerLetter"/>
      <w:lvlText w:val="%2."/>
      <w:lvlJc w:val="left"/>
      <w:pPr>
        <w:tabs>
          <w:tab w:val="num" w:pos="2817"/>
        </w:tabs>
        <w:ind w:left="2817" w:hanging="360"/>
      </w:pPr>
    </w:lvl>
    <w:lvl w:ilvl="2" w:tplc="340A001B" w:tentative="1">
      <w:start w:val="1"/>
      <w:numFmt w:val="lowerRoman"/>
      <w:lvlText w:val="%3."/>
      <w:lvlJc w:val="right"/>
      <w:pPr>
        <w:tabs>
          <w:tab w:val="num" w:pos="3537"/>
        </w:tabs>
        <w:ind w:left="3537" w:hanging="180"/>
      </w:pPr>
    </w:lvl>
    <w:lvl w:ilvl="3" w:tplc="340A000F" w:tentative="1">
      <w:start w:val="1"/>
      <w:numFmt w:val="decimal"/>
      <w:lvlText w:val="%4."/>
      <w:lvlJc w:val="left"/>
      <w:pPr>
        <w:tabs>
          <w:tab w:val="num" w:pos="4257"/>
        </w:tabs>
        <w:ind w:left="4257" w:hanging="360"/>
      </w:pPr>
    </w:lvl>
    <w:lvl w:ilvl="4" w:tplc="340A0019" w:tentative="1">
      <w:start w:val="1"/>
      <w:numFmt w:val="lowerLetter"/>
      <w:lvlText w:val="%5."/>
      <w:lvlJc w:val="left"/>
      <w:pPr>
        <w:tabs>
          <w:tab w:val="num" w:pos="4977"/>
        </w:tabs>
        <w:ind w:left="4977" w:hanging="360"/>
      </w:pPr>
    </w:lvl>
    <w:lvl w:ilvl="5" w:tplc="340A001B" w:tentative="1">
      <w:start w:val="1"/>
      <w:numFmt w:val="lowerRoman"/>
      <w:lvlText w:val="%6."/>
      <w:lvlJc w:val="right"/>
      <w:pPr>
        <w:tabs>
          <w:tab w:val="num" w:pos="5697"/>
        </w:tabs>
        <w:ind w:left="5697" w:hanging="180"/>
      </w:pPr>
    </w:lvl>
    <w:lvl w:ilvl="6" w:tplc="340A000F" w:tentative="1">
      <w:start w:val="1"/>
      <w:numFmt w:val="decimal"/>
      <w:lvlText w:val="%7."/>
      <w:lvlJc w:val="left"/>
      <w:pPr>
        <w:tabs>
          <w:tab w:val="num" w:pos="6417"/>
        </w:tabs>
        <w:ind w:left="6417" w:hanging="360"/>
      </w:pPr>
    </w:lvl>
    <w:lvl w:ilvl="7" w:tplc="340A0019" w:tentative="1">
      <w:start w:val="1"/>
      <w:numFmt w:val="lowerLetter"/>
      <w:lvlText w:val="%8."/>
      <w:lvlJc w:val="left"/>
      <w:pPr>
        <w:tabs>
          <w:tab w:val="num" w:pos="7137"/>
        </w:tabs>
        <w:ind w:left="7137" w:hanging="360"/>
      </w:pPr>
    </w:lvl>
    <w:lvl w:ilvl="8" w:tplc="340A001B" w:tentative="1">
      <w:start w:val="1"/>
      <w:numFmt w:val="lowerRoman"/>
      <w:lvlText w:val="%9."/>
      <w:lvlJc w:val="right"/>
      <w:pPr>
        <w:tabs>
          <w:tab w:val="num" w:pos="7857"/>
        </w:tabs>
        <w:ind w:left="7857" w:hanging="180"/>
      </w:pPr>
    </w:lvl>
  </w:abstractNum>
  <w:abstractNum w:abstractNumId="16" w15:restartNumberingAfterBreak="0">
    <w:nsid w:val="237B5ACB"/>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23FB13A0"/>
    <w:multiLevelType w:val="hybridMultilevel"/>
    <w:tmpl w:val="23A4A850"/>
    <w:lvl w:ilvl="0" w:tplc="9B5809C6">
      <w:start w:val="1"/>
      <w:numFmt w:val="bullet"/>
      <w:lvlText w:val=""/>
      <w:lvlJc w:val="left"/>
      <w:pPr>
        <w:tabs>
          <w:tab w:val="num" w:pos="2138"/>
        </w:tabs>
        <w:ind w:left="2138" w:hanging="360"/>
      </w:pPr>
      <w:rPr>
        <w:rFonts w:ascii="Wingdings" w:hAnsi="Wingdings" w:hint="default"/>
      </w:rPr>
    </w:lvl>
    <w:lvl w:ilvl="1" w:tplc="0C0A0003" w:tentative="1">
      <w:start w:val="1"/>
      <w:numFmt w:val="bullet"/>
      <w:lvlText w:val="o"/>
      <w:lvlJc w:val="left"/>
      <w:pPr>
        <w:tabs>
          <w:tab w:val="num" w:pos="2858"/>
        </w:tabs>
        <w:ind w:left="2858" w:hanging="360"/>
      </w:pPr>
      <w:rPr>
        <w:rFonts w:ascii="Courier New" w:hAnsi="Courier New" w:cs="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cs="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cs="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18" w15:restartNumberingAfterBreak="0">
    <w:nsid w:val="24157200"/>
    <w:multiLevelType w:val="hybridMultilevel"/>
    <w:tmpl w:val="6AA0F502"/>
    <w:lvl w:ilvl="0" w:tplc="0C0A0001">
      <w:start w:val="1"/>
      <w:numFmt w:val="bullet"/>
      <w:lvlText w:val=""/>
      <w:lvlJc w:val="left"/>
      <w:pPr>
        <w:tabs>
          <w:tab w:val="num" w:pos="1512"/>
        </w:tabs>
        <w:ind w:left="1512"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4935787"/>
    <w:multiLevelType w:val="singleLevel"/>
    <w:tmpl w:val="0C0A0001"/>
    <w:lvl w:ilvl="0">
      <w:start w:val="1"/>
      <w:numFmt w:val="bullet"/>
      <w:lvlText w:val=""/>
      <w:lvlJc w:val="left"/>
      <w:pPr>
        <w:tabs>
          <w:tab w:val="num" w:pos="1440"/>
        </w:tabs>
        <w:ind w:left="1440" w:hanging="360"/>
      </w:pPr>
      <w:rPr>
        <w:rFonts w:ascii="Symbol" w:hAnsi="Symbol" w:hint="default"/>
      </w:rPr>
    </w:lvl>
  </w:abstractNum>
  <w:abstractNum w:abstractNumId="20" w15:restartNumberingAfterBreak="0">
    <w:nsid w:val="285E50E3"/>
    <w:multiLevelType w:val="hybridMultilevel"/>
    <w:tmpl w:val="A9362F6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94B6759"/>
    <w:multiLevelType w:val="singleLevel"/>
    <w:tmpl w:val="2556D3AC"/>
    <w:lvl w:ilvl="0">
      <w:start w:val="5"/>
      <w:numFmt w:val="decimal"/>
      <w:lvlText w:val="%1."/>
      <w:lvlJc w:val="left"/>
      <w:pPr>
        <w:tabs>
          <w:tab w:val="num" w:pos="2544"/>
        </w:tabs>
        <w:ind w:left="2544" w:hanging="420"/>
      </w:pPr>
      <w:rPr>
        <w:rFonts w:hint="default"/>
      </w:rPr>
    </w:lvl>
  </w:abstractNum>
  <w:abstractNum w:abstractNumId="22" w15:restartNumberingAfterBreak="0">
    <w:nsid w:val="2BFB0A39"/>
    <w:multiLevelType w:val="hybridMultilevel"/>
    <w:tmpl w:val="B09E1C7A"/>
    <w:lvl w:ilvl="0" w:tplc="11462346">
      <w:start w:val="1"/>
      <w:numFmt w:val="upperRoman"/>
      <w:lvlText w:val="%1."/>
      <w:lvlJc w:val="right"/>
      <w:pPr>
        <w:tabs>
          <w:tab w:val="num" w:pos="972"/>
        </w:tabs>
        <w:ind w:left="972" w:hanging="180"/>
      </w:pPr>
      <w:rPr>
        <w:rFonts w:hint="default"/>
      </w:rPr>
    </w:lvl>
    <w:lvl w:ilvl="1" w:tplc="0C0A0019" w:tentative="1">
      <w:start w:val="1"/>
      <w:numFmt w:val="lowerLetter"/>
      <w:lvlText w:val="%2."/>
      <w:lvlJc w:val="left"/>
      <w:pPr>
        <w:tabs>
          <w:tab w:val="num" w:pos="495"/>
        </w:tabs>
        <w:ind w:left="495" w:hanging="360"/>
      </w:pPr>
    </w:lvl>
    <w:lvl w:ilvl="2" w:tplc="0C0A001B" w:tentative="1">
      <w:start w:val="1"/>
      <w:numFmt w:val="lowerRoman"/>
      <w:lvlText w:val="%3."/>
      <w:lvlJc w:val="right"/>
      <w:pPr>
        <w:tabs>
          <w:tab w:val="num" w:pos="1215"/>
        </w:tabs>
        <w:ind w:left="1215" w:hanging="180"/>
      </w:pPr>
    </w:lvl>
    <w:lvl w:ilvl="3" w:tplc="0C0A000F" w:tentative="1">
      <w:start w:val="1"/>
      <w:numFmt w:val="decimal"/>
      <w:lvlText w:val="%4."/>
      <w:lvlJc w:val="left"/>
      <w:pPr>
        <w:tabs>
          <w:tab w:val="num" w:pos="1935"/>
        </w:tabs>
        <w:ind w:left="1935" w:hanging="360"/>
      </w:pPr>
    </w:lvl>
    <w:lvl w:ilvl="4" w:tplc="0C0A0019" w:tentative="1">
      <w:start w:val="1"/>
      <w:numFmt w:val="lowerLetter"/>
      <w:lvlText w:val="%5."/>
      <w:lvlJc w:val="left"/>
      <w:pPr>
        <w:tabs>
          <w:tab w:val="num" w:pos="2655"/>
        </w:tabs>
        <w:ind w:left="2655" w:hanging="360"/>
      </w:pPr>
    </w:lvl>
    <w:lvl w:ilvl="5" w:tplc="0C0A001B" w:tentative="1">
      <w:start w:val="1"/>
      <w:numFmt w:val="lowerRoman"/>
      <w:lvlText w:val="%6."/>
      <w:lvlJc w:val="right"/>
      <w:pPr>
        <w:tabs>
          <w:tab w:val="num" w:pos="3375"/>
        </w:tabs>
        <w:ind w:left="3375" w:hanging="180"/>
      </w:pPr>
    </w:lvl>
    <w:lvl w:ilvl="6" w:tplc="0C0A000F" w:tentative="1">
      <w:start w:val="1"/>
      <w:numFmt w:val="decimal"/>
      <w:lvlText w:val="%7."/>
      <w:lvlJc w:val="left"/>
      <w:pPr>
        <w:tabs>
          <w:tab w:val="num" w:pos="4095"/>
        </w:tabs>
        <w:ind w:left="4095" w:hanging="360"/>
      </w:pPr>
    </w:lvl>
    <w:lvl w:ilvl="7" w:tplc="0C0A0019" w:tentative="1">
      <w:start w:val="1"/>
      <w:numFmt w:val="lowerLetter"/>
      <w:lvlText w:val="%8."/>
      <w:lvlJc w:val="left"/>
      <w:pPr>
        <w:tabs>
          <w:tab w:val="num" w:pos="4815"/>
        </w:tabs>
        <w:ind w:left="4815" w:hanging="360"/>
      </w:pPr>
    </w:lvl>
    <w:lvl w:ilvl="8" w:tplc="0C0A001B" w:tentative="1">
      <w:start w:val="1"/>
      <w:numFmt w:val="lowerRoman"/>
      <w:lvlText w:val="%9."/>
      <w:lvlJc w:val="right"/>
      <w:pPr>
        <w:tabs>
          <w:tab w:val="num" w:pos="5535"/>
        </w:tabs>
        <w:ind w:left="5535" w:hanging="180"/>
      </w:pPr>
    </w:lvl>
  </w:abstractNum>
  <w:abstractNum w:abstractNumId="23" w15:restartNumberingAfterBreak="0">
    <w:nsid w:val="349D2B79"/>
    <w:multiLevelType w:val="singleLevel"/>
    <w:tmpl w:val="E5B87D02"/>
    <w:lvl w:ilvl="0">
      <w:start w:val="1"/>
      <w:numFmt w:val="bullet"/>
      <w:lvlText w:val="-"/>
      <w:lvlJc w:val="left"/>
      <w:pPr>
        <w:tabs>
          <w:tab w:val="num" w:pos="360"/>
        </w:tabs>
        <w:ind w:left="360" w:hanging="360"/>
      </w:pPr>
      <w:rPr>
        <w:rFonts w:ascii="Times New Roman" w:hAnsi="Times New Roman" w:hint="default"/>
      </w:rPr>
    </w:lvl>
  </w:abstractNum>
  <w:abstractNum w:abstractNumId="24" w15:restartNumberingAfterBreak="0">
    <w:nsid w:val="3E6C7CD1"/>
    <w:multiLevelType w:val="hybridMultilevel"/>
    <w:tmpl w:val="16E6B544"/>
    <w:lvl w:ilvl="0" w:tplc="66568D30">
      <w:numFmt w:val="bullet"/>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498"/>
        </w:tabs>
        <w:ind w:left="2498" w:hanging="360"/>
      </w:pPr>
      <w:rPr>
        <w:rFonts w:ascii="Courier New" w:hAnsi="Courier New" w:cs="Courier New" w:hint="default"/>
      </w:rPr>
    </w:lvl>
    <w:lvl w:ilvl="2" w:tplc="0C0A0005" w:tentative="1">
      <w:start w:val="1"/>
      <w:numFmt w:val="bullet"/>
      <w:lvlText w:val=""/>
      <w:lvlJc w:val="left"/>
      <w:pPr>
        <w:tabs>
          <w:tab w:val="num" w:pos="3218"/>
        </w:tabs>
        <w:ind w:left="3218" w:hanging="360"/>
      </w:pPr>
      <w:rPr>
        <w:rFonts w:ascii="Wingdings" w:hAnsi="Wingdings" w:hint="default"/>
      </w:rPr>
    </w:lvl>
    <w:lvl w:ilvl="3" w:tplc="0C0A0001" w:tentative="1">
      <w:start w:val="1"/>
      <w:numFmt w:val="bullet"/>
      <w:lvlText w:val=""/>
      <w:lvlJc w:val="left"/>
      <w:pPr>
        <w:tabs>
          <w:tab w:val="num" w:pos="3938"/>
        </w:tabs>
        <w:ind w:left="3938" w:hanging="360"/>
      </w:pPr>
      <w:rPr>
        <w:rFonts w:ascii="Symbol" w:hAnsi="Symbol" w:hint="default"/>
      </w:rPr>
    </w:lvl>
    <w:lvl w:ilvl="4" w:tplc="0C0A0003" w:tentative="1">
      <w:start w:val="1"/>
      <w:numFmt w:val="bullet"/>
      <w:lvlText w:val="o"/>
      <w:lvlJc w:val="left"/>
      <w:pPr>
        <w:tabs>
          <w:tab w:val="num" w:pos="4658"/>
        </w:tabs>
        <w:ind w:left="4658" w:hanging="360"/>
      </w:pPr>
      <w:rPr>
        <w:rFonts w:ascii="Courier New" w:hAnsi="Courier New" w:cs="Courier New" w:hint="default"/>
      </w:rPr>
    </w:lvl>
    <w:lvl w:ilvl="5" w:tplc="0C0A0005" w:tentative="1">
      <w:start w:val="1"/>
      <w:numFmt w:val="bullet"/>
      <w:lvlText w:val=""/>
      <w:lvlJc w:val="left"/>
      <w:pPr>
        <w:tabs>
          <w:tab w:val="num" w:pos="5378"/>
        </w:tabs>
        <w:ind w:left="5378" w:hanging="360"/>
      </w:pPr>
      <w:rPr>
        <w:rFonts w:ascii="Wingdings" w:hAnsi="Wingdings" w:hint="default"/>
      </w:rPr>
    </w:lvl>
    <w:lvl w:ilvl="6" w:tplc="0C0A0001" w:tentative="1">
      <w:start w:val="1"/>
      <w:numFmt w:val="bullet"/>
      <w:lvlText w:val=""/>
      <w:lvlJc w:val="left"/>
      <w:pPr>
        <w:tabs>
          <w:tab w:val="num" w:pos="6098"/>
        </w:tabs>
        <w:ind w:left="6098" w:hanging="360"/>
      </w:pPr>
      <w:rPr>
        <w:rFonts w:ascii="Symbol" w:hAnsi="Symbol" w:hint="default"/>
      </w:rPr>
    </w:lvl>
    <w:lvl w:ilvl="7" w:tplc="0C0A0003" w:tentative="1">
      <w:start w:val="1"/>
      <w:numFmt w:val="bullet"/>
      <w:lvlText w:val="o"/>
      <w:lvlJc w:val="left"/>
      <w:pPr>
        <w:tabs>
          <w:tab w:val="num" w:pos="6818"/>
        </w:tabs>
        <w:ind w:left="6818" w:hanging="360"/>
      </w:pPr>
      <w:rPr>
        <w:rFonts w:ascii="Courier New" w:hAnsi="Courier New" w:cs="Courier New" w:hint="default"/>
      </w:rPr>
    </w:lvl>
    <w:lvl w:ilvl="8" w:tplc="0C0A0005" w:tentative="1">
      <w:start w:val="1"/>
      <w:numFmt w:val="bullet"/>
      <w:lvlText w:val=""/>
      <w:lvlJc w:val="left"/>
      <w:pPr>
        <w:tabs>
          <w:tab w:val="num" w:pos="7538"/>
        </w:tabs>
        <w:ind w:left="7538" w:hanging="360"/>
      </w:pPr>
      <w:rPr>
        <w:rFonts w:ascii="Wingdings" w:hAnsi="Wingdings" w:hint="default"/>
      </w:rPr>
    </w:lvl>
  </w:abstractNum>
  <w:abstractNum w:abstractNumId="25" w15:restartNumberingAfterBreak="0">
    <w:nsid w:val="4627118F"/>
    <w:multiLevelType w:val="multilevel"/>
    <w:tmpl w:val="16C0459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85C3F4A"/>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A805678"/>
    <w:multiLevelType w:val="hybridMultilevel"/>
    <w:tmpl w:val="03CE3102"/>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4B011CEB"/>
    <w:multiLevelType w:val="hybridMultilevel"/>
    <w:tmpl w:val="53507DCA"/>
    <w:lvl w:ilvl="0" w:tplc="2AAA2C20">
      <w:start w:val="1"/>
      <w:numFmt w:val="lowerLetter"/>
      <w:lvlText w:val="%1."/>
      <w:lvlJc w:val="left"/>
      <w:pPr>
        <w:tabs>
          <w:tab w:val="num" w:pos="1152"/>
        </w:tabs>
        <w:ind w:left="1152" w:hanging="360"/>
      </w:pPr>
      <w:rPr>
        <w:rFonts w:hint="default"/>
      </w:rPr>
    </w:lvl>
    <w:lvl w:ilvl="1" w:tplc="0C0A0019" w:tentative="1">
      <w:start w:val="1"/>
      <w:numFmt w:val="lowerLetter"/>
      <w:lvlText w:val="%2."/>
      <w:lvlJc w:val="left"/>
      <w:pPr>
        <w:tabs>
          <w:tab w:val="num" w:pos="1872"/>
        </w:tabs>
        <w:ind w:left="1872" w:hanging="360"/>
      </w:pPr>
    </w:lvl>
    <w:lvl w:ilvl="2" w:tplc="0C0A001B" w:tentative="1">
      <w:start w:val="1"/>
      <w:numFmt w:val="lowerRoman"/>
      <w:lvlText w:val="%3."/>
      <w:lvlJc w:val="right"/>
      <w:pPr>
        <w:tabs>
          <w:tab w:val="num" w:pos="2592"/>
        </w:tabs>
        <w:ind w:left="2592" w:hanging="180"/>
      </w:pPr>
    </w:lvl>
    <w:lvl w:ilvl="3" w:tplc="0C0A000F" w:tentative="1">
      <w:start w:val="1"/>
      <w:numFmt w:val="decimal"/>
      <w:lvlText w:val="%4."/>
      <w:lvlJc w:val="left"/>
      <w:pPr>
        <w:tabs>
          <w:tab w:val="num" w:pos="3312"/>
        </w:tabs>
        <w:ind w:left="3312" w:hanging="360"/>
      </w:pPr>
    </w:lvl>
    <w:lvl w:ilvl="4" w:tplc="0C0A0019" w:tentative="1">
      <w:start w:val="1"/>
      <w:numFmt w:val="lowerLetter"/>
      <w:lvlText w:val="%5."/>
      <w:lvlJc w:val="left"/>
      <w:pPr>
        <w:tabs>
          <w:tab w:val="num" w:pos="4032"/>
        </w:tabs>
        <w:ind w:left="4032" w:hanging="360"/>
      </w:pPr>
    </w:lvl>
    <w:lvl w:ilvl="5" w:tplc="0C0A001B" w:tentative="1">
      <w:start w:val="1"/>
      <w:numFmt w:val="lowerRoman"/>
      <w:lvlText w:val="%6."/>
      <w:lvlJc w:val="right"/>
      <w:pPr>
        <w:tabs>
          <w:tab w:val="num" w:pos="4752"/>
        </w:tabs>
        <w:ind w:left="4752" w:hanging="180"/>
      </w:pPr>
    </w:lvl>
    <w:lvl w:ilvl="6" w:tplc="0C0A000F" w:tentative="1">
      <w:start w:val="1"/>
      <w:numFmt w:val="decimal"/>
      <w:lvlText w:val="%7."/>
      <w:lvlJc w:val="left"/>
      <w:pPr>
        <w:tabs>
          <w:tab w:val="num" w:pos="5472"/>
        </w:tabs>
        <w:ind w:left="5472" w:hanging="360"/>
      </w:pPr>
    </w:lvl>
    <w:lvl w:ilvl="7" w:tplc="0C0A0019" w:tentative="1">
      <w:start w:val="1"/>
      <w:numFmt w:val="lowerLetter"/>
      <w:lvlText w:val="%8."/>
      <w:lvlJc w:val="left"/>
      <w:pPr>
        <w:tabs>
          <w:tab w:val="num" w:pos="6192"/>
        </w:tabs>
        <w:ind w:left="6192" w:hanging="360"/>
      </w:pPr>
    </w:lvl>
    <w:lvl w:ilvl="8" w:tplc="0C0A001B" w:tentative="1">
      <w:start w:val="1"/>
      <w:numFmt w:val="lowerRoman"/>
      <w:lvlText w:val="%9."/>
      <w:lvlJc w:val="right"/>
      <w:pPr>
        <w:tabs>
          <w:tab w:val="num" w:pos="6912"/>
        </w:tabs>
        <w:ind w:left="6912" w:hanging="180"/>
      </w:pPr>
    </w:lvl>
  </w:abstractNum>
  <w:abstractNum w:abstractNumId="29" w15:restartNumberingAfterBreak="0">
    <w:nsid w:val="501D2246"/>
    <w:multiLevelType w:val="hybridMultilevel"/>
    <w:tmpl w:val="2D8CA1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7075EC9"/>
    <w:multiLevelType w:val="multilevel"/>
    <w:tmpl w:val="4126C462"/>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A6F18E6"/>
    <w:multiLevelType w:val="hybridMultilevel"/>
    <w:tmpl w:val="F966491C"/>
    <w:lvl w:ilvl="0" w:tplc="4656AF26">
      <w:start w:val="1"/>
      <w:numFmt w:val="upperRoman"/>
      <w:lvlText w:val="%1)"/>
      <w:lvlJc w:val="left"/>
      <w:pPr>
        <w:tabs>
          <w:tab w:val="num" w:pos="1080"/>
        </w:tabs>
        <w:ind w:left="1080" w:hanging="720"/>
      </w:pPr>
      <w:rPr>
        <w:rFonts w:hint="default"/>
        <w:b/>
        <w:i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5CAA378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5DB8217C"/>
    <w:multiLevelType w:val="hybridMultilevel"/>
    <w:tmpl w:val="7DEC25AA"/>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5" w15:restartNumberingAfterBreak="0">
    <w:nsid w:val="61166770"/>
    <w:multiLevelType w:val="multilevel"/>
    <w:tmpl w:val="DF66DAF6"/>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Wingdings" w:hAnsi="Wingdings"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6" w15:restartNumberingAfterBreak="0">
    <w:nsid w:val="63615A20"/>
    <w:multiLevelType w:val="singleLevel"/>
    <w:tmpl w:val="AA54F0DC"/>
    <w:lvl w:ilvl="0">
      <w:start w:val="30"/>
      <w:numFmt w:val="bullet"/>
      <w:lvlText w:val="-"/>
      <w:lvlJc w:val="left"/>
      <w:pPr>
        <w:tabs>
          <w:tab w:val="num" w:pos="1497"/>
        </w:tabs>
        <w:ind w:left="1497" w:hanging="360"/>
      </w:pPr>
      <w:rPr>
        <w:rFonts w:hint="default"/>
      </w:rPr>
    </w:lvl>
  </w:abstractNum>
  <w:abstractNum w:abstractNumId="37"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65A96002"/>
    <w:multiLevelType w:val="hybridMultilevel"/>
    <w:tmpl w:val="E9C24A40"/>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39" w15:restartNumberingAfterBreak="0">
    <w:nsid w:val="67EE5567"/>
    <w:multiLevelType w:val="hybridMultilevel"/>
    <w:tmpl w:val="36AA8D5C"/>
    <w:lvl w:ilvl="0" w:tplc="14CAD704">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8F41368"/>
    <w:multiLevelType w:val="hybridMultilevel"/>
    <w:tmpl w:val="6B16BADA"/>
    <w:lvl w:ilvl="0" w:tplc="340A0001">
      <w:start w:val="1"/>
      <w:numFmt w:val="bullet"/>
      <w:lvlText w:val=""/>
      <w:lvlJc w:val="left"/>
      <w:pPr>
        <w:tabs>
          <w:tab w:val="num" w:pos="244"/>
        </w:tabs>
        <w:ind w:left="244" w:hanging="360"/>
      </w:pPr>
      <w:rPr>
        <w:rFonts w:ascii="Symbol" w:hAnsi="Symbol" w:hint="default"/>
      </w:rPr>
    </w:lvl>
    <w:lvl w:ilvl="1" w:tplc="340A0003" w:tentative="1">
      <w:start w:val="1"/>
      <w:numFmt w:val="bullet"/>
      <w:lvlText w:val="o"/>
      <w:lvlJc w:val="left"/>
      <w:pPr>
        <w:tabs>
          <w:tab w:val="num" w:pos="964"/>
        </w:tabs>
        <w:ind w:left="964" w:hanging="360"/>
      </w:pPr>
      <w:rPr>
        <w:rFonts w:ascii="Courier New" w:hAnsi="Courier New" w:cs="Courier New" w:hint="default"/>
      </w:rPr>
    </w:lvl>
    <w:lvl w:ilvl="2" w:tplc="340A0005" w:tentative="1">
      <w:start w:val="1"/>
      <w:numFmt w:val="bullet"/>
      <w:lvlText w:val=""/>
      <w:lvlJc w:val="left"/>
      <w:pPr>
        <w:tabs>
          <w:tab w:val="num" w:pos="1684"/>
        </w:tabs>
        <w:ind w:left="1684" w:hanging="360"/>
      </w:pPr>
      <w:rPr>
        <w:rFonts w:ascii="Wingdings" w:hAnsi="Wingdings" w:hint="default"/>
      </w:rPr>
    </w:lvl>
    <w:lvl w:ilvl="3" w:tplc="340A0001" w:tentative="1">
      <w:start w:val="1"/>
      <w:numFmt w:val="bullet"/>
      <w:lvlText w:val=""/>
      <w:lvlJc w:val="left"/>
      <w:pPr>
        <w:tabs>
          <w:tab w:val="num" w:pos="2404"/>
        </w:tabs>
        <w:ind w:left="2404" w:hanging="360"/>
      </w:pPr>
      <w:rPr>
        <w:rFonts w:ascii="Symbol" w:hAnsi="Symbol" w:hint="default"/>
      </w:rPr>
    </w:lvl>
    <w:lvl w:ilvl="4" w:tplc="340A0003" w:tentative="1">
      <w:start w:val="1"/>
      <w:numFmt w:val="bullet"/>
      <w:lvlText w:val="o"/>
      <w:lvlJc w:val="left"/>
      <w:pPr>
        <w:tabs>
          <w:tab w:val="num" w:pos="3124"/>
        </w:tabs>
        <w:ind w:left="3124" w:hanging="360"/>
      </w:pPr>
      <w:rPr>
        <w:rFonts w:ascii="Courier New" w:hAnsi="Courier New" w:cs="Courier New" w:hint="default"/>
      </w:rPr>
    </w:lvl>
    <w:lvl w:ilvl="5" w:tplc="340A0005" w:tentative="1">
      <w:start w:val="1"/>
      <w:numFmt w:val="bullet"/>
      <w:lvlText w:val=""/>
      <w:lvlJc w:val="left"/>
      <w:pPr>
        <w:tabs>
          <w:tab w:val="num" w:pos="3844"/>
        </w:tabs>
        <w:ind w:left="3844" w:hanging="360"/>
      </w:pPr>
      <w:rPr>
        <w:rFonts w:ascii="Wingdings" w:hAnsi="Wingdings" w:hint="default"/>
      </w:rPr>
    </w:lvl>
    <w:lvl w:ilvl="6" w:tplc="340A0001" w:tentative="1">
      <w:start w:val="1"/>
      <w:numFmt w:val="bullet"/>
      <w:lvlText w:val=""/>
      <w:lvlJc w:val="left"/>
      <w:pPr>
        <w:tabs>
          <w:tab w:val="num" w:pos="4564"/>
        </w:tabs>
        <w:ind w:left="4564" w:hanging="360"/>
      </w:pPr>
      <w:rPr>
        <w:rFonts w:ascii="Symbol" w:hAnsi="Symbol" w:hint="default"/>
      </w:rPr>
    </w:lvl>
    <w:lvl w:ilvl="7" w:tplc="340A0003" w:tentative="1">
      <w:start w:val="1"/>
      <w:numFmt w:val="bullet"/>
      <w:lvlText w:val="o"/>
      <w:lvlJc w:val="left"/>
      <w:pPr>
        <w:tabs>
          <w:tab w:val="num" w:pos="5284"/>
        </w:tabs>
        <w:ind w:left="5284" w:hanging="360"/>
      </w:pPr>
      <w:rPr>
        <w:rFonts w:ascii="Courier New" w:hAnsi="Courier New" w:cs="Courier New" w:hint="default"/>
      </w:rPr>
    </w:lvl>
    <w:lvl w:ilvl="8" w:tplc="340A0005" w:tentative="1">
      <w:start w:val="1"/>
      <w:numFmt w:val="bullet"/>
      <w:lvlText w:val=""/>
      <w:lvlJc w:val="left"/>
      <w:pPr>
        <w:tabs>
          <w:tab w:val="num" w:pos="6004"/>
        </w:tabs>
        <w:ind w:left="6004" w:hanging="360"/>
      </w:pPr>
      <w:rPr>
        <w:rFonts w:ascii="Wingdings" w:hAnsi="Wingdings" w:hint="default"/>
      </w:rPr>
    </w:lvl>
  </w:abstractNum>
  <w:abstractNum w:abstractNumId="41" w15:restartNumberingAfterBreak="0">
    <w:nsid w:val="6EC9586A"/>
    <w:multiLevelType w:val="hybridMultilevel"/>
    <w:tmpl w:val="62524812"/>
    <w:lvl w:ilvl="0" w:tplc="0C0A000B">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42" w15:restartNumberingAfterBreak="0">
    <w:nsid w:val="70960837"/>
    <w:multiLevelType w:val="singleLevel"/>
    <w:tmpl w:val="0C0A000F"/>
    <w:lvl w:ilvl="0">
      <w:start w:val="1"/>
      <w:numFmt w:val="decimal"/>
      <w:lvlText w:val="%1."/>
      <w:lvlJc w:val="left"/>
      <w:pPr>
        <w:tabs>
          <w:tab w:val="num" w:pos="360"/>
        </w:tabs>
        <w:ind w:left="360" w:hanging="360"/>
      </w:pPr>
    </w:lvl>
  </w:abstractNum>
  <w:abstractNum w:abstractNumId="43" w15:restartNumberingAfterBreak="0">
    <w:nsid w:val="72196AA5"/>
    <w:multiLevelType w:val="multilevel"/>
    <w:tmpl w:val="4C56014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lang w:val="es-ES"/>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3916331"/>
    <w:multiLevelType w:val="hybridMultilevel"/>
    <w:tmpl w:val="569AA9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7572792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757857ED"/>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7" w15:restartNumberingAfterBreak="0">
    <w:nsid w:val="79061F1D"/>
    <w:multiLevelType w:val="hybridMultilevel"/>
    <w:tmpl w:val="6BF4F2EA"/>
    <w:lvl w:ilvl="0" w:tplc="0A746CC0">
      <w:start w:val="1"/>
      <w:numFmt w:val="decimal"/>
      <w:lvlText w:val="%1."/>
      <w:lvlJc w:val="left"/>
      <w:pPr>
        <w:tabs>
          <w:tab w:val="num" w:pos="927"/>
        </w:tabs>
        <w:ind w:left="927" w:hanging="360"/>
      </w:pPr>
      <w:rPr>
        <w:rFonts w:cs="Times New Roman" w:hint="default"/>
        <w:i w:val="0"/>
        <w:color w:val="000000"/>
      </w:rPr>
    </w:lvl>
    <w:lvl w:ilvl="1" w:tplc="0C0A0019" w:tentative="1">
      <w:start w:val="1"/>
      <w:numFmt w:val="lowerLetter"/>
      <w:lvlText w:val="%2."/>
      <w:lvlJc w:val="left"/>
      <w:pPr>
        <w:tabs>
          <w:tab w:val="num" w:pos="1647"/>
        </w:tabs>
        <w:ind w:left="1647" w:hanging="360"/>
      </w:pPr>
      <w:rPr>
        <w:rFonts w:cs="Times New Roman"/>
      </w:rPr>
    </w:lvl>
    <w:lvl w:ilvl="2" w:tplc="0C0A001B" w:tentative="1">
      <w:start w:val="1"/>
      <w:numFmt w:val="lowerRoman"/>
      <w:lvlText w:val="%3."/>
      <w:lvlJc w:val="right"/>
      <w:pPr>
        <w:tabs>
          <w:tab w:val="num" w:pos="2367"/>
        </w:tabs>
        <w:ind w:left="2367" w:hanging="180"/>
      </w:pPr>
      <w:rPr>
        <w:rFonts w:cs="Times New Roman"/>
      </w:rPr>
    </w:lvl>
    <w:lvl w:ilvl="3" w:tplc="0C0A000F" w:tentative="1">
      <w:start w:val="1"/>
      <w:numFmt w:val="decimal"/>
      <w:lvlText w:val="%4."/>
      <w:lvlJc w:val="left"/>
      <w:pPr>
        <w:tabs>
          <w:tab w:val="num" w:pos="3087"/>
        </w:tabs>
        <w:ind w:left="3087" w:hanging="360"/>
      </w:pPr>
      <w:rPr>
        <w:rFonts w:cs="Times New Roman"/>
      </w:rPr>
    </w:lvl>
    <w:lvl w:ilvl="4" w:tplc="0C0A0019" w:tentative="1">
      <w:start w:val="1"/>
      <w:numFmt w:val="lowerLetter"/>
      <w:lvlText w:val="%5."/>
      <w:lvlJc w:val="left"/>
      <w:pPr>
        <w:tabs>
          <w:tab w:val="num" w:pos="3807"/>
        </w:tabs>
        <w:ind w:left="3807" w:hanging="360"/>
      </w:pPr>
      <w:rPr>
        <w:rFonts w:cs="Times New Roman"/>
      </w:rPr>
    </w:lvl>
    <w:lvl w:ilvl="5" w:tplc="0C0A001B" w:tentative="1">
      <w:start w:val="1"/>
      <w:numFmt w:val="lowerRoman"/>
      <w:lvlText w:val="%6."/>
      <w:lvlJc w:val="right"/>
      <w:pPr>
        <w:tabs>
          <w:tab w:val="num" w:pos="4527"/>
        </w:tabs>
        <w:ind w:left="4527" w:hanging="180"/>
      </w:pPr>
      <w:rPr>
        <w:rFonts w:cs="Times New Roman"/>
      </w:rPr>
    </w:lvl>
    <w:lvl w:ilvl="6" w:tplc="0C0A000F" w:tentative="1">
      <w:start w:val="1"/>
      <w:numFmt w:val="decimal"/>
      <w:lvlText w:val="%7."/>
      <w:lvlJc w:val="left"/>
      <w:pPr>
        <w:tabs>
          <w:tab w:val="num" w:pos="5247"/>
        </w:tabs>
        <w:ind w:left="5247" w:hanging="360"/>
      </w:pPr>
      <w:rPr>
        <w:rFonts w:cs="Times New Roman"/>
      </w:rPr>
    </w:lvl>
    <w:lvl w:ilvl="7" w:tplc="0C0A0019" w:tentative="1">
      <w:start w:val="1"/>
      <w:numFmt w:val="lowerLetter"/>
      <w:lvlText w:val="%8."/>
      <w:lvlJc w:val="left"/>
      <w:pPr>
        <w:tabs>
          <w:tab w:val="num" w:pos="5967"/>
        </w:tabs>
        <w:ind w:left="5967" w:hanging="360"/>
      </w:pPr>
      <w:rPr>
        <w:rFonts w:cs="Times New Roman"/>
      </w:rPr>
    </w:lvl>
    <w:lvl w:ilvl="8" w:tplc="0C0A001B" w:tentative="1">
      <w:start w:val="1"/>
      <w:numFmt w:val="lowerRoman"/>
      <w:lvlText w:val="%9."/>
      <w:lvlJc w:val="right"/>
      <w:pPr>
        <w:tabs>
          <w:tab w:val="num" w:pos="6687"/>
        </w:tabs>
        <w:ind w:left="6687" w:hanging="180"/>
      </w:pPr>
      <w:rPr>
        <w:rFonts w:cs="Times New Roman"/>
      </w:rPr>
    </w:lvl>
  </w:abstractNum>
  <w:abstractNum w:abstractNumId="48" w15:restartNumberingAfterBreak="0">
    <w:nsid w:val="7BF00981"/>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1606764016">
    <w:abstractNumId w:val="14"/>
  </w:num>
  <w:num w:numId="2" w16cid:durableId="1383020874">
    <w:abstractNumId w:val="36"/>
  </w:num>
  <w:num w:numId="3" w16cid:durableId="1791434230">
    <w:abstractNumId w:val="13"/>
  </w:num>
  <w:num w:numId="4" w16cid:durableId="505559302">
    <w:abstractNumId w:val="43"/>
  </w:num>
  <w:num w:numId="5" w16cid:durableId="1771655037">
    <w:abstractNumId w:val="43"/>
  </w:num>
  <w:num w:numId="6" w16cid:durableId="1814328752">
    <w:abstractNumId w:val="42"/>
  </w:num>
  <w:num w:numId="7" w16cid:durableId="1441948606">
    <w:abstractNumId w:val="21"/>
  </w:num>
  <w:num w:numId="8" w16cid:durableId="392431054">
    <w:abstractNumId w:val="28"/>
  </w:num>
  <w:num w:numId="9" w16cid:durableId="1178617736">
    <w:abstractNumId w:val="16"/>
  </w:num>
  <w:num w:numId="10" w16cid:durableId="440998860">
    <w:abstractNumId w:val="18"/>
  </w:num>
  <w:num w:numId="11" w16cid:durableId="1146504967">
    <w:abstractNumId w:val="0"/>
    <w:lvlOverride w:ilvl="0">
      <w:lvl w:ilvl="0">
        <w:numFmt w:val="bullet"/>
        <w:lvlText w:val=""/>
        <w:legacy w:legacy="1" w:legacySpace="0" w:legacyIndent="360"/>
        <w:lvlJc w:val="left"/>
        <w:rPr>
          <w:rFonts w:ascii="Symbol" w:hAnsi="Symbol" w:hint="default"/>
        </w:rPr>
      </w:lvl>
    </w:lvlOverride>
  </w:num>
  <w:num w:numId="12" w16cid:durableId="1092162415">
    <w:abstractNumId w:val="32"/>
  </w:num>
  <w:num w:numId="13" w16cid:durableId="111092847">
    <w:abstractNumId w:val="8"/>
  </w:num>
  <w:num w:numId="14" w16cid:durableId="1965697526">
    <w:abstractNumId w:val="30"/>
  </w:num>
  <w:num w:numId="15" w16cid:durableId="1050574547">
    <w:abstractNumId w:val="19"/>
  </w:num>
  <w:num w:numId="16" w16cid:durableId="1782988044">
    <w:abstractNumId w:val="45"/>
  </w:num>
  <w:num w:numId="17" w16cid:durableId="1332181398">
    <w:abstractNumId w:val="40"/>
  </w:num>
  <w:num w:numId="18" w16cid:durableId="1766876154">
    <w:abstractNumId w:val="5"/>
  </w:num>
  <w:num w:numId="19" w16cid:durableId="457604375">
    <w:abstractNumId w:val="41"/>
  </w:num>
  <w:num w:numId="20" w16cid:durableId="1309745064">
    <w:abstractNumId w:val="9"/>
  </w:num>
  <w:num w:numId="21" w16cid:durableId="1299726066">
    <w:abstractNumId w:val="15"/>
  </w:num>
  <w:num w:numId="22" w16cid:durableId="183132444">
    <w:abstractNumId w:val="22"/>
  </w:num>
  <w:num w:numId="23" w16cid:durableId="218635035">
    <w:abstractNumId w:val="10"/>
  </w:num>
  <w:num w:numId="24" w16cid:durableId="1466695815">
    <w:abstractNumId w:val="34"/>
  </w:num>
  <w:num w:numId="25" w16cid:durableId="850528766">
    <w:abstractNumId w:val="48"/>
  </w:num>
  <w:num w:numId="26" w16cid:durableId="181357698">
    <w:abstractNumId w:val="26"/>
  </w:num>
  <w:num w:numId="27" w16cid:durableId="1249582509">
    <w:abstractNumId w:val="46"/>
  </w:num>
  <w:num w:numId="28" w16cid:durableId="1432160302">
    <w:abstractNumId w:val="35"/>
  </w:num>
  <w:num w:numId="29" w16cid:durableId="702873926">
    <w:abstractNumId w:val="23"/>
  </w:num>
  <w:num w:numId="30" w16cid:durableId="340745739">
    <w:abstractNumId w:val="17"/>
  </w:num>
  <w:num w:numId="31" w16cid:durableId="1611159392">
    <w:abstractNumId w:val="24"/>
  </w:num>
  <w:num w:numId="32" w16cid:durableId="2022930297">
    <w:abstractNumId w:val="6"/>
  </w:num>
  <w:num w:numId="33" w16cid:durableId="745110653">
    <w:abstractNumId w:val="27"/>
  </w:num>
  <w:num w:numId="34" w16cid:durableId="621959192">
    <w:abstractNumId w:val="38"/>
  </w:num>
  <w:num w:numId="35" w16cid:durableId="1568420713">
    <w:abstractNumId w:val="7"/>
  </w:num>
  <w:num w:numId="36" w16cid:durableId="1994142460">
    <w:abstractNumId w:val="11"/>
  </w:num>
  <w:num w:numId="37" w16cid:durableId="1097676280">
    <w:abstractNumId w:val="29"/>
  </w:num>
  <w:num w:numId="38" w16cid:durableId="974724158">
    <w:abstractNumId w:val="39"/>
  </w:num>
  <w:num w:numId="39" w16cid:durableId="1243296366">
    <w:abstractNumId w:val="1"/>
  </w:num>
  <w:num w:numId="40" w16cid:durableId="1277252826">
    <w:abstractNumId w:val="2"/>
  </w:num>
  <w:num w:numId="41" w16cid:durableId="1560559063">
    <w:abstractNumId w:val="3"/>
  </w:num>
  <w:num w:numId="42" w16cid:durableId="1868761369">
    <w:abstractNumId w:val="4"/>
  </w:num>
  <w:num w:numId="43" w16cid:durableId="1982034618">
    <w:abstractNumId w:val="47"/>
  </w:num>
  <w:num w:numId="44" w16cid:durableId="552081036">
    <w:abstractNumId w:val="31"/>
  </w:num>
  <w:num w:numId="45" w16cid:durableId="1077050822">
    <w:abstractNumId w:val="44"/>
  </w:num>
  <w:num w:numId="46" w16cid:durableId="1528063138">
    <w:abstractNumId w:val="25"/>
  </w:num>
  <w:num w:numId="47" w16cid:durableId="2088139801">
    <w:abstractNumId w:val="20"/>
  </w:num>
  <w:num w:numId="48" w16cid:durableId="1569337264">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37D"/>
    <w:rsid w:val="000045F1"/>
    <w:rsid w:val="00004D67"/>
    <w:rsid w:val="00005B2D"/>
    <w:rsid w:val="00010CE6"/>
    <w:rsid w:val="000171AB"/>
    <w:rsid w:val="00023444"/>
    <w:rsid w:val="00025BB9"/>
    <w:rsid w:val="0003476B"/>
    <w:rsid w:val="000358D7"/>
    <w:rsid w:val="00044516"/>
    <w:rsid w:val="00044590"/>
    <w:rsid w:val="000474FF"/>
    <w:rsid w:val="0006360B"/>
    <w:rsid w:val="0006399A"/>
    <w:rsid w:val="00065E4F"/>
    <w:rsid w:val="000679D0"/>
    <w:rsid w:val="000713D0"/>
    <w:rsid w:val="00072853"/>
    <w:rsid w:val="00072A3D"/>
    <w:rsid w:val="0007643C"/>
    <w:rsid w:val="00081C65"/>
    <w:rsid w:val="00086A4C"/>
    <w:rsid w:val="00087AB1"/>
    <w:rsid w:val="0009078C"/>
    <w:rsid w:val="00092FF5"/>
    <w:rsid w:val="000941D8"/>
    <w:rsid w:val="00095C77"/>
    <w:rsid w:val="000A0CB1"/>
    <w:rsid w:val="000A679E"/>
    <w:rsid w:val="000B0C6B"/>
    <w:rsid w:val="000B4E8A"/>
    <w:rsid w:val="000B5BCA"/>
    <w:rsid w:val="000B6FCF"/>
    <w:rsid w:val="000C23BF"/>
    <w:rsid w:val="000C3ACD"/>
    <w:rsid w:val="000C5A51"/>
    <w:rsid w:val="000C6B2D"/>
    <w:rsid w:val="000D10E7"/>
    <w:rsid w:val="000D3065"/>
    <w:rsid w:val="000D489A"/>
    <w:rsid w:val="000D4C87"/>
    <w:rsid w:val="000D4F0C"/>
    <w:rsid w:val="000D6E17"/>
    <w:rsid w:val="000D7C1F"/>
    <w:rsid w:val="000E0A87"/>
    <w:rsid w:val="000E64C6"/>
    <w:rsid w:val="000F3D9A"/>
    <w:rsid w:val="00100972"/>
    <w:rsid w:val="001057E9"/>
    <w:rsid w:val="001172D4"/>
    <w:rsid w:val="00117C0B"/>
    <w:rsid w:val="0012025F"/>
    <w:rsid w:val="00120CDB"/>
    <w:rsid w:val="00123C00"/>
    <w:rsid w:val="0012792A"/>
    <w:rsid w:val="001309A8"/>
    <w:rsid w:val="00143ADF"/>
    <w:rsid w:val="00150306"/>
    <w:rsid w:val="00156C23"/>
    <w:rsid w:val="001658D3"/>
    <w:rsid w:val="0017314B"/>
    <w:rsid w:val="001768CF"/>
    <w:rsid w:val="00182185"/>
    <w:rsid w:val="0018549E"/>
    <w:rsid w:val="00187908"/>
    <w:rsid w:val="00193008"/>
    <w:rsid w:val="00194500"/>
    <w:rsid w:val="00194E1E"/>
    <w:rsid w:val="00196D94"/>
    <w:rsid w:val="001A0382"/>
    <w:rsid w:val="001A04A8"/>
    <w:rsid w:val="001A18B5"/>
    <w:rsid w:val="001A5E8C"/>
    <w:rsid w:val="001A6489"/>
    <w:rsid w:val="001A67A7"/>
    <w:rsid w:val="001A798F"/>
    <w:rsid w:val="001B0209"/>
    <w:rsid w:val="001B26B2"/>
    <w:rsid w:val="001B511E"/>
    <w:rsid w:val="001B5C34"/>
    <w:rsid w:val="001B690C"/>
    <w:rsid w:val="001C4B3E"/>
    <w:rsid w:val="001D1EA3"/>
    <w:rsid w:val="001D612C"/>
    <w:rsid w:val="001E3010"/>
    <w:rsid w:val="001E3BA3"/>
    <w:rsid w:val="001E4A19"/>
    <w:rsid w:val="001F40A6"/>
    <w:rsid w:val="001F7497"/>
    <w:rsid w:val="001F7B0E"/>
    <w:rsid w:val="002064F9"/>
    <w:rsid w:val="00210218"/>
    <w:rsid w:val="00212E17"/>
    <w:rsid w:val="002140A9"/>
    <w:rsid w:val="0021477F"/>
    <w:rsid w:val="00215E9E"/>
    <w:rsid w:val="00216771"/>
    <w:rsid w:val="00217855"/>
    <w:rsid w:val="0022709F"/>
    <w:rsid w:val="00231A61"/>
    <w:rsid w:val="00232BA3"/>
    <w:rsid w:val="0023314B"/>
    <w:rsid w:val="002344F1"/>
    <w:rsid w:val="00235277"/>
    <w:rsid w:val="00241C1B"/>
    <w:rsid w:val="0024562B"/>
    <w:rsid w:val="00251396"/>
    <w:rsid w:val="002530BE"/>
    <w:rsid w:val="00253CF4"/>
    <w:rsid w:val="00256211"/>
    <w:rsid w:val="00256BFE"/>
    <w:rsid w:val="002576B5"/>
    <w:rsid w:val="00271B7F"/>
    <w:rsid w:val="00277331"/>
    <w:rsid w:val="00290D3B"/>
    <w:rsid w:val="0029124A"/>
    <w:rsid w:val="00295288"/>
    <w:rsid w:val="002A6802"/>
    <w:rsid w:val="002A7FEC"/>
    <w:rsid w:val="002B01AC"/>
    <w:rsid w:val="002B2609"/>
    <w:rsid w:val="002B33CB"/>
    <w:rsid w:val="002B4A50"/>
    <w:rsid w:val="002B4E90"/>
    <w:rsid w:val="002C05F6"/>
    <w:rsid w:val="002C1172"/>
    <w:rsid w:val="002C41A2"/>
    <w:rsid w:val="002C5ACA"/>
    <w:rsid w:val="002E38C3"/>
    <w:rsid w:val="002F2B18"/>
    <w:rsid w:val="002F3F5A"/>
    <w:rsid w:val="002F3F75"/>
    <w:rsid w:val="0030205E"/>
    <w:rsid w:val="003027A4"/>
    <w:rsid w:val="00304F10"/>
    <w:rsid w:val="00305C20"/>
    <w:rsid w:val="00306374"/>
    <w:rsid w:val="00306403"/>
    <w:rsid w:val="00306A87"/>
    <w:rsid w:val="003070FF"/>
    <w:rsid w:val="00310819"/>
    <w:rsid w:val="0031286A"/>
    <w:rsid w:val="00314E59"/>
    <w:rsid w:val="003174ED"/>
    <w:rsid w:val="00317ABC"/>
    <w:rsid w:val="0032093C"/>
    <w:rsid w:val="00323829"/>
    <w:rsid w:val="0032712F"/>
    <w:rsid w:val="003309FD"/>
    <w:rsid w:val="0033103F"/>
    <w:rsid w:val="00335426"/>
    <w:rsid w:val="003408F8"/>
    <w:rsid w:val="0034212C"/>
    <w:rsid w:val="003453F0"/>
    <w:rsid w:val="00351164"/>
    <w:rsid w:val="00354E31"/>
    <w:rsid w:val="00357408"/>
    <w:rsid w:val="0036473F"/>
    <w:rsid w:val="00367B9A"/>
    <w:rsid w:val="003761EA"/>
    <w:rsid w:val="00377C35"/>
    <w:rsid w:val="0038013D"/>
    <w:rsid w:val="003819E9"/>
    <w:rsid w:val="003834BD"/>
    <w:rsid w:val="00390651"/>
    <w:rsid w:val="0039265C"/>
    <w:rsid w:val="00395008"/>
    <w:rsid w:val="00395635"/>
    <w:rsid w:val="0039664D"/>
    <w:rsid w:val="00397663"/>
    <w:rsid w:val="003B2422"/>
    <w:rsid w:val="003B2BF6"/>
    <w:rsid w:val="003B2C55"/>
    <w:rsid w:val="003B548D"/>
    <w:rsid w:val="003B7286"/>
    <w:rsid w:val="003C24DE"/>
    <w:rsid w:val="003C6788"/>
    <w:rsid w:val="003D1246"/>
    <w:rsid w:val="003D1374"/>
    <w:rsid w:val="003D1F8B"/>
    <w:rsid w:val="003E68A8"/>
    <w:rsid w:val="003F1690"/>
    <w:rsid w:val="003F4ACF"/>
    <w:rsid w:val="003F5A7A"/>
    <w:rsid w:val="00400A1C"/>
    <w:rsid w:val="00401EFC"/>
    <w:rsid w:val="004027D9"/>
    <w:rsid w:val="0040365F"/>
    <w:rsid w:val="00406CAF"/>
    <w:rsid w:val="00410372"/>
    <w:rsid w:val="00412AA3"/>
    <w:rsid w:val="00415482"/>
    <w:rsid w:val="00426E98"/>
    <w:rsid w:val="00427C49"/>
    <w:rsid w:val="00431231"/>
    <w:rsid w:val="00431326"/>
    <w:rsid w:val="00433EC2"/>
    <w:rsid w:val="00441029"/>
    <w:rsid w:val="004426FC"/>
    <w:rsid w:val="00446FA0"/>
    <w:rsid w:val="004517C1"/>
    <w:rsid w:val="0045652A"/>
    <w:rsid w:val="004575D9"/>
    <w:rsid w:val="00457CC7"/>
    <w:rsid w:val="00460111"/>
    <w:rsid w:val="00461BCA"/>
    <w:rsid w:val="004627AB"/>
    <w:rsid w:val="00467728"/>
    <w:rsid w:val="00467D89"/>
    <w:rsid w:val="0047556A"/>
    <w:rsid w:val="0047638E"/>
    <w:rsid w:val="00482A1A"/>
    <w:rsid w:val="00483020"/>
    <w:rsid w:val="00484B53"/>
    <w:rsid w:val="00485750"/>
    <w:rsid w:val="004926C4"/>
    <w:rsid w:val="00495EA3"/>
    <w:rsid w:val="004A06F2"/>
    <w:rsid w:val="004A16B8"/>
    <w:rsid w:val="004A3B3C"/>
    <w:rsid w:val="004A438F"/>
    <w:rsid w:val="004B0095"/>
    <w:rsid w:val="004B023F"/>
    <w:rsid w:val="004B11C0"/>
    <w:rsid w:val="004B1D21"/>
    <w:rsid w:val="004B292E"/>
    <w:rsid w:val="004B5BCB"/>
    <w:rsid w:val="004B6FC5"/>
    <w:rsid w:val="004B728B"/>
    <w:rsid w:val="004C1711"/>
    <w:rsid w:val="004C3255"/>
    <w:rsid w:val="004C5CEA"/>
    <w:rsid w:val="004C72D9"/>
    <w:rsid w:val="004C7477"/>
    <w:rsid w:val="004D3249"/>
    <w:rsid w:val="004D4112"/>
    <w:rsid w:val="004E02B6"/>
    <w:rsid w:val="004E0FDE"/>
    <w:rsid w:val="004E79F8"/>
    <w:rsid w:val="004F0203"/>
    <w:rsid w:val="004F793A"/>
    <w:rsid w:val="00501015"/>
    <w:rsid w:val="00502398"/>
    <w:rsid w:val="00503348"/>
    <w:rsid w:val="00506496"/>
    <w:rsid w:val="00507A73"/>
    <w:rsid w:val="00510342"/>
    <w:rsid w:val="005103BC"/>
    <w:rsid w:val="00517A2B"/>
    <w:rsid w:val="0052791A"/>
    <w:rsid w:val="00532ABF"/>
    <w:rsid w:val="005340EE"/>
    <w:rsid w:val="00542AFA"/>
    <w:rsid w:val="005463D2"/>
    <w:rsid w:val="00547131"/>
    <w:rsid w:val="00547616"/>
    <w:rsid w:val="005524AC"/>
    <w:rsid w:val="005525B9"/>
    <w:rsid w:val="005540C2"/>
    <w:rsid w:val="00554542"/>
    <w:rsid w:val="00555542"/>
    <w:rsid w:val="0055635C"/>
    <w:rsid w:val="00561469"/>
    <w:rsid w:val="00562B86"/>
    <w:rsid w:val="00562F57"/>
    <w:rsid w:val="00563F54"/>
    <w:rsid w:val="005652A2"/>
    <w:rsid w:val="00570CCB"/>
    <w:rsid w:val="0057201A"/>
    <w:rsid w:val="005735F8"/>
    <w:rsid w:val="00575E91"/>
    <w:rsid w:val="0057688D"/>
    <w:rsid w:val="005808D6"/>
    <w:rsid w:val="00580A17"/>
    <w:rsid w:val="00586A33"/>
    <w:rsid w:val="00591594"/>
    <w:rsid w:val="00592BAC"/>
    <w:rsid w:val="00597E9E"/>
    <w:rsid w:val="005A0C2F"/>
    <w:rsid w:val="005A1EE5"/>
    <w:rsid w:val="005A476B"/>
    <w:rsid w:val="005A5A30"/>
    <w:rsid w:val="005A68F9"/>
    <w:rsid w:val="005A7758"/>
    <w:rsid w:val="005A7868"/>
    <w:rsid w:val="005B543E"/>
    <w:rsid w:val="005C4E04"/>
    <w:rsid w:val="005E0810"/>
    <w:rsid w:val="005E109A"/>
    <w:rsid w:val="005E15D2"/>
    <w:rsid w:val="005E3C22"/>
    <w:rsid w:val="005E540A"/>
    <w:rsid w:val="005F073E"/>
    <w:rsid w:val="005F2A7A"/>
    <w:rsid w:val="005F4901"/>
    <w:rsid w:val="00601E1F"/>
    <w:rsid w:val="00604D30"/>
    <w:rsid w:val="006078A6"/>
    <w:rsid w:val="00610428"/>
    <w:rsid w:val="00615628"/>
    <w:rsid w:val="0061578C"/>
    <w:rsid w:val="006235ED"/>
    <w:rsid w:val="006257C1"/>
    <w:rsid w:val="0062603A"/>
    <w:rsid w:val="006266F9"/>
    <w:rsid w:val="0062774C"/>
    <w:rsid w:val="006300EB"/>
    <w:rsid w:val="006372E5"/>
    <w:rsid w:val="00637A57"/>
    <w:rsid w:val="006442C7"/>
    <w:rsid w:val="00644DAB"/>
    <w:rsid w:val="00653481"/>
    <w:rsid w:val="00654571"/>
    <w:rsid w:val="006617D8"/>
    <w:rsid w:val="006660C1"/>
    <w:rsid w:val="006668D0"/>
    <w:rsid w:val="00670990"/>
    <w:rsid w:val="00670F8C"/>
    <w:rsid w:val="00672A11"/>
    <w:rsid w:val="00675DC4"/>
    <w:rsid w:val="0068383F"/>
    <w:rsid w:val="006941EA"/>
    <w:rsid w:val="006A29CA"/>
    <w:rsid w:val="006A5F11"/>
    <w:rsid w:val="006A63A1"/>
    <w:rsid w:val="006A735B"/>
    <w:rsid w:val="006A7F57"/>
    <w:rsid w:val="006B094C"/>
    <w:rsid w:val="006B2D24"/>
    <w:rsid w:val="006B2EE8"/>
    <w:rsid w:val="006B550C"/>
    <w:rsid w:val="006B556D"/>
    <w:rsid w:val="006B773B"/>
    <w:rsid w:val="006C4286"/>
    <w:rsid w:val="006C42DB"/>
    <w:rsid w:val="006D07E9"/>
    <w:rsid w:val="006D2D74"/>
    <w:rsid w:val="006D6A3D"/>
    <w:rsid w:val="006D79EE"/>
    <w:rsid w:val="006E22D5"/>
    <w:rsid w:val="006F4806"/>
    <w:rsid w:val="007103F3"/>
    <w:rsid w:val="00710600"/>
    <w:rsid w:val="0071350F"/>
    <w:rsid w:val="00716D49"/>
    <w:rsid w:val="00721575"/>
    <w:rsid w:val="00722FC8"/>
    <w:rsid w:val="00723C9E"/>
    <w:rsid w:val="0072677C"/>
    <w:rsid w:val="00734CEE"/>
    <w:rsid w:val="00735876"/>
    <w:rsid w:val="00737627"/>
    <w:rsid w:val="0073765D"/>
    <w:rsid w:val="00742E08"/>
    <w:rsid w:val="00744323"/>
    <w:rsid w:val="007541E5"/>
    <w:rsid w:val="00764190"/>
    <w:rsid w:val="00772CD9"/>
    <w:rsid w:val="007743E1"/>
    <w:rsid w:val="007801FE"/>
    <w:rsid w:val="00780745"/>
    <w:rsid w:val="007839E0"/>
    <w:rsid w:val="0078449B"/>
    <w:rsid w:val="00786673"/>
    <w:rsid w:val="007871AB"/>
    <w:rsid w:val="0078737F"/>
    <w:rsid w:val="0079008E"/>
    <w:rsid w:val="00790EEE"/>
    <w:rsid w:val="00797662"/>
    <w:rsid w:val="007A01E4"/>
    <w:rsid w:val="007A2F96"/>
    <w:rsid w:val="007A3600"/>
    <w:rsid w:val="007A3FA9"/>
    <w:rsid w:val="007A66D3"/>
    <w:rsid w:val="007A6E48"/>
    <w:rsid w:val="007B09C1"/>
    <w:rsid w:val="007B47D7"/>
    <w:rsid w:val="007C0A57"/>
    <w:rsid w:val="007C323A"/>
    <w:rsid w:val="007C7E8A"/>
    <w:rsid w:val="007D1432"/>
    <w:rsid w:val="007D1AC0"/>
    <w:rsid w:val="007D470C"/>
    <w:rsid w:val="007E0D3C"/>
    <w:rsid w:val="007E174E"/>
    <w:rsid w:val="007E1F7C"/>
    <w:rsid w:val="007E38B3"/>
    <w:rsid w:val="007E3C73"/>
    <w:rsid w:val="007E3E38"/>
    <w:rsid w:val="007E46D2"/>
    <w:rsid w:val="007E72FC"/>
    <w:rsid w:val="00800257"/>
    <w:rsid w:val="00805F4F"/>
    <w:rsid w:val="00806BE0"/>
    <w:rsid w:val="008107AC"/>
    <w:rsid w:val="00810B6C"/>
    <w:rsid w:val="00811CA0"/>
    <w:rsid w:val="00814635"/>
    <w:rsid w:val="008202ED"/>
    <w:rsid w:val="00830F56"/>
    <w:rsid w:val="00834B4F"/>
    <w:rsid w:val="00835333"/>
    <w:rsid w:val="008418BB"/>
    <w:rsid w:val="00861EA0"/>
    <w:rsid w:val="008646D3"/>
    <w:rsid w:val="00866C57"/>
    <w:rsid w:val="008765A9"/>
    <w:rsid w:val="00880C10"/>
    <w:rsid w:val="008854EF"/>
    <w:rsid w:val="00887FBE"/>
    <w:rsid w:val="0089314C"/>
    <w:rsid w:val="00895070"/>
    <w:rsid w:val="008A0101"/>
    <w:rsid w:val="008A3F24"/>
    <w:rsid w:val="008A71F7"/>
    <w:rsid w:val="008B0E10"/>
    <w:rsid w:val="008B2BBC"/>
    <w:rsid w:val="008B6099"/>
    <w:rsid w:val="008B6F13"/>
    <w:rsid w:val="008B7014"/>
    <w:rsid w:val="008B7052"/>
    <w:rsid w:val="008C24A6"/>
    <w:rsid w:val="008D00A8"/>
    <w:rsid w:val="008D5A76"/>
    <w:rsid w:val="008D6C7C"/>
    <w:rsid w:val="008E317F"/>
    <w:rsid w:val="008E49C1"/>
    <w:rsid w:val="008E7F95"/>
    <w:rsid w:val="008F32BF"/>
    <w:rsid w:val="008F38F2"/>
    <w:rsid w:val="008F6F7E"/>
    <w:rsid w:val="009010AE"/>
    <w:rsid w:val="0090490D"/>
    <w:rsid w:val="009050DF"/>
    <w:rsid w:val="00905CAD"/>
    <w:rsid w:val="009068C6"/>
    <w:rsid w:val="0090742D"/>
    <w:rsid w:val="009074AA"/>
    <w:rsid w:val="00907FE4"/>
    <w:rsid w:val="00914FFF"/>
    <w:rsid w:val="00915B34"/>
    <w:rsid w:val="009225A6"/>
    <w:rsid w:val="009247D3"/>
    <w:rsid w:val="00927824"/>
    <w:rsid w:val="00930E5E"/>
    <w:rsid w:val="0093231A"/>
    <w:rsid w:val="00937B42"/>
    <w:rsid w:val="0094149C"/>
    <w:rsid w:val="00944005"/>
    <w:rsid w:val="00944141"/>
    <w:rsid w:val="0095298E"/>
    <w:rsid w:val="00955354"/>
    <w:rsid w:val="00956986"/>
    <w:rsid w:val="00957761"/>
    <w:rsid w:val="00961716"/>
    <w:rsid w:val="009631C3"/>
    <w:rsid w:val="00964CDC"/>
    <w:rsid w:val="00970763"/>
    <w:rsid w:val="00970C96"/>
    <w:rsid w:val="00971763"/>
    <w:rsid w:val="0098198A"/>
    <w:rsid w:val="00983B20"/>
    <w:rsid w:val="00986A56"/>
    <w:rsid w:val="00986D0D"/>
    <w:rsid w:val="00990EC1"/>
    <w:rsid w:val="00992F6F"/>
    <w:rsid w:val="009932C2"/>
    <w:rsid w:val="00995D7E"/>
    <w:rsid w:val="009971C5"/>
    <w:rsid w:val="009A01BC"/>
    <w:rsid w:val="009A06E0"/>
    <w:rsid w:val="009A5FEE"/>
    <w:rsid w:val="009B03C6"/>
    <w:rsid w:val="009C0F91"/>
    <w:rsid w:val="009C4414"/>
    <w:rsid w:val="009C4E49"/>
    <w:rsid w:val="009C5240"/>
    <w:rsid w:val="009C6329"/>
    <w:rsid w:val="009D0374"/>
    <w:rsid w:val="009D10A2"/>
    <w:rsid w:val="009D3371"/>
    <w:rsid w:val="009D69C0"/>
    <w:rsid w:val="009E1D88"/>
    <w:rsid w:val="009E234F"/>
    <w:rsid w:val="009E30D5"/>
    <w:rsid w:val="009F2A5B"/>
    <w:rsid w:val="009F3111"/>
    <w:rsid w:val="009F42CF"/>
    <w:rsid w:val="009F5D46"/>
    <w:rsid w:val="00A016EA"/>
    <w:rsid w:val="00A05B01"/>
    <w:rsid w:val="00A063F4"/>
    <w:rsid w:val="00A100DC"/>
    <w:rsid w:val="00A101D7"/>
    <w:rsid w:val="00A1108F"/>
    <w:rsid w:val="00A15E28"/>
    <w:rsid w:val="00A171E8"/>
    <w:rsid w:val="00A17E48"/>
    <w:rsid w:val="00A235D7"/>
    <w:rsid w:val="00A27198"/>
    <w:rsid w:val="00A276F6"/>
    <w:rsid w:val="00A27BB6"/>
    <w:rsid w:val="00A30133"/>
    <w:rsid w:val="00A36D35"/>
    <w:rsid w:val="00A4077D"/>
    <w:rsid w:val="00A43FBE"/>
    <w:rsid w:val="00A444E1"/>
    <w:rsid w:val="00A4562B"/>
    <w:rsid w:val="00A45FC4"/>
    <w:rsid w:val="00A46118"/>
    <w:rsid w:val="00A51EFD"/>
    <w:rsid w:val="00A532E6"/>
    <w:rsid w:val="00A5665C"/>
    <w:rsid w:val="00A572EA"/>
    <w:rsid w:val="00A612F8"/>
    <w:rsid w:val="00A629F1"/>
    <w:rsid w:val="00A629F4"/>
    <w:rsid w:val="00A64F46"/>
    <w:rsid w:val="00A741CB"/>
    <w:rsid w:val="00A74997"/>
    <w:rsid w:val="00A863C1"/>
    <w:rsid w:val="00A9213B"/>
    <w:rsid w:val="00A961AA"/>
    <w:rsid w:val="00AA1F82"/>
    <w:rsid w:val="00AA366A"/>
    <w:rsid w:val="00AA36EE"/>
    <w:rsid w:val="00AA4DE0"/>
    <w:rsid w:val="00AB0172"/>
    <w:rsid w:val="00AB243D"/>
    <w:rsid w:val="00AB35B7"/>
    <w:rsid w:val="00AB7302"/>
    <w:rsid w:val="00AC4592"/>
    <w:rsid w:val="00AC5C30"/>
    <w:rsid w:val="00AD2622"/>
    <w:rsid w:val="00AD26EE"/>
    <w:rsid w:val="00AD5F8F"/>
    <w:rsid w:val="00AD7337"/>
    <w:rsid w:val="00AE10C8"/>
    <w:rsid w:val="00AE3003"/>
    <w:rsid w:val="00AF4352"/>
    <w:rsid w:val="00AF5622"/>
    <w:rsid w:val="00B01E88"/>
    <w:rsid w:val="00B05AFD"/>
    <w:rsid w:val="00B05B43"/>
    <w:rsid w:val="00B06BEB"/>
    <w:rsid w:val="00B15473"/>
    <w:rsid w:val="00B156EE"/>
    <w:rsid w:val="00B213DA"/>
    <w:rsid w:val="00B27B60"/>
    <w:rsid w:val="00B362CB"/>
    <w:rsid w:val="00B3649C"/>
    <w:rsid w:val="00B4256F"/>
    <w:rsid w:val="00B5317B"/>
    <w:rsid w:val="00B56706"/>
    <w:rsid w:val="00B64DBF"/>
    <w:rsid w:val="00B73622"/>
    <w:rsid w:val="00B74130"/>
    <w:rsid w:val="00B743FD"/>
    <w:rsid w:val="00B74946"/>
    <w:rsid w:val="00B77C4B"/>
    <w:rsid w:val="00B840F4"/>
    <w:rsid w:val="00B8554A"/>
    <w:rsid w:val="00B85BAB"/>
    <w:rsid w:val="00B86C6B"/>
    <w:rsid w:val="00B973CD"/>
    <w:rsid w:val="00B97BB5"/>
    <w:rsid w:val="00BA4579"/>
    <w:rsid w:val="00BB38EF"/>
    <w:rsid w:val="00BB402C"/>
    <w:rsid w:val="00BB5361"/>
    <w:rsid w:val="00BC1DE0"/>
    <w:rsid w:val="00BC2CD1"/>
    <w:rsid w:val="00BD1CFD"/>
    <w:rsid w:val="00BD4B13"/>
    <w:rsid w:val="00BD786F"/>
    <w:rsid w:val="00BE3456"/>
    <w:rsid w:val="00BE563E"/>
    <w:rsid w:val="00BE56ED"/>
    <w:rsid w:val="00BE62EF"/>
    <w:rsid w:val="00BE74B2"/>
    <w:rsid w:val="00C003F4"/>
    <w:rsid w:val="00C01799"/>
    <w:rsid w:val="00C11811"/>
    <w:rsid w:val="00C15C8F"/>
    <w:rsid w:val="00C21371"/>
    <w:rsid w:val="00C2729C"/>
    <w:rsid w:val="00C34CEE"/>
    <w:rsid w:val="00C43FBA"/>
    <w:rsid w:val="00C5078D"/>
    <w:rsid w:val="00C51FEF"/>
    <w:rsid w:val="00C54418"/>
    <w:rsid w:val="00C54F02"/>
    <w:rsid w:val="00C56345"/>
    <w:rsid w:val="00C564A7"/>
    <w:rsid w:val="00C569E4"/>
    <w:rsid w:val="00C56AA2"/>
    <w:rsid w:val="00C602A5"/>
    <w:rsid w:val="00C63B4B"/>
    <w:rsid w:val="00C666A3"/>
    <w:rsid w:val="00C702BB"/>
    <w:rsid w:val="00C77E64"/>
    <w:rsid w:val="00C813DB"/>
    <w:rsid w:val="00C81829"/>
    <w:rsid w:val="00C818A3"/>
    <w:rsid w:val="00C82A90"/>
    <w:rsid w:val="00C84EFA"/>
    <w:rsid w:val="00C865A3"/>
    <w:rsid w:val="00C900C8"/>
    <w:rsid w:val="00C91A94"/>
    <w:rsid w:val="00C9280A"/>
    <w:rsid w:val="00C92F0C"/>
    <w:rsid w:val="00C93759"/>
    <w:rsid w:val="00C93D16"/>
    <w:rsid w:val="00C949C8"/>
    <w:rsid w:val="00C94BF6"/>
    <w:rsid w:val="00CA262A"/>
    <w:rsid w:val="00CA5497"/>
    <w:rsid w:val="00CA7499"/>
    <w:rsid w:val="00CA7551"/>
    <w:rsid w:val="00CB4202"/>
    <w:rsid w:val="00CC550C"/>
    <w:rsid w:val="00CD2333"/>
    <w:rsid w:val="00CD2796"/>
    <w:rsid w:val="00CD4AFE"/>
    <w:rsid w:val="00CD56B5"/>
    <w:rsid w:val="00CD79AE"/>
    <w:rsid w:val="00CD7A84"/>
    <w:rsid w:val="00CE2417"/>
    <w:rsid w:val="00CE2CC8"/>
    <w:rsid w:val="00CE39C1"/>
    <w:rsid w:val="00CE69DC"/>
    <w:rsid w:val="00CE6BDD"/>
    <w:rsid w:val="00CF26E6"/>
    <w:rsid w:val="00CF28DF"/>
    <w:rsid w:val="00CF33DB"/>
    <w:rsid w:val="00D0337D"/>
    <w:rsid w:val="00D0610A"/>
    <w:rsid w:val="00D1304C"/>
    <w:rsid w:val="00D14FC4"/>
    <w:rsid w:val="00D1741F"/>
    <w:rsid w:val="00D20B9A"/>
    <w:rsid w:val="00D2599C"/>
    <w:rsid w:val="00D314DA"/>
    <w:rsid w:val="00D32542"/>
    <w:rsid w:val="00D3260D"/>
    <w:rsid w:val="00D37DF0"/>
    <w:rsid w:val="00D45C3E"/>
    <w:rsid w:val="00D463E1"/>
    <w:rsid w:val="00D47D41"/>
    <w:rsid w:val="00D54339"/>
    <w:rsid w:val="00D547A3"/>
    <w:rsid w:val="00D60096"/>
    <w:rsid w:val="00D619A9"/>
    <w:rsid w:val="00D72CD5"/>
    <w:rsid w:val="00D75CDF"/>
    <w:rsid w:val="00D86C0D"/>
    <w:rsid w:val="00D87151"/>
    <w:rsid w:val="00D87A33"/>
    <w:rsid w:val="00D90BE4"/>
    <w:rsid w:val="00D91295"/>
    <w:rsid w:val="00D93DA1"/>
    <w:rsid w:val="00DA29B4"/>
    <w:rsid w:val="00DA2FA2"/>
    <w:rsid w:val="00DA39CD"/>
    <w:rsid w:val="00DB01D0"/>
    <w:rsid w:val="00DB02AE"/>
    <w:rsid w:val="00DB13E9"/>
    <w:rsid w:val="00DB4F99"/>
    <w:rsid w:val="00DB5B64"/>
    <w:rsid w:val="00DB5E3A"/>
    <w:rsid w:val="00DB634A"/>
    <w:rsid w:val="00DB74D4"/>
    <w:rsid w:val="00DC4C73"/>
    <w:rsid w:val="00DC52A8"/>
    <w:rsid w:val="00DC6912"/>
    <w:rsid w:val="00DD1709"/>
    <w:rsid w:val="00DD2439"/>
    <w:rsid w:val="00DD5E4F"/>
    <w:rsid w:val="00DE5566"/>
    <w:rsid w:val="00DE7B35"/>
    <w:rsid w:val="00DF20AC"/>
    <w:rsid w:val="00DF4871"/>
    <w:rsid w:val="00DF4F72"/>
    <w:rsid w:val="00E107C9"/>
    <w:rsid w:val="00E14B39"/>
    <w:rsid w:val="00E21A94"/>
    <w:rsid w:val="00E22B0D"/>
    <w:rsid w:val="00E32C12"/>
    <w:rsid w:val="00E3477E"/>
    <w:rsid w:val="00E35BF9"/>
    <w:rsid w:val="00E35C0A"/>
    <w:rsid w:val="00E4098D"/>
    <w:rsid w:val="00E41BE5"/>
    <w:rsid w:val="00E46341"/>
    <w:rsid w:val="00E51AB0"/>
    <w:rsid w:val="00E520C9"/>
    <w:rsid w:val="00E527E6"/>
    <w:rsid w:val="00E5556F"/>
    <w:rsid w:val="00E67F53"/>
    <w:rsid w:val="00E70F9D"/>
    <w:rsid w:val="00E7179F"/>
    <w:rsid w:val="00E8160C"/>
    <w:rsid w:val="00E81738"/>
    <w:rsid w:val="00E817FB"/>
    <w:rsid w:val="00E81A76"/>
    <w:rsid w:val="00E8656F"/>
    <w:rsid w:val="00E92063"/>
    <w:rsid w:val="00E92913"/>
    <w:rsid w:val="00E950C3"/>
    <w:rsid w:val="00E96F16"/>
    <w:rsid w:val="00EA1FBD"/>
    <w:rsid w:val="00EA2834"/>
    <w:rsid w:val="00EA3BAA"/>
    <w:rsid w:val="00EB111A"/>
    <w:rsid w:val="00EC6FFB"/>
    <w:rsid w:val="00ED0FEE"/>
    <w:rsid w:val="00ED4B2F"/>
    <w:rsid w:val="00ED71D7"/>
    <w:rsid w:val="00EE032A"/>
    <w:rsid w:val="00EE16E5"/>
    <w:rsid w:val="00EE2228"/>
    <w:rsid w:val="00EE3C9C"/>
    <w:rsid w:val="00EE7D64"/>
    <w:rsid w:val="00EF101A"/>
    <w:rsid w:val="00EF6ED9"/>
    <w:rsid w:val="00F05B6F"/>
    <w:rsid w:val="00F073DD"/>
    <w:rsid w:val="00F11ADE"/>
    <w:rsid w:val="00F21FDF"/>
    <w:rsid w:val="00F40F4D"/>
    <w:rsid w:val="00F45098"/>
    <w:rsid w:val="00F4587F"/>
    <w:rsid w:val="00F54583"/>
    <w:rsid w:val="00F5648D"/>
    <w:rsid w:val="00F61834"/>
    <w:rsid w:val="00F72776"/>
    <w:rsid w:val="00F72AB9"/>
    <w:rsid w:val="00F770AD"/>
    <w:rsid w:val="00F802DD"/>
    <w:rsid w:val="00F822B0"/>
    <w:rsid w:val="00F84DC4"/>
    <w:rsid w:val="00F85992"/>
    <w:rsid w:val="00F8623B"/>
    <w:rsid w:val="00F86535"/>
    <w:rsid w:val="00F86F66"/>
    <w:rsid w:val="00F940AC"/>
    <w:rsid w:val="00F96853"/>
    <w:rsid w:val="00FA5ADB"/>
    <w:rsid w:val="00FA6FD3"/>
    <w:rsid w:val="00FB01DA"/>
    <w:rsid w:val="00FB3D76"/>
    <w:rsid w:val="00FB5B36"/>
    <w:rsid w:val="00FC6CAD"/>
    <w:rsid w:val="00FC6F3D"/>
    <w:rsid w:val="00FD1BE0"/>
    <w:rsid w:val="00FD3BFC"/>
    <w:rsid w:val="00FD78A8"/>
    <w:rsid w:val="00FE0541"/>
    <w:rsid w:val="00FE4CB4"/>
    <w:rsid w:val="00FF2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5B677E"/>
  <w15:docId w15:val="{1FE0001F-C3EB-4AD1-8A07-AD96225C6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D86C0D"/>
    <w:pPr>
      <w:widowControl w:val="0"/>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340549280">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65322487">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23903912">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81C83D-4662-49BB-9DB5-141E402A971F}">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customXml/itemProps2.xml><?xml version="1.0" encoding="utf-8"?>
<ds:datastoreItem xmlns:ds="http://schemas.openxmlformats.org/officeDocument/2006/customXml" ds:itemID="{4AD180A9-1AC5-4ACC-B9DB-C9F0ACEA5D58}">
  <ds:schemaRefs>
    <ds:schemaRef ds:uri="http://schemas.microsoft.com/sharepoint/v3/contenttype/forms"/>
  </ds:schemaRefs>
</ds:datastoreItem>
</file>

<file path=customXml/itemProps3.xml><?xml version="1.0" encoding="utf-8"?>
<ds:datastoreItem xmlns:ds="http://schemas.openxmlformats.org/officeDocument/2006/customXml" ds:itemID="{6954AED9-D1B2-4B28-A482-321C87F1F1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49</TotalTime>
  <Pages>1</Pages>
  <Words>67</Words>
  <Characters>371</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CODELCO, El Teniente</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Pesenti Rivera</dc:creator>
  <cp:lastModifiedBy>Moyano Aguilera, Karen (Casa Matriz)</cp:lastModifiedBy>
  <cp:revision>54</cp:revision>
  <cp:lastPrinted>2016-10-24T18:12:00Z</cp:lastPrinted>
  <dcterms:created xsi:type="dcterms:W3CDTF">2016-10-25T13:04:00Z</dcterms:created>
  <dcterms:modified xsi:type="dcterms:W3CDTF">2026-04-29T17:36:00Z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