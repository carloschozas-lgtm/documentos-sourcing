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D257D" w14:textId="77777777" w:rsidR="00CE39C1" w:rsidRDefault="003D1F8B" w:rsidP="0062774C">
      <w:pPr>
        <w:pStyle w:val="Ttulo1"/>
        <w:ind w:left="360"/>
        <w:rPr>
          <w:rFonts w:ascii="Arial Narrow" w:hAnsi="Arial Narrow"/>
        </w:rPr>
      </w:pPr>
      <w:bookmarkStart w:id="0" w:name="_Toc459295097"/>
      <w:r>
        <w:rPr>
          <w:rFonts w:ascii="Arial Narrow" w:hAnsi="Arial Narrow"/>
        </w:rPr>
        <w:t xml:space="preserve">Formulario A-01: </w:t>
      </w:r>
      <w:r w:rsidR="00D75CDF">
        <w:rPr>
          <w:rFonts w:ascii="Arial Narrow" w:hAnsi="Arial Narrow"/>
        </w:rPr>
        <w:t>INDIVIDUALIZACION DEL PROPONENTE</w:t>
      </w:r>
      <w:bookmarkEnd w:id="0"/>
    </w:p>
    <w:p w14:paraId="4F4409B2" w14:textId="77777777" w:rsidR="00744323" w:rsidRPr="00935D86" w:rsidRDefault="00744323" w:rsidP="00744323">
      <w:pPr>
        <w:widowControl w:val="0"/>
        <w:autoSpaceDE w:val="0"/>
        <w:autoSpaceDN w:val="0"/>
        <w:adjustRightInd w:val="0"/>
        <w:spacing w:before="16" w:line="220" w:lineRule="exact"/>
        <w:rPr>
          <w:rFonts w:ascii="Arial" w:hAnsi="Arial" w:cs="Arial"/>
        </w:rPr>
      </w:pPr>
    </w:p>
    <w:tbl>
      <w:tblPr>
        <w:tblW w:w="10206" w:type="dxa"/>
        <w:tblLayout w:type="fixed"/>
        <w:tblCellMar>
          <w:left w:w="56" w:type="dxa"/>
          <w:right w:w="56" w:type="dxa"/>
        </w:tblCellMar>
        <w:tblLook w:val="0000" w:firstRow="0" w:lastRow="0" w:firstColumn="0" w:lastColumn="0" w:noHBand="0" w:noVBand="0"/>
      </w:tblPr>
      <w:tblGrid>
        <w:gridCol w:w="4082"/>
        <w:gridCol w:w="6124"/>
      </w:tblGrid>
      <w:tr w:rsidR="00744323" w14:paraId="45D9C42E" w14:textId="77777777" w:rsidTr="00744323">
        <w:trPr>
          <w:cantSplit/>
        </w:trPr>
        <w:tc>
          <w:tcPr>
            <w:tcW w:w="4082" w:type="dxa"/>
            <w:tcBorders>
              <w:top w:val="single" w:sz="12" w:space="0" w:color="auto"/>
              <w:left w:val="single" w:sz="12" w:space="0" w:color="auto"/>
              <w:bottom w:val="single" w:sz="6" w:space="0" w:color="auto"/>
              <w:right w:val="single" w:sz="6" w:space="0" w:color="auto"/>
            </w:tcBorders>
            <w:vAlign w:val="center"/>
          </w:tcPr>
          <w:p w14:paraId="0034D0FA" w14:textId="77777777" w:rsidR="00744323" w:rsidRDefault="00744323" w:rsidP="00744323">
            <w:pPr>
              <w:spacing w:before="120" w:line="0" w:lineRule="atLeast"/>
              <w:rPr>
                <w:rFonts w:ascii="Arial" w:hAnsi="Arial"/>
                <w:spacing w:val="-5"/>
              </w:rPr>
            </w:pPr>
            <w:r>
              <w:rPr>
                <w:rFonts w:ascii="Arial" w:hAnsi="Arial"/>
                <w:spacing w:val="-5"/>
              </w:rPr>
              <w:t>Nombre o Razón Social</w:t>
            </w:r>
          </w:p>
        </w:tc>
        <w:tc>
          <w:tcPr>
            <w:tcW w:w="6124" w:type="dxa"/>
            <w:tcBorders>
              <w:top w:val="single" w:sz="12" w:space="0" w:color="auto"/>
              <w:left w:val="single" w:sz="6" w:space="0" w:color="auto"/>
              <w:bottom w:val="single" w:sz="6" w:space="0" w:color="auto"/>
              <w:right w:val="single" w:sz="12" w:space="0" w:color="auto"/>
            </w:tcBorders>
            <w:vAlign w:val="center"/>
          </w:tcPr>
          <w:p w14:paraId="0541BC19" w14:textId="77777777" w:rsidR="00744323" w:rsidRDefault="00744323" w:rsidP="00744323">
            <w:pPr>
              <w:spacing w:before="120" w:line="0" w:lineRule="atLeast"/>
              <w:rPr>
                <w:rFonts w:ascii="Arial" w:hAnsi="Arial"/>
                <w:b/>
                <w:spacing w:val="-5"/>
              </w:rPr>
            </w:pPr>
          </w:p>
        </w:tc>
      </w:tr>
      <w:tr w:rsidR="00744323" w14:paraId="2BA9A4B3" w14:textId="77777777" w:rsidTr="00744323">
        <w:trPr>
          <w:cantSplit/>
        </w:trPr>
        <w:tc>
          <w:tcPr>
            <w:tcW w:w="4082" w:type="dxa"/>
            <w:tcBorders>
              <w:top w:val="single" w:sz="6" w:space="0" w:color="auto"/>
              <w:left w:val="single" w:sz="12" w:space="0" w:color="auto"/>
              <w:bottom w:val="single" w:sz="6" w:space="0" w:color="auto"/>
              <w:right w:val="single" w:sz="6" w:space="0" w:color="auto"/>
            </w:tcBorders>
            <w:vAlign w:val="center"/>
          </w:tcPr>
          <w:p w14:paraId="4E47EA4B" w14:textId="77777777" w:rsidR="00744323" w:rsidRDefault="00744323" w:rsidP="00744323">
            <w:pPr>
              <w:spacing w:before="120" w:line="0" w:lineRule="atLeast"/>
              <w:rPr>
                <w:rFonts w:ascii="Arial" w:hAnsi="Arial"/>
                <w:spacing w:val="-5"/>
              </w:rPr>
            </w:pPr>
            <w:r>
              <w:rPr>
                <w:rFonts w:ascii="Arial" w:hAnsi="Arial"/>
                <w:spacing w:val="-5"/>
              </w:rPr>
              <w:t>R.U.T. Nº</w:t>
            </w:r>
          </w:p>
        </w:tc>
        <w:tc>
          <w:tcPr>
            <w:tcW w:w="6124" w:type="dxa"/>
            <w:tcBorders>
              <w:top w:val="single" w:sz="6" w:space="0" w:color="auto"/>
              <w:left w:val="single" w:sz="6" w:space="0" w:color="auto"/>
              <w:bottom w:val="single" w:sz="6" w:space="0" w:color="auto"/>
              <w:right w:val="single" w:sz="12" w:space="0" w:color="auto"/>
            </w:tcBorders>
            <w:vAlign w:val="center"/>
          </w:tcPr>
          <w:p w14:paraId="37F4212E" w14:textId="77777777" w:rsidR="00744323" w:rsidRDefault="00744323" w:rsidP="00744323">
            <w:pPr>
              <w:spacing w:before="120" w:line="0" w:lineRule="atLeast"/>
              <w:rPr>
                <w:rFonts w:ascii="Arial" w:hAnsi="Arial"/>
                <w:b/>
                <w:spacing w:val="-5"/>
              </w:rPr>
            </w:pPr>
          </w:p>
        </w:tc>
      </w:tr>
      <w:tr w:rsidR="00744323" w14:paraId="0E4F7F83" w14:textId="77777777" w:rsidTr="00744323">
        <w:trPr>
          <w:cantSplit/>
        </w:trPr>
        <w:tc>
          <w:tcPr>
            <w:tcW w:w="4082" w:type="dxa"/>
            <w:tcBorders>
              <w:top w:val="single" w:sz="6" w:space="0" w:color="auto"/>
              <w:left w:val="single" w:sz="12" w:space="0" w:color="auto"/>
              <w:bottom w:val="single" w:sz="6" w:space="0" w:color="auto"/>
              <w:right w:val="single" w:sz="6" w:space="0" w:color="auto"/>
            </w:tcBorders>
            <w:vAlign w:val="center"/>
          </w:tcPr>
          <w:p w14:paraId="26202957" w14:textId="77777777" w:rsidR="00744323" w:rsidRDefault="00744323" w:rsidP="00744323">
            <w:pPr>
              <w:spacing w:before="120" w:line="0" w:lineRule="atLeast"/>
              <w:rPr>
                <w:rFonts w:ascii="Arial" w:hAnsi="Arial"/>
                <w:spacing w:val="-5"/>
              </w:rPr>
            </w:pPr>
            <w:r>
              <w:rPr>
                <w:rFonts w:ascii="Arial" w:hAnsi="Arial"/>
                <w:spacing w:val="-5"/>
              </w:rPr>
              <w:t>Giro</w:t>
            </w:r>
          </w:p>
        </w:tc>
        <w:tc>
          <w:tcPr>
            <w:tcW w:w="6124" w:type="dxa"/>
            <w:tcBorders>
              <w:top w:val="single" w:sz="6" w:space="0" w:color="auto"/>
              <w:left w:val="single" w:sz="6" w:space="0" w:color="auto"/>
              <w:bottom w:val="single" w:sz="6" w:space="0" w:color="auto"/>
              <w:right w:val="single" w:sz="12" w:space="0" w:color="auto"/>
            </w:tcBorders>
            <w:vAlign w:val="center"/>
          </w:tcPr>
          <w:p w14:paraId="3ADEBEEE" w14:textId="77777777" w:rsidR="00744323" w:rsidRDefault="00744323" w:rsidP="00744323">
            <w:pPr>
              <w:spacing w:before="120" w:line="0" w:lineRule="atLeast"/>
              <w:rPr>
                <w:rFonts w:ascii="Arial" w:hAnsi="Arial"/>
                <w:b/>
                <w:spacing w:val="-5"/>
              </w:rPr>
            </w:pPr>
          </w:p>
        </w:tc>
      </w:tr>
      <w:tr w:rsidR="00744323" w14:paraId="0050F9E9" w14:textId="77777777" w:rsidTr="00744323">
        <w:trPr>
          <w:cantSplit/>
        </w:trPr>
        <w:tc>
          <w:tcPr>
            <w:tcW w:w="4082" w:type="dxa"/>
            <w:tcBorders>
              <w:top w:val="single" w:sz="6" w:space="0" w:color="auto"/>
              <w:left w:val="single" w:sz="12" w:space="0" w:color="auto"/>
              <w:bottom w:val="single" w:sz="6" w:space="0" w:color="auto"/>
              <w:right w:val="single" w:sz="6" w:space="0" w:color="auto"/>
            </w:tcBorders>
            <w:vAlign w:val="center"/>
          </w:tcPr>
          <w:p w14:paraId="1ADB9045" w14:textId="77777777" w:rsidR="00744323" w:rsidRDefault="00744323" w:rsidP="00744323">
            <w:pPr>
              <w:spacing w:before="120" w:line="0" w:lineRule="atLeast"/>
              <w:rPr>
                <w:rFonts w:ascii="Arial" w:hAnsi="Arial"/>
                <w:spacing w:val="-5"/>
              </w:rPr>
            </w:pPr>
            <w:r>
              <w:rPr>
                <w:rFonts w:ascii="Arial" w:hAnsi="Arial"/>
                <w:spacing w:val="-5"/>
              </w:rPr>
              <w:t>Fecha de Constitución (mes - año)</w:t>
            </w:r>
          </w:p>
        </w:tc>
        <w:tc>
          <w:tcPr>
            <w:tcW w:w="6124" w:type="dxa"/>
            <w:tcBorders>
              <w:top w:val="single" w:sz="6" w:space="0" w:color="auto"/>
              <w:left w:val="single" w:sz="6" w:space="0" w:color="auto"/>
              <w:bottom w:val="single" w:sz="6" w:space="0" w:color="auto"/>
              <w:right w:val="single" w:sz="12" w:space="0" w:color="auto"/>
            </w:tcBorders>
            <w:vAlign w:val="center"/>
          </w:tcPr>
          <w:p w14:paraId="743A6C13" w14:textId="77777777" w:rsidR="00744323" w:rsidRDefault="00744323" w:rsidP="00744323">
            <w:pPr>
              <w:spacing w:before="120" w:line="0" w:lineRule="atLeast"/>
              <w:rPr>
                <w:rFonts w:ascii="Arial" w:hAnsi="Arial"/>
                <w:b/>
                <w:spacing w:val="-5"/>
              </w:rPr>
            </w:pPr>
          </w:p>
        </w:tc>
      </w:tr>
      <w:tr w:rsidR="00744323" w14:paraId="2C4B11E9" w14:textId="77777777" w:rsidTr="00744323">
        <w:trPr>
          <w:cantSplit/>
        </w:trPr>
        <w:tc>
          <w:tcPr>
            <w:tcW w:w="4082" w:type="dxa"/>
            <w:tcBorders>
              <w:top w:val="single" w:sz="6" w:space="0" w:color="auto"/>
              <w:left w:val="single" w:sz="12" w:space="0" w:color="auto"/>
              <w:bottom w:val="single" w:sz="6" w:space="0" w:color="auto"/>
              <w:right w:val="single" w:sz="6" w:space="0" w:color="auto"/>
            </w:tcBorders>
            <w:vAlign w:val="center"/>
          </w:tcPr>
          <w:p w14:paraId="3D900D6D" w14:textId="77777777" w:rsidR="00744323" w:rsidRDefault="00744323" w:rsidP="00744323">
            <w:pPr>
              <w:spacing w:before="120" w:line="0" w:lineRule="atLeast"/>
              <w:rPr>
                <w:rFonts w:ascii="Arial" w:hAnsi="Arial"/>
                <w:spacing w:val="-5"/>
              </w:rPr>
            </w:pPr>
            <w:r>
              <w:rPr>
                <w:rFonts w:ascii="Arial" w:hAnsi="Arial"/>
                <w:spacing w:val="-5"/>
              </w:rPr>
              <w:t>Domicilio Social</w:t>
            </w:r>
          </w:p>
        </w:tc>
        <w:tc>
          <w:tcPr>
            <w:tcW w:w="6124" w:type="dxa"/>
            <w:tcBorders>
              <w:top w:val="single" w:sz="6" w:space="0" w:color="auto"/>
              <w:left w:val="single" w:sz="6" w:space="0" w:color="auto"/>
              <w:bottom w:val="single" w:sz="6" w:space="0" w:color="auto"/>
              <w:right w:val="single" w:sz="12" w:space="0" w:color="auto"/>
            </w:tcBorders>
            <w:vAlign w:val="center"/>
          </w:tcPr>
          <w:p w14:paraId="5A5FE7C3" w14:textId="77777777" w:rsidR="00744323" w:rsidRDefault="00744323" w:rsidP="00744323">
            <w:pPr>
              <w:spacing w:before="120" w:line="0" w:lineRule="atLeast"/>
              <w:rPr>
                <w:rFonts w:ascii="Arial" w:hAnsi="Arial"/>
                <w:b/>
                <w:spacing w:val="-5"/>
              </w:rPr>
            </w:pPr>
          </w:p>
        </w:tc>
      </w:tr>
      <w:tr w:rsidR="00744323" w14:paraId="02BAB6C0" w14:textId="77777777" w:rsidTr="00744323">
        <w:trPr>
          <w:cantSplit/>
        </w:trPr>
        <w:tc>
          <w:tcPr>
            <w:tcW w:w="4082" w:type="dxa"/>
            <w:tcBorders>
              <w:top w:val="single" w:sz="6" w:space="0" w:color="auto"/>
              <w:left w:val="single" w:sz="12" w:space="0" w:color="auto"/>
              <w:bottom w:val="single" w:sz="6" w:space="0" w:color="auto"/>
              <w:right w:val="single" w:sz="6" w:space="0" w:color="auto"/>
            </w:tcBorders>
            <w:vAlign w:val="center"/>
          </w:tcPr>
          <w:p w14:paraId="56FAEAF7" w14:textId="77777777" w:rsidR="00744323" w:rsidRDefault="00744323" w:rsidP="00744323">
            <w:pPr>
              <w:spacing w:before="120" w:line="0" w:lineRule="atLeast"/>
              <w:rPr>
                <w:rFonts w:ascii="Arial" w:hAnsi="Arial"/>
                <w:spacing w:val="-5"/>
              </w:rPr>
            </w:pPr>
            <w:r>
              <w:rPr>
                <w:rFonts w:ascii="Arial" w:hAnsi="Arial"/>
                <w:spacing w:val="-5"/>
              </w:rPr>
              <w:t>Ciudad</w:t>
            </w:r>
          </w:p>
        </w:tc>
        <w:tc>
          <w:tcPr>
            <w:tcW w:w="6124" w:type="dxa"/>
            <w:tcBorders>
              <w:top w:val="single" w:sz="6" w:space="0" w:color="auto"/>
              <w:left w:val="single" w:sz="6" w:space="0" w:color="auto"/>
              <w:bottom w:val="single" w:sz="6" w:space="0" w:color="auto"/>
              <w:right w:val="single" w:sz="12" w:space="0" w:color="auto"/>
            </w:tcBorders>
            <w:vAlign w:val="center"/>
          </w:tcPr>
          <w:p w14:paraId="7314DEF8" w14:textId="77777777" w:rsidR="00744323" w:rsidRDefault="00744323" w:rsidP="00744323">
            <w:pPr>
              <w:spacing w:before="120" w:line="0" w:lineRule="atLeast"/>
              <w:rPr>
                <w:rFonts w:ascii="Arial" w:hAnsi="Arial"/>
                <w:b/>
                <w:spacing w:val="-5"/>
              </w:rPr>
            </w:pPr>
          </w:p>
        </w:tc>
      </w:tr>
      <w:tr w:rsidR="00744323" w14:paraId="0D18C2BB" w14:textId="77777777" w:rsidTr="00744323">
        <w:trPr>
          <w:cantSplit/>
        </w:trPr>
        <w:tc>
          <w:tcPr>
            <w:tcW w:w="4082" w:type="dxa"/>
            <w:tcBorders>
              <w:top w:val="single" w:sz="6" w:space="0" w:color="auto"/>
              <w:left w:val="single" w:sz="12" w:space="0" w:color="auto"/>
              <w:bottom w:val="single" w:sz="6" w:space="0" w:color="auto"/>
              <w:right w:val="single" w:sz="6" w:space="0" w:color="auto"/>
            </w:tcBorders>
            <w:vAlign w:val="center"/>
          </w:tcPr>
          <w:p w14:paraId="50019188" w14:textId="77777777" w:rsidR="00744323" w:rsidRDefault="00744323" w:rsidP="00744323">
            <w:pPr>
              <w:spacing w:before="120" w:line="0" w:lineRule="atLeast"/>
              <w:rPr>
                <w:rFonts w:ascii="Arial" w:hAnsi="Arial"/>
                <w:spacing w:val="-5"/>
              </w:rPr>
            </w:pPr>
            <w:r>
              <w:rPr>
                <w:rFonts w:ascii="Arial" w:hAnsi="Arial"/>
                <w:spacing w:val="-5"/>
              </w:rPr>
              <w:t>Casilla</w:t>
            </w:r>
          </w:p>
        </w:tc>
        <w:tc>
          <w:tcPr>
            <w:tcW w:w="6124" w:type="dxa"/>
            <w:tcBorders>
              <w:top w:val="single" w:sz="6" w:space="0" w:color="auto"/>
              <w:left w:val="single" w:sz="6" w:space="0" w:color="auto"/>
              <w:bottom w:val="single" w:sz="6" w:space="0" w:color="auto"/>
              <w:right w:val="single" w:sz="12" w:space="0" w:color="auto"/>
            </w:tcBorders>
            <w:vAlign w:val="center"/>
          </w:tcPr>
          <w:p w14:paraId="6738E792" w14:textId="77777777" w:rsidR="00744323" w:rsidRDefault="00744323" w:rsidP="00744323">
            <w:pPr>
              <w:spacing w:before="120" w:line="0" w:lineRule="atLeast"/>
              <w:rPr>
                <w:rFonts w:ascii="Arial" w:hAnsi="Arial"/>
                <w:b/>
                <w:spacing w:val="-5"/>
              </w:rPr>
            </w:pPr>
          </w:p>
        </w:tc>
      </w:tr>
      <w:tr w:rsidR="00744323" w14:paraId="1377DF10" w14:textId="77777777" w:rsidTr="00744323">
        <w:trPr>
          <w:cantSplit/>
        </w:trPr>
        <w:tc>
          <w:tcPr>
            <w:tcW w:w="4082" w:type="dxa"/>
            <w:tcBorders>
              <w:top w:val="single" w:sz="6" w:space="0" w:color="auto"/>
              <w:left w:val="single" w:sz="12" w:space="0" w:color="auto"/>
              <w:bottom w:val="single" w:sz="6" w:space="0" w:color="auto"/>
              <w:right w:val="single" w:sz="6" w:space="0" w:color="auto"/>
            </w:tcBorders>
            <w:vAlign w:val="center"/>
          </w:tcPr>
          <w:p w14:paraId="09F328A0" w14:textId="77777777" w:rsidR="00744323" w:rsidRDefault="00744323" w:rsidP="00744323">
            <w:pPr>
              <w:spacing w:before="120" w:line="0" w:lineRule="atLeast"/>
              <w:rPr>
                <w:rFonts w:ascii="Arial" w:hAnsi="Arial"/>
                <w:spacing w:val="-5"/>
              </w:rPr>
            </w:pPr>
            <w:r>
              <w:rPr>
                <w:rFonts w:ascii="Arial" w:hAnsi="Arial"/>
                <w:spacing w:val="-5"/>
              </w:rPr>
              <w:t>Teléfonos</w:t>
            </w:r>
          </w:p>
        </w:tc>
        <w:tc>
          <w:tcPr>
            <w:tcW w:w="6124" w:type="dxa"/>
            <w:tcBorders>
              <w:top w:val="single" w:sz="6" w:space="0" w:color="auto"/>
              <w:left w:val="single" w:sz="6" w:space="0" w:color="auto"/>
              <w:bottom w:val="single" w:sz="6" w:space="0" w:color="auto"/>
              <w:right w:val="single" w:sz="12" w:space="0" w:color="auto"/>
            </w:tcBorders>
            <w:vAlign w:val="center"/>
          </w:tcPr>
          <w:p w14:paraId="506A2770" w14:textId="77777777" w:rsidR="00744323" w:rsidRDefault="00744323" w:rsidP="00744323">
            <w:pPr>
              <w:spacing w:before="120" w:line="0" w:lineRule="atLeast"/>
              <w:rPr>
                <w:rFonts w:ascii="Arial" w:hAnsi="Arial"/>
                <w:b/>
                <w:spacing w:val="-5"/>
              </w:rPr>
            </w:pPr>
          </w:p>
        </w:tc>
      </w:tr>
      <w:tr w:rsidR="00744323" w14:paraId="0E1C06C3" w14:textId="77777777" w:rsidTr="00744323">
        <w:trPr>
          <w:cantSplit/>
        </w:trPr>
        <w:tc>
          <w:tcPr>
            <w:tcW w:w="4082" w:type="dxa"/>
            <w:tcBorders>
              <w:top w:val="single" w:sz="6" w:space="0" w:color="auto"/>
              <w:left w:val="single" w:sz="12" w:space="0" w:color="auto"/>
              <w:bottom w:val="single" w:sz="6" w:space="0" w:color="auto"/>
            </w:tcBorders>
            <w:vAlign w:val="center"/>
          </w:tcPr>
          <w:p w14:paraId="78B52773" w14:textId="77777777" w:rsidR="00744323" w:rsidRDefault="00744323" w:rsidP="00744323">
            <w:pPr>
              <w:spacing w:before="240" w:line="0" w:lineRule="atLeast"/>
              <w:rPr>
                <w:rFonts w:ascii="Arial" w:hAnsi="Arial"/>
                <w:spacing w:val="-5"/>
              </w:rPr>
            </w:pPr>
            <w:r>
              <w:rPr>
                <w:rFonts w:ascii="Arial" w:hAnsi="Arial"/>
                <w:b/>
                <w:spacing w:val="-5"/>
              </w:rPr>
              <w:t>Representantes Legales:</w:t>
            </w:r>
          </w:p>
        </w:tc>
        <w:tc>
          <w:tcPr>
            <w:tcW w:w="6124" w:type="dxa"/>
            <w:tcBorders>
              <w:top w:val="single" w:sz="6" w:space="0" w:color="auto"/>
              <w:bottom w:val="single" w:sz="6" w:space="0" w:color="auto"/>
              <w:right w:val="single" w:sz="12" w:space="0" w:color="auto"/>
            </w:tcBorders>
            <w:vAlign w:val="center"/>
          </w:tcPr>
          <w:p w14:paraId="58B76149" w14:textId="77777777" w:rsidR="00744323" w:rsidRDefault="00744323" w:rsidP="00744323">
            <w:pPr>
              <w:spacing w:before="240" w:line="0" w:lineRule="atLeast"/>
              <w:rPr>
                <w:rFonts w:ascii="Arial" w:hAnsi="Arial"/>
                <w:b/>
                <w:spacing w:val="-5"/>
              </w:rPr>
            </w:pPr>
          </w:p>
        </w:tc>
      </w:tr>
      <w:tr w:rsidR="00744323" w14:paraId="48EABEC6" w14:textId="77777777" w:rsidTr="00744323">
        <w:trPr>
          <w:cantSplit/>
        </w:trPr>
        <w:tc>
          <w:tcPr>
            <w:tcW w:w="4082" w:type="dxa"/>
            <w:tcBorders>
              <w:top w:val="single" w:sz="6" w:space="0" w:color="auto"/>
              <w:left w:val="single" w:sz="12" w:space="0" w:color="auto"/>
              <w:bottom w:val="single" w:sz="6" w:space="0" w:color="auto"/>
              <w:right w:val="single" w:sz="6" w:space="0" w:color="auto"/>
            </w:tcBorders>
            <w:vAlign w:val="center"/>
          </w:tcPr>
          <w:p w14:paraId="643C2720" w14:textId="77777777" w:rsidR="00744323" w:rsidRDefault="00744323" w:rsidP="00744323">
            <w:pPr>
              <w:spacing w:before="120" w:line="0" w:lineRule="atLeast"/>
              <w:rPr>
                <w:rFonts w:ascii="Arial" w:hAnsi="Arial"/>
                <w:spacing w:val="-5"/>
              </w:rPr>
            </w:pPr>
            <w:r>
              <w:rPr>
                <w:rFonts w:ascii="Arial" w:hAnsi="Arial"/>
                <w:spacing w:val="-5"/>
              </w:rPr>
              <w:t>Nombre</w:t>
            </w:r>
          </w:p>
        </w:tc>
        <w:tc>
          <w:tcPr>
            <w:tcW w:w="6124" w:type="dxa"/>
            <w:tcBorders>
              <w:top w:val="single" w:sz="6" w:space="0" w:color="auto"/>
              <w:left w:val="single" w:sz="6" w:space="0" w:color="auto"/>
              <w:bottom w:val="single" w:sz="6" w:space="0" w:color="auto"/>
              <w:right w:val="single" w:sz="12" w:space="0" w:color="auto"/>
            </w:tcBorders>
            <w:vAlign w:val="center"/>
          </w:tcPr>
          <w:p w14:paraId="72B5F0FB" w14:textId="77777777" w:rsidR="00744323" w:rsidRDefault="00744323" w:rsidP="00744323">
            <w:pPr>
              <w:spacing w:before="120" w:line="0" w:lineRule="atLeast"/>
              <w:rPr>
                <w:rFonts w:ascii="Arial" w:hAnsi="Arial"/>
                <w:b/>
                <w:spacing w:val="-5"/>
              </w:rPr>
            </w:pPr>
          </w:p>
        </w:tc>
      </w:tr>
      <w:tr w:rsidR="00744323" w14:paraId="1CB07F26" w14:textId="77777777" w:rsidTr="00744323">
        <w:trPr>
          <w:cantSplit/>
        </w:trPr>
        <w:tc>
          <w:tcPr>
            <w:tcW w:w="4082" w:type="dxa"/>
            <w:tcBorders>
              <w:top w:val="single" w:sz="6" w:space="0" w:color="auto"/>
              <w:left w:val="single" w:sz="12" w:space="0" w:color="auto"/>
              <w:bottom w:val="single" w:sz="6" w:space="0" w:color="auto"/>
              <w:right w:val="single" w:sz="6" w:space="0" w:color="auto"/>
            </w:tcBorders>
            <w:vAlign w:val="center"/>
          </w:tcPr>
          <w:p w14:paraId="70A599DA" w14:textId="77777777" w:rsidR="00744323" w:rsidRDefault="00744323" w:rsidP="00744323">
            <w:pPr>
              <w:spacing w:before="120" w:line="0" w:lineRule="atLeast"/>
              <w:rPr>
                <w:rFonts w:ascii="Arial" w:hAnsi="Arial"/>
                <w:spacing w:val="-5"/>
              </w:rPr>
            </w:pPr>
            <w:r>
              <w:rPr>
                <w:rFonts w:ascii="Arial" w:hAnsi="Arial"/>
                <w:spacing w:val="-5"/>
              </w:rPr>
              <w:t>Profesión</w:t>
            </w:r>
          </w:p>
        </w:tc>
        <w:tc>
          <w:tcPr>
            <w:tcW w:w="6124" w:type="dxa"/>
            <w:tcBorders>
              <w:top w:val="single" w:sz="6" w:space="0" w:color="auto"/>
              <w:left w:val="single" w:sz="6" w:space="0" w:color="auto"/>
              <w:bottom w:val="single" w:sz="6" w:space="0" w:color="auto"/>
              <w:right w:val="single" w:sz="12" w:space="0" w:color="auto"/>
            </w:tcBorders>
            <w:vAlign w:val="center"/>
          </w:tcPr>
          <w:p w14:paraId="1C0C3DED" w14:textId="77777777" w:rsidR="00744323" w:rsidRDefault="00744323" w:rsidP="00744323">
            <w:pPr>
              <w:spacing w:before="120" w:line="0" w:lineRule="atLeast"/>
              <w:rPr>
                <w:rFonts w:ascii="Arial" w:hAnsi="Arial"/>
                <w:b/>
                <w:spacing w:val="-5"/>
              </w:rPr>
            </w:pPr>
          </w:p>
        </w:tc>
      </w:tr>
      <w:tr w:rsidR="00744323" w14:paraId="6FDAC933" w14:textId="77777777" w:rsidTr="00744323">
        <w:trPr>
          <w:cantSplit/>
        </w:trPr>
        <w:tc>
          <w:tcPr>
            <w:tcW w:w="4082" w:type="dxa"/>
            <w:tcBorders>
              <w:top w:val="single" w:sz="6" w:space="0" w:color="auto"/>
              <w:left w:val="single" w:sz="12" w:space="0" w:color="auto"/>
              <w:bottom w:val="single" w:sz="6" w:space="0" w:color="auto"/>
              <w:right w:val="single" w:sz="6" w:space="0" w:color="auto"/>
            </w:tcBorders>
            <w:vAlign w:val="center"/>
          </w:tcPr>
          <w:p w14:paraId="3A0A844F" w14:textId="77777777" w:rsidR="00744323" w:rsidRDefault="00744323" w:rsidP="00744323">
            <w:pPr>
              <w:spacing w:before="120" w:line="0" w:lineRule="atLeast"/>
              <w:rPr>
                <w:rFonts w:ascii="Arial" w:hAnsi="Arial"/>
                <w:spacing w:val="-5"/>
              </w:rPr>
            </w:pPr>
            <w:r>
              <w:rPr>
                <w:rFonts w:ascii="Arial" w:hAnsi="Arial"/>
                <w:spacing w:val="-5"/>
              </w:rPr>
              <w:t>Cédula nacional de identidad</w:t>
            </w:r>
          </w:p>
        </w:tc>
        <w:tc>
          <w:tcPr>
            <w:tcW w:w="6124" w:type="dxa"/>
            <w:tcBorders>
              <w:top w:val="single" w:sz="6" w:space="0" w:color="auto"/>
              <w:left w:val="single" w:sz="6" w:space="0" w:color="auto"/>
              <w:bottom w:val="single" w:sz="6" w:space="0" w:color="auto"/>
              <w:right w:val="single" w:sz="12" w:space="0" w:color="auto"/>
            </w:tcBorders>
            <w:vAlign w:val="center"/>
          </w:tcPr>
          <w:p w14:paraId="4082AAAF" w14:textId="77777777" w:rsidR="00744323" w:rsidRDefault="00744323" w:rsidP="00744323">
            <w:pPr>
              <w:spacing w:before="120" w:line="0" w:lineRule="atLeast"/>
              <w:rPr>
                <w:rFonts w:ascii="Arial" w:hAnsi="Arial"/>
                <w:b/>
                <w:spacing w:val="-5"/>
              </w:rPr>
            </w:pPr>
          </w:p>
        </w:tc>
      </w:tr>
      <w:tr w:rsidR="00744323" w14:paraId="40F8057E" w14:textId="77777777" w:rsidTr="00744323">
        <w:trPr>
          <w:cantSplit/>
        </w:trPr>
        <w:tc>
          <w:tcPr>
            <w:tcW w:w="4082" w:type="dxa"/>
            <w:tcBorders>
              <w:top w:val="single" w:sz="6" w:space="0" w:color="auto"/>
              <w:left w:val="single" w:sz="12" w:space="0" w:color="auto"/>
              <w:bottom w:val="single" w:sz="6" w:space="0" w:color="auto"/>
              <w:right w:val="single" w:sz="6" w:space="0" w:color="auto"/>
            </w:tcBorders>
            <w:vAlign w:val="center"/>
          </w:tcPr>
          <w:p w14:paraId="37658A43" w14:textId="77777777" w:rsidR="00744323" w:rsidRDefault="00744323" w:rsidP="00744323">
            <w:pPr>
              <w:spacing w:before="120" w:line="0" w:lineRule="atLeast"/>
              <w:rPr>
                <w:rFonts w:ascii="Arial" w:hAnsi="Arial"/>
                <w:spacing w:val="-5"/>
              </w:rPr>
            </w:pPr>
            <w:r>
              <w:rPr>
                <w:rFonts w:ascii="Arial" w:hAnsi="Arial"/>
                <w:spacing w:val="-5"/>
              </w:rPr>
              <w:t>Nombre</w:t>
            </w:r>
          </w:p>
        </w:tc>
        <w:tc>
          <w:tcPr>
            <w:tcW w:w="6124" w:type="dxa"/>
            <w:tcBorders>
              <w:top w:val="single" w:sz="6" w:space="0" w:color="auto"/>
              <w:left w:val="single" w:sz="6" w:space="0" w:color="auto"/>
              <w:bottom w:val="single" w:sz="6" w:space="0" w:color="auto"/>
              <w:right w:val="single" w:sz="12" w:space="0" w:color="auto"/>
            </w:tcBorders>
            <w:vAlign w:val="center"/>
          </w:tcPr>
          <w:p w14:paraId="4D75F2FF" w14:textId="77777777" w:rsidR="00744323" w:rsidRDefault="00744323" w:rsidP="00744323">
            <w:pPr>
              <w:spacing w:before="120" w:line="0" w:lineRule="atLeast"/>
              <w:rPr>
                <w:rFonts w:ascii="Arial" w:hAnsi="Arial"/>
                <w:b/>
                <w:spacing w:val="-5"/>
              </w:rPr>
            </w:pPr>
          </w:p>
        </w:tc>
      </w:tr>
      <w:tr w:rsidR="00744323" w14:paraId="66147DCA" w14:textId="77777777" w:rsidTr="00744323">
        <w:trPr>
          <w:cantSplit/>
        </w:trPr>
        <w:tc>
          <w:tcPr>
            <w:tcW w:w="4082" w:type="dxa"/>
            <w:tcBorders>
              <w:top w:val="single" w:sz="6" w:space="0" w:color="auto"/>
              <w:left w:val="single" w:sz="12" w:space="0" w:color="auto"/>
              <w:bottom w:val="single" w:sz="6" w:space="0" w:color="auto"/>
              <w:right w:val="single" w:sz="6" w:space="0" w:color="auto"/>
            </w:tcBorders>
            <w:vAlign w:val="center"/>
          </w:tcPr>
          <w:p w14:paraId="05F778FC" w14:textId="77777777" w:rsidR="00744323" w:rsidRDefault="00744323" w:rsidP="00744323">
            <w:pPr>
              <w:spacing w:before="120" w:line="0" w:lineRule="atLeast"/>
              <w:rPr>
                <w:rFonts w:ascii="Arial" w:hAnsi="Arial"/>
                <w:spacing w:val="-5"/>
              </w:rPr>
            </w:pPr>
            <w:r>
              <w:rPr>
                <w:rFonts w:ascii="Arial" w:hAnsi="Arial"/>
                <w:spacing w:val="-5"/>
              </w:rPr>
              <w:t>Profesión</w:t>
            </w:r>
          </w:p>
        </w:tc>
        <w:tc>
          <w:tcPr>
            <w:tcW w:w="6124" w:type="dxa"/>
            <w:tcBorders>
              <w:top w:val="single" w:sz="6" w:space="0" w:color="auto"/>
              <w:left w:val="single" w:sz="6" w:space="0" w:color="auto"/>
              <w:bottom w:val="single" w:sz="6" w:space="0" w:color="auto"/>
              <w:right w:val="single" w:sz="12" w:space="0" w:color="auto"/>
            </w:tcBorders>
            <w:vAlign w:val="center"/>
          </w:tcPr>
          <w:p w14:paraId="01E91698" w14:textId="77777777" w:rsidR="00744323" w:rsidRDefault="00744323" w:rsidP="00744323">
            <w:pPr>
              <w:spacing w:before="120" w:line="0" w:lineRule="atLeast"/>
              <w:rPr>
                <w:rFonts w:ascii="Arial" w:hAnsi="Arial"/>
                <w:b/>
                <w:spacing w:val="-5"/>
              </w:rPr>
            </w:pPr>
          </w:p>
        </w:tc>
      </w:tr>
      <w:tr w:rsidR="00744323" w14:paraId="094C6D2A" w14:textId="77777777" w:rsidTr="00744323">
        <w:trPr>
          <w:cantSplit/>
        </w:trPr>
        <w:tc>
          <w:tcPr>
            <w:tcW w:w="4082" w:type="dxa"/>
            <w:tcBorders>
              <w:top w:val="single" w:sz="6" w:space="0" w:color="auto"/>
              <w:left w:val="single" w:sz="12" w:space="0" w:color="auto"/>
              <w:bottom w:val="single" w:sz="6" w:space="0" w:color="auto"/>
              <w:right w:val="single" w:sz="6" w:space="0" w:color="auto"/>
            </w:tcBorders>
            <w:vAlign w:val="center"/>
          </w:tcPr>
          <w:p w14:paraId="3B2A8D8B" w14:textId="77777777" w:rsidR="00744323" w:rsidRDefault="00744323" w:rsidP="00744323">
            <w:pPr>
              <w:spacing w:before="120" w:line="0" w:lineRule="atLeast"/>
              <w:rPr>
                <w:rFonts w:ascii="Arial" w:hAnsi="Arial"/>
                <w:spacing w:val="-5"/>
              </w:rPr>
            </w:pPr>
            <w:r>
              <w:rPr>
                <w:rFonts w:ascii="Arial" w:hAnsi="Arial"/>
                <w:spacing w:val="-5"/>
              </w:rPr>
              <w:t>Cédula nacional de identidad</w:t>
            </w:r>
          </w:p>
        </w:tc>
        <w:tc>
          <w:tcPr>
            <w:tcW w:w="6124" w:type="dxa"/>
            <w:tcBorders>
              <w:top w:val="single" w:sz="6" w:space="0" w:color="auto"/>
              <w:left w:val="single" w:sz="6" w:space="0" w:color="auto"/>
              <w:bottom w:val="single" w:sz="6" w:space="0" w:color="auto"/>
              <w:right w:val="single" w:sz="12" w:space="0" w:color="auto"/>
            </w:tcBorders>
            <w:vAlign w:val="center"/>
          </w:tcPr>
          <w:p w14:paraId="6A84F233" w14:textId="77777777" w:rsidR="00744323" w:rsidRDefault="00744323" w:rsidP="00744323">
            <w:pPr>
              <w:spacing w:before="120" w:line="0" w:lineRule="atLeast"/>
              <w:rPr>
                <w:rFonts w:ascii="Arial" w:hAnsi="Arial"/>
                <w:b/>
                <w:spacing w:val="-5"/>
              </w:rPr>
            </w:pPr>
          </w:p>
        </w:tc>
      </w:tr>
      <w:tr w:rsidR="00744323" w14:paraId="76C2C269" w14:textId="77777777" w:rsidTr="00744323">
        <w:trPr>
          <w:cantSplit/>
        </w:trPr>
        <w:tc>
          <w:tcPr>
            <w:tcW w:w="4082" w:type="dxa"/>
            <w:tcBorders>
              <w:top w:val="single" w:sz="6" w:space="0" w:color="auto"/>
              <w:left w:val="single" w:sz="12" w:space="0" w:color="auto"/>
              <w:bottom w:val="single" w:sz="6" w:space="0" w:color="auto"/>
              <w:right w:val="single" w:sz="6" w:space="0" w:color="auto"/>
            </w:tcBorders>
            <w:vAlign w:val="center"/>
          </w:tcPr>
          <w:p w14:paraId="5404A78B" w14:textId="77777777" w:rsidR="00744323" w:rsidRDefault="00744323" w:rsidP="00744323">
            <w:pPr>
              <w:spacing w:before="120" w:line="0" w:lineRule="atLeast"/>
              <w:rPr>
                <w:rFonts w:ascii="Arial" w:hAnsi="Arial"/>
                <w:spacing w:val="-5"/>
              </w:rPr>
            </w:pPr>
            <w:r>
              <w:rPr>
                <w:rFonts w:ascii="Arial" w:hAnsi="Arial"/>
                <w:spacing w:val="-5"/>
              </w:rPr>
              <w:t>Fecha de escritura pública que lo o los acredite</w:t>
            </w:r>
          </w:p>
        </w:tc>
        <w:tc>
          <w:tcPr>
            <w:tcW w:w="6124" w:type="dxa"/>
            <w:tcBorders>
              <w:top w:val="single" w:sz="6" w:space="0" w:color="auto"/>
              <w:left w:val="single" w:sz="6" w:space="0" w:color="auto"/>
              <w:bottom w:val="single" w:sz="6" w:space="0" w:color="auto"/>
              <w:right w:val="single" w:sz="12" w:space="0" w:color="auto"/>
            </w:tcBorders>
            <w:vAlign w:val="center"/>
          </w:tcPr>
          <w:p w14:paraId="519C5DAE" w14:textId="77777777" w:rsidR="00744323" w:rsidRDefault="00744323" w:rsidP="00744323">
            <w:pPr>
              <w:spacing w:before="120" w:line="0" w:lineRule="atLeast"/>
              <w:rPr>
                <w:rFonts w:ascii="Arial" w:hAnsi="Arial"/>
                <w:b/>
                <w:spacing w:val="-5"/>
              </w:rPr>
            </w:pPr>
          </w:p>
        </w:tc>
      </w:tr>
      <w:tr w:rsidR="00744323" w14:paraId="0F1E832F" w14:textId="77777777" w:rsidTr="00744323">
        <w:trPr>
          <w:cantSplit/>
        </w:trPr>
        <w:tc>
          <w:tcPr>
            <w:tcW w:w="4082" w:type="dxa"/>
            <w:tcBorders>
              <w:top w:val="single" w:sz="6" w:space="0" w:color="auto"/>
              <w:left w:val="single" w:sz="12" w:space="0" w:color="auto"/>
              <w:right w:val="single" w:sz="6" w:space="0" w:color="auto"/>
            </w:tcBorders>
            <w:vAlign w:val="center"/>
          </w:tcPr>
          <w:p w14:paraId="28A92D0F" w14:textId="77777777" w:rsidR="00744323" w:rsidRDefault="00744323" w:rsidP="00744323">
            <w:pPr>
              <w:spacing w:before="120" w:line="0" w:lineRule="atLeast"/>
              <w:rPr>
                <w:rFonts w:ascii="Arial" w:hAnsi="Arial"/>
                <w:spacing w:val="-5"/>
              </w:rPr>
            </w:pPr>
            <w:r>
              <w:rPr>
                <w:rFonts w:ascii="Arial" w:hAnsi="Arial"/>
                <w:spacing w:val="-5"/>
              </w:rPr>
              <w:t>Nombre del Notario que la otorga</w:t>
            </w:r>
          </w:p>
        </w:tc>
        <w:tc>
          <w:tcPr>
            <w:tcW w:w="6124" w:type="dxa"/>
            <w:tcBorders>
              <w:top w:val="single" w:sz="6" w:space="0" w:color="auto"/>
              <w:left w:val="single" w:sz="6" w:space="0" w:color="auto"/>
              <w:right w:val="single" w:sz="12" w:space="0" w:color="auto"/>
            </w:tcBorders>
            <w:vAlign w:val="center"/>
          </w:tcPr>
          <w:p w14:paraId="7D32561D" w14:textId="77777777" w:rsidR="00744323" w:rsidRDefault="00744323" w:rsidP="00744323">
            <w:pPr>
              <w:spacing w:before="120" w:line="0" w:lineRule="atLeast"/>
              <w:rPr>
                <w:rFonts w:ascii="Arial" w:hAnsi="Arial"/>
                <w:b/>
                <w:spacing w:val="-5"/>
              </w:rPr>
            </w:pPr>
          </w:p>
        </w:tc>
      </w:tr>
      <w:tr w:rsidR="00744323" w14:paraId="210FE427" w14:textId="77777777" w:rsidTr="00744323">
        <w:trPr>
          <w:cantSplit/>
        </w:trPr>
        <w:tc>
          <w:tcPr>
            <w:tcW w:w="4082" w:type="dxa"/>
            <w:tcBorders>
              <w:top w:val="single" w:sz="6" w:space="0" w:color="auto"/>
              <w:left w:val="single" w:sz="12" w:space="0" w:color="auto"/>
              <w:bottom w:val="single" w:sz="6" w:space="0" w:color="auto"/>
            </w:tcBorders>
            <w:vAlign w:val="center"/>
          </w:tcPr>
          <w:p w14:paraId="209B643D" w14:textId="77777777" w:rsidR="00744323" w:rsidRDefault="00744323" w:rsidP="00744323">
            <w:pPr>
              <w:spacing w:before="240" w:line="0" w:lineRule="atLeast"/>
              <w:rPr>
                <w:rFonts w:ascii="Arial" w:hAnsi="Arial"/>
                <w:spacing w:val="-5"/>
              </w:rPr>
            </w:pPr>
            <w:r>
              <w:rPr>
                <w:rFonts w:ascii="Arial" w:hAnsi="Arial"/>
                <w:b/>
                <w:spacing w:val="-5"/>
              </w:rPr>
              <w:t>Representante durante la licitación:</w:t>
            </w:r>
          </w:p>
        </w:tc>
        <w:tc>
          <w:tcPr>
            <w:tcW w:w="6124" w:type="dxa"/>
            <w:tcBorders>
              <w:top w:val="single" w:sz="6" w:space="0" w:color="auto"/>
              <w:bottom w:val="single" w:sz="6" w:space="0" w:color="auto"/>
              <w:right w:val="single" w:sz="12" w:space="0" w:color="auto"/>
            </w:tcBorders>
            <w:vAlign w:val="center"/>
          </w:tcPr>
          <w:p w14:paraId="04613A8D" w14:textId="77777777" w:rsidR="00744323" w:rsidRDefault="00744323" w:rsidP="00744323">
            <w:pPr>
              <w:spacing w:before="240" w:line="0" w:lineRule="atLeast"/>
              <w:rPr>
                <w:rFonts w:ascii="Arial" w:hAnsi="Arial"/>
                <w:b/>
                <w:spacing w:val="-5"/>
              </w:rPr>
            </w:pPr>
          </w:p>
        </w:tc>
      </w:tr>
      <w:tr w:rsidR="00744323" w14:paraId="011EEE48" w14:textId="77777777" w:rsidTr="00744323">
        <w:trPr>
          <w:cantSplit/>
        </w:trPr>
        <w:tc>
          <w:tcPr>
            <w:tcW w:w="4082" w:type="dxa"/>
            <w:tcBorders>
              <w:top w:val="single" w:sz="6" w:space="0" w:color="auto"/>
              <w:left w:val="single" w:sz="12" w:space="0" w:color="auto"/>
              <w:right w:val="single" w:sz="6" w:space="0" w:color="auto"/>
            </w:tcBorders>
            <w:vAlign w:val="center"/>
          </w:tcPr>
          <w:p w14:paraId="79B07718" w14:textId="77777777" w:rsidR="00744323" w:rsidRDefault="00744323" w:rsidP="00744323">
            <w:pPr>
              <w:spacing w:before="120" w:line="0" w:lineRule="atLeast"/>
              <w:rPr>
                <w:rFonts w:ascii="Arial" w:hAnsi="Arial"/>
                <w:spacing w:val="-5"/>
              </w:rPr>
            </w:pPr>
            <w:r>
              <w:rPr>
                <w:rFonts w:ascii="Arial" w:hAnsi="Arial"/>
                <w:spacing w:val="-5"/>
              </w:rPr>
              <w:t>Nombre</w:t>
            </w:r>
          </w:p>
        </w:tc>
        <w:tc>
          <w:tcPr>
            <w:tcW w:w="6124" w:type="dxa"/>
            <w:tcBorders>
              <w:top w:val="single" w:sz="6" w:space="0" w:color="auto"/>
              <w:left w:val="single" w:sz="6" w:space="0" w:color="auto"/>
              <w:right w:val="single" w:sz="12" w:space="0" w:color="auto"/>
            </w:tcBorders>
            <w:vAlign w:val="center"/>
          </w:tcPr>
          <w:p w14:paraId="01D5C623" w14:textId="77777777" w:rsidR="00744323" w:rsidRDefault="00744323" w:rsidP="00744323">
            <w:pPr>
              <w:spacing w:before="120" w:line="0" w:lineRule="atLeast"/>
              <w:rPr>
                <w:rFonts w:ascii="Arial" w:hAnsi="Arial"/>
                <w:b/>
                <w:spacing w:val="-5"/>
              </w:rPr>
            </w:pPr>
          </w:p>
        </w:tc>
      </w:tr>
      <w:tr w:rsidR="00744323" w14:paraId="7ECE097B" w14:textId="77777777" w:rsidTr="00744323">
        <w:trPr>
          <w:cantSplit/>
        </w:trPr>
        <w:tc>
          <w:tcPr>
            <w:tcW w:w="4082" w:type="dxa"/>
            <w:tcBorders>
              <w:top w:val="single" w:sz="6" w:space="0" w:color="auto"/>
              <w:left w:val="single" w:sz="12" w:space="0" w:color="auto"/>
              <w:bottom w:val="single" w:sz="6" w:space="0" w:color="auto"/>
              <w:right w:val="single" w:sz="6" w:space="0" w:color="auto"/>
            </w:tcBorders>
            <w:vAlign w:val="center"/>
          </w:tcPr>
          <w:p w14:paraId="1AA7F12A" w14:textId="77777777" w:rsidR="00744323" w:rsidRDefault="00744323" w:rsidP="00744323">
            <w:pPr>
              <w:spacing w:before="120" w:line="0" w:lineRule="atLeast"/>
              <w:rPr>
                <w:rFonts w:ascii="Arial" w:hAnsi="Arial"/>
                <w:spacing w:val="-5"/>
              </w:rPr>
            </w:pPr>
            <w:r>
              <w:rPr>
                <w:rFonts w:ascii="Arial" w:hAnsi="Arial"/>
                <w:spacing w:val="-5"/>
              </w:rPr>
              <w:t>E-mail</w:t>
            </w:r>
          </w:p>
        </w:tc>
        <w:tc>
          <w:tcPr>
            <w:tcW w:w="6124" w:type="dxa"/>
            <w:tcBorders>
              <w:top w:val="single" w:sz="6" w:space="0" w:color="auto"/>
              <w:left w:val="single" w:sz="6" w:space="0" w:color="auto"/>
              <w:bottom w:val="single" w:sz="6" w:space="0" w:color="auto"/>
              <w:right w:val="single" w:sz="12" w:space="0" w:color="auto"/>
            </w:tcBorders>
            <w:vAlign w:val="center"/>
          </w:tcPr>
          <w:p w14:paraId="37DB9ACA" w14:textId="77777777" w:rsidR="00744323" w:rsidRDefault="00744323" w:rsidP="00744323">
            <w:pPr>
              <w:spacing w:before="120" w:line="0" w:lineRule="atLeast"/>
              <w:rPr>
                <w:rFonts w:ascii="Arial" w:hAnsi="Arial"/>
                <w:b/>
                <w:spacing w:val="-5"/>
              </w:rPr>
            </w:pPr>
          </w:p>
        </w:tc>
      </w:tr>
      <w:tr w:rsidR="00744323" w14:paraId="52AD5B40" w14:textId="77777777" w:rsidTr="00744323">
        <w:trPr>
          <w:cantSplit/>
        </w:trPr>
        <w:tc>
          <w:tcPr>
            <w:tcW w:w="4082" w:type="dxa"/>
            <w:tcBorders>
              <w:top w:val="single" w:sz="6" w:space="0" w:color="auto"/>
              <w:left w:val="single" w:sz="12" w:space="0" w:color="auto"/>
              <w:bottom w:val="single" w:sz="12" w:space="0" w:color="auto"/>
              <w:right w:val="single" w:sz="6" w:space="0" w:color="auto"/>
            </w:tcBorders>
            <w:vAlign w:val="center"/>
          </w:tcPr>
          <w:p w14:paraId="414EBEC0" w14:textId="77777777" w:rsidR="00744323" w:rsidRDefault="00744323" w:rsidP="00744323">
            <w:pPr>
              <w:spacing w:before="120" w:line="0" w:lineRule="atLeast"/>
              <w:rPr>
                <w:rFonts w:ascii="Arial" w:hAnsi="Arial"/>
                <w:b/>
                <w:spacing w:val="-5"/>
              </w:rPr>
            </w:pPr>
            <w:r>
              <w:rPr>
                <w:rFonts w:ascii="Arial" w:hAnsi="Arial"/>
                <w:spacing w:val="-5"/>
              </w:rPr>
              <w:t>Teléfonos</w:t>
            </w:r>
          </w:p>
        </w:tc>
        <w:tc>
          <w:tcPr>
            <w:tcW w:w="6124" w:type="dxa"/>
            <w:tcBorders>
              <w:top w:val="single" w:sz="6" w:space="0" w:color="auto"/>
              <w:left w:val="single" w:sz="6" w:space="0" w:color="auto"/>
              <w:bottom w:val="single" w:sz="12" w:space="0" w:color="auto"/>
              <w:right w:val="single" w:sz="12" w:space="0" w:color="auto"/>
            </w:tcBorders>
            <w:vAlign w:val="center"/>
          </w:tcPr>
          <w:p w14:paraId="04F8AA63" w14:textId="77777777" w:rsidR="00744323" w:rsidRDefault="00744323" w:rsidP="00744323">
            <w:pPr>
              <w:spacing w:before="120" w:line="0" w:lineRule="atLeast"/>
              <w:rPr>
                <w:rFonts w:ascii="Arial" w:hAnsi="Arial"/>
                <w:b/>
                <w:spacing w:val="-5"/>
              </w:rPr>
            </w:pPr>
          </w:p>
        </w:tc>
      </w:tr>
    </w:tbl>
    <w:p w14:paraId="5F92846F" w14:textId="77777777" w:rsidR="00744323" w:rsidRPr="00935D86" w:rsidRDefault="00744323" w:rsidP="00744323">
      <w:pPr>
        <w:rPr>
          <w:rFonts w:ascii="Arial" w:hAnsi="Arial" w:cs="Arial"/>
        </w:rPr>
      </w:pPr>
    </w:p>
    <w:p w14:paraId="12EF7C88" w14:textId="77777777" w:rsidR="004E0FDE" w:rsidRPr="00637962" w:rsidRDefault="004E0FDE" w:rsidP="004E0FDE">
      <w:pPr>
        <w:pStyle w:val="Textoindependiente"/>
        <w:rPr>
          <w:rFonts w:cs="Arial"/>
        </w:rPr>
      </w:pPr>
    </w:p>
    <w:p w14:paraId="08891798" w14:textId="77777777" w:rsidR="004E0FDE" w:rsidRDefault="004E0FDE" w:rsidP="004E0FDE">
      <w:pPr>
        <w:pStyle w:val="Textoindependiente"/>
        <w:rPr>
          <w:rFonts w:cs="Arial"/>
        </w:rPr>
      </w:pPr>
    </w:p>
    <w:p w14:paraId="0E5ADFD0" w14:textId="77777777" w:rsidR="004E0FDE" w:rsidRDefault="004E0FDE" w:rsidP="004E0FDE">
      <w:pPr>
        <w:pStyle w:val="Textoindependiente"/>
        <w:rPr>
          <w:rFonts w:cs="Arial"/>
        </w:rPr>
      </w:pPr>
    </w:p>
    <w:p w14:paraId="4F48EDE0" w14:textId="77777777" w:rsidR="004E0FDE" w:rsidRPr="00637962" w:rsidRDefault="004E0FDE" w:rsidP="004E0FDE">
      <w:pPr>
        <w:pStyle w:val="Textoindependiente"/>
        <w:rPr>
          <w:rFonts w:cs="Arial"/>
        </w:rPr>
      </w:pPr>
    </w:p>
    <w:p w14:paraId="3BDA96DF" w14:textId="77777777" w:rsidR="004E0FDE" w:rsidRPr="00637962" w:rsidRDefault="004E0FDE" w:rsidP="008202ED">
      <w:pPr>
        <w:pStyle w:val="Textoindependiente"/>
        <w:jc w:val="center"/>
        <w:rPr>
          <w:rFonts w:cs="Arial"/>
        </w:rPr>
      </w:pPr>
      <w:r>
        <w:rPr>
          <w:rFonts w:cs="Arial"/>
        </w:rPr>
        <w:t>____</w:t>
      </w:r>
      <w:r w:rsidRPr="00637962">
        <w:rPr>
          <w:rFonts w:cs="Arial"/>
        </w:rPr>
        <w:t>________________________</w:t>
      </w:r>
      <w:r w:rsidR="008202ED">
        <w:rPr>
          <w:rFonts w:cs="Arial"/>
        </w:rPr>
        <w:t xml:space="preserve">                 _____________________________</w:t>
      </w:r>
    </w:p>
    <w:p w14:paraId="4BDAC373" w14:textId="77777777" w:rsidR="004E0FDE" w:rsidRPr="00637962" w:rsidRDefault="00C4447B" w:rsidP="00C4447B">
      <w:pPr>
        <w:ind w:left="1416" w:firstLine="708"/>
        <w:rPr>
          <w:rFonts w:ascii="Arial" w:hAnsi="Arial" w:cs="Arial"/>
        </w:rPr>
      </w:pPr>
      <w:r>
        <w:rPr>
          <w:rFonts w:ascii="Arial" w:hAnsi="Arial" w:cs="Arial"/>
        </w:rPr>
        <w:t xml:space="preserve">   Representante</w:t>
      </w:r>
      <w:r w:rsidR="008202ED">
        <w:rPr>
          <w:rFonts w:ascii="Arial" w:hAnsi="Arial" w:cs="Arial"/>
        </w:rPr>
        <w:tab/>
      </w:r>
      <w:r>
        <w:rPr>
          <w:rFonts w:ascii="Arial" w:hAnsi="Arial" w:cs="Arial"/>
        </w:rPr>
        <w:t>1</w:t>
      </w:r>
      <w:r w:rsidR="008202ED">
        <w:rPr>
          <w:rFonts w:ascii="Arial" w:hAnsi="Arial" w:cs="Arial"/>
        </w:rPr>
        <w:t xml:space="preserve">                    </w:t>
      </w:r>
      <w:r>
        <w:rPr>
          <w:rFonts w:ascii="Arial" w:hAnsi="Arial" w:cs="Arial"/>
        </w:rPr>
        <w:t xml:space="preserve">        Representante 2</w:t>
      </w:r>
    </w:p>
    <w:p w14:paraId="2288F5D6" w14:textId="77777777" w:rsidR="008202ED" w:rsidRDefault="008202ED" w:rsidP="004E0FDE">
      <w:pPr>
        <w:jc w:val="center"/>
        <w:rPr>
          <w:rFonts w:ascii="Arial" w:hAnsi="Arial" w:cs="Arial"/>
          <w:color w:val="0070C0"/>
        </w:rPr>
      </w:pPr>
      <w:r>
        <w:rPr>
          <w:rFonts w:ascii="Arial" w:hAnsi="Arial" w:cs="Arial"/>
          <w:color w:val="0070C0"/>
        </w:rPr>
        <w:t xml:space="preserve"> </w:t>
      </w:r>
    </w:p>
    <w:p w14:paraId="7B4BCB29" w14:textId="77777777" w:rsidR="004E0FDE" w:rsidRPr="00CE2CC8" w:rsidRDefault="00C4447B" w:rsidP="004E0FDE">
      <w:pPr>
        <w:jc w:val="center"/>
        <w:rPr>
          <w:rFonts w:ascii="Arial" w:hAnsi="Arial" w:cs="Arial"/>
          <w:b/>
        </w:rPr>
      </w:pPr>
      <w:r>
        <w:rPr>
          <w:rFonts w:ascii="Arial" w:hAnsi="Arial" w:cs="Arial"/>
          <w:b/>
        </w:rPr>
        <w:t>Empresa</w:t>
      </w:r>
    </w:p>
    <w:p w14:paraId="25BDDB7B" w14:textId="77777777" w:rsidR="008202ED" w:rsidRDefault="008202ED" w:rsidP="004E0FDE">
      <w:pPr>
        <w:jc w:val="center"/>
        <w:rPr>
          <w:rFonts w:ascii="Arial" w:hAnsi="Arial" w:cs="Arial"/>
          <w:color w:val="0070C0"/>
          <w:sz w:val="22"/>
          <w:szCs w:val="22"/>
        </w:rPr>
      </w:pPr>
    </w:p>
    <w:p w14:paraId="0D3BB075" w14:textId="77777777" w:rsidR="008575BF" w:rsidRDefault="008575BF" w:rsidP="004E0FDE">
      <w:pPr>
        <w:jc w:val="center"/>
        <w:rPr>
          <w:rFonts w:ascii="Arial" w:hAnsi="Arial" w:cs="Arial"/>
          <w:color w:val="0070C0"/>
          <w:sz w:val="22"/>
          <w:szCs w:val="22"/>
        </w:rPr>
      </w:pPr>
    </w:p>
    <w:p w14:paraId="5AED6C50" w14:textId="77777777" w:rsidR="008575BF" w:rsidRDefault="008575BF" w:rsidP="008575BF">
      <w:pPr>
        <w:rPr>
          <w:rFonts w:ascii="Arial" w:hAnsi="Arial" w:cs="Arial"/>
          <w:color w:val="0070C0"/>
          <w:sz w:val="22"/>
          <w:szCs w:val="22"/>
        </w:rPr>
      </w:pPr>
    </w:p>
    <w:p w14:paraId="4B588813" w14:textId="77777777" w:rsidR="0078737F" w:rsidRDefault="0078737F" w:rsidP="00CE5FDC">
      <w:pPr>
        <w:pStyle w:val="Ttulo1"/>
        <w:ind w:left="360"/>
        <w:jc w:val="both"/>
        <w:rPr>
          <w:rFonts w:cs="Arial"/>
          <w:b w:val="0"/>
        </w:rPr>
      </w:pPr>
    </w:p>
    <w:p w14:paraId="293615B5" w14:textId="77777777" w:rsidR="00222647" w:rsidRPr="00222647" w:rsidRDefault="00222647" w:rsidP="00222647"/>
    <w:sectPr w:rsidR="00222647" w:rsidRPr="00222647" w:rsidSect="008575BF">
      <w:headerReference w:type="default" r:id="rId11"/>
      <w:footerReference w:type="even" r:id="rId12"/>
      <w:headerReference w:type="first" r:id="rId13"/>
      <w:pgSz w:w="12242" w:h="15842" w:code="1"/>
      <w:pgMar w:top="1701" w:right="1134" w:bottom="1134" w:left="1134" w:header="720" w:footer="2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960FC" w14:textId="77777777" w:rsidR="00E85288" w:rsidRDefault="00E85288">
      <w:r>
        <w:separator/>
      </w:r>
    </w:p>
  </w:endnote>
  <w:endnote w:type="continuationSeparator" w:id="0">
    <w:p w14:paraId="703C119D" w14:textId="77777777" w:rsidR="00E85288" w:rsidRDefault="00E85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ont377">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C9810" w14:textId="77777777" w:rsidR="000713D0" w:rsidRDefault="006B3F30">
    <w:pPr>
      <w:pStyle w:val="Piedepgina"/>
      <w:framePr w:wrap="around" w:vAnchor="text" w:hAnchor="margin" w:xAlign="right" w:y="1"/>
      <w:rPr>
        <w:rStyle w:val="Nmerodepgina"/>
      </w:rPr>
    </w:pPr>
    <w:r>
      <w:rPr>
        <w:rStyle w:val="Nmerodepgina"/>
      </w:rPr>
      <w:fldChar w:fldCharType="begin"/>
    </w:r>
    <w:r w:rsidR="000713D0">
      <w:rPr>
        <w:rStyle w:val="Nmerodepgina"/>
      </w:rPr>
      <w:instrText xml:space="preserve">PAGE  </w:instrText>
    </w:r>
    <w:r>
      <w:rPr>
        <w:rStyle w:val="Nmerodepgina"/>
      </w:rPr>
      <w:fldChar w:fldCharType="end"/>
    </w:r>
  </w:p>
  <w:p w14:paraId="7AA2818A" w14:textId="77777777" w:rsidR="000713D0" w:rsidRDefault="000713D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F33EF" w14:textId="77777777" w:rsidR="00E85288" w:rsidRDefault="00E85288">
      <w:r>
        <w:separator/>
      </w:r>
    </w:p>
  </w:footnote>
  <w:footnote w:type="continuationSeparator" w:id="0">
    <w:p w14:paraId="6186CF0C" w14:textId="77777777" w:rsidR="00E85288" w:rsidRDefault="00E852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53" w:type="dxa"/>
      <w:tblBorders>
        <w:insideH w:val="single" w:sz="4" w:space="0" w:color="auto"/>
      </w:tblBorders>
      <w:tblLook w:val="01E0" w:firstRow="1" w:lastRow="1" w:firstColumn="1" w:lastColumn="1" w:noHBand="0" w:noVBand="0"/>
    </w:tblPr>
    <w:tblGrid>
      <w:gridCol w:w="10031"/>
      <w:gridCol w:w="222"/>
    </w:tblGrid>
    <w:tr w:rsidR="00BB402C" w14:paraId="17B67D7F" w14:textId="77777777" w:rsidTr="008575BF">
      <w:trPr>
        <w:trHeight w:val="1271"/>
      </w:trPr>
      <w:tc>
        <w:tcPr>
          <w:tcW w:w="10031" w:type="dxa"/>
        </w:tcPr>
        <w:tbl>
          <w:tblPr>
            <w:tblW w:w="9247" w:type="dxa"/>
            <w:tblInd w:w="104" w:type="dxa"/>
            <w:tblCellMar>
              <w:left w:w="0" w:type="dxa"/>
              <w:right w:w="0" w:type="dxa"/>
            </w:tblCellMar>
            <w:tblLook w:val="04A0" w:firstRow="1" w:lastRow="0" w:firstColumn="1" w:lastColumn="0" w:noHBand="0" w:noVBand="1"/>
          </w:tblPr>
          <w:tblGrid>
            <w:gridCol w:w="2585"/>
            <w:gridCol w:w="4961"/>
            <w:gridCol w:w="1701"/>
          </w:tblGrid>
          <w:tr w:rsidR="00E44414" w14:paraId="034268D6" w14:textId="77777777" w:rsidTr="008575BF">
            <w:trPr>
              <w:cantSplit/>
              <w:trHeight w:hRule="exact" w:val="1191"/>
              <w:tblHeader/>
            </w:trPr>
            <w:tc>
              <w:tcPr>
                <w:tcW w:w="2585" w:type="dxa"/>
                <w:tcBorders>
                  <w:top w:val="single" w:sz="4" w:space="0" w:color="000000"/>
                  <w:left w:val="single" w:sz="4" w:space="0" w:color="000000"/>
                  <w:bottom w:val="single" w:sz="4" w:space="0" w:color="000000"/>
                  <w:right w:val="single" w:sz="4" w:space="0" w:color="000000"/>
                </w:tcBorders>
              </w:tcPr>
              <w:p w14:paraId="47461E16" w14:textId="77777777" w:rsidR="00E44414" w:rsidRDefault="00E44414" w:rsidP="00E44414">
                <w:pPr>
                  <w:pStyle w:val="TableParagraph"/>
                  <w:kinsoku w:val="0"/>
                  <w:overflowPunct w:val="0"/>
                  <w:spacing w:line="110" w:lineRule="exact"/>
                  <w:rPr>
                    <w:sz w:val="11"/>
                    <w:szCs w:val="11"/>
                  </w:rPr>
                </w:pPr>
                <w:r>
                  <w:rPr>
                    <w:noProof/>
                  </w:rPr>
                  <w:drawing>
                    <wp:anchor distT="0" distB="0" distL="114300" distR="114300" simplePos="0" relativeHeight="251662336" behindDoc="1" locked="0" layoutInCell="1" allowOverlap="1" wp14:anchorId="25BC9C35" wp14:editId="4FC15527">
                      <wp:simplePos x="0" y="0"/>
                      <wp:positionH relativeFrom="column">
                        <wp:posOffset>71120</wp:posOffset>
                      </wp:positionH>
                      <wp:positionV relativeFrom="paragraph">
                        <wp:posOffset>117475</wp:posOffset>
                      </wp:positionV>
                      <wp:extent cx="1489075" cy="415925"/>
                      <wp:effectExtent l="0" t="0" r="0" b="3175"/>
                      <wp:wrapTight wrapText="bothSides">
                        <wp:wrapPolygon edited="0">
                          <wp:start x="0" y="0"/>
                          <wp:lineTo x="0" y="20776"/>
                          <wp:lineTo x="21278" y="20776"/>
                          <wp:lineTo x="21278" y="0"/>
                          <wp:lineTo x="0" y="0"/>
                        </wp:wrapPolygon>
                      </wp:wrapTight>
                      <wp:docPr id="806585525" name="Imagen 806585525"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88668" name="Imagen 1" descr="Imagen que contiene dibuj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9075" cy="415925"/>
                              </a:xfrm>
                              <a:prstGeom prst="rect">
                                <a:avLst/>
                              </a:prstGeom>
                              <a:noFill/>
                            </pic:spPr>
                          </pic:pic>
                        </a:graphicData>
                      </a:graphic>
                      <wp14:sizeRelH relativeFrom="page">
                        <wp14:pctWidth>0</wp14:pctWidth>
                      </wp14:sizeRelH>
                      <wp14:sizeRelV relativeFrom="page">
                        <wp14:pctHeight>0</wp14:pctHeight>
                      </wp14:sizeRelV>
                    </wp:anchor>
                  </w:drawing>
                </w:r>
              </w:p>
              <w:p w14:paraId="67FD09A8" w14:textId="77777777" w:rsidR="00E44414" w:rsidRDefault="00E44414" w:rsidP="00E44414">
                <w:pPr>
                  <w:pStyle w:val="TableParagraph"/>
                  <w:kinsoku w:val="0"/>
                  <w:overflowPunct w:val="0"/>
                  <w:ind w:left="1" w:right="1985"/>
                  <w:rPr>
                    <w:sz w:val="20"/>
                    <w:szCs w:val="20"/>
                  </w:rPr>
                </w:pPr>
              </w:p>
              <w:p w14:paraId="71685FCC" w14:textId="77777777" w:rsidR="00E44414" w:rsidRDefault="00E44414" w:rsidP="00E44414">
                <w:pPr>
                  <w:pStyle w:val="TableParagraph"/>
                  <w:kinsoku w:val="0"/>
                  <w:overflowPunct w:val="0"/>
                  <w:spacing w:line="280" w:lineRule="exact"/>
                </w:pPr>
              </w:p>
            </w:tc>
            <w:tc>
              <w:tcPr>
                <w:tcW w:w="4961" w:type="dxa"/>
                <w:tcBorders>
                  <w:top w:val="single" w:sz="4" w:space="0" w:color="000000"/>
                  <w:left w:val="single" w:sz="4" w:space="0" w:color="000000"/>
                  <w:bottom w:val="single" w:sz="4" w:space="0" w:color="000000"/>
                  <w:right w:val="single" w:sz="4" w:space="0" w:color="000000"/>
                </w:tcBorders>
              </w:tcPr>
              <w:p w14:paraId="0B4AC53D" w14:textId="77777777" w:rsidR="00E44414" w:rsidRDefault="00E44414" w:rsidP="00E44414">
                <w:pPr>
                  <w:pStyle w:val="TableParagraph"/>
                  <w:kinsoku w:val="0"/>
                  <w:overflowPunct w:val="0"/>
                  <w:spacing w:before="2" w:line="220" w:lineRule="exact"/>
                </w:pPr>
              </w:p>
              <w:p w14:paraId="4E7D65DD" w14:textId="77777777" w:rsidR="00E44414" w:rsidRPr="000A1E14" w:rsidRDefault="00E44414" w:rsidP="00E44414">
                <w:pPr>
                  <w:pStyle w:val="TableParagraph"/>
                  <w:tabs>
                    <w:tab w:val="left" w:pos="3675"/>
                  </w:tabs>
                  <w:kinsoku w:val="0"/>
                  <w:overflowPunct w:val="0"/>
                  <w:ind w:left="1832" w:right="1829"/>
                  <w:jc w:val="center"/>
                  <w:rPr>
                    <w:rFonts w:ascii="Calibri" w:hAnsi="Calibri" w:cs="Calibri"/>
                    <w:lang w:val="es-CL"/>
                  </w:rPr>
                </w:pPr>
                <w:r>
                  <w:rPr>
                    <w:rFonts w:ascii="Calibri" w:hAnsi="Calibri" w:cs="Calibri"/>
                    <w:b/>
                    <w:bCs/>
                    <w:spacing w:val="-2"/>
                    <w:lang w:val="es-CL"/>
                  </w:rPr>
                  <w:t>TERMINOS DE REFERENCIA</w:t>
                </w:r>
              </w:p>
              <w:p w14:paraId="6380C10F" w14:textId="6CC805A4" w:rsidR="00E44414" w:rsidRDefault="00E44414" w:rsidP="00E44414">
                <w:pPr>
                  <w:pStyle w:val="TableParagraph"/>
                  <w:kinsoku w:val="0"/>
                  <w:overflowPunct w:val="0"/>
                  <w:spacing w:line="219" w:lineRule="exact"/>
                  <w:ind w:left="371" w:right="369"/>
                  <w:jc w:val="center"/>
                  <w:rPr>
                    <w:lang w:val="es-CL"/>
                  </w:rPr>
                </w:pPr>
                <w:r w:rsidRPr="007E090D">
                  <w:rPr>
                    <w:rFonts w:ascii="Calibri" w:hAnsi="Calibri" w:cs="Calibri"/>
                    <w:spacing w:val="-4"/>
                    <w:sz w:val="18"/>
                    <w:szCs w:val="18"/>
                    <w:lang w:val="es-CL"/>
                  </w:rPr>
                  <w:t>“</w:t>
                </w:r>
                <w:r w:rsidR="007E090D" w:rsidRPr="007E090D">
                  <w:rPr>
                    <w:rFonts w:ascii="Calibri" w:hAnsi="Calibri" w:cs="Calibri"/>
                    <w:spacing w:val="-4"/>
                    <w:sz w:val="18"/>
                    <w:szCs w:val="18"/>
                    <w:lang w:val="es-CL"/>
                  </w:rPr>
                  <w:t>SERVICIO DE DISEÑO, APLICACIÓN Y ANÁLISIS DE LA ENCUESTA DE GÉNERO ENAP 2026</w:t>
                </w:r>
                <w:r w:rsidRPr="007E090D">
                  <w:rPr>
                    <w:rFonts w:ascii="Calibri" w:hAnsi="Calibri" w:cs="Calibri"/>
                    <w:spacing w:val="-4"/>
                    <w:sz w:val="18"/>
                    <w:szCs w:val="18"/>
                    <w:lang w:val="es-CL"/>
                  </w:rPr>
                  <w:t>”</w:t>
                </w:r>
              </w:p>
            </w:tc>
            <w:tc>
              <w:tcPr>
                <w:tcW w:w="1701" w:type="dxa"/>
                <w:tcBorders>
                  <w:top w:val="single" w:sz="4" w:space="0" w:color="000000"/>
                  <w:left w:val="single" w:sz="4" w:space="0" w:color="000000"/>
                  <w:bottom w:val="single" w:sz="4" w:space="0" w:color="000000"/>
                  <w:right w:val="single" w:sz="4" w:space="0" w:color="000000"/>
                </w:tcBorders>
              </w:tcPr>
              <w:p w14:paraId="40B10748" w14:textId="77777777" w:rsidR="00E44414" w:rsidRPr="009A57A6" w:rsidRDefault="00E44414" w:rsidP="00E44414">
                <w:pPr>
                  <w:pStyle w:val="TableParagraph"/>
                  <w:kinsoku w:val="0"/>
                  <w:overflowPunct w:val="0"/>
                  <w:spacing w:before="4" w:line="140" w:lineRule="exact"/>
                  <w:rPr>
                    <w:sz w:val="14"/>
                    <w:szCs w:val="14"/>
                    <w:highlight w:val="yellow"/>
                    <w:lang w:val="es-CL"/>
                  </w:rPr>
                </w:pPr>
              </w:p>
              <w:p w14:paraId="6271301E" w14:textId="77777777" w:rsidR="00E44414" w:rsidRPr="009A57A6" w:rsidRDefault="00E44414" w:rsidP="00E44414">
                <w:pPr>
                  <w:pStyle w:val="TableParagraph"/>
                  <w:kinsoku w:val="0"/>
                  <w:overflowPunct w:val="0"/>
                  <w:spacing w:line="200" w:lineRule="exact"/>
                  <w:rPr>
                    <w:sz w:val="20"/>
                    <w:szCs w:val="20"/>
                    <w:highlight w:val="yellow"/>
                    <w:lang w:val="es-CL"/>
                  </w:rPr>
                </w:pPr>
              </w:p>
              <w:p w14:paraId="7090EF8A" w14:textId="738C3C12" w:rsidR="00E44414" w:rsidRDefault="007E090D" w:rsidP="00E44414">
                <w:pPr>
                  <w:pStyle w:val="TableParagraph"/>
                  <w:kinsoku w:val="0"/>
                  <w:overflowPunct w:val="0"/>
                  <w:spacing w:before="1"/>
                  <w:jc w:val="center"/>
                  <w:rPr>
                    <w:lang w:val="es-CL"/>
                  </w:rPr>
                </w:pPr>
                <w:r>
                  <w:rPr>
                    <w:rFonts w:ascii="Verdana" w:eastAsia="Times New Roman" w:hAnsi="Verdana"/>
                    <w:sz w:val="20"/>
                    <w:szCs w:val="20"/>
                  </w:rPr>
                  <w:t>TR</w:t>
                </w:r>
                <w:r w:rsidR="00E44414" w:rsidRPr="00DF51EE">
                  <w:rPr>
                    <w:rFonts w:ascii="Verdana" w:eastAsia="Times New Roman" w:hAnsi="Verdana"/>
                    <w:sz w:val="20"/>
                    <w:szCs w:val="20"/>
                  </w:rPr>
                  <w:t>3110</w:t>
                </w:r>
                <w:r>
                  <w:rPr>
                    <w:rFonts w:ascii="Verdana" w:eastAsia="Times New Roman" w:hAnsi="Verdana"/>
                    <w:sz w:val="20"/>
                    <w:szCs w:val="20"/>
                  </w:rPr>
                  <w:t>8756</w:t>
                </w:r>
                <w:r w:rsidR="00E44414" w:rsidRPr="009A57A6">
                  <w:rPr>
                    <w:rFonts w:ascii="Verdana" w:eastAsia="Times New Roman" w:hAnsi="Verdana"/>
                    <w:sz w:val="20"/>
                    <w:szCs w:val="20"/>
                    <w:highlight w:val="yellow"/>
                  </w:rPr>
                  <w:br/>
                </w:r>
              </w:p>
            </w:tc>
          </w:tr>
        </w:tbl>
        <w:p w14:paraId="2A6F2B7C" w14:textId="77777777" w:rsidR="00BB402C" w:rsidRDefault="00BB402C" w:rsidP="00597E9E">
          <w:pPr>
            <w:pStyle w:val="Encabezado"/>
          </w:pPr>
        </w:p>
      </w:tc>
      <w:tc>
        <w:tcPr>
          <w:tcW w:w="222" w:type="dxa"/>
          <w:vAlign w:val="center"/>
        </w:tcPr>
        <w:p w14:paraId="05E40593" w14:textId="77777777" w:rsidR="00BB402C" w:rsidRDefault="00BB402C" w:rsidP="00597E9E">
          <w:pPr>
            <w:pStyle w:val="Encabezado"/>
            <w:rPr>
              <w:rFonts w:ascii="Arial" w:hAnsi="Arial"/>
              <w:sz w:val="14"/>
            </w:rPr>
          </w:pPr>
        </w:p>
      </w:tc>
    </w:tr>
  </w:tbl>
  <w:p w14:paraId="4EF9213D" w14:textId="77777777" w:rsidR="000713D0" w:rsidRPr="00BB402C" w:rsidRDefault="000713D0" w:rsidP="0024562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91" w:type="dxa"/>
      <w:tblInd w:w="104" w:type="dxa"/>
      <w:tblLayout w:type="fixed"/>
      <w:tblCellMar>
        <w:left w:w="0" w:type="dxa"/>
        <w:right w:w="0" w:type="dxa"/>
      </w:tblCellMar>
      <w:tblLook w:val="0000" w:firstRow="0" w:lastRow="0" w:firstColumn="0" w:lastColumn="0" w:noHBand="0" w:noVBand="0"/>
    </w:tblPr>
    <w:tblGrid>
      <w:gridCol w:w="2736"/>
      <w:gridCol w:w="5529"/>
      <w:gridCol w:w="2126"/>
    </w:tblGrid>
    <w:tr w:rsidR="005554C4" w:rsidRPr="00501B83" w14:paraId="494FD204" w14:textId="77777777" w:rsidTr="00067E69">
      <w:trPr>
        <w:cantSplit/>
        <w:trHeight w:hRule="exact" w:val="1191"/>
        <w:tblHeader/>
      </w:trPr>
      <w:tc>
        <w:tcPr>
          <w:tcW w:w="2736" w:type="dxa"/>
          <w:tcBorders>
            <w:top w:val="single" w:sz="4" w:space="0" w:color="000000"/>
            <w:left w:val="single" w:sz="4" w:space="0" w:color="000000"/>
            <w:bottom w:val="single" w:sz="4" w:space="0" w:color="000000"/>
            <w:right w:val="single" w:sz="4" w:space="0" w:color="000000"/>
          </w:tcBorders>
        </w:tcPr>
        <w:p w14:paraId="15CAB023" w14:textId="7A5ECB3B" w:rsidR="005554C4" w:rsidRDefault="00565971" w:rsidP="005554C4">
          <w:pPr>
            <w:pStyle w:val="TableParagraph"/>
            <w:kinsoku w:val="0"/>
            <w:overflowPunct w:val="0"/>
            <w:spacing w:line="110" w:lineRule="exact"/>
            <w:rPr>
              <w:sz w:val="11"/>
              <w:szCs w:val="11"/>
            </w:rPr>
          </w:pPr>
          <w:bookmarkStart w:id="1" w:name="_Hlk109648504"/>
          <w:bookmarkStart w:id="2" w:name="_Hlk109648505"/>
          <w:bookmarkStart w:id="3" w:name="_Hlk109648575"/>
          <w:bookmarkStart w:id="4" w:name="_Hlk109648576"/>
          <w:bookmarkStart w:id="5" w:name="_Hlk109648702"/>
          <w:bookmarkStart w:id="6" w:name="_Hlk109648703"/>
          <w:bookmarkStart w:id="7" w:name="_Hlk109648857"/>
          <w:bookmarkStart w:id="8" w:name="_Hlk109648858"/>
          <w:bookmarkStart w:id="9" w:name="_Hlk109648935"/>
          <w:bookmarkStart w:id="10" w:name="_Hlk109648936"/>
          <w:bookmarkStart w:id="11" w:name="_Hlk109649026"/>
          <w:bookmarkStart w:id="12" w:name="_Hlk109649027"/>
          <w:bookmarkStart w:id="13" w:name="_Hlk109649121"/>
          <w:bookmarkStart w:id="14" w:name="_Hlk109649122"/>
          <w:bookmarkStart w:id="15" w:name="_Hlk109649232"/>
          <w:bookmarkStart w:id="16" w:name="_Hlk109649233"/>
          <w:bookmarkStart w:id="17" w:name="_Hlk109649323"/>
          <w:bookmarkStart w:id="18" w:name="_Hlk109649324"/>
          <w:bookmarkStart w:id="19" w:name="_Hlk109649431"/>
          <w:bookmarkStart w:id="20" w:name="_Hlk109649432"/>
          <w:bookmarkStart w:id="21" w:name="_Hlk109649515"/>
          <w:bookmarkStart w:id="22" w:name="_Hlk109649516"/>
          <w:bookmarkStart w:id="23" w:name="_Hlk109649600"/>
          <w:bookmarkStart w:id="24" w:name="_Hlk109649601"/>
          <w:bookmarkStart w:id="25" w:name="_Hlk109649772"/>
          <w:bookmarkStart w:id="26" w:name="_Hlk109649773"/>
          <w:bookmarkStart w:id="27" w:name="_Hlk133417988"/>
          <w:bookmarkStart w:id="28" w:name="_Hlk133417989"/>
          <w:bookmarkStart w:id="29" w:name="_Hlk133419028"/>
          <w:bookmarkStart w:id="30" w:name="_Hlk133419029"/>
          <w:bookmarkStart w:id="31" w:name="_Hlk133419163"/>
          <w:bookmarkStart w:id="32" w:name="_Hlk133419164"/>
          <w:bookmarkStart w:id="33" w:name="_Hlk133419256"/>
          <w:bookmarkStart w:id="34" w:name="_Hlk133419257"/>
          <w:bookmarkStart w:id="35" w:name="_Hlk133419264"/>
          <w:bookmarkStart w:id="36" w:name="_Hlk133419265"/>
          <w:bookmarkStart w:id="37" w:name="_Hlk133419362"/>
          <w:bookmarkStart w:id="38" w:name="_Hlk133419363"/>
          <w:bookmarkStart w:id="39" w:name="_Hlk133419459"/>
          <w:bookmarkStart w:id="40" w:name="_Hlk133419460"/>
          <w:bookmarkStart w:id="41" w:name="_Hlk133419540"/>
          <w:bookmarkStart w:id="42" w:name="_Hlk133419541"/>
          <w:bookmarkStart w:id="43" w:name="_Hlk133419624"/>
          <w:bookmarkStart w:id="44" w:name="_Hlk133419625"/>
          <w:bookmarkStart w:id="45" w:name="_Hlk133419723"/>
          <w:bookmarkStart w:id="46" w:name="_Hlk133419724"/>
          <w:bookmarkStart w:id="47" w:name="_Hlk133419811"/>
          <w:bookmarkStart w:id="48" w:name="_Hlk133419812"/>
          <w:bookmarkStart w:id="49" w:name="_Hlk133419887"/>
          <w:bookmarkStart w:id="50" w:name="_Hlk133419888"/>
          <w:bookmarkStart w:id="51" w:name="_Hlk133419966"/>
          <w:bookmarkStart w:id="52" w:name="_Hlk133419967"/>
          <w:bookmarkStart w:id="53" w:name="_Hlk133420066"/>
          <w:bookmarkStart w:id="54" w:name="_Hlk133420067"/>
          <w:bookmarkStart w:id="55" w:name="_Hlk133420188"/>
          <w:bookmarkStart w:id="56" w:name="_Hlk133420189"/>
          <w:bookmarkStart w:id="57" w:name="_Hlk141868401"/>
          <w:bookmarkStart w:id="58" w:name="_Hlk141868402"/>
          <w:bookmarkStart w:id="59" w:name="_Hlk141868449"/>
          <w:bookmarkStart w:id="60" w:name="_Hlk141868450"/>
          <w:bookmarkStart w:id="61" w:name="_Hlk141868639"/>
          <w:bookmarkStart w:id="62" w:name="_Hlk141868640"/>
          <w:bookmarkStart w:id="63" w:name="_Hlk141868722"/>
          <w:bookmarkStart w:id="64" w:name="_Hlk141868723"/>
          <w:bookmarkStart w:id="65" w:name="_Hlk141868729"/>
          <w:bookmarkStart w:id="66" w:name="_Hlk141868730"/>
          <w:bookmarkStart w:id="67" w:name="_Hlk141868734"/>
          <w:bookmarkStart w:id="68" w:name="_Hlk141868735"/>
          <w:bookmarkStart w:id="69" w:name="_Hlk141868790"/>
          <w:bookmarkStart w:id="70" w:name="_Hlk141868791"/>
          <w:bookmarkStart w:id="71" w:name="_Hlk141868860"/>
          <w:bookmarkStart w:id="72" w:name="_Hlk141868861"/>
          <w:bookmarkStart w:id="73" w:name="_Hlk141868916"/>
          <w:bookmarkStart w:id="74" w:name="_Hlk141868917"/>
          <w:bookmarkStart w:id="75" w:name="_Hlk141868973"/>
          <w:bookmarkStart w:id="76" w:name="_Hlk141868974"/>
          <w:bookmarkStart w:id="77" w:name="_Hlk141869094"/>
          <w:bookmarkStart w:id="78" w:name="_Hlk141869095"/>
          <w:bookmarkStart w:id="79" w:name="_Hlk141870778"/>
          <w:bookmarkStart w:id="80" w:name="_Hlk141870779"/>
          <w:r>
            <w:rPr>
              <w:noProof/>
              <w:lang w:val="es-CL" w:eastAsia="es-CL"/>
            </w:rPr>
            <w:drawing>
              <wp:anchor distT="0" distB="0" distL="114300" distR="114300" simplePos="0" relativeHeight="251660288" behindDoc="1" locked="0" layoutInCell="1" allowOverlap="1" wp14:anchorId="18DCC244" wp14:editId="0C1225B1">
                <wp:simplePos x="0" y="0"/>
                <wp:positionH relativeFrom="column">
                  <wp:posOffset>71120</wp:posOffset>
                </wp:positionH>
                <wp:positionV relativeFrom="paragraph">
                  <wp:posOffset>117475</wp:posOffset>
                </wp:positionV>
                <wp:extent cx="1489075" cy="415925"/>
                <wp:effectExtent l="0" t="0" r="0" b="3175"/>
                <wp:wrapTight wrapText="bothSides">
                  <wp:wrapPolygon edited="0">
                    <wp:start x="0" y="0"/>
                    <wp:lineTo x="0" y="20776"/>
                    <wp:lineTo x="21278" y="20776"/>
                    <wp:lineTo x="21278"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enap.jpg"/>
                        <pic:cNvPicPr/>
                      </pic:nvPicPr>
                      <pic:blipFill>
                        <a:blip r:embed="rId1">
                          <a:extLst>
                            <a:ext uri="{28A0092B-C50C-407E-A947-70E740481C1C}">
                              <a14:useLocalDpi xmlns:a14="http://schemas.microsoft.com/office/drawing/2010/main" val="0"/>
                            </a:ext>
                          </a:extLst>
                        </a:blip>
                        <a:stretch>
                          <a:fillRect/>
                        </a:stretch>
                      </pic:blipFill>
                      <pic:spPr>
                        <a:xfrm>
                          <a:off x="0" y="0"/>
                          <a:ext cx="1489075" cy="415925"/>
                        </a:xfrm>
                        <a:prstGeom prst="rect">
                          <a:avLst/>
                        </a:prstGeom>
                      </pic:spPr>
                    </pic:pic>
                  </a:graphicData>
                </a:graphic>
              </wp:anchor>
            </w:drawing>
          </w:r>
        </w:p>
        <w:p w14:paraId="1BD3FB98" w14:textId="502018A8" w:rsidR="005554C4" w:rsidRDefault="005554C4" w:rsidP="005554C4">
          <w:pPr>
            <w:pStyle w:val="TableParagraph"/>
            <w:kinsoku w:val="0"/>
            <w:overflowPunct w:val="0"/>
            <w:ind w:left="1" w:right="1985"/>
            <w:rPr>
              <w:sz w:val="20"/>
              <w:szCs w:val="20"/>
            </w:rPr>
          </w:pPr>
        </w:p>
        <w:p w14:paraId="2E67B7A2" w14:textId="77777777" w:rsidR="005554C4" w:rsidRDefault="005554C4" w:rsidP="005554C4">
          <w:pPr>
            <w:pStyle w:val="TableParagraph"/>
            <w:kinsoku w:val="0"/>
            <w:overflowPunct w:val="0"/>
            <w:spacing w:line="280" w:lineRule="exact"/>
          </w:pPr>
        </w:p>
      </w:tc>
      <w:tc>
        <w:tcPr>
          <w:tcW w:w="5529" w:type="dxa"/>
          <w:tcBorders>
            <w:top w:val="single" w:sz="4" w:space="0" w:color="000000"/>
            <w:left w:val="single" w:sz="4" w:space="0" w:color="000000"/>
            <w:bottom w:val="single" w:sz="4" w:space="0" w:color="000000"/>
            <w:right w:val="single" w:sz="4" w:space="0" w:color="000000"/>
          </w:tcBorders>
        </w:tcPr>
        <w:p w14:paraId="5BFC8B48" w14:textId="77777777" w:rsidR="005554C4" w:rsidRDefault="005554C4" w:rsidP="005554C4">
          <w:pPr>
            <w:pStyle w:val="TableParagraph"/>
            <w:kinsoku w:val="0"/>
            <w:overflowPunct w:val="0"/>
            <w:spacing w:before="2" w:line="220" w:lineRule="exact"/>
          </w:pPr>
        </w:p>
        <w:p w14:paraId="0278234D" w14:textId="77777777" w:rsidR="005554C4" w:rsidRPr="000A1E14" w:rsidRDefault="005554C4" w:rsidP="005554C4">
          <w:pPr>
            <w:pStyle w:val="TableParagraph"/>
            <w:tabs>
              <w:tab w:val="left" w:pos="3675"/>
            </w:tabs>
            <w:kinsoku w:val="0"/>
            <w:overflowPunct w:val="0"/>
            <w:ind w:left="1832" w:right="1829"/>
            <w:jc w:val="center"/>
            <w:rPr>
              <w:rFonts w:ascii="Calibri" w:hAnsi="Calibri" w:cs="Calibri"/>
              <w:lang w:val="es-CL"/>
            </w:rPr>
          </w:pPr>
          <w:r w:rsidRPr="000A1E14">
            <w:rPr>
              <w:rFonts w:ascii="Calibri" w:hAnsi="Calibri" w:cs="Calibri"/>
              <w:b/>
              <w:bCs/>
              <w:spacing w:val="-2"/>
              <w:lang w:val="es-CL"/>
            </w:rPr>
            <w:t>TE</w:t>
          </w:r>
          <w:r w:rsidRPr="000A1E14">
            <w:rPr>
              <w:rFonts w:ascii="Calibri" w:hAnsi="Calibri" w:cs="Calibri"/>
              <w:b/>
              <w:bCs/>
              <w:spacing w:val="-5"/>
              <w:lang w:val="es-CL"/>
            </w:rPr>
            <w:t>R</w:t>
          </w:r>
          <w:r w:rsidRPr="000A1E14">
            <w:rPr>
              <w:rFonts w:ascii="Calibri" w:hAnsi="Calibri" w:cs="Calibri"/>
              <w:b/>
              <w:bCs/>
              <w:spacing w:val="-6"/>
              <w:lang w:val="es-CL"/>
            </w:rPr>
            <w:t>M</w:t>
          </w:r>
          <w:r w:rsidRPr="000A1E14">
            <w:rPr>
              <w:rFonts w:ascii="Calibri" w:hAnsi="Calibri" w:cs="Calibri"/>
              <w:b/>
              <w:bCs/>
              <w:spacing w:val="-2"/>
              <w:lang w:val="es-CL"/>
            </w:rPr>
            <w:t>I</w:t>
          </w:r>
          <w:r w:rsidRPr="000A1E14">
            <w:rPr>
              <w:rFonts w:ascii="Calibri" w:hAnsi="Calibri" w:cs="Calibri"/>
              <w:b/>
              <w:bCs/>
              <w:spacing w:val="-6"/>
              <w:lang w:val="es-CL"/>
            </w:rPr>
            <w:t>N</w:t>
          </w:r>
          <w:r w:rsidRPr="000A1E14">
            <w:rPr>
              <w:rFonts w:ascii="Calibri" w:hAnsi="Calibri" w:cs="Calibri"/>
              <w:b/>
              <w:bCs/>
              <w:spacing w:val="-2"/>
              <w:lang w:val="es-CL"/>
            </w:rPr>
            <w:t>O</w:t>
          </w:r>
          <w:r w:rsidRPr="000A1E14">
            <w:rPr>
              <w:rFonts w:ascii="Calibri" w:hAnsi="Calibri" w:cs="Calibri"/>
              <w:b/>
              <w:bCs/>
              <w:lang w:val="es-CL"/>
            </w:rPr>
            <w:t>S</w:t>
          </w:r>
          <w:r w:rsidRPr="000A1E14">
            <w:rPr>
              <w:rFonts w:ascii="Calibri" w:hAnsi="Calibri" w:cs="Calibri"/>
              <w:b/>
              <w:bCs/>
              <w:spacing w:val="-11"/>
              <w:lang w:val="es-CL"/>
            </w:rPr>
            <w:t xml:space="preserve"> </w:t>
          </w:r>
          <w:r w:rsidRPr="000A1E14">
            <w:rPr>
              <w:rFonts w:ascii="Calibri" w:hAnsi="Calibri" w:cs="Calibri"/>
              <w:b/>
              <w:bCs/>
              <w:spacing w:val="-5"/>
              <w:lang w:val="es-CL"/>
            </w:rPr>
            <w:t>D</w:t>
          </w:r>
          <w:r w:rsidRPr="000A1E14">
            <w:rPr>
              <w:rFonts w:ascii="Calibri" w:hAnsi="Calibri" w:cs="Calibri"/>
              <w:b/>
              <w:bCs/>
              <w:lang w:val="es-CL"/>
            </w:rPr>
            <w:t>E</w:t>
          </w:r>
          <w:r w:rsidRPr="000A1E14">
            <w:rPr>
              <w:rFonts w:ascii="Calibri" w:hAnsi="Calibri" w:cs="Calibri"/>
              <w:b/>
              <w:bCs/>
              <w:spacing w:val="-11"/>
              <w:lang w:val="es-CL"/>
            </w:rPr>
            <w:t xml:space="preserve"> </w:t>
          </w:r>
          <w:r>
            <w:rPr>
              <w:rFonts w:ascii="Calibri" w:hAnsi="Calibri" w:cs="Calibri"/>
              <w:b/>
              <w:bCs/>
              <w:spacing w:val="-11"/>
              <w:lang w:val="es-CL"/>
            </w:rPr>
            <w:t>R</w:t>
          </w:r>
          <w:r w:rsidRPr="000A1E14">
            <w:rPr>
              <w:rFonts w:ascii="Calibri" w:hAnsi="Calibri" w:cs="Calibri"/>
              <w:b/>
              <w:bCs/>
              <w:spacing w:val="-2"/>
              <w:lang w:val="es-CL"/>
            </w:rPr>
            <w:t>E</w:t>
          </w:r>
          <w:r w:rsidRPr="000A1E14">
            <w:rPr>
              <w:rFonts w:ascii="Calibri" w:hAnsi="Calibri" w:cs="Calibri"/>
              <w:b/>
              <w:bCs/>
              <w:spacing w:val="-6"/>
              <w:lang w:val="es-CL"/>
            </w:rPr>
            <w:t>F</w:t>
          </w:r>
          <w:r w:rsidRPr="000A1E14">
            <w:rPr>
              <w:rFonts w:ascii="Calibri" w:hAnsi="Calibri" w:cs="Calibri"/>
              <w:b/>
              <w:bCs/>
              <w:spacing w:val="-2"/>
              <w:lang w:val="es-CL"/>
            </w:rPr>
            <w:t>E</w:t>
          </w:r>
          <w:r w:rsidRPr="000A1E14">
            <w:rPr>
              <w:rFonts w:ascii="Calibri" w:hAnsi="Calibri" w:cs="Calibri"/>
              <w:b/>
              <w:bCs/>
              <w:spacing w:val="-5"/>
              <w:lang w:val="es-CL"/>
            </w:rPr>
            <w:t>R</w:t>
          </w:r>
          <w:r w:rsidRPr="000A1E14">
            <w:rPr>
              <w:rFonts w:ascii="Calibri" w:hAnsi="Calibri" w:cs="Calibri"/>
              <w:b/>
              <w:bCs/>
              <w:spacing w:val="-6"/>
              <w:lang w:val="es-CL"/>
            </w:rPr>
            <w:t>E</w:t>
          </w:r>
          <w:r w:rsidRPr="000A1E14">
            <w:rPr>
              <w:rFonts w:ascii="Calibri" w:hAnsi="Calibri" w:cs="Calibri"/>
              <w:b/>
              <w:bCs/>
              <w:spacing w:val="-3"/>
              <w:lang w:val="es-CL"/>
            </w:rPr>
            <w:t>N</w:t>
          </w:r>
          <w:r w:rsidRPr="000A1E14">
            <w:rPr>
              <w:rFonts w:ascii="Calibri" w:hAnsi="Calibri" w:cs="Calibri"/>
              <w:b/>
              <w:bCs/>
              <w:spacing w:val="-5"/>
              <w:lang w:val="es-CL"/>
            </w:rPr>
            <w:t>C</w:t>
          </w:r>
          <w:r w:rsidRPr="000A1E14">
            <w:rPr>
              <w:rFonts w:ascii="Calibri" w:hAnsi="Calibri" w:cs="Calibri"/>
              <w:b/>
              <w:bCs/>
              <w:spacing w:val="-2"/>
              <w:lang w:val="es-CL"/>
            </w:rPr>
            <w:t>I</w:t>
          </w:r>
          <w:r w:rsidRPr="000A1E14">
            <w:rPr>
              <w:rFonts w:ascii="Calibri" w:hAnsi="Calibri" w:cs="Calibri"/>
              <w:b/>
              <w:bCs/>
              <w:lang w:val="es-CL"/>
            </w:rPr>
            <w:t>A</w:t>
          </w:r>
        </w:p>
        <w:p w14:paraId="55EEE1CA" w14:textId="0CD5FC49" w:rsidR="005554C4" w:rsidRDefault="005554C4" w:rsidP="00D3173C">
          <w:pPr>
            <w:pStyle w:val="TableParagraph"/>
            <w:kinsoku w:val="0"/>
            <w:overflowPunct w:val="0"/>
            <w:spacing w:line="219" w:lineRule="exact"/>
            <w:ind w:left="371" w:right="369"/>
            <w:jc w:val="center"/>
            <w:rPr>
              <w:rFonts w:ascii="Calibri" w:hAnsi="Calibri" w:cs="Calibri"/>
              <w:spacing w:val="-4"/>
              <w:sz w:val="18"/>
              <w:szCs w:val="18"/>
              <w:lang w:val="es-CL"/>
            </w:rPr>
          </w:pPr>
          <w:r>
            <w:rPr>
              <w:rFonts w:ascii="Calibri" w:hAnsi="Calibri" w:cs="Calibri"/>
              <w:spacing w:val="-4"/>
              <w:sz w:val="18"/>
              <w:szCs w:val="18"/>
              <w:lang w:val="es-CL"/>
            </w:rPr>
            <w:t>“</w:t>
          </w:r>
          <w:r w:rsidR="00222647" w:rsidRPr="00222647">
            <w:rPr>
              <w:rFonts w:ascii="Calibri" w:hAnsi="Calibri" w:cs="Calibri"/>
              <w:spacing w:val="-4"/>
              <w:sz w:val="18"/>
              <w:szCs w:val="18"/>
              <w:lang w:val="es-CL"/>
            </w:rPr>
            <w:t>ASESORÍA Y ELABORACIÓN REPORTE INTEGRADO ENAP 2023-2024 Y MEMORIAS DE FILIALES ENAP SIPETROL Y ENAP REFINERÍAS</w:t>
          </w:r>
          <w:r w:rsidRPr="00414C92">
            <w:rPr>
              <w:rFonts w:ascii="Calibri" w:hAnsi="Calibri" w:cs="Calibri"/>
              <w:spacing w:val="-4"/>
              <w:sz w:val="18"/>
              <w:szCs w:val="18"/>
              <w:lang w:val="es-CL"/>
            </w:rPr>
            <w:t>”</w:t>
          </w:r>
          <w:r w:rsidRPr="000A1E14">
            <w:rPr>
              <w:rFonts w:ascii="Calibri" w:hAnsi="Calibri" w:cs="Calibri"/>
              <w:spacing w:val="-4"/>
              <w:sz w:val="18"/>
              <w:szCs w:val="18"/>
              <w:lang w:val="es-CL"/>
            </w:rPr>
            <w:t xml:space="preserve"> </w:t>
          </w:r>
        </w:p>
        <w:p w14:paraId="4858F1A7" w14:textId="4B2AB0D4" w:rsidR="005554C4" w:rsidRPr="000A1E14" w:rsidRDefault="005554C4" w:rsidP="005554C4">
          <w:pPr>
            <w:pStyle w:val="TableParagraph"/>
            <w:kinsoku w:val="0"/>
            <w:overflowPunct w:val="0"/>
            <w:spacing w:line="219" w:lineRule="exact"/>
            <w:ind w:left="371" w:right="369"/>
            <w:jc w:val="center"/>
            <w:rPr>
              <w:lang w:val="es-CL"/>
            </w:rPr>
          </w:pPr>
        </w:p>
      </w:tc>
      <w:tc>
        <w:tcPr>
          <w:tcW w:w="2126" w:type="dxa"/>
          <w:tcBorders>
            <w:top w:val="single" w:sz="4" w:space="0" w:color="000000"/>
            <w:left w:val="single" w:sz="4" w:space="0" w:color="000000"/>
            <w:bottom w:val="single" w:sz="4" w:space="0" w:color="000000"/>
            <w:right w:val="single" w:sz="4" w:space="0" w:color="000000"/>
          </w:tcBorders>
        </w:tcPr>
        <w:p w14:paraId="173B7A66" w14:textId="77777777" w:rsidR="005554C4" w:rsidRPr="000A1E14" w:rsidRDefault="005554C4" w:rsidP="005554C4">
          <w:pPr>
            <w:pStyle w:val="TableParagraph"/>
            <w:kinsoku w:val="0"/>
            <w:overflowPunct w:val="0"/>
            <w:spacing w:before="4" w:line="140" w:lineRule="exact"/>
            <w:rPr>
              <w:sz w:val="14"/>
              <w:szCs w:val="14"/>
              <w:lang w:val="es-CL"/>
            </w:rPr>
          </w:pPr>
        </w:p>
        <w:p w14:paraId="5FD34FA7" w14:textId="77777777" w:rsidR="005554C4" w:rsidRPr="000A1E14" w:rsidRDefault="005554C4" w:rsidP="005554C4">
          <w:pPr>
            <w:pStyle w:val="TableParagraph"/>
            <w:kinsoku w:val="0"/>
            <w:overflowPunct w:val="0"/>
            <w:spacing w:line="200" w:lineRule="exact"/>
            <w:rPr>
              <w:sz w:val="20"/>
              <w:szCs w:val="20"/>
              <w:lang w:val="es-CL"/>
            </w:rPr>
          </w:pPr>
        </w:p>
        <w:p w14:paraId="48A3A723" w14:textId="6F7BC7EF" w:rsidR="005554C4" w:rsidRPr="00882D5E" w:rsidRDefault="00875FC0" w:rsidP="005554C4">
          <w:pPr>
            <w:pStyle w:val="TableParagraph"/>
            <w:kinsoku w:val="0"/>
            <w:overflowPunct w:val="0"/>
            <w:spacing w:before="1"/>
            <w:ind w:left="359"/>
            <w:rPr>
              <w:lang w:val="es-CL"/>
            </w:rPr>
          </w:pPr>
          <w:r>
            <w:rPr>
              <w:rFonts w:ascii="Verdana" w:eastAsia="Times New Roman" w:hAnsi="Verdana"/>
              <w:sz w:val="20"/>
              <w:szCs w:val="20"/>
            </w:rPr>
            <w:t>C</w:t>
          </w:r>
          <w:r w:rsidR="00D3173C">
            <w:rPr>
              <w:rFonts w:ascii="Verdana" w:eastAsia="Times New Roman" w:hAnsi="Verdana"/>
              <w:sz w:val="20"/>
              <w:szCs w:val="20"/>
            </w:rPr>
            <w:t>C</w:t>
          </w:r>
          <w:r w:rsidR="005554C4">
            <w:rPr>
              <w:rFonts w:ascii="Verdana" w:eastAsia="Times New Roman" w:hAnsi="Verdana"/>
              <w:sz w:val="20"/>
              <w:szCs w:val="20"/>
            </w:rPr>
            <w:t>31102</w:t>
          </w:r>
          <w:r>
            <w:rPr>
              <w:rFonts w:ascii="Verdana" w:eastAsia="Times New Roman" w:hAnsi="Verdana"/>
              <w:sz w:val="20"/>
              <w:szCs w:val="20"/>
            </w:rPr>
            <w:t>119</w:t>
          </w:r>
          <w:r w:rsidR="005554C4">
            <w:rPr>
              <w:rFonts w:ascii="Verdana" w:eastAsia="Times New Roman" w:hAnsi="Verdana"/>
              <w:sz w:val="20"/>
              <w:szCs w:val="20"/>
            </w:rPr>
            <w:br/>
          </w:r>
        </w:p>
      </w:tc>
    </w:t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tbl>
  <w:p w14:paraId="1638B74D" w14:textId="77777777" w:rsidR="005554C4" w:rsidRPr="00882D5E" w:rsidRDefault="005554C4" w:rsidP="005554C4">
    <w:pPr>
      <w:pStyle w:val="Encabezado"/>
      <w:rPr>
        <w:lang w:val="es-CL"/>
      </w:rPr>
    </w:pPr>
  </w:p>
  <w:p w14:paraId="7FF3C6FF" w14:textId="77777777" w:rsidR="0062774C" w:rsidRPr="00BA6229" w:rsidRDefault="0062774C" w:rsidP="00BA6229">
    <w:pPr>
      <w:pStyle w:val="Encabezado"/>
      <w:rPr>
        <w:rFonts w:eastAsia="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name w:val="WWNum10"/>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0000002"/>
    <w:multiLevelType w:val="multilevel"/>
    <w:tmpl w:val="00000002"/>
    <w:name w:val="WWNum15"/>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left"/>
      <w:pPr>
        <w:tabs>
          <w:tab w:val="num" w:pos="0"/>
        </w:tabs>
        <w:ind w:left="0" w:hanging="180"/>
      </w:pPr>
      <w:rPr>
        <w:b/>
        <w:sz w:val="18"/>
      </w:r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00000003"/>
    <w:multiLevelType w:val="multilevel"/>
    <w:tmpl w:val="00000003"/>
    <w:name w:val="WWNum17"/>
    <w:lvl w:ilvl="0">
      <w:start w:val="2"/>
      <w:numFmt w:val="lowerRoman"/>
      <w:lvlText w:val="%1."/>
      <w:lvlJc w:val="left"/>
      <w:pPr>
        <w:tabs>
          <w:tab w:val="num" w:pos="0"/>
        </w:tabs>
        <w:ind w:left="180" w:hanging="180"/>
      </w:pPr>
      <w:rPr>
        <w:b/>
        <w:sz w:val="1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0000004"/>
    <w:multiLevelType w:val="multilevel"/>
    <w:tmpl w:val="00000004"/>
    <w:name w:val="WWNum19"/>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0CC4BBC"/>
    <w:multiLevelType w:val="hybridMultilevel"/>
    <w:tmpl w:val="7B665510"/>
    <w:lvl w:ilvl="0" w:tplc="7C8209F0">
      <w:start w:val="1"/>
      <w:numFmt w:val="lowerLetter"/>
      <w:lvlText w:val="%1)"/>
      <w:lvlJc w:val="left"/>
      <w:pPr>
        <w:tabs>
          <w:tab w:val="num" w:pos="-2300"/>
        </w:tabs>
        <w:ind w:left="-2300" w:hanging="360"/>
      </w:pPr>
      <w:rPr>
        <w:rFonts w:ascii="Arial" w:hAnsi="Arial" w:hint="default"/>
        <w:b w:val="0"/>
        <w:i w:val="0"/>
        <w:sz w:val="20"/>
        <w:szCs w:val="20"/>
      </w:rPr>
    </w:lvl>
    <w:lvl w:ilvl="1" w:tplc="340A0019" w:tentative="1">
      <w:start w:val="1"/>
      <w:numFmt w:val="lowerLetter"/>
      <w:lvlText w:val="%2."/>
      <w:lvlJc w:val="left"/>
      <w:pPr>
        <w:tabs>
          <w:tab w:val="num" w:pos="-1580"/>
        </w:tabs>
        <w:ind w:left="-1580" w:hanging="360"/>
      </w:pPr>
    </w:lvl>
    <w:lvl w:ilvl="2" w:tplc="340A001B" w:tentative="1">
      <w:start w:val="1"/>
      <w:numFmt w:val="lowerRoman"/>
      <w:lvlText w:val="%3."/>
      <w:lvlJc w:val="right"/>
      <w:pPr>
        <w:tabs>
          <w:tab w:val="num" w:pos="-860"/>
        </w:tabs>
        <w:ind w:left="-860" w:hanging="180"/>
      </w:pPr>
    </w:lvl>
    <w:lvl w:ilvl="3" w:tplc="340A000F" w:tentative="1">
      <w:start w:val="1"/>
      <w:numFmt w:val="decimal"/>
      <w:lvlText w:val="%4."/>
      <w:lvlJc w:val="left"/>
      <w:pPr>
        <w:tabs>
          <w:tab w:val="num" w:pos="-140"/>
        </w:tabs>
        <w:ind w:left="-140" w:hanging="360"/>
      </w:pPr>
    </w:lvl>
    <w:lvl w:ilvl="4" w:tplc="340A0019" w:tentative="1">
      <w:start w:val="1"/>
      <w:numFmt w:val="lowerLetter"/>
      <w:lvlText w:val="%5."/>
      <w:lvlJc w:val="left"/>
      <w:pPr>
        <w:tabs>
          <w:tab w:val="num" w:pos="580"/>
        </w:tabs>
        <w:ind w:left="580" w:hanging="360"/>
      </w:pPr>
    </w:lvl>
    <w:lvl w:ilvl="5" w:tplc="340A001B" w:tentative="1">
      <w:start w:val="1"/>
      <w:numFmt w:val="lowerRoman"/>
      <w:lvlText w:val="%6."/>
      <w:lvlJc w:val="right"/>
      <w:pPr>
        <w:tabs>
          <w:tab w:val="num" w:pos="1300"/>
        </w:tabs>
        <w:ind w:left="1300" w:hanging="180"/>
      </w:pPr>
    </w:lvl>
    <w:lvl w:ilvl="6" w:tplc="340A000F" w:tentative="1">
      <w:start w:val="1"/>
      <w:numFmt w:val="decimal"/>
      <w:lvlText w:val="%7."/>
      <w:lvlJc w:val="left"/>
      <w:pPr>
        <w:tabs>
          <w:tab w:val="num" w:pos="2020"/>
        </w:tabs>
        <w:ind w:left="2020" w:hanging="360"/>
      </w:pPr>
    </w:lvl>
    <w:lvl w:ilvl="7" w:tplc="340A0019" w:tentative="1">
      <w:start w:val="1"/>
      <w:numFmt w:val="lowerLetter"/>
      <w:lvlText w:val="%8."/>
      <w:lvlJc w:val="left"/>
      <w:pPr>
        <w:tabs>
          <w:tab w:val="num" w:pos="2740"/>
        </w:tabs>
        <w:ind w:left="2740" w:hanging="360"/>
      </w:pPr>
    </w:lvl>
    <w:lvl w:ilvl="8" w:tplc="340A001B" w:tentative="1">
      <w:start w:val="1"/>
      <w:numFmt w:val="lowerRoman"/>
      <w:lvlText w:val="%9."/>
      <w:lvlJc w:val="right"/>
      <w:pPr>
        <w:tabs>
          <w:tab w:val="num" w:pos="3460"/>
        </w:tabs>
        <w:ind w:left="3460" w:hanging="180"/>
      </w:pPr>
    </w:lvl>
  </w:abstractNum>
  <w:abstractNum w:abstractNumId="6" w15:restartNumberingAfterBreak="0">
    <w:nsid w:val="011F40D7"/>
    <w:multiLevelType w:val="hybridMultilevel"/>
    <w:tmpl w:val="5DE0D83E"/>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052D3B14"/>
    <w:multiLevelType w:val="hybridMultilevel"/>
    <w:tmpl w:val="5CF6D13A"/>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8" w15:restartNumberingAfterBreak="0">
    <w:nsid w:val="055C39AA"/>
    <w:multiLevelType w:val="multilevel"/>
    <w:tmpl w:val="BE2290F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15:restartNumberingAfterBreak="0">
    <w:nsid w:val="083208F0"/>
    <w:multiLevelType w:val="hybridMultilevel"/>
    <w:tmpl w:val="2988B62A"/>
    <w:lvl w:ilvl="0" w:tplc="8E141B3C">
      <w:start w:val="1"/>
      <w:numFmt w:val="lowerLetter"/>
      <w:lvlText w:val="%1)"/>
      <w:lvlJc w:val="left"/>
      <w:pPr>
        <w:tabs>
          <w:tab w:val="num" w:pos="3761"/>
        </w:tabs>
        <w:ind w:left="3761" w:hanging="360"/>
      </w:pPr>
      <w:rPr>
        <w:rFonts w:cs="Arial" w:hint="default"/>
        <w:b w:val="0"/>
        <w:i w:val="0"/>
        <w:sz w:val="20"/>
        <w:szCs w:val="22"/>
      </w:rPr>
    </w:lvl>
    <w:lvl w:ilvl="1" w:tplc="340A0019" w:tentative="1">
      <w:start w:val="1"/>
      <w:numFmt w:val="lowerLetter"/>
      <w:lvlText w:val="%2."/>
      <w:lvlJc w:val="left"/>
      <w:pPr>
        <w:tabs>
          <w:tab w:val="num" w:pos="2715"/>
        </w:tabs>
        <w:ind w:left="2715" w:hanging="360"/>
      </w:pPr>
    </w:lvl>
    <w:lvl w:ilvl="2" w:tplc="340A001B" w:tentative="1">
      <w:start w:val="1"/>
      <w:numFmt w:val="lowerRoman"/>
      <w:lvlText w:val="%3."/>
      <w:lvlJc w:val="right"/>
      <w:pPr>
        <w:tabs>
          <w:tab w:val="num" w:pos="3435"/>
        </w:tabs>
        <w:ind w:left="3435" w:hanging="180"/>
      </w:pPr>
    </w:lvl>
    <w:lvl w:ilvl="3" w:tplc="340A000F" w:tentative="1">
      <w:start w:val="1"/>
      <w:numFmt w:val="decimal"/>
      <w:lvlText w:val="%4."/>
      <w:lvlJc w:val="left"/>
      <w:pPr>
        <w:tabs>
          <w:tab w:val="num" w:pos="4155"/>
        </w:tabs>
        <w:ind w:left="4155" w:hanging="360"/>
      </w:pPr>
    </w:lvl>
    <w:lvl w:ilvl="4" w:tplc="340A0019" w:tentative="1">
      <w:start w:val="1"/>
      <w:numFmt w:val="lowerLetter"/>
      <w:lvlText w:val="%5."/>
      <w:lvlJc w:val="left"/>
      <w:pPr>
        <w:tabs>
          <w:tab w:val="num" w:pos="4875"/>
        </w:tabs>
        <w:ind w:left="4875" w:hanging="360"/>
      </w:pPr>
    </w:lvl>
    <w:lvl w:ilvl="5" w:tplc="340A001B" w:tentative="1">
      <w:start w:val="1"/>
      <w:numFmt w:val="lowerRoman"/>
      <w:lvlText w:val="%6."/>
      <w:lvlJc w:val="right"/>
      <w:pPr>
        <w:tabs>
          <w:tab w:val="num" w:pos="5595"/>
        </w:tabs>
        <w:ind w:left="5595" w:hanging="180"/>
      </w:pPr>
    </w:lvl>
    <w:lvl w:ilvl="6" w:tplc="340A000F" w:tentative="1">
      <w:start w:val="1"/>
      <w:numFmt w:val="decimal"/>
      <w:lvlText w:val="%7."/>
      <w:lvlJc w:val="left"/>
      <w:pPr>
        <w:tabs>
          <w:tab w:val="num" w:pos="6315"/>
        </w:tabs>
        <w:ind w:left="6315" w:hanging="360"/>
      </w:pPr>
    </w:lvl>
    <w:lvl w:ilvl="7" w:tplc="340A0019" w:tentative="1">
      <w:start w:val="1"/>
      <w:numFmt w:val="lowerLetter"/>
      <w:lvlText w:val="%8."/>
      <w:lvlJc w:val="left"/>
      <w:pPr>
        <w:tabs>
          <w:tab w:val="num" w:pos="7035"/>
        </w:tabs>
        <w:ind w:left="7035" w:hanging="360"/>
      </w:pPr>
    </w:lvl>
    <w:lvl w:ilvl="8" w:tplc="340A001B" w:tentative="1">
      <w:start w:val="1"/>
      <w:numFmt w:val="lowerRoman"/>
      <w:lvlText w:val="%9."/>
      <w:lvlJc w:val="right"/>
      <w:pPr>
        <w:tabs>
          <w:tab w:val="num" w:pos="7755"/>
        </w:tabs>
        <w:ind w:left="7755" w:hanging="180"/>
      </w:pPr>
    </w:lvl>
  </w:abstractNum>
  <w:abstractNum w:abstractNumId="10" w15:restartNumberingAfterBreak="0">
    <w:nsid w:val="0A53432E"/>
    <w:multiLevelType w:val="hybridMultilevel"/>
    <w:tmpl w:val="F7B6B370"/>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11" w15:restartNumberingAfterBreak="0">
    <w:nsid w:val="0CC50B70"/>
    <w:multiLevelType w:val="hybridMultilevel"/>
    <w:tmpl w:val="056E9FAC"/>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12" w15:restartNumberingAfterBreak="0">
    <w:nsid w:val="175D782C"/>
    <w:multiLevelType w:val="singleLevel"/>
    <w:tmpl w:val="FC96CB40"/>
    <w:lvl w:ilvl="0">
      <w:start w:val="3"/>
      <w:numFmt w:val="lowerLetter"/>
      <w:lvlText w:val="%1)"/>
      <w:lvlJc w:val="left"/>
      <w:pPr>
        <w:tabs>
          <w:tab w:val="num" w:pos="1074"/>
        </w:tabs>
        <w:ind w:left="1074" w:hanging="420"/>
      </w:pPr>
      <w:rPr>
        <w:rFonts w:hint="default"/>
      </w:rPr>
    </w:lvl>
  </w:abstractNum>
  <w:abstractNum w:abstractNumId="13" w15:restartNumberingAfterBreak="0">
    <w:nsid w:val="1A667839"/>
    <w:multiLevelType w:val="singleLevel"/>
    <w:tmpl w:val="227E853E"/>
    <w:lvl w:ilvl="0">
      <w:numFmt w:val="bullet"/>
      <w:lvlText w:val="-"/>
      <w:lvlJc w:val="left"/>
      <w:pPr>
        <w:tabs>
          <w:tab w:val="num" w:pos="1834"/>
        </w:tabs>
        <w:ind w:left="1834" w:hanging="360"/>
      </w:pPr>
      <w:rPr>
        <w:rFonts w:hint="default"/>
      </w:rPr>
    </w:lvl>
  </w:abstractNum>
  <w:abstractNum w:abstractNumId="14" w15:restartNumberingAfterBreak="0">
    <w:nsid w:val="1B9F5A6F"/>
    <w:multiLevelType w:val="hybridMultilevel"/>
    <w:tmpl w:val="25CC643E"/>
    <w:lvl w:ilvl="0" w:tplc="132CC7CA">
      <w:start w:val="1"/>
      <w:numFmt w:val="decimal"/>
      <w:lvlText w:val="%1."/>
      <w:lvlJc w:val="left"/>
      <w:pPr>
        <w:tabs>
          <w:tab w:val="num" w:pos="2442"/>
        </w:tabs>
        <w:ind w:left="2442" w:hanging="705"/>
      </w:pPr>
      <w:rPr>
        <w:rFonts w:hint="default"/>
      </w:rPr>
    </w:lvl>
    <w:lvl w:ilvl="1" w:tplc="340A0019" w:tentative="1">
      <w:start w:val="1"/>
      <w:numFmt w:val="lowerLetter"/>
      <w:lvlText w:val="%2."/>
      <w:lvlJc w:val="left"/>
      <w:pPr>
        <w:tabs>
          <w:tab w:val="num" w:pos="2817"/>
        </w:tabs>
        <w:ind w:left="2817" w:hanging="360"/>
      </w:pPr>
    </w:lvl>
    <w:lvl w:ilvl="2" w:tplc="340A001B" w:tentative="1">
      <w:start w:val="1"/>
      <w:numFmt w:val="lowerRoman"/>
      <w:lvlText w:val="%3."/>
      <w:lvlJc w:val="right"/>
      <w:pPr>
        <w:tabs>
          <w:tab w:val="num" w:pos="3537"/>
        </w:tabs>
        <w:ind w:left="3537" w:hanging="180"/>
      </w:pPr>
    </w:lvl>
    <w:lvl w:ilvl="3" w:tplc="340A000F" w:tentative="1">
      <w:start w:val="1"/>
      <w:numFmt w:val="decimal"/>
      <w:lvlText w:val="%4."/>
      <w:lvlJc w:val="left"/>
      <w:pPr>
        <w:tabs>
          <w:tab w:val="num" w:pos="4257"/>
        </w:tabs>
        <w:ind w:left="4257" w:hanging="360"/>
      </w:pPr>
    </w:lvl>
    <w:lvl w:ilvl="4" w:tplc="340A0019" w:tentative="1">
      <w:start w:val="1"/>
      <w:numFmt w:val="lowerLetter"/>
      <w:lvlText w:val="%5."/>
      <w:lvlJc w:val="left"/>
      <w:pPr>
        <w:tabs>
          <w:tab w:val="num" w:pos="4977"/>
        </w:tabs>
        <w:ind w:left="4977" w:hanging="360"/>
      </w:pPr>
    </w:lvl>
    <w:lvl w:ilvl="5" w:tplc="340A001B" w:tentative="1">
      <w:start w:val="1"/>
      <w:numFmt w:val="lowerRoman"/>
      <w:lvlText w:val="%6."/>
      <w:lvlJc w:val="right"/>
      <w:pPr>
        <w:tabs>
          <w:tab w:val="num" w:pos="5697"/>
        </w:tabs>
        <w:ind w:left="5697" w:hanging="180"/>
      </w:pPr>
    </w:lvl>
    <w:lvl w:ilvl="6" w:tplc="340A000F" w:tentative="1">
      <w:start w:val="1"/>
      <w:numFmt w:val="decimal"/>
      <w:lvlText w:val="%7."/>
      <w:lvlJc w:val="left"/>
      <w:pPr>
        <w:tabs>
          <w:tab w:val="num" w:pos="6417"/>
        </w:tabs>
        <w:ind w:left="6417" w:hanging="360"/>
      </w:pPr>
    </w:lvl>
    <w:lvl w:ilvl="7" w:tplc="340A0019" w:tentative="1">
      <w:start w:val="1"/>
      <w:numFmt w:val="lowerLetter"/>
      <w:lvlText w:val="%8."/>
      <w:lvlJc w:val="left"/>
      <w:pPr>
        <w:tabs>
          <w:tab w:val="num" w:pos="7137"/>
        </w:tabs>
        <w:ind w:left="7137" w:hanging="360"/>
      </w:pPr>
    </w:lvl>
    <w:lvl w:ilvl="8" w:tplc="340A001B" w:tentative="1">
      <w:start w:val="1"/>
      <w:numFmt w:val="lowerRoman"/>
      <w:lvlText w:val="%9."/>
      <w:lvlJc w:val="right"/>
      <w:pPr>
        <w:tabs>
          <w:tab w:val="num" w:pos="7857"/>
        </w:tabs>
        <w:ind w:left="7857" w:hanging="180"/>
      </w:pPr>
    </w:lvl>
  </w:abstractNum>
  <w:abstractNum w:abstractNumId="15" w15:restartNumberingAfterBreak="0">
    <w:nsid w:val="237B5ACB"/>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23FB13A0"/>
    <w:multiLevelType w:val="hybridMultilevel"/>
    <w:tmpl w:val="23A4A850"/>
    <w:lvl w:ilvl="0" w:tplc="9B5809C6">
      <w:start w:val="1"/>
      <w:numFmt w:val="bullet"/>
      <w:lvlText w:val=""/>
      <w:lvlJc w:val="left"/>
      <w:pPr>
        <w:tabs>
          <w:tab w:val="num" w:pos="2138"/>
        </w:tabs>
        <w:ind w:left="2138" w:hanging="360"/>
      </w:pPr>
      <w:rPr>
        <w:rFonts w:ascii="Wingdings" w:hAnsi="Wingdings" w:hint="default"/>
      </w:rPr>
    </w:lvl>
    <w:lvl w:ilvl="1" w:tplc="0C0A0003" w:tentative="1">
      <w:start w:val="1"/>
      <w:numFmt w:val="bullet"/>
      <w:lvlText w:val="o"/>
      <w:lvlJc w:val="left"/>
      <w:pPr>
        <w:tabs>
          <w:tab w:val="num" w:pos="2858"/>
        </w:tabs>
        <w:ind w:left="2858" w:hanging="360"/>
      </w:pPr>
      <w:rPr>
        <w:rFonts w:ascii="Courier New" w:hAnsi="Courier New" w:cs="Courier New" w:hint="default"/>
      </w:rPr>
    </w:lvl>
    <w:lvl w:ilvl="2" w:tplc="0C0A0005" w:tentative="1">
      <w:start w:val="1"/>
      <w:numFmt w:val="bullet"/>
      <w:lvlText w:val=""/>
      <w:lvlJc w:val="left"/>
      <w:pPr>
        <w:tabs>
          <w:tab w:val="num" w:pos="3578"/>
        </w:tabs>
        <w:ind w:left="3578" w:hanging="360"/>
      </w:pPr>
      <w:rPr>
        <w:rFonts w:ascii="Wingdings" w:hAnsi="Wingdings" w:hint="default"/>
      </w:rPr>
    </w:lvl>
    <w:lvl w:ilvl="3" w:tplc="0C0A0001" w:tentative="1">
      <w:start w:val="1"/>
      <w:numFmt w:val="bullet"/>
      <w:lvlText w:val=""/>
      <w:lvlJc w:val="left"/>
      <w:pPr>
        <w:tabs>
          <w:tab w:val="num" w:pos="4298"/>
        </w:tabs>
        <w:ind w:left="4298" w:hanging="360"/>
      </w:pPr>
      <w:rPr>
        <w:rFonts w:ascii="Symbol" w:hAnsi="Symbol" w:hint="default"/>
      </w:rPr>
    </w:lvl>
    <w:lvl w:ilvl="4" w:tplc="0C0A0003" w:tentative="1">
      <w:start w:val="1"/>
      <w:numFmt w:val="bullet"/>
      <w:lvlText w:val="o"/>
      <w:lvlJc w:val="left"/>
      <w:pPr>
        <w:tabs>
          <w:tab w:val="num" w:pos="5018"/>
        </w:tabs>
        <w:ind w:left="5018" w:hanging="360"/>
      </w:pPr>
      <w:rPr>
        <w:rFonts w:ascii="Courier New" w:hAnsi="Courier New" w:cs="Courier New" w:hint="default"/>
      </w:rPr>
    </w:lvl>
    <w:lvl w:ilvl="5" w:tplc="0C0A0005" w:tentative="1">
      <w:start w:val="1"/>
      <w:numFmt w:val="bullet"/>
      <w:lvlText w:val=""/>
      <w:lvlJc w:val="left"/>
      <w:pPr>
        <w:tabs>
          <w:tab w:val="num" w:pos="5738"/>
        </w:tabs>
        <w:ind w:left="5738" w:hanging="360"/>
      </w:pPr>
      <w:rPr>
        <w:rFonts w:ascii="Wingdings" w:hAnsi="Wingdings" w:hint="default"/>
      </w:rPr>
    </w:lvl>
    <w:lvl w:ilvl="6" w:tplc="0C0A0001" w:tentative="1">
      <w:start w:val="1"/>
      <w:numFmt w:val="bullet"/>
      <w:lvlText w:val=""/>
      <w:lvlJc w:val="left"/>
      <w:pPr>
        <w:tabs>
          <w:tab w:val="num" w:pos="6458"/>
        </w:tabs>
        <w:ind w:left="6458" w:hanging="360"/>
      </w:pPr>
      <w:rPr>
        <w:rFonts w:ascii="Symbol" w:hAnsi="Symbol" w:hint="default"/>
      </w:rPr>
    </w:lvl>
    <w:lvl w:ilvl="7" w:tplc="0C0A0003" w:tentative="1">
      <w:start w:val="1"/>
      <w:numFmt w:val="bullet"/>
      <w:lvlText w:val="o"/>
      <w:lvlJc w:val="left"/>
      <w:pPr>
        <w:tabs>
          <w:tab w:val="num" w:pos="7178"/>
        </w:tabs>
        <w:ind w:left="7178" w:hanging="360"/>
      </w:pPr>
      <w:rPr>
        <w:rFonts w:ascii="Courier New" w:hAnsi="Courier New" w:cs="Courier New" w:hint="default"/>
      </w:rPr>
    </w:lvl>
    <w:lvl w:ilvl="8" w:tplc="0C0A0005" w:tentative="1">
      <w:start w:val="1"/>
      <w:numFmt w:val="bullet"/>
      <w:lvlText w:val=""/>
      <w:lvlJc w:val="left"/>
      <w:pPr>
        <w:tabs>
          <w:tab w:val="num" w:pos="7898"/>
        </w:tabs>
        <w:ind w:left="7898" w:hanging="360"/>
      </w:pPr>
      <w:rPr>
        <w:rFonts w:ascii="Wingdings" w:hAnsi="Wingdings" w:hint="default"/>
      </w:rPr>
    </w:lvl>
  </w:abstractNum>
  <w:abstractNum w:abstractNumId="17" w15:restartNumberingAfterBreak="0">
    <w:nsid w:val="24157200"/>
    <w:multiLevelType w:val="hybridMultilevel"/>
    <w:tmpl w:val="6AA0F502"/>
    <w:lvl w:ilvl="0" w:tplc="0C0A0001">
      <w:start w:val="1"/>
      <w:numFmt w:val="bullet"/>
      <w:lvlText w:val=""/>
      <w:lvlJc w:val="left"/>
      <w:pPr>
        <w:tabs>
          <w:tab w:val="num" w:pos="1512"/>
        </w:tabs>
        <w:ind w:left="1512"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4935787"/>
    <w:multiLevelType w:val="singleLevel"/>
    <w:tmpl w:val="0C0A0001"/>
    <w:lvl w:ilvl="0">
      <w:start w:val="1"/>
      <w:numFmt w:val="bullet"/>
      <w:lvlText w:val=""/>
      <w:lvlJc w:val="left"/>
      <w:pPr>
        <w:tabs>
          <w:tab w:val="num" w:pos="1440"/>
        </w:tabs>
        <w:ind w:left="1440" w:hanging="360"/>
      </w:pPr>
      <w:rPr>
        <w:rFonts w:ascii="Symbol" w:hAnsi="Symbol" w:hint="default"/>
      </w:rPr>
    </w:lvl>
  </w:abstractNum>
  <w:abstractNum w:abstractNumId="19" w15:restartNumberingAfterBreak="0">
    <w:nsid w:val="294B6759"/>
    <w:multiLevelType w:val="singleLevel"/>
    <w:tmpl w:val="2556D3AC"/>
    <w:lvl w:ilvl="0">
      <w:start w:val="5"/>
      <w:numFmt w:val="decimal"/>
      <w:lvlText w:val="%1."/>
      <w:lvlJc w:val="left"/>
      <w:pPr>
        <w:tabs>
          <w:tab w:val="num" w:pos="2544"/>
        </w:tabs>
        <w:ind w:left="2544" w:hanging="420"/>
      </w:pPr>
      <w:rPr>
        <w:rFonts w:hint="default"/>
      </w:rPr>
    </w:lvl>
  </w:abstractNum>
  <w:abstractNum w:abstractNumId="20" w15:restartNumberingAfterBreak="0">
    <w:nsid w:val="2BFB0A39"/>
    <w:multiLevelType w:val="hybridMultilevel"/>
    <w:tmpl w:val="B09E1C7A"/>
    <w:lvl w:ilvl="0" w:tplc="11462346">
      <w:start w:val="1"/>
      <w:numFmt w:val="upperRoman"/>
      <w:lvlText w:val="%1."/>
      <w:lvlJc w:val="right"/>
      <w:pPr>
        <w:tabs>
          <w:tab w:val="num" w:pos="972"/>
        </w:tabs>
        <w:ind w:left="972" w:hanging="180"/>
      </w:pPr>
      <w:rPr>
        <w:rFonts w:hint="default"/>
      </w:rPr>
    </w:lvl>
    <w:lvl w:ilvl="1" w:tplc="0C0A0019" w:tentative="1">
      <w:start w:val="1"/>
      <w:numFmt w:val="lowerLetter"/>
      <w:lvlText w:val="%2."/>
      <w:lvlJc w:val="left"/>
      <w:pPr>
        <w:tabs>
          <w:tab w:val="num" w:pos="495"/>
        </w:tabs>
        <w:ind w:left="495" w:hanging="360"/>
      </w:pPr>
    </w:lvl>
    <w:lvl w:ilvl="2" w:tplc="0C0A001B" w:tentative="1">
      <w:start w:val="1"/>
      <w:numFmt w:val="lowerRoman"/>
      <w:lvlText w:val="%3."/>
      <w:lvlJc w:val="right"/>
      <w:pPr>
        <w:tabs>
          <w:tab w:val="num" w:pos="1215"/>
        </w:tabs>
        <w:ind w:left="1215" w:hanging="180"/>
      </w:pPr>
    </w:lvl>
    <w:lvl w:ilvl="3" w:tplc="0C0A000F" w:tentative="1">
      <w:start w:val="1"/>
      <w:numFmt w:val="decimal"/>
      <w:lvlText w:val="%4."/>
      <w:lvlJc w:val="left"/>
      <w:pPr>
        <w:tabs>
          <w:tab w:val="num" w:pos="1935"/>
        </w:tabs>
        <w:ind w:left="1935" w:hanging="360"/>
      </w:pPr>
    </w:lvl>
    <w:lvl w:ilvl="4" w:tplc="0C0A0019" w:tentative="1">
      <w:start w:val="1"/>
      <w:numFmt w:val="lowerLetter"/>
      <w:lvlText w:val="%5."/>
      <w:lvlJc w:val="left"/>
      <w:pPr>
        <w:tabs>
          <w:tab w:val="num" w:pos="2655"/>
        </w:tabs>
        <w:ind w:left="2655" w:hanging="360"/>
      </w:pPr>
    </w:lvl>
    <w:lvl w:ilvl="5" w:tplc="0C0A001B" w:tentative="1">
      <w:start w:val="1"/>
      <w:numFmt w:val="lowerRoman"/>
      <w:lvlText w:val="%6."/>
      <w:lvlJc w:val="right"/>
      <w:pPr>
        <w:tabs>
          <w:tab w:val="num" w:pos="3375"/>
        </w:tabs>
        <w:ind w:left="3375" w:hanging="180"/>
      </w:pPr>
    </w:lvl>
    <w:lvl w:ilvl="6" w:tplc="0C0A000F" w:tentative="1">
      <w:start w:val="1"/>
      <w:numFmt w:val="decimal"/>
      <w:lvlText w:val="%7."/>
      <w:lvlJc w:val="left"/>
      <w:pPr>
        <w:tabs>
          <w:tab w:val="num" w:pos="4095"/>
        </w:tabs>
        <w:ind w:left="4095" w:hanging="360"/>
      </w:pPr>
    </w:lvl>
    <w:lvl w:ilvl="7" w:tplc="0C0A0019" w:tentative="1">
      <w:start w:val="1"/>
      <w:numFmt w:val="lowerLetter"/>
      <w:lvlText w:val="%8."/>
      <w:lvlJc w:val="left"/>
      <w:pPr>
        <w:tabs>
          <w:tab w:val="num" w:pos="4815"/>
        </w:tabs>
        <w:ind w:left="4815" w:hanging="360"/>
      </w:pPr>
    </w:lvl>
    <w:lvl w:ilvl="8" w:tplc="0C0A001B" w:tentative="1">
      <w:start w:val="1"/>
      <w:numFmt w:val="lowerRoman"/>
      <w:lvlText w:val="%9."/>
      <w:lvlJc w:val="right"/>
      <w:pPr>
        <w:tabs>
          <w:tab w:val="num" w:pos="5535"/>
        </w:tabs>
        <w:ind w:left="5535" w:hanging="180"/>
      </w:pPr>
    </w:lvl>
  </w:abstractNum>
  <w:abstractNum w:abstractNumId="21" w15:restartNumberingAfterBreak="0">
    <w:nsid w:val="349D2B79"/>
    <w:multiLevelType w:val="singleLevel"/>
    <w:tmpl w:val="E5B87D02"/>
    <w:lvl w:ilvl="0">
      <w:start w:val="1"/>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3E6C7CD1"/>
    <w:multiLevelType w:val="hybridMultilevel"/>
    <w:tmpl w:val="16E6B544"/>
    <w:lvl w:ilvl="0" w:tplc="66568D30">
      <w:numFmt w:val="bullet"/>
      <w:lvlText w:val="-"/>
      <w:lvlJc w:val="left"/>
      <w:pPr>
        <w:tabs>
          <w:tab w:val="num" w:pos="1778"/>
        </w:tabs>
        <w:ind w:left="1778" w:hanging="360"/>
      </w:pPr>
      <w:rPr>
        <w:rFonts w:ascii="Times New Roman" w:eastAsia="Times New Roman" w:hAnsi="Times New Roman" w:cs="Times New Roman" w:hint="default"/>
      </w:rPr>
    </w:lvl>
    <w:lvl w:ilvl="1" w:tplc="0C0A0003" w:tentative="1">
      <w:start w:val="1"/>
      <w:numFmt w:val="bullet"/>
      <w:lvlText w:val="o"/>
      <w:lvlJc w:val="left"/>
      <w:pPr>
        <w:tabs>
          <w:tab w:val="num" w:pos="2498"/>
        </w:tabs>
        <w:ind w:left="2498" w:hanging="360"/>
      </w:pPr>
      <w:rPr>
        <w:rFonts w:ascii="Courier New" w:hAnsi="Courier New" w:cs="Courier New" w:hint="default"/>
      </w:rPr>
    </w:lvl>
    <w:lvl w:ilvl="2" w:tplc="0C0A0005" w:tentative="1">
      <w:start w:val="1"/>
      <w:numFmt w:val="bullet"/>
      <w:lvlText w:val=""/>
      <w:lvlJc w:val="left"/>
      <w:pPr>
        <w:tabs>
          <w:tab w:val="num" w:pos="3218"/>
        </w:tabs>
        <w:ind w:left="3218" w:hanging="360"/>
      </w:pPr>
      <w:rPr>
        <w:rFonts w:ascii="Wingdings" w:hAnsi="Wingdings" w:hint="default"/>
      </w:rPr>
    </w:lvl>
    <w:lvl w:ilvl="3" w:tplc="0C0A0001" w:tentative="1">
      <w:start w:val="1"/>
      <w:numFmt w:val="bullet"/>
      <w:lvlText w:val=""/>
      <w:lvlJc w:val="left"/>
      <w:pPr>
        <w:tabs>
          <w:tab w:val="num" w:pos="3938"/>
        </w:tabs>
        <w:ind w:left="3938" w:hanging="360"/>
      </w:pPr>
      <w:rPr>
        <w:rFonts w:ascii="Symbol" w:hAnsi="Symbol" w:hint="default"/>
      </w:rPr>
    </w:lvl>
    <w:lvl w:ilvl="4" w:tplc="0C0A0003" w:tentative="1">
      <w:start w:val="1"/>
      <w:numFmt w:val="bullet"/>
      <w:lvlText w:val="o"/>
      <w:lvlJc w:val="left"/>
      <w:pPr>
        <w:tabs>
          <w:tab w:val="num" w:pos="4658"/>
        </w:tabs>
        <w:ind w:left="4658" w:hanging="360"/>
      </w:pPr>
      <w:rPr>
        <w:rFonts w:ascii="Courier New" w:hAnsi="Courier New" w:cs="Courier New" w:hint="default"/>
      </w:rPr>
    </w:lvl>
    <w:lvl w:ilvl="5" w:tplc="0C0A0005" w:tentative="1">
      <w:start w:val="1"/>
      <w:numFmt w:val="bullet"/>
      <w:lvlText w:val=""/>
      <w:lvlJc w:val="left"/>
      <w:pPr>
        <w:tabs>
          <w:tab w:val="num" w:pos="5378"/>
        </w:tabs>
        <w:ind w:left="5378" w:hanging="360"/>
      </w:pPr>
      <w:rPr>
        <w:rFonts w:ascii="Wingdings" w:hAnsi="Wingdings" w:hint="default"/>
      </w:rPr>
    </w:lvl>
    <w:lvl w:ilvl="6" w:tplc="0C0A0001" w:tentative="1">
      <w:start w:val="1"/>
      <w:numFmt w:val="bullet"/>
      <w:lvlText w:val=""/>
      <w:lvlJc w:val="left"/>
      <w:pPr>
        <w:tabs>
          <w:tab w:val="num" w:pos="6098"/>
        </w:tabs>
        <w:ind w:left="6098" w:hanging="360"/>
      </w:pPr>
      <w:rPr>
        <w:rFonts w:ascii="Symbol" w:hAnsi="Symbol" w:hint="default"/>
      </w:rPr>
    </w:lvl>
    <w:lvl w:ilvl="7" w:tplc="0C0A0003" w:tentative="1">
      <w:start w:val="1"/>
      <w:numFmt w:val="bullet"/>
      <w:lvlText w:val="o"/>
      <w:lvlJc w:val="left"/>
      <w:pPr>
        <w:tabs>
          <w:tab w:val="num" w:pos="6818"/>
        </w:tabs>
        <w:ind w:left="6818" w:hanging="360"/>
      </w:pPr>
      <w:rPr>
        <w:rFonts w:ascii="Courier New" w:hAnsi="Courier New" w:cs="Courier New" w:hint="default"/>
      </w:rPr>
    </w:lvl>
    <w:lvl w:ilvl="8" w:tplc="0C0A0005" w:tentative="1">
      <w:start w:val="1"/>
      <w:numFmt w:val="bullet"/>
      <w:lvlText w:val=""/>
      <w:lvlJc w:val="left"/>
      <w:pPr>
        <w:tabs>
          <w:tab w:val="num" w:pos="7538"/>
        </w:tabs>
        <w:ind w:left="7538" w:hanging="360"/>
      </w:pPr>
      <w:rPr>
        <w:rFonts w:ascii="Wingdings" w:hAnsi="Wingdings" w:hint="default"/>
      </w:rPr>
    </w:lvl>
  </w:abstractNum>
  <w:abstractNum w:abstractNumId="23" w15:restartNumberingAfterBreak="0">
    <w:nsid w:val="485C3F4A"/>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4" w15:restartNumberingAfterBreak="0">
    <w:nsid w:val="4A805678"/>
    <w:multiLevelType w:val="hybridMultilevel"/>
    <w:tmpl w:val="03CE3102"/>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4B011CEB"/>
    <w:multiLevelType w:val="hybridMultilevel"/>
    <w:tmpl w:val="53507DCA"/>
    <w:lvl w:ilvl="0" w:tplc="2AAA2C20">
      <w:start w:val="1"/>
      <w:numFmt w:val="lowerLetter"/>
      <w:lvlText w:val="%1."/>
      <w:lvlJc w:val="left"/>
      <w:pPr>
        <w:tabs>
          <w:tab w:val="num" w:pos="1152"/>
        </w:tabs>
        <w:ind w:left="1152" w:hanging="360"/>
      </w:pPr>
      <w:rPr>
        <w:rFonts w:hint="default"/>
      </w:rPr>
    </w:lvl>
    <w:lvl w:ilvl="1" w:tplc="0C0A0019" w:tentative="1">
      <w:start w:val="1"/>
      <w:numFmt w:val="lowerLetter"/>
      <w:lvlText w:val="%2."/>
      <w:lvlJc w:val="left"/>
      <w:pPr>
        <w:tabs>
          <w:tab w:val="num" w:pos="1872"/>
        </w:tabs>
        <w:ind w:left="1872" w:hanging="360"/>
      </w:pPr>
    </w:lvl>
    <w:lvl w:ilvl="2" w:tplc="0C0A001B" w:tentative="1">
      <w:start w:val="1"/>
      <w:numFmt w:val="lowerRoman"/>
      <w:lvlText w:val="%3."/>
      <w:lvlJc w:val="right"/>
      <w:pPr>
        <w:tabs>
          <w:tab w:val="num" w:pos="2592"/>
        </w:tabs>
        <w:ind w:left="2592" w:hanging="180"/>
      </w:pPr>
    </w:lvl>
    <w:lvl w:ilvl="3" w:tplc="0C0A000F" w:tentative="1">
      <w:start w:val="1"/>
      <w:numFmt w:val="decimal"/>
      <w:lvlText w:val="%4."/>
      <w:lvlJc w:val="left"/>
      <w:pPr>
        <w:tabs>
          <w:tab w:val="num" w:pos="3312"/>
        </w:tabs>
        <w:ind w:left="3312" w:hanging="360"/>
      </w:pPr>
    </w:lvl>
    <w:lvl w:ilvl="4" w:tplc="0C0A0019" w:tentative="1">
      <w:start w:val="1"/>
      <w:numFmt w:val="lowerLetter"/>
      <w:lvlText w:val="%5."/>
      <w:lvlJc w:val="left"/>
      <w:pPr>
        <w:tabs>
          <w:tab w:val="num" w:pos="4032"/>
        </w:tabs>
        <w:ind w:left="4032" w:hanging="360"/>
      </w:pPr>
    </w:lvl>
    <w:lvl w:ilvl="5" w:tplc="0C0A001B" w:tentative="1">
      <w:start w:val="1"/>
      <w:numFmt w:val="lowerRoman"/>
      <w:lvlText w:val="%6."/>
      <w:lvlJc w:val="right"/>
      <w:pPr>
        <w:tabs>
          <w:tab w:val="num" w:pos="4752"/>
        </w:tabs>
        <w:ind w:left="4752" w:hanging="180"/>
      </w:pPr>
    </w:lvl>
    <w:lvl w:ilvl="6" w:tplc="0C0A000F" w:tentative="1">
      <w:start w:val="1"/>
      <w:numFmt w:val="decimal"/>
      <w:lvlText w:val="%7."/>
      <w:lvlJc w:val="left"/>
      <w:pPr>
        <w:tabs>
          <w:tab w:val="num" w:pos="5472"/>
        </w:tabs>
        <w:ind w:left="5472" w:hanging="360"/>
      </w:pPr>
    </w:lvl>
    <w:lvl w:ilvl="7" w:tplc="0C0A0019" w:tentative="1">
      <w:start w:val="1"/>
      <w:numFmt w:val="lowerLetter"/>
      <w:lvlText w:val="%8."/>
      <w:lvlJc w:val="left"/>
      <w:pPr>
        <w:tabs>
          <w:tab w:val="num" w:pos="6192"/>
        </w:tabs>
        <w:ind w:left="6192" w:hanging="360"/>
      </w:pPr>
    </w:lvl>
    <w:lvl w:ilvl="8" w:tplc="0C0A001B" w:tentative="1">
      <w:start w:val="1"/>
      <w:numFmt w:val="lowerRoman"/>
      <w:lvlText w:val="%9."/>
      <w:lvlJc w:val="right"/>
      <w:pPr>
        <w:tabs>
          <w:tab w:val="num" w:pos="6912"/>
        </w:tabs>
        <w:ind w:left="6912" w:hanging="180"/>
      </w:pPr>
    </w:lvl>
  </w:abstractNum>
  <w:abstractNum w:abstractNumId="26" w15:restartNumberingAfterBreak="0">
    <w:nsid w:val="501D2246"/>
    <w:multiLevelType w:val="hybridMultilevel"/>
    <w:tmpl w:val="2D8CA1C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7075EC9"/>
    <w:multiLevelType w:val="multilevel"/>
    <w:tmpl w:val="4126C462"/>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5A6F18E6"/>
    <w:multiLevelType w:val="hybridMultilevel"/>
    <w:tmpl w:val="F966491C"/>
    <w:lvl w:ilvl="0" w:tplc="4656AF26">
      <w:start w:val="1"/>
      <w:numFmt w:val="upperRoman"/>
      <w:lvlText w:val="%1)"/>
      <w:lvlJc w:val="left"/>
      <w:pPr>
        <w:tabs>
          <w:tab w:val="num" w:pos="1080"/>
        </w:tabs>
        <w:ind w:left="1080" w:hanging="720"/>
      </w:pPr>
      <w:rPr>
        <w:rFonts w:hint="default"/>
        <w:b/>
        <w:i w:val="0"/>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5CAA378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D14008F"/>
    <w:multiLevelType w:val="multilevel"/>
    <w:tmpl w:val="D474F49E"/>
    <w:name w:val="oras2"/>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bullet"/>
      <w:lvlText w:val=""/>
      <w:lvlJc w:val="left"/>
      <w:pPr>
        <w:tabs>
          <w:tab w:val="num" w:pos="2041"/>
        </w:tabs>
        <w:ind w:left="2041" w:hanging="737"/>
      </w:pPr>
      <w:rPr>
        <w:rFonts w:ascii="Symbol" w:hAnsi="Symbol" w:hint="default"/>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5DB8217C"/>
    <w:multiLevelType w:val="hybridMultilevel"/>
    <w:tmpl w:val="7DEC25AA"/>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32" w15:restartNumberingAfterBreak="0">
    <w:nsid w:val="61166770"/>
    <w:multiLevelType w:val="multilevel"/>
    <w:tmpl w:val="DF66DAF6"/>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Wingdings" w:hAnsi="Wingdings"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63615A20"/>
    <w:multiLevelType w:val="singleLevel"/>
    <w:tmpl w:val="AA54F0DC"/>
    <w:lvl w:ilvl="0">
      <w:start w:val="30"/>
      <w:numFmt w:val="bullet"/>
      <w:lvlText w:val="-"/>
      <w:lvlJc w:val="left"/>
      <w:pPr>
        <w:tabs>
          <w:tab w:val="num" w:pos="1497"/>
        </w:tabs>
        <w:ind w:left="1497" w:hanging="360"/>
      </w:pPr>
      <w:rPr>
        <w:rFonts w:hint="default"/>
      </w:rPr>
    </w:lvl>
  </w:abstractNum>
  <w:abstractNum w:abstractNumId="34" w15:restartNumberingAfterBreak="0">
    <w:nsid w:val="65857BD5"/>
    <w:multiLevelType w:val="multilevel"/>
    <w:tmpl w:val="9946A6BC"/>
    <w:name w:val="oras"/>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decimal"/>
      <w:lvlText w:val="%1.%2.%3."/>
      <w:lvlJc w:val="left"/>
      <w:pPr>
        <w:tabs>
          <w:tab w:val="num" w:pos="2381"/>
        </w:tabs>
        <w:ind w:left="2381" w:hanging="1661"/>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65A96002"/>
    <w:multiLevelType w:val="hybridMultilevel"/>
    <w:tmpl w:val="E9C24A40"/>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36" w15:restartNumberingAfterBreak="0">
    <w:nsid w:val="67EE5567"/>
    <w:multiLevelType w:val="hybridMultilevel"/>
    <w:tmpl w:val="36AA8D5C"/>
    <w:lvl w:ilvl="0" w:tplc="14CAD704">
      <w:numFmt w:val="bullet"/>
      <w:lvlText w:val="-"/>
      <w:lvlJc w:val="left"/>
      <w:pPr>
        <w:ind w:left="720" w:hanging="360"/>
      </w:pPr>
      <w:rPr>
        <w:rFonts w:ascii="Arial Narrow" w:eastAsia="Times New Roman" w:hAnsi="Arial Narrow"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8F41368"/>
    <w:multiLevelType w:val="hybridMultilevel"/>
    <w:tmpl w:val="6B16BADA"/>
    <w:lvl w:ilvl="0" w:tplc="340A0001">
      <w:start w:val="1"/>
      <w:numFmt w:val="bullet"/>
      <w:lvlText w:val=""/>
      <w:lvlJc w:val="left"/>
      <w:pPr>
        <w:tabs>
          <w:tab w:val="num" w:pos="244"/>
        </w:tabs>
        <w:ind w:left="244" w:hanging="360"/>
      </w:pPr>
      <w:rPr>
        <w:rFonts w:ascii="Symbol" w:hAnsi="Symbol" w:hint="default"/>
      </w:rPr>
    </w:lvl>
    <w:lvl w:ilvl="1" w:tplc="340A0003" w:tentative="1">
      <w:start w:val="1"/>
      <w:numFmt w:val="bullet"/>
      <w:lvlText w:val="o"/>
      <w:lvlJc w:val="left"/>
      <w:pPr>
        <w:tabs>
          <w:tab w:val="num" w:pos="964"/>
        </w:tabs>
        <w:ind w:left="964" w:hanging="360"/>
      </w:pPr>
      <w:rPr>
        <w:rFonts w:ascii="Courier New" w:hAnsi="Courier New" w:cs="Courier New" w:hint="default"/>
      </w:rPr>
    </w:lvl>
    <w:lvl w:ilvl="2" w:tplc="340A0005" w:tentative="1">
      <w:start w:val="1"/>
      <w:numFmt w:val="bullet"/>
      <w:lvlText w:val=""/>
      <w:lvlJc w:val="left"/>
      <w:pPr>
        <w:tabs>
          <w:tab w:val="num" w:pos="1684"/>
        </w:tabs>
        <w:ind w:left="1684" w:hanging="360"/>
      </w:pPr>
      <w:rPr>
        <w:rFonts w:ascii="Wingdings" w:hAnsi="Wingdings" w:hint="default"/>
      </w:rPr>
    </w:lvl>
    <w:lvl w:ilvl="3" w:tplc="340A0001" w:tentative="1">
      <w:start w:val="1"/>
      <w:numFmt w:val="bullet"/>
      <w:lvlText w:val=""/>
      <w:lvlJc w:val="left"/>
      <w:pPr>
        <w:tabs>
          <w:tab w:val="num" w:pos="2404"/>
        </w:tabs>
        <w:ind w:left="2404" w:hanging="360"/>
      </w:pPr>
      <w:rPr>
        <w:rFonts w:ascii="Symbol" w:hAnsi="Symbol" w:hint="default"/>
      </w:rPr>
    </w:lvl>
    <w:lvl w:ilvl="4" w:tplc="340A0003" w:tentative="1">
      <w:start w:val="1"/>
      <w:numFmt w:val="bullet"/>
      <w:lvlText w:val="o"/>
      <w:lvlJc w:val="left"/>
      <w:pPr>
        <w:tabs>
          <w:tab w:val="num" w:pos="3124"/>
        </w:tabs>
        <w:ind w:left="3124" w:hanging="360"/>
      </w:pPr>
      <w:rPr>
        <w:rFonts w:ascii="Courier New" w:hAnsi="Courier New" w:cs="Courier New" w:hint="default"/>
      </w:rPr>
    </w:lvl>
    <w:lvl w:ilvl="5" w:tplc="340A0005" w:tentative="1">
      <w:start w:val="1"/>
      <w:numFmt w:val="bullet"/>
      <w:lvlText w:val=""/>
      <w:lvlJc w:val="left"/>
      <w:pPr>
        <w:tabs>
          <w:tab w:val="num" w:pos="3844"/>
        </w:tabs>
        <w:ind w:left="3844" w:hanging="360"/>
      </w:pPr>
      <w:rPr>
        <w:rFonts w:ascii="Wingdings" w:hAnsi="Wingdings" w:hint="default"/>
      </w:rPr>
    </w:lvl>
    <w:lvl w:ilvl="6" w:tplc="340A0001" w:tentative="1">
      <w:start w:val="1"/>
      <w:numFmt w:val="bullet"/>
      <w:lvlText w:val=""/>
      <w:lvlJc w:val="left"/>
      <w:pPr>
        <w:tabs>
          <w:tab w:val="num" w:pos="4564"/>
        </w:tabs>
        <w:ind w:left="4564" w:hanging="360"/>
      </w:pPr>
      <w:rPr>
        <w:rFonts w:ascii="Symbol" w:hAnsi="Symbol" w:hint="default"/>
      </w:rPr>
    </w:lvl>
    <w:lvl w:ilvl="7" w:tplc="340A0003" w:tentative="1">
      <w:start w:val="1"/>
      <w:numFmt w:val="bullet"/>
      <w:lvlText w:val="o"/>
      <w:lvlJc w:val="left"/>
      <w:pPr>
        <w:tabs>
          <w:tab w:val="num" w:pos="5284"/>
        </w:tabs>
        <w:ind w:left="5284" w:hanging="360"/>
      </w:pPr>
      <w:rPr>
        <w:rFonts w:ascii="Courier New" w:hAnsi="Courier New" w:cs="Courier New" w:hint="default"/>
      </w:rPr>
    </w:lvl>
    <w:lvl w:ilvl="8" w:tplc="340A0005" w:tentative="1">
      <w:start w:val="1"/>
      <w:numFmt w:val="bullet"/>
      <w:lvlText w:val=""/>
      <w:lvlJc w:val="left"/>
      <w:pPr>
        <w:tabs>
          <w:tab w:val="num" w:pos="6004"/>
        </w:tabs>
        <w:ind w:left="6004" w:hanging="360"/>
      </w:pPr>
      <w:rPr>
        <w:rFonts w:ascii="Wingdings" w:hAnsi="Wingdings" w:hint="default"/>
      </w:rPr>
    </w:lvl>
  </w:abstractNum>
  <w:abstractNum w:abstractNumId="38" w15:restartNumberingAfterBreak="0">
    <w:nsid w:val="6EC9586A"/>
    <w:multiLevelType w:val="hybridMultilevel"/>
    <w:tmpl w:val="62524812"/>
    <w:lvl w:ilvl="0" w:tplc="0C0A000B">
      <w:start w:val="1"/>
      <w:numFmt w:val="bullet"/>
      <w:lvlText w:val=""/>
      <w:lvlJc w:val="left"/>
      <w:pPr>
        <w:tabs>
          <w:tab w:val="num" w:pos="1512"/>
        </w:tabs>
        <w:ind w:left="1512" w:hanging="360"/>
      </w:pPr>
      <w:rPr>
        <w:rFonts w:ascii="Wingdings" w:hAnsi="Wingdings" w:hint="default"/>
      </w:rPr>
    </w:lvl>
    <w:lvl w:ilvl="1" w:tplc="0C0A0003" w:tentative="1">
      <w:start w:val="1"/>
      <w:numFmt w:val="bullet"/>
      <w:lvlText w:val="o"/>
      <w:lvlJc w:val="left"/>
      <w:pPr>
        <w:tabs>
          <w:tab w:val="num" w:pos="2232"/>
        </w:tabs>
        <w:ind w:left="2232" w:hanging="360"/>
      </w:pPr>
      <w:rPr>
        <w:rFonts w:ascii="Courier New" w:hAnsi="Courier New" w:cs="Courier New" w:hint="default"/>
      </w:rPr>
    </w:lvl>
    <w:lvl w:ilvl="2" w:tplc="0C0A0005" w:tentative="1">
      <w:start w:val="1"/>
      <w:numFmt w:val="bullet"/>
      <w:lvlText w:val=""/>
      <w:lvlJc w:val="left"/>
      <w:pPr>
        <w:tabs>
          <w:tab w:val="num" w:pos="2952"/>
        </w:tabs>
        <w:ind w:left="2952" w:hanging="360"/>
      </w:pPr>
      <w:rPr>
        <w:rFonts w:ascii="Wingdings" w:hAnsi="Wingdings" w:hint="default"/>
      </w:rPr>
    </w:lvl>
    <w:lvl w:ilvl="3" w:tplc="0C0A0001" w:tentative="1">
      <w:start w:val="1"/>
      <w:numFmt w:val="bullet"/>
      <w:lvlText w:val=""/>
      <w:lvlJc w:val="left"/>
      <w:pPr>
        <w:tabs>
          <w:tab w:val="num" w:pos="3672"/>
        </w:tabs>
        <w:ind w:left="3672" w:hanging="360"/>
      </w:pPr>
      <w:rPr>
        <w:rFonts w:ascii="Symbol" w:hAnsi="Symbol" w:hint="default"/>
      </w:rPr>
    </w:lvl>
    <w:lvl w:ilvl="4" w:tplc="0C0A0003" w:tentative="1">
      <w:start w:val="1"/>
      <w:numFmt w:val="bullet"/>
      <w:lvlText w:val="o"/>
      <w:lvlJc w:val="left"/>
      <w:pPr>
        <w:tabs>
          <w:tab w:val="num" w:pos="4392"/>
        </w:tabs>
        <w:ind w:left="4392" w:hanging="360"/>
      </w:pPr>
      <w:rPr>
        <w:rFonts w:ascii="Courier New" w:hAnsi="Courier New" w:cs="Courier New" w:hint="default"/>
      </w:rPr>
    </w:lvl>
    <w:lvl w:ilvl="5" w:tplc="0C0A0005" w:tentative="1">
      <w:start w:val="1"/>
      <w:numFmt w:val="bullet"/>
      <w:lvlText w:val=""/>
      <w:lvlJc w:val="left"/>
      <w:pPr>
        <w:tabs>
          <w:tab w:val="num" w:pos="5112"/>
        </w:tabs>
        <w:ind w:left="5112" w:hanging="360"/>
      </w:pPr>
      <w:rPr>
        <w:rFonts w:ascii="Wingdings" w:hAnsi="Wingdings" w:hint="default"/>
      </w:rPr>
    </w:lvl>
    <w:lvl w:ilvl="6" w:tplc="0C0A0001" w:tentative="1">
      <w:start w:val="1"/>
      <w:numFmt w:val="bullet"/>
      <w:lvlText w:val=""/>
      <w:lvlJc w:val="left"/>
      <w:pPr>
        <w:tabs>
          <w:tab w:val="num" w:pos="5832"/>
        </w:tabs>
        <w:ind w:left="5832" w:hanging="360"/>
      </w:pPr>
      <w:rPr>
        <w:rFonts w:ascii="Symbol" w:hAnsi="Symbol" w:hint="default"/>
      </w:rPr>
    </w:lvl>
    <w:lvl w:ilvl="7" w:tplc="0C0A0003" w:tentative="1">
      <w:start w:val="1"/>
      <w:numFmt w:val="bullet"/>
      <w:lvlText w:val="o"/>
      <w:lvlJc w:val="left"/>
      <w:pPr>
        <w:tabs>
          <w:tab w:val="num" w:pos="6552"/>
        </w:tabs>
        <w:ind w:left="6552" w:hanging="360"/>
      </w:pPr>
      <w:rPr>
        <w:rFonts w:ascii="Courier New" w:hAnsi="Courier New" w:cs="Courier New" w:hint="default"/>
      </w:rPr>
    </w:lvl>
    <w:lvl w:ilvl="8" w:tplc="0C0A0005" w:tentative="1">
      <w:start w:val="1"/>
      <w:numFmt w:val="bullet"/>
      <w:lvlText w:val=""/>
      <w:lvlJc w:val="left"/>
      <w:pPr>
        <w:tabs>
          <w:tab w:val="num" w:pos="7272"/>
        </w:tabs>
        <w:ind w:left="7272" w:hanging="360"/>
      </w:pPr>
      <w:rPr>
        <w:rFonts w:ascii="Wingdings" w:hAnsi="Wingdings" w:hint="default"/>
      </w:rPr>
    </w:lvl>
  </w:abstractNum>
  <w:abstractNum w:abstractNumId="39" w15:restartNumberingAfterBreak="0">
    <w:nsid w:val="70960837"/>
    <w:multiLevelType w:val="singleLevel"/>
    <w:tmpl w:val="0C0A000F"/>
    <w:lvl w:ilvl="0">
      <w:start w:val="1"/>
      <w:numFmt w:val="decimal"/>
      <w:lvlText w:val="%1."/>
      <w:lvlJc w:val="left"/>
      <w:pPr>
        <w:tabs>
          <w:tab w:val="num" w:pos="360"/>
        </w:tabs>
        <w:ind w:left="360" w:hanging="360"/>
      </w:pPr>
    </w:lvl>
  </w:abstractNum>
  <w:abstractNum w:abstractNumId="40" w15:restartNumberingAfterBreak="0">
    <w:nsid w:val="72196AA5"/>
    <w:multiLevelType w:val="multilevel"/>
    <w:tmpl w:val="4C56014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lang w:val="es-ES"/>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1" w15:restartNumberingAfterBreak="0">
    <w:nsid w:val="73916331"/>
    <w:multiLevelType w:val="hybridMultilevel"/>
    <w:tmpl w:val="569AA9B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572792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757857ED"/>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79061F1D"/>
    <w:multiLevelType w:val="hybridMultilevel"/>
    <w:tmpl w:val="6BF4F2EA"/>
    <w:lvl w:ilvl="0" w:tplc="0A746CC0">
      <w:start w:val="1"/>
      <w:numFmt w:val="decimal"/>
      <w:lvlText w:val="%1."/>
      <w:lvlJc w:val="left"/>
      <w:pPr>
        <w:tabs>
          <w:tab w:val="num" w:pos="927"/>
        </w:tabs>
        <w:ind w:left="927" w:hanging="360"/>
      </w:pPr>
      <w:rPr>
        <w:rFonts w:cs="Times New Roman" w:hint="default"/>
        <w:i w:val="0"/>
        <w:color w:val="000000"/>
      </w:rPr>
    </w:lvl>
    <w:lvl w:ilvl="1" w:tplc="0C0A0019" w:tentative="1">
      <w:start w:val="1"/>
      <w:numFmt w:val="lowerLetter"/>
      <w:lvlText w:val="%2."/>
      <w:lvlJc w:val="left"/>
      <w:pPr>
        <w:tabs>
          <w:tab w:val="num" w:pos="1647"/>
        </w:tabs>
        <w:ind w:left="1647" w:hanging="360"/>
      </w:pPr>
      <w:rPr>
        <w:rFonts w:cs="Times New Roman"/>
      </w:rPr>
    </w:lvl>
    <w:lvl w:ilvl="2" w:tplc="0C0A001B" w:tentative="1">
      <w:start w:val="1"/>
      <w:numFmt w:val="lowerRoman"/>
      <w:lvlText w:val="%3."/>
      <w:lvlJc w:val="right"/>
      <w:pPr>
        <w:tabs>
          <w:tab w:val="num" w:pos="2367"/>
        </w:tabs>
        <w:ind w:left="2367" w:hanging="180"/>
      </w:pPr>
      <w:rPr>
        <w:rFonts w:cs="Times New Roman"/>
      </w:rPr>
    </w:lvl>
    <w:lvl w:ilvl="3" w:tplc="0C0A000F" w:tentative="1">
      <w:start w:val="1"/>
      <w:numFmt w:val="decimal"/>
      <w:lvlText w:val="%4."/>
      <w:lvlJc w:val="left"/>
      <w:pPr>
        <w:tabs>
          <w:tab w:val="num" w:pos="3087"/>
        </w:tabs>
        <w:ind w:left="3087" w:hanging="360"/>
      </w:pPr>
      <w:rPr>
        <w:rFonts w:cs="Times New Roman"/>
      </w:rPr>
    </w:lvl>
    <w:lvl w:ilvl="4" w:tplc="0C0A0019" w:tentative="1">
      <w:start w:val="1"/>
      <w:numFmt w:val="lowerLetter"/>
      <w:lvlText w:val="%5."/>
      <w:lvlJc w:val="left"/>
      <w:pPr>
        <w:tabs>
          <w:tab w:val="num" w:pos="3807"/>
        </w:tabs>
        <w:ind w:left="3807" w:hanging="360"/>
      </w:pPr>
      <w:rPr>
        <w:rFonts w:cs="Times New Roman"/>
      </w:rPr>
    </w:lvl>
    <w:lvl w:ilvl="5" w:tplc="0C0A001B" w:tentative="1">
      <w:start w:val="1"/>
      <w:numFmt w:val="lowerRoman"/>
      <w:lvlText w:val="%6."/>
      <w:lvlJc w:val="right"/>
      <w:pPr>
        <w:tabs>
          <w:tab w:val="num" w:pos="4527"/>
        </w:tabs>
        <w:ind w:left="4527" w:hanging="180"/>
      </w:pPr>
      <w:rPr>
        <w:rFonts w:cs="Times New Roman"/>
      </w:rPr>
    </w:lvl>
    <w:lvl w:ilvl="6" w:tplc="0C0A000F" w:tentative="1">
      <w:start w:val="1"/>
      <w:numFmt w:val="decimal"/>
      <w:lvlText w:val="%7."/>
      <w:lvlJc w:val="left"/>
      <w:pPr>
        <w:tabs>
          <w:tab w:val="num" w:pos="5247"/>
        </w:tabs>
        <w:ind w:left="5247" w:hanging="360"/>
      </w:pPr>
      <w:rPr>
        <w:rFonts w:cs="Times New Roman"/>
      </w:rPr>
    </w:lvl>
    <w:lvl w:ilvl="7" w:tplc="0C0A0019" w:tentative="1">
      <w:start w:val="1"/>
      <w:numFmt w:val="lowerLetter"/>
      <w:lvlText w:val="%8."/>
      <w:lvlJc w:val="left"/>
      <w:pPr>
        <w:tabs>
          <w:tab w:val="num" w:pos="5967"/>
        </w:tabs>
        <w:ind w:left="5967" w:hanging="360"/>
      </w:pPr>
      <w:rPr>
        <w:rFonts w:cs="Times New Roman"/>
      </w:rPr>
    </w:lvl>
    <w:lvl w:ilvl="8" w:tplc="0C0A001B" w:tentative="1">
      <w:start w:val="1"/>
      <w:numFmt w:val="lowerRoman"/>
      <w:lvlText w:val="%9."/>
      <w:lvlJc w:val="right"/>
      <w:pPr>
        <w:tabs>
          <w:tab w:val="num" w:pos="6687"/>
        </w:tabs>
        <w:ind w:left="6687" w:hanging="180"/>
      </w:pPr>
      <w:rPr>
        <w:rFonts w:cs="Times New Roman"/>
      </w:rPr>
    </w:lvl>
  </w:abstractNum>
  <w:abstractNum w:abstractNumId="45" w15:restartNumberingAfterBreak="0">
    <w:nsid w:val="7BF00981"/>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1306468549">
    <w:abstractNumId w:val="13"/>
  </w:num>
  <w:num w:numId="2" w16cid:durableId="607934028">
    <w:abstractNumId w:val="33"/>
  </w:num>
  <w:num w:numId="3" w16cid:durableId="757560723">
    <w:abstractNumId w:val="12"/>
  </w:num>
  <w:num w:numId="4" w16cid:durableId="289438242">
    <w:abstractNumId w:val="40"/>
  </w:num>
  <w:num w:numId="5" w16cid:durableId="1904831472">
    <w:abstractNumId w:val="40"/>
  </w:num>
  <w:num w:numId="6" w16cid:durableId="262613001">
    <w:abstractNumId w:val="39"/>
  </w:num>
  <w:num w:numId="7" w16cid:durableId="1155339045">
    <w:abstractNumId w:val="19"/>
  </w:num>
  <w:num w:numId="8" w16cid:durableId="316956213">
    <w:abstractNumId w:val="25"/>
  </w:num>
  <w:num w:numId="9" w16cid:durableId="261960094">
    <w:abstractNumId w:val="15"/>
  </w:num>
  <w:num w:numId="10" w16cid:durableId="1468356425">
    <w:abstractNumId w:val="17"/>
  </w:num>
  <w:num w:numId="11" w16cid:durableId="1293171904">
    <w:abstractNumId w:val="0"/>
    <w:lvlOverride w:ilvl="0">
      <w:lvl w:ilvl="0">
        <w:numFmt w:val="bullet"/>
        <w:lvlText w:val=""/>
        <w:legacy w:legacy="1" w:legacySpace="0" w:legacyIndent="360"/>
        <w:lvlJc w:val="left"/>
        <w:rPr>
          <w:rFonts w:ascii="Symbol" w:hAnsi="Symbol" w:hint="default"/>
        </w:rPr>
      </w:lvl>
    </w:lvlOverride>
  </w:num>
  <w:num w:numId="12" w16cid:durableId="1495335872">
    <w:abstractNumId w:val="29"/>
  </w:num>
  <w:num w:numId="13" w16cid:durableId="1550920070">
    <w:abstractNumId w:val="8"/>
  </w:num>
  <w:num w:numId="14" w16cid:durableId="1278102635">
    <w:abstractNumId w:val="27"/>
  </w:num>
  <w:num w:numId="15" w16cid:durableId="1856192597">
    <w:abstractNumId w:val="18"/>
  </w:num>
  <w:num w:numId="16" w16cid:durableId="1771313419">
    <w:abstractNumId w:val="42"/>
  </w:num>
  <w:num w:numId="17" w16cid:durableId="468279104">
    <w:abstractNumId w:val="37"/>
  </w:num>
  <w:num w:numId="18" w16cid:durableId="1818717440">
    <w:abstractNumId w:val="5"/>
  </w:num>
  <w:num w:numId="19" w16cid:durableId="1564827638">
    <w:abstractNumId w:val="38"/>
  </w:num>
  <w:num w:numId="20" w16cid:durableId="488399861">
    <w:abstractNumId w:val="9"/>
  </w:num>
  <w:num w:numId="21" w16cid:durableId="69886720">
    <w:abstractNumId w:val="14"/>
  </w:num>
  <w:num w:numId="22" w16cid:durableId="939023379">
    <w:abstractNumId w:val="20"/>
  </w:num>
  <w:num w:numId="23" w16cid:durableId="1600870812">
    <w:abstractNumId w:val="10"/>
  </w:num>
  <w:num w:numId="24" w16cid:durableId="86968157">
    <w:abstractNumId w:val="31"/>
  </w:num>
  <w:num w:numId="25" w16cid:durableId="1738548284">
    <w:abstractNumId w:val="45"/>
  </w:num>
  <w:num w:numId="26" w16cid:durableId="57827794">
    <w:abstractNumId w:val="23"/>
  </w:num>
  <w:num w:numId="27" w16cid:durableId="347799957">
    <w:abstractNumId w:val="43"/>
  </w:num>
  <w:num w:numId="28" w16cid:durableId="1283684018">
    <w:abstractNumId w:val="32"/>
  </w:num>
  <w:num w:numId="29" w16cid:durableId="1835754740">
    <w:abstractNumId w:val="21"/>
  </w:num>
  <w:num w:numId="30" w16cid:durableId="1162938801">
    <w:abstractNumId w:val="16"/>
  </w:num>
  <w:num w:numId="31" w16cid:durableId="2133134958">
    <w:abstractNumId w:val="22"/>
  </w:num>
  <w:num w:numId="32" w16cid:durableId="558320296">
    <w:abstractNumId w:val="6"/>
  </w:num>
  <w:num w:numId="33" w16cid:durableId="751203860">
    <w:abstractNumId w:val="24"/>
  </w:num>
  <w:num w:numId="34" w16cid:durableId="1859808151">
    <w:abstractNumId w:val="35"/>
  </w:num>
  <w:num w:numId="35" w16cid:durableId="1451391942">
    <w:abstractNumId w:val="7"/>
  </w:num>
  <w:num w:numId="36" w16cid:durableId="475951732">
    <w:abstractNumId w:val="11"/>
  </w:num>
  <w:num w:numId="37" w16cid:durableId="2047752198">
    <w:abstractNumId w:val="26"/>
  </w:num>
  <w:num w:numId="38" w16cid:durableId="1632980984">
    <w:abstractNumId w:val="36"/>
  </w:num>
  <w:num w:numId="39" w16cid:durableId="357002221">
    <w:abstractNumId w:val="1"/>
  </w:num>
  <w:num w:numId="40" w16cid:durableId="320695731">
    <w:abstractNumId w:val="2"/>
  </w:num>
  <w:num w:numId="41" w16cid:durableId="1516187468">
    <w:abstractNumId w:val="3"/>
  </w:num>
  <w:num w:numId="42" w16cid:durableId="1242177070">
    <w:abstractNumId w:val="4"/>
  </w:num>
  <w:num w:numId="43" w16cid:durableId="1939295093">
    <w:abstractNumId w:val="44"/>
  </w:num>
  <w:num w:numId="44" w16cid:durableId="1039820666">
    <w:abstractNumId w:val="28"/>
  </w:num>
  <w:num w:numId="45" w16cid:durableId="291058768">
    <w:abstractNumId w:val="4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337D"/>
    <w:rsid w:val="000045F1"/>
    <w:rsid w:val="00005B2D"/>
    <w:rsid w:val="00010CE6"/>
    <w:rsid w:val="000171AB"/>
    <w:rsid w:val="00023444"/>
    <w:rsid w:val="00025BB9"/>
    <w:rsid w:val="0003476B"/>
    <w:rsid w:val="000358D7"/>
    <w:rsid w:val="00037722"/>
    <w:rsid w:val="00044516"/>
    <w:rsid w:val="00044590"/>
    <w:rsid w:val="000474FF"/>
    <w:rsid w:val="0006360B"/>
    <w:rsid w:val="0006399A"/>
    <w:rsid w:val="00065E4F"/>
    <w:rsid w:val="000679D0"/>
    <w:rsid w:val="000713D0"/>
    <w:rsid w:val="0007643C"/>
    <w:rsid w:val="00086A4C"/>
    <w:rsid w:val="0009078C"/>
    <w:rsid w:val="00092FF5"/>
    <w:rsid w:val="000941D8"/>
    <w:rsid w:val="000A0CB1"/>
    <w:rsid w:val="000A679E"/>
    <w:rsid w:val="000B0C6B"/>
    <w:rsid w:val="000B4292"/>
    <w:rsid w:val="000B4E8A"/>
    <w:rsid w:val="000B5BCA"/>
    <w:rsid w:val="000B6FCF"/>
    <w:rsid w:val="000C23BF"/>
    <w:rsid w:val="000C3ACD"/>
    <w:rsid w:val="000C5A51"/>
    <w:rsid w:val="000C6B2D"/>
    <w:rsid w:val="000D10E7"/>
    <w:rsid w:val="000D3065"/>
    <w:rsid w:val="000D489A"/>
    <w:rsid w:val="000D4C87"/>
    <w:rsid w:val="000D4F0C"/>
    <w:rsid w:val="000D6E17"/>
    <w:rsid w:val="000D7C1F"/>
    <w:rsid w:val="000E0A87"/>
    <w:rsid w:val="000E64C6"/>
    <w:rsid w:val="000F3D9A"/>
    <w:rsid w:val="00100972"/>
    <w:rsid w:val="001172D4"/>
    <w:rsid w:val="00117C0B"/>
    <w:rsid w:val="0012025F"/>
    <w:rsid w:val="00120CDB"/>
    <w:rsid w:val="00123C00"/>
    <w:rsid w:val="0012792A"/>
    <w:rsid w:val="001309A8"/>
    <w:rsid w:val="001414B5"/>
    <w:rsid w:val="00143ADF"/>
    <w:rsid w:val="00150306"/>
    <w:rsid w:val="00156C23"/>
    <w:rsid w:val="001658D3"/>
    <w:rsid w:val="00172407"/>
    <w:rsid w:val="0017314B"/>
    <w:rsid w:val="001768CF"/>
    <w:rsid w:val="00182185"/>
    <w:rsid w:val="0018549E"/>
    <w:rsid w:val="00187908"/>
    <w:rsid w:val="00194500"/>
    <w:rsid w:val="00196D94"/>
    <w:rsid w:val="001A0382"/>
    <w:rsid w:val="001A04A8"/>
    <w:rsid w:val="001A18B5"/>
    <w:rsid w:val="001A5E8C"/>
    <w:rsid w:val="001A6489"/>
    <w:rsid w:val="001A67A7"/>
    <w:rsid w:val="001A798F"/>
    <w:rsid w:val="001B0209"/>
    <w:rsid w:val="001B26B2"/>
    <w:rsid w:val="001B511E"/>
    <w:rsid w:val="001B5C34"/>
    <w:rsid w:val="001C4B3E"/>
    <w:rsid w:val="001D1EA3"/>
    <w:rsid w:val="001D612C"/>
    <w:rsid w:val="001E10F4"/>
    <w:rsid w:val="001E3BA3"/>
    <w:rsid w:val="001E4A19"/>
    <w:rsid w:val="001F40A6"/>
    <w:rsid w:val="001F7497"/>
    <w:rsid w:val="001F7B0E"/>
    <w:rsid w:val="002064F9"/>
    <w:rsid w:val="00210218"/>
    <w:rsid w:val="00212E17"/>
    <w:rsid w:val="002140A9"/>
    <w:rsid w:val="0021477F"/>
    <w:rsid w:val="00215E9E"/>
    <w:rsid w:val="00216771"/>
    <w:rsid w:val="00217855"/>
    <w:rsid w:val="00222647"/>
    <w:rsid w:val="0022709F"/>
    <w:rsid w:val="00232BA3"/>
    <w:rsid w:val="002344F1"/>
    <w:rsid w:val="00235277"/>
    <w:rsid w:val="00241C1B"/>
    <w:rsid w:val="0024562B"/>
    <w:rsid w:val="00251396"/>
    <w:rsid w:val="002530BE"/>
    <w:rsid w:val="00253CF4"/>
    <w:rsid w:val="00256211"/>
    <w:rsid w:val="00256BFE"/>
    <w:rsid w:val="002576B5"/>
    <w:rsid w:val="00271B7F"/>
    <w:rsid w:val="00290D3B"/>
    <w:rsid w:val="0029124A"/>
    <w:rsid w:val="002A7FEC"/>
    <w:rsid w:val="002B01AC"/>
    <w:rsid w:val="002B2609"/>
    <w:rsid w:val="002B33CB"/>
    <w:rsid w:val="002B4A50"/>
    <w:rsid w:val="002B4E90"/>
    <w:rsid w:val="002C1172"/>
    <w:rsid w:val="002C41A2"/>
    <w:rsid w:val="002C5ACA"/>
    <w:rsid w:val="002E38C3"/>
    <w:rsid w:val="002F2B18"/>
    <w:rsid w:val="002F3F5A"/>
    <w:rsid w:val="002F3F75"/>
    <w:rsid w:val="0030205E"/>
    <w:rsid w:val="003027A4"/>
    <w:rsid w:val="00304F10"/>
    <w:rsid w:val="00305C20"/>
    <w:rsid w:val="00306374"/>
    <w:rsid w:val="00306403"/>
    <w:rsid w:val="00306A87"/>
    <w:rsid w:val="00310819"/>
    <w:rsid w:val="0031286A"/>
    <w:rsid w:val="00314E59"/>
    <w:rsid w:val="003174ED"/>
    <w:rsid w:val="00317ABC"/>
    <w:rsid w:val="00323829"/>
    <w:rsid w:val="0032712F"/>
    <w:rsid w:val="003309FD"/>
    <w:rsid w:val="0033103F"/>
    <w:rsid w:val="00335426"/>
    <w:rsid w:val="003408F8"/>
    <w:rsid w:val="0034212C"/>
    <w:rsid w:val="003453F0"/>
    <w:rsid w:val="00354E31"/>
    <w:rsid w:val="00357408"/>
    <w:rsid w:val="0036473F"/>
    <w:rsid w:val="00367B9A"/>
    <w:rsid w:val="00373B62"/>
    <w:rsid w:val="00377C35"/>
    <w:rsid w:val="0038013D"/>
    <w:rsid w:val="003819E9"/>
    <w:rsid w:val="003834BD"/>
    <w:rsid w:val="00390651"/>
    <w:rsid w:val="00395008"/>
    <w:rsid w:val="00395635"/>
    <w:rsid w:val="0039664D"/>
    <w:rsid w:val="003A76B5"/>
    <w:rsid w:val="003B2BF6"/>
    <w:rsid w:val="003B2C55"/>
    <w:rsid w:val="003B7286"/>
    <w:rsid w:val="003C24DE"/>
    <w:rsid w:val="003C6788"/>
    <w:rsid w:val="003D1246"/>
    <w:rsid w:val="003D1374"/>
    <w:rsid w:val="003D1F8B"/>
    <w:rsid w:val="003E68A8"/>
    <w:rsid w:val="003F1690"/>
    <w:rsid w:val="003F4ACF"/>
    <w:rsid w:val="003F5A7A"/>
    <w:rsid w:val="00400177"/>
    <w:rsid w:val="00400A1C"/>
    <w:rsid w:val="004027D9"/>
    <w:rsid w:val="0040365F"/>
    <w:rsid w:val="00406CAF"/>
    <w:rsid w:val="00410372"/>
    <w:rsid w:val="00412AA3"/>
    <w:rsid w:val="00413321"/>
    <w:rsid w:val="00415482"/>
    <w:rsid w:val="00426E98"/>
    <w:rsid w:val="00427C49"/>
    <w:rsid w:val="00431231"/>
    <w:rsid w:val="00431326"/>
    <w:rsid w:val="00433EC2"/>
    <w:rsid w:val="00437D17"/>
    <w:rsid w:val="00441029"/>
    <w:rsid w:val="004426FC"/>
    <w:rsid w:val="00446FA0"/>
    <w:rsid w:val="004517C1"/>
    <w:rsid w:val="0045652A"/>
    <w:rsid w:val="00457CC7"/>
    <w:rsid w:val="00460111"/>
    <w:rsid w:val="00461BCA"/>
    <w:rsid w:val="004627AB"/>
    <w:rsid w:val="00467D89"/>
    <w:rsid w:val="0047556A"/>
    <w:rsid w:val="0047638E"/>
    <w:rsid w:val="00482A1A"/>
    <w:rsid w:val="00483020"/>
    <w:rsid w:val="00484B53"/>
    <w:rsid w:val="00485750"/>
    <w:rsid w:val="0049120E"/>
    <w:rsid w:val="004926C4"/>
    <w:rsid w:val="00495EA3"/>
    <w:rsid w:val="004A16B8"/>
    <w:rsid w:val="004A3B3C"/>
    <w:rsid w:val="004A438F"/>
    <w:rsid w:val="004B0095"/>
    <w:rsid w:val="004B023F"/>
    <w:rsid w:val="004B11C0"/>
    <w:rsid w:val="004B1D21"/>
    <w:rsid w:val="004B292E"/>
    <w:rsid w:val="004B5BCB"/>
    <w:rsid w:val="004B6FC5"/>
    <w:rsid w:val="004B728B"/>
    <w:rsid w:val="004C1711"/>
    <w:rsid w:val="004C3255"/>
    <w:rsid w:val="004C5CEA"/>
    <w:rsid w:val="004C72D9"/>
    <w:rsid w:val="004C7477"/>
    <w:rsid w:val="004D3249"/>
    <w:rsid w:val="004D4112"/>
    <w:rsid w:val="004E02B6"/>
    <w:rsid w:val="004E0FDE"/>
    <w:rsid w:val="004F0203"/>
    <w:rsid w:val="004F793A"/>
    <w:rsid w:val="0050043B"/>
    <w:rsid w:val="00501015"/>
    <w:rsid w:val="00502398"/>
    <w:rsid w:val="00503348"/>
    <w:rsid w:val="00506496"/>
    <w:rsid w:val="00507A73"/>
    <w:rsid w:val="00510342"/>
    <w:rsid w:val="005103BC"/>
    <w:rsid w:val="00517A2B"/>
    <w:rsid w:val="0052791A"/>
    <w:rsid w:val="00532ABF"/>
    <w:rsid w:val="005340EE"/>
    <w:rsid w:val="00542AFA"/>
    <w:rsid w:val="005463D2"/>
    <w:rsid w:val="00547616"/>
    <w:rsid w:val="005524AC"/>
    <w:rsid w:val="005525B9"/>
    <w:rsid w:val="005540C2"/>
    <w:rsid w:val="00554542"/>
    <w:rsid w:val="005554C4"/>
    <w:rsid w:val="00555542"/>
    <w:rsid w:val="0055635C"/>
    <w:rsid w:val="00561469"/>
    <w:rsid w:val="00562B86"/>
    <w:rsid w:val="00562F57"/>
    <w:rsid w:val="00563F54"/>
    <w:rsid w:val="005652A2"/>
    <w:rsid w:val="00565971"/>
    <w:rsid w:val="0057201A"/>
    <w:rsid w:val="00575E91"/>
    <w:rsid w:val="0057688D"/>
    <w:rsid w:val="005808D6"/>
    <w:rsid w:val="00580A17"/>
    <w:rsid w:val="0058123E"/>
    <w:rsid w:val="00586A33"/>
    <w:rsid w:val="00591594"/>
    <w:rsid w:val="00592BAC"/>
    <w:rsid w:val="00597E9E"/>
    <w:rsid w:val="005A0C2F"/>
    <w:rsid w:val="005A1EE5"/>
    <w:rsid w:val="005A476B"/>
    <w:rsid w:val="005A68F9"/>
    <w:rsid w:val="005A7758"/>
    <w:rsid w:val="005A7868"/>
    <w:rsid w:val="005C4E04"/>
    <w:rsid w:val="005E0810"/>
    <w:rsid w:val="005E109A"/>
    <w:rsid w:val="005E540A"/>
    <w:rsid w:val="005F073E"/>
    <w:rsid w:val="005F2A7A"/>
    <w:rsid w:val="005F4901"/>
    <w:rsid w:val="00601E1F"/>
    <w:rsid w:val="00604D30"/>
    <w:rsid w:val="006078A6"/>
    <w:rsid w:val="00610428"/>
    <w:rsid w:val="00615628"/>
    <w:rsid w:val="0061578C"/>
    <w:rsid w:val="006235ED"/>
    <w:rsid w:val="006257C1"/>
    <w:rsid w:val="006266F9"/>
    <w:rsid w:val="0062774C"/>
    <w:rsid w:val="006300EB"/>
    <w:rsid w:val="006372E5"/>
    <w:rsid w:val="006442C7"/>
    <w:rsid w:val="00644DAB"/>
    <w:rsid w:val="00653481"/>
    <w:rsid w:val="006617D8"/>
    <w:rsid w:val="006660C1"/>
    <w:rsid w:val="006668D0"/>
    <w:rsid w:val="00670990"/>
    <w:rsid w:val="00670F8C"/>
    <w:rsid w:val="00672A11"/>
    <w:rsid w:val="00675DC4"/>
    <w:rsid w:val="0068383F"/>
    <w:rsid w:val="006941EA"/>
    <w:rsid w:val="006A09DD"/>
    <w:rsid w:val="006A29CA"/>
    <w:rsid w:val="006A5F11"/>
    <w:rsid w:val="006A63A1"/>
    <w:rsid w:val="006A6C66"/>
    <w:rsid w:val="006A735B"/>
    <w:rsid w:val="006B094C"/>
    <w:rsid w:val="006B2248"/>
    <w:rsid w:val="006B2D24"/>
    <w:rsid w:val="006B2EE8"/>
    <w:rsid w:val="006B3F30"/>
    <w:rsid w:val="006B550C"/>
    <w:rsid w:val="006B773B"/>
    <w:rsid w:val="006C42DB"/>
    <w:rsid w:val="006D07E9"/>
    <w:rsid w:val="006D2D74"/>
    <w:rsid w:val="006D3A81"/>
    <w:rsid w:val="006D6A3D"/>
    <w:rsid w:val="006D79EE"/>
    <w:rsid w:val="006E6892"/>
    <w:rsid w:val="006F4806"/>
    <w:rsid w:val="007103F3"/>
    <w:rsid w:val="00710600"/>
    <w:rsid w:val="0071350F"/>
    <w:rsid w:val="00716D49"/>
    <w:rsid w:val="00721575"/>
    <w:rsid w:val="00722FC8"/>
    <w:rsid w:val="00723C9E"/>
    <w:rsid w:val="00731C42"/>
    <w:rsid w:val="00732A2E"/>
    <w:rsid w:val="00734CEE"/>
    <w:rsid w:val="00735876"/>
    <w:rsid w:val="0073765D"/>
    <w:rsid w:val="00742E08"/>
    <w:rsid w:val="00744323"/>
    <w:rsid w:val="00764190"/>
    <w:rsid w:val="00772CD9"/>
    <w:rsid w:val="007743E1"/>
    <w:rsid w:val="007801FE"/>
    <w:rsid w:val="00780745"/>
    <w:rsid w:val="007839E0"/>
    <w:rsid w:val="0078449B"/>
    <w:rsid w:val="00786673"/>
    <w:rsid w:val="007871AB"/>
    <w:rsid w:val="0078737F"/>
    <w:rsid w:val="0079008E"/>
    <w:rsid w:val="00790EEE"/>
    <w:rsid w:val="007958C8"/>
    <w:rsid w:val="00797662"/>
    <w:rsid w:val="007A01E4"/>
    <w:rsid w:val="007A2CE2"/>
    <w:rsid w:val="007A2F96"/>
    <w:rsid w:val="007A3600"/>
    <w:rsid w:val="007A3FA9"/>
    <w:rsid w:val="007A66D3"/>
    <w:rsid w:val="007A6E48"/>
    <w:rsid w:val="007B09C1"/>
    <w:rsid w:val="007B2E5A"/>
    <w:rsid w:val="007B47D7"/>
    <w:rsid w:val="007C0A57"/>
    <w:rsid w:val="007C7E8A"/>
    <w:rsid w:val="007D1432"/>
    <w:rsid w:val="007D1AC0"/>
    <w:rsid w:val="007D470C"/>
    <w:rsid w:val="007E090D"/>
    <w:rsid w:val="007E0D3C"/>
    <w:rsid w:val="007E174E"/>
    <w:rsid w:val="007E1F7C"/>
    <w:rsid w:val="007E260A"/>
    <w:rsid w:val="007E38B3"/>
    <w:rsid w:val="007E3C73"/>
    <w:rsid w:val="007E3E38"/>
    <w:rsid w:val="007E46D2"/>
    <w:rsid w:val="007E72FC"/>
    <w:rsid w:val="00800257"/>
    <w:rsid w:val="00805F4F"/>
    <w:rsid w:val="00806BE0"/>
    <w:rsid w:val="008107AC"/>
    <w:rsid w:val="00810B6C"/>
    <w:rsid w:val="00811CA0"/>
    <w:rsid w:val="00814635"/>
    <w:rsid w:val="008200D4"/>
    <w:rsid w:val="008202ED"/>
    <w:rsid w:val="00823762"/>
    <w:rsid w:val="00830F56"/>
    <w:rsid w:val="00834B4F"/>
    <w:rsid w:val="00835333"/>
    <w:rsid w:val="008418BB"/>
    <w:rsid w:val="008575BF"/>
    <w:rsid w:val="008646D3"/>
    <w:rsid w:val="00866C57"/>
    <w:rsid w:val="00875FC0"/>
    <w:rsid w:val="008765A9"/>
    <w:rsid w:val="00880C10"/>
    <w:rsid w:val="008854EF"/>
    <w:rsid w:val="0089314C"/>
    <w:rsid w:val="00895070"/>
    <w:rsid w:val="008A0101"/>
    <w:rsid w:val="008A71F7"/>
    <w:rsid w:val="008B0E10"/>
    <w:rsid w:val="008B2BBC"/>
    <w:rsid w:val="008B6099"/>
    <w:rsid w:val="008B6F13"/>
    <w:rsid w:val="008B7052"/>
    <w:rsid w:val="008D00A8"/>
    <w:rsid w:val="008D5741"/>
    <w:rsid w:val="008D5A76"/>
    <w:rsid w:val="008D6C7C"/>
    <w:rsid w:val="008E317F"/>
    <w:rsid w:val="008E49C1"/>
    <w:rsid w:val="008E7F95"/>
    <w:rsid w:val="008F32BF"/>
    <w:rsid w:val="008F38F2"/>
    <w:rsid w:val="009010AE"/>
    <w:rsid w:val="009012FE"/>
    <w:rsid w:val="0090363F"/>
    <w:rsid w:val="0090490D"/>
    <w:rsid w:val="009050DF"/>
    <w:rsid w:val="00905CAD"/>
    <w:rsid w:val="009068C6"/>
    <w:rsid w:val="0090742D"/>
    <w:rsid w:val="00907FE4"/>
    <w:rsid w:val="00914FFF"/>
    <w:rsid w:val="00915B34"/>
    <w:rsid w:val="009225A6"/>
    <w:rsid w:val="009247D3"/>
    <w:rsid w:val="00927824"/>
    <w:rsid w:val="00930E5E"/>
    <w:rsid w:val="0093231A"/>
    <w:rsid w:val="00934E20"/>
    <w:rsid w:val="00937B42"/>
    <w:rsid w:val="0094149C"/>
    <w:rsid w:val="00944005"/>
    <w:rsid w:val="00944141"/>
    <w:rsid w:val="0095298E"/>
    <w:rsid w:val="009549EA"/>
    <w:rsid w:val="00955354"/>
    <w:rsid w:val="00956986"/>
    <w:rsid w:val="00957761"/>
    <w:rsid w:val="00960B76"/>
    <w:rsid w:val="009631C3"/>
    <w:rsid w:val="00964CDC"/>
    <w:rsid w:val="00970763"/>
    <w:rsid w:val="00971763"/>
    <w:rsid w:val="0098198A"/>
    <w:rsid w:val="00983B20"/>
    <w:rsid w:val="00986A56"/>
    <w:rsid w:val="00986D0D"/>
    <w:rsid w:val="00990EC1"/>
    <w:rsid w:val="00992F6F"/>
    <w:rsid w:val="009932C2"/>
    <w:rsid w:val="009971C5"/>
    <w:rsid w:val="009A06E0"/>
    <w:rsid w:val="009A5FEE"/>
    <w:rsid w:val="009B03C6"/>
    <w:rsid w:val="009C0F91"/>
    <w:rsid w:val="009C4414"/>
    <w:rsid w:val="009C4E49"/>
    <w:rsid w:val="009C5240"/>
    <w:rsid w:val="009C6329"/>
    <w:rsid w:val="009D0374"/>
    <w:rsid w:val="009D10A2"/>
    <w:rsid w:val="009D3371"/>
    <w:rsid w:val="009D69C0"/>
    <w:rsid w:val="009E1D88"/>
    <w:rsid w:val="009E234F"/>
    <w:rsid w:val="009E30D5"/>
    <w:rsid w:val="009F2A5B"/>
    <w:rsid w:val="009F3111"/>
    <w:rsid w:val="009F42CF"/>
    <w:rsid w:val="009F5D46"/>
    <w:rsid w:val="00A016EA"/>
    <w:rsid w:val="00A05B01"/>
    <w:rsid w:val="00A063F4"/>
    <w:rsid w:val="00A100DC"/>
    <w:rsid w:val="00A101D7"/>
    <w:rsid w:val="00A1108F"/>
    <w:rsid w:val="00A15E28"/>
    <w:rsid w:val="00A171E8"/>
    <w:rsid w:val="00A17E48"/>
    <w:rsid w:val="00A235D7"/>
    <w:rsid w:val="00A27198"/>
    <w:rsid w:val="00A276F6"/>
    <w:rsid w:val="00A27BB6"/>
    <w:rsid w:val="00A30133"/>
    <w:rsid w:val="00A36D35"/>
    <w:rsid w:val="00A4077D"/>
    <w:rsid w:val="00A43FBE"/>
    <w:rsid w:val="00A444E1"/>
    <w:rsid w:val="00A4562B"/>
    <w:rsid w:val="00A45FC4"/>
    <w:rsid w:val="00A46118"/>
    <w:rsid w:val="00A51EFD"/>
    <w:rsid w:val="00A532E6"/>
    <w:rsid w:val="00A5665C"/>
    <w:rsid w:val="00A612F8"/>
    <w:rsid w:val="00A629F4"/>
    <w:rsid w:val="00A64F46"/>
    <w:rsid w:val="00A741CB"/>
    <w:rsid w:val="00A74997"/>
    <w:rsid w:val="00A80ADD"/>
    <w:rsid w:val="00A9213B"/>
    <w:rsid w:val="00A961AA"/>
    <w:rsid w:val="00AA1F82"/>
    <w:rsid w:val="00AA366A"/>
    <w:rsid w:val="00AA36EE"/>
    <w:rsid w:val="00AA4DE0"/>
    <w:rsid w:val="00AA54D1"/>
    <w:rsid w:val="00AB0172"/>
    <w:rsid w:val="00AB243D"/>
    <w:rsid w:val="00AB35B7"/>
    <w:rsid w:val="00AB7302"/>
    <w:rsid w:val="00AC4592"/>
    <w:rsid w:val="00AC5C30"/>
    <w:rsid w:val="00AD2622"/>
    <w:rsid w:val="00AD26EE"/>
    <w:rsid w:val="00AD7337"/>
    <w:rsid w:val="00AE10C8"/>
    <w:rsid w:val="00AE24DE"/>
    <w:rsid w:val="00AE3003"/>
    <w:rsid w:val="00AF4352"/>
    <w:rsid w:val="00AF5622"/>
    <w:rsid w:val="00B01E88"/>
    <w:rsid w:val="00B03464"/>
    <w:rsid w:val="00B05AFD"/>
    <w:rsid w:val="00B05B43"/>
    <w:rsid w:val="00B06BEB"/>
    <w:rsid w:val="00B15473"/>
    <w:rsid w:val="00B156EE"/>
    <w:rsid w:val="00B15E02"/>
    <w:rsid w:val="00B27B60"/>
    <w:rsid w:val="00B362CB"/>
    <w:rsid w:val="00B3649C"/>
    <w:rsid w:val="00B41AF7"/>
    <w:rsid w:val="00B4256F"/>
    <w:rsid w:val="00B56706"/>
    <w:rsid w:val="00B64DBF"/>
    <w:rsid w:val="00B73622"/>
    <w:rsid w:val="00B74130"/>
    <w:rsid w:val="00B743FD"/>
    <w:rsid w:val="00B74946"/>
    <w:rsid w:val="00B77C4B"/>
    <w:rsid w:val="00B840F4"/>
    <w:rsid w:val="00B85BAB"/>
    <w:rsid w:val="00B86C6B"/>
    <w:rsid w:val="00B973CD"/>
    <w:rsid w:val="00B97BB5"/>
    <w:rsid w:val="00BA4579"/>
    <w:rsid w:val="00BA6229"/>
    <w:rsid w:val="00BB38EF"/>
    <w:rsid w:val="00BB402C"/>
    <w:rsid w:val="00BB5361"/>
    <w:rsid w:val="00BC1DE0"/>
    <w:rsid w:val="00BC2CD1"/>
    <w:rsid w:val="00BD786F"/>
    <w:rsid w:val="00BE3456"/>
    <w:rsid w:val="00BE563E"/>
    <w:rsid w:val="00BE56ED"/>
    <w:rsid w:val="00BE74B2"/>
    <w:rsid w:val="00BF41D1"/>
    <w:rsid w:val="00C003F4"/>
    <w:rsid w:val="00C0078A"/>
    <w:rsid w:val="00C01799"/>
    <w:rsid w:val="00C11811"/>
    <w:rsid w:val="00C15C8F"/>
    <w:rsid w:val="00C2437B"/>
    <w:rsid w:val="00C2729C"/>
    <w:rsid w:val="00C32326"/>
    <w:rsid w:val="00C34CEE"/>
    <w:rsid w:val="00C43FBA"/>
    <w:rsid w:val="00C4447B"/>
    <w:rsid w:val="00C5078D"/>
    <w:rsid w:val="00C51FEF"/>
    <w:rsid w:val="00C54F02"/>
    <w:rsid w:val="00C56345"/>
    <w:rsid w:val="00C564A7"/>
    <w:rsid w:val="00C569E4"/>
    <w:rsid w:val="00C56AA2"/>
    <w:rsid w:val="00C602A5"/>
    <w:rsid w:val="00C63B4B"/>
    <w:rsid w:val="00C666A3"/>
    <w:rsid w:val="00C702BB"/>
    <w:rsid w:val="00C76DAD"/>
    <w:rsid w:val="00C77E64"/>
    <w:rsid w:val="00C813DB"/>
    <w:rsid w:val="00C81829"/>
    <w:rsid w:val="00C818A3"/>
    <w:rsid w:val="00C82A90"/>
    <w:rsid w:val="00C84EFA"/>
    <w:rsid w:val="00C8617F"/>
    <w:rsid w:val="00C865A3"/>
    <w:rsid w:val="00C900C8"/>
    <w:rsid w:val="00C91A94"/>
    <w:rsid w:val="00C92F0C"/>
    <w:rsid w:val="00C93759"/>
    <w:rsid w:val="00C93D16"/>
    <w:rsid w:val="00C949C8"/>
    <w:rsid w:val="00CA262A"/>
    <w:rsid w:val="00CA6BAB"/>
    <w:rsid w:val="00CA7499"/>
    <w:rsid w:val="00CA7551"/>
    <w:rsid w:val="00CC550C"/>
    <w:rsid w:val="00CD2333"/>
    <w:rsid w:val="00CD2796"/>
    <w:rsid w:val="00CD4AFE"/>
    <w:rsid w:val="00CD56B5"/>
    <w:rsid w:val="00CD79AE"/>
    <w:rsid w:val="00CD7A84"/>
    <w:rsid w:val="00CE2417"/>
    <w:rsid w:val="00CE2CC8"/>
    <w:rsid w:val="00CE39C1"/>
    <w:rsid w:val="00CE5FDC"/>
    <w:rsid w:val="00CE69DC"/>
    <w:rsid w:val="00CE6BDD"/>
    <w:rsid w:val="00CF26E6"/>
    <w:rsid w:val="00CF28DF"/>
    <w:rsid w:val="00CF33DB"/>
    <w:rsid w:val="00CF4D24"/>
    <w:rsid w:val="00D0337D"/>
    <w:rsid w:val="00D0610A"/>
    <w:rsid w:val="00D1304C"/>
    <w:rsid w:val="00D1724C"/>
    <w:rsid w:val="00D20B9A"/>
    <w:rsid w:val="00D2599C"/>
    <w:rsid w:val="00D314DA"/>
    <w:rsid w:val="00D3173C"/>
    <w:rsid w:val="00D32542"/>
    <w:rsid w:val="00D3260D"/>
    <w:rsid w:val="00D36E9C"/>
    <w:rsid w:val="00D37DF0"/>
    <w:rsid w:val="00D43F20"/>
    <w:rsid w:val="00D463E1"/>
    <w:rsid w:val="00D47D41"/>
    <w:rsid w:val="00D547A3"/>
    <w:rsid w:val="00D60096"/>
    <w:rsid w:val="00D619A9"/>
    <w:rsid w:val="00D72CD5"/>
    <w:rsid w:val="00D75CDF"/>
    <w:rsid w:val="00D87151"/>
    <w:rsid w:val="00D87A33"/>
    <w:rsid w:val="00D90BE4"/>
    <w:rsid w:val="00D91295"/>
    <w:rsid w:val="00D93DA1"/>
    <w:rsid w:val="00DA29B4"/>
    <w:rsid w:val="00DA2FA2"/>
    <w:rsid w:val="00DA39CD"/>
    <w:rsid w:val="00DB02AE"/>
    <w:rsid w:val="00DB13E9"/>
    <w:rsid w:val="00DB4F99"/>
    <w:rsid w:val="00DB5B64"/>
    <w:rsid w:val="00DB5E3A"/>
    <w:rsid w:val="00DB634A"/>
    <w:rsid w:val="00DB74D4"/>
    <w:rsid w:val="00DC4C73"/>
    <w:rsid w:val="00DC52A8"/>
    <w:rsid w:val="00DD1709"/>
    <w:rsid w:val="00DD2439"/>
    <w:rsid w:val="00DD5E4F"/>
    <w:rsid w:val="00DE453F"/>
    <w:rsid w:val="00DE5566"/>
    <w:rsid w:val="00DF20AC"/>
    <w:rsid w:val="00DF4871"/>
    <w:rsid w:val="00DF4F72"/>
    <w:rsid w:val="00E107C9"/>
    <w:rsid w:val="00E14B39"/>
    <w:rsid w:val="00E17E6A"/>
    <w:rsid w:val="00E21A94"/>
    <w:rsid w:val="00E22183"/>
    <w:rsid w:val="00E32C12"/>
    <w:rsid w:val="00E3477E"/>
    <w:rsid w:val="00E35BF9"/>
    <w:rsid w:val="00E35C0A"/>
    <w:rsid w:val="00E4098D"/>
    <w:rsid w:val="00E41BE5"/>
    <w:rsid w:val="00E44414"/>
    <w:rsid w:val="00E51AB0"/>
    <w:rsid w:val="00E520C9"/>
    <w:rsid w:val="00E527E6"/>
    <w:rsid w:val="00E67F53"/>
    <w:rsid w:val="00E70F9D"/>
    <w:rsid w:val="00E7179F"/>
    <w:rsid w:val="00E773B7"/>
    <w:rsid w:val="00E8160C"/>
    <w:rsid w:val="00E81738"/>
    <w:rsid w:val="00E817FB"/>
    <w:rsid w:val="00E81A76"/>
    <w:rsid w:val="00E85288"/>
    <w:rsid w:val="00E8656F"/>
    <w:rsid w:val="00E92063"/>
    <w:rsid w:val="00E92913"/>
    <w:rsid w:val="00E950C3"/>
    <w:rsid w:val="00E96F16"/>
    <w:rsid w:val="00EA1FBD"/>
    <w:rsid w:val="00EA2834"/>
    <w:rsid w:val="00EB111A"/>
    <w:rsid w:val="00EB3468"/>
    <w:rsid w:val="00EB50C5"/>
    <w:rsid w:val="00EC50C0"/>
    <w:rsid w:val="00EC6FFB"/>
    <w:rsid w:val="00ED0FEE"/>
    <w:rsid w:val="00ED71D7"/>
    <w:rsid w:val="00EE032A"/>
    <w:rsid w:val="00EE16E5"/>
    <w:rsid w:val="00EE2228"/>
    <w:rsid w:val="00EE3C9C"/>
    <w:rsid w:val="00EF101A"/>
    <w:rsid w:val="00EF6ED9"/>
    <w:rsid w:val="00F05B6F"/>
    <w:rsid w:val="00F073DD"/>
    <w:rsid w:val="00F11ADE"/>
    <w:rsid w:val="00F21FDF"/>
    <w:rsid w:val="00F31C34"/>
    <w:rsid w:val="00F45098"/>
    <w:rsid w:val="00F4587F"/>
    <w:rsid w:val="00F45F0F"/>
    <w:rsid w:val="00F54583"/>
    <w:rsid w:val="00F5648D"/>
    <w:rsid w:val="00F61834"/>
    <w:rsid w:val="00F72AB9"/>
    <w:rsid w:val="00F770AD"/>
    <w:rsid w:val="00F802DD"/>
    <w:rsid w:val="00F822B0"/>
    <w:rsid w:val="00F84DC4"/>
    <w:rsid w:val="00F85992"/>
    <w:rsid w:val="00F8623B"/>
    <w:rsid w:val="00F86535"/>
    <w:rsid w:val="00F86F66"/>
    <w:rsid w:val="00F940AC"/>
    <w:rsid w:val="00F94890"/>
    <w:rsid w:val="00F96853"/>
    <w:rsid w:val="00FA33F2"/>
    <w:rsid w:val="00FA5ADB"/>
    <w:rsid w:val="00FA6FD3"/>
    <w:rsid w:val="00FB01DA"/>
    <w:rsid w:val="00FB10CF"/>
    <w:rsid w:val="00FB3C5B"/>
    <w:rsid w:val="00FB3D76"/>
    <w:rsid w:val="00FC6CAD"/>
    <w:rsid w:val="00FC6F3D"/>
    <w:rsid w:val="00FD1BE0"/>
    <w:rsid w:val="00FD2990"/>
    <w:rsid w:val="00FD78A8"/>
    <w:rsid w:val="00FE4CB4"/>
    <w:rsid w:val="00FF20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BD92FD"/>
  <w15:docId w15:val="{8B23999E-E933-4B5C-B526-556BF2755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008E"/>
    <w:rPr>
      <w:lang w:val="es-ES" w:eastAsia="es-ES"/>
    </w:rPr>
  </w:style>
  <w:style w:type="paragraph" w:styleId="Ttulo1">
    <w:name w:val="heading 1"/>
    <w:basedOn w:val="Normal"/>
    <w:next w:val="Normal"/>
    <w:link w:val="Ttulo1Car"/>
    <w:qFormat/>
    <w:rsid w:val="00CF26E6"/>
    <w:pPr>
      <w:keepNext/>
      <w:spacing w:before="240" w:after="60"/>
      <w:outlineLvl w:val="0"/>
    </w:pPr>
    <w:rPr>
      <w:rFonts w:ascii="Arial" w:hAnsi="Arial"/>
      <w:b/>
      <w:kern w:val="28"/>
      <w:sz w:val="28"/>
    </w:rPr>
  </w:style>
  <w:style w:type="paragraph" w:styleId="Ttulo2">
    <w:name w:val="heading 2"/>
    <w:basedOn w:val="Normal"/>
    <w:next w:val="Normal"/>
    <w:qFormat/>
    <w:rsid w:val="00CF26E6"/>
    <w:pPr>
      <w:keepNext/>
      <w:spacing w:before="240" w:after="60"/>
      <w:outlineLvl w:val="1"/>
    </w:pPr>
    <w:rPr>
      <w:i/>
      <w:sz w:val="24"/>
      <w:lang w:val="es-ES_tradnl"/>
    </w:rPr>
  </w:style>
  <w:style w:type="paragraph" w:styleId="Ttulo3">
    <w:name w:val="heading 3"/>
    <w:basedOn w:val="Normal"/>
    <w:next w:val="Normal"/>
    <w:qFormat/>
    <w:rsid w:val="00CF26E6"/>
    <w:pPr>
      <w:keepNext/>
      <w:spacing w:before="240" w:after="60"/>
      <w:outlineLvl w:val="2"/>
    </w:pPr>
    <w:rPr>
      <w:rFonts w:ascii="Arial Narrow" w:hAnsi="Arial Narrow"/>
      <w:sz w:val="24"/>
    </w:rPr>
  </w:style>
  <w:style w:type="paragraph" w:styleId="Ttulo4">
    <w:name w:val="heading 4"/>
    <w:basedOn w:val="Normal"/>
    <w:next w:val="Normal"/>
    <w:qFormat/>
    <w:rsid w:val="00CF26E6"/>
    <w:pPr>
      <w:keepNext/>
      <w:widowControl w:val="0"/>
      <w:tabs>
        <w:tab w:val="left" w:pos="-2268"/>
        <w:tab w:val="left" w:pos="-2127"/>
      </w:tabs>
      <w:jc w:val="both"/>
      <w:outlineLvl w:val="3"/>
    </w:pPr>
    <w:rPr>
      <w:b/>
      <w:snapToGrid w:val="0"/>
      <w:sz w:val="24"/>
    </w:rPr>
  </w:style>
  <w:style w:type="paragraph" w:styleId="Ttulo5">
    <w:name w:val="heading 5"/>
    <w:basedOn w:val="Normal"/>
    <w:next w:val="Normal"/>
    <w:qFormat/>
    <w:rsid w:val="00CF26E6"/>
    <w:pPr>
      <w:keepNext/>
      <w:widowControl w:val="0"/>
      <w:tabs>
        <w:tab w:val="left" w:pos="-2268"/>
        <w:tab w:val="left" w:pos="-2127"/>
      </w:tabs>
      <w:jc w:val="both"/>
      <w:outlineLvl w:val="4"/>
    </w:pPr>
    <w:rPr>
      <w:b/>
      <w:snapToGrid w:val="0"/>
      <w:sz w:val="28"/>
    </w:rPr>
  </w:style>
  <w:style w:type="paragraph" w:styleId="Ttulo6">
    <w:name w:val="heading 6"/>
    <w:basedOn w:val="Normal"/>
    <w:next w:val="Normal"/>
    <w:qFormat/>
    <w:rsid w:val="00CF26E6"/>
    <w:pPr>
      <w:keepNext/>
      <w:outlineLvl w:val="5"/>
    </w:pPr>
    <w:rPr>
      <w:b/>
      <w:sz w:val="24"/>
    </w:rPr>
  </w:style>
  <w:style w:type="paragraph" w:styleId="Ttulo7">
    <w:name w:val="heading 7"/>
    <w:basedOn w:val="Normal"/>
    <w:next w:val="Normal"/>
    <w:qFormat/>
    <w:rsid w:val="00CF26E6"/>
    <w:pPr>
      <w:keepNext/>
      <w:jc w:val="both"/>
      <w:outlineLvl w:val="6"/>
    </w:pPr>
    <w:rPr>
      <w:sz w:val="28"/>
    </w:rPr>
  </w:style>
  <w:style w:type="paragraph" w:styleId="Ttulo8">
    <w:name w:val="heading 8"/>
    <w:basedOn w:val="Normal"/>
    <w:next w:val="Normal"/>
    <w:qFormat/>
    <w:rsid w:val="00CF26E6"/>
    <w:pPr>
      <w:keepNext/>
      <w:jc w:val="both"/>
      <w:outlineLvl w:val="7"/>
    </w:pPr>
    <w:rPr>
      <w:b/>
      <w:color w:val="FF00FF"/>
      <w:sz w:val="24"/>
    </w:rPr>
  </w:style>
  <w:style w:type="paragraph" w:styleId="Ttulo9">
    <w:name w:val="heading 9"/>
    <w:basedOn w:val="Normal"/>
    <w:next w:val="Normal"/>
    <w:qFormat/>
    <w:rsid w:val="00CF26E6"/>
    <w:pPr>
      <w:keepNext/>
      <w:tabs>
        <w:tab w:val="left" w:pos="851"/>
        <w:tab w:val="left" w:pos="1418"/>
        <w:tab w:val="left" w:pos="1985"/>
        <w:tab w:val="left" w:pos="2552"/>
      </w:tabs>
      <w:outlineLvl w:val="8"/>
    </w:pPr>
    <w:rPr>
      <w:color w:val="FF00F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CF26E6"/>
    <w:pPr>
      <w:jc w:val="center"/>
    </w:pPr>
    <w:rPr>
      <w:b/>
      <w:sz w:val="32"/>
    </w:rPr>
  </w:style>
  <w:style w:type="paragraph" w:styleId="Sangradetextonormal">
    <w:name w:val="Body Text Indent"/>
    <w:basedOn w:val="Normal"/>
    <w:rsid w:val="00CF26E6"/>
    <w:pPr>
      <w:ind w:left="1080"/>
      <w:jc w:val="both"/>
    </w:pPr>
    <w:rPr>
      <w:snapToGrid w:val="0"/>
    </w:rPr>
  </w:style>
  <w:style w:type="paragraph" w:styleId="Sangra3detindependiente">
    <w:name w:val="Body Text Indent 3"/>
    <w:basedOn w:val="Normal"/>
    <w:rsid w:val="00CF26E6"/>
    <w:pPr>
      <w:widowControl w:val="0"/>
      <w:tabs>
        <w:tab w:val="left" w:pos="567"/>
        <w:tab w:val="left" w:pos="1134"/>
      </w:tabs>
      <w:ind w:left="1134"/>
      <w:jc w:val="both"/>
    </w:pPr>
    <w:rPr>
      <w:snapToGrid w:val="0"/>
      <w:sz w:val="24"/>
    </w:rPr>
  </w:style>
  <w:style w:type="paragraph" w:styleId="Sangra2detindependiente">
    <w:name w:val="Body Text Indent 2"/>
    <w:basedOn w:val="Normal"/>
    <w:rsid w:val="00CF26E6"/>
    <w:pPr>
      <w:ind w:left="1416"/>
    </w:pPr>
  </w:style>
  <w:style w:type="paragraph" w:styleId="Textoindependiente">
    <w:name w:val="Body Text"/>
    <w:basedOn w:val="Normal"/>
    <w:rsid w:val="00CF26E6"/>
    <w:pPr>
      <w:jc w:val="both"/>
    </w:pPr>
    <w:rPr>
      <w:snapToGrid w:val="0"/>
    </w:rPr>
  </w:style>
  <w:style w:type="paragraph" w:styleId="Textoindependiente2">
    <w:name w:val="Body Text 2"/>
    <w:basedOn w:val="Normal"/>
    <w:rsid w:val="00CF26E6"/>
    <w:pPr>
      <w:jc w:val="both"/>
    </w:pPr>
    <w:rPr>
      <w:snapToGrid w:val="0"/>
      <w:sz w:val="24"/>
    </w:rPr>
  </w:style>
  <w:style w:type="paragraph" w:styleId="Encabezado">
    <w:name w:val="header"/>
    <w:aliases w:val="Encabezado de Página,even"/>
    <w:basedOn w:val="Normal"/>
    <w:link w:val="EncabezadoCar"/>
    <w:uiPriority w:val="99"/>
    <w:rsid w:val="00CF26E6"/>
    <w:pPr>
      <w:tabs>
        <w:tab w:val="center" w:pos="4419"/>
        <w:tab w:val="right" w:pos="8838"/>
      </w:tabs>
    </w:pPr>
  </w:style>
  <w:style w:type="paragraph" w:customStyle="1" w:styleId="B">
    <w:name w:val="B"/>
    <w:rsid w:val="00CF26E6"/>
    <w:pPr>
      <w:widowControl w:val="0"/>
      <w:spacing w:line="240" w:lineRule="atLeast"/>
      <w:jc w:val="both"/>
    </w:pPr>
    <w:rPr>
      <w:rFonts w:ascii="Courier" w:hAnsi="Courier"/>
      <w:snapToGrid w:val="0"/>
      <w:sz w:val="24"/>
      <w:lang w:val="es-ES" w:eastAsia="es-ES"/>
    </w:rPr>
  </w:style>
  <w:style w:type="paragraph" w:styleId="Textoindependiente3">
    <w:name w:val="Body Text 3"/>
    <w:basedOn w:val="Normal"/>
    <w:rsid w:val="00CF26E6"/>
    <w:pPr>
      <w:tabs>
        <w:tab w:val="left" w:pos="709"/>
        <w:tab w:val="left" w:pos="2410"/>
      </w:tabs>
    </w:pPr>
    <w:rPr>
      <w:sz w:val="24"/>
    </w:rPr>
  </w:style>
  <w:style w:type="paragraph" w:styleId="TDC1">
    <w:name w:val="toc 1"/>
    <w:basedOn w:val="Normal"/>
    <w:next w:val="Normal"/>
    <w:autoRedefine/>
    <w:uiPriority w:val="39"/>
    <w:rsid w:val="004F793A"/>
    <w:pPr>
      <w:tabs>
        <w:tab w:val="left" w:pos="400"/>
        <w:tab w:val="right" w:leader="dot" w:pos="10247"/>
      </w:tabs>
    </w:pPr>
  </w:style>
  <w:style w:type="paragraph" w:styleId="TDC2">
    <w:name w:val="toc 2"/>
    <w:basedOn w:val="Normal"/>
    <w:next w:val="Normal"/>
    <w:autoRedefine/>
    <w:uiPriority w:val="39"/>
    <w:rsid w:val="00CF26E6"/>
    <w:pPr>
      <w:tabs>
        <w:tab w:val="left" w:pos="800"/>
        <w:tab w:val="right" w:leader="dot" w:pos="10156"/>
      </w:tabs>
    </w:pPr>
    <w:rPr>
      <w:rFonts w:ascii="Arial Narrow" w:hAnsi="Arial Narrow"/>
      <w:noProof/>
    </w:rPr>
  </w:style>
  <w:style w:type="paragraph" w:styleId="TDC3">
    <w:name w:val="toc 3"/>
    <w:basedOn w:val="Normal"/>
    <w:next w:val="Normal"/>
    <w:autoRedefine/>
    <w:semiHidden/>
    <w:rsid w:val="00CF26E6"/>
    <w:pPr>
      <w:ind w:left="400"/>
    </w:pPr>
  </w:style>
  <w:style w:type="paragraph" w:styleId="TDC4">
    <w:name w:val="toc 4"/>
    <w:basedOn w:val="Normal"/>
    <w:next w:val="Normal"/>
    <w:autoRedefine/>
    <w:semiHidden/>
    <w:rsid w:val="00CF26E6"/>
    <w:pPr>
      <w:ind w:left="600"/>
    </w:pPr>
  </w:style>
  <w:style w:type="paragraph" w:styleId="TDC5">
    <w:name w:val="toc 5"/>
    <w:basedOn w:val="Normal"/>
    <w:next w:val="Normal"/>
    <w:autoRedefine/>
    <w:semiHidden/>
    <w:rsid w:val="00CF26E6"/>
    <w:pPr>
      <w:ind w:left="800"/>
    </w:pPr>
  </w:style>
  <w:style w:type="paragraph" w:styleId="TDC6">
    <w:name w:val="toc 6"/>
    <w:basedOn w:val="Normal"/>
    <w:next w:val="Normal"/>
    <w:autoRedefine/>
    <w:semiHidden/>
    <w:rsid w:val="00CF26E6"/>
    <w:pPr>
      <w:ind w:left="1000"/>
    </w:pPr>
  </w:style>
  <w:style w:type="paragraph" w:styleId="TDC7">
    <w:name w:val="toc 7"/>
    <w:basedOn w:val="Normal"/>
    <w:next w:val="Normal"/>
    <w:autoRedefine/>
    <w:semiHidden/>
    <w:rsid w:val="00CF26E6"/>
    <w:pPr>
      <w:ind w:left="1200"/>
    </w:pPr>
  </w:style>
  <w:style w:type="paragraph" w:styleId="TDC8">
    <w:name w:val="toc 8"/>
    <w:basedOn w:val="Normal"/>
    <w:next w:val="Normal"/>
    <w:autoRedefine/>
    <w:semiHidden/>
    <w:rsid w:val="00CF26E6"/>
    <w:pPr>
      <w:ind w:left="1400"/>
    </w:pPr>
  </w:style>
  <w:style w:type="paragraph" w:styleId="TDC9">
    <w:name w:val="toc 9"/>
    <w:basedOn w:val="Normal"/>
    <w:next w:val="Normal"/>
    <w:autoRedefine/>
    <w:semiHidden/>
    <w:rsid w:val="00CF26E6"/>
    <w:pPr>
      <w:ind w:left="1600"/>
    </w:pPr>
  </w:style>
  <w:style w:type="character" w:styleId="Hipervnculo">
    <w:name w:val="Hyperlink"/>
    <w:uiPriority w:val="99"/>
    <w:rsid w:val="00CF26E6"/>
    <w:rPr>
      <w:color w:val="0000FF"/>
      <w:u w:val="single"/>
    </w:rPr>
  </w:style>
  <w:style w:type="paragraph" w:styleId="ndice1">
    <w:name w:val="index 1"/>
    <w:basedOn w:val="Normal"/>
    <w:next w:val="Normal"/>
    <w:autoRedefine/>
    <w:semiHidden/>
    <w:rsid w:val="00CF26E6"/>
    <w:pPr>
      <w:ind w:left="200" w:hanging="200"/>
    </w:pPr>
  </w:style>
  <w:style w:type="paragraph" w:styleId="ndice2">
    <w:name w:val="index 2"/>
    <w:basedOn w:val="Normal"/>
    <w:next w:val="Normal"/>
    <w:autoRedefine/>
    <w:semiHidden/>
    <w:rsid w:val="00CF26E6"/>
    <w:pPr>
      <w:ind w:left="400" w:hanging="200"/>
    </w:pPr>
  </w:style>
  <w:style w:type="paragraph" w:styleId="ndice3">
    <w:name w:val="index 3"/>
    <w:basedOn w:val="Normal"/>
    <w:next w:val="Normal"/>
    <w:autoRedefine/>
    <w:semiHidden/>
    <w:rsid w:val="00CF26E6"/>
    <w:pPr>
      <w:ind w:left="600" w:hanging="200"/>
    </w:pPr>
  </w:style>
  <w:style w:type="paragraph" w:styleId="ndice4">
    <w:name w:val="index 4"/>
    <w:basedOn w:val="Normal"/>
    <w:next w:val="Normal"/>
    <w:autoRedefine/>
    <w:semiHidden/>
    <w:rsid w:val="00CF26E6"/>
    <w:pPr>
      <w:ind w:left="800" w:hanging="200"/>
    </w:pPr>
  </w:style>
  <w:style w:type="paragraph" w:styleId="ndice5">
    <w:name w:val="index 5"/>
    <w:basedOn w:val="Normal"/>
    <w:next w:val="Normal"/>
    <w:autoRedefine/>
    <w:semiHidden/>
    <w:rsid w:val="00CF26E6"/>
    <w:pPr>
      <w:ind w:left="1000" w:hanging="200"/>
    </w:pPr>
  </w:style>
  <w:style w:type="paragraph" w:styleId="ndice6">
    <w:name w:val="index 6"/>
    <w:basedOn w:val="Normal"/>
    <w:next w:val="Normal"/>
    <w:autoRedefine/>
    <w:semiHidden/>
    <w:rsid w:val="00CF26E6"/>
    <w:pPr>
      <w:ind w:left="1200" w:hanging="200"/>
    </w:pPr>
  </w:style>
  <w:style w:type="paragraph" w:styleId="ndice7">
    <w:name w:val="index 7"/>
    <w:basedOn w:val="Normal"/>
    <w:next w:val="Normal"/>
    <w:autoRedefine/>
    <w:semiHidden/>
    <w:rsid w:val="00CF26E6"/>
    <w:pPr>
      <w:ind w:left="1400" w:hanging="200"/>
    </w:pPr>
  </w:style>
  <w:style w:type="paragraph" w:styleId="ndice8">
    <w:name w:val="index 8"/>
    <w:basedOn w:val="Normal"/>
    <w:next w:val="Normal"/>
    <w:autoRedefine/>
    <w:semiHidden/>
    <w:rsid w:val="00CF26E6"/>
    <w:pPr>
      <w:ind w:left="1600" w:hanging="200"/>
    </w:pPr>
  </w:style>
  <w:style w:type="paragraph" w:styleId="ndice9">
    <w:name w:val="index 9"/>
    <w:basedOn w:val="Normal"/>
    <w:next w:val="Normal"/>
    <w:autoRedefine/>
    <w:semiHidden/>
    <w:rsid w:val="00CF26E6"/>
    <w:pPr>
      <w:ind w:left="1800" w:hanging="200"/>
    </w:pPr>
  </w:style>
  <w:style w:type="paragraph" w:styleId="Ttulodendice">
    <w:name w:val="index heading"/>
    <w:basedOn w:val="Normal"/>
    <w:next w:val="ndice1"/>
    <w:semiHidden/>
    <w:rsid w:val="00CF26E6"/>
  </w:style>
  <w:style w:type="paragraph" w:styleId="Piedepgina">
    <w:name w:val="footer"/>
    <w:basedOn w:val="Normal"/>
    <w:rsid w:val="00CF26E6"/>
    <w:pPr>
      <w:tabs>
        <w:tab w:val="center" w:pos="4252"/>
        <w:tab w:val="right" w:pos="8504"/>
      </w:tabs>
    </w:pPr>
  </w:style>
  <w:style w:type="character" w:styleId="Nmerodepgina">
    <w:name w:val="page number"/>
    <w:basedOn w:val="Fuentedeprrafopredeter"/>
    <w:rsid w:val="00CF26E6"/>
  </w:style>
  <w:style w:type="paragraph" w:styleId="Textodeglobo">
    <w:name w:val="Balloon Text"/>
    <w:basedOn w:val="Normal"/>
    <w:semiHidden/>
    <w:rsid w:val="0032712F"/>
    <w:rPr>
      <w:rFonts w:ascii="Tahoma" w:hAnsi="Tahoma" w:cs="Tahoma"/>
      <w:sz w:val="16"/>
      <w:szCs w:val="16"/>
    </w:rPr>
  </w:style>
  <w:style w:type="table" w:styleId="Tablaconcuadrcula">
    <w:name w:val="Table Grid"/>
    <w:basedOn w:val="Tablanormal"/>
    <w:uiPriority w:val="59"/>
    <w:rsid w:val="002147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correo30">
    <w:name w:val="estilocorreo30"/>
    <w:semiHidden/>
    <w:rsid w:val="009971C5"/>
    <w:rPr>
      <w:rFonts w:ascii="Arial" w:hAnsi="Arial" w:cs="Arial" w:hint="default"/>
      <w:color w:val="000080"/>
      <w:sz w:val="20"/>
      <w:szCs w:val="20"/>
    </w:rPr>
  </w:style>
  <w:style w:type="paragraph" w:customStyle="1" w:styleId="ParrafoClausula">
    <w:name w:val="ParrafoClausula"/>
    <w:basedOn w:val="Normal"/>
    <w:rsid w:val="006941EA"/>
    <w:pPr>
      <w:spacing w:after="240"/>
      <w:jc w:val="both"/>
    </w:pPr>
    <w:rPr>
      <w:rFonts w:ascii="Arial" w:hAnsi="Arial"/>
      <w:sz w:val="22"/>
    </w:rPr>
  </w:style>
  <w:style w:type="character" w:styleId="nfasis">
    <w:name w:val="Emphasis"/>
    <w:qFormat/>
    <w:rsid w:val="00C602A5"/>
    <w:rPr>
      <w:i/>
      <w:iCs/>
    </w:rPr>
  </w:style>
  <w:style w:type="paragraph" w:customStyle="1" w:styleId="Default">
    <w:name w:val="Default"/>
    <w:rsid w:val="00983B20"/>
    <w:pPr>
      <w:autoSpaceDE w:val="0"/>
      <w:autoSpaceDN w:val="0"/>
      <w:adjustRightInd w:val="0"/>
    </w:pPr>
    <w:rPr>
      <w:rFonts w:ascii="Arial" w:hAnsi="Arial" w:cs="Arial"/>
      <w:color w:val="000000"/>
      <w:sz w:val="24"/>
      <w:szCs w:val="24"/>
    </w:rPr>
  </w:style>
  <w:style w:type="character" w:styleId="Fuerte">
    <w:name w:val="Strong"/>
    <w:qFormat/>
    <w:rsid w:val="00983B20"/>
    <w:rPr>
      <w:b/>
      <w:bCs/>
    </w:rPr>
  </w:style>
  <w:style w:type="paragraph" w:styleId="Textodebloque">
    <w:name w:val="Block Text"/>
    <w:basedOn w:val="Normal"/>
    <w:rsid w:val="00E107C9"/>
    <w:pPr>
      <w:spacing w:line="312" w:lineRule="auto"/>
      <w:ind w:left="360" w:right="49" w:firstLine="349"/>
      <w:jc w:val="both"/>
    </w:pPr>
    <w:rPr>
      <w:rFonts w:ascii="Arial" w:hAnsi="Arial"/>
      <w:sz w:val="24"/>
    </w:rPr>
  </w:style>
  <w:style w:type="paragraph" w:customStyle="1" w:styleId="CarCarCarCarCarCarCarCarCarCarCarCarCarCarCarCarCarCarCarCarCarCarCarCarCarCarCarCarCarCarCar">
    <w:name w:val="Car Car Car Car Car Car Car Car Car Car Car Car Car Car Car Car Car Car Car Car Car Car Car Car Car Car Car Car Car Car Car"/>
    <w:basedOn w:val="Normal"/>
    <w:rsid w:val="004426FC"/>
    <w:pPr>
      <w:spacing w:after="160" w:line="240" w:lineRule="exact"/>
    </w:pPr>
    <w:rPr>
      <w:rFonts w:ascii="Arial" w:hAnsi="Arial"/>
      <w:lang w:val="en-US" w:eastAsia="en-US"/>
    </w:rPr>
  </w:style>
  <w:style w:type="character" w:styleId="Refdecomentario">
    <w:name w:val="annotation reference"/>
    <w:semiHidden/>
    <w:rsid w:val="00ED0FEE"/>
    <w:rPr>
      <w:sz w:val="16"/>
      <w:szCs w:val="16"/>
    </w:rPr>
  </w:style>
  <w:style w:type="paragraph" w:styleId="Textocomentario">
    <w:name w:val="annotation text"/>
    <w:basedOn w:val="Normal"/>
    <w:semiHidden/>
    <w:rsid w:val="00ED0FEE"/>
  </w:style>
  <w:style w:type="paragraph" w:styleId="Asuntodelcomentario">
    <w:name w:val="annotation subject"/>
    <w:basedOn w:val="Textocomentario"/>
    <w:next w:val="Textocomentario"/>
    <w:semiHidden/>
    <w:rsid w:val="00ED0FEE"/>
    <w:rPr>
      <w:b/>
      <w:bCs/>
    </w:rPr>
  </w:style>
  <w:style w:type="paragraph" w:customStyle="1" w:styleId="CharChar">
    <w:name w:val="Char Char"/>
    <w:basedOn w:val="Normal"/>
    <w:rsid w:val="00CF26E6"/>
    <w:pPr>
      <w:spacing w:after="160" w:line="240" w:lineRule="exact"/>
    </w:pPr>
    <w:rPr>
      <w:rFonts w:ascii="Arial" w:hAnsi="Arial"/>
      <w:lang w:val="en-US" w:eastAsia="en-US"/>
    </w:rPr>
  </w:style>
  <w:style w:type="character" w:customStyle="1" w:styleId="EncabezadoCar">
    <w:name w:val="Encabezado Car"/>
    <w:aliases w:val="Encabezado de Página Car,even Car"/>
    <w:link w:val="Encabezado"/>
    <w:uiPriority w:val="99"/>
    <w:rsid w:val="00BB402C"/>
    <w:rPr>
      <w:lang w:val="es-ES" w:eastAsia="es-ES"/>
    </w:rPr>
  </w:style>
  <w:style w:type="paragraph" w:customStyle="1" w:styleId="Prrafodelista1">
    <w:name w:val="Párrafo de lista1"/>
    <w:basedOn w:val="Normal"/>
    <w:rsid w:val="00744323"/>
    <w:pPr>
      <w:suppressAutoHyphens/>
      <w:spacing w:after="200" w:line="276" w:lineRule="auto"/>
      <w:ind w:left="720"/>
      <w:contextualSpacing/>
    </w:pPr>
    <w:rPr>
      <w:rFonts w:ascii="Calibri" w:eastAsia="Calibri" w:hAnsi="Calibri" w:cs="font377"/>
      <w:kern w:val="1"/>
      <w:sz w:val="22"/>
      <w:szCs w:val="22"/>
      <w:lang w:val="es-CL" w:eastAsia="en-US"/>
    </w:rPr>
  </w:style>
  <w:style w:type="paragraph" w:customStyle="1" w:styleId="Comparecencia">
    <w:name w:val="Comparecencia"/>
    <w:basedOn w:val="Normal"/>
    <w:rsid w:val="004E0FDE"/>
    <w:pPr>
      <w:spacing w:before="240"/>
      <w:jc w:val="both"/>
    </w:pPr>
    <w:rPr>
      <w:rFonts w:ascii="Arial" w:hAnsi="Arial"/>
      <w:lang w:val="es-ES_tradnl"/>
    </w:rPr>
  </w:style>
  <w:style w:type="paragraph" w:styleId="Textosinformato">
    <w:name w:val="Plain Text"/>
    <w:basedOn w:val="Normal"/>
    <w:link w:val="TextosinformatoCar"/>
    <w:rsid w:val="00412AA3"/>
    <w:rPr>
      <w:rFonts w:ascii="Courier New" w:hAnsi="Courier New"/>
    </w:rPr>
  </w:style>
  <w:style w:type="character" w:customStyle="1" w:styleId="TextosinformatoCar">
    <w:name w:val="Texto sin formato Car"/>
    <w:link w:val="Textosinformato"/>
    <w:rsid w:val="00412AA3"/>
    <w:rPr>
      <w:rFonts w:ascii="Courier New" w:hAnsi="Courier New"/>
      <w:lang w:eastAsia="es-ES"/>
    </w:rPr>
  </w:style>
  <w:style w:type="paragraph" w:styleId="Prrafodelista">
    <w:name w:val="List Paragraph"/>
    <w:basedOn w:val="Normal"/>
    <w:uiPriority w:val="34"/>
    <w:qFormat/>
    <w:rsid w:val="008202ED"/>
    <w:pPr>
      <w:ind w:left="720"/>
      <w:contextualSpacing/>
    </w:pPr>
  </w:style>
  <w:style w:type="character" w:customStyle="1" w:styleId="Ttulo1Car">
    <w:name w:val="Título 1 Car"/>
    <w:basedOn w:val="Fuentedeprrafopredeter"/>
    <w:link w:val="Ttulo1"/>
    <w:rsid w:val="0062774C"/>
    <w:rPr>
      <w:rFonts w:ascii="Arial" w:hAnsi="Arial"/>
      <w:b/>
      <w:kern w:val="28"/>
      <w:sz w:val="28"/>
      <w:lang w:val="es-ES" w:eastAsia="es-ES"/>
    </w:rPr>
  </w:style>
  <w:style w:type="paragraph" w:styleId="Sinespaciado">
    <w:name w:val="No Spacing"/>
    <w:uiPriority w:val="1"/>
    <w:qFormat/>
    <w:rsid w:val="0062774C"/>
    <w:pPr>
      <w:ind w:left="360"/>
      <w:jc w:val="both"/>
    </w:pPr>
    <w:rPr>
      <w:rFonts w:ascii="Arial" w:hAnsi="Arial"/>
      <w:sz w:val="22"/>
      <w:szCs w:val="24"/>
      <w:lang w:val="es-ES" w:eastAsia="es-ES"/>
    </w:rPr>
  </w:style>
  <w:style w:type="paragraph" w:customStyle="1" w:styleId="TableParagraph">
    <w:name w:val="Table Paragraph"/>
    <w:basedOn w:val="Normal"/>
    <w:uiPriority w:val="1"/>
    <w:qFormat/>
    <w:rsid w:val="00FB3C5B"/>
    <w:pPr>
      <w:widowControl w:val="0"/>
    </w:pPr>
    <w:rPr>
      <w:rFonts w:ascii="Arial" w:eastAsia="Arial" w:hAnsi="Arial" w:cs="Arial"/>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5699">
      <w:bodyDiv w:val="1"/>
      <w:marLeft w:val="0"/>
      <w:marRight w:val="0"/>
      <w:marTop w:val="0"/>
      <w:marBottom w:val="0"/>
      <w:divBdr>
        <w:top w:val="none" w:sz="0" w:space="0" w:color="auto"/>
        <w:left w:val="none" w:sz="0" w:space="0" w:color="auto"/>
        <w:bottom w:val="none" w:sz="0" w:space="0" w:color="auto"/>
        <w:right w:val="none" w:sz="0" w:space="0" w:color="auto"/>
      </w:divBdr>
    </w:div>
    <w:div w:id="45567191">
      <w:bodyDiv w:val="1"/>
      <w:marLeft w:val="0"/>
      <w:marRight w:val="0"/>
      <w:marTop w:val="0"/>
      <w:marBottom w:val="0"/>
      <w:divBdr>
        <w:top w:val="none" w:sz="0" w:space="0" w:color="auto"/>
        <w:left w:val="none" w:sz="0" w:space="0" w:color="auto"/>
        <w:bottom w:val="none" w:sz="0" w:space="0" w:color="auto"/>
        <w:right w:val="none" w:sz="0" w:space="0" w:color="auto"/>
      </w:divBdr>
    </w:div>
    <w:div w:id="90317725">
      <w:bodyDiv w:val="1"/>
      <w:marLeft w:val="0"/>
      <w:marRight w:val="0"/>
      <w:marTop w:val="0"/>
      <w:marBottom w:val="0"/>
      <w:divBdr>
        <w:top w:val="none" w:sz="0" w:space="0" w:color="auto"/>
        <w:left w:val="none" w:sz="0" w:space="0" w:color="auto"/>
        <w:bottom w:val="none" w:sz="0" w:space="0" w:color="auto"/>
        <w:right w:val="none" w:sz="0" w:space="0" w:color="auto"/>
      </w:divBdr>
    </w:div>
    <w:div w:id="139737540">
      <w:bodyDiv w:val="1"/>
      <w:marLeft w:val="0"/>
      <w:marRight w:val="0"/>
      <w:marTop w:val="0"/>
      <w:marBottom w:val="0"/>
      <w:divBdr>
        <w:top w:val="none" w:sz="0" w:space="0" w:color="auto"/>
        <w:left w:val="none" w:sz="0" w:space="0" w:color="auto"/>
        <w:bottom w:val="none" w:sz="0" w:space="0" w:color="auto"/>
        <w:right w:val="none" w:sz="0" w:space="0" w:color="auto"/>
      </w:divBdr>
    </w:div>
    <w:div w:id="267197472">
      <w:bodyDiv w:val="1"/>
      <w:marLeft w:val="0"/>
      <w:marRight w:val="0"/>
      <w:marTop w:val="0"/>
      <w:marBottom w:val="0"/>
      <w:divBdr>
        <w:top w:val="none" w:sz="0" w:space="0" w:color="auto"/>
        <w:left w:val="none" w:sz="0" w:space="0" w:color="auto"/>
        <w:bottom w:val="none" w:sz="0" w:space="0" w:color="auto"/>
        <w:right w:val="none" w:sz="0" w:space="0" w:color="auto"/>
      </w:divBdr>
    </w:div>
    <w:div w:id="319238780">
      <w:bodyDiv w:val="1"/>
      <w:marLeft w:val="0"/>
      <w:marRight w:val="0"/>
      <w:marTop w:val="0"/>
      <w:marBottom w:val="0"/>
      <w:divBdr>
        <w:top w:val="none" w:sz="0" w:space="0" w:color="auto"/>
        <w:left w:val="none" w:sz="0" w:space="0" w:color="auto"/>
        <w:bottom w:val="none" w:sz="0" w:space="0" w:color="auto"/>
        <w:right w:val="none" w:sz="0" w:space="0" w:color="auto"/>
      </w:divBdr>
    </w:div>
    <w:div w:id="328289838">
      <w:bodyDiv w:val="1"/>
      <w:marLeft w:val="0"/>
      <w:marRight w:val="0"/>
      <w:marTop w:val="0"/>
      <w:marBottom w:val="0"/>
      <w:divBdr>
        <w:top w:val="none" w:sz="0" w:space="0" w:color="auto"/>
        <w:left w:val="none" w:sz="0" w:space="0" w:color="auto"/>
        <w:bottom w:val="none" w:sz="0" w:space="0" w:color="auto"/>
        <w:right w:val="none" w:sz="0" w:space="0" w:color="auto"/>
      </w:divBdr>
    </w:div>
    <w:div w:id="502010640">
      <w:bodyDiv w:val="1"/>
      <w:marLeft w:val="0"/>
      <w:marRight w:val="0"/>
      <w:marTop w:val="0"/>
      <w:marBottom w:val="0"/>
      <w:divBdr>
        <w:top w:val="none" w:sz="0" w:space="0" w:color="auto"/>
        <w:left w:val="none" w:sz="0" w:space="0" w:color="auto"/>
        <w:bottom w:val="none" w:sz="0" w:space="0" w:color="auto"/>
        <w:right w:val="none" w:sz="0" w:space="0" w:color="auto"/>
      </w:divBdr>
    </w:div>
    <w:div w:id="511722318">
      <w:bodyDiv w:val="1"/>
      <w:marLeft w:val="0"/>
      <w:marRight w:val="0"/>
      <w:marTop w:val="0"/>
      <w:marBottom w:val="0"/>
      <w:divBdr>
        <w:top w:val="none" w:sz="0" w:space="0" w:color="auto"/>
        <w:left w:val="none" w:sz="0" w:space="0" w:color="auto"/>
        <w:bottom w:val="none" w:sz="0" w:space="0" w:color="auto"/>
        <w:right w:val="none" w:sz="0" w:space="0" w:color="auto"/>
      </w:divBdr>
    </w:div>
    <w:div w:id="593637370">
      <w:bodyDiv w:val="1"/>
      <w:marLeft w:val="0"/>
      <w:marRight w:val="0"/>
      <w:marTop w:val="0"/>
      <w:marBottom w:val="0"/>
      <w:divBdr>
        <w:top w:val="none" w:sz="0" w:space="0" w:color="auto"/>
        <w:left w:val="none" w:sz="0" w:space="0" w:color="auto"/>
        <w:bottom w:val="none" w:sz="0" w:space="0" w:color="auto"/>
        <w:right w:val="none" w:sz="0" w:space="0" w:color="auto"/>
      </w:divBdr>
    </w:div>
    <w:div w:id="769396157">
      <w:bodyDiv w:val="1"/>
      <w:marLeft w:val="0"/>
      <w:marRight w:val="0"/>
      <w:marTop w:val="0"/>
      <w:marBottom w:val="0"/>
      <w:divBdr>
        <w:top w:val="none" w:sz="0" w:space="0" w:color="auto"/>
        <w:left w:val="none" w:sz="0" w:space="0" w:color="auto"/>
        <w:bottom w:val="none" w:sz="0" w:space="0" w:color="auto"/>
        <w:right w:val="none" w:sz="0" w:space="0" w:color="auto"/>
      </w:divBdr>
    </w:div>
    <w:div w:id="776371646">
      <w:bodyDiv w:val="1"/>
      <w:marLeft w:val="0"/>
      <w:marRight w:val="0"/>
      <w:marTop w:val="0"/>
      <w:marBottom w:val="0"/>
      <w:divBdr>
        <w:top w:val="none" w:sz="0" w:space="0" w:color="auto"/>
        <w:left w:val="none" w:sz="0" w:space="0" w:color="auto"/>
        <w:bottom w:val="none" w:sz="0" w:space="0" w:color="auto"/>
        <w:right w:val="none" w:sz="0" w:space="0" w:color="auto"/>
      </w:divBdr>
    </w:div>
    <w:div w:id="826747103">
      <w:bodyDiv w:val="1"/>
      <w:marLeft w:val="0"/>
      <w:marRight w:val="0"/>
      <w:marTop w:val="0"/>
      <w:marBottom w:val="0"/>
      <w:divBdr>
        <w:top w:val="none" w:sz="0" w:space="0" w:color="auto"/>
        <w:left w:val="none" w:sz="0" w:space="0" w:color="auto"/>
        <w:bottom w:val="none" w:sz="0" w:space="0" w:color="auto"/>
        <w:right w:val="none" w:sz="0" w:space="0" w:color="auto"/>
      </w:divBdr>
    </w:div>
    <w:div w:id="835806798">
      <w:bodyDiv w:val="1"/>
      <w:marLeft w:val="0"/>
      <w:marRight w:val="0"/>
      <w:marTop w:val="0"/>
      <w:marBottom w:val="0"/>
      <w:divBdr>
        <w:top w:val="none" w:sz="0" w:space="0" w:color="auto"/>
        <w:left w:val="none" w:sz="0" w:space="0" w:color="auto"/>
        <w:bottom w:val="none" w:sz="0" w:space="0" w:color="auto"/>
        <w:right w:val="none" w:sz="0" w:space="0" w:color="auto"/>
      </w:divBdr>
    </w:div>
    <w:div w:id="904336949">
      <w:bodyDiv w:val="1"/>
      <w:marLeft w:val="0"/>
      <w:marRight w:val="0"/>
      <w:marTop w:val="0"/>
      <w:marBottom w:val="0"/>
      <w:divBdr>
        <w:top w:val="none" w:sz="0" w:space="0" w:color="auto"/>
        <w:left w:val="none" w:sz="0" w:space="0" w:color="auto"/>
        <w:bottom w:val="none" w:sz="0" w:space="0" w:color="auto"/>
        <w:right w:val="none" w:sz="0" w:space="0" w:color="auto"/>
      </w:divBdr>
    </w:div>
    <w:div w:id="932592403">
      <w:bodyDiv w:val="1"/>
      <w:marLeft w:val="0"/>
      <w:marRight w:val="0"/>
      <w:marTop w:val="0"/>
      <w:marBottom w:val="0"/>
      <w:divBdr>
        <w:top w:val="none" w:sz="0" w:space="0" w:color="auto"/>
        <w:left w:val="none" w:sz="0" w:space="0" w:color="auto"/>
        <w:bottom w:val="none" w:sz="0" w:space="0" w:color="auto"/>
        <w:right w:val="none" w:sz="0" w:space="0" w:color="auto"/>
      </w:divBdr>
    </w:div>
    <w:div w:id="991299029">
      <w:bodyDiv w:val="1"/>
      <w:marLeft w:val="0"/>
      <w:marRight w:val="0"/>
      <w:marTop w:val="0"/>
      <w:marBottom w:val="0"/>
      <w:divBdr>
        <w:top w:val="none" w:sz="0" w:space="0" w:color="auto"/>
        <w:left w:val="none" w:sz="0" w:space="0" w:color="auto"/>
        <w:bottom w:val="none" w:sz="0" w:space="0" w:color="auto"/>
        <w:right w:val="none" w:sz="0" w:space="0" w:color="auto"/>
      </w:divBdr>
      <w:divsChild>
        <w:div w:id="795758532">
          <w:marLeft w:val="0"/>
          <w:marRight w:val="0"/>
          <w:marTop w:val="0"/>
          <w:marBottom w:val="0"/>
          <w:divBdr>
            <w:top w:val="none" w:sz="0" w:space="0" w:color="auto"/>
            <w:left w:val="none" w:sz="0" w:space="0" w:color="auto"/>
            <w:bottom w:val="none" w:sz="0" w:space="0" w:color="auto"/>
            <w:right w:val="none" w:sz="0" w:space="0" w:color="auto"/>
          </w:divBdr>
          <w:divsChild>
            <w:div w:id="66416662">
              <w:marLeft w:val="0"/>
              <w:marRight w:val="0"/>
              <w:marTop w:val="0"/>
              <w:marBottom w:val="0"/>
              <w:divBdr>
                <w:top w:val="none" w:sz="0" w:space="0" w:color="auto"/>
                <w:left w:val="none" w:sz="0" w:space="0" w:color="auto"/>
                <w:bottom w:val="none" w:sz="0" w:space="0" w:color="auto"/>
                <w:right w:val="none" w:sz="0" w:space="0" w:color="auto"/>
              </w:divBdr>
            </w:div>
            <w:div w:id="140999313">
              <w:marLeft w:val="0"/>
              <w:marRight w:val="0"/>
              <w:marTop w:val="0"/>
              <w:marBottom w:val="0"/>
              <w:divBdr>
                <w:top w:val="none" w:sz="0" w:space="0" w:color="auto"/>
                <w:left w:val="none" w:sz="0" w:space="0" w:color="auto"/>
                <w:bottom w:val="none" w:sz="0" w:space="0" w:color="auto"/>
                <w:right w:val="none" w:sz="0" w:space="0" w:color="auto"/>
              </w:divBdr>
            </w:div>
            <w:div w:id="325091078">
              <w:marLeft w:val="0"/>
              <w:marRight w:val="0"/>
              <w:marTop w:val="0"/>
              <w:marBottom w:val="0"/>
              <w:divBdr>
                <w:top w:val="none" w:sz="0" w:space="0" w:color="auto"/>
                <w:left w:val="none" w:sz="0" w:space="0" w:color="auto"/>
                <w:bottom w:val="none" w:sz="0" w:space="0" w:color="auto"/>
                <w:right w:val="none" w:sz="0" w:space="0" w:color="auto"/>
              </w:divBdr>
            </w:div>
            <w:div w:id="638614221">
              <w:marLeft w:val="0"/>
              <w:marRight w:val="0"/>
              <w:marTop w:val="0"/>
              <w:marBottom w:val="0"/>
              <w:divBdr>
                <w:top w:val="none" w:sz="0" w:space="0" w:color="auto"/>
                <w:left w:val="none" w:sz="0" w:space="0" w:color="auto"/>
                <w:bottom w:val="none" w:sz="0" w:space="0" w:color="auto"/>
                <w:right w:val="none" w:sz="0" w:space="0" w:color="auto"/>
              </w:divBdr>
            </w:div>
            <w:div w:id="753865630">
              <w:marLeft w:val="0"/>
              <w:marRight w:val="0"/>
              <w:marTop w:val="0"/>
              <w:marBottom w:val="0"/>
              <w:divBdr>
                <w:top w:val="none" w:sz="0" w:space="0" w:color="auto"/>
                <w:left w:val="none" w:sz="0" w:space="0" w:color="auto"/>
                <w:bottom w:val="none" w:sz="0" w:space="0" w:color="auto"/>
                <w:right w:val="none" w:sz="0" w:space="0" w:color="auto"/>
              </w:divBdr>
            </w:div>
            <w:div w:id="1072002934">
              <w:marLeft w:val="0"/>
              <w:marRight w:val="0"/>
              <w:marTop w:val="0"/>
              <w:marBottom w:val="0"/>
              <w:divBdr>
                <w:top w:val="none" w:sz="0" w:space="0" w:color="auto"/>
                <w:left w:val="none" w:sz="0" w:space="0" w:color="auto"/>
                <w:bottom w:val="none" w:sz="0" w:space="0" w:color="auto"/>
                <w:right w:val="none" w:sz="0" w:space="0" w:color="auto"/>
              </w:divBdr>
            </w:div>
            <w:div w:id="11505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45016">
      <w:bodyDiv w:val="1"/>
      <w:marLeft w:val="0"/>
      <w:marRight w:val="0"/>
      <w:marTop w:val="0"/>
      <w:marBottom w:val="0"/>
      <w:divBdr>
        <w:top w:val="none" w:sz="0" w:space="0" w:color="auto"/>
        <w:left w:val="none" w:sz="0" w:space="0" w:color="auto"/>
        <w:bottom w:val="none" w:sz="0" w:space="0" w:color="auto"/>
        <w:right w:val="none" w:sz="0" w:space="0" w:color="auto"/>
      </w:divBdr>
    </w:div>
    <w:div w:id="1025521454">
      <w:bodyDiv w:val="1"/>
      <w:marLeft w:val="0"/>
      <w:marRight w:val="0"/>
      <w:marTop w:val="0"/>
      <w:marBottom w:val="0"/>
      <w:divBdr>
        <w:top w:val="none" w:sz="0" w:space="0" w:color="auto"/>
        <w:left w:val="none" w:sz="0" w:space="0" w:color="auto"/>
        <w:bottom w:val="none" w:sz="0" w:space="0" w:color="auto"/>
        <w:right w:val="none" w:sz="0" w:space="0" w:color="auto"/>
      </w:divBdr>
    </w:div>
    <w:div w:id="1045181900">
      <w:bodyDiv w:val="1"/>
      <w:marLeft w:val="0"/>
      <w:marRight w:val="0"/>
      <w:marTop w:val="0"/>
      <w:marBottom w:val="0"/>
      <w:divBdr>
        <w:top w:val="none" w:sz="0" w:space="0" w:color="auto"/>
        <w:left w:val="none" w:sz="0" w:space="0" w:color="auto"/>
        <w:bottom w:val="none" w:sz="0" w:space="0" w:color="auto"/>
        <w:right w:val="none" w:sz="0" w:space="0" w:color="auto"/>
      </w:divBdr>
    </w:div>
    <w:div w:id="1066803478">
      <w:bodyDiv w:val="1"/>
      <w:marLeft w:val="0"/>
      <w:marRight w:val="0"/>
      <w:marTop w:val="0"/>
      <w:marBottom w:val="0"/>
      <w:divBdr>
        <w:top w:val="none" w:sz="0" w:space="0" w:color="auto"/>
        <w:left w:val="none" w:sz="0" w:space="0" w:color="auto"/>
        <w:bottom w:val="none" w:sz="0" w:space="0" w:color="auto"/>
        <w:right w:val="none" w:sz="0" w:space="0" w:color="auto"/>
      </w:divBdr>
    </w:div>
    <w:div w:id="1080247531">
      <w:bodyDiv w:val="1"/>
      <w:marLeft w:val="0"/>
      <w:marRight w:val="0"/>
      <w:marTop w:val="0"/>
      <w:marBottom w:val="0"/>
      <w:divBdr>
        <w:top w:val="none" w:sz="0" w:space="0" w:color="auto"/>
        <w:left w:val="none" w:sz="0" w:space="0" w:color="auto"/>
        <w:bottom w:val="none" w:sz="0" w:space="0" w:color="auto"/>
        <w:right w:val="none" w:sz="0" w:space="0" w:color="auto"/>
      </w:divBdr>
    </w:div>
    <w:div w:id="1083142691">
      <w:bodyDiv w:val="1"/>
      <w:marLeft w:val="0"/>
      <w:marRight w:val="0"/>
      <w:marTop w:val="0"/>
      <w:marBottom w:val="0"/>
      <w:divBdr>
        <w:top w:val="none" w:sz="0" w:space="0" w:color="auto"/>
        <w:left w:val="none" w:sz="0" w:space="0" w:color="auto"/>
        <w:bottom w:val="none" w:sz="0" w:space="0" w:color="auto"/>
        <w:right w:val="none" w:sz="0" w:space="0" w:color="auto"/>
      </w:divBdr>
    </w:div>
    <w:div w:id="1237594813">
      <w:bodyDiv w:val="1"/>
      <w:marLeft w:val="0"/>
      <w:marRight w:val="0"/>
      <w:marTop w:val="0"/>
      <w:marBottom w:val="0"/>
      <w:divBdr>
        <w:top w:val="none" w:sz="0" w:space="0" w:color="auto"/>
        <w:left w:val="none" w:sz="0" w:space="0" w:color="auto"/>
        <w:bottom w:val="none" w:sz="0" w:space="0" w:color="auto"/>
        <w:right w:val="none" w:sz="0" w:space="0" w:color="auto"/>
      </w:divBdr>
    </w:div>
    <w:div w:id="1280985869">
      <w:bodyDiv w:val="1"/>
      <w:marLeft w:val="0"/>
      <w:marRight w:val="0"/>
      <w:marTop w:val="0"/>
      <w:marBottom w:val="0"/>
      <w:divBdr>
        <w:top w:val="none" w:sz="0" w:space="0" w:color="auto"/>
        <w:left w:val="none" w:sz="0" w:space="0" w:color="auto"/>
        <w:bottom w:val="none" w:sz="0" w:space="0" w:color="auto"/>
        <w:right w:val="none" w:sz="0" w:space="0" w:color="auto"/>
      </w:divBdr>
    </w:div>
    <w:div w:id="1302953665">
      <w:bodyDiv w:val="1"/>
      <w:marLeft w:val="0"/>
      <w:marRight w:val="0"/>
      <w:marTop w:val="0"/>
      <w:marBottom w:val="0"/>
      <w:divBdr>
        <w:top w:val="none" w:sz="0" w:space="0" w:color="auto"/>
        <w:left w:val="none" w:sz="0" w:space="0" w:color="auto"/>
        <w:bottom w:val="none" w:sz="0" w:space="0" w:color="auto"/>
        <w:right w:val="none" w:sz="0" w:space="0" w:color="auto"/>
      </w:divBdr>
    </w:div>
    <w:div w:id="1325816188">
      <w:bodyDiv w:val="1"/>
      <w:marLeft w:val="0"/>
      <w:marRight w:val="0"/>
      <w:marTop w:val="0"/>
      <w:marBottom w:val="0"/>
      <w:divBdr>
        <w:top w:val="none" w:sz="0" w:space="0" w:color="auto"/>
        <w:left w:val="none" w:sz="0" w:space="0" w:color="auto"/>
        <w:bottom w:val="none" w:sz="0" w:space="0" w:color="auto"/>
        <w:right w:val="none" w:sz="0" w:space="0" w:color="auto"/>
      </w:divBdr>
    </w:div>
    <w:div w:id="1345551043">
      <w:bodyDiv w:val="1"/>
      <w:marLeft w:val="0"/>
      <w:marRight w:val="0"/>
      <w:marTop w:val="0"/>
      <w:marBottom w:val="0"/>
      <w:divBdr>
        <w:top w:val="none" w:sz="0" w:space="0" w:color="auto"/>
        <w:left w:val="none" w:sz="0" w:space="0" w:color="auto"/>
        <w:bottom w:val="none" w:sz="0" w:space="0" w:color="auto"/>
        <w:right w:val="none" w:sz="0" w:space="0" w:color="auto"/>
      </w:divBdr>
    </w:div>
    <w:div w:id="1371371856">
      <w:bodyDiv w:val="1"/>
      <w:marLeft w:val="0"/>
      <w:marRight w:val="0"/>
      <w:marTop w:val="0"/>
      <w:marBottom w:val="0"/>
      <w:divBdr>
        <w:top w:val="none" w:sz="0" w:space="0" w:color="auto"/>
        <w:left w:val="none" w:sz="0" w:space="0" w:color="auto"/>
        <w:bottom w:val="none" w:sz="0" w:space="0" w:color="auto"/>
        <w:right w:val="none" w:sz="0" w:space="0" w:color="auto"/>
      </w:divBdr>
    </w:div>
    <w:div w:id="1442606549">
      <w:bodyDiv w:val="1"/>
      <w:marLeft w:val="0"/>
      <w:marRight w:val="0"/>
      <w:marTop w:val="0"/>
      <w:marBottom w:val="0"/>
      <w:divBdr>
        <w:top w:val="none" w:sz="0" w:space="0" w:color="auto"/>
        <w:left w:val="none" w:sz="0" w:space="0" w:color="auto"/>
        <w:bottom w:val="none" w:sz="0" w:space="0" w:color="auto"/>
        <w:right w:val="none" w:sz="0" w:space="0" w:color="auto"/>
      </w:divBdr>
    </w:div>
    <w:div w:id="1442721704">
      <w:bodyDiv w:val="1"/>
      <w:marLeft w:val="0"/>
      <w:marRight w:val="0"/>
      <w:marTop w:val="0"/>
      <w:marBottom w:val="0"/>
      <w:divBdr>
        <w:top w:val="none" w:sz="0" w:space="0" w:color="auto"/>
        <w:left w:val="none" w:sz="0" w:space="0" w:color="auto"/>
        <w:bottom w:val="none" w:sz="0" w:space="0" w:color="auto"/>
        <w:right w:val="none" w:sz="0" w:space="0" w:color="auto"/>
      </w:divBdr>
    </w:div>
    <w:div w:id="1472866581">
      <w:bodyDiv w:val="1"/>
      <w:marLeft w:val="0"/>
      <w:marRight w:val="0"/>
      <w:marTop w:val="0"/>
      <w:marBottom w:val="0"/>
      <w:divBdr>
        <w:top w:val="none" w:sz="0" w:space="0" w:color="auto"/>
        <w:left w:val="none" w:sz="0" w:space="0" w:color="auto"/>
        <w:bottom w:val="none" w:sz="0" w:space="0" w:color="auto"/>
        <w:right w:val="none" w:sz="0" w:space="0" w:color="auto"/>
      </w:divBdr>
    </w:div>
    <w:div w:id="1534808897">
      <w:bodyDiv w:val="1"/>
      <w:marLeft w:val="0"/>
      <w:marRight w:val="0"/>
      <w:marTop w:val="0"/>
      <w:marBottom w:val="0"/>
      <w:divBdr>
        <w:top w:val="none" w:sz="0" w:space="0" w:color="auto"/>
        <w:left w:val="none" w:sz="0" w:space="0" w:color="auto"/>
        <w:bottom w:val="none" w:sz="0" w:space="0" w:color="auto"/>
        <w:right w:val="none" w:sz="0" w:space="0" w:color="auto"/>
      </w:divBdr>
    </w:div>
    <w:div w:id="1551188793">
      <w:bodyDiv w:val="1"/>
      <w:marLeft w:val="0"/>
      <w:marRight w:val="0"/>
      <w:marTop w:val="0"/>
      <w:marBottom w:val="0"/>
      <w:divBdr>
        <w:top w:val="none" w:sz="0" w:space="0" w:color="auto"/>
        <w:left w:val="none" w:sz="0" w:space="0" w:color="auto"/>
        <w:bottom w:val="none" w:sz="0" w:space="0" w:color="auto"/>
        <w:right w:val="none" w:sz="0" w:space="0" w:color="auto"/>
      </w:divBdr>
    </w:div>
    <w:div w:id="1627616155">
      <w:bodyDiv w:val="1"/>
      <w:marLeft w:val="0"/>
      <w:marRight w:val="0"/>
      <w:marTop w:val="0"/>
      <w:marBottom w:val="0"/>
      <w:divBdr>
        <w:top w:val="none" w:sz="0" w:space="0" w:color="auto"/>
        <w:left w:val="none" w:sz="0" w:space="0" w:color="auto"/>
        <w:bottom w:val="none" w:sz="0" w:space="0" w:color="auto"/>
        <w:right w:val="none" w:sz="0" w:space="0" w:color="auto"/>
      </w:divBdr>
    </w:div>
    <w:div w:id="1651248240">
      <w:bodyDiv w:val="1"/>
      <w:marLeft w:val="0"/>
      <w:marRight w:val="0"/>
      <w:marTop w:val="0"/>
      <w:marBottom w:val="0"/>
      <w:divBdr>
        <w:top w:val="none" w:sz="0" w:space="0" w:color="auto"/>
        <w:left w:val="none" w:sz="0" w:space="0" w:color="auto"/>
        <w:bottom w:val="none" w:sz="0" w:space="0" w:color="auto"/>
        <w:right w:val="none" w:sz="0" w:space="0" w:color="auto"/>
      </w:divBdr>
    </w:div>
    <w:div w:id="1696418286">
      <w:bodyDiv w:val="1"/>
      <w:marLeft w:val="0"/>
      <w:marRight w:val="0"/>
      <w:marTop w:val="0"/>
      <w:marBottom w:val="0"/>
      <w:divBdr>
        <w:top w:val="none" w:sz="0" w:space="0" w:color="auto"/>
        <w:left w:val="none" w:sz="0" w:space="0" w:color="auto"/>
        <w:bottom w:val="none" w:sz="0" w:space="0" w:color="auto"/>
        <w:right w:val="none" w:sz="0" w:space="0" w:color="auto"/>
      </w:divBdr>
    </w:div>
    <w:div w:id="1790541345">
      <w:bodyDiv w:val="1"/>
      <w:marLeft w:val="0"/>
      <w:marRight w:val="0"/>
      <w:marTop w:val="0"/>
      <w:marBottom w:val="0"/>
      <w:divBdr>
        <w:top w:val="none" w:sz="0" w:space="0" w:color="auto"/>
        <w:left w:val="none" w:sz="0" w:space="0" w:color="auto"/>
        <w:bottom w:val="none" w:sz="0" w:space="0" w:color="auto"/>
        <w:right w:val="none" w:sz="0" w:space="0" w:color="auto"/>
      </w:divBdr>
    </w:div>
    <w:div w:id="1802458337">
      <w:bodyDiv w:val="1"/>
      <w:marLeft w:val="0"/>
      <w:marRight w:val="0"/>
      <w:marTop w:val="0"/>
      <w:marBottom w:val="0"/>
      <w:divBdr>
        <w:top w:val="none" w:sz="0" w:space="0" w:color="auto"/>
        <w:left w:val="none" w:sz="0" w:space="0" w:color="auto"/>
        <w:bottom w:val="none" w:sz="0" w:space="0" w:color="auto"/>
        <w:right w:val="none" w:sz="0" w:space="0" w:color="auto"/>
      </w:divBdr>
    </w:div>
    <w:div w:id="1804302844">
      <w:bodyDiv w:val="1"/>
      <w:marLeft w:val="0"/>
      <w:marRight w:val="0"/>
      <w:marTop w:val="0"/>
      <w:marBottom w:val="0"/>
      <w:divBdr>
        <w:top w:val="none" w:sz="0" w:space="0" w:color="auto"/>
        <w:left w:val="none" w:sz="0" w:space="0" w:color="auto"/>
        <w:bottom w:val="none" w:sz="0" w:space="0" w:color="auto"/>
        <w:right w:val="none" w:sz="0" w:space="0" w:color="auto"/>
      </w:divBdr>
    </w:div>
    <w:div w:id="1892230432">
      <w:bodyDiv w:val="1"/>
      <w:marLeft w:val="0"/>
      <w:marRight w:val="0"/>
      <w:marTop w:val="0"/>
      <w:marBottom w:val="0"/>
      <w:divBdr>
        <w:top w:val="none" w:sz="0" w:space="0" w:color="auto"/>
        <w:left w:val="none" w:sz="0" w:space="0" w:color="auto"/>
        <w:bottom w:val="none" w:sz="0" w:space="0" w:color="auto"/>
        <w:right w:val="none" w:sz="0" w:space="0" w:color="auto"/>
      </w:divBdr>
    </w:div>
    <w:div w:id="1909532960">
      <w:bodyDiv w:val="1"/>
      <w:marLeft w:val="0"/>
      <w:marRight w:val="0"/>
      <w:marTop w:val="0"/>
      <w:marBottom w:val="0"/>
      <w:divBdr>
        <w:top w:val="none" w:sz="0" w:space="0" w:color="auto"/>
        <w:left w:val="none" w:sz="0" w:space="0" w:color="auto"/>
        <w:bottom w:val="none" w:sz="0" w:space="0" w:color="auto"/>
        <w:right w:val="none" w:sz="0" w:space="0" w:color="auto"/>
      </w:divBdr>
    </w:div>
    <w:div w:id="1942949942">
      <w:bodyDiv w:val="1"/>
      <w:marLeft w:val="0"/>
      <w:marRight w:val="0"/>
      <w:marTop w:val="0"/>
      <w:marBottom w:val="0"/>
      <w:divBdr>
        <w:top w:val="none" w:sz="0" w:space="0" w:color="auto"/>
        <w:left w:val="none" w:sz="0" w:space="0" w:color="auto"/>
        <w:bottom w:val="none" w:sz="0" w:space="0" w:color="auto"/>
        <w:right w:val="none" w:sz="0" w:space="0" w:color="auto"/>
      </w:divBdr>
    </w:div>
    <w:div w:id="2007660511">
      <w:bodyDiv w:val="1"/>
      <w:marLeft w:val="0"/>
      <w:marRight w:val="0"/>
      <w:marTop w:val="0"/>
      <w:marBottom w:val="0"/>
      <w:divBdr>
        <w:top w:val="none" w:sz="0" w:space="0" w:color="auto"/>
        <w:left w:val="none" w:sz="0" w:space="0" w:color="auto"/>
        <w:bottom w:val="none" w:sz="0" w:space="0" w:color="auto"/>
        <w:right w:val="none" w:sz="0" w:space="0" w:color="auto"/>
      </w:divBdr>
    </w:div>
    <w:div w:id="2015298757">
      <w:bodyDiv w:val="1"/>
      <w:marLeft w:val="0"/>
      <w:marRight w:val="0"/>
      <w:marTop w:val="0"/>
      <w:marBottom w:val="0"/>
      <w:divBdr>
        <w:top w:val="none" w:sz="0" w:space="0" w:color="auto"/>
        <w:left w:val="none" w:sz="0" w:space="0" w:color="auto"/>
        <w:bottom w:val="none" w:sz="0" w:space="0" w:color="auto"/>
        <w:right w:val="none" w:sz="0" w:space="0" w:color="auto"/>
      </w:divBdr>
    </w:div>
    <w:div w:id="2019262371">
      <w:bodyDiv w:val="1"/>
      <w:marLeft w:val="0"/>
      <w:marRight w:val="0"/>
      <w:marTop w:val="0"/>
      <w:marBottom w:val="0"/>
      <w:divBdr>
        <w:top w:val="none" w:sz="0" w:space="0" w:color="auto"/>
        <w:left w:val="none" w:sz="0" w:space="0" w:color="auto"/>
        <w:bottom w:val="none" w:sz="0" w:space="0" w:color="auto"/>
        <w:right w:val="none" w:sz="0" w:space="0" w:color="auto"/>
      </w:divBdr>
    </w:div>
    <w:div w:id="2054765266">
      <w:bodyDiv w:val="1"/>
      <w:marLeft w:val="0"/>
      <w:marRight w:val="0"/>
      <w:marTop w:val="0"/>
      <w:marBottom w:val="0"/>
      <w:divBdr>
        <w:top w:val="none" w:sz="0" w:space="0" w:color="auto"/>
        <w:left w:val="none" w:sz="0" w:space="0" w:color="auto"/>
        <w:bottom w:val="none" w:sz="0" w:space="0" w:color="auto"/>
        <w:right w:val="none" w:sz="0" w:space="0" w:color="auto"/>
      </w:divBdr>
    </w:div>
    <w:div w:id="2079473792">
      <w:bodyDiv w:val="1"/>
      <w:marLeft w:val="0"/>
      <w:marRight w:val="0"/>
      <w:marTop w:val="0"/>
      <w:marBottom w:val="0"/>
      <w:divBdr>
        <w:top w:val="none" w:sz="0" w:space="0" w:color="auto"/>
        <w:left w:val="none" w:sz="0" w:space="0" w:color="auto"/>
        <w:bottom w:val="none" w:sz="0" w:space="0" w:color="auto"/>
        <w:right w:val="none" w:sz="0" w:space="0" w:color="auto"/>
      </w:divBdr>
    </w:div>
    <w:div w:id="211493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e83fbaf-267a-4aa3-b142-d3e5bc93619b">
      <Terms xmlns="http://schemas.microsoft.com/office/infopath/2007/PartnerControls"/>
    </lcf76f155ced4ddcb4097134ff3c332f>
    <TaxCatchAll xmlns="231d388a-f73e-4ce2-a5ce-94bf1291d22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EB2DC70CF73C74B8AA72A293FDB03C9" ma:contentTypeVersion="12" ma:contentTypeDescription="Crear nuevo documento." ma:contentTypeScope="" ma:versionID="0a7a148c6d91cc5adcf97e73a4870cf0">
  <xsd:schema xmlns:xsd="http://www.w3.org/2001/XMLSchema" xmlns:xs="http://www.w3.org/2001/XMLSchema" xmlns:p="http://schemas.microsoft.com/office/2006/metadata/properties" xmlns:ns2="2e83fbaf-267a-4aa3-b142-d3e5bc93619b" xmlns:ns3="231d388a-f73e-4ce2-a5ce-94bf1291d22f" targetNamespace="http://schemas.microsoft.com/office/2006/metadata/properties" ma:root="true" ma:fieldsID="d3a5b5a4b7146bdad9b526fb08359253" ns2:_="" ns3:_="">
    <xsd:import namespace="2e83fbaf-267a-4aa3-b142-d3e5bc93619b"/>
    <xsd:import namespace="231d388a-f73e-4ce2-a5ce-94bf1291d2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83fbaf-267a-4aa3-b142-d3e5bc936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7acddc1-9372-4f57-8835-29b1de02b68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1d388a-f73e-4ce2-a5ce-94bf1291d2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1d9a54-b78b-4650-afe3-4b2aa1e95bfd}" ma:internalName="TaxCatchAll" ma:showField="CatchAllData" ma:web="231d388a-f73e-4ce2-a5ce-94bf1291d2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1ED15D-F3F4-4CED-A881-4ABB403FAC0C}">
  <ds:schemaRefs>
    <ds:schemaRef ds:uri="http://schemas.openxmlformats.org/officeDocument/2006/bibliography"/>
  </ds:schemaRefs>
</ds:datastoreItem>
</file>

<file path=customXml/itemProps2.xml><?xml version="1.0" encoding="utf-8"?>
<ds:datastoreItem xmlns:ds="http://schemas.openxmlformats.org/officeDocument/2006/customXml" ds:itemID="{FAEC9396-71F7-4EFF-820C-F424E357AB18}">
  <ds:schemaRefs>
    <ds:schemaRef ds:uri="http://schemas.microsoft.com/office/2006/metadata/properties"/>
    <ds:schemaRef ds:uri="http://schemas.microsoft.com/office/infopath/2007/PartnerControls"/>
    <ds:schemaRef ds:uri="2e83fbaf-267a-4aa3-b142-d3e5bc93619b"/>
    <ds:schemaRef ds:uri="231d388a-f73e-4ce2-a5ce-94bf1291d22f"/>
  </ds:schemaRefs>
</ds:datastoreItem>
</file>

<file path=customXml/itemProps3.xml><?xml version="1.0" encoding="utf-8"?>
<ds:datastoreItem xmlns:ds="http://schemas.openxmlformats.org/officeDocument/2006/customXml" ds:itemID="{9A477D57-C53A-4988-BD5B-EE40546F8FF0}">
  <ds:schemaRefs>
    <ds:schemaRef ds:uri="http://schemas.microsoft.com/sharepoint/v3/contenttype/forms"/>
  </ds:schemaRefs>
</ds:datastoreItem>
</file>

<file path=customXml/itemProps4.xml><?xml version="1.0" encoding="utf-8"?>
<ds:datastoreItem xmlns:ds="http://schemas.openxmlformats.org/officeDocument/2006/customXml" ds:itemID="{353320DF-F10D-4979-850B-399664A52D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83fbaf-267a-4aa3-b142-d3e5bc93619b"/>
    <ds:schemaRef ds:uri="231d388a-f73e-4ce2-a5ce-94bf1291d2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5f446bd-6d9a-4830-b5f5-44390f5dd9f6}" enabled="0" method="" siteId="{25f446bd-6d9a-4830-b5f5-44390f5dd9f6}" removed="1"/>
</clbl:labelList>
</file>

<file path=docProps/app.xml><?xml version="1.0" encoding="utf-8"?>
<Properties xmlns="http://schemas.openxmlformats.org/officeDocument/2006/extended-properties" xmlns:vt="http://schemas.openxmlformats.org/officeDocument/2006/docPropsVTypes">
  <Template>Normal</Template>
  <TotalTime>76</TotalTime>
  <Pages>1</Pages>
  <Words>95</Words>
  <Characters>527</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CODELCO, El Teniente</Company>
  <LinksUpToDate>false</LinksUpToDate>
  <CharactersWithSpaces>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Yerko Pesenti Rivera</dc:creator>
  <cp:lastModifiedBy>Moyano Aguilera, Karen (Casa Matriz)</cp:lastModifiedBy>
  <cp:revision>41</cp:revision>
  <cp:lastPrinted>2016-10-24T21:11:00Z</cp:lastPrinted>
  <dcterms:created xsi:type="dcterms:W3CDTF">2017-11-22T13:05:00Z</dcterms:created>
  <dcterms:modified xsi:type="dcterms:W3CDTF">2026-04-29T03:30:00Z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0x010100DEB2DC70CF73C74B8AA72A293FDB03C9</vt:lpwstr>
  </property>
  <property fmtid="{D5CDD505-2E9C-101B-9397-08002B2CF9AE}" pid="4" name="MediaServiceImageTags">
    <vt:lpwstr/>
  </property>
</Properties>
</file>