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0133" w14:textId="5E28F595" w:rsidR="004E0FDE" w:rsidRDefault="004E0FDE" w:rsidP="007D470C">
      <w:pPr>
        <w:pStyle w:val="Ttulo1"/>
        <w:ind w:left="360"/>
        <w:jc w:val="both"/>
        <w:rPr>
          <w:rFonts w:ascii="Arial Narrow" w:hAnsi="Arial Narrow"/>
        </w:rPr>
      </w:pPr>
      <w:bookmarkStart w:id="0" w:name="_Toc459295098"/>
      <w:r>
        <w:rPr>
          <w:rFonts w:ascii="Arial Narrow" w:hAnsi="Arial Narrow"/>
        </w:rPr>
        <w:t xml:space="preserve">Formulario A-02: </w:t>
      </w:r>
      <w:r w:rsidRPr="004E0FDE">
        <w:rPr>
          <w:rFonts w:ascii="Arial Narrow" w:hAnsi="Arial Narrow"/>
        </w:rPr>
        <w:t>DECLARACIÓN DE CONOCIMIENTO Y ACEPTACIÓN DE CONDICIONES</w:t>
      </w:r>
      <w:bookmarkEnd w:id="0"/>
    </w:p>
    <w:p w14:paraId="264CD3E0" w14:textId="77777777" w:rsidR="004E0FDE" w:rsidRDefault="004E0FDE" w:rsidP="004E0FDE"/>
    <w:p w14:paraId="6C690F41" w14:textId="2CB3244A" w:rsidR="004E0FDE" w:rsidRPr="008202ED" w:rsidRDefault="004E0FDE" w:rsidP="0024562B">
      <w:pPr>
        <w:pStyle w:val="Textodebloque"/>
        <w:spacing w:before="120"/>
        <w:ind w:left="0" w:right="0" w:firstLine="0"/>
        <w:rPr>
          <w:rFonts w:ascii="Calibri" w:hAnsi="Calibri" w:cs="Arial"/>
          <w:color w:val="0000FF"/>
          <w:sz w:val="22"/>
        </w:rPr>
      </w:pPr>
      <w:r w:rsidRPr="00E14B39">
        <w:rPr>
          <w:rFonts w:ascii="Calibri" w:hAnsi="Calibri" w:cs="Arial"/>
          <w:sz w:val="22"/>
        </w:rPr>
        <w:t xml:space="preserve">Don </w:t>
      </w:r>
      <w:r w:rsidR="0031578D">
        <w:rPr>
          <w:rFonts w:ascii="Calibri" w:hAnsi="Calibri" w:cs="Arial"/>
          <w:sz w:val="22"/>
        </w:rPr>
        <w:t>__________________</w:t>
      </w:r>
      <w:r w:rsidRPr="002B01AC">
        <w:rPr>
          <w:rFonts w:ascii="Calibri" w:hAnsi="Calibri" w:cs="Arial"/>
          <w:b/>
          <w:sz w:val="22"/>
        </w:rPr>
        <w:t>,</w:t>
      </w:r>
      <w:r w:rsidRPr="00E14B39">
        <w:rPr>
          <w:rFonts w:ascii="Calibri" w:hAnsi="Calibri" w:cs="Arial"/>
          <w:sz w:val="22"/>
        </w:rPr>
        <w:t xml:space="preserve"> cédula nacional de identidad </w:t>
      </w:r>
      <w:proofErr w:type="spellStart"/>
      <w:r w:rsidRPr="00E14B39">
        <w:rPr>
          <w:rFonts w:ascii="Calibri" w:hAnsi="Calibri" w:cs="Arial"/>
          <w:sz w:val="22"/>
        </w:rPr>
        <w:t>Nº</w:t>
      </w:r>
      <w:proofErr w:type="spellEnd"/>
      <w:r w:rsidRPr="00E14B39">
        <w:rPr>
          <w:rFonts w:ascii="Calibri" w:hAnsi="Calibri" w:cs="Arial"/>
          <w:color w:val="0000FF"/>
          <w:sz w:val="22"/>
        </w:rPr>
        <w:t xml:space="preserve"> </w:t>
      </w:r>
      <w:r w:rsidR="0031578D" w:rsidRPr="00C153A6">
        <w:rPr>
          <w:rFonts w:ascii="Calibri" w:hAnsi="Calibri" w:cs="Arial"/>
          <w:sz w:val="22"/>
        </w:rPr>
        <w:t>_______________</w:t>
      </w:r>
      <w:r w:rsidR="00964CDC" w:rsidRPr="00CE2CC8">
        <w:rPr>
          <w:rFonts w:ascii="Calibri" w:hAnsi="Calibri" w:cs="Arial"/>
          <w:b/>
          <w:sz w:val="22"/>
        </w:rPr>
        <w:t>-</w:t>
      </w:r>
      <w:r w:rsidR="0031578D">
        <w:rPr>
          <w:rFonts w:ascii="Calibri" w:hAnsi="Calibri" w:cs="Arial"/>
          <w:b/>
          <w:sz w:val="22"/>
        </w:rPr>
        <w:t>_</w:t>
      </w:r>
      <w:r w:rsidRPr="00CE2CC8">
        <w:rPr>
          <w:rFonts w:ascii="Calibri" w:hAnsi="Calibri" w:cs="Arial"/>
          <w:sz w:val="22"/>
        </w:rPr>
        <w:t>,</w:t>
      </w:r>
      <w:r w:rsidRPr="00E14B39">
        <w:rPr>
          <w:rFonts w:ascii="Calibri" w:hAnsi="Calibri" w:cs="Arial"/>
          <w:sz w:val="22"/>
        </w:rPr>
        <w:t xml:space="preserve"> </w:t>
      </w:r>
      <w:r w:rsidR="008202ED">
        <w:rPr>
          <w:rFonts w:ascii="Calibri" w:hAnsi="Calibri" w:cs="Arial"/>
          <w:sz w:val="22"/>
        </w:rPr>
        <w:t xml:space="preserve">y don </w:t>
      </w:r>
      <w:r w:rsidR="0031578D">
        <w:rPr>
          <w:rFonts w:ascii="Calibri" w:hAnsi="Calibri" w:cs="Arial"/>
          <w:sz w:val="22"/>
        </w:rPr>
        <w:t>___________________</w:t>
      </w:r>
      <w:r w:rsidR="008202ED">
        <w:rPr>
          <w:rFonts w:ascii="Calibri" w:hAnsi="Calibri" w:cs="Arial"/>
          <w:sz w:val="22"/>
        </w:rPr>
        <w:t xml:space="preserve">, cédula nacional de identidad </w:t>
      </w:r>
      <w:proofErr w:type="spellStart"/>
      <w:r w:rsidR="008202ED" w:rsidRPr="00E14B39">
        <w:rPr>
          <w:rFonts w:ascii="Calibri" w:hAnsi="Calibri" w:cs="Arial"/>
          <w:sz w:val="22"/>
        </w:rPr>
        <w:t>Nº</w:t>
      </w:r>
      <w:proofErr w:type="spellEnd"/>
      <w:r w:rsidR="008202ED" w:rsidRPr="00E14B39">
        <w:rPr>
          <w:rFonts w:ascii="Calibri" w:hAnsi="Calibri" w:cs="Arial"/>
          <w:sz w:val="22"/>
        </w:rPr>
        <w:t xml:space="preserve"> </w:t>
      </w:r>
      <w:r w:rsidR="0031578D">
        <w:rPr>
          <w:rFonts w:ascii="Calibri" w:hAnsi="Calibri" w:cs="Arial"/>
          <w:sz w:val="22"/>
        </w:rPr>
        <w:t>_____________</w:t>
      </w:r>
      <w:r w:rsidR="008202ED" w:rsidRPr="00CE2CC8">
        <w:rPr>
          <w:rFonts w:ascii="Calibri" w:hAnsi="Calibri" w:cs="Arial"/>
          <w:b/>
          <w:sz w:val="22"/>
        </w:rPr>
        <w:t>-</w:t>
      </w:r>
      <w:r w:rsidR="0031578D">
        <w:rPr>
          <w:rFonts w:ascii="Calibri" w:hAnsi="Calibri" w:cs="Arial"/>
          <w:b/>
          <w:sz w:val="22"/>
        </w:rPr>
        <w:t>,</w:t>
      </w:r>
      <w:r w:rsidR="008202ED">
        <w:rPr>
          <w:rFonts w:ascii="Calibri" w:hAnsi="Calibri" w:cs="Arial"/>
          <w:sz w:val="22"/>
        </w:rPr>
        <w:t xml:space="preserve"> </w:t>
      </w:r>
      <w:r w:rsidRPr="00E14B39">
        <w:rPr>
          <w:rFonts w:ascii="Calibri" w:hAnsi="Calibri" w:cs="Arial"/>
          <w:sz w:val="22"/>
        </w:rPr>
        <w:t>en representación de</w:t>
      </w:r>
      <w:r w:rsidR="00964CDC">
        <w:rPr>
          <w:rFonts w:ascii="Calibri" w:hAnsi="Calibri" w:cs="Arial"/>
          <w:color w:val="0000FF"/>
          <w:sz w:val="22"/>
        </w:rPr>
        <w:t xml:space="preserve"> </w:t>
      </w:r>
      <w:r w:rsidR="0031578D" w:rsidRPr="00C153A6">
        <w:rPr>
          <w:rFonts w:ascii="Calibri" w:hAnsi="Calibri" w:cs="Arial"/>
          <w:sz w:val="22"/>
        </w:rPr>
        <w:t>____________</w:t>
      </w:r>
      <w:proofErr w:type="gramStart"/>
      <w:r w:rsidR="0031578D" w:rsidRPr="00C153A6">
        <w:rPr>
          <w:rFonts w:ascii="Calibri" w:hAnsi="Calibri" w:cs="Arial"/>
          <w:sz w:val="22"/>
        </w:rPr>
        <w:t>_</w:t>
      </w:r>
      <w:r w:rsidR="00964CDC" w:rsidRPr="00C153A6">
        <w:rPr>
          <w:rFonts w:ascii="Calibri" w:hAnsi="Calibri" w:cs="Arial"/>
          <w:b/>
          <w:sz w:val="22"/>
        </w:rPr>
        <w:t xml:space="preserve"> </w:t>
      </w:r>
      <w:r w:rsidRPr="00E14B39">
        <w:rPr>
          <w:rFonts w:ascii="Calibri" w:hAnsi="Calibri" w:cs="Arial"/>
          <w:color w:val="000000"/>
          <w:sz w:val="22"/>
        </w:rPr>
        <w:t>,</w:t>
      </w:r>
      <w:proofErr w:type="gramEnd"/>
      <w:r w:rsidRPr="00E14B39">
        <w:rPr>
          <w:rFonts w:ascii="Calibri" w:hAnsi="Calibri" w:cs="Arial"/>
          <w:color w:val="000000"/>
          <w:sz w:val="22"/>
        </w:rPr>
        <w:t xml:space="preserve"> RUT </w:t>
      </w:r>
      <w:r w:rsidR="0031578D">
        <w:rPr>
          <w:rFonts w:ascii="Calibri" w:hAnsi="Calibri" w:cs="Arial"/>
          <w:color w:val="000000"/>
          <w:sz w:val="22"/>
        </w:rPr>
        <w:t>____________</w:t>
      </w:r>
      <w:r w:rsidR="00964CDC" w:rsidRPr="00CE2CC8">
        <w:rPr>
          <w:rFonts w:ascii="Calibri" w:hAnsi="Calibri" w:cs="Arial"/>
          <w:b/>
          <w:sz w:val="22"/>
        </w:rPr>
        <w:t>-</w:t>
      </w:r>
      <w:r w:rsidR="0031578D">
        <w:rPr>
          <w:rFonts w:ascii="Calibri" w:hAnsi="Calibri" w:cs="Arial"/>
          <w:b/>
          <w:sz w:val="22"/>
        </w:rPr>
        <w:t>_</w:t>
      </w:r>
      <w:r w:rsidRPr="00E14B39">
        <w:rPr>
          <w:rFonts w:ascii="Calibri" w:hAnsi="Calibri" w:cs="Arial"/>
          <w:sz w:val="22"/>
        </w:rPr>
        <w:t>,</w:t>
      </w:r>
      <w:r w:rsidRPr="00E14B39">
        <w:rPr>
          <w:rFonts w:ascii="Calibri" w:hAnsi="Calibri" w:cs="Arial"/>
          <w:color w:val="0000FF"/>
          <w:sz w:val="22"/>
        </w:rPr>
        <w:t xml:space="preserve"> </w:t>
      </w:r>
      <w:r w:rsidRPr="00E14B39">
        <w:rPr>
          <w:rFonts w:ascii="Calibri" w:hAnsi="Calibri" w:cs="Arial"/>
          <w:color w:val="000000"/>
          <w:sz w:val="22"/>
        </w:rPr>
        <w:t>declara lo siguiente:</w:t>
      </w:r>
    </w:p>
    <w:p w14:paraId="157B0EC3" w14:textId="77777777" w:rsidR="004E0FDE" w:rsidRPr="00E14B39" w:rsidRDefault="004E0FDE" w:rsidP="004E0FDE">
      <w:pPr>
        <w:pStyle w:val="Textodebloque"/>
        <w:ind w:left="709"/>
        <w:rPr>
          <w:rFonts w:ascii="Calibri" w:hAnsi="Calibri" w:cs="Arial"/>
          <w:color w:val="000000"/>
          <w:sz w:val="22"/>
        </w:rPr>
      </w:pPr>
    </w:p>
    <w:p w14:paraId="2CF21E7D" w14:textId="19768F6E" w:rsidR="004E0FDE" w:rsidRPr="00B643CB" w:rsidRDefault="004E0FDE" w:rsidP="00E302E2">
      <w:pPr>
        <w:pStyle w:val="Textodebloque"/>
        <w:numPr>
          <w:ilvl w:val="0"/>
          <w:numId w:val="43"/>
        </w:numPr>
        <w:rPr>
          <w:b/>
          <w:bCs/>
          <w:color w:val="000000"/>
          <w:sz w:val="20"/>
          <w:lang w:val="es-CL"/>
        </w:rPr>
      </w:pPr>
      <w:r w:rsidRPr="00B643CB">
        <w:rPr>
          <w:rFonts w:ascii="Calibri" w:hAnsi="Calibri" w:cs="Arial"/>
          <w:color w:val="000000"/>
          <w:sz w:val="22"/>
        </w:rPr>
        <w:t xml:space="preserve">Que hace entrega de oferta en el proceso de </w:t>
      </w:r>
      <w:r w:rsidR="0031578D" w:rsidRPr="00B643CB">
        <w:rPr>
          <w:rFonts w:ascii="Calibri" w:hAnsi="Calibri" w:cs="Arial"/>
          <w:color w:val="000000"/>
          <w:sz w:val="22"/>
        </w:rPr>
        <w:t>cotización</w:t>
      </w:r>
      <w:r w:rsidR="00462138" w:rsidRPr="00B643CB">
        <w:rPr>
          <w:rFonts w:ascii="Calibri" w:eastAsia="Arial" w:hAnsi="Calibri" w:cs="Calibri"/>
          <w:b/>
          <w:bCs/>
          <w:spacing w:val="-11"/>
          <w:sz w:val="22"/>
          <w:szCs w:val="22"/>
          <w:lang w:val="es-CL" w:eastAsia="en-US"/>
        </w:rPr>
        <w:t xml:space="preserve"> </w:t>
      </w:r>
      <w:r w:rsidR="00B33E52" w:rsidRPr="00B33E52">
        <w:rPr>
          <w:rFonts w:ascii="Calibri" w:eastAsia="Arial" w:hAnsi="Calibri" w:cs="Calibri"/>
          <w:b/>
          <w:bCs/>
          <w:spacing w:val="-11"/>
          <w:sz w:val="22"/>
          <w:szCs w:val="22"/>
          <w:lang w:val="es-CL" w:eastAsia="en-US"/>
        </w:rPr>
        <w:t>“</w:t>
      </w:r>
      <w:r w:rsidR="00E73999">
        <w:rPr>
          <w:rFonts w:ascii="Calibri" w:eastAsia="Arial" w:hAnsi="Calibri" w:cs="Calibri"/>
          <w:b/>
          <w:bCs/>
          <w:spacing w:val="-11"/>
          <w:sz w:val="22"/>
          <w:szCs w:val="22"/>
          <w:lang w:val="es-CL" w:eastAsia="en-US"/>
        </w:rPr>
        <w:t xml:space="preserve">SERVICIO DE DISEÑO, APLICACIÓN </w:t>
      </w:r>
      <w:r w:rsidR="00F40EDC">
        <w:rPr>
          <w:rFonts w:ascii="Calibri" w:eastAsia="Arial" w:hAnsi="Calibri" w:cs="Calibri"/>
          <w:b/>
          <w:bCs/>
          <w:spacing w:val="-11"/>
          <w:sz w:val="22"/>
          <w:szCs w:val="22"/>
          <w:lang w:val="es-CL" w:eastAsia="en-US"/>
        </w:rPr>
        <w:t>Y ANÁLISIS DE LA ENCUESTA DE GÉNERO ENAP 2026</w:t>
      </w:r>
      <w:r w:rsidR="00B33E52" w:rsidRPr="00B33E52">
        <w:rPr>
          <w:rFonts w:ascii="Calibri" w:eastAsia="Arial" w:hAnsi="Calibri" w:cs="Calibri"/>
          <w:b/>
          <w:bCs/>
          <w:spacing w:val="-11"/>
          <w:sz w:val="22"/>
          <w:szCs w:val="22"/>
          <w:lang w:val="es-CL" w:eastAsia="en-US"/>
        </w:rPr>
        <w:t>”</w:t>
      </w:r>
      <w:r w:rsidR="00B6133D" w:rsidRPr="00B643CB">
        <w:rPr>
          <w:rFonts w:ascii="Calibri" w:eastAsia="Arial" w:hAnsi="Calibri" w:cs="Calibri"/>
          <w:b/>
          <w:bCs/>
          <w:spacing w:val="-11"/>
          <w:sz w:val="22"/>
          <w:szCs w:val="22"/>
          <w:lang w:val="es-CL" w:eastAsia="en-US"/>
        </w:rPr>
        <w:t>.</w:t>
      </w:r>
      <w:r w:rsidR="0037476E" w:rsidRPr="00B643CB">
        <w:rPr>
          <w:rFonts w:ascii="Calibri" w:eastAsia="Arial" w:hAnsi="Calibri" w:cs="Calibri"/>
          <w:b/>
          <w:bCs/>
          <w:spacing w:val="-11"/>
          <w:sz w:val="22"/>
          <w:szCs w:val="22"/>
          <w:lang w:val="es-CL" w:eastAsia="en-US"/>
        </w:rPr>
        <w:t xml:space="preserve"> </w:t>
      </w:r>
      <w:r w:rsidR="00B6133D" w:rsidRPr="00B643CB">
        <w:rPr>
          <w:rFonts w:ascii="Calibri" w:hAnsi="Calibri" w:cs="Arial"/>
          <w:sz w:val="22"/>
        </w:rPr>
        <w:t>de acuerdo con</w:t>
      </w:r>
      <w:r w:rsidRPr="00B643CB">
        <w:rPr>
          <w:rFonts w:ascii="Calibri" w:hAnsi="Calibri" w:cs="Arial"/>
          <w:sz w:val="22"/>
        </w:rPr>
        <w:t xml:space="preserve"> lo </w:t>
      </w:r>
      <w:r w:rsidRPr="00B643CB">
        <w:rPr>
          <w:rFonts w:ascii="Calibri" w:hAnsi="Calibri" w:cs="Arial"/>
          <w:color w:val="000000"/>
          <w:sz w:val="22"/>
        </w:rPr>
        <w:t>indicado en los términos de referencia.</w:t>
      </w:r>
    </w:p>
    <w:p w14:paraId="5F887E78" w14:textId="77777777" w:rsidR="004E0FDE" w:rsidRPr="00E14B39" w:rsidRDefault="004E0FDE" w:rsidP="004E0FDE">
      <w:pPr>
        <w:numPr>
          <w:ilvl w:val="0"/>
          <w:numId w:val="43"/>
        </w:numPr>
        <w:spacing w:before="120"/>
        <w:jc w:val="both"/>
        <w:rPr>
          <w:rFonts w:ascii="Calibri" w:hAnsi="Calibri" w:cs="Arial"/>
          <w:sz w:val="22"/>
          <w:lang w:val="es-CL"/>
        </w:rPr>
      </w:pPr>
      <w:r w:rsidRPr="00E14B39">
        <w:rPr>
          <w:rFonts w:ascii="Calibri" w:hAnsi="Calibri" w:cs="Arial"/>
          <w:sz w:val="22"/>
          <w:lang w:val="es-CL"/>
        </w:rPr>
        <w:t>Que dicha oferta constituye una proposición irrevocable y permanecerá vigente para una posible adjudicación durante el período de validez mencionado más abajo y que el otorgamiento de una adjudicación a otro oferente durante el período de validez no constituirá un rechazo de la presente oferta, hasta vencido su plazo.</w:t>
      </w:r>
    </w:p>
    <w:p w14:paraId="1268B25D" w14:textId="1442C8E8" w:rsidR="004E0FDE" w:rsidRPr="00E14B39" w:rsidRDefault="004E0FDE" w:rsidP="004E0FDE">
      <w:pPr>
        <w:numPr>
          <w:ilvl w:val="0"/>
          <w:numId w:val="43"/>
        </w:numPr>
        <w:spacing w:before="120"/>
        <w:jc w:val="both"/>
        <w:rPr>
          <w:rFonts w:ascii="Calibri" w:hAnsi="Calibri" w:cs="Arial"/>
          <w:sz w:val="22"/>
          <w:lang w:val="es-CL"/>
        </w:rPr>
      </w:pPr>
      <w:r w:rsidRPr="00E14B39">
        <w:rPr>
          <w:rFonts w:ascii="Calibri" w:hAnsi="Calibri" w:cs="Arial"/>
          <w:sz w:val="22"/>
          <w:lang w:val="es-CL"/>
        </w:rPr>
        <w:t xml:space="preserve">Que ha examinado y acepta en todos sus términos las bases de licitación, anexos y demás antecedentes del antes referido proceso de licitación, más toda aquella otra documentación generada relativa a este proceso. </w:t>
      </w:r>
    </w:p>
    <w:p w14:paraId="558F5B6C" w14:textId="77777777" w:rsidR="004E0FDE" w:rsidRPr="00E14B39" w:rsidRDefault="004E0FDE" w:rsidP="004E0FDE">
      <w:pPr>
        <w:numPr>
          <w:ilvl w:val="0"/>
          <w:numId w:val="43"/>
        </w:numPr>
        <w:spacing w:before="120"/>
        <w:jc w:val="both"/>
        <w:rPr>
          <w:rFonts w:ascii="Calibri" w:hAnsi="Calibri" w:cs="Arial"/>
          <w:sz w:val="22"/>
          <w:lang w:val="es-CL"/>
        </w:rPr>
      </w:pPr>
      <w:r w:rsidRPr="00E14B39">
        <w:rPr>
          <w:rFonts w:ascii="Calibri" w:hAnsi="Calibri" w:cs="Arial"/>
          <w:sz w:val="22"/>
          <w:lang w:val="es-CL"/>
        </w:rPr>
        <w:t>Que su representada ha estudiado cabalmente todos los antecedentes y condiciones del proceso de licitación, y que aclaró toda duda en cuanto a la interpretación que debe dárseles.</w:t>
      </w:r>
    </w:p>
    <w:p w14:paraId="77B31C91" w14:textId="61223004" w:rsidR="004E0FDE" w:rsidRPr="00E14B39" w:rsidRDefault="004E0FDE" w:rsidP="004E0FDE">
      <w:pPr>
        <w:numPr>
          <w:ilvl w:val="0"/>
          <w:numId w:val="43"/>
        </w:numPr>
        <w:spacing w:before="120"/>
        <w:jc w:val="both"/>
        <w:rPr>
          <w:rFonts w:ascii="Calibri" w:hAnsi="Calibri" w:cs="Arial"/>
          <w:sz w:val="22"/>
          <w:lang w:val="es-CL"/>
        </w:rPr>
      </w:pPr>
      <w:r w:rsidRPr="00E14B39">
        <w:rPr>
          <w:rFonts w:ascii="Calibri" w:hAnsi="Calibri" w:cs="Arial"/>
          <w:sz w:val="22"/>
          <w:lang w:val="es-CL"/>
        </w:rPr>
        <w:t xml:space="preserve">Que su oferta incluye, por su parte, la realización de todas y cada una de las actividades y acciones necesarias para la completa y total ejecución de los servicios estipulados en este proceso y/o de aquellas actividades que deban inferirse necesariamente como pertenecientes al proceso, considerando además toda la normativa legal y reglamentaria vigente, tanto respecto de los servicios que prestará en la eventualidad de adjudicársele la licitación, como de la normativa laboral y de seguridad social aplicable a la relación laboral con el personal que destine a dichos servicios en tale evento. </w:t>
      </w:r>
    </w:p>
    <w:p w14:paraId="2D5BDAD1" w14:textId="77777777" w:rsidR="004E0FDE" w:rsidRPr="00E14B39" w:rsidRDefault="004E0FDE" w:rsidP="004E0FDE">
      <w:pPr>
        <w:numPr>
          <w:ilvl w:val="0"/>
          <w:numId w:val="43"/>
        </w:numPr>
        <w:spacing w:before="120"/>
        <w:jc w:val="both"/>
        <w:rPr>
          <w:rFonts w:ascii="Calibri" w:hAnsi="Calibri" w:cs="Arial"/>
          <w:sz w:val="22"/>
          <w:lang w:val="es-CL"/>
        </w:rPr>
      </w:pPr>
      <w:r w:rsidRPr="00E14B39">
        <w:rPr>
          <w:rFonts w:ascii="Calibri" w:hAnsi="Calibri" w:cs="Arial"/>
          <w:sz w:val="22"/>
          <w:lang w:val="es-CL"/>
        </w:rPr>
        <w:t>Que garantiza que su oferta considera todos los gastos directos, indirectos, utilidades, impuestos y todo otro tipo de gasto necesario para la ejecución completa y adecuada de los servicios definidos.</w:t>
      </w:r>
    </w:p>
    <w:p w14:paraId="37E64C62" w14:textId="77777777" w:rsidR="004E0FDE" w:rsidRPr="00E14B39" w:rsidRDefault="004E0FDE" w:rsidP="004E0FDE">
      <w:pPr>
        <w:spacing w:before="120"/>
        <w:ind w:left="927"/>
        <w:jc w:val="both"/>
        <w:rPr>
          <w:rFonts w:ascii="Calibri" w:hAnsi="Calibri" w:cs="Arial"/>
          <w:sz w:val="22"/>
          <w:lang w:val="es-CL"/>
        </w:rPr>
      </w:pPr>
    </w:p>
    <w:p w14:paraId="190D17E2" w14:textId="5445E35A" w:rsidR="004E0FDE" w:rsidRPr="00E14B39" w:rsidRDefault="004E0FDE" w:rsidP="004E0FDE">
      <w:pPr>
        <w:jc w:val="both"/>
        <w:rPr>
          <w:rFonts w:ascii="Calibri" w:hAnsi="Calibri"/>
          <w:sz w:val="22"/>
        </w:rPr>
      </w:pPr>
      <w:r w:rsidRPr="00E14B39">
        <w:rPr>
          <w:rFonts w:ascii="Calibri" w:hAnsi="Calibri" w:cs="Arial"/>
          <w:bCs/>
          <w:sz w:val="22"/>
          <w:lang w:val="es-CL"/>
        </w:rPr>
        <w:t xml:space="preserve">Esta oferta es válida por </w:t>
      </w:r>
      <w:r w:rsidR="00987676">
        <w:rPr>
          <w:rFonts w:ascii="Calibri" w:hAnsi="Calibri" w:cs="Arial"/>
          <w:bCs/>
          <w:sz w:val="22"/>
          <w:lang w:val="es-CL"/>
        </w:rPr>
        <w:t>9</w:t>
      </w:r>
      <w:r w:rsidR="0018549E">
        <w:rPr>
          <w:rFonts w:ascii="Calibri" w:hAnsi="Calibri" w:cs="Arial"/>
          <w:bCs/>
          <w:sz w:val="22"/>
          <w:lang w:val="es-CL"/>
        </w:rPr>
        <w:t>0</w:t>
      </w:r>
      <w:r w:rsidRPr="00E14B39">
        <w:rPr>
          <w:rFonts w:ascii="Calibri" w:hAnsi="Calibri" w:cs="Arial"/>
          <w:bCs/>
          <w:sz w:val="22"/>
          <w:lang w:val="es-CL"/>
        </w:rPr>
        <w:t xml:space="preserve"> días</w:t>
      </w:r>
      <w:r w:rsidRPr="00E14B39">
        <w:rPr>
          <w:rFonts w:ascii="Calibri" w:hAnsi="Calibri" w:cs="Arial"/>
          <w:snapToGrid w:val="0"/>
          <w:sz w:val="22"/>
          <w:lang w:val="es-ES_tradnl"/>
        </w:rPr>
        <w:t>, de conformidad a lo señalado en las bases de licitación</w:t>
      </w:r>
      <w:r w:rsidRPr="00E14B39">
        <w:rPr>
          <w:rFonts w:ascii="Calibri" w:hAnsi="Calibri" w:cs="Arial"/>
          <w:bCs/>
          <w:sz w:val="22"/>
          <w:lang w:val="es-CL"/>
        </w:rPr>
        <w:t xml:space="preserve"> desde la fecha mencionada más abajo.</w:t>
      </w:r>
    </w:p>
    <w:p w14:paraId="2659E922" w14:textId="77777777" w:rsidR="004E0FDE" w:rsidRDefault="004E0FDE" w:rsidP="004E0FDE">
      <w:pPr>
        <w:pStyle w:val="Textoindependiente"/>
        <w:rPr>
          <w:rFonts w:ascii="Calibri" w:hAnsi="Calibri" w:cs="Arial"/>
          <w:sz w:val="22"/>
        </w:rPr>
      </w:pPr>
    </w:p>
    <w:p w14:paraId="62518162" w14:textId="77777777" w:rsidR="00A23DFB" w:rsidRPr="00E14B39" w:rsidRDefault="00A23DFB" w:rsidP="004E0FDE">
      <w:pPr>
        <w:pStyle w:val="Textoindependiente"/>
        <w:rPr>
          <w:rFonts w:ascii="Calibri" w:hAnsi="Calibri" w:cs="Arial"/>
          <w:sz w:val="22"/>
        </w:rPr>
      </w:pPr>
    </w:p>
    <w:p w14:paraId="6BDD8A1B" w14:textId="77777777" w:rsidR="00A23DFB" w:rsidRDefault="00A23DFB" w:rsidP="00A23DFB">
      <w:pPr>
        <w:pStyle w:val="Textoindependiente"/>
        <w:jc w:val="center"/>
        <w:rPr>
          <w:rFonts w:cs="Arial"/>
        </w:rPr>
      </w:pPr>
      <w:r>
        <w:rPr>
          <w:rFonts w:cs="Arial"/>
        </w:rPr>
        <w:t>____________________________                 _____________________________</w:t>
      </w:r>
    </w:p>
    <w:p w14:paraId="2D08112A" w14:textId="77777777" w:rsidR="00A23DFB" w:rsidRDefault="00A23DFB" w:rsidP="00A23DFB">
      <w:pPr>
        <w:ind w:left="1416" w:firstLine="708"/>
        <w:rPr>
          <w:rFonts w:ascii="Arial" w:hAnsi="Arial" w:cs="Arial"/>
        </w:rPr>
      </w:pPr>
      <w:r>
        <w:rPr>
          <w:rFonts w:ascii="Arial" w:hAnsi="Arial" w:cs="Arial"/>
        </w:rPr>
        <w:t xml:space="preserve">   Representante</w:t>
      </w:r>
      <w:r>
        <w:rPr>
          <w:rFonts w:ascii="Arial" w:hAnsi="Arial" w:cs="Arial"/>
        </w:rPr>
        <w:tab/>
        <w:t>1                            Representante 2</w:t>
      </w:r>
    </w:p>
    <w:p w14:paraId="29874CB4" w14:textId="77777777" w:rsidR="00A23DFB" w:rsidRDefault="00A23DFB" w:rsidP="00A23DFB">
      <w:pPr>
        <w:jc w:val="center"/>
        <w:rPr>
          <w:rFonts w:ascii="Arial" w:hAnsi="Arial" w:cs="Arial"/>
          <w:color w:val="0070C0"/>
        </w:rPr>
      </w:pPr>
      <w:r>
        <w:rPr>
          <w:rFonts w:ascii="Arial" w:hAnsi="Arial" w:cs="Arial"/>
          <w:color w:val="0070C0"/>
        </w:rPr>
        <w:t xml:space="preserve"> </w:t>
      </w:r>
    </w:p>
    <w:p w14:paraId="46966411" w14:textId="77777777" w:rsidR="00A23DFB" w:rsidRDefault="00A23DFB" w:rsidP="00A23DFB">
      <w:pPr>
        <w:jc w:val="center"/>
        <w:rPr>
          <w:rFonts w:ascii="Arial" w:hAnsi="Arial" w:cs="Arial"/>
          <w:b/>
        </w:rPr>
      </w:pPr>
      <w:r>
        <w:rPr>
          <w:rFonts w:ascii="Arial" w:hAnsi="Arial" w:cs="Arial"/>
          <w:b/>
        </w:rPr>
        <w:t>Empresa</w:t>
      </w:r>
    </w:p>
    <w:p w14:paraId="1289AF61" w14:textId="77777777" w:rsidR="00623817" w:rsidRDefault="00623817" w:rsidP="00A23DFB">
      <w:pPr>
        <w:jc w:val="center"/>
        <w:rPr>
          <w:rFonts w:ascii="Arial" w:hAnsi="Arial" w:cs="Arial"/>
          <w:b/>
        </w:rPr>
      </w:pPr>
    </w:p>
    <w:p w14:paraId="4719CF7D" w14:textId="77777777" w:rsidR="0078737F" w:rsidRDefault="00623817" w:rsidP="00D65D4C">
      <w:pPr>
        <w:jc w:val="center"/>
        <w:rPr>
          <w:rFonts w:cs="Arial"/>
        </w:rPr>
      </w:pPr>
      <w:r>
        <w:rPr>
          <w:rFonts w:ascii="Arial" w:hAnsi="Arial" w:cs="Arial"/>
          <w:b/>
        </w:rPr>
        <w:t>(FIRMA ANTE NOTARIO)</w:t>
      </w:r>
      <w:r w:rsidR="00027A89" w:rsidRPr="0024562B">
        <w:rPr>
          <w:rFonts w:cs="Arial"/>
        </w:rPr>
        <w:t xml:space="preserve"> </w:t>
      </w:r>
    </w:p>
    <w:p w14:paraId="0DBB2900" w14:textId="77777777" w:rsidR="004768E1" w:rsidRDefault="004768E1" w:rsidP="00D65D4C">
      <w:pPr>
        <w:jc w:val="center"/>
        <w:rPr>
          <w:rFonts w:cs="Arial"/>
        </w:rPr>
      </w:pPr>
    </w:p>
    <w:p w14:paraId="403E33CB" w14:textId="77777777" w:rsidR="004768E1" w:rsidRPr="00D65D4C" w:rsidRDefault="004768E1" w:rsidP="00D65D4C">
      <w:pPr>
        <w:jc w:val="center"/>
        <w:rPr>
          <w:rFonts w:cs="Arial"/>
          <w:b/>
        </w:rPr>
      </w:pPr>
    </w:p>
    <w:sectPr w:rsidR="004768E1" w:rsidRPr="00D65D4C" w:rsidSect="004768E1">
      <w:headerReference w:type="default" r:id="rId10"/>
      <w:footerReference w:type="even" r:id="rId11"/>
      <w:headerReference w:type="first" r:id="rId12"/>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105E" w14:textId="77777777" w:rsidR="00CA14D4" w:rsidRDefault="00CA14D4">
      <w:r>
        <w:separator/>
      </w:r>
    </w:p>
  </w:endnote>
  <w:endnote w:type="continuationSeparator" w:id="0">
    <w:p w14:paraId="1A320392" w14:textId="77777777" w:rsidR="00CA14D4" w:rsidRDefault="00CA1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84F3" w14:textId="77777777" w:rsidR="000713D0" w:rsidRDefault="002B0C5D">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05272709"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B0537" w14:textId="77777777" w:rsidR="00CA14D4" w:rsidRDefault="00CA14D4">
      <w:r>
        <w:separator/>
      </w:r>
    </w:p>
  </w:footnote>
  <w:footnote w:type="continuationSeparator" w:id="0">
    <w:p w14:paraId="25D9EB0D" w14:textId="77777777" w:rsidR="00CA14D4" w:rsidRDefault="00CA1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5" w:type="dxa"/>
      <w:tblInd w:w="104" w:type="dxa"/>
      <w:tblLayout w:type="fixed"/>
      <w:tblCellMar>
        <w:left w:w="0" w:type="dxa"/>
        <w:right w:w="0" w:type="dxa"/>
      </w:tblCellMar>
      <w:tblLook w:val="04A0" w:firstRow="1" w:lastRow="0" w:firstColumn="1" w:lastColumn="0" w:noHBand="0" w:noVBand="1"/>
    </w:tblPr>
    <w:tblGrid>
      <w:gridCol w:w="2737"/>
      <w:gridCol w:w="5531"/>
      <w:gridCol w:w="2127"/>
    </w:tblGrid>
    <w:tr w:rsidR="00E73999" w14:paraId="403DD8C9" w14:textId="77777777" w:rsidTr="00B33E52">
      <w:trPr>
        <w:cantSplit/>
        <w:trHeight w:hRule="exact" w:val="1191"/>
        <w:tblHeader/>
      </w:trPr>
      <w:tc>
        <w:tcPr>
          <w:tcW w:w="2737" w:type="dxa"/>
          <w:tcBorders>
            <w:top w:val="single" w:sz="4" w:space="0" w:color="000000"/>
            <w:left w:val="single" w:sz="4" w:space="0" w:color="000000"/>
            <w:bottom w:val="single" w:sz="4" w:space="0" w:color="000000"/>
            <w:right w:val="single" w:sz="4" w:space="0" w:color="000000"/>
          </w:tcBorders>
        </w:tcPr>
        <w:p w14:paraId="378A0CEF" w14:textId="77777777" w:rsidR="00E73999" w:rsidRDefault="00E73999" w:rsidP="00E73999">
          <w:pPr>
            <w:pStyle w:val="TableParagraph"/>
            <w:kinsoku w:val="0"/>
            <w:overflowPunct w:val="0"/>
            <w:spacing w:line="110" w:lineRule="exact"/>
            <w:rPr>
              <w:sz w:val="11"/>
              <w:szCs w:val="11"/>
            </w:rPr>
          </w:pPr>
          <w:r>
            <w:rPr>
              <w:noProof/>
            </w:rPr>
            <w:drawing>
              <wp:anchor distT="0" distB="0" distL="114300" distR="114300" simplePos="0" relativeHeight="251665920" behindDoc="1" locked="0" layoutInCell="1" allowOverlap="1" wp14:anchorId="1FB26147" wp14:editId="194A947F">
                <wp:simplePos x="0" y="0"/>
                <wp:positionH relativeFrom="column">
                  <wp:posOffset>71120</wp:posOffset>
                </wp:positionH>
                <wp:positionV relativeFrom="paragraph">
                  <wp:posOffset>117475</wp:posOffset>
                </wp:positionV>
                <wp:extent cx="1489075" cy="415925"/>
                <wp:effectExtent l="0" t="0" r="0" b="3175"/>
                <wp:wrapTight wrapText="bothSides">
                  <wp:wrapPolygon edited="0">
                    <wp:start x="0" y="0"/>
                    <wp:lineTo x="0" y="20776"/>
                    <wp:lineTo x="21278" y="20776"/>
                    <wp:lineTo x="21278" y="0"/>
                    <wp:lineTo x="0" y="0"/>
                  </wp:wrapPolygon>
                </wp:wrapTight>
                <wp:docPr id="373987029" name="Imagen 373987029"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88668"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461EEC10" w14:textId="77777777" w:rsidR="00E73999" w:rsidRDefault="00E73999" w:rsidP="00E73999">
          <w:pPr>
            <w:pStyle w:val="TableParagraph"/>
            <w:kinsoku w:val="0"/>
            <w:overflowPunct w:val="0"/>
            <w:ind w:left="1" w:right="1985"/>
            <w:rPr>
              <w:sz w:val="20"/>
              <w:szCs w:val="20"/>
            </w:rPr>
          </w:pPr>
        </w:p>
        <w:p w14:paraId="2B530758" w14:textId="77777777" w:rsidR="00E73999" w:rsidRDefault="00E73999" w:rsidP="00E73999">
          <w:pPr>
            <w:pStyle w:val="TableParagraph"/>
            <w:kinsoku w:val="0"/>
            <w:overflowPunct w:val="0"/>
            <w:spacing w:line="280" w:lineRule="exact"/>
          </w:pPr>
        </w:p>
      </w:tc>
      <w:tc>
        <w:tcPr>
          <w:tcW w:w="5531" w:type="dxa"/>
          <w:tcBorders>
            <w:top w:val="single" w:sz="4" w:space="0" w:color="000000"/>
            <w:left w:val="single" w:sz="4" w:space="0" w:color="000000"/>
            <w:bottom w:val="single" w:sz="4" w:space="0" w:color="000000"/>
            <w:right w:val="single" w:sz="4" w:space="0" w:color="000000"/>
          </w:tcBorders>
        </w:tcPr>
        <w:p w14:paraId="7D4E5568" w14:textId="77777777" w:rsidR="00E73999" w:rsidRDefault="00E73999" w:rsidP="00E73999">
          <w:pPr>
            <w:pStyle w:val="TableParagraph"/>
            <w:kinsoku w:val="0"/>
            <w:overflowPunct w:val="0"/>
            <w:spacing w:before="2" w:line="220" w:lineRule="exact"/>
          </w:pPr>
        </w:p>
        <w:p w14:paraId="412F6B5F" w14:textId="77777777" w:rsidR="00E73999" w:rsidRPr="000A1E14" w:rsidRDefault="00E73999" w:rsidP="00E73999">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5CB73099" w14:textId="5336E743" w:rsidR="00E73999" w:rsidRDefault="00E73999" w:rsidP="00E73999">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2127" w:type="dxa"/>
          <w:tcBorders>
            <w:top w:val="single" w:sz="4" w:space="0" w:color="000000"/>
            <w:left w:val="single" w:sz="4" w:space="0" w:color="000000"/>
            <w:bottom w:val="single" w:sz="4" w:space="0" w:color="000000"/>
            <w:right w:val="single" w:sz="4" w:space="0" w:color="000000"/>
          </w:tcBorders>
        </w:tcPr>
        <w:p w14:paraId="138EDF19" w14:textId="77777777" w:rsidR="00E73999" w:rsidRPr="009A57A6" w:rsidRDefault="00E73999" w:rsidP="00E73999">
          <w:pPr>
            <w:pStyle w:val="TableParagraph"/>
            <w:kinsoku w:val="0"/>
            <w:overflowPunct w:val="0"/>
            <w:spacing w:before="4" w:line="140" w:lineRule="exact"/>
            <w:rPr>
              <w:sz w:val="14"/>
              <w:szCs w:val="14"/>
              <w:highlight w:val="yellow"/>
              <w:lang w:val="es-CL"/>
            </w:rPr>
          </w:pPr>
        </w:p>
        <w:p w14:paraId="6B11704F" w14:textId="77777777" w:rsidR="00E73999" w:rsidRPr="009A57A6" w:rsidRDefault="00E73999" w:rsidP="00E73999">
          <w:pPr>
            <w:pStyle w:val="TableParagraph"/>
            <w:kinsoku w:val="0"/>
            <w:overflowPunct w:val="0"/>
            <w:spacing w:line="200" w:lineRule="exact"/>
            <w:rPr>
              <w:sz w:val="20"/>
              <w:szCs w:val="20"/>
              <w:highlight w:val="yellow"/>
              <w:lang w:val="es-CL"/>
            </w:rPr>
          </w:pPr>
        </w:p>
        <w:p w14:paraId="5374BB2F" w14:textId="170E89AD" w:rsidR="00E73999" w:rsidRDefault="00E73999" w:rsidP="00E73999">
          <w:pPr>
            <w:pStyle w:val="TableParagraph"/>
            <w:kinsoku w:val="0"/>
            <w:overflowPunct w:val="0"/>
            <w:spacing w:before="1"/>
            <w:ind w:left="359"/>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r w:rsidRPr="009A57A6">
            <w:rPr>
              <w:rFonts w:ascii="Verdana" w:eastAsia="Times New Roman" w:hAnsi="Verdana"/>
              <w:sz w:val="20"/>
              <w:szCs w:val="20"/>
              <w:highlight w:val="yellow"/>
            </w:rPr>
            <w:br/>
          </w:r>
        </w:p>
      </w:tc>
    </w:tr>
  </w:tbl>
  <w:p w14:paraId="04135358"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95" w:type="dxa"/>
      <w:tblInd w:w="104" w:type="dxa"/>
      <w:tblLayout w:type="fixed"/>
      <w:tblCellMar>
        <w:left w:w="0" w:type="dxa"/>
        <w:right w:w="0" w:type="dxa"/>
      </w:tblCellMar>
      <w:tblLook w:val="04A0" w:firstRow="1" w:lastRow="0" w:firstColumn="1" w:lastColumn="0" w:noHBand="0" w:noVBand="1"/>
    </w:tblPr>
    <w:tblGrid>
      <w:gridCol w:w="2737"/>
      <w:gridCol w:w="5531"/>
      <w:gridCol w:w="2127"/>
    </w:tblGrid>
    <w:tr w:rsidR="00E302E2" w14:paraId="3D791292" w14:textId="77777777" w:rsidTr="00E302E2">
      <w:trPr>
        <w:cantSplit/>
        <w:trHeight w:hRule="exact" w:val="1191"/>
        <w:tblHeader/>
      </w:trPr>
      <w:tc>
        <w:tcPr>
          <w:tcW w:w="2736" w:type="dxa"/>
          <w:tcBorders>
            <w:top w:val="single" w:sz="4" w:space="0" w:color="000000"/>
            <w:left w:val="single" w:sz="4" w:space="0" w:color="000000"/>
            <w:bottom w:val="single" w:sz="4" w:space="0" w:color="000000"/>
            <w:right w:val="single" w:sz="4" w:space="0" w:color="000000"/>
          </w:tcBorders>
        </w:tcPr>
        <w:p w14:paraId="7D563F64" w14:textId="7E630B4B" w:rsidR="00E302E2" w:rsidRDefault="00E302E2" w:rsidP="00E302E2">
          <w:pPr>
            <w:pStyle w:val="TableParagraph"/>
            <w:kinsoku w:val="0"/>
            <w:overflowPunct w:val="0"/>
            <w:spacing w:line="110" w:lineRule="exact"/>
            <w:rPr>
              <w:sz w:val="11"/>
              <w:szCs w:val="11"/>
            </w:rPr>
          </w:pPr>
          <w:r>
            <w:rPr>
              <w:noProof/>
            </w:rPr>
            <w:drawing>
              <wp:anchor distT="0" distB="0" distL="114300" distR="114300" simplePos="0" relativeHeight="251659776" behindDoc="1" locked="0" layoutInCell="1" allowOverlap="1" wp14:anchorId="4C6C99D4" wp14:editId="5C95EAF1">
                <wp:simplePos x="0" y="0"/>
                <wp:positionH relativeFrom="column">
                  <wp:posOffset>71120</wp:posOffset>
                </wp:positionH>
                <wp:positionV relativeFrom="paragraph">
                  <wp:posOffset>117475</wp:posOffset>
                </wp:positionV>
                <wp:extent cx="1489075" cy="415925"/>
                <wp:effectExtent l="0" t="0" r="0" b="3175"/>
                <wp:wrapTight wrapText="bothSides">
                  <wp:wrapPolygon edited="0">
                    <wp:start x="0" y="0"/>
                    <wp:lineTo x="0" y="20776"/>
                    <wp:lineTo x="21278" y="20776"/>
                    <wp:lineTo x="21278" y="0"/>
                    <wp:lineTo x="0" y="0"/>
                  </wp:wrapPolygon>
                </wp:wrapTight>
                <wp:docPr id="806585525" name="Imagen 806585525"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88668"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70CAD650" w14:textId="77777777" w:rsidR="00E302E2" w:rsidRDefault="00E302E2" w:rsidP="00E302E2">
          <w:pPr>
            <w:pStyle w:val="TableParagraph"/>
            <w:kinsoku w:val="0"/>
            <w:overflowPunct w:val="0"/>
            <w:ind w:left="1" w:right="1985"/>
            <w:rPr>
              <w:sz w:val="20"/>
              <w:szCs w:val="20"/>
            </w:rPr>
          </w:pPr>
        </w:p>
        <w:p w14:paraId="308CA5FD" w14:textId="77777777" w:rsidR="00E302E2" w:rsidRDefault="00E302E2" w:rsidP="00E302E2">
          <w:pPr>
            <w:pStyle w:val="TableParagraph"/>
            <w:kinsoku w:val="0"/>
            <w:overflowPunct w:val="0"/>
            <w:spacing w:line="280" w:lineRule="exact"/>
          </w:pPr>
        </w:p>
      </w:tc>
      <w:tc>
        <w:tcPr>
          <w:tcW w:w="5529" w:type="dxa"/>
          <w:tcBorders>
            <w:top w:val="single" w:sz="4" w:space="0" w:color="000000"/>
            <w:left w:val="single" w:sz="4" w:space="0" w:color="000000"/>
            <w:bottom w:val="single" w:sz="4" w:space="0" w:color="000000"/>
            <w:right w:val="single" w:sz="4" w:space="0" w:color="000000"/>
          </w:tcBorders>
        </w:tcPr>
        <w:p w14:paraId="1EC8962E" w14:textId="77777777" w:rsidR="00E302E2" w:rsidRDefault="00E302E2" w:rsidP="00E302E2">
          <w:pPr>
            <w:pStyle w:val="TableParagraph"/>
            <w:kinsoku w:val="0"/>
            <w:overflowPunct w:val="0"/>
            <w:spacing w:before="2" w:line="220" w:lineRule="exact"/>
          </w:pPr>
        </w:p>
        <w:p w14:paraId="10363031" w14:textId="77777777" w:rsidR="00E302E2" w:rsidRDefault="00E302E2" w:rsidP="00E302E2">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w:t>
          </w:r>
          <w:r>
            <w:rPr>
              <w:rFonts w:ascii="Calibri" w:hAnsi="Calibri" w:cs="Calibri"/>
              <w:b/>
              <w:bCs/>
              <w:spacing w:val="-5"/>
              <w:lang w:val="es-CL"/>
            </w:rPr>
            <w:t>R</w:t>
          </w:r>
          <w:r>
            <w:rPr>
              <w:rFonts w:ascii="Calibri" w:hAnsi="Calibri" w:cs="Calibri"/>
              <w:b/>
              <w:bCs/>
              <w:spacing w:val="-6"/>
              <w:lang w:val="es-CL"/>
            </w:rPr>
            <w:t>M</w:t>
          </w:r>
          <w:r>
            <w:rPr>
              <w:rFonts w:ascii="Calibri" w:hAnsi="Calibri" w:cs="Calibri"/>
              <w:b/>
              <w:bCs/>
              <w:spacing w:val="-2"/>
              <w:lang w:val="es-CL"/>
            </w:rPr>
            <w:t>I</w:t>
          </w:r>
          <w:r>
            <w:rPr>
              <w:rFonts w:ascii="Calibri" w:hAnsi="Calibri" w:cs="Calibri"/>
              <w:b/>
              <w:bCs/>
              <w:spacing w:val="-6"/>
              <w:lang w:val="es-CL"/>
            </w:rPr>
            <w:t>N</w:t>
          </w:r>
          <w:r>
            <w:rPr>
              <w:rFonts w:ascii="Calibri" w:hAnsi="Calibri" w:cs="Calibri"/>
              <w:b/>
              <w:bCs/>
              <w:spacing w:val="-2"/>
              <w:lang w:val="es-CL"/>
            </w:rPr>
            <w:t>O</w:t>
          </w:r>
          <w:r>
            <w:rPr>
              <w:rFonts w:ascii="Calibri" w:hAnsi="Calibri" w:cs="Calibri"/>
              <w:b/>
              <w:bCs/>
              <w:lang w:val="es-CL"/>
            </w:rPr>
            <w:t>S</w:t>
          </w:r>
          <w:r>
            <w:rPr>
              <w:rFonts w:ascii="Calibri" w:hAnsi="Calibri" w:cs="Calibri"/>
              <w:b/>
              <w:bCs/>
              <w:spacing w:val="-11"/>
              <w:lang w:val="es-CL"/>
            </w:rPr>
            <w:t xml:space="preserve"> </w:t>
          </w:r>
          <w:r>
            <w:rPr>
              <w:rFonts w:ascii="Calibri" w:hAnsi="Calibri" w:cs="Calibri"/>
              <w:b/>
              <w:bCs/>
              <w:spacing w:val="-5"/>
              <w:lang w:val="es-CL"/>
            </w:rPr>
            <w:t>D</w:t>
          </w:r>
          <w:r>
            <w:rPr>
              <w:rFonts w:ascii="Calibri" w:hAnsi="Calibri" w:cs="Calibri"/>
              <w:b/>
              <w:bCs/>
              <w:lang w:val="es-CL"/>
            </w:rPr>
            <w:t>E</w:t>
          </w:r>
          <w:r>
            <w:rPr>
              <w:rFonts w:ascii="Calibri" w:hAnsi="Calibri" w:cs="Calibri"/>
              <w:b/>
              <w:bCs/>
              <w:spacing w:val="-11"/>
              <w:lang w:val="es-CL"/>
            </w:rPr>
            <w:t xml:space="preserve"> R</w:t>
          </w:r>
          <w:r>
            <w:rPr>
              <w:rFonts w:ascii="Calibri" w:hAnsi="Calibri" w:cs="Calibri"/>
              <w:b/>
              <w:bCs/>
              <w:spacing w:val="-2"/>
              <w:lang w:val="es-CL"/>
            </w:rPr>
            <w:t>E</w:t>
          </w:r>
          <w:r>
            <w:rPr>
              <w:rFonts w:ascii="Calibri" w:hAnsi="Calibri" w:cs="Calibri"/>
              <w:b/>
              <w:bCs/>
              <w:spacing w:val="-6"/>
              <w:lang w:val="es-CL"/>
            </w:rPr>
            <w:t>F</w:t>
          </w:r>
          <w:r>
            <w:rPr>
              <w:rFonts w:ascii="Calibri" w:hAnsi="Calibri" w:cs="Calibri"/>
              <w:b/>
              <w:bCs/>
              <w:spacing w:val="-2"/>
              <w:lang w:val="es-CL"/>
            </w:rPr>
            <w:t>E</w:t>
          </w:r>
          <w:r>
            <w:rPr>
              <w:rFonts w:ascii="Calibri" w:hAnsi="Calibri" w:cs="Calibri"/>
              <w:b/>
              <w:bCs/>
              <w:spacing w:val="-5"/>
              <w:lang w:val="es-CL"/>
            </w:rPr>
            <w:t>R</w:t>
          </w:r>
          <w:r>
            <w:rPr>
              <w:rFonts w:ascii="Calibri" w:hAnsi="Calibri" w:cs="Calibri"/>
              <w:b/>
              <w:bCs/>
              <w:spacing w:val="-6"/>
              <w:lang w:val="es-CL"/>
            </w:rPr>
            <w:t>E</w:t>
          </w:r>
          <w:r>
            <w:rPr>
              <w:rFonts w:ascii="Calibri" w:hAnsi="Calibri" w:cs="Calibri"/>
              <w:b/>
              <w:bCs/>
              <w:spacing w:val="-3"/>
              <w:lang w:val="es-CL"/>
            </w:rPr>
            <w:t>N</w:t>
          </w:r>
          <w:r>
            <w:rPr>
              <w:rFonts w:ascii="Calibri" w:hAnsi="Calibri" w:cs="Calibri"/>
              <w:b/>
              <w:bCs/>
              <w:spacing w:val="-5"/>
              <w:lang w:val="es-CL"/>
            </w:rPr>
            <w:t>C</w:t>
          </w:r>
          <w:r>
            <w:rPr>
              <w:rFonts w:ascii="Calibri" w:hAnsi="Calibri" w:cs="Calibri"/>
              <w:b/>
              <w:bCs/>
              <w:spacing w:val="-2"/>
              <w:lang w:val="es-CL"/>
            </w:rPr>
            <w:t>I</w:t>
          </w:r>
          <w:r>
            <w:rPr>
              <w:rFonts w:ascii="Calibri" w:hAnsi="Calibri" w:cs="Calibri"/>
              <w:b/>
              <w:bCs/>
              <w:lang w:val="es-CL"/>
            </w:rPr>
            <w:t>A</w:t>
          </w:r>
        </w:p>
        <w:p w14:paraId="09E3743D" w14:textId="77777777" w:rsidR="00E302E2" w:rsidRDefault="00E302E2" w:rsidP="00E302E2">
          <w:pPr>
            <w:pStyle w:val="TableParagraph"/>
            <w:kinsoku w:val="0"/>
            <w:overflowPunct w:val="0"/>
            <w:spacing w:line="219" w:lineRule="exact"/>
            <w:ind w:left="371" w:right="369"/>
            <w:jc w:val="center"/>
            <w:rPr>
              <w:rFonts w:ascii="Calibri" w:hAnsi="Calibri" w:cs="Calibri"/>
              <w:spacing w:val="-4"/>
              <w:sz w:val="18"/>
              <w:szCs w:val="18"/>
              <w:lang w:val="es-CL"/>
            </w:rPr>
          </w:pPr>
          <w:r>
            <w:rPr>
              <w:rFonts w:ascii="Calibri" w:hAnsi="Calibri" w:cs="Calibri"/>
              <w:spacing w:val="-4"/>
              <w:sz w:val="18"/>
              <w:szCs w:val="18"/>
              <w:lang w:val="es-CL"/>
            </w:rPr>
            <w:t xml:space="preserve">“ASESORÍA Y ELABORACIÓN REPORTE INTEGRADO ENAP 2023-2024 Y MEMORIAS DE FILIALES ENAP SIPETROL Y ENAP REFINERÍAS” </w:t>
          </w:r>
        </w:p>
        <w:p w14:paraId="75EEF09E" w14:textId="77777777" w:rsidR="00E302E2" w:rsidRDefault="00E302E2" w:rsidP="00E302E2">
          <w:pPr>
            <w:pStyle w:val="TableParagraph"/>
            <w:kinsoku w:val="0"/>
            <w:overflowPunct w:val="0"/>
            <w:spacing w:line="219" w:lineRule="exact"/>
            <w:ind w:left="371" w:right="369"/>
            <w:jc w:val="center"/>
            <w:rPr>
              <w:lang w:val="es-CL"/>
            </w:rPr>
          </w:pPr>
        </w:p>
      </w:tc>
      <w:tc>
        <w:tcPr>
          <w:tcW w:w="2126" w:type="dxa"/>
          <w:tcBorders>
            <w:top w:val="single" w:sz="4" w:space="0" w:color="000000"/>
            <w:left w:val="single" w:sz="4" w:space="0" w:color="000000"/>
            <w:bottom w:val="single" w:sz="4" w:space="0" w:color="000000"/>
            <w:right w:val="single" w:sz="4" w:space="0" w:color="000000"/>
          </w:tcBorders>
        </w:tcPr>
        <w:p w14:paraId="6A91E0E5" w14:textId="77777777" w:rsidR="00E302E2" w:rsidRDefault="00E302E2" w:rsidP="00E302E2">
          <w:pPr>
            <w:pStyle w:val="TableParagraph"/>
            <w:kinsoku w:val="0"/>
            <w:overflowPunct w:val="0"/>
            <w:spacing w:before="4" w:line="140" w:lineRule="exact"/>
            <w:rPr>
              <w:sz w:val="14"/>
              <w:szCs w:val="14"/>
              <w:lang w:val="es-CL"/>
            </w:rPr>
          </w:pPr>
        </w:p>
        <w:p w14:paraId="796DA900" w14:textId="77777777" w:rsidR="00E302E2" w:rsidRDefault="00E302E2" w:rsidP="00E302E2">
          <w:pPr>
            <w:pStyle w:val="TableParagraph"/>
            <w:kinsoku w:val="0"/>
            <w:overflowPunct w:val="0"/>
            <w:spacing w:line="200" w:lineRule="exact"/>
            <w:rPr>
              <w:sz w:val="20"/>
              <w:szCs w:val="20"/>
              <w:lang w:val="es-CL"/>
            </w:rPr>
          </w:pPr>
        </w:p>
        <w:p w14:paraId="7EF94FD8" w14:textId="77777777" w:rsidR="00E302E2" w:rsidRDefault="00E302E2" w:rsidP="00E302E2">
          <w:pPr>
            <w:pStyle w:val="TableParagraph"/>
            <w:kinsoku w:val="0"/>
            <w:overflowPunct w:val="0"/>
            <w:spacing w:before="1"/>
            <w:ind w:left="359"/>
            <w:rPr>
              <w:lang w:val="es-CL"/>
            </w:rPr>
          </w:pPr>
          <w:r>
            <w:rPr>
              <w:rFonts w:ascii="Verdana" w:eastAsia="Times New Roman" w:hAnsi="Verdana"/>
              <w:sz w:val="20"/>
              <w:szCs w:val="20"/>
            </w:rPr>
            <w:t>CC31102119</w:t>
          </w:r>
          <w:r>
            <w:rPr>
              <w:rFonts w:ascii="Verdana" w:eastAsia="Times New Roman" w:hAnsi="Verdana"/>
              <w:sz w:val="20"/>
              <w:szCs w:val="20"/>
            </w:rPr>
            <w:br/>
          </w:r>
        </w:p>
      </w:tc>
    </w:tr>
  </w:tbl>
  <w:p w14:paraId="0DBC8A8F" w14:textId="77777777" w:rsidR="0062774C" w:rsidRPr="00BE7743" w:rsidRDefault="0062774C" w:rsidP="00BE77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3"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4"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5"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0"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1"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3"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6"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2"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4"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6"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38"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39"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0"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5"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248540390">
    <w:abstractNumId w:val="13"/>
  </w:num>
  <w:num w:numId="2" w16cid:durableId="585310430">
    <w:abstractNumId w:val="33"/>
  </w:num>
  <w:num w:numId="3" w16cid:durableId="644160355">
    <w:abstractNumId w:val="12"/>
  </w:num>
  <w:num w:numId="4" w16cid:durableId="1047729164">
    <w:abstractNumId w:val="40"/>
  </w:num>
  <w:num w:numId="5" w16cid:durableId="2137260519">
    <w:abstractNumId w:val="40"/>
  </w:num>
  <w:num w:numId="6" w16cid:durableId="1937592470">
    <w:abstractNumId w:val="39"/>
  </w:num>
  <w:num w:numId="7" w16cid:durableId="1593049120">
    <w:abstractNumId w:val="19"/>
  </w:num>
  <w:num w:numId="8" w16cid:durableId="782504234">
    <w:abstractNumId w:val="25"/>
  </w:num>
  <w:num w:numId="9" w16cid:durableId="629045647">
    <w:abstractNumId w:val="15"/>
  </w:num>
  <w:num w:numId="10" w16cid:durableId="1632206180">
    <w:abstractNumId w:val="17"/>
  </w:num>
  <w:num w:numId="11" w16cid:durableId="1901134792">
    <w:abstractNumId w:val="0"/>
    <w:lvlOverride w:ilvl="0">
      <w:lvl w:ilvl="0">
        <w:numFmt w:val="bullet"/>
        <w:lvlText w:val=""/>
        <w:legacy w:legacy="1" w:legacySpace="0" w:legacyIndent="360"/>
        <w:lvlJc w:val="left"/>
        <w:rPr>
          <w:rFonts w:ascii="Symbol" w:hAnsi="Symbol" w:hint="default"/>
        </w:rPr>
      </w:lvl>
    </w:lvlOverride>
  </w:num>
  <w:num w:numId="12" w16cid:durableId="462962735">
    <w:abstractNumId w:val="29"/>
  </w:num>
  <w:num w:numId="13" w16cid:durableId="1602034325">
    <w:abstractNumId w:val="8"/>
  </w:num>
  <w:num w:numId="14" w16cid:durableId="1039476303">
    <w:abstractNumId w:val="27"/>
  </w:num>
  <w:num w:numId="15" w16cid:durableId="1588418122">
    <w:abstractNumId w:val="18"/>
  </w:num>
  <w:num w:numId="16" w16cid:durableId="1676303416">
    <w:abstractNumId w:val="42"/>
  </w:num>
  <w:num w:numId="17" w16cid:durableId="249897000">
    <w:abstractNumId w:val="37"/>
  </w:num>
  <w:num w:numId="18" w16cid:durableId="287317080">
    <w:abstractNumId w:val="5"/>
  </w:num>
  <w:num w:numId="19" w16cid:durableId="2119912249">
    <w:abstractNumId w:val="38"/>
  </w:num>
  <w:num w:numId="20" w16cid:durableId="773868272">
    <w:abstractNumId w:val="9"/>
  </w:num>
  <w:num w:numId="21" w16cid:durableId="2126918815">
    <w:abstractNumId w:val="14"/>
  </w:num>
  <w:num w:numId="22" w16cid:durableId="317925530">
    <w:abstractNumId w:val="20"/>
  </w:num>
  <w:num w:numId="23" w16cid:durableId="539511087">
    <w:abstractNumId w:val="10"/>
  </w:num>
  <w:num w:numId="24" w16cid:durableId="181820434">
    <w:abstractNumId w:val="31"/>
  </w:num>
  <w:num w:numId="25" w16cid:durableId="654913927">
    <w:abstractNumId w:val="45"/>
  </w:num>
  <w:num w:numId="26" w16cid:durableId="740565654">
    <w:abstractNumId w:val="23"/>
  </w:num>
  <w:num w:numId="27" w16cid:durableId="589047400">
    <w:abstractNumId w:val="43"/>
  </w:num>
  <w:num w:numId="28" w16cid:durableId="1276669981">
    <w:abstractNumId w:val="32"/>
  </w:num>
  <w:num w:numId="29" w16cid:durableId="1663512044">
    <w:abstractNumId w:val="21"/>
  </w:num>
  <w:num w:numId="30" w16cid:durableId="1808349915">
    <w:abstractNumId w:val="16"/>
  </w:num>
  <w:num w:numId="31" w16cid:durableId="2076313888">
    <w:abstractNumId w:val="22"/>
  </w:num>
  <w:num w:numId="32" w16cid:durableId="625550946">
    <w:abstractNumId w:val="6"/>
  </w:num>
  <w:num w:numId="33" w16cid:durableId="1196503416">
    <w:abstractNumId w:val="24"/>
  </w:num>
  <w:num w:numId="34" w16cid:durableId="981351660">
    <w:abstractNumId w:val="35"/>
  </w:num>
  <w:num w:numId="35" w16cid:durableId="1381175008">
    <w:abstractNumId w:val="7"/>
  </w:num>
  <w:num w:numId="36" w16cid:durableId="1022434775">
    <w:abstractNumId w:val="11"/>
  </w:num>
  <w:num w:numId="37" w16cid:durableId="1599295130">
    <w:abstractNumId w:val="26"/>
  </w:num>
  <w:num w:numId="38" w16cid:durableId="501285065">
    <w:abstractNumId w:val="36"/>
  </w:num>
  <w:num w:numId="39" w16cid:durableId="622732963">
    <w:abstractNumId w:val="1"/>
  </w:num>
  <w:num w:numId="40" w16cid:durableId="1296063992">
    <w:abstractNumId w:val="2"/>
  </w:num>
  <w:num w:numId="41" w16cid:durableId="12850469">
    <w:abstractNumId w:val="3"/>
  </w:num>
  <w:num w:numId="42" w16cid:durableId="1598978701">
    <w:abstractNumId w:val="4"/>
  </w:num>
  <w:num w:numId="43" w16cid:durableId="276059436">
    <w:abstractNumId w:val="44"/>
  </w:num>
  <w:num w:numId="44" w16cid:durableId="1900438767">
    <w:abstractNumId w:val="28"/>
  </w:num>
  <w:num w:numId="45" w16cid:durableId="662127439">
    <w:abstractNumId w:val="4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337D"/>
    <w:rsid w:val="000045F1"/>
    <w:rsid w:val="00005B2D"/>
    <w:rsid w:val="00010186"/>
    <w:rsid w:val="00010CE6"/>
    <w:rsid w:val="000171AB"/>
    <w:rsid w:val="00023444"/>
    <w:rsid w:val="00025BB9"/>
    <w:rsid w:val="00027A89"/>
    <w:rsid w:val="0003476B"/>
    <w:rsid w:val="000358D7"/>
    <w:rsid w:val="00037722"/>
    <w:rsid w:val="00044516"/>
    <w:rsid w:val="00044590"/>
    <w:rsid w:val="000474FF"/>
    <w:rsid w:val="000523FD"/>
    <w:rsid w:val="0006360B"/>
    <w:rsid w:val="0006399A"/>
    <w:rsid w:val="00065E4F"/>
    <w:rsid w:val="000679D0"/>
    <w:rsid w:val="000713D0"/>
    <w:rsid w:val="0007643C"/>
    <w:rsid w:val="0008355D"/>
    <w:rsid w:val="00086A4C"/>
    <w:rsid w:val="0009078C"/>
    <w:rsid w:val="00092FF5"/>
    <w:rsid w:val="000941D8"/>
    <w:rsid w:val="000A0CB1"/>
    <w:rsid w:val="000A19F6"/>
    <w:rsid w:val="000A679E"/>
    <w:rsid w:val="000B0C6B"/>
    <w:rsid w:val="000B2A5D"/>
    <w:rsid w:val="000B4E8A"/>
    <w:rsid w:val="000B5BCA"/>
    <w:rsid w:val="000B64F7"/>
    <w:rsid w:val="000B6FCF"/>
    <w:rsid w:val="000C23BF"/>
    <w:rsid w:val="000C3A4C"/>
    <w:rsid w:val="000C3ACD"/>
    <w:rsid w:val="000C47A1"/>
    <w:rsid w:val="000C5A51"/>
    <w:rsid w:val="000C6B2D"/>
    <w:rsid w:val="000D10E7"/>
    <w:rsid w:val="000D3065"/>
    <w:rsid w:val="000D489A"/>
    <w:rsid w:val="000D4C87"/>
    <w:rsid w:val="000D4F0C"/>
    <w:rsid w:val="000D6E17"/>
    <w:rsid w:val="000D7C1F"/>
    <w:rsid w:val="000E0A87"/>
    <w:rsid w:val="000E64C6"/>
    <w:rsid w:val="000F3D9A"/>
    <w:rsid w:val="000F5B3F"/>
    <w:rsid w:val="00100972"/>
    <w:rsid w:val="001038E0"/>
    <w:rsid w:val="00107240"/>
    <w:rsid w:val="001172D4"/>
    <w:rsid w:val="00117C0B"/>
    <w:rsid w:val="0012025F"/>
    <w:rsid w:val="00120CDB"/>
    <w:rsid w:val="00123C00"/>
    <w:rsid w:val="00125330"/>
    <w:rsid w:val="0012792A"/>
    <w:rsid w:val="001309A8"/>
    <w:rsid w:val="00143ADF"/>
    <w:rsid w:val="00150306"/>
    <w:rsid w:val="00156C23"/>
    <w:rsid w:val="00164E0E"/>
    <w:rsid w:val="001658D3"/>
    <w:rsid w:val="0017314B"/>
    <w:rsid w:val="001768CF"/>
    <w:rsid w:val="00182185"/>
    <w:rsid w:val="0018549E"/>
    <w:rsid w:val="00187908"/>
    <w:rsid w:val="00194500"/>
    <w:rsid w:val="00196D94"/>
    <w:rsid w:val="001A0382"/>
    <w:rsid w:val="001A04A8"/>
    <w:rsid w:val="001A18B5"/>
    <w:rsid w:val="001A5E8C"/>
    <w:rsid w:val="001A6489"/>
    <w:rsid w:val="001A67A7"/>
    <w:rsid w:val="001A798F"/>
    <w:rsid w:val="001B0209"/>
    <w:rsid w:val="001B26B2"/>
    <w:rsid w:val="001B511E"/>
    <w:rsid w:val="001B56C5"/>
    <w:rsid w:val="001B5C34"/>
    <w:rsid w:val="001C4B3E"/>
    <w:rsid w:val="001D1EA3"/>
    <w:rsid w:val="001D612C"/>
    <w:rsid w:val="001E3BA3"/>
    <w:rsid w:val="001E4A19"/>
    <w:rsid w:val="001F40A6"/>
    <w:rsid w:val="001F7497"/>
    <w:rsid w:val="001F7B0E"/>
    <w:rsid w:val="002064F9"/>
    <w:rsid w:val="00210218"/>
    <w:rsid w:val="00212E17"/>
    <w:rsid w:val="002140A9"/>
    <w:rsid w:val="0021477F"/>
    <w:rsid w:val="00215E9E"/>
    <w:rsid w:val="00216771"/>
    <w:rsid w:val="00217855"/>
    <w:rsid w:val="0022709F"/>
    <w:rsid w:val="00227ED2"/>
    <w:rsid w:val="00232BA3"/>
    <w:rsid w:val="002344F1"/>
    <w:rsid w:val="00235277"/>
    <w:rsid w:val="00241C1B"/>
    <w:rsid w:val="0024562B"/>
    <w:rsid w:val="00251396"/>
    <w:rsid w:val="002530BE"/>
    <w:rsid w:val="00253CF4"/>
    <w:rsid w:val="00256211"/>
    <w:rsid w:val="00256BFE"/>
    <w:rsid w:val="002576B5"/>
    <w:rsid w:val="00271B7F"/>
    <w:rsid w:val="00284B99"/>
    <w:rsid w:val="00290D3B"/>
    <w:rsid w:val="0029124A"/>
    <w:rsid w:val="002A7FEC"/>
    <w:rsid w:val="002B01AC"/>
    <w:rsid w:val="002B0C5D"/>
    <w:rsid w:val="002B2609"/>
    <w:rsid w:val="002B33CB"/>
    <w:rsid w:val="002B4A2E"/>
    <w:rsid w:val="002B4A50"/>
    <w:rsid w:val="002B4E90"/>
    <w:rsid w:val="002C1172"/>
    <w:rsid w:val="002C1AFD"/>
    <w:rsid w:val="002C41A2"/>
    <w:rsid w:val="002C5ACA"/>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578D"/>
    <w:rsid w:val="003174ED"/>
    <w:rsid w:val="00317ABC"/>
    <w:rsid w:val="00323829"/>
    <w:rsid w:val="0032712F"/>
    <w:rsid w:val="003309FD"/>
    <w:rsid w:val="0033103F"/>
    <w:rsid w:val="00335426"/>
    <w:rsid w:val="0033607B"/>
    <w:rsid w:val="003408F8"/>
    <w:rsid w:val="0034212C"/>
    <w:rsid w:val="003453F0"/>
    <w:rsid w:val="00354E31"/>
    <w:rsid w:val="00357408"/>
    <w:rsid w:val="0036473F"/>
    <w:rsid w:val="00367B9A"/>
    <w:rsid w:val="0037476E"/>
    <w:rsid w:val="00377C35"/>
    <w:rsid w:val="0038013D"/>
    <w:rsid w:val="003819E9"/>
    <w:rsid w:val="003834BD"/>
    <w:rsid w:val="00390651"/>
    <w:rsid w:val="00395008"/>
    <w:rsid w:val="00395635"/>
    <w:rsid w:val="0039664D"/>
    <w:rsid w:val="00396D39"/>
    <w:rsid w:val="003B2BF6"/>
    <w:rsid w:val="003B2C55"/>
    <w:rsid w:val="003B7286"/>
    <w:rsid w:val="003C24DE"/>
    <w:rsid w:val="003C6788"/>
    <w:rsid w:val="003D1246"/>
    <w:rsid w:val="003D1374"/>
    <w:rsid w:val="003D1F8B"/>
    <w:rsid w:val="003E68A8"/>
    <w:rsid w:val="003F1690"/>
    <w:rsid w:val="003F4ACF"/>
    <w:rsid w:val="003F5A7A"/>
    <w:rsid w:val="00400A1C"/>
    <w:rsid w:val="004027D9"/>
    <w:rsid w:val="0040365F"/>
    <w:rsid w:val="00406CAF"/>
    <w:rsid w:val="00410372"/>
    <w:rsid w:val="00412AA3"/>
    <w:rsid w:val="00415482"/>
    <w:rsid w:val="00426E98"/>
    <w:rsid w:val="00427C49"/>
    <w:rsid w:val="00431231"/>
    <w:rsid w:val="00431326"/>
    <w:rsid w:val="00433EC2"/>
    <w:rsid w:val="00441029"/>
    <w:rsid w:val="004426FC"/>
    <w:rsid w:val="00446FA0"/>
    <w:rsid w:val="004517C1"/>
    <w:rsid w:val="0045652A"/>
    <w:rsid w:val="00457CC7"/>
    <w:rsid w:val="00460111"/>
    <w:rsid w:val="00461BCA"/>
    <w:rsid w:val="00462138"/>
    <w:rsid w:val="004627AB"/>
    <w:rsid w:val="00463E49"/>
    <w:rsid w:val="00467D89"/>
    <w:rsid w:val="0047556A"/>
    <w:rsid w:val="0047638E"/>
    <w:rsid w:val="004768E1"/>
    <w:rsid w:val="00482A1A"/>
    <w:rsid w:val="00483020"/>
    <w:rsid w:val="00484B53"/>
    <w:rsid w:val="00485750"/>
    <w:rsid w:val="004926C4"/>
    <w:rsid w:val="00494696"/>
    <w:rsid w:val="00495EA3"/>
    <w:rsid w:val="004A16B8"/>
    <w:rsid w:val="004A3B3C"/>
    <w:rsid w:val="004A438F"/>
    <w:rsid w:val="004B0095"/>
    <w:rsid w:val="004B023F"/>
    <w:rsid w:val="004B11C0"/>
    <w:rsid w:val="004B1D21"/>
    <w:rsid w:val="004B292E"/>
    <w:rsid w:val="004B5BCB"/>
    <w:rsid w:val="004B6FC5"/>
    <w:rsid w:val="004B728B"/>
    <w:rsid w:val="004C093D"/>
    <w:rsid w:val="004C1711"/>
    <w:rsid w:val="004C3255"/>
    <w:rsid w:val="004C5CEA"/>
    <w:rsid w:val="004C72D9"/>
    <w:rsid w:val="004C7477"/>
    <w:rsid w:val="004D3249"/>
    <w:rsid w:val="004D4112"/>
    <w:rsid w:val="004D509B"/>
    <w:rsid w:val="004E02B6"/>
    <w:rsid w:val="004E0FDE"/>
    <w:rsid w:val="004F0203"/>
    <w:rsid w:val="004F793A"/>
    <w:rsid w:val="00501015"/>
    <w:rsid w:val="00502398"/>
    <w:rsid w:val="00503348"/>
    <w:rsid w:val="00506496"/>
    <w:rsid w:val="00507A73"/>
    <w:rsid w:val="00510342"/>
    <w:rsid w:val="005103BC"/>
    <w:rsid w:val="00517A2B"/>
    <w:rsid w:val="0052791A"/>
    <w:rsid w:val="00532ABF"/>
    <w:rsid w:val="005340EE"/>
    <w:rsid w:val="00542AFA"/>
    <w:rsid w:val="005463D2"/>
    <w:rsid w:val="00547616"/>
    <w:rsid w:val="005524AC"/>
    <w:rsid w:val="005525B9"/>
    <w:rsid w:val="005540C2"/>
    <w:rsid w:val="00554542"/>
    <w:rsid w:val="00555542"/>
    <w:rsid w:val="0055635C"/>
    <w:rsid w:val="00560E5C"/>
    <w:rsid w:val="00561469"/>
    <w:rsid w:val="00561EA1"/>
    <w:rsid w:val="00562B86"/>
    <w:rsid w:val="00562F57"/>
    <w:rsid w:val="00563F54"/>
    <w:rsid w:val="005652A2"/>
    <w:rsid w:val="0057201A"/>
    <w:rsid w:val="00575E91"/>
    <w:rsid w:val="0057688D"/>
    <w:rsid w:val="005808D6"/>
    <w:rsid w:val="00580A17"/>
    <w:rsid w:val="00586A33"/>
    <w:rsid w:val="00591594"/>
    <w:rsid w:val="00592BAC"/>
    <w:rsid w:val="00597E9E"/>
    <w:rsid w:val="005A0C2F"/>
    <w:rsid w:val="005A1EE5"/>
    <w:rsid w:val="005A476B"/>
    <w:rsid w:val="005A68F9"/>
    <w:rsid w:val="005A7758"/>
    <w:rsid w:val="005A7868"/>
    <w:rsid w:val="005B2B4C"/>
    <w:rsid w:val="005C4E04"/>
    <w:rsid w:val="005C6DC4"/>
    <w:rsid w:val="005E0810"/>
    <w:rsid w:val="005E109A"/>
    <w:rsid w:val="005E540A"/>
    <w:rsid w:val="005F073E"/>
    <w:rsid w:val="005F2A7A"/>
    <w:rsid w:val="005F4901"/>
    <w:rsid w:val="00601E1F"/>
    <w:rsid w:val="00604D30"/>
    <w:rsid w:val="006078A6"/>
    <w:rsid w:val="00610428"/>
    <w:rsid w:val="00615628"/>
    <w:rsid w:val="0061578C"/>
    <w:rsid w:val="006235ED"/>
    <w:rsid w:val="00623817"/>
    <w:rsid w:val="006257C1"/>
    <w:rsid w:val="006266F9"/>
    <w:rsid w:val="0062774C"/>
    <w:rsid w:val="006300EB"/>
    <w:rsid w:val="006372E5"/>
    <w:rsid w:val="006442C7"/>
    <w:rsid w:val="00644DAB"/>
    <w:rsid w:val="00647C6D"/>
    <w:rsid w:val="00653481"/>
    <w:rsid w:val="006557F3"/>
    <w:rsid w:val="006617D8"/>
    <w:rsid w:val="006626D0"/>
    <w:rsid w:val="006660C1"/>
    <w:rsid w:val="006668D0"/>
    <w:rsid w:val="00670990"/>
    <w:rsid w:val="00670F8C"/>
    <w:rsid w:val="00672A11"/>
    <w:rsid w:val="00675DC4"/>
    <w:rsid w:val="0068383F"/>
    <w:rsid w:val="006854DA"/>
    <w:rsid w:val="006941EA"/>
    <w:rsid w:val="006A29CA"/>
    <w:rsid w:val="006A5F11"/>
    <w:rsid w:val="006A63A1"/>
    <w:rsid w:val="006A735B"/>
    <w:rsid w:val="006B094C"/>
    <w:rsid w:val="006B2D24"/>
    <w:rsid w:val="006B2EE8"/>
    <w:rsid w:val="006B550C"/>
    <w:rsid w:val="006B727F"/>
    <w:rsid w:val="006B773B"/>
    <w:rsid w:val="006C11E7"/>
    <w:rsid w:val="006C42DB"/>
    <w:rsid w:val="006D07E9"/>
    <w:rsid w:val="006D2D74"/>
    <w:rsid w:val="006D6A3D"/>
    <w:rsid w:val="006D79EE"/>
    <w:rsid w:val="006E61EE"/>
    <w:rsid w:val="006F4806"/>
    <w:rsid w:val="007103F3"/>
    <w:rsid w:val="00710600"/>
    <w:rsid w:val="0071350F"/>
    <w:rsid w:val="00716D49"/>
    <w:rsid w:val="00721575"/>
    <w:rsid w:val="00722FC8"/>
    <w:rsid w:val="00723C9E"/>
    <w:rsid w:val="00727B5C"/>
    <w:rsid w:val="00734CEE"/>
    <w:rsid w:val="00735876"/>
    <w:rsid w:val="0073765D"/>
    <w:rsid w:val="00742E08"/>
    <w:rsid w:val="00744323"/>
    <w:rsid w:val="00764190"/>
    <w:rsid w:val="00764345"/>
    <w:rsid w:val="00772CD9"/>
    <w:rsid w:val="007743E1"/>
    <w:rsid w:val="007801FE"/>
    <w:rsid w:val="00780745"/>
    <w:rsid w:val="007839E0"/>
    <w:rsid w:val="0078449B"/>
    <w:rsid w:val="00786673"/>
    <w:rsid w:val="007871AB"/>
    <w:rsid w:val="0078737F"/>
    <w:rsid w:val="0079008E"/>
    <w:rsid w:val="00790EEE"/>
    <w:rsid w:val="00797662"/>
    <w:rsid w:val="007A01E4"/>
    <w:rsid w:val="007A2F96"/>
    <w:rsid w:val="007A3600"/>
    <w:rsid w:val="007A3FA9"/>
    <w:rsid w:val="007A66D3"/>
    <w:rsid w:val="007A6E48"/>
    <w:rsid w:val="007B09C1"/>
    <w:rsid w:val="007B47D7"/>
    <w:rsid w:val="007C0A57"/>
    <w:rsid w:val="007C7E8A"/>
    <w:rsid w:val="007D1432"/>
    <w:rsid w:val="007D1AC0"/>
    <w:rsid w:val="007D470C"/>
    <w:rsid w:val="007E0D3C"/>
    <w:rsid w:val="007E174E"/>
    <w:rsid w:val="007E1F7C"/>
    <w:rsid w:val="007E38B3"/>
    <w:rsid w:val="007E3C73"/>
    <w:rsid w:val="007E3E38"/>
    <w:rsid w:val="007E46D2"/>
    <w:rsid w:val="007E72FC"/>
    <w:rsid w:val="00800257"/>
    <w:rsid w:val="00805F4F"/>
    <w:rsid w:val="00806BE0"/>
    <w:rsid w:val="008107AC"/>
    <w:rsid w:val="00810B6C"/>
    <w:rsid w:val="00811CA0"/>
    <w:rsid w:val="00814635"/>
    <w:rsid w:val="008202ED"/>
    <w:rsid w:val="00830F56"/>
    <w:rsid w:val="00834B4F"/>
    <w:rsid w:val="00835333"/>
    <w:rsid w:val="008418BB"/>
    <w:rsid w:val="00854E84"/>
    <w:rsid w:val="008646D3"/>
    <w:rsid w:val="00866C57"/>
    <w:rsid w:val="008765A9"/>
    <w:rsid w:val="00880C10"/>
    <w:rsid w:val="008854EF"/>
    <w:rsid w:val="0089314C"/>
    <w:rsid w:val="00895070"/>
    <w:rsid w:val="008A0101"/>
    <w:rsid w:val="008A71F7"/>
    <w:rsid w:val="008B0E10"/>
    <w:rsid w:val="008B2BBC"/>
    <w:rsid w:val="008B6099"/>
    <w:rsid w:val="008B6F13"/>
    <w:rsid w:val="008B7052"/>
    <w:rsid w:val="008D00A8"/>
    <w:rsid w:val="008D5A76"/>
    <w:rsid w:val="008D6C7C"/>
    <w:rsid w:val="008E317F"/>
    <w:rsid w:val="008E49C1"/>
    <w:rsid w:val="008E7F95"/>
    <w:rsid w:val="008F32BF"/>
    <w:rsid w:val="008F38F2"/>
    <w:rsid w:val="009010AE"/>
    <w:rsid w:val="0090490D"/>
    <w:rsid w:val="009050DF"/>
    <w:rsid w:val="00905CAD"/>
    <w:rsid w:val="009068C6"/>
    <w:rsid w:val="0090742D"/>
    <w:rsid w:val="00907FE4"/>
    <w:rsid w:val="00914FFF"/>
    <w:rsid w:val="00915B34"/>
    <w:rsid w:val="00915E49"/>
    <w:rsid w:val="00921A76"/>
    <w:rsid w:val="009225A6"/>
    <w:rsid w:val="009247D3"/>
    <w:rsid w:val="00927824"/>
    <w:rsid w:val="00930E5E"/>
    <w:rsid w:val="0093231A"/>
    <w:rsid w:val="0093711C"/>
    <w:rsid w:val="00937B42"/>
    <w:rsid w:val="0094149C"/>
    <w:rsid w:val="00944005"/>
    <w:rsid w:val="00944141"/>
    <w:rsid w:val="0095298E"/>
    <w:rsid w:val="009549EA"/>
    <w:rsid w:val="00955354"/>
    <w:rsid w:val="00956986"/>
    <w:rsid w:val="00957761"/>
    <w:rsid w:val="009631C3"/>
    <w:rsid w:val="00964CDC"/>
    <w:rsid w:val="00970763"/>
    <w:rsid w:val="00971763"/>
    <w:rsid w:val="0098198A"/>
    <w:rsid w:val="00983B20"/>
    <w:rsid w:val="00986A56"/>
    <w:rsid w:val="00986D0D"/>
    <w:rsid w:val="00987676"/>
    <w:rsid w:val="00990EC1"/>
    <w:rsid w:val="00992F6F"/>
    <w:rsid w:val="009932C2"/>
    <w:rsid w:val="009971C5"/>
    <w:rsid w:val="009A06E0"/>
    <w:rsid w:val="009A49BF"/>
    <w:rsid w:val="009A5FEE"/>
    <w:rsid w:val="009B03C6"/>
    <w:rsid w:val="009C0F91"/>
    <w:rsid w:val="009C383D"/>
    <w:rsid w:val="009C4414"/>
    <w:rsid w:val="009C4E49"/>
    <w:rsid w:val="009C5240"/>
    <w:rsid w:val="009C6329"/>
    <w:rsid w:val="009D0374"/>
    <w:rsid w:val="009D10A2"/>
    <w:rsid w:val="009D3371"/>
    <w:rsid w:val="009D69C0"/>
    <w:rsid w:val="009E1D88"/>
    <w:rsid w:val="009E234F"/>
    <w:rsid w:val="009E30D5"/>
    <w:rsid w:val="009E7E14"/>
    <w:rsid w:val="009F2A5B"/>
    <w:rsid w:val="009F3111"/>
    <w:rsid w:val="009F42CF"/>
    <w:rsid w:val="009F5D46"/>
    <w:rsid w:val="00A016EA"/>
    <w:rsid w:val="00A05B01"/>
    <w:rsid w:val="00A063F4"/>
    <w:rsid w:val="00A100DC"/>
    <w:rsid w:val="00A101D7"/>
    <w:rsid w:val="00A1108F"/>
    <w:rsid w:val="00A15E28"/>
    <w:rsid w:val="00A171E8"/>
    <w:rsid w:val="00A17E48"/>
    <w:rsid w:val="00A235D7"/>
    <w:rsid w:val="00A23DFB"/>
    <w:rsid w:val="00A27198"/>
    <w:rsid w:val="00A276F6"/>
    <w:rsid w:val="00A27BB6"/>
    <w:rsid w:val="00A30133"/>
    <w:rsid w:val="00A36D35"/>
    <w:rsid w:val="00A4077D"/>
    <w:rsid w:val="00A43FBE"/>
    <w:rsid w:val="00A444E1"/>
    <w:rsid w:val="00A4562B"/>
    <w:rsid w:val="00A45FC4"/>
    <w:rsid w:val="00A46118"/>
    <w:rsid w:val="00A51EFD"/>
    <w:rsid w:val="00A532E6"/>
    <w:rsid w:val="00A5665C"/>
    <w:rsid w:val="00A612F8"/>
    <w:rsid w:val="00A629F4"/>
    <w:rsid w:val="00A64F46"/>
    <w:rsid w:val="00A67313"/>
    <w:rsid w:val="00A741CB"/>
    <w:rsid w:val="00A74997"/>
    <w:rsid w:val="00A80ADD"/>
    <w:rsid w:val="00A90AA1"/>
    <w:rsid w:val="00A9213B"/>
    <w:rsid w:val="00A93CD0"/>
    <w:rsid w:val="00A961AA"/>
    <w:rsid w:val="00AA1F82"/>
    <w:rsid w:val="00AA366A"/>
    <w:rsid w:val="00AA36EE"/>
    <w:rsid w:val="00AA4DE0"/>
    <w:rsid w:val="00AB0172"/>
    <w:rsid w:val="00AB243D"/>
    <w:rsid w:val="00AB35B7"/>
    <w:rsid w:val="00AB7302"/>
    <w:rsid w:val="00AC4592"/>
    <w:rsid w:val="00AC5C30"/>
    <w:rsid w:val="00AD2622"/>
    <w:rsid w:val="00AD26EE"/>
    <w:rsid w:val="00AD7337"/>
    <w:rsid w:val="00AE10C8"/>
    <w:rsid w:val="00AE3003"/>
    <w:rsid w:val="00AF4352"/>
    <w:rsid w:val="00AF5622"/>
    <w:rsid w:val="00B01E88"/>
    <w:rsid w:val="00B02B45"/>
    <w:rsid w:val="00B05AFD"/>
    <w:rsid w:val="00B05B43"/>
    <w:rsid w:val="00B06BEB"/>
    <w:rsid w:val="00B15473"/>
    <w:rsid w:val="00B156EE"/>
    <w:rsid w:val="00B27B60"/>
    <w:rsid w:val="00B33E52"/>
    <w:rsid w:val="00B362CB"/>
    <w:rsid w:val="00B3649C"/>
    <w:rsid w:val="00B4256F"/>
    <w:rsid w:val="00B56706"/>
    <w:rsid w:val="00B6133D"/>
    <w:rsid w:val="00B643CB"/>
    <w:rsid w:val="00B64DBF"/>
    <w:rsid w:val="00B73622"/>
    <w:rsid w:val="00B74130"/>
    <w:rsid w:val="00B743FD"/>
    <w:rsid w:val="00B74946"/>
    <w:rsid w:val="00B75EC3"/>
    <w:rsid w:val="00B77C4B"/>
    <w:rsid w:val="00B840F4"/>
    <w:rsid w:val="00B85BAB"/>
    <w:rsid w:val="00B86C6B"/>
    <w:rsid w:val="00B973CD"/>
    <w:rsid w:val="00B97BB5"/>
    <w:rsid w:val="00BA4579"/>
    <w:rsid w:val="00BB38EF"/>
    <w:rsid w:val="00BB402C"/>
    <w:rsid w:val="00BB5361"/>
    <w:rsid w:val="00BC1DE0"/>
    <w:rsid w:val="00BC2CD1"/>
    <w:rsid w:val="00BD786F"/>
    <w:rsid w:val="00BE3456"/>
    <w:rsid w:val="00BE563E"/>
    <w:rsid w:val="00BE56ED"/>
    <w:rsid w:val="00BE74B2"/>
    <w:rsid w:val="00BE7743"/>
    <w:rsid w:val="00C003F4"/>
    <w:rsid w:val="00C01799"/>
    <w:rsid w:val="00C11811"/>
    <w:rsid w:val="00C153A6"/>
    <w:rsid w:val="00C15C8F"/>
    <w:rsid w:val="00C21C59"/>
    <w:rsid w:val="00C2437B"/>
    <w:rsid w:val="00C2729C"/>
    <w:rsid w:val="00C34CEE"/>
    <w:rsid w:val="00C37FB4"/>
    <w:rsid w:val="00C43FBA"/>
    <w:rsid w:val="00C5078D"/>
    <w:rsid w:val="00C51FEF"/>
    <w:rsid w:val="00C54F02"/>
    <w:rsid w:val="00C56345"/>
    <w:rsid w:val="00C564A7"/>
    <w:rsid w:val="00C569E4"/>
    <w:rsid w:val="00C56AA2"/>
    <w:rsid w:val="00C602A5"/>
    <w:rsid w:val="00C63B4B"/>
    <w:rsid w:val="00C666A3"/>
    <w:rsid w:val="00C702BB"/>
    <w:rsid w:val="00C709E3"/>
    <w:rsid w:val="00C73D35"/>
    <w:rsid w:val="00C77E64"/>
    <w:rsid w:val="00C813DB"/>
    <w:rsid w:val="00C81829"/>
    <w:rsid w:val="00C818A3"/>
    <w:rsid w:val="00C82A90"/>
    <w:rsid w:val="00C82EC6"/>
    <w:rsid w:val="00C84EFA"/>
    <w:rsid w:val="00C865A3"/>
    <w:rsid w:val="00C900C8"/>
    <w:rsid w:val="00C91A94"/>
    <w:rsid w:val="00C92CBA"/>
    <w:rsid w:val="00C92F0C"/>
    <w:rsid w:val="00C93759"/>
    <w:rsid w:val="00C93D16"/>
    <w:rsid w:val="00C949C8"/>
    <w:rsid w:val="00CA14D4"/>
    <w:rsid w:val="00CA262A"/>
    <w:rsid w:val="00CA7499"/>
    <w:rsid w:val="00CA7551"/>
    <w:rsid w:val="00CC550C"/>
    <w:rsid w:val="00CD2333"/>
    <w:rsid w:val="00CD2796"/>
    <w:rsid w:val="00CD4AFE"/>
    <w:rsid w:val="00CD56B5"/>
    <w:rsid w:val="00CD56FE"/>
    <w:rsid w:val="00CD79AE"/>
    <w:rsid w:val="00CD7A84"/>
    <w:rsid w:val="00CE2417"/>
    <w:rsid w:val="00CE258B"/>
    <w:rsid w:val="00CE2CC8"/>
    <w:rsid w:val="00CE39C1"/>
    <w:rsid w:val="00CE69DC"/>
    <w:rsid w:val="00CE6BC2"/>
    <w:rsid w:val="00CE6BDD"/>
    <w:rsid w:val="00CF26E6"/>
    <w:rsid w:val="00CF28DF"/>
    <w:rsid w:val="00CF33DB"/>
    <w:rsid w:val="00D0337D"/>
    <w:rsid w:val="00D0610A"/>
    <w:rsid w:val="00D1304C"/>
    <w:rsid w:val="00D14C8C"/>
    <w:rsid w:val="00D20B9A"/>
    <w:rsid w:val="00D2599C"/>
    <w:rsid w:val="00D314DA"/>
    <w:rsid w:val="00D32542"/>
    <w:rsid w:val="00D3260D"/>
    <w:rsid w:val="00D37DF0"/>
    <w:rsid w:val="00D463E1"/>
    <w:rsid w:val="00D47323"/>
    <w:rsid w:val="00D47D41"/>
    <w:rsid w:val="00D547A3"/>
    <w:rsid w:val="00D60096"/>
    <w:rsid w:val="00D60187"/>
    <w:rsid w:val="00D6131A"/>
    <w:rsid w:val="00D619A9"/>
    <w:rsid w:val="00D65D4C"/>
    <w:rsid w:val="00D72CD5"/>
    <w:rsid w:val="00D75CDF"/>
    <w:rsid w:val="00D86F99"/>
    <w:rsid w:val="00D87151"/>
    <w:rsid w:val="00D87A33"/>
    <w:rsid w:val="00D90BE4"/>
    <w:rsid w:val="00D91295"/>
    <w:rsid w:val="00D93DA1"/>
    <w:rsid w:val="00DA29B4"/>
    <w:rsid w:val="00DA2FA2"/>
    <w:rsid w:val="00DA39CD"/>
    <w:rsid w:val="00DB02AE"/>
    <w:rsid w:val="00DB13E9"/>
    <w:rsid w:val="00DB4F31"/>
    <w:rsid w:val="00DB4F99"/>
    <w:rsid w:val="00DB5B64"/>
    <w:rsid w:val="00DB5E3A"/>
    <w:rsid w:val="00DB634A"/>
    <w:rsid w:val="00DB74D4"/>
    <w:rsid w:val="00DC4C73"/>
    <w:rsid w:val="00DC52A8"/>
    <w:rsid w:val="00DD1709"/>
    <w:rsid w:val="00DD2439"/>
    <w:rsid w:val="00DD5E4F"/>
    <w:rsid w:val="00DE5566"/>
    <w:rsid w:val="00DF20AC"/>
    <w:rsid w:val="00DF4871"/>
    <w:rsid w:val="00DF4F72"/>
    <w:rsid w:val="00E107C9"/>
    <w:rsid w:val="00E14B39"/>
    <w:rsid w:val="00E21A94"/>
    <w:rsid w:val="00E302E2"/>
    <w:rsid w:val="00E32C12"/>
    <w:rsid w:val="00E3477E"/>
    <w:rsid w:val="00E35BF9"/>
    <w:rsid w:val="00E35C0A"/>
    <w:rsid w:val="00E4098D"/>
    <w:rsid w:val="00E41BE5"/>
    <w:rsid w:val="00E51AB0"/>
    <w:rsid w:val="00E520C9"/>
    <w:rsid w:val="00E527E6"/>
    <w:rsid w:val="00E67F53"/>
    <w:rsid w:val="00E70F9D"/>
    <w:rsid w:val="00E7179F"/>
    <w:rsid w:val="00E73999"/>
    <w:rsid w:val="00E8160C"/>
    <w:rsid w:val="00E81738"/>
    <w:rsid w:val="00E817FB"/>
    <w:rsid w:val="00E81A76"/>
    <w:rsid w:val="00E8656F"/>
    <w:rsid w:val="00E92063"/>
    <w:rsid w:val="00E92913"/>
    <w:rsid w:val="00E92CB8"/>
    <w:rsid w:val="00E950C3"/>
    <w:rsid w:val="00E96F16"/>
    <w:rsid w:val="00EA1FBD"/>
    <w:rsid w:val="00EA2834"/>
    <w:rsid w:val="00EB111A"/>
    <w:rsid w:val="00EC03CC"/>
    <w:rsid w:val="00EC50E2"/>
    <w:rsid w:val="00EC620D"/>
    <w:rsid w:val="00EC6FFB"/>
    <w:rsid w:val="00ED0FEE"/>
    <w:rsid w:val="00ED71D7"/>
    <w:rsid w:val="00EE032A"/>
    <w:rsid w:val="00EE16E5"/>
    <w:rsid w:val="00EE2228"/>
    <w:rsid w:val="00EE3C9C"/>
    <w:rsid w:val="00EF101A"/>
    <w:rsid w:val="00EF6ED9"/>
    <w:rsid w:val="00F05B6F"/>
    <w:rsid w:val="00F073DD"/>
    <w:rsid w:val="00F11ADE"/>
    <w:rsid w:val="00F21FDF"/>
    <w:rsid w:val="00F31C34"/>
    <w:rsid w:val="00F40EDC"/>
    <w:rsid w:val="00F45098"/>
    <w:rsid w:val="00F4587F"/>
    <w:rsid w:val="00F54583"/>
    <w:rsid w:val="00F5648D"/>
    <w:rsid w:val="00F61834"/>
    <w:rsid w:val="00F6514D"/>
    <w:rsid w:val="00F72AB9"/>
    <w:rsid w:val="00F770AD"/>
    <w:rsid w:val="00F802DD"/>
    <w:rsid w:val="00F822B0"/>
    <w:rsid w:val="00F84DC4"/>
    <w:rsid w:val="00F85992"/>
    <w:rsid w:val="00F8623B"/>
    <w:rsid w:val="00F86535"/>
    <w:rsid w:val="00F86F66"/>
    <w:rsid w:val="00F940AC"/>
    <w:rsid w:val="00F96853"/>
    <w:rsid w:val="00FA5ADB"/>
    <w:rsid w:val="00FA6FD3"/>
    <w:rsid w:val="00FB01DA"/>
    <w:rsid w:val="00FB3D76"/>
    <w:rsid w:val="00FC6CAD"/>
    <w:rsid w:val="00FC6F3D"/>
    <w:rsid w:val="00FD1BE0"/>
    <w:rsid w:val="00FD78A8"/>
    <w:rsid w:val="00FE4CB4"/>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CDEA2"/>
  <w15:docId w15:val="{535660F3-FF64-493D-A3AA-8FFE2627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DB4F31"/>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156968563">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850215408">
      <w:bodyDiv w:val="1"/>
      <w:marLeft w:val="0"/>
      <w:marRight w:val="0"/>
      <w:marTop w:val="0"/>
      <w:marBottom w:val="0"/>
      <w:divBdr>
        <w:top w:val="none" w:sz="0" w:space="0" w:color="auto"/>
        <w:left w:val="none" w:sz="0" w:space="0" w:color="auto"/>
        <w:bottom w:val="none" w:sz="0" w:space="0" w:color="auto"/>
        <w:right w:val="none" w:sz="0" w:space="0" w:color="auto"/>
      </w:divBdr>
    </w:div>
    <w:div w:id="879559821">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606549">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068434">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 w:id="2146119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Props1.xml><?xml version="1.0" encoding="utf-8"?>
<ds:datastoreItem xmlns:ds="http://schemas.openxmlformats.org/officeDocument/2006/customXml" ds:itemID="{DE84C361-648D-47B3-B290-5FA05D2EF2D7}">
  <ds:schemaRefs>
    <ds:schemaRef ds:uri="http://schemas.microsoft.com/sharepoint/v3/contenttype/forms"/>
  </ds:schemaRefs>
</ds:datastoreItem>
</file>

<file path=customXml/itemProps2.xml><?xml version="1.0" encoding="utf-8"?>
<ds:datastoreItem xmlns:ds="http://schemas.openxmlformats.org/officeDocument/2006/customXml" ds:itemID="{361C6CD9-1C35-4859-B481-3F90331254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5B8500-2182-40FD-9BB3-6A0D20E21515}">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59</TotalTime>
  <Pages>1</Pages>
  <Words>356</Words>
  <Characters>1959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CODELCO, El Teniente</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46</cp:revision>
  <cp:lastPrinted>2016-10-24T21:11:00Z</cp:lastPrinted>
  <dcterms:created xsi:type="dcterms:W3CDTF">2017-11-22T13:06:00Z</dcterms:created>
  <dcterms:modified xsi:type="dcterms:W3CDTF">2026-04-29T03:31:00Z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