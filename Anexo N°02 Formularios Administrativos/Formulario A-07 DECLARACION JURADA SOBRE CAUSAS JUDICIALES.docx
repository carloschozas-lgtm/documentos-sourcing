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FA39" w14:textId="77777777" w:rsidR="0024562B" w:rsidRDefault="00B068B6" w:rsidP="0062774C">
      <w:pPr>
        <w:pStyle w:val="Ttulo1"/>
        <w:ind w:left="360"/>
        <w:rPr>
          <w:rFonts w:ascii="Arial Narrow" w:hAnsi="Arial Narrow"/>
        </w:rPr>
      </w:pPr>
      <w:bookmarkStart w:id="0" w:name="_Toc459295103"/>
      <w:r>
        <w:rPr>
          <w:rFonts w:ascii="Arial Narrow" w:hAnsi="Arial Narrow"/>
        </w:rPr>
        <w:t>F</w:t>
      </w:r>
      <w:r w:rsidR="0024562B">
        <w:rPr>
          <w:rFonts w:ascii="Arial Narrow" w:hAnsi="Arial Narrow"/>
        </w:rPr>
        <w:t xml:space="preserve">ormulario A-07: </w:t>
      </w:r>
      <w:r w:rsidR="0024562B" w:rsidRPr="0024562B">
        <w:rPr>
          <w:rFonts w:ascii="Arial Narrow" w:hAnsi="Arial Narrow"/>
        </w:rPr>
        <w:t>DECLARACIÓN JURADA SOBRE CAUSAS JUDICIALES</w:t>
      </w:r>
      <w:bookmarkEnd w:id="0"/>
    </w:p>
    <w:p w14:paraId="43A640A9" w14:textId="77777777" w:rsidR="0024562B" w:rsidRDefault="0024562B" w:rsidP="0024562B"/>
    <w:p w14:paraId="5C0B7912" w14:textId="77777777" w:rsidR="0024562B" w:rsidRPr="00E14B39" w:rsidRDefault="0024562B" w:rsidP="0024562B">
      <w:pPr>
        <w:jc w:val="both"/>
        <w:rPr>
          <w:rFonts w:ascii="Calibri" w:hAnsi="Calibri"/>
          <w:sz w:val="22"/>
          <w:szCs w:val="22"/>
        </w:rPr>
      </w:pPr>
    </w:p>
    <w:p w14:paraId="3F309409" w14:textId="77777777" w:rsidR="0024562B" w:rsidRPr="00E14B39" w:rsidRDefault="008202ED" w:rsidP="0024562B">
      <w:pPr>
        <w:jc w:val="both"/>
        <w:rPr>
          <w:rFonts w:ascii="Calibri" w:hAnsi="Calibri"/>
          <w:sz w:val="22"/>
          <w:szCs w:val="22"/>
        </w:rPr>
      </w:pPr>
      <w:r>
        <w:rPr>
          <w:rFonts w:ascii="Calibri" w:hAnsi="Calibri"/>
          <w:sz w:val="22"/>
          <w:szCs w:val="22"/>
        </w:rPr>
        <w:t>Nosotros</w:t>
      </w:r>
      <w:r w:rsidR="0024562B" w:rsidRPr="00E14B39">
        <w:rPr>
          <w:rFonts w:ascii="Calibri" w:hAnsi="Calibri"/>
          <w:sz w:val="22"/>
          <w:szCs w:val="22"/>
        </w:rPr>
        <w:t xml:space="preserve">, </w:t>
      </w:r>
      <w:r w:rsidR="00E27F71" w:rsidRPr="00222948">
        <w:rPr>
          <w:rFonts w:ascii="Calibri" w:hAnsi="Calibri"/>
          <w:bCs/>
          <w:sz w:val="22"/>
          <w:szCs w:val="22"/>
        </w:rPr>
        <w:t>___________________</w:t>
      </w:r>
      <w:r w:rsidR="0024562B" w:rsidRPr="00222948">
        <w:rPr>
          <w:rFonts w:ascii="Calibri" w:hAnsi="Calibri"/>
          <w:bCs/>
          <w:sz w:val="22"/>
          <w:szCs w:val="22"/>
        </w:rPr>
        <w:t>,</w:t>
      </w:r>
      <w:r w:rsidR="0024562B" w:rsidRPr="00E14B39">
        <w:rPr>
          <w:rFonts w:ascii="Calibri" w:hAnsi="Calibri"/>
          <w:sz w:val="22"/>
          <w:szCs w:val="22"/>
        </w:rPr>
        <w:t xml:space="preserve"> RUT N° </w:t>
      </w:r>
      <w:r w:rsidR="00E27F71">
        <w:rPr>
          <w:rFonts w:ascii="Calibri" w:hAnsi="Calibri"/>
          <w:sz w:val="22"/>
          <w:szCs w:val="22"/>
        </w:rPr>
        <w:t>__________</w:t>
      </w:r>
      <w:r w:rsidR="00A9213B">
        <w:rPr>
          <w:rFonts w:ascii="Calibri" w:hAnsi="Calibri"/>
          <w:sz w:val="22"/>
          <w:szCs w:val="22"/>
        </w:rPr>
        <w:t>-</w:t>
      </w:r>
      <w:r w:rsidR="00E27F71">
        <w:rPr>
          <w:rFonts w:ascii="Calibri" w:hAnsi="Calibri"/>
          <w:sz w:val="22"/>
          <w:szCs w:val="22"/>
        </w:rPr>
        <w:t>_</w:t>
      </w:r>
      <w:r>
        <w:rPr>
          <w:rFonts w:ascii="Calibri" w:hAnsi="Calibri"/>
          <w:sz w:val="22"/>
          <w:szCs w:val="22"/>
        </w:rPr>
        <w:t xml:space="preserve"> y </w:t>
      </w:r>
      <w:r w:rsidR="00E27F71">
        <w:rPr>
          <w:rFonts w:ascii="Calibri" w:hAnsi="Calibri"/>
          <w:sz w:val="22"/>
          <w:szCs w:val="22"/>
        </w:rPr>
        <w:t>_____________________</w:t>
      </w:r>
      <w:r>
        <w:rPr>
          <w:rFonts w:ascii="Calibri" w:hAnsi="Calibri"/>
          <w:sz w:val="22"/>
          <w:szCs w:val="22"/>
        </w:rPr>
        <w:t>, RUT N°</w:t>
      </w:r>
      <w:r w:rsidR="00E27F71">
        <w:rPr>
          <w:rFonts w:ascii="Calibri" w:hAnsi="Calibri"/>
          <w:sz w:val="22"/>
          <w:szCs w:val="22"/>
        </w:rPr>
        <w:t>_________</w:t>
      </w:r>
      <w:r w:rsidRPr="00CE2CC8">
        <w:rPr>
          <w:rFonts w:ascii="Calibri" w:hAnsi="Calibri"/>
          <w:b/>
          <w:sz w:val="22"/>
          <w:szCs w:val="22"/>
        </w:rPr>
        <w:t>-</w:t>
      </w:r>
      <w:r w:rsidR="00E27F71">
        <w:rPr>
          <w:rFonts w:ascii="Calibri" w:hAnsi="Calibri"/>
          <w:b/>
          <w:sz w:val="22"/>
          <w:szCs w:val="22"/>
        </w:rPr>
        <w:t>_</w:t>
      </w:r>
      <w:r>
        <w:rPr>
          <w:rFonts w:ascii="Calibri" w:hAnsi="Calibri"/>
          <w:sz w:val="22"/>
          <w:szCs w:val="22"/>
        </w:rPr>
        <w:t xml:space="preserve">, </w:t>
      </w:r>
      <w:r w:rsidR="0024562B" w:rsidRPr="00E14B39">
        <w:rPr>
          <w:rFonts w:ascii="Calibri" w:hAnsi="Calibri"/>
          <w:sz w:val="22"/>
          <w:szCs w:val="22"/>
        </w:rPr>
        <w:t>representante</w:t>
      </w:r>
      <w:r>
        <w:rPr>
          <w:rFonts w:ascii="Calibri" w:hAnsi="Calibri"/>
          <w:sz w:val="22"/>
          <w:szCs w:val="22"/>
        </w:rPr>
        <w:t>s</w:t>
      </w:r>
      <w:r w:rsidR="0024562B" w:rsidRPr="00E14B39">
        <w:rPr>
          <w:rFonts w:ascii="Calibri" w:hAnsi="Calibri"/>
          <w:sz w:val="22"/>
          <w:szCs w:val="22"/>
        </w:rPr>
        <w:t xml:space="preserve"> legal</w:t>
      </w:r>
      <w:r>
        <w:rPr>
          <w:rFonts w:ascii="Calibri" w:hAnsi="Calibri"/>
          <w:sz w:val="22"/>
          <w:szCs w:val="22"/>
        </w:rPr>
        <w:t>es</w:t>
      </w:r>
      <w:r w:rsidR="0024562B" w:rsidRPr="00E14B39">
        <w:rPr>
          <w:rFonts w:ascii="Calibri" w:hAnsi="Calibri"/>
          <w:sz w:val="22"/>
          <w:szCs w:val="22"/>
        </w:rPr>
        <w:t xml:space="preserve"> de la Sociedad </w:t>
      </w:r>
      <w:r w:rsidR="00E27F71">
        <w:rPr>
          <w:rFonts w:ascii="Calibri" w:hAnsi="Calibri"/>
          <w:sz w:val="22"/>
          <w:szCs w:val="22"/>
        </w:rPr>
        <w:t>_______________</w:t>
      </w:r>
      <w:r w:rsidR="0024562B" w:rsidRPr="00CE2CC8">
        <w:rPr>
          <w:rFonts w:ascii="Calibri" w:hAnsi="Calibri"/>
          <w:b/>
          <w:sz w:val="22"/>
          <w:szCs w:val="22"/>
        </w:rPr>
        <w:t>,</w:t>
      </w:r>
      <w:r w:rsidR="0024562B" w:rsidRPr="00E14B39">
        <w:rPr>
          <w:rFonts w:ascii="Calibri" w:hAnsi="Calibri"/>
          <w:sz w:val="22"/>
          <w:szCs w:val="22"/>
        </w:rPr>
        <w:t xml:space="preserve"> RUT N° </w:t>
      </w:r>
      <w:r w:rsidR="00E27F71" w:rsidRPr="00222948">
        <w:rPr>
          <w:rFonts w:ascii="Calibri" w:hAnsi="Calibri"/>
          <w:sz w:val="22"/>
          <w:szCs w:val="22"/>
        </w:rPr>
        <w:t>________________</w:t>
      </w:r>
      <w:r w:rsidR="00A9213B" w:rsidRPr="00222948">
        <w:rPr>
          <w:rFonts w:ascii="Calibri" w:hAnsi="Calibri"/>
          <w:sz w:val="22"/>
          <w:szCs w:val="22"/>
        </w:rPr>
        <w:t>-</w:t>
      </w:r>
      <w:r w:rsidR="00E27F71" w:rsidRPr="00222948">
        <w:rPr>
          <w:rFonts w:ascii="Calibri" w:hAnsi="Calibri"/>
          <w:sz w:val="22"/>
          <w:szCs w:val="22"/>
        </w:rPr>
        <w:t>_</w:t>
      </w:r>
      <w:r w:rsidR="0024562B" w:rsidRPr="00E14B39">
        <w:rPr>
          <w:rFonts w:ascii="Calibri" w:hAnsi="Calibri"/>
          <w:color w:val="0000FF"/>
          <w:sz w:val="22"/>
          <w:szCs w:val="22"/>
        </w:rPr>
        <w:t xml:space="preserve"> </w:t>
      </w:r>
      <w:r w:rsidR="0024562B" w:rsidRPr="00E14B39">
        <w:rPr>
          <w:rFonts w:ascii="Calibri" w:hAnsi="Calibri"/>
          <w:sz w:val="22"/>
          <w:szCs w:val="22"/>
        </w:rPr>
        <w:t>declar</w:t>
      </w:r>
      <w:r>
        <w:rPr>
          <w:rFonts w:ascii="Calibri" w:hAnsi="Calibri"/>
          <w:sz w:val="22"/>
          <w:szCs w:val="22"/>
        </w:rPr>
        <w:t xml:space="preserve">amos </w:t>
      </w:r>
      <w:r w:rsidR="0024562B" w:rsidRPr="00E14B39">
        <w:rPr>
          <w:rFonts w:ascii="Calibri" w:hAnsi="Calibri"/>
          <w:sz w:val="22"/>
          <w:szCs w:val="22"/>
        </w:rPr>
        <w:t>bajo juramento lo siguiente:</w:t>
      </w:r>
    </w:p>
    <w:p w14:paraId="45ABF7B5" w14:textId="77777777" w:rsidR="0024562B" w:rsidRPr="00E14B39" w:rsidRDefault="0024562B" w:rsidP="0024562B">
      <w:pPr>
        <w:jc w:val="both"/>
        <w:rPr>
          <w:rFonts w:ascii="Calibri" w:hAnsi="Calibri"/>
          <w:sz w:val="22"/>
          <w:szCs w:val="22"/>
        </w:rPr>
      </w:pPr>
    </w:p>
    <w:p w14:paraId="714ABDCE" w14:textId="77777777" w:rsidR="0024562B" w:rsidRPr="00E14B39" w:rsidRDefault="0024562B" w:rsidP="0024562B">
      <w:pPr>
        <w:jc w:val="both"/>
        <w:rPr>
          <w:rFonts w:ascii="Calibri" w:hAnsi="Calibri"/>
          <w:sz w:val="22"/>
          <w:szCs w:val="22"/>
        </w:rPr>
      </w:pPr>
      <w:r w:rsidRPr="00E14B39">
        <w:rPr>
          <w:rFonts w:ascii="Calibri" w:hAnsi="Calibri"/>
          <w:sz w:val="22"/>
          <w:szCs w:val="22"/>
        </w:rPr>
        <w:t>La Sociedad que represent</w:t>
      </w:r>
      <w:r w:rsidR="008202ED">
        <w:rPr>
          <w:rFonts w:ascii="Calibri" w:hAnsi="Calibri"/>
          <w:sz w:val="22"/>
          <w:szCs w:val="22"/>
        </w:rPr>
        <w:t>amos</w:t>
      </w:r>
      <w:r w:rsidR="00CE2CC8">
        <w:rPr>
          <w:rFonts w:ascii="Calibri" w:hAnsi="Calibri"/>
          <w:sz w:val="22"/>
          <w:szCs w:val="22"/>
        </w:rPr>
        <w:t xml:space="preserve"> </w:t>
      </w:r>
      <w:r w:rsidRPr="00E14B39">
        <w:rPr>
          <w:rFonts w:ascii="Calibri" w:hAnsi="Calibri"/>
          <w:sz w:val="22"/>
          <w:szCs w:val="22"/>
        </w:rPr>
        <w:t>no tiene juicios pendientes, sea como demandante o como demandado, directamente o a través de alguna de sus filiales o empresas incluidas en su Grupo Empresarial, en los términos del artículo 96 de la Ley de Mercado de Valores, con ENAP, Enap Refinerías S.A. o Enap Sipetrol S.A.</w:t>
      </w:r>
    </w:p>
    <w:p w14:paraId="5B608CFB" w14:textId="77777777" w:rsidR="0024562B" w:rsidRPr="00E14B39" w:rsidRDefault="0024562B" w:rsidP="0024562B">
      <w:pPr>
        <w:rPr>
          <w:rFonts w:ascii="Calibri" w:hAnsi="Calibri"/>
          <w:sz w:val="22"/>
          <w:szCs w:val="22"/>
        </w:rPr>
      </w:pPr>
    </w:p>
    <w:p w14:paraId="220D70D9" w14:textId="77777777" w:rsidR="0024562B" w:rsidRPr="00E14B39" w:rsidRDefault="0024562B" w:rsidP="0024562B">
      <w:pPr>
        <w:rPr>
          <w:rFonts w:ascii="Calibri" w:hAnsi="Calibri"/>
          <w:sz w:val="22"/>
          <w:szCs w:val="22"/>
        </w:rPr>
      </w:pPr>
    </w:p>
    <w:p w14:paraId="78AEEB60" w14:textId="77777777" w:rsidR="0024562B" w:rsidRDefault="0024562B" w:rsidP="00186EE2">
      <w:pPr>
        <w:ind w:right="51"/>
        <w:rPr>
          <w:rFonts w:ascii="Calibri" w:hAnsi="Calibri"/>
          <w:sz w:val="22"/>
          <w:szCs w:val="22"/>
        </w:rPr>
      </w:pPr>
    </w:p>
    <w:p w14:paraId="6988CB11" w14:textId="77777777" w:rsidR="00CE2CC8" w:rsidRDefault="00CE2CC8" w:rsidP="0024562B">
      <w:pPr>
        <w:rPr>
          <w:rFonts w:ascii="Calibri" w:hAnsi="Calibri"/>
          <w:sz w:val="22"/>
          <w:szCs w:val="22"/>
        </w:rPr>
      </w:pPr>
    </w:p>
    <w:p w14:paraId="3FE33B7E" w14:textId="77777777" w:rsidR="00CE2CC8" w:rsidRDefault="00CE2CC8" w:rsidP="0024562B">
      <w:pPr>
        <w:rPr>
          <w:rFonts w:ascii="Calibri" w:hAnsi="Calibri"/>
          <w:sz w:val="22"/>
          <w:szCs w:val="22"/>
        </w:rPr>
      </w:pPr>
    </w:p>
    <w:p w14:paraId="0B6E3555" w14:textId="77777777" w:rsidR="00CE2CC8" w:rsidRDefault="00CE2CC8" w:rsidP="0024562B">
      <w:pPr>
        <w:rPr>
          <w:rFonts w:ascii="Calibri" w:hAnsi="Calibri"/>
          <w:sz w:val="22"/>
          <w:szCs w:val="22"/>
        </w:rPr>
      </w:pPr>
    </w:p>
    <w:p w14:paraId="1E00A837" w14:textId="77777777" w:rsidR="00CE2CC8" w:rsidRDefault="00CE2CC8" w:rsidP="0024562B">
      <w:pPr>
        <w:rPr>
          <w:rFonts w:ascii="Calibri" w:hAnsi="Calibri"/>
          <w:sz w:val="22"/>
          <w:szCs w:val="22"/>
        </w:rPr>
      </w:pPr>
    </w:p>
    <w:p w14:paraId="1A421183" w14:textId="77777777" w:rsidR="00CE2CC8" w:rsidRDefault="00CE2CC8" w:rsidP="0024562B">
      <w:pPr>
        <w:rPr>
          <w:rFonts w:ascii="Calibri" w:hAnsi="Calibri"/>
          <w:sz w:val="22"/>
          <w:szCs w:val="22"/>
        </w:rPr>
      </w:pPr>
    </w:p>
    <w:p w14:paraId="73A685A9" w14:textId="77777777" w:rsidR="00CE2CC8" w:rsidRDefault="00CE2CC8" w:rsidP="0024562B">
      <w:pPr>
        <w:rPr>
          <w:rFonts w:ascii="Calibri" w:hAnsi="Calibri"/>
          <w:sz w:val="22"/>
          <w:szCs w:val="22"/>
        </w:rPr>
      </w:pPr>
    </w:p>
    <w:p w14:paraId="566291A4" w14:textId="77777777" w:rsidR="00CE2CC8" w:rsidRDefault="00CE2CC8" w:rsidP="0024562B">
      <w:pPr>
        <w:rPr>
          <w:rFonts w:ascii="Calibri" w:hAnsi="Calibri"/>
          <w:sz w:val="22"/>
          <w:szCs w:val="22"/>
        </w:rPr>
      </w:pPr>
    </w:p>
    <w:p w14:paraId="1E7A1420" w14:textId="77777777" w:rsidR="00CE2CC8" w:rsidRDefault="00CE2CC8" w:rsidP="0024562B">
      <w:pPr>
        <w:rPr>
          <w:rFonts w:ascii="Calibri" w:hAnsi="Calibri"/>
          <w:sz w:val="22"/>
          <w:szCs w:val="22"/>
        </w:rPr>
      </w:pPr>
    </w:p>
    <w:p w14:paraId="4C62D768" w14:textId="77777777" w:rsidR="00CE2CC8" w:rsidRDefault="00CE2CC8" w:rsidP="0024562B">
      <w:pPr>
        <w:rPr>
          <w:rFonts w:ascii="Calibri" w:hAnsi="Calibri"/>
          <w:sz w:val="22"/>
          <w:szCs w:val="22"/>
        </w:rPr>
      </w:pPr>
    </w:p>
    <w:p w14:paraId="06EE8B13" w14:textId="77777777" w:rsidR="00CE2CC8" w:rsidRDefault="00CE2CC8" w:rsidP="0024562B">
      <w:pPr>
        <w:rPr>
          <w:rFonts w:ascii="Calibri" w:hAnsi="Calibri"/>
          <w:sz w:val="22"/>
          <w:szCs w:val="22"/>
        </w:rPr>
      </w:pPr>
    </w:p>
    <w:p w14:paraId="085A06A9" w14:textId="77777777" w:rsidR="00CE2CC8" w:rsidRDefault="00CE2CC8" w:rsidP="0024562B">
      <w:pPr>
        <w:rPr>
          <w:rFonts w:ascii="Calibri" w:hAnsi="Calibri"/>
          <w:sz w:val="22"/>
          <w:szCs w:val="22"/>
        </w:rPr>
      </w:pPr>
    </w:p>
    <w:p w14:paraId="00BE4210" w14:textId="77777777" w:rsidR="00CE2CC8" w:rsidRDefault="00CE2CC8" w:rsidP="0024562B">
      <w:pPr>
        <w:rPr>
          <w:rFonts w:ascii="Calibri" w:hAnsi="Calibri"/>
          <w:sz w:val="22"/>
          <w:szCs w:val="22"/>
        </w:rPr>
      </w:pPr>
    </w:p>
    <w:p w14:paraId="1DF909ED" w14:textId="77777777" w:rsidR="00CE2CC8" w:rsidRDefault="00CE2CC8" w:rsidP="0024562B">
      <w:pPr>
        <w:rPr>
          <w:rFonts w:ascii="Calibri" w:hAnsi="Calibri"/>
          <w:sz w:val="22"/>
          <w:szCs w:val="22"/>
        </w:rPr>
      </w:pPr>
    </w:p>
    <w:p w14:paraId="75FE7FB8" w14:textId="77777777" w:rsidR="00CE2CC8" w:rsidRDefault="00CE2CC8" w:rsidP="0024562B">
      <w:pPr>
        <w:rPr>
          <w:rFonts w:ascii="Calibri" w:hAnsi="Calibri"/>
          <w:sz w:val="22"/>
          <w:szCs w:val="22"/>
        </w:rPr>
      </w:pPr>
    </w:p>
    <w:p w14:paraId="3F76AB25" w14:textId="77777777" w:rsidR="00CE2CC8" w:rsidRDefault="00CE2CC8" w:rsidP="0024562B">
      <w:pPr>
        <w:rPr>
          <w:rFonts w:ascii="Calibri" w:hAnsi="Calibri"/>
          <w:sz w:val="22"/>
          <w:szCs w:val="22"/>
        </w:rPr>
      </w:pPr>
    </w:p>
    <w:p w14:paraId="46907EE3" w14:textId="77777777" w:rsidR="00CE2CC8" w:rsidRDefault="00CE2CC8" w:rsidP="0024562B">
      <w:pPr>
        <w:rPr>
          <w:rFonts w:ascii="Calibri" w:hAnsi="Calibri"/>
          <w:sz w:val="22"/>
          <w:szCs w:val="22"/>
        </w:rPr>
      </w:pPr>
    </w:p>
    <w:p w14:paraId="30609924" w14:textId="77777777" w:rsidR="00CE2CC8" w:rsidRDefault="00CE2CC8" w:rsidP="0024562B">
      <w:pPr>
        <w:rPr>
          <w:rFonts w:ascii="Calibri" w:hAnsi="Calibri"/>
          <w:sz w:val="22"/>
          <w:szCs w:val="22"/>
        </w:rPr>
      </w:pPr>
    </w:p>
    <w:p w14:paraId="04DFC948" w14:textId="77777777" w:rsidR="00CE2CC8" w:rsidRDefault="00CE2CC8" w:rsidP="0024562B">
      <w:pPr>
        <w:rPr>
          <w:rFonts w:ascii="Calibri" w:hAnsi="Calibri"/>
          <w:sz w:val="22"/>
          <w:szCs w:val="22"/>
        </w:rPr>
      </w:pPr>
    </w:p>
    <w:p w14:paraId="18398269" w14:textId="77777777" w:rsidR="00CE2CC8" w:rsidRPr="00E14B39" w:rsidRDefault="00CE2CC8" w:rsidP="0024562B">
      <w:pPr>
        <w:rPr>
          <w:rFonts w:ascii="Calibri" w:hAnsi="Calibri"/>
          <w:sz w:val="22"/>
          <w:szCs w:val="22"/>
        </w:rPr>
      </w:pPr>
    </w:p>
    <w:p w14:paraId="714CB2E9" w14:textId="77777777" w:rsidR="0024562B" w:rsidRPr="00E14B39" w:rsidRDefault="0024562B" w:rsidP="0024562B">
      <w:pPr>
        <w:rPr>
          <w:rFonts w:ascii="Calibri" w:hAnsi="Calibri"/>
          <w:sz w:val="22"/>
          <w:szCs w:val="22"/>
        </w:rPr>
      </w:pPr>
    </w:p>
    <w:p w14:paraId="26787A66" w14:textId="77777777" w:rsidR="00B120E9" w:rsidRDefault="00B120E9" w:rsidP="00B120E9">
      <w:pPr>
        <w:pStyle w:val="Textoindependiente"/>
        <w:jc w:val="center"/>
        <w:rPr>
          <w:rFonts w:cs="Arial"/>
        </w:rPr>
      </w:pPr>
      <w:r>
        <w:rPr>
          <w:rFonts w:cs="Arial"/>
        </w:rPr>
        <w:t>____________________________                 _____________________________</w:t>
      </w:r>
    </w:p>
    <w:p w14:paraId="76FC684D" w14:textId="77777777" w:rsidR="00B120E9" w:rsidRDefault="00B120E9" w:rsidP="00B120E9">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4C3A5C97" w14:textId="77777777" w:rsidR="00B120E9" w:rsidRDefault="00B120E9" w:rsidP="00B120E9">
      <w:pPr>
        <w:jc w:val="center"/>
        <w:rPr>
          <w:rFonts w:ascii="Arial" w:hAnsi="Arial" w:cs="Arial"/>
          <w:color w:val="0070C0"/>
        </w:rPr>
      </w:pPr>
      <w:r>
        <w:rPr>
          <w:rFonts w:ascii="Arial" w:hAnsi="Arial" w:cs="Arial"/>
          <w:color w:val="0070C0"/>
        </w:rPr>
        <w:t xml:space="preserve"> </w:t>
      </w:r>
    </w:p>
    <w:p w14:paraId="75FEE831" w14:textId="77777777" w:rsidR="00B120E9" w:rsidRDefault="00B120E9" w:rsidP="00B120E9">
      <w:pPr>
        <w:jc w:val="center"/>
        <w:rPr>
          <w:rFonts w:ascii="Arial" w:hAnsi="Arial" w:cs="Arial"/>
          <w:b/>
        </w:rPr>
      </w:pPr>
      <w:r>
        <w:rPr>
          <w:rFonts w:ascii="Arial" w:hAnsi="Arial" w:cs="Arial"/>
          <w:b/>
        </w:rPr>
        <w:t>Empresa</w:t>
      </w:r>
    </w:p>
    <w:p w14:paraId="4F1E89C0" w14:textId="77777777" w:rsidR="0024562B" w:rsidRPr="0024562B" w:rsidRDefault="001F3983" w:rsidP="0024562B">
      <w:pPr>
        <w:jc w:val="center"/>
        <w:rPr>
          <w:b/>
        </w:rPr>
      </w:pPr>
      <w:r>
        <w:rPr>
          <w:b/>
        </w:rPr>
        <w:t>(FIRMA ANTE NOTARIO)</w:t>
      </w:r>
    </w:p>
    <w:p w14:paraId="61975E98" w14:textId="77777777" w:rsidR="0062774C" w:rsidRPr="0024562B" w:rsidRDefault="00B068B6" w:rsidP="00B068B6">
      <w:pPr>
        <w:pStyle w:val="Ttulo1"/>
        <w:rPr>
          <w:rFonts w:cs="Arial"/>
          <w:b w:val="0"/>
        </w:rPr>
      </w:pPr>
      <w:r w:rsidRPr="0024562B">
        <w:rPr>
          <w:rFonts w:cs="Arial"/>
          <w:b w:val="0"/>
        </w:rPr>
        <w:t xml:space="preserve"> </w:t>
      </w:r>
    </w:p>
    <w:p w14:paraId="0714D0E1" w14:textId="77777777" w:rsidR="0078737F" w:rsidRPr="0024562B" w:rsidRDefault="0078737F">
      <w:pPr>
        <w:jc w:val="both"/>
        <w:rPr>
          <w:rFonts w:ascii="Arial" w:hAnsi="Arial" w:cs="Arial"/>
          <w:b/>
        </w:rPr>
      </w:pPr>
    </w:p>
    <w:sectPr w:rsidR="0078737F" w:rsidRPr="0024562B" w:rsidSect="00186EE2">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5054" w14:textId="77777777" w:rsidR="00C156F1" w:rsidRDefault="00C156F1">
      <w:r>
        <w:separator/>
      </w:r>
    </w:p>
  </w:endnote>
  <w:endnote w:type="continuationSeparator" w:id="0">
    <w:p w14:paraId="787ECF50" w14:textId="77777777" w:rsidR="00C156F1" w:rsidRDefault="00C15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1645" w14:textId="77777777" w:rsidR="000713D0" w:rsidRDefault="00F441F7">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4D6537BF"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8452" w14:textId="77777777" w:rsidR="00C156F1" w:rsidRDefault="00C156F1">
      <w:r>
        <w:separator/>
      </w:r>
    </w:p>
  </w:footnote>
  <w:footnote w:type="continuationSeparator" w:id="0">
    <w:p w14:paraId="7DB1A630" w14:textId="77777777" w:rsidR="00C156F1" w:rsidRDefault="00C15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0" w:type="dxa"/>
      <w:tblInd w:w="98" w:type="dxa"/>
      <w:tblLayout w:type="fixed"/>
      <w:tblCellMar>
        <w:left w:w="0" w:type="dxa"/>
        <w:right w:w="0" w:type="dxa"/>
      </w:tblCellMar>
      <w:tblLook w:val="0000" w:firstRow="0" w:lastRow="0" w:firstColumn="0" w:lastColumn="0" w:noHBand="0" w:noVBand="0"/>
    </w:tblPr>
    <w:tblGrid>
      <w:gridCol w:w="2591"/>
      <w:gridCol w:w="4961"/>
      <w:gridCol w:w="2268"/>
    </w:tblGrid>
    <w:tr w:rsidR="00222948" w:rsidRPr="00501B83" w14:paraId="037C4132" w14:textId="77777777" w:rsidTr="003D4982">
      <w:trPr>
        <w:cantSplit/>
        <w:trHeight w:hRule="exact" w:val="1323"/>
        <w:tblHeader/>
      </w:trPr>
      <w:tc>
        <w:tcPr>
          <w:tcW w:w="2591" w:type="dxa"/>
          <w:tcBorders>
            <w:top w:val="single" w:sz="4" w:space="0" w:color="000000"/>
            <w:left w:val="single" w:sz="4" w:space="0" w:color="000000"/>
            <w:bottom w:val="single" w:sz="4" w:space="0" w:color="000000"/>
            <w:right w:val="single" w:sz="4" w:space="0" w:color="000000"/>
          </w:tcBorders>
        </w:tcPr>
        <w:p w14:paraId="1E726B5C" w14:textId="77777777" w:rsidR="00222948" w:rsidRDefault="00222948" w:rsidP="00222948">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67456" behindDoc="1" locked="0" layoutInCell="1" allowOverlap="1" wp14:anchorId="50DDD5D5" wp14:editId="69612ED5">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1965368691" name="Imagen 2"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268D57C7" w14:textId="77777777" w:rsidR="00222948" w:rsidRDefault="00222948" w:rsidP="00222948">
          <w:pPr>
            <w:pStyle w:val="TableParagraph"/>
            <w:kinsoku w:val="0"/>
            <w:overflowPunct w:val="0"/>
            <w:ind w:left="1" w:right="1985"/>
            <w:rPr>
              <w:sz w:val="20"/>
              <w:szCs w:val="20"/>
            </w:rPr>
          </w:pPr>
        </w:p>
        <w:p w14:paraId="176D3F58" w14:textId="77777777" w:rsidR="00222948" w:rsidRDefault="00222948" w:rsidP="00222948">
          <w:pPr>
            <w:pStyle w:val="TableParagraph"/>
            <w:kinsoku w:val="0"/>
            <w:overflowPunct w:val="0"/>
            <w:spacing w:line="280" w:lineRule="exact"/>
          </w:pPr>
        </w:p>
      </w:tc>
      <w:tc>
        <w:tcPr>
          <w:tcW w:w="4961" w:type="dxa"/>
          <w:tcBorders>
            <w:top w:val="single" w:sz="4" w:space="0" w:color="000000"/>
            <w:left w:val="single" w:sz="4" w:space="0" w:color="000000"/>
            <w:bottom w:val="single" w:sz="4" w:space="0" w:color="000000"/>
            <w:right w:val="single" w:sz="4" w:space="0" w:color="000000"/>
          </w:tcBorders>
        </w:tcPr>
        <w:p w14:paraId="02311D35" w14:textId="77777777" w:rsidR="00222948" w:rsidRDefault="00222948" w:rsidP="00222948">
          <w:pPr>
            <w:pStyle w:val="TableParagraph"/>
            <w:kinsoku w:val="0"/>
            <w:overflowPunct w:val="0"/>
            <w:spacing w:before="2" w:line="220" w:lineRule="exact"/>
          </w:pPr>
        </w:p>
        <w:p w14:paraId="313A300E" w14:textId="77777777" w:rsidR="00222948" w:rsidRPr="000A1E14" w:rsidRDefault="00222948" w:rsidP="00222948">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0CE79A2E" w14:textId="20524C9A" w:rsidR="00222948" w:rsidRPr="000A1E14" w:rsidRDefault="00222948" w:rsidP="00222948">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268" w:type="dxa"/>
          <w:tcBorders>
            <w:top w:val="single" w:sz="4" w:space="0" w:color="000000"/>
            <w:left w:val="single" w:sz="4" w:space="0" w:color="000000"/>
            <w:bottom w:val="single" w:sz="4" w:space="0" w:color="000000"/>
            <w:right w:val="single" w:sz="4" w:space="0" w:color="000000"/>
          </w:tcBorders>
        </w:tcPr>
        <w:p w14:paraId="1EDB66D6" w14:textId="77777777" w:rsidR="00222948" w:rsidRPr="009A57A6" w:rsidRDefault="00222948" w:rsidP="00222948">
          <w:pPr>
            <w:pStyle w:val="TableParagraph"/>
            <w:kinsoku w:val="0"/>
            <w:overflowPunct w:val="0"/>
            <w:spacing w:before="4" w:line="140" w:lineRule="exact"/>
            <w:rPr>
              <w:sz w:val="14"/>
              <w:szCs w:val="14"/>
              <w:highlight w:val="yellow"/>
              <w:lang w:val="es-CL"/>
            </w:rPr>
          </w:pPr>
        </w:p>
        <w:p w14:paraId="6204F23D" w14:textId="77777777" w:rsidR="00222948" w:rsidRPr="009A57A6" w:rsidRDefault="00222948" w:rsidP="00222948">
          <w:pPr>
            <w:pStyle w:val="TableParagraph"/>
            <w:kinsoku w:val="0"/>
            <w:overflowPunct w:val="0"/>
            <w:spacing w:line="200" w:lineRule="exact"/>
            <w:rPr>
              <w:sz w:val="20"/>
              <w:szCs w:val="20"/>
              <w:highlight w:val="yellow"/>
              <w:lang w:val="es-CL"/>
            </w:rPr>
          </w:pPr>
        </w:p>
        <w:p w14:paraId="4B868A81" w14:textId="72CDE779" w:rsidR="00222948" w:rsidRPr="00882D5E" w:rsidRDefault="00222948" w:rsidP="00222948">
          <w:pPr>
            <w:pStyle w:val="TableParagraph"/>
            <w:kinsoku w:val="0"/>
            <w:overflowPunct w:val="0"/>
            <w:spacing w:before="1"/>
            <w:jc w:val="center"/>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1EDF5A5E"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D589" w14:textId="77777777" w:rsidR="00B43495" w:rsidRPr="00882D5E" w:rsidRDefault="00B43495" w:rsidP="00B43495">
    <w:pPr>
      <w:pStyle w:val="Encabezado"/>
      <w:rPr>
        <w:lang w:val="es-CL"/>
      </w:rPr>
    </w:pPr>
  </w:p>
  <w:p w14:paraId="2334D6C0" w14:textId="77777777" w:rsidR="0062774C" w:rsidRPr="000C2207" w:rsidRDefault="0062774C" w:rsidP="000C22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14255171">
    <w:abstractNumId w:val="13"/>
  </w:num>
  <w:num w:numId="2" w16cid:durableId="690376496">
    <w:abstractNumId w:val="33"/>
  </w:num>
  <w:num w:numId="3" w16cid:durableId="1725106042">
    <w:abstractNumId w:val="12"/>
  </w:num>
  <w:num w:numId="4" w16cid:durableId="1280330689">
    <w:abstractNumId w:val="40"/>
  </w:num>
  <w:num w:numId="5" w16cid:durableId="8604542">
    <w:abstractNumId w:val="40"/>
  </w:num>
  <w:num w:numId="6" w16cid:durableId="499782303">
    <w:abstractNumId w:val="39"/>
  </w:num>
  <w:num w:numId="7" w16cid:durableId="1974821925">
    <w:abstractNumId w:val="19"/>
  </w:num>
  <w:num w:numId="8" w16cid:durableId="364798185">
    <w:abstractNumId w:val="25"/>
  </w:num>
  <w:num w:numId="9" w16cid:durableId="656153872">
    <w:abstractNumId w:val="15"/>
  </w:num>
  <w:num w:numId="10" w16cid:durableId="1422722909">
    <w:abstractNumId w:val="17"/>
  </w:num>
  <w:num w:numId="11" w16cid:durableId="2005356779">
    <w:abstractNumId w:val="0"/>
    <w:lvlOverride w:ilvl="0">
      <w:lvl w:ilvl="0">
        <w:numFmt w:val="bullet"/>
        <w:lvlText w:val=""/>
        <w:legacy w:legacy="1" w:legacySpace="0" w:legacyIndent="360"/>
        <w:lvlJc w:val="left"/>
        <w:rPr>
          <w:rFonts w:ascii="Symbol" w:hAnsi="Symbol" w:hint="default"/>
        </w:rPr>
      </w:lvl>
    </w:lvlOverride>
  </w:num>
  <w:num w:numId="12" w16cid:durableId="1190216094">
    <w:abstractNumId w:val="29"/>
  </w:num>
  <w:num w:numId="13" w16cid:durableId="847718464">
    <w:abstractNumId w:val="8"/>
  </w:num>
  <w:num w:numId="14" w16cid:durableId="1886335870">
    <w:abstractNumId w:val="27"/>
  </w:num>
  <w:num w:numId="15" w16cid:durableId="1148933975">
    <w:abstractNumId w:val="18"/>
  </w:num>
  <w:num w:numId="16" w16cid:durableId="628366189">
    <w:abstractNumId w:val="42"/>
  </w:num>
  <w:num w:numId="17" w16cid:durableId="1688142319">
    <w:abstractNumId w:val="37"/>
  </w:num>
  <w:num w:numId="18" w16cid:durableId="1818571427">
    <w:abstractNumId w:val="5"/>
  </w:num>
  <w:num w:numId="19" w16cid:durableId="1726642748">
    <w:abstractNumId w:val="38"/>
  </w:num>
  <w:num w:numId="20" w16cid:durableId="94325359">
    <w:abstractNumId w:val="9"/>
  </w:num>
  <w:num w:numId="21" w16cid:durableId="1489206113">
    <w:abstractNumId w:val="14"/>
  </w:num>
  <w:num w:numId="22" w16cid:durableId="160437862">
    <w:abstractNumId w:val="20"/>
  </w:num>
  <w:num w:numId="23" w16cid:durableId="153954506">
    <w:abstractNumId w:val="10"/>
  </w:num>
  <w:num w:numId="24" w16cid:durableId="1087966143">
    <w:abstractNumId w:val="31"/>
  </w:num>
  <w:num w:numId="25" w16cid:durableId="87044944">
    <w:abstractNumId w:val="45"/>
  </w:num>
  <w:num w:numId="26" w16cid:durableId="1460880158">
    <w:abstractNumId w:val="23"/>
  </w:num>
  <w:num w:numId="27" w16cid:durableId="1811363631">
    <w:abstractNumId w:val="43"/>
  </w:num>
  <w:num w:numId="28" w16cid:durableId="1568766512">
    <w:abstractNumId w:val="32"/>
  </w:num>
  <w:num w:numId="29" w16cid:durableId="1333800891">
    <w:abstractNumId w:val="21"/>
  </w:num>
  <w:num w:numId="30" w16cid:durableId="743065635">
    <w:abstractNumId w:val="16"/>
  </w:num>
  <w:num w:numId="31" w16cid:durableId="1957639535">
    <w:abstractNumId w:val="22"/>
  </w:num>
  <w:num w:numId="32" w16cid:durableId="1636326479">
    <w:abstractNumId w:val="6"/>
  </w:num>
  <w:num w:numId="33" w16cid:durableId="714236274">
    <w:abstractNumId w:val="24"/>
  </w:num>
  <w:num w:numId="34" w16cid:durableId="1413316544">
    <w:abstractNumId w:val="35"/>
  </w:num>
  <w:num w:numId="35" w16cid:durableId="1044670299">
    <w:abstractNumId w:val="7"/>
  </w:num>
  <w:num w:numId="36" w16cid:durableId="1467237681">
    <w:abstractNumId w:val="11"/>
  </w:num>
  <w:num w:numId="37" w16cid:durableId="753085569">
    <w:abstractNumId w:val="26"/>
  </w:num>
  <w:num w:numId="38" w16cid:durableId="245696307">
    <w:abstractNumId w:val="36"/>
  </w:num>
  <w:num w:numId="39" w16cid:durableId="1361861791">
    <w:abstractNumId w:val="1"/>
  </w:num>
  <w:num w:numId="40" w16cid:durableId="1204948657">
    <w:abstractNumId w:val="2"/>
  </w:num>
  <w:num w:numId="41" w16cid:durableId="1289775862">
    <w:abstractNumId w:val="3"/>
  </w:num>
  <w:num w:numId="42" w16cid:durableId="1268460695">
    <w:abstractNumId w:val="4"/>
  </w:num>
  <w:num w:numId="43" w16cid:durableId="1933539804">
    <w:abstractNumId w:val="44"/>
  </w:num>
  <w:num w:numId="44" w16cid:durableId="1720862160">
    <w:abstractNumId w:val="28"/>
  </w:num>
  <w:num w:numId="45" w16cid:durableId="2098599653">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5B2D"/>
    <w:rsid w:val="00010CE6"/>
    <w:rsid w:val="000171AB"/>
    <w:rsid w:val="00023444"/>
    <w:rsid w:val="00025BB9"/>
    <w:rsid w:val="0003476B"/>
    <w:rsid w:val="000358D7"/>
    <w:rsid w:val="00037722"/>
    <w:rsid w:val="00044516"/>
    <w:rsid w:val="00044590"/>
    <w:rsid w:val="000474FF"/>
    <w:rsid w:val="00055CF2"/>
    <w:rsid w:val="0006360B"/>
    <w:rsid w:val="0006399A"/>
    <w:rsid w:val="00065E4F"/>
    <w:rsid w:val="00066EEF"/>
    <w:rsid w:val="000679D0"/>
    <w:rsid w:val="000713D0"/>
    <w:rsid w:val="0007643C"/>
    <w:rsid w:val="00086A4C"/>
    <w:rsid w:val="000874C0"/>
    <w:rsid w:val="0009078C"/>
    <w:rsid w:val="00092FF5"/>
    <w:rsid w:val="000941D8"/>
    <w:rsid w:val="000A0CB1"/>
    <w:rsid w:val="000A679E"/>
    <w:rsid w:val="000B0C6B"/>
    <w:rsid w:val="000B4E8A"/>
    <w:rsid w:val="000B5BCA"/>
    <w:rsid w:val="000B6FCF"/>
    <w:rsid w:val="000C2207"/>
    <w:rsid w:val="000C23BF"/>
    <w:rsid w:val="000C3ACD"/>
    <w:rsid w:val="000C5A51"/>
    <w:rsid w:val="000C6B2D"/>
    <w:rsid w:val="000D10E7"/>
    <w:rsid w:val="000D3065"/>
    <w:rsid w:val="000D489A"/>
    <w:rsid w:val="000D4C87"/>
    <w:rsid w:val="000D4F0C"/>
    <w:rsid w:val="000D6E17"/>
    <w:rsid w:val="000D7C1F"/>
    <w:rsid w:val="000E0A87"/>
    <w:rsid w:val="000E2F5D"/>
    <w:rsid w:val="000E64C6"/>
    <w:rsid w:val="000F234C"/>
    <w:rsid w:val="000F3D9A"/>
    <w:rsid w:val="00100972"/>
    <w:rsid w:val="00114A74"/>
    <w:rsid w:val="001172D4"/>
    <w:rsid w:val="00117C0B"/>
    <w:rsid w:val="0012025F"/>
    <w:rsid w:val="00120CDB"/>
    <w:rsid w:val="00121124"/>
    <w:rsid w:val="00123C00"/>
    <w:rsid w:val="0012792A"/>
    <w:rsid w:val="001309A8"/>
    <w:rsid w:val="00143ADF"/>
    <w:rsid w:val="00150306"/>
    <w:rsid w:val="00156C23"/>
    <w:rsid w:val="001658D3"/>
    <w:rsid w:val="0017314B"/>
    <w:rsid w:val="001768CF"/>
    <w:rsid w:val="00182185"/>
    <w:rsid w:val="0018549E"/>
    <w:rsid w:val="00186EE2"/>
    <w:rsid w:val="00187908"/>
    <w:rsid w:val="00194500"/>
    <w:rsid w:val="00196D94"/>
    <w:rsid w:val="001A0382"/>
    <w:rsid w:val="001A04A8"/>
    <w:rsid w:val="001A18B5"/>
    <w:rsid w:val="001A5E8C"/>
    <w:rsid w:val="001A62A4"/>
    <w:rsid w:val="001A6489"/>
    <w:rsid w:val="001A67A7"/>
    <w:rsid w:val="001A798F"/>
    <w:rsid w:val="001B0209"/>
    <w:rsid w:val="001B26B2"/>
    <w:rsid w:val="001B511E"/>
    <w:rsid w:val="001B5C34"/>
    <w:rsid w:val="001C4B3E"/>
    <w:rsid w:val="001D1EA3"/>
    <w:rsid w:val="001D39F7"/>
    <w:rsid w:val="001D612C"/>
    <w:rsid w:val="001E3BA3"/>
    <w:rsid w:val="001E4A19"/>
    <w:rsid w:val="001E7681"/>
    <w:rsid w:val="001F3983"/>
    <w:rsid w:val="001F40A6"/>
    <w:rsid w:val="001F7497"/>
    <w:rsid w:val="001F7B0E"/>
    <w:rsid w:val="002064F9"/>
    <w:rsid w:val="00210218"/>
    <w:rsid w:val="00212E17"/>
    <w:rsid w:val="002140A9"/>
    <w:rsid w:val="0021477F"/>
    <w:rsid w:val="00215E9E"/>
    <w:rsid w:val="00216771"/>
    <w:rsid w:val="00217855"/>
    <w:rsid w:val="00222948"/>
    <w:rsid w:val="00222992"/>
    <w:rsid w:val="0022709F"/>
    <w:rsid w:val="00232BA3"/>
    <w:rsid w:val="002344F1"/>
    <w:rsid w:val="00235277"/>
    <w:rsid w:val="00241678"/>
    <w:rsid w:val="00241C1B"/>
    <w:rsid w:val="0024562B"/>
    <w:rsid w:val="00251396"/>
    <w:rsid w:val="002530BE"/>
    <w:rsid w:val="00253CF4"/>
    <w:rsid w:val="00256211"/>
    <w:rsid w:val="00256BFE"/>
    <w:rsid w:val="002576B5"/>
    <w:rsid w:val="00260A7D"/>
    <w:rsid w:val="00271B7F"/>
    <w:rsid w:val="00290D3B"/>
    <w:rsid w:val="0029124A"/>
    <w:rsid w:val="002A7FEC"/>
    <w:rsid w:val="002B01AC"/>
    <w:rsid w:val="002B2609"/>
    <w:rsid w:val="002B33CB"/>
    <w:rsid w:val="002B4A50"/>
    <w:rsid w:val="002B4E90"/>
    <w:rsid w:val="002C1172"/>
    <w:rsid w:val="002C41A2"/>
    <w:rsid w:val="002C5AC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829"/>
    <w:rsid w:val="0032712F"/>
    <w:rsid w:val="003309FD"/>
    <w:rsid w:val="0033103F"/>
    <w:rsid w:val="00335426"/>
    <w:rsid w:val="003408F8"/>
    <w:rsid w:val="0034212C"/>
    <w:rsid w:val="003453F0"/>
    <w:rsid w:val="00354E31"/>
    <w:rsid w:val="00357408"/>
    <w:rsid w:val="0036473F"/>
    <w:rsid w:val="00367B9A"/>
    <w:rsid w:val="00377C35"/>
    <w:rsid w:val="0038013D"/>
    <w:rsid w:val="003819E9"/>
    <w:rsid w:val="003834BD"/>
    <w:rsid w:val="00390651"/>
    <w:rsid w:val="00395008"/>
    <w:rsid w:val="00395635"/>
    <w:rsid w:val="0039664D"/>
    <w:rsid w:val="003B2BF6"/>
    <w:rsid w:val="003B2C55"/>
    <w:rsid w:val="003B7286"/>
    <w:rsid w:val="003C24DE"/>
    <w:rsid w:val="003C6788"/>
    <w:rsid w:val="003D1246"/>
    <w:rsid w:val="003D1374"/>
    <w:rsid w:val="003D1F8B"/>
    <w:rsid w:val="003D42E1"/>
    <w:rsid w:val="003E533B"/>
    <w:rsid w:val="003E68A8"/>
    <w:rsid w:val="003F1690"/>
    <w:rsid w:val="003F4ACF"/>
    <w:rsid w:val="003F5A7A"/>
    <w:rsid w:val="00400A1C"/>
    <w:rsid w:val="004027D9"/>
    <w:rsid w:val="0040365F"/>
    <w:rsid w:val="00406CAF"/>
    <w:rsid w:val="00410372"/>
    <w:rsid w:val="00412AA3"/>
    <w:rsid w:val="00415482"/>
    <w:rsid w:val="00426E98"/>
    <w:rsid w:val="00427C49"/>
    <w:rsid w:val="00431231"/>
    <w:rsid w:val="00431326"/>
    <w:rsid w:val="00433EC2"/>
    <w:rsid w:val="00441029"/>
    <w:rsid w:val="004426FC"/>
    <w:rsid w:val="00446FA0"/>
    <w:rsid w:val="004517C1"/>
    <w:rsid w:val="004535B5"/>
    <w:rsid w:val="0045652A"/>
    <w:rsid w:val="00457CC7"/>
    <w:rsid w:val="00460111"/>
    <w:rsid w:val="00461BCA"/>
    <w:rsid w:val="004627AB"/>
    <w:rsid w:val="00467D89"/>
    <w:rsid w:val="0047556A"/>
    <w:rsid w:val="0047638E"/>
    <w:rsid w:val="00482A1A"/>
    <w:rsid w:val="00483020"/>
    <w:rsid w:val="0048328A"/>
    <w:rsid w:val="00484B53"/>
    <w:rsid w:val="00485750"/>
    <w:rsid w:val="00486B04"/>
    <w:rsid w:val="004926C4"/>
    <w:rsid w:val="00495EA3"/>
    <w:rsid w:val="004A16B8"/>
    <w:rsid w:val="004A3B3C"/>
    <w:rsid w:val="004A438F"/>
    <w:rsid w:val="004A67D1"/>
    <w:rsid w:val="004B0095"/>
    <w:rsid w:val="004B023F"/>
    <w:rsid w:val="004B11C0"/>
    <w:rsid w:val="004B1D21"/>
    <w:rsid w:val="004B292E"/>
    <w:rsid w:val="004B2F08"/>
    <w:rsid w:val="004B5BCB"/>
    <w:rsid w:val="004B6FC5"/>
    <w:rsid w:val="004B728B"/>
    <w:rsid w:val="004C1711"/>
    <w:rsid w:val="004C3255"/>
    <w:rsid w:val="004C5CEA"/>
    <w:rsid w:val="004C72D9"/>
    <w:rsid w:val="004C7477"/>
    <w:rsid w:val="004D06C4"/>
    <w:rsid w:val="004D3249"/>
    <w:rsid w:val="004D4112"/>
    <w:rsid w:val="004E02B6"/>
    <w:rsid w:val="004E0FDE"/>
    <w:rsid w:val="004E1071"/>
    <w:rsid w:val="004F0203"/>
    <w:rsid w:val="004F793A"/>
    <w:rsid w:val="00501015"/>
    <w:rsid w:val="00502398"/>
    <w:rsid w:val="00503348"/>
    <w:rsid w:val="00506496"/>
    <w:rsid w:val="00507A73"/>
    <w:rsid w:val="00510342"/>
    <w:rsid w:val="005103BC"/>
    <w:rsid w:val="00517A2B"/>
    <w:rsid w:val="0052791A"/>
    <w:rsid w:val="00532ABF"/>
    <w:rsid w:val="005340EE"/>
    <w:rsid w:val="00542AFA"/>
    <w:rsid w:val="00543D7A"/>
    <w:rsid w:val="005463D2"/>
    <w:rsid w:val="00547616"/>
    <w:rsid w:val="005524AC"/>
    <w:rsid w:val="005525B9"/>
    <w:rsid w:val="005540C2"/>
    <w:rsid w:val="00554542"/>
    <w:rsid w:val="00555542"/>
    <w:rsid w:val="0055635C"/>
    <w:rsid w:val="00561469"/>
    <w:rsid w:val="00562B86"/>
    <w:rsid w:val="00562F57"/>
    <w:rsid w:val="00563F54"/>
    <w:rsid w:val="005652A2"/>
    <w:rsid w:val="0057201A"/>
    <w:rsid w:val="00575E91"/>
    <w:rsid w:val="0057688D"/>
    <w:rsid w:val="005808D6"/>
    <w:rsid w:val="00580A17"/>
    <w:rsid w:val="00586A33"/>
    <w:rsid w:val="00591594"/>
    <w:rsid w:val="00592BAC"/>
    <w:rsid w:val="00597E9E"/>
    <w:rsid w:val="005A0C2F"/>
    <w:rsid w:val="005A1EE5"/>
    <w:rsid w:val="005A476B"/>
    <w:rsid w:val="005A68F9"/>
    <w:rsid w:val="005A7758"/>
    <w:rsid w:val="005A7868"/>
    <w:rsid w:val="005C4E04"/>
    <w:rsid w:val="005E03D7"/>
    <w:rsid w:val="005E0810"/>
    <w:rsid w:val="005E109A"/>
    <w:rsid w:val="005E540A"/>
    <w:rsid w:val="005F073E"/>
    <w:rsid w:val="005F2A7A"/>
    <w:rsid w:val="005F4901"/>
    <w:rsid w:val="00601E1F"/>
    <w:rsid w:val="00604D30"/>
    <w:rsid w:val="006078A6"/>
    <w:rsid w:val="00610428"/>
    <w:rsid w:val="00615628"/>
    <w:rsid w:val="0061578C"/>
    <w:rsid w:val="006235ED"/>
    <w:rsid w:val="006257C1"/>
    <w:rsid w:val="006266F9"/>
    <w:rsid w:val="0062774C"/>
    <w:rsid w:val="006300EB"/>
    <w:rsid w:val="006372E5"/>
    <w:rsid w:val="006442C7"/>
    <w:rsid w:val="00644DAB"/>
    <w:rsid w:val="00653481"/>
    <w:rsid w:val="006617D8"/>
    <w:rsid w:val="006660C1"/>
    <w:rsid w:val="006668D0"/>
    <w:rsid w:val="00670990"/>
    <w:rsid w:val="00670F8C"/>
    <w:rsid w:val="00671903"/>
    <w:rsid w:val="00672A11"/>
    <w:rsid w:val="00675DC4"/>
    <w:rsid w:val="0068383F"/>
    <w:rsid w:val="006941EA"/>
    <w:rsid w:val="006A29CA"/>
    <w:rsid w:val="006A5F11"/>
    <w:rsid w:val="006A63A1"/>
    <w:rsid w:val="006A735B"/>
    <w:rsid w:val="006B094C"/>
    <w:rsid w:val="006B2D24"/>
    <w:rsid w:val="006B2EE8"/>
    <w:rsid w:val="006B550C"/>
    <w:rsid w:val="006B70E4"/>
    <w:rsid w:val="006B773B"/>
    <w:rsid w:val="006C42DB"/>
    <w:rsid w:val="006D07E9"/>
    <w:rsid w:val="006D2D74"/>
    <w:rsid w:val="006D6A3D"/>
    <w:rsid w:val="006D79EE"/>
    <w:rsid w:val="006F0CFD"/>
    <w:rsid w:val="006F4806"/>
    <w:rsid w:val="007103F3"/>
    <w:rsid w:val="00710600"/>
    <w:rsid w:val="0071350F"/>
    <w:rsid w:val="00716D49"/>
    <w:rsid w:val="00721575"/>
    <w:rsid w:val="00722FC8"/>
    <w:rsid w:val="00723C9E"/>
    <w:rsid w:val="00734CEE"/>
    <w:rsid w:val="00735876"/>
    <w:rsid w:val="0073765D"/>
    <w:rsid w:val="00742E08"/>
    <w:rsid w:val="00744323"/>
    <w:rsid w:val="00764190"/>
    <w:rsid w:val="00772CD9"/>
    <w:rsid w:val="007743E1"/>
    <w:rsid w:val="007801FE"/>
    <w:rsid w:val="00780745"/>
    <w:rsid w:val="007839E0"/>
    <w:rsid w:val="0078449B"/>
    <w:rsid w:val="00786673"/>
    <w:rsid w:val="007871AB"/>
    <w:rsid w:val="0078737F"/>
    <w:rsid w:val="0079008E"/>
    <w:rsid w:val="00790EEE"/>
    <w:rsid w:val="00792ADB"/>
    <w:rsid w:val="00797662"/>
    <w:rsid w:val="007A01E4"/>
    <w:rsid w:val="007A2F96"/>
    <w:rsid w:val="007A3600"/>
    <w:rsid w:val="007A3FA9"/>
    <w:rsid w:val="007A66D3"/>
    <w:rsid w:val="007A6E48"/>
    <w:rsid w:val="007B09C1"/>
    <w:rsid w:val="007B47D7"/>
    <w:rsid w:val="007C0A57"/>
    <w:rsid w:val="007C7E8A"/>
    <w:rsid w:val="007D1432"/>
    <w:rsid w:val="007D1AC0"/>
    <w:rsid w:val="007D470C"/>
    <w:rsid w:val="007E0D3C"/>
    <w:rsid w:val="007E174E"/>
    <w:rsid w:val="007E1F7C"/>
    <w:rsid w:val="007E38B3"/>
    <w:rsid w:val="007E3C73"/>
    <w:rsid w:val="007E3E38"/>
    <w:rsid w:val="007E46D2"/>
    <w:rsid w:val="007E72FC"/>
    <w:rsid w:val="007F17AF"/>
    <w:rsid w:val="00800257"/>
    <w:rsid w:val="00805F4F"/>
    <w:rsid w:val="00806BE0"/>
    <w:rsid w:val="008107AC"/>
    <w:rsid w:val="00810B6C"/>
    <w:rsid w:val="00811CA0"/>
    <w:rsid w:val="00814635"/>
    <w:rsid w:val="008202ED"/>
    <w:rsid w:val="00830F56"/>
    <w:rsid w:val="00834B4F"/>
    <w:rsid w:val="00835333"/>
    <w:rsid w:val="008418BB"/>
    <w:rsid w:val="008646D3"/>
    <w:rsid w:val="00866C57"/>
    <w:rsid w:val="00874E7A"/>
    <w:rsid w:val="00875022"/>
    <w:rsid w:val="008765A9"/>
    <w:rsid w:val="008774E1"/>
    <w:rsid w:val="00880C10"/>
    <w:rsid w:val="008854EF"/>
    <w:rsid w:val="0089314C"/>
    <w:rsid w:val="00895070"/>
    <w:rsid w:val="008A0101"/>
    <w:rsid w:val="008A71F7"/>
    <w:rsid w:val="008B0E10"/>
    <w:rsid w:val="008B2BBC"/>
    <w:rsid w:val="008B6099"/>
    <w:rsid w:val="008B6AB4"/>
    <w:rsid w:val="008B6F13"/>
    <w:rsid w:val="008B7052"/>
    <w:rsid w:val="008C5587"/>
    <w:rsid w:val="008D00A8"/>
    <w:rsid w:val="008D5A76"/>
    <w:rsid w:val="008D6327"/>
    <w:rsid w:val="008D6C7C"/>
    <w:rsid w:val="008E317F"/>
    <w:rsid w:val="008E49C1"/>
    <w:rsid w:val="008E7F95"/>
    <w:rsid w:val="008F32BF"/>
    <w:rsid w:val="008F38F2"/>
    <w:rsid w:val="009010AE"/>
    <w:rsid w:val="0090490D"/>
    <w:rsid w:val="009050DF"/>
    <w:rsid w:val="00905CAD"/>
    <w:rsid w:val="009068C6"/>
    <w:rsid w:val="0090742D"/>
    <w:rsid w:val="00907FE4"/>
    <w:rsid w:val="00914FFF"/>
    <w:rsid w:val="00915B34"/>
    <w:rsid w:val="009225A6"/>
    <w:rsid w:val="009247D3"/>
    <w:rsid w:val="00927824"/>
    <w:rsid w:val="00930E5E"/>
    <w:rsid w:val="0093231A"/>
    <w:rsid w:val="00937B42"/>
    <w:rsid w:val="00937FB1"/>
    <w:rsid w:val="0094149C"/>
    <w:rsid w:val="00944005"/>
    <w:rsid w:val="00944141"/>
    <w:rsid w:val="0095298E"/>
    <w:rsid w:val="009549EA"/>
    <w:rsid w:val="00955354"/>
    <w:rsid w:val="00956986"/>
    <w:rsid w:val="00957761"/>
    <w:rsid w:val="009631C3"/>
    <w:rsid w:val="00964CDC"/>
    <w:rsid w:val="00970763"/>
    <w:rsid w:val="00971763"/>
    <w:rsid w:val="0098198A"/>
    <w:rsid w:val="00983B20"/>
    <w:rsid w:val="00986A56"/>
    <w:rsid w:val="00986D0D"/>
    <w:rsid w:val="00990EC1"/>
    <w:rsid w:val="00992F6F"/>
    <w:rsid w:val="009932C2"/>
    <w:rsid w:val="00993DA3"/>
    <w:rsid w:val="009971C5"/>
    <w:rsid w:val="009A06E0"/>
    <w:rsid w:val="009A5FEE"/>
    <w:rsid w:val="009B03C6"/>
    <w:rsid w:val="009C0F91"/>
    <w:rsid w:val="009C4414"/>
    <w:rsid w:val="009C4E49"/>
    <w:rsid w:val="009C5240"/>
    <w:rsid w:val="009C6329"/>
    <w:rsid w:val="009D0374"/>
    <w:rsid w:val="009D10A2"/>
    <w:rsid w:val="009D3371"/>
    <w:rsid w:val="009D69C0"/>
    <w:rsid w:val="009E1D88"/>
    <w:rsid w:val="009E234F"/>
    <w:rsid w:val="009E30D5"/>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BB6"/>
    <w:rsid w:val="00A30133"/>
    <w:rsid w:val="00A36D35"/>
    <w:rsid w:val="00A4077D"/>
    <w:rsid w:val="00A43FBE"/>
    <w:rsid w:val="00A444E1"/>
    <w:rsid w:val="00A4562B"/>
    <w:rsid w:val="00A45FC4"/>
    <w:rsid w:val="00A46118"/>
    <w:rsid w:val="00A50F38"/>
    <w:rsid w:val="00A51EFD"/>
    <w:rsid w:val="00A532E6"/>
    <w:rsid w:val="00A5665C"/>
    <w:rsid w:val="00A612F8"/>
    <w:rsid w:val="00A629F4"/>
    <w:rsid w:val="00A64F46"/>
    <w:rsid w:val="00A741CB"/>
    <w:rsid w:val="00A74997"/>
    <w:rsid w:val="00A80ADD"/>
    <w:rsid w:val="00A9213B"/>
    <w:rsid w:val="00A961AA"/>
    <w:rsid w:val="00AA1F82"/>
    <w:rsid w:val="00AA366A"/>
    <w:rsid w:val="00AA36EE"/>
    <w:rsid w:val="00AA4DE0"/>
    <w:rsid w:val="00AB0172"/>
    <w:rsid w:val="00AB243D"/>
    <w:rsid w:val="00AB35B7"/>
    <w:rsid w:val="00AB7302"/>
    <w:rsid w:val="00AC4592"/>
    <w:rsid w:val="00AC4A16"/>
    <w:rsid w:val="00AC5C30"/>
    <w:rsid w:val="00AD2622"/>
    <w:rsid w:val="00AD26EE"/>
    <w:rsid w:val="00AD7337"/>
    <w:rsid w:val="00AE10C8"/>
    <w:rsid w:val="00AE3003"/>
    <w:rsid w:val="00AE3F9A"/>
    <w:rsid w:val="00AF1A19"/>
    <w:rsid w:val="00AF4352"/>
    <w:rsid w:val="00AF5622"/>
    <w:rsid w:val="00B01E88"/>
    <w:rsid w:val="00B05AFD"/>
    <w:rsid w:val="00B05B43"/>
    <w:rsid w:val="00B068B6"/>
    <w:rsid w:val="00B06BEB"/>
    <w:rsid w:val="00B120E9"/>
    <w:rsid w:val="00B15473"/>
    <w:rsid w:val="00B156EE"/>
    <w:rsid w:val="00B22760"/>
    <w:rsid w:val="00B27B60"/>
    <w:rsid w:val="00B362CB"/>
    <w:rsid w:val="00B3649C"/>
    <w:rsid w:val="00B4256F"/>
    <w:rsid w:val="00B43495"/>
    <w:rsid w:val="00B47517"/>
    <w:rsid w:val="00B56706"/>
    <w:rsid w:val="00B64DBF"/>
    <w:rsid w:val="00B73622"/>
    <w:rsid w:val="00B74130"/>
    <w:rsid w:val="00B743FD"/>
    <w:rsid w:val="00B74946"/>
    <w:rsid w:val="00B77C4B"/>
    <w:rsid w:val="00B840F4"/>
    <w:rsid w:val="00B85BAB"/>
    <w:rsid w:val="00B86C6B"/>
    <w:rsid w:val="00B973CD"/>
    <w:rsid w:val="00B97BB5"/>
    <w:rsid w:val="00BA4579"/>
    <w:rsid w:val="00BB38EF"/>
    <w:rsid w:val="00BB402C"/>
    <w:rsid w:val="00BB5361"/>
    <w:rsid w:val="00BC1DE0"/>
    <w:rsid w:val="00BC2CD1"/>
    <w:rsid w:val="00BD786F"/>
    <w:rsid w:val="00BE3456"/>
    <w:rsid w:val="00BE563E"/>
    <w:rsid w:val="00BE56ED"/>
    <w:rsid w:val="00BE74B2"/>
    <w:rsid w:val="00C003F4"/>
    <w:rsid w:val="00C01799"/>
    <w:rsid w:val="00C01AB8"/>
    <w:rsid w:val="00C11811"/>
    <w:rsid w:val="00C156F1"/>
    <w:rsid w:val="00C15C8F"/>
    <w:rsid w:val="00C2437B"/>
    <w:rsid w:val="00C2729C"/>
    <w:rsid w:val="00C34CEE"/>
    <w:rsid w:val="00C43417"/>
    <w:rsid w:val="00C43FBA"/>
    <w:rsid w:val="00C46DA4"/>
    <w:rsid w:val="00C5078D"/>
    <w:rsid w:val="00C51FEF"/>
    <w:rsid w:val="00C54F02"/>
    <w:rsid w:val="00C56345"/>
    <w:rsid w:val="00C564A7"/>
    <w:rsid w:val="00C569E4"/>
    <w:rsid w:val="00C56AA2"/>
    <w:rsid w:val="00C602A5"/>
    <w:rsid w:val="00C63B4B"/>
    <w:rsid w:val="00C666A3"/>
    <w:rsid w:val="00C702BB"/>
    <w:rsid w:val="00C77E64"/>
    <w:rsid w:val="00C813DB"/>
    <w:rsid w:val="00C81829"/>
    <w:rsid w:val="00C818A3"/>
    <w:rsid w:val="00C82A90"/>
    <w:rsid w:val="00C84EFA"/>
    <w:rsid w:val="00C865A3"/>
    <w:rsid w:val="00C900C8"/>
    <w:rsid w:val="00C91A94"/>
    <w:rsid w:val="00C92F0C"/>
    <w:rsid w:val="00C93759"/>
    <w:rsid w:val="00C93D16"/>
    <w:rsid w:val="00C949C8"/>
    <w:rsid w:val="00CA25D2"/>
    <w:rsid w:val="00CA262A"/>
    <w:rsid w:val="00CA7499"/>
    <w:rsid w:val="00CA7551"/>
    <w:rsid w:val="00CB6BF6"/>
    <w:rsid w:val="00CC550C"/>
    <w:rsid w:val="00CD2333"/>
    <w:rsid w:val="00CD2796"/>
    <w:rsid w:val="00CD4AFE"/>
    <w:rsid w:val="00CD56B5"/>
    <w:rsid w:val="00CD79AE"/>
    <w:rsid w:val="00CD7A84"/>
    <w:rsid w:val="00CE2417"/>
    <w:rsid w:val="00CE2CC8"/>
    <w:rsid w:val="00CE39C1"/>
    <w:rsid w:val="00CE69DC"/>
    <w:rsid w:val="00CE6BDD"/>
    <w:rsid w:val="00CF26E6"/>
    <w:rsid w:val="00CF28DF"/>
    <w:rsid w:val="00CF33DB"/>
    <w:rsid w:val="00D01BF4"/>
    <w:rsid w:val="00D0337D"/>
    <w:rsid w:val="00D0610A"/>
    <w:rsid w:val="00D12F10"/>
    <w:rsid w:val="00D1304C"/>
    <w:rsid w:val="00D20B9A"/>
    <w:rsid w:val="00D2599C"/>
    <w:rsid w:val="00D314DA"/>
    <w:rsid w:val="00D32542"/>
    <w:rsid w:val="00D3260D"/>
    <w:rsid w:val="00D36BB4"/>
    <w:rsid w:val="00D37DF0"/>
    <w:rsid w:val="00D463E1"/>
    <w:rsid w:val="00D47D41"/>
    <w:rsid w:val="00D547A3"/>
    <w:rsid w:val="00D60096"/>
    <w:rsid w:val="00D619A9"/>
    <w:rsid w:val="00D72CD5"/>
    <w:rsid w:val="00D75CDF"/>
    <w:rsid w:val="00D87151"/>
    <w:rsid w:val="00D87A33"/>
    <w:rsid w:val="00D90BE4"/>
    <w:rsid w:val="00D91295"/>
    <w:rsid w:val="00D92C6E"/>
    <w:rsid w:val="00D93DA1"/>
    <w:rsid w:val="00DA29B4"/>
    <w:rsid w:val="00DA2FA2"/>
    <w:rsid w:val="00DA39CD"/>
    <w:rsid w:val="00DB02AE"/>
    <w:rsid w:val="00DB13E9"/>
    <w:rsid w:val="00DB4F99"/>
    <w:rsid w:val="00DB5B64"/>
    <w:rsid w:val="00DB5E3A"/>
    <w:rsid w:val="00DB634A"/>
    <w:rsid w:val="00DB74D4"/>
    <w:rsid w:val="00DC4C73"/>
    <w:rsid w:val="00DC52A8"/>
    <w:rsid w:val="00DD1709"/>
    <w:rsid w:val="00DD2439"/>
    <w:rsid w:val="00DD5E4F"/>
    <w:rsid w:val="00DE5566"/>
    <w:rsid w:val="00DF20AC"/>
    <w:rsid w:val="00DF4871"/>
    <w:rsid w:val="00DF4F72"/>
    <w:rsid w:val="00E107C9"/>
    <w:rsid w:val="00E14B39"/>
    <w:rsid w:val="00E21A94"/>
    <w:rsid w:val="00E27F71"/>
    <w:rsid w:val="00E32C12"/>
    <w:rsid w:val="00E3477E"/>
    <w:rsid w:val="00E35BF9"/>
    <w:rsid w:val="00E35C0A"/>
    <w:rsid w:val="00E4098D"/>
    <w:rsid w:val="00E41BE5"/>
    <w:rsid w:val="00E51AB0"/>
    <w:rsid w:val="00E520C9"/>
    <w:rsid w:val="00E527E6"/>
    <w:rsid w:val="00E67F53"/>
    <w:rsid w:val="00E70F9D"/>
    <w:rsid w:val="00E7179F"/>
    <w:rsid w:val="00E80737"/>
    <w:rsid w:val="00E8160C"/>
    <w:rsid w:val="00E81738"/>
    <w:rsid w:val="00E817FB"/>
    <w:rsid w:val="00E81A76"/>
    <w:rsid w:val="00E8446D"/>
    <w:rsid w:val="00E8656F"/>
    <w:rsid w:val="00E92063"/>
    <w:rsid w:val="00E92913"/>
    <w:rsid w:val="00E950C3"/>
    <w:rsid w:val="00E969E3"/>
    <w:rsid w:val="00E96F16"/>
    <w:rsid w:val="00E97920"/>
    <w:rsid w:val="00EA1FBD"/>
    <w:rsid w:val="00EA2834"/>
    <w:rsid w:val="00EA7A1F"/>
    <w:rsid w:val="00EB111A"/>
    <w:rsid w:val="00EC6FFB"/>
    <w:rsid w:val="00ED0FEE"/>
    <w:rsid w:val="00ED71D7"/>
    <w:rsid w:val="00EE032A"/>
    <w:rsid w:val="00EE16E5"/>
    <w:rsid w:val="00EE2228"/>
    <w:rsid w:val="00EE3C9C"/>
    <w:rsid w:val="00EF101A"/>
    <w:rsid w:val="00EF5F65"/>
    <w:rsid w:val="00EF6ED9"/>
    <w:rsid w:val="00F021E4"/>
    <w:rsid w:val="00F02EE9"/>
    <w:rsid w:val="00F05B6F"/>
    <w:rsid w:val="00F073DD"/>
    <w:rsid w:val="00F11ADE"/>
    <w:rsid w:val="00F21FDF"/>
    <w:rsid w:val="00F2291A"/>
    <w:rsid w:val="00F31C34"/>
    <w:rsid w:val="00F441F7"/>
    <w:rsid w:val="00F45098"/>
    <w:rsid w:val="00F4587F"/>
    <w:rsid w:val="00F54583"/>
    <w:rsid w:val="00F5648D"/>
    <w:rsid w:val="00F61834"/>
    <w:rsid w:val="00F72AB9"/>
    <w:rsid w:val="00F770AD"/>
    <w:rsid w:val="00F802DD"/>
    <w:rsid w:val="00F81251"/>
    <w:rsid w:val="00F822B0"/>
    <w:rsid w:val="00F84DC4"/>
    <w:rsid w:val="00F85992"/>
    <w:rsid w:val="00F8623B"/>
    <w:rsid w:val="00F86535"/>
    <w:rsid w:val="00F86F66"/>
    <w:rsid w:val="00F940AC"/>
    <w:rsid w:val="00F96853"/>
    <w:rsid w:val="00FA5ADB"/>
    <w:rsid w:val="00FA6FD3"/>
    <w:rsid w:val="00FB01DA"/>
    <w:rsid w:val="00FB3D76"/>
    <w:rsid w:val="00FC6CAD"/>
    <w:rsid w:val="00FC6F3D"/>
    <w:rsid w:val="00FD1BE0"/>
    <w:rsid w:val="00FD405C"/>
    <w:rsid w:val="00FD78A8"/>
    <w:rsid w:val="00FE4CB4"/>
    <w:rsid w:val="00FE7D45"/>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BD79C"/>
  <w15:docId w15:val="{3BEBBF67-0F00-42BC-8144-9C434394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5E03D7"/>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1567108">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4743712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176112090">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2928980">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42591696">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DFC280-D15C-4E34-85A7-1A8F935CA67B}">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2.xml><?xml version="1.0" encoding="utf-8"?>
<ds:datastoreItem xmlns:ds="http://schemas.openxmlformats.org/officeDocument/2006/customXml" ds:itemID="{7F0AAF6D-9B9B-42C0-87E7-D2D2BC5218D1}">
  <ds:schemaRefs>
    <ds:schemaRef ds:uri="http://schemas.microsoft.com/sharepoint/v3/contenttype/forms"/>
  </ds:schemaRefs>
</ds:datastoreItem>
</file>

<file path=customXml/itemProps3.xml><?xml version="1.0" encoding="utf-8"?>
<ds:datastoreItem xmlns:ds="http://schemas.openxmlformats.org/officeDocument/2006/customXml" ds:itemID="{B642C65E-8478-4D4A-A9FE-4D42D181BD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88</TotalTime>
  <Pages>1</Pages>
  <Words>120</Words>
  <Characters>663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60</cp:revision>
  <cp:lastPrinted>2016-10-24T21:11:00Z</cp:lastPrinted>
  <dcterms:created xsi:type="dcterms:W3CDTF">2016-10-24T15:47:00Z</dcterms:created>
  <dcterms:modified xsi:type="dcterms:W3CDTF">2026-04-29T03:35:00Z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