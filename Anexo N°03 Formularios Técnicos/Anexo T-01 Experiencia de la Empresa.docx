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5C650" w14:textId="702955E6" w:rsidR="00CE39C1" w:rsidRDefault="00D1741F" w:rsidP="000E388D">
      <w:pPr>
        <w:pStyle w:val="Ttulo1"/>
        <w:ind w:left="360"/>
        <w:jc w:val="both"/>
        <w:rPr>
          <w:rFonts w:ascii="Arial Narrow" w:hAnsi="Arial Narrow"/>
        </w:rPr>
      </w:pPr>
      <w:bookmarkStart w:id="0" w:name="_Toc459295097"/>
      <w:r>
        <w:rPr>
          <w:rFonts w:ascii="Arial Narrow" w:hAnsi="Arial Narrow"/>
        </w:rPr>
        <w:t>Formulario T</w:t>
      </w:r>
      <w:r w:rsidR="003D1F8B">
        <w:rPr>
          <w:rFonts w:ascii="Arial Narrow" w:hAnsi="Arial Narrow"/>
        </w:rPr>
        <w:t xml:space="preserve">-01: </w:t>
      </w:r>
      <w:bookmarkEnd w:id="0"/>
      <w:r w:rsidR="00105261">
        <w:rPr>
          <w:rFonts w:ascii="Arial Narrow" w:hAnsi="Arial Narrow"/>
        </w:rPr>
        <w:t>Experiencia</w:t>
      </w:r>
      <w:r w:rsidR="00F21081">
        <w:rPr>
          <w:rFonts w:ascii="Arial Narrow" w:hAnsi="Arial Narrow"/>
        </w:rPr>
        <w:t xml:space="preserve"> de la Empresa</w:t>
      </w:r>
      <w:r w:rsidR="00105261">
        <w:rPr>
          <w:rFonts w:ascii="Arial Narrow" w:hAnsi="Arial Narrow"/>
        </w:rPr>
        <w:t xml:space="preserve"> </w:t>
      </w:r>
    </w:p>
    <w:p w14:paraId="0A0664E1" w14:textId="77777777" w:rsidR="005F5263" w:rsidRPr="005F5263" w:rsidRDefault="005F5263" w:rsidP="005F5263"/>
    <w:p w14:paraId="6CFF68F5" w14:textId="77777777" w:rsidR="005F5263" w:rsidRPr="005F5263" w:rsidRDefault="005F5263" w:rsidP="005F5263">
      <w:pPr>
        <w:pStyle w:val="Prrafodelista"/>
        <w:numPr>
          <w:ilvl w:val="0"/>
          <w:numId w:val="14"/>
        </w:numPr>
        <w:jc w:val="both"/>
        <w:rPr>
          <w:rFonts w:ascii="Arial" w:hAnsi="Arial" w:cs="Arial"/>
          <w:bCs/>
        </w:rPr>
      </w:pPr>
      <w:r w:rsidRPr="005F5263">
        <w:rPr>
          <w:rFonts w:ascii="Arial" w:hAnsi="Arial" w:cs="Arial"/>
          <w:bCs/>
        </w:rPr>
        <w:t>Antigüedad de la empresa. Entregar un breve perfil de la empresa. Esto incluirá al menos dirección, antigüedad, descripción general de actividades e infraestructura.</w:t>
      </w:r>
    </w:p>
    <w:p w14:paraId="1D6A7CF6" w14:textId="77777777" w:rsidR="005F5263" w:rsidRPr="005F5263" w:rsidRDefault="005F5263" w:rsidP="005F5263">
      <w:pPr>
        <w:pStyle w:val="Prrafodelista"/>
        <w:numPr>
          <w:ilvl w:val="0"/>
          <w:numId w:val="14"/>
        </w:numPr>
        <w:jc w:val="both"/>
        <w:rPr>
          <w:rFonts w:ascii="Arial" w:hAnsi="Arial" w:cs="Arial"/>
          <w:bCs/>
        </w:rPr>
      </w:pPr>
      <w:r w:rsidRPr="005F5263">
        <w:rPr>
          <w:rFonts w:ascii="Arial" w:hAnsi="Arial" w:cs="Arial"/>
          <w:bCs/>
        </w:rPr>
        <w:t>Perfil de la empresa.</w:t>
      </w:r>
    </w:p>
    <w:p w14:paraId="1948A9E2" w14:textId="77777777" w:rsidR="005F5263" w:rsidRPr="005F5263" w:rsidRDefault="005F5263" w:rsidP="005F5263">
      <w:pPr>
        <w:pStyle w:val="Prrafodelista"/>
        <w:numPr>
          <w:ilvl w:val="0"/>
          <w:numId w:val="14"/>
        </w:numPr>
        <w:jc w:val="both"/>
        <w:rPr>
          <w:rFonts w:ascii="Arial" w:hAnsi="Arial" w:cs="Arial"/>
          <w:bCs/>
        </w:rPr>
      </w:pPr>
      <w:r w:rsidRPr="005F5263">
        <w:rPr>
          <w:rFonts w:ascii="Arial" w:hAnsi="Arial" w:cs="Arial"/>
          <w:bCs/>
        </w:rPr>
        <w:t>Experiencia en trabajos similares. Experiencia de la empresa, destacando los trabajos semejantes en tamaño, complejidad y tipo de servicios, vigentes o ejecutados en los últimos cinco (5) años, con una breve descripción, fechas en que se efectuaron, tamaño y alcance del contrato, y certificado del mandante con nombre y teléfono de contacto.</w:t>
      </w:r>
    </w:p>
    <w:p w14:paraId="13AA05A4" w14:textId="77777777" w:rsidR="005F5263" w:rsidRPr="005F5263" w:rsidRDefault="005F5263" w:rsidP="005F5263">
      <w:pPr>
        <w:pStyle w:val="Prrafodelista"/>
        <w:numPr>
          <w:ilvl w:val="0"/>
          <w:numId w:val="14"/>
        </w:numPr>
        <w:jc w:val="both"/>
        <w:rPr>
          <w:rFonts w:ascii="Arial" w:hAnsi="Arial" w:cs="Arial"/>
          <w:bCs/>
        </w:rPr>
      </w:pPr>
      <w:r w:rsidRPr="005F5263">
        <w:rPr>
          <w:rFonts w:ascii="Arial" w:hAnsi="Arial" w:cs="Arial"/>
          <w:bCs/>
        </w:rPr>
        <w:t>Certificaciones/Acreditaciones/Métodos de trabajo</w:t>
      </w:r>
    </w:p>
    <w:p w14:paraId="7CA72371" w14:textId="6C086FDD" w:rsidR="005F5263" w:rsidRPr="005F5263" w:rsidRDefault="005F5263" w:rsidP="005F5263">
      <w:pPr>
        <w:pStyle w:val="Prrafodelista"/>
        <w:numPr>
          <w:ilvl w:val="0"/>
          <w:numId w:val="14"/>
        </w:numPr>
        <w:jc w:val="both"/>
        <w:rPr>
          <w:rFonts w:ascii="Arial" w:hAnsi="Arial" w:cs="Arial"/>
          <w:bCs/>
        </w:rPr>
      </w:pPr>
      <w:r w:rsidRPr="005F5263">
        <w:rPr>
          <w:rFonts w:ascii="Arial" w:hAnsi="Arial" w:cs="Arial"/>
          <w:bCs/>
        </w:rPr>
        <w:t xml:space="preserve">Carta de recomendación de última empresa que se haya realizado algún proyecto. </w:t>
      </w:r>
    </w:p>
    <w:p w14:paraId="6D9A198E" w14:textId="77777777" w:rsidR="000C67B5" w:rsidRPr="005F5263" w:rsidRDefault="000C67B5" w:rsidP="000E388D">
      <w:pPr>
        <w:jc w:val="both"/>
        <w:rPr>
          <w:rFonts w:ascii="Calibri" w:hAnsi="Calibri" w:cs="Arial"/>
          <w:sz w:val="22"/>
          <w:szCs w:val="22"/>
        </w:rPr>
      </w:pPr>
    </w:p>
    <w:p w14:paraId="4BD357C5" w14:textId="77777777" w:rsidR="000C67B5" w:rsidRPr="000C67B5" w:rsidRDefault="000C67B5" w:rsidP="000E388D">
      <w:pPr>
        <w:jc w:val="both"/>
        <w:rPr>
          <w:rFonts w:ascii="Calibri" w:hAnsi="Calibri" w:cs="Arial"/>
          <w:sz w:val="22"/>
          <w:szCs w:val="22"/>
          <w:lang w:val="es-CL"/>
        </w:rPr>
      </w:pPr>
    </w:p>
    <w:p w14:paraId="05DAEBB9" w14:textId="77777777" w:rsidR="0062774C" w:rsidRDefault="0062774C" w:rsidP="000E388D">
      <w:pPr>
        <w:jc w:val="both"/>
        <w:rPr>
          <w:b/>
        </w:rPr>
      </w:pPr>
    </w:p>
    <w:p w14:paraId="3A91D2CD" w14:textId="77777777" w:rsidR="0062774C" w:rsidRDefault="0062774C" w:rsidP="000E388D">
      <w:pPr>
        <w:jc w:val="both"/>
        <w:rPr>
          <w:b/>
        </w:rPr>
      </w:pPr>
    </w:p>
    <w:p w14:paraId="0750DDF7" w14:textId="77777777" w:rsidR="0062774C" w:rsidRDefault="0062774C" w:rsidP="000E388D">
      <w:pPr>
        <w:jc w:val="both"/>
        <w:rPr>
          <w:b/>
        </w:rPr>
      </w:pPr>
    </w:p>
    <w:p w14:paraId="445FF7E4" w14:textId="77777777" w:rsidR="0062774C" w:rsidRDefault="0062774C" w:rsidP="000E388D">
      <w:pPr>
        <w:jc w:val="both"/>
        <w:rPr>
          <w:b/>
        </w:rPr>
      </w:pPr>
    </w:p>
    <w:p w14:paraId="30B5B148" w14:textId="77777777" w:rsidR="0062774C" w:rsidRDefault="0062774C" w:rsidP="000E388D">
      <w:pPr>
        <w:jc w:val="both"/>
        <w:rPr>
          <w:b/>
        </w:rPr>
      </w:pPr>
    </w:p>
    <w:p w14:paraId="455EEDA0" w14:textId="77777777" w:rsidR="0062774C" w:rsidRDefault="0062774C" w:rsidP="000E388D">
      <w:pPr>
        <w:jc w:val="both"/>
        <w:rPr>
          <w:b/>
        </w:rPr>
      </w:pPr>
    </w:p>
    <w:p w14:paraId="65CEDE20" w14:textId="77777777" w:rsidR="0062774C" w:rsidRDefault="0062774C" w:rsidP="000E388D">
      <w:pPr>
        <w:jc w:val="both"/>
        <w:rPr>
          <w:b/>
        </w:rPr>
      </w:pPr>
    </w:p>
    <w:p w14:paraId="4C2C6B02" w14:textId="77777777" w:rsidR="0062774C" w:rsidRDefault="0062774C" w:rsidP="000E388D">
      <w:pPr>
        <w:jc w:val="both"/>
        <w:rPr>
          <w:b/>
        </w:rPr>
      </w:pPr>
    </w:p>
    <w:p w14:paraId="5F120F74" w14:textId="77777777" w:rsidR="0062774C" w:rsidRDefault="0062774C" w:rsidP="000E388D">
      <w:pPr>
        <w:jc w:val="both"/>
        <w:rPr>
          <w:b/>
        </w:rPr>
      </w:pPr>
    </w:p>
    <w:p w14:paraId="52E7CC47" w14:textId="77777777" w:rsidR="0062774C" w:rsidRDefault="0062774C" w:rsidP="000E388D">
      <w:pPr>
        <w:jc w:val="center"/>
        <w:rPr>
          <w:b/>
        </w:rPr>
      </w:pPr>
    </w:p>
    <w:p w14:paraId="2194924B" w14:textId="77777777" w:rsidR="0070689E" w:rsidRDefault="0070689E" w:rsidP="0070689E">
      <w:pPr>
        <w:pStyle w:val="Textoindependiente"/>
        <w:jc w:val="center"/>
        <w:rPr>
          <w:rFonts w:cs="Arial"/>
        </w:rPr>
      </w:pPr>
      <w:r>
        <w:rPr>
          <w:rFonts w:cs="Arial"/>
        </w:rPr>
        <w:t>____________________________                 _____________________________</w:t>
      </w:r>
    </w:p>
    <w:p w14:paraId="5BBCFA32" w14:textId="77777777" w:rsidR="0070689E" w:rsidRDefault="0070689E" w:rsidP="0070689E">
      <w:pPr>
        <w:ind w:left="1416" w:firstLine="708"/>
        <w:rPr>
          <w:rFonts w:ascii="Arial" w:hAnsi="Arial" w:cs="Arial"/>
        </w:rPr>
      </w:pPr>
      <w:r>
        <w:rPr>
          <w:rFonts w:ascii="Arial" w:hAnsi="Arial" w:cs="Arial"/>
        </w:rPr>
        <w:t xml:space="preserve">   Representante</w:t>
      </w:r>
      <w:r>
        <w:rPr>
          <w:rFonts w:ascii="Arial" w:hAnsi="Arial" w:cs="Arial"/>
        </w:rPr>
        <w:tab/>
        <w:t>1                            Representante 2</w:t>
      </w:r>
    </w:p>
    <w:p w14:paraId="7BD73DC8" w14:textId="77777777" w:rsidR="0070689E" w:rsidRDefault="0070689E" w:rsidP="0070689E">
      <w:pPr>
        <w:jc w:val="center"/>
        <w:rPr>
          <w:rFonts w:ascii="Arial" w:hAnsi="Arial" w:cs="Arial"/>
          <w:color w:val="0070C0"/>
        </w:rPr>
      </w:pPr>
      <w:r>
        <w:rPr>
          <w:rFonts w:ascii="Arial" w:hAnsi="Arial" w:cs="Arial"/>
          <w:color w:val="0070C0"/>
        </w:rPr>
        <w:t xml:space="preserve"> </w:t>
      </w:r>
    </w:p>
    <w:p w14:paraId="0B6A17E6" w14:textId="77777777" w:rsidR="0070689E" w:rsidRDefault="0070689E" w:rsidP="0070689E">
      <w:pPr>
        <w:jc w:val="center"/>
        <w:rPr>
          <w:rFonts w:ascii="Arial" w:hAnsi="Arial" w:cs="Arial"/>
          <w:b/>
        </w:rPr>
      </w:pPr>
      <w:r>
        <w:rPr>
          <w:rFonts w:ascii="Arial" w:hAnsi="Arial" w:cs="Arial"/>
          <w:b/>
        </w:rPr>
        <w:t>Empresa</w:t>
      </w:r>
    </w:p>
    <w:p w14:paraId="002377F3" w14:textId="77777777" w:rsidR="0062774C" w:rsidRPr="0024562B" w:rsidRDefault="0062774C" w:rsidP="000E388D">
      <w:pPr>
        <w:jc w:val="both"/>
        <w:rPr>
          <w:rFonts w:ascii="Arial" w:hAnsi="Arial" w:cs="Arial"/>
          <w:b/>
        </w:rPr>
      </w:pPr>
    </w:p>
    <w:p w14:paraId="6BBD4AE4" w14:textId="77777777" w:rsidR="0078737F" w:rsidRPr="0024562B" w:rsidRDefault="0078737F" w:rsidP="000E388D">
      <w:pPr>
        <w:jc w:val="both"/>
        <w:rPr>
          <w:rFonts w:ascii="Arial" w:hAnsi="Arial" w:cs="Arial"/>
          <w:b/>
        </w:rPr>
      </w:pPr>
    </w:p>
    <w:sectPr w:rsidR="0078737F" w:rsidRPr="0024562B" w:rsidSect="00626B73">
      <w:headerReference w:type="default" r:id="rId10"/>
      <w:footerReference w:type="even" r:id="rId11"/>
      <w:headerReference w:type="first" r:id="rId12"/>
      <w:pgSz w:w="12242" w:h="15842" w:code="1"/>
      <w:pgMar w:top="1701" w:right="1134" w:bottom="1134" w:left="1134" w:header="720" w:footer="2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68B16" w14:textId="77777777" w:rsidR="006D426F" w:rsidRDefault="006D426F">
      <w:r>
        <w:separator/>
      </w:r>
    </w:p>
  </w:endnote>
  <w:endnote w:type="continuationSeparator" w:id="0">
    <w:p w14:paraId="7D190145" w14:textId="77777777" w:rsidR="006D426F" w:rsidRDefault="006D4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nt377">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958BA" w14:textId="77777777" w:rsidR="000713D0" w:rsidRDefault="001967D9">
    <w:pPr>
      <w:pStyle w:val="Piedepgina"/>
      <w:framePr w:wrap="around" w:vAnchor="text" w:hAnchor="margin" w:xAlign="right" w:y="1"/>
      <w:rPr>
        <w:rStyle w:val="Nmerodepgina"/>
      </w:rPr>
    </w:pPr>
    <w:r>
      <w:rPr>
        <w:rStyle w:val="Nmerodepgina"/>
      </w:rPr>
      <w:fldChar w:fldCharType="begin"/>
    </w:r>
    <w:r w:rsidR="000713D0">
      <w:rPr>
        <w:rStyle w:val="Nmerodepgina"/>
      </w:rPr>
      <w:instrText xml:space="preserve">PAGE  </w:instrText>
    </w:r>
    <w:r>
      <w:rPr>
        <w:rStyle w:val="Nmerodepgina"/>
      </w:rPr>
      <w:fldChar w:fldCharType="end"/>
    </w:r>
  </w:p>
  <w:p w14:paraId="0D7D9B29" w14:textId="77777777" w:rsidR="000713D0" w:rsidRDefault="000713D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9D1AB" w14:textId="77777777" w:rsidR="006D426F" w:rsidRDefault="006D426F">
      <w:r>
        <w:separator/>
      </w:r>
    </w:p>
  </w:footnote>
  <w:footnote w:type="continuationSeparator" w:id="0">
    <w:p w14:paraId="239F0076" w14:textId="77777777" w:rsidR="006D426F" w:rsidRDefault="006D42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6" w:type="dxa"/>
      <w:tblInd w:w="104" w:type="dxa"/>
      <w:tblLayout w:type="fixed"/>
      <w:tblCellMar>
        <w:left w:w="0" w:type="dxa"/>
        <w:right w:w="0" w:type="dxa"/>
      </w:tblCellMar>
      <w:tblLook w:val="0000" w:firstRow="0" w:lastRow="0" w:firstColumn="0" w:lastColumn="0" w:noHBand="0" w:noVBand="0"/>
    </w:tblPr>
    <w:tblGrid>
      <w:gridCol w:w="2736"/>
      <w:gridCol w:w="5529"/>
      <w:gridCol w:w="1701"/>
    </w:tblGrid>
    <w:tr w:rsidR="00172052" w:rsidRPr="00501B83" w14:paraId="3081E2B9" w14:textId="77777777" w:rsidTr="00172052">
      <w:trPr>
        <w:cantSplit/>
        <w:trHeight w:hRule="exact" w:val="1191"/>
        <w:tblHeader/>
      </w:trPr>
      <w:tc>
        <w:tcPr>
          <w:tcW w:w="2736" w:type="dxa"/>
          <w:tcBorders>
            <w:top w:val="single" w:sz="4" w:space="0" w:color="000000"/>
            <w:left w:val="single" w:sz="4" w:space="0" w:color="000000"/>
            <w:bottom w:val="single" w:sz="4" w:space="0" w:color="000000"/>
            <w:right w:val="single" w:sz="4" w:space="0" w:color="000000"/>
          </w:tcBorders>
        </w:tcPr>
        <w:p w14:paraId="42D45E3F" w14:textId="18255AF2" w:rsidR="00172052" w:rsidRDefault="00172052" w:rsidP="00172052">
          <w:pPr>
            <w:pStyle w:val="TableParagraph"/>
            <w:kinsoku w:val="0"/>
            <w:overflowPunct w:val="0"/>
            <w:spacing w:line="110" w:lineRule="exact"/>
            <w:rPr>
              <w:sz w:val="11"/>
              <w:szCs w:val="11"/>
            </w:rPr>
          </w:pPr>
          <w:bookmarkStart w:id="1" w:name="_Hlk109648504"/>
          <w:bookmarkStart w:id="2" w:name="_Hlk109648505"/>
          <w:bookmarkStart w:id="3" w:name="_Hlk109648575"/>
          <w:bookmarkStart w:id="4" w:name="_Hlk109648576"/>
          <w:bookmarkStart w:id="5" w:name="_Hlk109648702"/>
          <w:bookmarkStart w:id="6" w:name="_Hlk109648703"/>
          <w:bookmarkStart w:id="7" w:name="_Hlk109648857"/>
          <w:bookmarkStart w:id="8" w:name="_Hlk109648858"/>
          <w:bookmarkStart w:id="9" w:name="_Hlk109648935"/>
          <w:bookmarkStart w:id="10" w:name="_Hlk109648936"/>
          <w:bookmarkStart w:id="11" w:name="_Hlk109649026"/>
          <w:bookmarkStart w:id="12" w:name="_Hlk109649027"/>
          <w:bookmarkStart w:id="13" w:name="_Hlk109649121"/>
          <w:bookmarkStart w:id="14" w:name="_Hlk109649122"/>
          <w:bookmarkStart w:id="15" w:name="_Hlk109649232"/>
          <w:bookmarkStart w:id="16" w:name="_Hlk109649233"/>
          <w:bookmarkStart w:id="17" w:name="_Hlk109649323"/>
          <w:bookmarkStart w:id="18" w:name="_Hlk109649324"/>
          <w:bookmarkStart w:id="19" w:name="_Hlk109649431"/>
          <w:bookmarkStart w:id="20" w:name="_Hlk109649432"/>
          <w:bookmarkStart w:id="21" w:name="_Hlk109649515"/>
          <w:bookmarkStart w:id="22" w:name="_Hlk109649516"/>
          <w:bookmarkStart w:id="23" w:name="_Hlk109649600"/>
          <w:bookmarkStart w:id="24" w:name="_Hlk109649601"/>
          <w:bookmarkStart w:id="25" w:name="_Hlk109649772"/>
          <w:bookmarkStart w:id="26" w:name="_Hlk109649773"/>
          <w:bookmarkStart w:id="27" w:name="_Hlk133417988"/>
          <w:bookmarkStart w:id="28" w:name="_Hlk133417989"/>
          <w:bookmarkStart w:id="29" w:name="_Hlk133419028"/>
          <w:bookmarkStart w:id="30" w:name="_Hlk133419029"/>
          <w:bookmarkStart w:id="31" w:name="_Hlk133419163"/>
          <w:bookmarkStart w:id="32" w:name="_Hlk133419164"/>
          <w:bookmarkStart w:id="33" w:name="_Hlk133419256"/>
          <w:bookmarkStart w:id="34" w:name="_Hlk133419257"/>
          <w:bookmarkStart w:id="35" w:name="_Hlk133419264"/>
          <w:bookmarkStart w:id="36" w:name="_Hlk133419265"/>
          <w:bookmarkStart w:id="37" w:name="_Hlk133419362"/>
          <w:bookmarkStart w:id="38" w:name="_Hlk133419363"/>
          <w:bookmarkStart w:id="39" w:name="_Hlk133419459"/>
          <w:bookmarkStart w:id="40" w:name="_Hlk133419460"/>
          <w:bookmarkStart w:id="41" w:name="_Hlk133419540"/>
          <w:bookmarkStart w:id="42" w:name="_Hlk133419541"/>
          <w:bookmarkStart w:id="43" w:name="_Hlk133419624"/>
          <w:bookmarkStart w:id="44" w:name="_Hlk133419625"/>
          <w:bookmarkStart w:id="45" w:name="_Hlk133419723"/>
          <w:bookmarkStart w:id="46" w:name="_Hlk133419724"/>
          <w:bookmarkStart w:id="47" w:name="_Hlk133419811"/>
          <w:bookmarkStart w:id="48" w:name="_Hlk133419812"/>
          <w:bookmarkStart w:id="49" w:name="_Hlk133419887"/>
          <w:bookmarkStart w:id="50" w:name="_Hlk133419888"/>
          <w:bookmarkStart w:id="51" w:name="_Hlk133419966"/>
          <w:bookmarkStart w:id="52" w:name="_Hlk133419967"/>
          <w:bookmarkStart w:id="53" w:name="_Hlk133420066"/>
          <w:bookmarkStart w:id="54" w:name="_Hlk133420067"/>
          <w:bookmarkStart w:id="55" w:name="_Hlk133420188"/>
          <w:bookmarkStart w:id="56" w:name="_Hlk133420189"/>
          <w:bookmarkStart w:id="57" w:name="_Hlk141868401"/>
          <w:bookmarkStart w:id="58" w:name="_Hlk141868402"/>
          <w:bookmarkStart w:id="59" w:name="_Hlk141868449"/>
          <w:bookmarkStart w:id="60" w:name="_Hlk141868450"/>
          <w:bookmarkStart w:id="61" w:name="_Hlk141868639"/>
          <w:bookmarkStart w:id="62" w:name="_Hlk141868640"/>
          <w:bookmarkStart w:id="63" w:name="_Hlk141868722"/>
          <w:bookmarkStart w:id="64" w:name="_Hlk141868723"/>
          <w:bookmarkStart w:id="65" w:name="_Hlk141868729"/>
          <w:bookmarkStart w:id="66" w:name="_Hlk141868730"/>
          <w:bookmarkStart w:id="67" w:name="_Hlk141868734"/>
          <w:bookmarkStart w:id="68" w:name="_Hlk141868735"/>
          <w:bookmarkStart w:id="69" w:name="_Hlk141868790"/>
          <w:bookmarkStart w:id="70" w:name="_Hlk141868791"/>
          <w:bookmarkStart w:id="71" w:name="_Hlk141868860"/>
          <w:bookmarkStart w:id="72" w:name="_Hlk141868861"/>
          <w:bookmarkStart w:id="73" w:name="_Hlk141868916"/>
          <w:bookmarkStart w:id="74" w:name="_Hlk141868917"/>
          <w:bookmarkStart w:id="75" w:name="_Hlk141868973"/>
          <w:bookmarkStart w:id="76" w:name="_Hlk141868974"/>
          <w:bookmarkStart w:id="77" w:name="_Hlk141869094"/>
          <w:bookmarkStart w:id="78" w:name="_Hlk141869095"/>
          <w:bookmarkStart w:id="79" w:name="_Hlk141870778"/>
          <w:bookmarkStart w:id="80" w:name="_Hlk141870779"/>
          <w:r>
            <w:rPr>
              <w:noProof/>
            </w:rPr>
            <w:drawing>
              <wp:anchor distT="0" distB="0" distL="114300" distR="114300" simplePos="0" relativeHeight="251658752" behindDoc="1" locked="0" layoutInCell="1" allowOverlap="1" wp14:anchorId="73669E50" wp14:editId="7678ECE7">
                <wp:simplePos x="0" y="0"/>
                <wp:positionH relativeFrom="column">
                  <wp:posOffset>71120</wp:posOffset>
                </wp:positionH>
                <wp:positionV relativeFrom="paragraph">
                  <wp:posOffset>117475</wp:posOffset>
                </wp:positionV>
                <wp:extent cx="1489075" cy="415925"/>
                <wp:effectExtent l="0" t="0" r="0" b="0"/>
                <wp:wrapTight wrapText="bothSides">
                  <wp:wrapPolygon edited="0">
                    <wp:start x="0" y="0"/>
                    <wp:lineTo x="0" y="20776"/>
                    <wp:lineTo x="21278" y="20776"/>
                    <wp:lineTo x="21278" y="0"/>
                    <wp:lineTo x="0" y="0"/>
                  </wp:wrapPolygon>
                </wp:wrapTight>
                <wp:docPr id="1628503309" name="Imagen 1"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dibuj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9075" cy="415925"/>
                        </a:xfrm>
                        <a:prstGeom prst="rect">
                          <a:avLst/>
                        </a:prstGeom>
                        <a:noFill/>
                      </pic:spPr>
                    </pic:pic>
                  </a:graphicData>
                </a:graphic>
                <wp14:sizeRelH relativeFrom="page">
                  <wp14:pctWidth>0</wp14:pctWidth>
                </wp14:sizeRelH>
                <wp14:sizeRelV relativeFrom="page">
                  <wp14:pctHeight>0</wp14:pctHeight>
                </wp14:sizeRelV>
              </wp:anchor>
            </w:drawing>
          </w:r>
        </w:p>
        <w:p w14:paraId="6830620A" w14:textId="77777777" w:rsidR="00172052" w:rsidRDefault="00172052" w:rsidP="00172052">
          <w:pPr>
            <w:pStyle w:val="TableParagraph"/>
            <w:kinsoku w:val="0"/>
            <w:overflowPunct w:val="0"/>
            <w:ind w:left="1" w:right="1985"/>
            <w:rPr>
              <w:sz w:val="20"/>
              <w:szCs w:val="20"/>
            </w:rPr>
          </w:pPr>
        </w:p>
        <w:p w14:paraId="232DFA98" w14:textId="77777777" w:rsidR="00172052" w:rsidRDefault="00172052" w:rsidP="00172052">
          <w:pPr>
            <w:pStyle w:val="TableParagraph"/>
            <w:kinsoku w:val="0"/>
            <w:overflowPunct w:val="0"/>
            <w:spacing w:line="280" w:lineRule="exact"/>
          </w:pPr>
        </w:p>
      </w:tc>
      <w:tc>
        <w:tcPr>
          <w:tcW w:w="5529" w:type="dxa"/>
          <w:tcBorders>
            <w:top w:val="single" w:sz="4" w:space="0" w:color="000000"/>
            <w:left w:val="single" w:sz="4" w:space="0" w:color="000000"/>
            <w:bottom w:val="single" w:sz="4" w:space="0" w:color="000000"/>
            <w:right w:val="single" w:sz="4" w:space="0" w:color="000000"/>
          </w:tcBorders>
        </w:tcPr>
        <w:p w14:paraId="05036FC3" w14:textId="77777777" w:rsidR="00172052" w:rsidRDefault="00172052" w:rsidP="00172052">
          <w:pPr>
            <w:pStyle w:val="TableParagraph"/>
            <w:kinsoku w:val="0"/>
            <w:overflowPunct w:val="0"/>
            <w:spacing w:before="2" w:line="220" w:lineRule="exact"/>
          </w:pPr>
        </w:p>
        <w:p w14:paraId="6FE351F8" w14:textId="77777777" w:rsidR="00172052" w:rsidRPr="000A1E14" w:rsidRDefault="00172052" w:rsidP="00172052">
          <w:pPr>
            <w:pStyle w:val="TableParagraph"/>
            <w:tabs>
              <w:tab w:val="left" w:pos="3675"/>
            </w:tabs>
            <w:kinsoku w:val="0"/>
            <w:overflowPunct w:val="0"/>
            <w:ind w:left="1832" w:right="1829"/>
            <w:jc w:val="center"/>
            <w:rPr>
              <w:rFonts w:ascii="Calibri" w:hAnsi="Calibri" w:cs="Calibri"/>
              <w:lang w:val="es-CL"/>
            </w:rPr>
          </w:pPr>
          <w:r>
            <w:rPr>
              <w:rFonts w:ascii="Calibri" w:hAnsi="Calibri" w:cs="Calibri"/>
              <w:b/>
              <w:bCs/>
              <w:spacing w:val="-2"/>
              <w:lang w:val="es-CL"/>
            </w:rPr>
            <w:t>TERMINOS DE REFERENCIA</w:t>
          </w:r>
        </w:p>
        <w:p w14:paraId="4F1DAF89" w14:textId="7ECC97E4" w:rsidR="00172052" w:rsidRPr="000A1E14" w:rsidRDefault="00172052" w:rsidP="00172052">
          <w:pPr>
            <w:pStyle w:val="TableParagraph"/>
            <w:kinsoku w:val="0"/>
            <w:overflowPunct w:val="0"/>
            <w:spacing w:line="219" w:lineRule="exact"/>
            <w:ind w:left="371" w:right="369"/>
            <w:jc w:val="center"/>
            <w:rPr>
              <w:lang w:val="es-CL"/>
            </w:rPr>
          </w:pPr>
          <w:r w:rsidRPr="007E090D">
            <w:rPr>
              <w:rFonts w:ascii="Calibri" w:hAnsi="Calibri" w:cs="Calibri"/>
              <w:spacing w:val="-4"/>
              <w:sz w:val="18"/>
              <w:szCs w:val="18"/>
              <w:lang w:val="es-CL"/>
            </w:rPr>
            <w:t>“SERVICIO DE DISEÑO, APLICACIÓN Y ANÁLISIS DE LA ENCUESTA DE GÉNERO ENAP 2026”</w:t>
          </w:r>
        </w:p>
      </w:tc>
      <w:tc>
        <w:tcPr>
          <w:tcW w:w="1701" w:type="dxa"/>
          <w:tcBorders>
            <w:top w:val="single" w:sz="4" w:space="0" w:color="000000"/>
            <w:left w:val="single" w:sz="4" w:space="0" w:color="000000"/>
            <w:bottom w:val="single" w:sz="4" w:space="0" w:color="000000"/>
            <w:right w:val="single" w:sz="4" w:space="0" w:color="000000"/>
          </w:tcBorders>
        </w:tcPr>
        <w:p w14:paraId="4014A29E" w14:textId="77777777" w:rsidR="00172052" w:rsidRPr="009A57A6" w:rsidRDefault="00172052" w:rsidP="00172052">
          <w:pPr>
            <w:pStyle w:val="TableParagraph"/>
            <w:kinsoku w:val="0"/>
            <w:overflowPunct w:val="0"/>
            <w:spacing w:before="4" w:line="140" w:lineRule="exact"/>
            <w:rPr>
              <w:sz w:val="14"/>
              <w:szCs w:val="14"/>
              <w:highlight w:val="yellow"/>
              <w:lang w:val="es-CL"/>
            </w:rPr>
          </w:pPr>
        </w:p>
        <w:p w14:paraId="72AF5B77" w14:textId="77777777" w:rsidR="00172052" w:rsidRPr="009A57A6" w:rsidRDefault="00172052" w:rsidP="00172052">
          <w:pPr>
            <w:pStyle w:val="TableParagraph"/>
            <w:kinsoku w:val="0"/>
            <w:overflowPunct w:val="0"/>
            <w:spacing w:line="200" w:lineRule="exact"/>
            <w:rPr>
              <w:sz w:val="20"/>
              <w:szCs w:val="20"/>
              <w:highlight w:val="yellow"/>
              <w:lang w:val="es-CL"/>
            </w:rPr>
          </w:pPr>
        </w:p>
        <w:p w14:paraId="3FB57CCF" w14:textId="137C0CED" w:rsidR="00172052" w:rsidRPr="00882D5E" w:rsidRDefault="00172052" w:rsidP="00172052">
          <w:pPr>
            <w:pStyle w:val="TableParagraph"/>
            <w:kinsoku w:val="0"/>
            <w:overflowPunct w:val="0"/>
            <w:spacing w:before="1"/>
            <w:jc w:val="center"/>
            <w:rPr>
              <w:lang w:val="es-CL"/>
            </w:rPr>
          </w:pPr>
          <w:r>
            <w:rPr>
              <w:rFonts w:ascii="Verdana" w:eastAsia="Times New Roman" w:hAnsi="Verdana"/>
              <w:sz w:val="20"/>
              <w:szCs w:val="20"/>
            </w:rPr>
            <w:t>TR</w:t>
          </w:r>
          <w:r w:rsidRPr="00DF51EE">
            <w:rPr>
              <w:rFonts w:ascii="Verdana" w:eastAsia="Times New Roman" w:hAnsi="Verdana"/>
              <w:sz w:val="20"/>
              <w:szCs w:val="20"/>
            </w:rPr>
            <w:t>3110</w:t>
          </w:r>
          <w:r>
            <w:rPr>
              <w:rFonts w:ascii="Verdana" w:eastAsia="Times New Roman" w:hAnsi="Verdana"/>
              <w:sz w:val="20"/>
              <w:szCs w:val="20"/>
            </w:rPr>
            <w:t>8756</w:t>
          </w:r>
        </w:p>
      </w:tc>
    </w:t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tbl>
  <w:p w14:paraId="7DD8F895" w14:textId="77777777" w:rsidR="000713D0" w:rsidRPr="00BB402C" w:rsidRDefault="000713D0" w:rsidP="0024562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1B69C" w14:textId="77777777" w:rsidR="0082025E" w:rsidRPr="00882D5E" w:rsidRDefault="0082025E" w:rsidP="0082025E">
    <w:pPr>
      <w:pStyle w:val="Encabezado"/>
      <w:rPr>
        <w:lang w:val="es-CL"/>
      </w:rPr>
    </w:pPr>
  </w:p>
  <w:p w14:paraId="4727CB98" w14:textId="77777777" w:rsidR="0062774C" w:rsidRPr="00B17E44" w:rsidRDefault="0062774C" w:rsidP="00B17E4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0"/>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 w15:restartNumberingAfterBreak="0">
    <w:nsid w:val="00000002"/>
    <w:multiLevelType w:val="multilevel"/>
    <w:tmpl w:val="00000002"/>
    <w:name w:val="WWNum15"/>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left"/>
      <w:pPr>
        <w:tabs>
          <w:tab w:val="num" w:pos="0"/>
        </w:tabs>
        <w:ind w:left="0" w:hanging="180"/>
      </w:pPr>
      <w:rPr>
        <w:b/>
        <w:sz w:val="18"/>
      </w:r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00000003"/>
    <w:multiLevelType w:val="multilevel"/>
    <w:tmpl w:val="00000003"/>
    <w:name w:val="WWNum17"/>
    <w:lvl w:ilvl="0">
      <w:start w:val="2"/>
      <w:numFmt w:val="lowerRoman"/>
      <w:lvlText w:val="%1."/>
      <w:lvlJc w:val="left"/>
      <w:pPr>
        <w:tabs>
          <w:tab w:val="num" w:pos="0"/>
        </w:tabs>
        <w:ind w:left="180" w:hanging="180"/>
      </w:pPr>
      <w:rPr>
        <w:b/>
        <w:sz w:val="1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0000004"/>
    <w:multiLevelType w:val="multilevel"/>
    <w:tmpl w:val="00000004"/>
    <w:name w:val="WWNum19"/>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84A21C8"/>
    <w:multiLevelType w:val="hybridMultilevel"/>
    <w:tmpl w:val="082E09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5687978"/>
    <w:multiLevelType w:val="hybridMultilevel"/>
    <w:tmpl w:val="67407C98"/>
    <w:lvl w:ilvl="0" w:tplc="340A0001">
      <w:start w:val="1"/>
      <w:numFmt w:val="bullet"/>
      <w:lvlText w:val=""/>
      <w:lvlJc w:val="left"/>
      <w:pPr>
        <w:ind w:left="720" w:hanging="360"/>
      </w:pPr>
      <w:rPr>
        <w:rFonts w:ascii="Symbol" w:hAnsi="Symbol"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C410DD7"/>
    <w:multiLevelType w:val="hybridMultilevel"/>
    <w:tmpl w:val="4DE6E398"/>
    <w:lvl w:ilvl="0" w:tplc="340A0001">
      <w:start w:val="1"/>
      <w:numFmt w:val="bullet"/>
      <w:lvlText w:val=""/>
      <w:lvlJc w:val="left"/>
      <w:pPr>
        <w:ind w:left="720" w:hanging="360"/>
      </w:pPr>
      <w:rPr>
        <w:rFonts w:ascii="Symbol" w:hAnsi="Symbol"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D092996"/>
    <w:multiLevelType w:val="hybridMultilevel"/>
    <w:tmpl w:val="B29EEA6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72C0F0B"/>
    <w:multiLevelType w:val="hybridMultilevel"/>
    <w:tmpl w:val="088AEF7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6CB530C"/>
    <w:multiLevelType w:val="hybridMultilevel"/>
    <w:tmpl w:val="9800C8CC"/>
    <w:lvl w:ilvl="0" w:tplc="340A0001">
      <w:start w:val="1"/>
      <w:numFmt w:val="bullet"/>
      <w:lvlText w:val=""/>
      <w:lvlJc w:val="left"/>
      <w:pPr>
        <w:ind w:left="720" w:hanging="360"/>
      </w:pPr>
      <w:rPr>
        <w:rFonts w:ascii="Symbol" w:hAnsi="Symbol"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E8707F6"/>
    <w:multiLevelType w:val="hybridMultilevel"/>
    <w:tmpl w:val="0C4E59C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4627118F"/>
    <w:multiLevelType w:val="multilevel"/>
    <w:tmpl w:val="16C0459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D14008F"/>
    <w:multiLevelType w:val="multilevel"/>
    <w:tmpl w:val="D474F49E"/>
    <w:name w:val="oras2"/>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bullet"/>
      <w:lvlText w:val=""/>
      <w:lvlJc w:val="left"/>
      <w:pPr>
        <w:tabs>
          <w:tab w:val="num" w:pos="2041"/>
        </w:tabs>
        <w:ind w:left="2041" w:hanging="737"/>
      </w:pPr>
      <w:rPr>
        <w:rFonts w:ascii="Symbol" w:hAnsi="Symbol" w:hint="default"/>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5D4E42E2"/>
    <w:multiLevelType w:val="multilevel"/>
    <w:tmpl w:val="16C0459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65857BD5"/>
    <w:multiLevelType w:val="multilevel"/>
    <w:tmpl w:val="9946A6BC"/>
    <w:name w:val="oras"/>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decimal"/>
      <w:lvlText w:val="%1.%2.%3."/>
      <w:lvlJc w:val="left"/>
      <w:pPr>
        <w:tabs>
          <w:tab w:val="num" w:pos="2381"/>
        </w:tabs>
        <w:ind w:left="2381" w:hanging="1661"/>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699D6D40"/>
    <w:multiLevelType w:val="hybridMultilevel"/>
    <w:tmpl w:val="F43E909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6" w15:restartNumberingAfterBreak="0">
    <w:nsid w:val="700D64FA"/>
    <w:multiLevelType w:val="hybridMultilevel"/>
    <w:tmpl w:val="D1AC55FA"/>
    <w:lvl w:ilvl="0" w:tplc="A7C60742">
      <w:start w:val="1"/>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AEC1417"/>
    <w:multiLevelType w:val="hybridMultilevel"/>
    <w:tmpl w:val="B05C34F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B7476D5"/>
    <w:multiLevelType w:val="hybridMultilevel"/>
    <w:tmpl w:val="94CCFE64"/>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C1F7FC5"/>
    <w:multiLevelType w:val="hybridMultilevel"/>
    <w:tmpl w:val="12081C0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57292126">
    <w:abstractNumId w:val="4"/>
  </w:num>
  <w:num w:numId="2" w16cid:durableId="1105930276">
    <w:abstractNumId w:val="8"/>
  </w:num>
  <w:num w:numId="3" w16cid:durableId="792017038">
    <w:abstractNumId w:val="10"/>
  </w:num>
  <w:num w:numId="4" w16cid:durableId="1025256830">
    <w:abstractNumId w:val="7"/>
  </w:num>
  <w:num w:numId="5" w16cid:durableId="2134592867">
    <w:abstractNumId w:val="11"/>
  </w:num>
  <w:num w:numId="6" w16cid:durableId="1654024824">
    <w:abstractNumId w:val="18"/>
  </w:num>
  <w:num w:numId="7" w16cid:durableId="1268778824">
    <w:abstractNumId w:val="16"/>
  </w:num>
  <w:num w:numId="8" w16cid:durableId="1340694938">
    <w:abstractNumId w:val="5"/>
  </w:num>
  <w:num w:numId="9" w16cid:durableId="1047294157">
    <w:abstractNumId w:val="9"/>
  </w:num>
  <w:num w:numId="10" w16cid:durableId="1787888774">
    <w:abstractNumId w:val="6"/>
  </w:num>
  <w:num w:numId="11" w16cid:durableId="1418592912">
    <w:abstractNumId w:val="17"/>
  </w:num>
  <w:num w:numId="12" w16cid:durableId="1021400918">
    <w:abstractNumId w:val="15"/>
  </w:num>
  <w:num w:numId="13" w16cid:durableId="2079552248">
    <w:abstractNumId w:val="13"/>
  </w:num>
  <w:num w:numId="14" w16cid:durableId="859853945">
    <w:abstractNumId w:val="1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337D"/>
    <w:rsid w:val="000045F1"/>
    <w:rsid w:val="00005B2D"/>
    <w:rsid w:val="00010CE6"/>
    <w:rsid w:val="000171AB"/>
    <w:rsid w:val="00023444"/>
    <w:rsid w:val="00024183"/>
    <w:rsid w:val="00025BB9"/>
    <w:rsid w:val="0003476B"/>
    <w:rsid w:val="000358D7"/>
    <w:rsid w:val="00041984"/>
    <w:rsid w:val="00044516"/>
    <w:rsid w:val="00044590"/>
    <w:rsid w:val="000474FF"/>
    <w:rsid w:val="00054EEB"/>
    <w:rsid w:val="0006360B"/>
    <w:rsid w:val="0006399A"/>
    <w:rsid w:val="00065E4F"/>
    <w:rsid w:val="000679D0"/>
    <w:rsid w:val="000713D0"/>
    <w:rsid w:val="0007643C"/>
    <w:rsid w:val="00086A4C"/>
    <w:rsid w:val="0009078C"/>
    <w:rsid w:val="00092FF5"/>
    <w:rsid w:val="000930EB"/>
    <w:rsid w:val="00094006"/>
    <w:rsid w:val="000941D8"/>
    <w:rsid w:val="000A0CB1"/>
    <w:rsid w:val="000A118B"/>
    <w:rsid w:val="000A679E"/>
    <w:rsid w:val="000B0C6B"/>
    <w:rsid w:val="000B4E8A"/>
    <w:rsid w:val="000B5BCA"/>
    <w:rsid w:val="000B6FCF"/>
    <w:rsid w:val="000C23BF"/>
    <w:rsid w:val="000C3ACD"/>
    <w:rsid w:val="000C5A51"/>
    <w:rsid w:val="000C67B5"/>
    <w:rsid w:val="000C6B2D"/>
    <w:rsid w:val="000D10E7"/>
    <w:rsid w:val="000D196A"/>
    <w:rsid w:val="000D2ACA"/>
    <w:rsid w:val="000D3065"/>
    <w:rsid w:val="000D489A"/>
    <w:rsid w:val="000D4C87"/>
    <w:rsid w:val="000D4F0C"/>
    <w:rsid w:val="000D6E17"/>
    <w:rsid w:val="000D7C1F"/>
    <w:rsid w:val="000E0A87"/>
    <w:rsid w:val="000E388D"/>
    <w:rsid w:val="000E64C6"/>
    <w:rsid w:val="000F3D9A"/>
    <w:rsid w:val="00100972"/>
    <w:rsid w:val="00105261"/>
    <w:rsid w:val="001172D4"/>
    <w:rsid w:val="00117C0B"/>
    <w:rsid w:val="0012025F"/>
    <w:rsid w:val="00120CDB"/>
    <w:rsid w:val="00123C00"/>
    <w:rsid w:val="00125205"/>
    <w:rsid w:val="0012792A"/>
    <w:rsid w:val="001309A8"/>
    <w:rsid w:val="00143ADF"/>
    <w:rsid w:val="00150306"/>
    <w:rsid w:val="00151CC1"/>
    <w:rsid w:val="00156C23"/>
    <w:rsid w:val="001658D3"/>
    <w:rsid w:val="00172052"/>
    <w:rsid w:val="0017314B"/>
    <w:rsid w:val="001768CF"/>
    <w:rsid w:val="00182185"/>
    <w:rsid w:val="0018549E"/>
    <w:rsid w:val="00187908"/>
    <w:rsid w:val="00194500"/>
    <w:rsid w:val="001967D9"/>
    <w:rsid w:val="00196D94"/>
    <w:rsid w:val="001A0382"/>
    <w:rsid w:val="001A04A8"/>
    <w:rsid w:val="001A18B5"/>
    <w:rsid w:val="001A5E8C"/>
    <w:rsid w:val="001A6489"/>
    <w:rsid w:val="001A67A7"/>
    <w:rsid w:val="001A798F"/>
    <w:rsid w:val="001B0209"/>
    <w:rsid w:val="001B26B2"/>
    <w:rsid w:val="001B2A9C"/>
    <w:rsid w:val="001B511E"/>
    <w:rsid w:val="001B5C34"/>
    <w:rsid w:val="001C4B3E"/>
    <w:rsid w:val="001D1EA3"/>
    <w:rsid w:val="001D612C"/>
    <w:rsid w:val="001E3BA3"/>
    <w:rsid w:val="001E4A19"/>
    <w:rsid w:val="001E72C8"/>
    <w:rsid w:val="001F40A6"/>
    <w:rsid w:val="001F474D"/>
    <w:rsid w:val="001F7497"/>
    <w:rsid w:val="001F7B0E"/>
    <w:rsid w:val="002064F9"/>
    <w:rsid w:val="00210218"/>
    <w:rsid w:val="00212E17"/>
    <w:rsid w:val="002140A9"/>
    <w:rsid w:val="0021477F"/>
    <w:rsid w:val="00215E9E"/>
    <w:rsid w:val="00216771"/>
    <w:rsid w:val="00217855"/>
    <w:rsid w:val="0022709F"/>
    <w:rsid w:val="00231A61"/>
    <w:rsid w:val="00232BA3"/>
    <w:rsid w:val="002344F1"/>
    <w:rsid w:val="00235277"/>
    <w:rsid w:val="00241C1B"/>
    <w:rsid w:val="0024562B"/>
    <w:rsid w:val="00251396"/>
    <w:rsid w:val="002530BE"/>
    <w:rsid w:val="00253CF4"/>
    <w:rsid w:val="00256211"/>
    <w:rsid w:val="00256BFE"/>
    <w:rsid w:val="002576B5"/>
    <w:rsid w:val="00271B7F"/>
    <w:rsid w:val="00290D3B"/>
    <w:rsid w:val="0029124A"/>
    <w:rsid w:val="002A7FEC"/>
    <w:rsid w:val="002B01AC"/>
    <w:rsid w:val="002B2609"/>
    <w:rsid w:val="002B33CB"/>
    <w:rsid w:val="002B4A50"/>
    <w:rsid w:val="002B4E90"/>
    <w:rsid w:val="002C1172"/>
    <w:rsid w:val="002C41A2"/>
    <w:rsid w:val="002C5ACA"/>
    <w:rsid w:val="002D09B7"/>
    <w:rsid w:val="002D359B"/>
    <w:rsid w:val="002E38C3"/>
    <w:rsid w:val="002F2B18"/>
    <w:rsid w:val="002F3F5A"/>
    <w:rsid w:val="002F3F75"/>
    <w:rsid w:val="0030205E"/>
    <w:rsid w:val="003027A4"/>
    <w:rsid w:val="00303C87"/>
    <w:rsid w:val="00304F10"/>
    <w:rsid w:val="00305C20"/>
    <w:rsid w:val="00306374"/>
    <w:rsid w:val="00306403"/>
    <w:rsid w:val="00306A87"/>
    <w:rsid w:val="00310819"/>
    <w:rsid w:val="0031286A"/>
    <w:rsid w:val="00314E59"/>
    <w:rsid w:val="003174ED"/>
    <w:rsid w:val="00317ABC"/>
    <w:rsid w:val="0032093C"/>
    <w:rsid w:val="00323829"/>
    <w:rsid w:val="0032712F"/>
    <w:rsid w:val="003309FD"/>
    <w:rsid w:val="0033103F"/>
    <w:rsid w:val="00335426"/>
    <w:rsid w:val="003408F8"/>
    <w:rsid w:val="0034212C"/>
    <w:rsid w:val="003453F0"/>
    <w:rsid w:val="00354E31"/>
    <w:rsid w:val="00357408"/>
    <w:rsid w:val="0036473F"/>
    <w:rsid w:val="00367B9A"/>
    <w:rsid w:val="00377C35"/>
    <w:rsid w:val="0038013D"/>
    <w:rsid w:val="003819E9"/>
    <w:rsid w:val="003834BD"/>
    <w:rsid w:val="00390651"/>
    <w:rsid w:val="00394308"/>
    <w:rsid w:val="00395008"/>
    <w:rsid w:val="00395635"/>
    <w:rsid w:val="0039664D"/>
    <w:rsid w:val="003A3918"/>
    <w:rsid w:val="003B2BF6"/>
    <w:rsid w:val="003B2C55"/>
    <w:rsid w:val="003B7286"/>
    <w:rsid w:val="003C21F1"/>
    <w:rsid w:val="003C24DE"/>
    <w:rsid w:val="003C6788"/>
    <w:rsid w:val="003D1246"/>
    <w:rsid w:val="003D1374"/>
    <w:rsid w:val="003D1F8B"/>
    <w:rsid w:val="003E68A8"/>
    <w:rsid w:val="003F1690"/>
    <w:rsid w:val="003F4ACF"/>
    <w:rsid w:val="003F5A7A"/>
    <w:rsid w:val="00400A1C"/>
    <w:rsid w:val="00401EFC"/>
    <w:rsid w:val="004027D9"/>
    <w:rsid w:val="0040365F"/>
    <w:rsid w:val="00406CAF"/>
    <w:rsid w:val="00410372"/>
    <w:rsid w:val="00412AA3"/>
    <w:rsid w:val="00415482"/>
    <w:rsid w:val="00416982"/>
    <w:rsid w:val="0042529B"/>
    <w:rsid w:val="00426E98"/>
    <w:rsid w:val="00427C49"/>
    <w:rsid w:val="00431231"/>
    <w:rsid w:val="00431326"/>
    <w:rsid w:val="00433EC2"/>
    <w:rsid w:val="00441029"/>
    <w:rsid w:val="004426FC"/>
    <w:rsid w:val="00446FA0"/>
    <w:rsid w:val="004517C1"/>
    <w:rsid w:val="0045652A"/>
    <w:rsid w:val="00457CC7"/>
    <w:rsid w:val="00460111"/>
    <w:rsid w:val="00461BCA"/>
    <w:rsid w:val="004627AB"/>
    <w:rsid w:val="00467D89"/>
    <w:rsid w:val="0047556A"/>
    <w:rsid w:val="0047638E"/>
    <w:rsid w:val="00482A1A"/>
    <w:rsid w:val="00483020"/>
    <w:rsid w:val="00484B53"/>
    <w:rsid w:val="00485750"/>
    <w:rsid w:val="00490525"/>
    <w:rsid w:val="004926C4"/>
    <w:rsid w:val="00495EA3"/>
    <w:rsid w:val="004978A7"/>
    <w:rsid w:val="004A16B8"/>
    <w:rsid w:val="004A3B3C"/>
    <w:rsid w:val="004A438F"/>
    <w:rsid w:val="004B0095"/>
    <w:rsid w:val="004B023F"/>
    <w:rsid w:val="004B11C0"/>
    <w:rsid w:val="004B1D21"/>
    <w:rsid w:val="004B292E"/>
    <w:rsid w:val="004B5BCB"/>
    <w:rsid w:val="004B6FC5"/>
    <w:rsid w:val="004B728B"/>
    <w:rsid w:val="004C0311"/>
    <w:rsid w:val="004C1711"/>
    <w:rsid w:val="004C3255"/>
    <w:rsid w:val="004C3F45"/>
    <w:rsid w:val="004C5CEA"/>
    <w:rsid w:val="004C72D9"/>
    <w:rsid w:val="004C7477"/>
    <w:rsid w:val="004D3249"/>
    <w:rsid w:val="004D4112"/>
    <w:rsid w:val="004E02B6"/>
    <w:rsid w:val="004E0FDE"/>
    <w:rsid w:val="004F0203"/>
    <w:rsid w:val="004F793A"/>
    <w:rsid w:val="00501015"/>
    <w:rsid w:val="00502398"/>
    <w:rsid w:val="00503348"/>
    <w:rsid w:val="00506496"/>
    <w:rsid w:val="00507A73"/>
    <w:rsid w:val="00510342"/>
    <w:rsid w:val="005103BC"/>
    <w:rsid w:val="00517A2B"/>
    <w:rsid w:val="0052791A"/>
    <w:rsid w:val="00532ABF"/>
    <w:rsid w:val="005340EE"/>
    <w:rsid w:val="005427AD"/>
    <w:rsid w:val="00542AFA"/>
    <w:rsid w:val="005431B0"/>
    <w:rsid w:val="005463D2"/>
    <w:rsid w:val="00547616"/>
    <w:rsid w:val="005524AC"/>
    <w:rsid w:val="005525B9"/>
    <w:rsid w:val="00553755"/>
    <w:rsid w:val="005540C2"/>
    <w:rsid w:val="00554542"/>
    <w:rsid w:val="00555542"/>
    <w:rsid w:val="0055635C"/>
    <w:rsid w:val="00561469"/>
    <w:rsid w:val="00562B86"/>
    <w:rsid w:val="00562F57"/>
    <w:rsid w:val="00563F54"/>
    <w:rsid w:val="005652A2"/>
    <w:rsid w:val="00565A80"/>
    <w:rsid w:val="0057201A"/>
    <w:rsid w:val="00575E91"/>
    <w:rsid w:val="0057688D"/>
    <w:rsid w:val="005808D6"/>
    <w:rsid w:val="00580A17"/>
    <w:rsid w:val="00586A33"/>
    <w:rsid w:val="00586ACB"/>
    <w:rsid w:val="00591594"/>
    <w:rsid w:val="00592BAC"/>
    <w:rsid w:val="00597E9E"/>
    <w:rsid w:val="005A0C2F"/>
    <w:rsid w:val="005A1EE5"/>
    <w:rsid w:val="005A476B"/>
    <w:rsid w:val="005A68F9"/>
    <w:rsid w:val="005A6EB4"/>
    <w:rsid w:val="005A7758"/>
    <w:rsid w:val="005A7868"/>
    <w:rsid w:val="005C12A5"/>
    <w:rsid w:val="005C4E04"/>
    <w:rsid w:val="005E0810"/>
    <w:rsid w:val="005E109A"/>
    <w:rsid w:val="005E540A"/>
    <w:rsid w:val="005F073E"/>
    <w:rsid w:val="005F2A7A"/>
    <w:rsid w:val="005F4901"/>
    <w:rsid w:val="005F5263"/>
    <w:rsid w:val="00601E1F"/>
    <w:rsid w:val="00604D30"/>
    <w:rsid w:val="006078A6"/>
    <w:rsid w:val="00610428"/>
    <w:rsid w:val="00615628"/>
    <w:rsid w:val="0061578C"/>
    <w:rsid w:val="0061765F"/>
    <w:rsid w:val="006179D8"/>
    <w:rsid w:val="006235ED"/>
    <w:rsid w:val="006257C1"/>
    <w:rsid w:val="0062603A"/>
    <w:rsid w:val="006266F9"/>
    <w:rsid w:val="00626B73"/>
    <w:rsid w:val="0062774C"/>
    <w:rsid w:val="006300EB"/>
    <w:rsid w:val="006372E5"/>
    <w:rsid w:val="006442C7"/>
    <w:rsid w:val="00644DAB"/>
    <w:rsid w:val="00653481"/>
    <w:rsid w:val="006617D8"/>
    <w:rsid w:val="006660C1"/>
    <w:rsid w:val="006668D0"/>
    <w:rsid w:val="00670789"/>
    <w:rsid w:val="00670990"/>
    <w:rsid w:val="00670F8C"/>
    <w:rsid w:val="00672A11"/>
    <w:rsid w:val="00675DC4"/>
    <w:rsid w:val="0068383F"/>
    <w:rsid w:val="006941EA"/>
    <w:rsid w:val="006A281D"/>
    <w:rsid w:val="006A29CA"/>
    <w:rsid w:val="006A5F11"/>
    <w:rsid w:val="006A63A1"/>
    <w:rsid w:val="006A735B"/>
    <w:rsid w:val="006B094C"/>
    <w:rsid w:val="006B2D24"/>
    <w:rsid w:val="006B2EE8"/>
    <w:rsid w:val="006B34FD"/>
    <w:rsid w:val="006B550C"/>
    <w:rsid w:val="006B773B"/>
    <w:rsid w:val="006C42DB"/>
    <w:rsid w:val="006D07E9"/>
    <w:rsid w:val="006D2D74"/>
    <w:rsid w:val="006D426F"/>
    <w:rsid w:val="006D6A3D"/>
    <w:rsid w:val="006D79EE"/>
    <w:rsid w:val="006F4806"/>
    <w:rsid w:val="0070689E"/>
    <w:rsid w:val="007103F3"/>
    <w:rsid w:val="00710600"/>
    <w:rsid w:val="0071350F"/>
    <w:rsid w:val="00716D49"/>
    <w:rsid w:val="00721575"/>
    <w:rsid w:val="00722FC8"/>
    <w:rsid w:val="00723C9E"/>
    <w:rsid w:val="00730492"/>
    <w:rsid w:val="00733DB2"/>
    <w:rsid w:val="00734CEE"/>
    <w:rsid w:val="00735876"/>
    <w:rsid w:val="0073765D"/>
    <w:rsid w:val="00742E08"/>
    <w:rsid w:val="00744323"/>
    <w:rsid w:val="00764190"/>
    <w:rsid w:val="00772CD9"/>
    <w:rsid w:val="007743E1"/>
    <w:rsid w:val="007801FE"/>
    <w:rsid w:val="00780745"/>
    <w:rsid w:val="007839E0"/>
    <w:rsid w:val="0078449B"/>
    <w:rsid w:val="00786673"/>
    <w:rsid w:val="007871AB"/>
    <w:rsid w:val="0078737F"/>
    <w:rsid w:val="0079008E"/>
    <w:rsid w:val="00790EEE"/>
    <w:rsid w:val="00792D5F"/>
    <w:rsid w:val="007953F6"/>
    <w:rsid w:val="00797662"/>
    <w:rsid w:val="007A01E4"/>
    <w:rsid w:val="007A2F96"/>
    <w:rsid w:val="007A3600"/>
    <w:rsid w:val="007A3FA9"/>
    <w:rsid w:val="007A66D3"/>
    <w:rsid w:val="007A6E48"/>
    <w:rsid w:val="007B09C1"/>
    <w:rsid w:val="007B47D7"/>
    <w:rsid w:val="007C0A57"/>
    <w:rsid w:val="007C7E8A"/>
    <w:rsid w:val="007D1432"/>
    <w:rsid w:val="007D14B4"/>
    <w:rsid w:val="007D1AC0"/>
    <w:rsid w:val="007D470C"/>
    <w:rsid w:val="007E0D3C"/>
    <w:rsid w:val="007E174E"/>
    <w:rsid w:val="007E1F7C"/>
    <w:rsid w:val="007E2F97"/>
    <w:rsid w:val="007E38B3"/>
    <w:rsid w:val="007E3C73"/>
    <w:rsid w:val="007E3E38"/>
    <w:rsid w:val="007E46D2"/>
    <w:rsid w:val="007E72FC"/>
    <w:rsid w:val="007F2334"/>
    <w:rsid w:val="00800257"/>
    <w:rsid w:val="0080281E"/>
    <w:rsid w:val="00805A9A"/>
    <w:rsid w:val="00805F4F"/>
    <w:rsid w:val="00806BE0"/>
    <w:rsid w:val="008107AC"/>
    <w:rsid w:val="00810B6C"/>
    <w:rsid w:val="00811CA0"/>
    <w:rsid w:val="00814635"/>
    <w:rsid w:val="0082025E"/>
    <w:rsid w:val="008202ED"/>
    <w:rsid w:val="00830F56"/>
    <w:rsid w:val="00831500"/>
    <w:rsid w:val="00834B4F"/>
    <w:rsid w:val="00835333"/>
    <w:rsid w:val="00835628"/>
    <w:rsid w:val="008418BB"/>
    <w:rsid w:val="008646D3"/>
    <w:rsid w:val="00866C57"/>
    <w:rsid w:val="008765A9"/>
    <w:rsid w:val="00880C10"/>
    <w:rsid w:val="008854EF"/>
    <w:rsid w:val="0089314C"/>
    <w:rsid w:val="00895070"/>
    <w:rsid w:val="008A0101"/>
    <w:rsid w:val="008A025B"/>
    <w:rsid w:val="008A71F7"/>
    <w:rsid w:val="008B0E10"/>
    <w:rsid w:val="008B2BBC"/>
    <w:rsid w:val="008B6099"/>
    <w:rsid w:val="008B6F13"/>
    <w:rsid w:val="008B7052"/>
    <w:rsid w:val="008D00A8"/>
    <w:rsid w:val="008D5A76"/>
    <w:rsid w:val="008D6C7C"/>
    <w:rsid w:val="008E317F"/>
    <w:rsid w:val="008E49C1"/>
    <w:rsid w:val="008E7F95"/>
    <w:rsid w:val="008F32BF"/>
    <w:rsid w:val="008F3395"/>
    <w:rsid w:val="008F38F2"/>
    <w:rsid w:val="009010AE"/>
    <w:rsid w:val="0090490D"/>
    <w:rsid w:val="009050DF"/>
    <w:rsid w:val="00905CAD"/>
    <w:rsid w:val="009068C6"/>
    <w:rsid w:val="0090742D"/>
    <w:rsid w:val="00907FE4"/>
    <w:rsid w:val="0091284F"/>
    <w:rsid w:val="00913827"/>
    <w:rsid w:val="00914FFF"/>
    <w:rsid w:val="00915B34"/>
    <w:rsid w:val="00916099"/>
    <w:rsid w:val="009225A6"/>
    <w:rsid w:val="009247D3"/>
    <w:rsid w:val="00927824"/>
    <w:rsid w:val="00930E5E"/>
    <w:rsid w:val="0093231A"/>
    <w:rsid w:val="00937B42"/>
    <w:rsid w:val="0094149C"/>
    <w:rsid w:val="00944005"/>
    <w:rsid w:val="00944141"/>
    <w:rsid w:val="0095298E"/>
    <w:rsid w:val="00955354"/>
    <w:rsid w:val="00956986"/>
    <w:rsid w:val="00957761"/>
    <w:rsid w:val="009631C3"/>
    <w:rsid w:val="00964CDC"/>
    <w:rsid w:val="00970763"/>
    <w:rsid w:val="00971763"/>
    <w:rsid w:val="009777B9"/>
    <w:rsid w:val="0098198A"/>
    <w:rsid w:val="00983B20"/>
    <w:rsid w:val="00986A56"/>
    <w:rsid w:val="00986D0D"/>
    <w:rsid w:val="00990EC1"/>
    <w:rsid w:val="00992F6F"/>
    <w:rsid w:val="009932C2"/>
    <w:rsid w:val="009971C5"/>
    <w:rsid w:val="009A06E0"/>
    <w:rsid w:val="009A5FEE"/>
    <w:rsid w:val="009B03C6"/>
    <w:rsid w:val="009C0F91"/>
    <w:rsid w:val="009C4414"/>
    <w:rsid w:val="009C4E49"/>
    <w:rsid w:val="009C5240"/>
    <w:rsid w:val="009C6329"/>
    <w:rsid w:val="009D0374"/>
    <w:rsid w:val="009D10A2"/>
    <w:rsid w:val="009D1999"/>
    <w:rsid w:val="009D3371"/>
    <w:rsid w:val="009D69C0"/>
    <w:rsid w:val="009E1D88"/>
    <w:rsid w:val="009E234F"/>
    <w:rsid w:val="009E30D5"/>
    <w:rsid w:val="009E4CCE"/>
    <w:rsid w:val="009E57AC"/>
    <w:rsid w:val="009F2A5B"/>
    <w:rsid w:val="009F3111"/>
    <w:rsid w:val="009F42CF"/>
    <w:rsid w:val="009F5D46"/>
    <w:rsid w:val="00A016EA"/>
    <w:rsid w:val="00A05B01"/>
    <w:rsid w:val="00A063F4"/>
    <w:rsid w:val="00A100DC"/>
    <w:rsid w:val="00A101D7"/>
    <w:rsid w:val="00A1108F"/>
    <w:rsid w:val="00A11CF9"/>
    <w:rsid w:val="00A15E28"/>
    <w:rsid w:val="00A171E8"/>
    <w:rsid w:val="00A17E48"/>
    <w:rsid w:val="00A235D7"/>
    <w:rsid w:val="00A27198"/>
    <w:rsid w:val="00A276F6"/>
    <w:rsid w:val="00A27BB6"/>
    <w:rsid w:val="00A30133"/>
    <w:rsid w:val="00A36D35"/>
    <w:rsid w:val="00A4077D"/>
    <w:rsid w:val="00A43FBE"/>
    <w:rsid w:val="00A444E1"/>
    <w:rsid w:val="00A4562B"/>
    <w:rsid w:val="00A45FC4"/>
    <w:rsid w:val="00A46118"/>
    <w:rsid w:val="00A51EFD"/>
    <w:rsid w:val="00A532E6"/>
    <w:rsid w:val="00A5665C"/>
    <w:rsid w:val="00A612F8"/>
    <w:rsid w:val="00A629F4"/>
    <w:rsid w:val="00A64F46"/>
    <w:rsid w:val="00A741CB"/>
    <w:rsid w:val="00A74997"/>
    <w:rsid w:val="00A771A2"/>
    <w:rsid w:val="00A86DD2"/>
    <w:rsid w:val="00A9213B"/>
    <w:rsid w:val="00A961AA"/>
    <w:rsid w:val="00AA1F82"/>
    <w:rsid w:val="00AA366A"/>
    <w:rsid w:val="00AA36EE"/>
    <w:rsid w:val="00AA4DE0"/>
    <w:rsid w:val="00AB0172"/>
    <w:rsid w:val="00AB243D"/>
    <w:rsid w:val="00AB35B7"/>
    <w:rsid w:val="00AB7302"/>
    <w:rsid w:val="00AC4592"/>
    <w:rsid w:val="00AC5C30"/>
    <w:rsid w:val="00AC64EC"/>
    <w:rsid w:val="00AD2622"/>
    <w:rsid w:val="00AD26EE"/>
    <w:rsid w:val="00AD7337"/>
    <w:rsid w:val="00AE10C8"/>
    <w:rsid w:val="00AE3003"/>
    <w:rsid w:val="00AF4352"/>
    <w:rsid w:val="00AF5622"/>
    <w:rsid w:val="00B01E88"/>
    <w:rsid w:val="00B0320E"/>
    <w:rsid w:val="00B05AFD"/>
    <w:rsid w:val="00B05B43"/>
    <w:rsid w:val="00B06BEB"/>
    <w:rsid w:val="00B15473"/>
    <w:rsid w:val="00B156EE"/>
    <w:rsid w:val="00B17E44"/>
    <w:rsid w:val="00B27B60"/>
    <w:rsid w:val="00B362CB"/>
    <w:rsid w:val="00B3649C"/>
    <w:rsid w:val="00B4256F"/>
    <w:rsid w:val="00B56706"/>
    <w:rsid w:val="00B64DBF"/>
    <w:rsid w:val="00B73622"/>
    <w:rsid w:val="00B74130"/>
    <w:rsid w:val="00B743FD"/>
    <w:rsid w:val="00B74946"/>
    <w:rsid w:val="00B77C4B"/>
    <w:rsid w:val="00B840F4"/>
    <w:rsid w:val="00B85BAB"/>
    <w:rsid w:val="00B86C6B"/>
    <w:rsid w:val="00B973CD"/>
    <w:rsid w:val="00B97BB5"/>
    <w:rsid w:val="00BA4579"/>
    <w:rsid w:val="00BB38EF"/>
    <w:rsid w:val="00BB402C"/>
    <w:rsid w:val="00BB5361"/>
    <w:rsid w:val="00BC1DE0"/>
    <w:rsid w:val="00BC2CD1"/>
    <w:rsid w:val="00BD786F"/>
    <w:rsid w:val="00BE3456"/>
    <w:rsid w:val="00BE3483"/>
    <w:rsid w:val="00BE563E"/>
    <w:rsid w:val="00BE56ED"/>
    <w:rsid w:val="00BE74B2"/>
    <w:rsid w:val="00BF6E58"/>
    <w:rsid w:val="00C003F4"/>
    <w:rsid w:val="00C01799"/>
    <w:rsid w:val="00C11811"/>
    <w:rsid w:val="00C15C8F"/>
    <w:rsid w:val="00C2729C"/>
    <w:rsid w:val="00C34CEE"/>
    <w:rsid w:val="00C43FBA"/>
    <w:rsid w:val="00C5078D"/>
    <w:rsid w:val="00C51FEF"/>
    <w:rsid w:val="00C54F02"/>
    <w:rsid w:val="00C56345"/>
    <w:rsid w:val="00C564A7"/>
    <w:rsid w:val="00C569E4"/>
    <w:rsid w:val="00C56AA2"/>
    <w:rsid w:val="00C602A5"/>
    <w:rsid w:val="00C63B4B"/>
    <w:rsid w:val="00C666A3"/>
    <w:rsid w:val="00C702BB"/>
    <w:rsid w:val="00C77E64"/>
    <w:rsid w:val="00C813DB"/>
    <w:rsid w:val="00C81829"/>
    <w:rsid w:val="00C818A3"/>
    <w:rsid w:val="00C82A90"/>
    <w:rsid w:val="00C84EFA"/>
    <w:rsid w:val="00C865A3"/>
    <w:rsid w:val="00C900C8"/>
    <w:rsid w:val="00C91A94"/>
    <w:rsid w:val="00C92F0C"/>
    <w:rsid w:val="00C93759"/>
    <w:rsid w:val="00C93D16"/>
    <w:rsid w:val="00C949C8"/>
    <w:rsid w:val="00CA262A"/>
    <w:rsid w:val="00CA7499"/>
    <w:rsid w:val="00CA7551"/>
    <w:rsid w:val="00CB5807"/>
    <w:rsid w:val="00CB7CD9"/>
    <w:rsid w:val="00CC18C3"/>
    <w:rsid w:val="00CC550C"/>
    <w:rsid w:val="00CC7998"/>
    <w:rsid w:val="00CD2333"/>
    <w:rsid w:val="00CD2796"/>
    <w:rsid w:val="00CD4AFE"/>
    <w:rsid w:val="00CD56B5"/>
    <w:rsid w:val="00CD79AE"/>
    <w:rsid w:val="00CD7A84"/>
    <w:rsid w:val="00CE2417"/>
    <w:rsid w:val="00CE2CC8"/>
    <w:rsid w:val="00CE39C1"/>
    <w:rsid w:val="00CE69DC"/>
    <w:rsid w:val="00CE6BDD"/>
    <w:rsid w:val="00CF26E6"/>
    <w:rsid w:val="00CF28DF"/>
    <w:rsid w:val="00CF33DB"/>
    <w:rsid w:val="00D0337D"/>
    <w:rsid w:val="00D0610A"/>
    <w:rsid w:val="00D1304C"/>
    <w:rsid w:val="00D138C1"/>
    <w:rsid w:val="00D1741F"/>
    <w:rsid w:val="00D20B9A"/>
    <w:rsid w:val="00D2599C"/>
    <w:rsid w:val="00D314DA"/>
    <w:rsid w:val="00D32542"/>
    <w:rsid w:val="00D3260D"/>
    <w:rsid w:val="00D37DF0"/>
    <w:rsid w:val="00D463E1"/>
    <w:rsid w:val="00D47D41"/>
    <w:rsid w:val="00D547A3"/>
    <w:rsid w:val="00D60096"/>
    <w:rsid w:val="00D619A9"/>
    <w:rsid w:val="00D668B7"/>
    <w:rsid w:val="00D727FF"/>
    <w:rsid w:val="00D72CD5"/>
    <w:rsid w:val="00D75CDF"/>
    <w:rsid w:val="00D87151"/>
    <w:rsid w:val="00D87A33"/>
    <w:rsid w:val="00D90BE4"/>
    <w:rsid w:val="00D91295"/>
    <w:rsid w:val="00D9399F"/>
    <w:rsid w:val="00D93DA1"/>
    <w:rsid w:val="00DA29B4"/>
    <w:rsid w:val="00DA2FA2"/>
    <w:rsid w:val="00DA39CD"/>
    <w:rsid w:val="00DB02AE"/>
    <w:rsid w:val="00DB13E9"/>
    <w:rsid w:val="00DB4F99"/>
    <w:rsid w:val="00DB5B64"/>
    <w:rsid w:val="00DB5E3A"/>
    <w:rsid w:val="00DB634A"/>
    <w:rsid w:val="00DB74D4"/>
    <w:rsid w:val="00DC4C73"/>
    <w:rsid w:val="00DC52A8"/>
    <w:rsid w:val="00DD1709"/>
    <w:rsid w:val="00DD2439"/>
    <w:rsid w:val="00DD5E4F"/>
    <w:rsid w:val="00DD7887"/>
    <w:rsid w:val="00DE5566"/>
    <w:rsid w:val="00DF0254"/>
    <w:rsid w:val="00DF20AC"/>
    <w:rsid w:val="00DF29F2"/>
    <w:rsid w:val="00DF4871"/>
    <w:rsid w:val="00DF4F72"/>
    <w:rsid w:val="00E107C9"/>
    <w:rsid w:val="00E14B39"/>
    <w:rsid w:val="00E21A94"/>
    <w:rsid w:val="00E32C12"/>
    <w:rsid w:val="00E3477E"/>
    <w:rsid w:val="00E35BF9"/>
    <w:rsid w:val="00E35C0A"/>
    <w:rsid w:val="00E4098D"/>
    <w:rsid w:val="00E41BE5"/>
    <w:rsid w:val="00E51AB0"/>
    <w:rsid w:val="00E520C9"/>
    <w:rsid w:val="00E527E6"/>
    <w:rsid w:val="00E627D2"/>
    <w:rsid w:val="00E67F53"/>
    <w:rsid w:val="00E70F9D"/>
    <w:rsid w:val="00E7179F"/>
    <w:rsid w:val="00E717F8"/>
    <w:rsid w:val="00E8160C"/>
    <w:rsid w:val="00E81738"/>
    <w:rsid w:val="00E817FB"/>
    <w:rsid w:val="00E81A76"/>
    <w:rsid w:val="00E8656F"/>
    <w:rsid w:val="00E87C01"/>
    <w:rsid w:val="00E92063"/>
    <w:rsid w:val="00E92913"/>
    <w:rsid w:val="00E93A10"/>
    <w:rsid w:val="00E950C3"/>
    <w:rsid w:val="00E96F16"/>
    <w:rsid w:val="00EA1FBD"/>
    <w:rsid w:val="00EA2834"/>
    <w:rsid w:val="00EB111A"/>
    <w:rsid w:val="00EC6FFB"/>
    <w:rsid w:val="00ED05A5"/>
    <w:rsid w:val="00ED0FEE"/>
    <w:rsid w:val="00ED4B2F"/>
    <w:rsid w:val="00ED71D7"/>
    <w:rsid w:val="00EE032A"/>
    <w:rsid w:val="00EE16E5"/>
    <w:rsid w:val="00EE2228"/>
    <w:rsid w:val="00EE3C9C"/>
    <w:rsid w:val="00EF101A"/>
    <w:rsid w:val="00EF6ED9"/>
    <w:rsid w:val="00F05B6F"/>
    <w:rsid w:val="00F073DD"/>
    <w:rsid w:val="00F07C53"/>
    <w:rsid w:val="00F11ADE"/>
    <w:rsid w:val="00F17EBA"/>
    <w:rsid w:val="00F21081"/>
    <w:rsid w:val="00F21FDF"/>
    <w:rsid w:val="00F25D45"/>
    <w:rsid w:val="00F45098"/>
    <w:rsid w:val="00F4587F"/>
    <w:rsid w:val="00F54583"/>
    <w:rsid w:val="00F5648D"/>
    <w:rsid w:val="00F61834"/>
    <w:rsid w:val="00F72AB9"/>
    <w:rsid w:val="00F770AD"/>
    <w:rsid w:val="00F802DD"/>
    <w:rsid w:val="00F822B0"/>
    <w:rsid w:val="00F84DC4"/>
    <w:rsid w:val="00F85992"/>
    <w:rsid w:val="00F8623B"/>
    <w:rsid w:val="00F86535"/>
    <w:rsid w:val="00F86F66"/>
    <w:rsid w:val="00F940AC"/>
    <w:rsid w:val="00F96853"/>
    <w:rsid w:val="00FA5ADB"/>
    <w:rsid w:val="00FA6FD3"/>
    <w:rsid w:val="00FB01DA"/>
    <w:rsid w:val="00FB3D76"/>
    <w:rsid w:val="00FC44BD"/>
    <w:rsid w:val="00FC6CAD"/>
    <w:rsid w:val="00FC6F3D"/>
    <w:rsid w:val="00FD1BE0"/>
    <w:rsid w:val="00FD78A8"/>
    <w:rsid w:val="00FE4CB4"/>
    <w:rsid w:val="00FF20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5D6214"/>
  <w15:docId w15:val="{1FE0001F-C3EB-4AD1-8A07-AD96225C6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008E"/>
    <w:rPr>
      <w:lang w:val="es-ES" w:eastAsia="es-ES"/>
    </w:rPr>
  </w:style>
  <w:style w:type="paragraph" w:styleId="Ttulo1">
    <w:name w:val="heading 1"/>
    <w:basedOn w:val="Normal"/>
    <w:next w:val="Normal"/>
    <w:link w:val="Ttulo1Car"/>
    <w:qFormat/>
    <w:rsid w:val="00CF26E6"/>
    <w:pPr>
      <w:keepNext/>
      <w:spacing w:before="240" w:after="60"/>
      <w:outlineLvl w:val="0"/>
    </w:pPr>
    <w:rPr>
      <w:rFonts w:ascii="Arial" w:hAnsi="Arial"/>
      <w:b/>
      <w:kern w:val="28"/>
      <w:sz w:val="28"/>
    </w:rPr>
  </w:style>
  <w:style w:type="paragraph" w:styleId="Ttulo2">
    <w:name w:val="heading 2"/>
    <w:basedOn w:val="Normal"/>
    <w:next w:val="Normal"/>
    <w:qFormat/>
    <w:rsid w:val="00CF26E6"/>
    <w:pPr>
      <w:keepNext/>
      <w:spacing w:before="240" w:after="60"/>
      <w:outlineLvl w:val="1"/>
    </w:pPr>
    <w:rPr>
      <w:i/>
      <w:sz w:val="24"/>
      <w:lang w:val="es-ES_tradnl"/>
    </w:rPr>
  </w:style>
  <w:style w:type="paragraph" w:styleId="Ttulo3">
    <w:name w:val="heading 3"/>
    <w:basedOn w:val="Normal"/>
    <w:next w:val="Normal"/>
    <w:qFormat/>
    <w:rsid w:val="00CF26E6"/>
    <w:pPr>
      <w:keepNext/>
      <w:spacing w:before="240" w:after="60"/>
      <w:outlineLvl w:val="2"/>
    </w:pPr>
    <w:rPr>
      <w:rFonts w:ascii="Arial Narrow" w:hAnsi="Arial Narrow"/>
      <w:sz w:val="24"/>
    </w:rPr>
  </w:style>
  <w:style w:type="paragraph" w:styleId="Ttulo4">
    <w:name w:val="heading 4"/>
    <w:basedOn w:val="Normal"/>
    <w:next w:val="Normal"/>
    <w:qFormat/>
    <w:rsid w:val="00CF26E6"/>
    <w:pPr>
      <w:keepNext/>
      <w:widowControl w:val="0"/>
      <w:tabs>
        <w:tab w:val="left" w:pos="-2268"/>
        <w:tab w:val="left" w:pos="-2127"/>
      </w:tabs>
      <w:jc w:val="both"/>
      <w:outlineLvl w:val="3"/>
    </w:pPr>
    <w:rPr>
      <w:b/>
      <w:snapToGrid w:val="0"/>
      <w:sz w:val="24"/>
    </w:rPr>
  </w:style>
  <w:style w:type="paragraph" w:styleId="Ttulo5">
    <w:name w:val="heading 5"/>
    <w:basedOn w:val="Normal"/>
    <w:next w:val="Normal"/>
    <w:qFormat/>
    <w:rsid w:val="00CF26E6"/>
    <w:pPr>
      <w:keepNext/>
      <w:widowControl w:val="0"/>
      <w:tabs>
        <w:tab w:val="left" w:pos="-2268"/>
        <w:tab w:val="left" w:pos="-2127"/>
      </w:tabs>
      <w:jc w:val="both"/>
      <w:outlineLvl w:val="4"/>
    </w:pPr>
    <w:rPr>
      <w:b/>
      <w:snapToGrid w:val="0"/>
      <w:sz w:val="28"/>
    </w:rPr>
  </w:style>
  <w:style w:type="paragraph" w:styleId="Ttulo6">
    <w:name w:val="heading 6"/>
    <w:basedOn w:val="Normal"/>
    <w:next w:val="Normal"/>
    <w:qFormat/>
    <w:rsid w:val="00CF26E6"/>
    <w:pPr>
      <w:keepNext/>
      <w:outlineLvl w:val="5"/>
    </w:pPr>
    <w:rPr>
      <w:b/>
      <w:sz w:val="24"/>
    </w:rPr>
  </w:style>
  <w:style w:type="paragraph" w:styleId="Ttulo7">
    <w:name w:val="heading 7"/>
    <w:basedOn w:val="Normal"/>
    <w:next w:val="Normal"/>
    <w:qFormat/>
    <w:rsid w:val="00CF26E6"/>
    <w:pPr>
      <w:keepNext/>
      <w:jc w:val="both"/>
      <w:outlineLvl w:val="6"/>
    </w:pPr>
    <w:rPr>
      <w:sz w:val="28"/>
    </w:rPr>
  </w:style>
  <w:style w:type="paragraph" w:styleId="Ttulo8">
    <w:name w:val="heading 8"/>
    <w:basedOn w:val="Normal"/>
    <w:next w:val="Normal"/>
    <w:qFormat/>
    <w:rsid w:val="00CF26E6"/>
    <w:pPr>
      <w:keepNext/>
      <w:jc w:val="both"/>
      <w:outlineLvl w:val="7"/>
    </w:pPr>
    <w:rPr>
      <w:b/>
      <w:color w:val="FF00FF"/>
      <w:sz w:val="24"/>
    </w:rPr>
  </w:style>
  <w:style w:type="paragraph" w:styleId="Ttulo9">
    <w:name w:val="heading 9"/>
    <w:basedOn w:val="Normal"/>
    <w:next w:val="Normal"/>
    <w:qFormat/>
    <w:rsid w:val="00CF26E6"/>
    <w:pPr>
      <w:keepNext/>
      <w:tabs>
        <w:tab w:val="left" w:pos="851"/>
        <w:tab w:val="left" w:pos="1418"/>
        <w:tab w:val="left" w:pos="1985"/>
        <w:tab w:val="left" w:pos="2552"/>
      </w:tabs>
      <w:outlineLvl w:val="8"/>
    </w:pPr>
    <w:rPr>
      <w:color w:val="FF00F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CF26E6"/>
    <w:pPr>
      <w:jc w:val="center"/>
    </w:pPr>
    <w:rPr>
      <w:b/>
      <w:sz w:val="32"/>
    </w:rPr>
  </w:style>
  <w:style w:type="paragraph" w:styleId="Sangradetextonormal">
    <w:name w:val="Body Text Indent"/>
    <w:basedOn w:val="Normal"/>
    <w:rsid w:val="00CF26E6"/>
    <w:pPr>
      <w:ind w:left="1080"/>
      <w:jc w:val="both"/>
    </w:pPr>
    <w:rPr>
      <w:snapToGrid w:val="0"/>
    </w:rPr>
  </w:style>
  <w:style w:type="paragraph" w:styleId="Sangra3detindependiente">
    <w:name w:val="Body Text Indent 3"/>
    <w:basedOn w:val="Normal"/>
    <w:rsid w:val="00CF26E6"/>
    <w:pPr>
      <w:widowControl w:val="0"/>
      <w:tabs>
        <w:tab w:val="left" w:pos="567"/>
        <w:tab w:val="left" w:pos="1134"/>
      </w:tabs>
      <w:ind w:left="1134"/>
      <w:jc w:val="both"/>
    </w:pPr>
    <w:rPr>
      <w:snapToGrid w:val="0"/>
      <w:sz w:val="24"/>
    </w:rPr>
  </w:style>
  <w:style w:type="paragraph" w:styleId="Sangra2detindependiente">
    <w:name w:val="Body Text Indent 2"/>
    <w:basedOn w:val="Normal"/>
    <w:rsid w:val="00CF26E6"/>
    <w:pPr>
      <w:ind w:left="1416"/>
    </w:pPr>
  </w:style>
  <w:style w:type="paragraph" w:styleId="Textoindependiente">
    <w:name w:val="Body Text"/>
    <w:basedOn w:val="Normal"/>
    <w:rsid w:val="00CF26E6"/>
    <w:pPr>
      <w:jc w:val="both"/>
    </w:pPr>
    <w:rPr>
      <w:snapToGrid w:val="0"/>
    </w:rPr>
  </w:style>
  <w:style w:type="paragraph" w:styleId="Textoindependiente2">
    <w:name w:val="Body Text 2"/>
    <w:basedOn w:val="Normal"/>
    <w:rsid w:val="00CF26E6"/>
    <w:pPr>
      <w:jc w:val="both"/>
    </w:pPr>
    <w:rPr>
      <w:snapToGrid w:val="0"/>
      <w:sz w:val="24"/>
    </w:rPr>
  </w:style>
  <w:style w:type="paragraph" w:styleId="Encabezado">
    <w:name w:val="header"/>
    <w:aliases w:val="Encabezado de Página,even"/>
    <w:basedOn w:val="Normal"/>
    <w:link w:val="EncabezadoCar"/>
    <w:uiPriority w:val="99"/>
    <w:rsid w:val="00CF26E6"/>
    <w:pPr>
      <w:tabs>
        <w:tab w:val="center" w:pos="4419"/>
        <w:tab w:val="right" w:pos="8838"/>
      </w:tabs>
    </w:pPr>
  </w:style>
  <w:style w:type="paragraph" w:customStyle="1" w:styleId="B">
    <w:name w:val="B"/>
    <w:rsid w:val="00CF26E6"/>
    <w:pPr>
      <w:widowControl w:val="0"/>
      <w:spacing w:line="240" w:lineRule="atLeast"/>
      <w:jc w:val="both"/>
    </w:pPr>
    <w:rPr>
      <w:rFonts w:ascii="Courier" w:hAnsi="Courier"/>
      <w:snapToGrid w:val="0"/>
      <w:sz w:val="24"/>
      <w:lang w:val="es-ES" w:eastAsia="es-ES"/>
    </w:rPr>
  </w:style>
  <w:style w:type="paragraph" w:styleId="Textoindependiente3">
    <w:name w:val="Body Text 3"/>
    <w:basedOn w:val="Normal"/>
    <w:rsid w:val="00CF26E6"/>
    <w:pPr>
      <w:tabs>
        <w:tab w:val="left" w:pos="709"/>
        <w:tab w:val="left" w:pos="2410"/>
      </w:tabs>
    </w:pPr>
    <w:rPr>
      <w:sz w:val="24"/>
    </w:rPr>
  </w:style>
  <w:style w:type="paragraph" w:styleId="TDC1">
    <w:name w:val="toc 1"/>
    <w:basedOn w:val="Normal"/>
    <w:next w:val="Normal"/>
    <w:autoRedefine/>
    <w:uiPriority w:val="39"/>
    <w:rsid w:val="004F793A"/>
    <w:pPr>
      <w:tabs>
        <w:tab w:val="left" w:pos="400"/>
        <w:tab w:val="right" w:leader="dot" w:pos="10247"/>
      </w:tabs>
    </w:pPr>
  </w:style>
  <w:style w:type="paragraph" w:styleId="TDC2">
    <w:name w:val="toc 2"/>
    <w:basedOn w:val="Normal"/>
    <w:next w:val="Normal"/>
    <w:autoRedefine/>
    <w:uiPriority w:val="39"/>
    <w:rsid w:val="00CF26E6"/>
    <w:pPr>
      <w:tabs>
        <w:tab w:val="left" w:pos="800"/>
        <w:tab w:val="right" w:leader="dot" w:pos="10156"/>
      </w:tabs>
    </w:pPr>
    <w:rPr>
      <w:rFonts w:ascii="Arial Narrow" w:hAnsi="Arial Narrow"/>
      <w:noProof/>
    </w:rPr>
  </w:style>
  <w:style w:type="paragraph" w:styleId="TDC3">
    <w:name w:val="toc 3"/>
    <w:basedOn w:val="Normal"/>
    <w:next w:val="Normal"/>
    <w:autoRedefine/>
    <w:semiHidden/>
    <w:rsid w:val="00CF26E6"/>
    <w:pPr>
      <w:ind w:left="400"/>
    </w:pPr>
  </w:style>
  <w:style w:type="paragraph" w:styleId="TDC4">
    <w:name w:val="toc 4"/>
    <w:basedOn w:val="Normal"/>
    <w:next w:val="Normal"/>
    <w:autoRedefine/>
    <w:semiHidden/>
    <w:rsid w:val="00CF26E6"/>
    <w:pPr>
      <w:ind w:left="600"/>
    </w:pPr>
  </w:style>
  <w:style w:type="paragraph" w:styleId="TDC5">
    <w:name w:val="toc 5"/>
    <w:basedOn w:val="Normal"/>
    <w:next w:val="Normal"/>
    <w:autoRedefine/>
    <w:semiHidden/>
    <w:rsid w:val="00CF26E6"/>
    <w:pPr>
      <w:ind w:left="800"/>
    </w:pPr>
  </w:style>
  <w:style w:type="paragraph" w:styleId="TDC6">
    <w:name w:val="toc 6"/>
    <w:basedOn w:val="Normal"/>
    <w:next w:val="Normal"/>
    <w:autoRedefine/>
    <w:semiHidden/>
    <w:rsid w:val="00CF26E6"/>
    <w:pPr>
      <w:ind w:left="1000"/>
    </w:pPr>
  </w:style>
  <w:style w:type="paragraph" w:styleId="TDC7">
    <w:name w:val="toc 7"/>
    <w:basedOn w:val="Normal"/>
    <w:next w:val="Normal"/>
    <w:autoRedefine/>
    <w:semiHidden/>
    <w:rsid w:val="00CF26E6"/>
    <w:pPr>
      <w:ind w:left="1200"/>
    </w:pPr>
  </w:style>
  <w:style w:type="paragraph" w:styleId="TDC8">
    <w:name w:val="toc 8"/>
    <w:basedOn w:val="Normal"/>
    <w:next w:val="Normal"/>
    <w:autoRedefine/>
    <w:semiHidden/>
    <w:rsid w:val="00CF26E6"/>
    <w:pPr>
      <w:ind w:left="1400"/>
    </w:pPr>
  </w:style>
  <w:style w:type="paragraph" w:styleId="TDC9">
    <w:name w:val="toc 9"/>
    <w:basedOn w:val="Normal"/>
    <w:next w:val="Normal"/>
    <w:autoRedefine/>
    <w:semiHidden/>
    <w:rsid w:val="00CF26E6"/>
    <w:pPr>
      <w:ind w:left="1600"/>
    </w:pPr>
  </w:style>
  <w:style w:type="character" w:styleId="Hipervnculo">
    <w:name w:val="Hyperlink"/>
    <w:uiPriority w:val="99"/>
    <w:rsid w:val="00CF26E6"/>
    <w:rPr>
      <w:color w:val="0000FF"/>
      <w:u w:val="single"/>
    </w:rPr>
  </w:style>
  <w:style w:type="paragraph" w:styleId="ndice1">
    <w:name w:val="index 1"/>
    <w:basedOn w:val="Normal"/>
    <w:next w:val="Normal"/>
    <w:autoRedefine/>
    <w:semiHidden/>
    <w:rsid w:val="00CF26E6"/>
    <w:pPr>
      <w:ind w:left="200" w:hanging="200"/>
    </w:pPr>
  </w:style>
  <w:style w:type="paragraph" w:styleId="ndice2">
    <w:name w:val="index 2"/>
    <w:basedOn w:val="Normal"/>
    <w:next w:val="Normal"/>
    <w:autoRedefine/>
    <w:semiHidden/>
    <w:rsid w:val="00CF26E6"/>
    <w:pPr>
      <w:ind w:left="400" w:hanging="200"/>
    </w:pPr>
  </w:style>
  <w:style w:type="paragraph" w:styleId="ndice3">
    <w:name w:val="index 3"/>
    <w:basedOn w:val="Normal"/>
    <w:next w:val="Normal"/>
    <w:autoRedefine/>
    <w:semiHidden/>
    <w:rsid w:val="00CF26E6"/>
    <w:pPr>
      <w:ind w:left="600" w:hanging="200"/>
    </w:pPr>
  </w:style>
  <w:style w:type="paragraph" w:styleId="ndice4">
    <w:name w:val="index 4"/>
    <w:basedOn w:val="Normal"/>
    <w:next w:val="Normal"/>
    <w:autoRedefine/>
    <w:semiHidden/>
    <w:rsid w:val="00CF26E6"/>
    <w:pPr>
      <w:ind w:left="800" w:hanging="200"/>
    </w:pPr>
  </w:style>
  <w:style w:type="paragraph" w:styleId="ndice5">
    <w:name w:val="index 5"/>
    <w:basedOn w:val="Normal"/>
    <w:next w:val="Normal"/>
    <w:autoRedefine/>
    <w:semiHidden/>
    <w:rsid w:val="00CF26E6"/>
    <w:pPr>
      <w:ind w:left="1000" w:hanging="200"/>
    </w:pPr>
  </w:style>
  <w:style w:type="paragraph" w:styleId="ndice6">
    <w:name w:val="index 6"/>
    <w:basedOn w:val="Normal"/>
    <w:next w:val="Normal"/>
    <w:autoRedefine/>
    <w:semiHidden/>
    <w:rsid w:val="00CF26E6"/>
    <w:pPr>
      <w:ind w:left="1200" w:hanging="200"/>
    </w:pPr>
  </w:style>
  <w:style w:type="paragraph" w:styleId="ndice7">
    <w:name w:val="index 7"/>
    <w:basedOn w:val="Normal"/>
    <w:next w:val="Normal"/>
    <w:autoRedefine/>
    <w:semiHidden/>
    <w:rsid w:val="00CF26E6"/>
    <w:pPr>
      <w:ind w:left="1400" w:hanging="200"/>
    </w:pPr>
  </w:style>
  <w:style w:type="paragraph" w:styleId="ndice8">
    <w:name w:val="index 8"/>
    <w:basedOn w:val="Normal"/>
    <w:next w:val="Normal"/>
    <w:autoRedefine/>
    <w:semiHidden/>
    <w:rsid w:val="00CF26E6"/>
    <w:pPr>
      <w:ind w:left="1600" w:hanging="200"/>
    </w:pPr>
  </w:style>
  <w:style w:type="paragraph" w:styleId="ndice9">
    <w:name w:val="index 9"/>
    <w:basedOn w:val="Normal"/>
    <w:next w:val="Normal"/>
    <w:autoRedefine/>
    <w:semiHidden/>
    <w:rsid w:val="00CF26E6"/>
    <w:pPr>
      <w:ind w:left="1800" w:hanging="200"/>
    </w:pPr>
  </w:style>
  <w:style w:type="paragraph" w:styleId="Ttulodendice">
    <w:name w:val="index heading"/>
    <w:basedOn w:val="Normal"/>
    <w:next w:val="ndice1"/>
    <w:semiHidden/>
    <w:rsid w:val="00CF26E6"/>
  </w:style>
  <w:style w:type="paragraph" w:styleId="Piedepgina">
    <w:name w:val="footer"/>
    <w:basedOn w:val="Normal"/>
    <w:rsid w:val="00CF26E6"/>
    <w:pPr>
      <w:tabs>
        <w:tab w:val="center" w:pos="4252"/>
        <w:tab w:val="right" w:pos="8504"/>
      </w:tabs>
    </w:pPr>
  </w:style>
  <w:style w:type="character" w:styleId="Nmerodepgina">
    <w:name w:val="page number"/>
    <w:basedOn w:val="Fuentedeprrafopredeter"/>
    <w:rsid w:val="00CF26E6"/>
  </w:style>
  <w:style w:type="paragraph" w:styleId="Textodeglobo">
    <w:name w:val="Balloon Text"/>
    <w:basedOn w:val="Normal"/>
    <w:semiHidden/>
    <w:rsid w:val="0032712F"/>
    <w:rPr>
      <w:rFonts w:ascii="Tahoma" w:hAnsi="Tahoma" w:cs="Tahoma"/>
      <w:sz w:val="16"/>
      <w:szCs w:val="16"/>
    </w:rPr>
  </w:style>
  <w:style w:type="table" w:styleId="Tablaconcuadrcula">
    <w:name w:val="Table Grid"/>
    <w:basedOn w:val="Tablanormal"/>
    <w:uiPriority w:val="59"/>
    <w:rsid w:val="002147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correo30">
    <w:name w:val="estilocorreo30"/>
    <w:semiHidden/>
    <w:rsid w:val="009971C5"/>
    <w:rPr>
      <w:rFonts w:ascii="Arial" w:hAnsi="Arial" w:cs="Arial" w:hint="default"/>
      <w:color w:val="000080"/>
      <w:sz w:val="20"/>
      <w:szCs w:val="20"/>
    </w:rPr>
  </w:style>
  <w:style w:type="paragraph" w:customStyle="1" w:styleId="ParrafoClausula">
    <w:name w:val="ParrafoClausula"/>
    <w:basedOn w:val="Normal"/>
    <w:rsid w:val="006941EA"/>
    <w:pPr>
      <w:spacing w:after="240"/>
      <w:jc w:val="both"/>
    </w:pPr>
    <w:rPr>
      <w:rFonts w:ascii="Arial" w:hAnsi="Arial"/>
      <w:sz w:val="22"/>
    </w:rPr>
  </w:style>
  <w:style w:type="character" w:styleId="nfasis">
    <w:name w:val="Emphasis"/>
    <w:qFormat/>
    <w:rsid w:val="00C602A5"/>
    <w:rPr>
      <w:i/>
      <w:iCs/>
    </w:rPr>
  </w:style>
  <w:style w:type="paragraph" w:customStyle="1" w:styleId="Default">
    <w:name w:val="Default"/>
    <w:rsid w:val="00983B20"/>
    <w:pPr>
      <w:autoSpaceDE w:val="0"/>
      <w:autoSpaceDN w:val="0"/>
      <w:adjustRightInd w:val="0"/>
    </w:pPr>
    <w:rPr>
      <w:rFonts w:ascii="Arial" w:hAnsi="Arial" w:cs="Arial"/>
      <w:color w:val="000000"/>
      <w:sz w:val="24"/>
      <w:szCs w:val="24"/>
    </w:rPr>
  </w:style>
  <w:style w:type="character" w:styleId="Fuerte">
    <w:name w:val="Strong"/>
    <w:qFormat/>
    <w:rsid w:val="00983B20"/>
    <w:rPr>
      <w:b/>
      <w:bCs/>
    </w:rPr>
  </w:style>
  <w:style w:type="paragraph" w:styleId="Textodebloque">
    <w:name w:val="Block Text"/>
    <w:basedOn w:val="Normal"/>
    <w:rsid w:val="00E107C9"/>
    <w:pPr>
      <w:spacing w:line="312" w:lineRule="auto"/>
      <w:ind w:left="360" w:right="49" w:firstLine="349"/>
      <w:jc w:val="both"/>
    </w:pPr>
    <w:rPr>
      <w:rFonts w:ascii="Arial" w:hAnsi="Arial"/>
      <w:sz w:val="24"/>
    </w:rPr>
  </w:style>
  <w:style w:type="paragraph" w:customStyle="1" w:styleId="CarCarCarCarCarCarCarCarCarCarCarCarCarCarCarCarCarCarCarCarCarCarCarCarCarCarCarCarCarCarCar">
    <w:name w:val="Car Car Car Car Car Car Car Car Car Car Car Car Car Car Car Car Car Car Car Car Car Car Car Car Car Car Car Car Car Car Car"/>
    <w:basedOn w:val="Normal"/>
    <w:rsid w:val="004426FC"/>
    <w:pPr>
      <w:spacing w:after="160" w:line="240" w:lineRule="exact"/>
    </w:pPr>
    <w:rPr>
      <w:rFonts w:ascii="Arial" w:hAnsi="Arial"/>
      <w:lang w:val="en-US" w:eastAsia="en-US"/>
    </w:rPr>
  </w:style>
  <w:style w:type="character" w:styleId="Refdecomentario">
    <w:name w:val="annotation reference"/>
    <w:semiHidden/>
    <w:rsid w:val="00ED0FEE"/>
    <w:rPr>
      <w:sz w:val="16"/>
      <w:szCs w:val="16"/>
    </w:rPr>
  </w:style>
  <w:style w:type="paragraph" w:styleId="Textocomentario">
    <w:name w:val="annotation text"/>
    <w:basedOn w:val="Normal"/>
    <w:semiHidden/>
    <w:rsid w:val="00ED0FEE"/>
  </w:style>
  <w:style w:type="paragraph" w:styleId="Asuntodelcomentario">
    <w:name w:val="annotation subject"/>
    <w:basedOn w:val="Textocomentario"/>
    <w:next w:val="Textocomentario"/>
    <w:semiHidden/>
    <w:rsid w:val="00ED0FEE"/>
    <w:rPr>
      <w:b/>
      <w:bCs/>
    </w:rPr>
  </w:style>
  <w:style w:type="paragraph" w:customStyle="1" w:styleId="CharChar">
    <w:name w:val="Char Char"/>
    <w:basedOn w:val="Normal"/>
    <w:rsid w:val="00CF26E6"/>
    <w:pPr>
      <w:spacing w:after="160" w:line="240" w:lineRule="exact"/>
    </w:pPr>
    <w:rPr>
      <w:rFonts w:ascii="Arial" w:hAnsi="Arial"/>
      <w:lang w:val="en-US" w:eastAsia="en-US"/>
    </w:rPr>
  </w:style>
  <w:style w:type="character" w:customStyle="1" w:styleId="EncabezadoCar">
    <w:name w:val="Encabezado Car"/>
    <w:aliases w:val="Encabezado de Página Car,even Car"/>
    <w:link w:val="Encabezado"/>
    <w:uiPriority w:val="99"/>
    <w:rsid w:val="00BB402C"/>
    <w:rPr>
      <w:lang w:val="es-ES" w:eastAsia="es-ES"/>
    </w:rPr>
  </w:style>
  <w:style w:type="paragraph" w:customStyle="1" w:styleId="Prrafodelista1">
    <w:name w:val="Párrafo de lista1"/>
    <w:basedOn w:val="Normal"/>
    <w:rsid w:val="00744323"/>
    <w:pPr>
      <w:suppressAutoHyphens/>
      <w:spacing w:after="200" w:line="276" w:lineRule="auto"/>
      <w:ind w:left="720"/>
      <w:contextualSpacing/>
    </w:pPr>
    <w:rPr>
      <w:rFonts w:ascii="Calibri" w:eastAsia="Calibri" w:hAnsi="Calibri" w:cs="font377"/>
      <w:kern w:val="1"/>
      <w:sz w:val="22"/>
      <w:szCs w:val="22"/>
      <w:lang w:val="es-CL" w:eastAsia="en-US"/>
    </w:rPr>
  </w:style>
  <w:style w:type="paragraph" w:customStyle="1" w:styleId="Comparecencia">
    <w:name w:val="Comparecencia"/>
    <w:basedOn w:val="Normal"/>
    <w:rsid w:val="004E0FDE"/>
    <w:pPr>
      <w:spacing w:before="240"/>
      <w:jc w:val="both"/>
    </w:pPr>
    <w:rPr>
      <w:rFonts w:ascii="Arial" w:hAnsi="Arial"/>
      <w:lang w:val="es-ES_tradnl"/>
    </w:rPr>
  </w:style>
  <w:style w:type="paragraph" w:styleId="Textosinformato">
    <w:name w:val="Plain Text"/>
    <w:basedOn w:val="Normal"/>
    <w:link w:val="TextosinformatoCar"/>
    <w:rsid w:val="00412AA3"/>
    <w:rPr>
      <w:rFonts w:ascii="Courier New" w:hAnsi="Courier New"/>
    </w:rPr>
  </w:style>
  <w:style w:type="character" w:customStyle="1" w:styleId="TextosinformatoCar">
    <w:name w:val="Texto sin formato Car"/>
    <w:link w:val="Textosinformato"/>
    <w:rsid w:val="00412AA3"/>
    <w:rPr>
      <w:rFonts w:ascii="Courier New" w:hAnsi="Courier New"/>
      <w:lang w:eastAsia="es-ES"/>
    </w:rPr>
  </w:style>
  <w:style w:type="paragraph" w:styleId="Prrafodelista">
    <w:name w:val="List Paragraph"/>
    <w:basedOn w:val="Normal"/>
    <w:uiPriority w:val="34"/>
    <w:qFormat/>
    <w:rsid w:val="008202ED"/>
    <w:pPr>
      <w:ind w:left="720"/>
      <w:contextualSpacing/>
    </w:pPr>
  </w:style>
  <w:style w:type="character" w:customStyle="1" w:styleId="Ttulo1Car">
    <w:name w:val="Título 1 Car"/>
    <w:basedOn w:val="Fuentedeprrafopredeter"/>
    <w:link w:val="Ttulo1"/>
    <w:rsid w:val="0062774C"/>
    <w:rPr>
      <w:rFonts w:ascii="Arial" w:hAnsi="Arial"/>
      <w:b/>
      <w:kern w:val="28"/>
      <w:sz w:val="28"/>
      <w:lang w:val="es-ES" w:eastAsia="es-ES"/>
    </w:rPr>
  </w:style>
  <w:style w:type="paragraph" w:styleId="Sinespaciado">
    <w:name w:val="No Spacing"/>
    <w:uiPriority w:val="1"/>
    <w:qFormat/>
    <w:rsid w:val="0062774C"/>
    <w:pPr>
      <w:ind w:left="360"/>
      <w:jc w:val="both"/>
    </w:pPr>
    <w:rPr>
      <w:rFonts w:ascii="Arial" w:hAnsi="Arial"/>
      <w:sz w:val="22"/>
      <w:szCs w:val="24"/>
      <w:lang w:val="es-ES" w:eastAsia="es-ES"/>
    </w:rPr>
  </w:style>
  <w:style w:type="paragraph" w:customStyle="1" w:styleId="TableParagraph">
    <w:name w:val="Table Paragraph"/>
    <w:basedOn w:val="Normal"/>
    <w:uiPriority w:val="1"/>
    <w:qFormat/>
    <w:rsid w:val="00CB7CD9"/>
    <w:pPr>
      <w:widowControl w:val="0"/>
    </w:pPr>
    <w:rPr>
      <w:rFonts w:ascii="Arial" w:eastAsia="Arial" w:hAnsi="Arial" w:cs="Arial"/>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5699">
      <w:bodyDiv w:val="1"/>
      <w:marLeft w:val="0"/>
      <w:marRight w:val="0"/>
      <w:marTop w:val="0"/>
      <w:marBottom w:val="0"/>
      <w:divBdr>
        <w:top w:val="none" w:sz="0" w:space="0" w:color="auto"/>
        <w:left w:val="none" w:sz="0" w:space="0" w:color="auto"/>
        <w:bottom w:val="none" w:sz="0" w:space="0" w:color="auto"/>
        <w:right w:val="none" w:sz="0" w:space="0" w:color="auto"/>
      </w:divBdr>
    </w:div>
    <w:div w:id="45567191">
      <w:bodyDiv w:val="1"/>
      <w:marLeft w:val="0"/>
      <w:marRight w:val="0"/>
      <w:marTop w:val="0"/>
      <w:marBottom w:val="0"/>
      <w:divBdr>
        <w:top w:val="none" w:sz="0" w:space="0" w:color="auto"/>
        <w:left w:val="none" w:sz="0" w:space="0" w:color="auto"/>
        <w:bottom w:val="none" w:sz="0" w:space="0" w:color="auto"/>
        <w:right w:val="none" w:sz="0" w:space="0" w:color="auto"/>
      </w:divBdr>
    </w:div>
    <w:div w:id="90317725">
      <w:bodyDiv w:val="1"/>
      <w:marLeft w:val="0"/>
      <w:marRight w:val="0"/>
      <w:marTop w:val="0"/>
      <w:marBottom w:val="0"/>
      <w:divBdr>
        <w:top w:val="none" w:sz="0" w:space="0" w:color="auto"/>
        <w:left w:val="none" w:sz="0" w:space="0" w:color="auto"/>
        <w:bottom w:val="none" w:sz="0" w:space="0" w:color="auto"/>
        <w:right w:val="none" w:sz="0" w:space="0" w:color="auto"/>
      </w:divBdr>
    </w:div>
    <w:div w:id="139737540">
      <w:bodyDiv w:val="1"/>
      <w:marLeft w:val="0"/>
      <w:marRight w:val="0"/>
      <w:marTop w:val="0"/>
      <w:marBottom w:val="0"/>
      <w:divBdr>
        <w:top w:val="none" w:sz="0" w:space="0" w:color="auto"/>
        <w:left w:val="none" w:sz="0" w:space="0" w:color="auto"/>
        <w:bottom w:val="none" w:sz="0" w:space="0" w:color="auto"/>
        <w:right w:val="none" w:sz="0" w:space="0" w:color="auto"/>
      </w:divBdr>
    </w:div>
    <w:div w:id="267197472">
      <w:bodyDiv w:val="1"/>
      <w:marLeft w:val="0"/>
      <w:marRight w:val="0"/>
      <w:marTop w:val="0"/>
      <w:marBottom w:val="0"/>
      <w:divBdr>
        <w:top w:val="none" w:sz="0" w:space="0" w:color="auto"/>
        <w:left w:val="none" w:sz="0" w:space="0" w:color="auto"/>
        <w:bottom w:val="none" w:sz="0" w:space="0" w:color="auto"/>
        <w:right w:val="none" w:sz="0" w:space="0" w:color="auto"/>
      </w:divBdr>
    </w:div>
    <w:div w:id="319238780">
      <w:bodyDiv w:val="1"/>
      <w:marLeft w:val="0"/>
      <w:marRight w:val="0"/>
      <w:marTop w:val="0"/>
      <w:marBottom w:val="0"/>
      <w:divBdr>
        <w:top w:val="none" w:sz="0" w:space="0" w:color="auto"/>
        <w:left w:val="none" w:sz="0" w:space="0" w:color="auto"/>
        <w:bottom w:val="none" w:sz="0" w:space="0" w:color="auto"/>
        <w:right w:val="none" w:sz="0" w:space="0" w:color="auto"/>
      </w:divBdr>
    </w:div>
    <w:div w:id="328289838">
      <w:bodyDiv w:val="1"/>
      <w:marLeft w:val="0"/>
      <w:marRight w:val="0"/>
      <w:marTop w:val="0"/>
      <w:marBottom w:val="0"/>
      <w:divBdr>
        <w:top w:val="none" w:sz="0" w:space="0" w:color="auto"/>
        <w:left w:val="none" w:sz="0" w:space="0" w:color="auto"/>
        <w:bottom w:val="none" w:sz="0" w:space="0" w:color="auto"/>
        <w:right w:val="none" w:sz="0" w:space="0" w:color="auto"/>
      </w:divBdr>
    </w:div>
    <w:div w:id="502010640">
      <w:bodyDiv w:val="1"/>
      <w:marLeft w:val="0"/>
      <w:marRight w:val="0"/>
      <w:marTop w:val="0"/>
      <w:marBottom w:val="0"/>
      <w:divBdr>
        <w:top w:val="none" w:sz="0" w:space="0" w:color="auto"/>
        <w:left w:val="none" w:sz="0" w:space="0" w:color="auto"/>
        <w:bottom w:val="none" w:sz="0" w:space="0" w:color="auto"/>
        <w:right w:val="none" w:sz="0" w:space="0" w:color="auto"/>
      </w:divBdr>
    </w:div>
    <w:div w:id="511722318">
      <w:bodyDiv w:val="1"/>
      <w:marLeft w:val="0"/>
      <w:marRight w:val="0"/>
      <w:marTop w:val="0"/>
      <w:marBottom w:val="0"/>
      <w:divBdr>
        <w:top w:val="none" w:sz="0" w:space="0" w:color="auto"/>
        <w:left w:val="none" w:sz="0" w:space="0" w:color="auto"/>
        <w:bottom w:val="none" w:sz="0" w:space="0" w:color="auto"/>
        <w:right w:val="none" w:sz="0" w:space="0" w:color="auto"/>
      </w:divBdr>
    </w:div>
    <w:div w:id="593637370">
      <w:bodyDiv w:val="1"/>
      <w:marLeft w:val="0"/>
      <w:marRight w:val="0"/>
      <w:marTop w:val="0"/>
      <w:marBottom w:val="0"/>
      <w:divBdr>
        <w:top w:val="none" w:sz="0" w:space="0" w:color="auto"/>
        <w:left w:val="none" w:sz="0" w:space="0" w:color="auto"/>
        <w:bottom w:val="none" w:sz="0" w:space="0" w:color="auto"/>
        <w:right w:val="none" w:sz="0" w:space="0" w:color="auto"/>
      </w:divBdr>
    </w:div>
    <w:div w:id="769396157">
      <w:bodyDiv w:val="1"/>
      <w:marLeft w:val="0"/>
      <w:marRight w:val="0"/>
      <w:marTop w:val="0"/>
      <w:marBottom w:val="0"/>
      <w:divBdr>
        <w:top w:val="none" w:sz="0" w:space="0" w:color="auto"/>
        <w:left w:val="none" w:sz="0" w:space="0" w:color="auto"/>
        <w:bottom w:val="none" w:sz="0" w:space="0" w:color="auto"/>
        <w:right w:val="none" w:sz="0" w:space="0" w:color="auto"/>
      </w:divBdr>
    </w:div>
    <w:div w:id="776371646">
      <w:bodyDiv w:val="1"/>
      <w:marLeft w:val="0"/>
      <w:marRight w:val="0"/>
      <w:marTop w:val="0"/>
      <w:marBottom w:val="0"/>
      <w:divBdr>
        <w:top w:val="none" w:sz="0" w:space="0" w:color="auto"/>
        <w:left w:val="none" w:sz="0" w:space="0" w:color="auto"/>
        <w:bottom w:val="none" w:sz="0" w:space="0" w:color="auto"/>
        <w:right w:val="none" w:sz="0" w:space="0" w:color="auto"/>
      </w:divBdr>
    </w:div>
    <w:div w:id="826747103">
      <w:bodyDiv w:val="1"/>
      <w:marLeft w:val="0"/>
      <w:marRight w:val="0"/>
      <w:marTop w:val="0"/>
      <w:marBottom w:val="0"/>
      <w:divBdr>
        <w:top w:val="none" w:sz="0" w:space="0" w:color="auto"/>
        <w:left w:val="none" w:sz="0" w:space="0" w:color="auto"/>
        <w:bottom w:val="none" w:sz="0" w:space="0" w:color="auto"/>
        <w:right w:val="none" w:sz="0" w:space="0" w:color="auto"/>
      </w:divBdr>
    </w:div>
    <w:div w:id="835806798">
      <w:bodyDiv w:val="1"/>
      <w:marLeft w:val="0"/>
      <w:marRight w:val="0"/>
      <w:marTop w:val="0"/>
      <w:marBottom w:val="0"/>
      <w:divBdr>
        <w:top w:val="none" w:sz="0" w:space="0" w:color="auto"/>
        <w:left w:val="none" w:sz="0" w:space="0" w:color="auto"/>
        <w:bottom w:val="none" w:sz="0" w:space="0" w:color="auto"/>
        <w:right w:val="none" w:sz="0" w:space="0" w:color="auto"/>
      </w:divBdr>
    </w:div>
    <w:div w:id="904336949">
      <w:bodyDiv w:val="1"/>
      <w:marLeft w:val="0"/>
      <w:marRight w:val="0"/>
      <w:marTop w:val="0"/>
      <w:marBottom w:val="0"/>
      <w:divBdr>
        <w:top w:val="none" w:sz="0" w:space="0" w:color="auto"/>
        <w:left w:val="none" w:sz="0" w:space="0" w:color="auto"/>
        <w:bottom w:val="none" w:sz="0" w:space="0" w:color="auto"/>
        <w:right w:val="none" w:sz="0" w:space="0" w:color="auto"/>
      </w:divBdr>
    </w:div>
    <w:div w:id="932592403">
      <w:bodyDiv w:val="1"/>
      <w:marLeft w:val="0"/>
      <w:marRight w:val="0"/>
      <w:marTop w:val="0"/>
      <w:marBottom w:val="0"/>
      <w:divBdr>
        <w:top w:val="none" w:sz="0" w:space="0" w:color="auto"/>
        <w:left w:val="none" w:sz="0" w:space="0" w:color="auto"/>
        <w:bottom w:val="none" w:sz="0" w:space="0" w:color="auto"/>
        <w:right w:val="none" w:sz="0" w:space="0" w:color="auto"/>
      </w:divBdr>
    </w:div>
    <w:div w:id="991299029">
      <w:bodyDiv w:val="1"/>
      <w:marLeft w:val="0"/>
      <w:marRight w:val="0"/>
      <w:marTop w:val="0"/>
      <w:marBottom w:val="0"/>
      <w:divBdr>
        <w:top w:val="none" w:sz="0" w:space="0" w:color="auto"/>
        <w:left w:val="none" w:sz="0" w:space="0" w:color="auto"/>
        <w:bottom w:val="none" w:sz="0" w:space="0" w:color="auto"/>
        <w:right w:val="none" w:sz="0" w:space="0" w:color="auto"/>
      </w:divBdr>
      <w:divsChild>
        <w:div w:id="795758532">
          <w:marLeft w:val="0"/>
          <w:marRight w:val="0"/>
          <w:marTop w:val="0"/>
          <w:marBottom w:val="0"/>
          <w:divBdr>
            <w:top w:val="none" w:sz="0" w:space="0" w:color="auto"/>
            <w:left w:val="none" w:sz="0" w:space="0" w:color="auto"/>
            <w:bottom w:val="none" w:sz="0" w:space="0" w:color="auto"/>
            <w:right w:val="none" w:sz="0" w:space="0" w:color="auto"/>
          </w:divBdr>
          <w:divsChild>
            <w:div w:id="66416662">
              <w:marLeft w:val="0"/>
              <w:marRight w:val="0"/>
              <w:marTop w:val="0"/>
              <w:marBottom w:val="0"/>
              <w:divBdr>
                <w:top w:val="none" w:sz="0" w:space="0" w:color="auto"/>
                <w:left w:val="none" w:sz="0" w:space="0" w:color="auto"/>
                <w:bottom w:val="none" w:sz="0" w:space="0" w:color="auto"/>
                <w:right w:val="none" w:sz="0" w:space="0" w:color="auto"/>
              </w:divBdr>
            </w:div>
            <w:div w:id="140999313">
              <w:marLeft w:val="0"/>
              <w:marRight w:val="0"/>
              <w:marTop w:val="0"/>
              <w:marBottom w:val="0"/>
              <w:divBdr>
                <w:top w:val="none" w:sz="0" w:space="0" w:color="auto"/>
                <w:left w:val="none" w:sz="0" w:space="0" w:color="auto"/>
                <w:bottom w:val="none" w:sz="0" w:space="0" w:color="auto"/>
                <w:right w:val="none" w:sz="0" w:space="0" w:color="auto"/>
              </w:divBdr>
            </w:div>
            <w:div w:id="325091078">
              <w:marLeft w:val="0"/>
              <w:marRight w:val="0"/>
              <w:marTop w:val="0"/>
              <w:marBottom w:val="0"/>
              <w:divBdr>
                <w:top w:val="none" w:sz="0" w:space="0" w:color="auto"/>
                <w:left w:val="none" w:sz="0" w:space="0" w:color="auto"/>
                <w:bottom w:val="none" w:sz="0" w:space="0" w:color="auto"/>
                <w:right w:val="none" w:sz="0" w:space="0" w:color="auto"/>
              </w:divBdr>
            </w:div>
            <w:div w:id="638614221">
              <w:marLeft w:val="0"/>
              <w:marRight w:val="0"/>
              <w:marTop w:val="0"/>
              <w:marBottom w:val="0"/>
              <w:divBdr>
                <w:top w:val="none" w:sz="0" w:space="0" w:color="auto"/>
                <w:left w:val="none" w:sz="0" w:space="0" w:color="auto"/>
                <w:bottom w:val="none" w:sz="0" w:space="0" w:color="auto"/>
                <w:right w:val="none" w:sz="0" w:space="0" w:color="auto"/>
              </w:divBdr>
            </w:div>
            <w:div w:id="753865630">
              <w:marLeft w:val="0"/>
              <w:marRight w:val="0"/>
              <w:marTop w:val="0"/>
              <w:marBottom w:val="0"/>
              <w:divBdr>
                <w:top w:val="none" w:sz="0" w:space="0" w:color="auto"/>
                <w:left w:val="none" w:sz="0" w:space="0" w:color="auto"/>
                <w:bottom w:val="none" w:sz="0" w:space="0" w:color="auto"/>
                <w:right w:val="none" w:sz="0" w:space="0" w:color="auto"/>
              </w:divBdr>
            </w:div>
            <w:div w:id="1072002934">
              <w:marLeft w:val="0"/>
              <w:marRight w:val="0"/>
              <w:marTop w:val="0"/>
              <w:marBottom w:val="0"/>
              <w:divBdr>
                <w:top w:val="none" w:sz="0" w:space="0" w:color="auto"/>
                <w:left w:val="none" w:sz="0" w:space="0" w:color="auto"/>
                <w:bottom w:val="none" w:sz="0" w:space="0" w:color="auto"/>
                <w:right w:val="none" w:sz="0" w:space="0" w:color="auto"/>
              </w:divBdr>
            </w:div>
            <w:div w:id="11505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45016">
      <w:bodyDiv w:val="1"/>
      <w:marLeft w:val="0"/>
      <w:marRight w:val="0"/>
      <w:marTop w:val="0"/>
      <w:marBottom w:val="0"/>
      <w:divBdr>
        <w:top w:val="none" w:sz="0" w:space="0" w:color="auto"/>
        <w:left w:val="none" w:sz="0" w:space="0" w:color="auto"/>
        <w:bottom w:val="none" w:sz="0" w:space="0" w:color="auto"/>
        <w:right w:val="none" w:sz="0" w:space="0" w:color="auto"/>
      </w:divBdr>
    </w:div>
    <w:div w:id="1025521454">
      <w:bodyDiv w:val="1"/>
      <w:marLeft w:val="0"/>
      <w:marRight w:val="0"/>
      <w:marTop w:val="0"/>
      <w:marBottom w:val="0"/>
      <w:divBdr>
        <w:top w:val="none" w:sz="0" w:space="0" w:color="auto"/>
        <w:left w:val="none" w:sz="0" w:space="0" w:color="auto"/>
        <w:bottom w:val="none" w:sz="0" w:space="0" w:color="auto"/>
        <w:right w:val="none" w:sz="0" w:space="0" w:color="auto"/>
      </w:divBdr>
    </w:div>
    <w:div w:id="1045181900">
      <w:bodyDiv w:val="1"/>
      <w:marLeft w:val="0"/>
      <w:marRight w:val="0"/>
      <w:marTop w:val="0"/>
      <w:marBottom w:val="0"/>
      <w:divBdr>
        <w:top w:val="none" w:sz="0" w:space="0" w:color="auto"/>
        <w:left w:val="none" w:sz="0" w:space="0" w:color="auto"/>
        <w:bottom w:val="none" w:sz="0" w:space="0" w:color="auto"/>
        <w:right w:val="none" w:sz="0" w:space="0" w:color="auto"/>
      </w:divBdr>
    </w:div>
    <w:div w:id="1066803478">
      <w:bodyDiv w:val="1"/>
      <w:marLeft w:val="0"/>
      <w:marRight w:val="0"/>
      <w:marTop w:val="0"/>
      <w:marBottom w:val="0"/>
      <w:divBdr>
        <w:top w:val="none" w:sz="0" w:space="0" w:color="auto"/>
        <w:left w:val="none" w:sz="0" w:space="0" w:color="auto"/>
        <w:bottom w:val="none" w:sz="0" w:space="0" w:color="auto"/>
        <w:right w:val="none" w:sz="0" w:space="0" w:color="auto"/>
      </w:divBdr>
    </w:div>
    <w:div w:id="1080247531">
      <w:bodyDiv w:val="1"/>
      <w:marLeft w:val="0"/>
      <w:marRight w:val="0"/>
      <w:marTop w:val="0"/>
      <w:marBottom w:val="0"/>
      <w:divBdr>
        <w:top w:val="none" w:sz="0" w:space="0" w:color="auto"/>
        <w:left w:val="none" w:sz="0" w:space="0" w:color="auto"/>
        <w:bottom w:val="none" w:sz="0" w:space="0" w:color="auto"/>
        <w:right w:val="none" w:sz="0" w:space="0" w:color="auto"/>
      </w:divBdr>
    </w:div>
    <w:div w:id="1083142691">
      <w:bodyDiv w:val="1"/>
      <w:marLeft w:val="0"/>
      <w:marRight w:val="0"/>
      <w:marTop w:val="0"/>
      <w:marBottom w:val="0"/>
      <w:divBdr>
        <w:top w:val="none" w:sz="0" w:space="0" w:color="auto"/>
        <w:left w:val="none" w:sz="0" w:space="0" w:color="auto"/>
        <w:bottom w:val="none" w:sz="0" w:space="0" w:color="auto"/>
        <w:right w:val="none" w:sz="0" w:space="0" w:color="auto"/>
      </w:divBdr>
    </w:div>
    <w:div w:id="1237594813">
      <w:bodyDiv w:val="1"/>
      <w:marLeft w:val="0"/>
      <w:marRight w:val="0"/>
      <w:marTop w:val="0"/>
      <w:marBottom w:val="0"/>
      <w:divBdr>
        <w:top w:val="none" w:sz="0" w:space="0" w:color="auto"/>
        <w:left w:val="none" w:sz="0" w:space="0" w:color="auto"/>
        <w:bottom w:val="none" w:sz="0" w:space="0" w:color="auto"/>
        <w:right w:val="none" w:sz="0" w:space="0" w:color="auto"/>
      </w:divBdr>
    </w:div>
    <w:div w:id="1280985869">
      <w:bodyDiv w:val="1"/>
      <w:marLeft w:val="0"/>
      <w:marRight w:val="0"/>
      <w:marTop w:val="0"/>
      <w:marBottom w:val="0"/>
      <w:divBdr>
        <w:top w:val="none" w:sz="0" w:space="0" w:color="auto"/>
        <w:left w:val="none" w:sz="0" w:space="0" w:color="auto"/>
        <w:bottom w:val="none" w:sz="0" w:space="0" w:color="auto"/>
        <w:right w:val="none" w:sz="0" w:space="0" w:color="auto"/>
      </w:divBdr>
    </w:div>
    <w:div w:id="1302953665">
      <w:bodyDiv w:val="1"/>
      <w:marLeft w:val="0"/>
      <w:marRight w:val="0"/>
      <w:marTop w:val="0"/>
      <w:marBottom w:val="0"/>
      <w:divBdr>
        <w:top w:val="none" w:sz="0" w:space="0" w:color="auto"/>
        <w:left w:val="none" w:sz="0" w:space="0" w:color="auto"/>
        <w:bottom w:val="none" w:sz="0" w:space="0" w:color="auto"/>
        <w:right w:val="none" w:sz="0" w:space="0" w:color="auto"/>
      </w:divBdr>
    </w:div>
    <w:div w:id="1325816188">
      <w:bodyDiv w:val="1"/>
      <w:marLeft w:val="0"/>
      <w:marRight w:val="0"/>
      <w:marTop w:val="0"/>
      <w:marBottom w:val="0"/>
      <w:divBdr>
        <w:top w:val="none" w:sz="0" w:space="0" w:color="auto"/>
        <w:left w:val="none" w:sz="0" w:space="0" w:color="auto"/>
        <w:bottom w:val="none" w:sz="0" w:space="0" w:color="auto"/>
        <w:right w:val="none" w:sz="0" w:space="0" w:color="auto"/>
      </w:divBdr>
    </w:div>
    <w:div w:id="1345551043">
      <w:bodyDiv w:val="1"/>
      <w:marLeft w:val="0"/>
      <w:marRight w:val="0"/>
      <w:marTop w:val="0"/>
      <w:marBottom w:val="0"/>
      <w:divBdr>
        <w:top w:val="none" w:sz="0" w:space="0" w:color="auto"/>
        <w:left w:val="none" w:sz="0" w:space="0" w:color="auto"/>
        <w:bottom w:val="none" w:sz="0" w:space="0" w:color="auto"/>
        <w:right w:val="none" w:sz="0" w:space="0" w:color="auto"/>
      </w:divBdr>
    </w:div>
    <w:div w:id="1371371856">
      <w:bodyDiv w:val="1"/>
      <w:marLeft w:val="0"/>
      <w:marRight w:val="0"/>
      <w:marTop w:val="0"/>
      <w:marBottom w:val="0"/>
      <w:divBdr>
        <w:top w:val="none" w:sz="0" w:space="0" w:color="auto"/>
        <w:left w:val="none" w:sz="0" w:space="0" w:color="auto"/>
        <w:bottom w:val="none" w:sz="0" w:space="0" w:color="auto"/>
        <w:right w:val="none" w:sz="0" w:space="0" w:color="auto"/>
      </w:divBdr>
    </w:div>
    <w:div w:id="1442721704">
      <w:bodyDiv w:val="1"/>
      <w:marLeft w:val="0"/>
      <w:marRight w:val="0"/>
      <w:marTop w:val="0"/>
      <w:marBottom w:val="0"/>
      <w:divBdr>
        <w:top w:val="none" w:sz="0" w:space="0" w:color="auto"/>
        <w:left w:val="none" w:sz="0" w:space="0" w:color="auto"/>
        <w:bottom w:val="none" w:sz="0" w:space="0" w:color="auto"/>
        <w:right w:val="none" w:sz="0" w:space="0" w:color="auto"/>
      </w:divBdr>
    </w:div>
    <w:div w:id="1472866581">
      <w:bodyDiv w:val="1"/>
      <w:marLeft w:val="0"/>
      <w:marRight w:val="0"/>
      <w:marTop w:val="0"/>
      <w:marBottom w:val="0"/>
      <w:divBdr>
        <w:top w:val="none" w:sz="0" w:space="0" w:color="auto"/>
        <w:left w:val="none" w:sz="0" w:space="0" w:color="auto"/>
        <w:bottom w:val="none" w:sz="0" w:space="0" w:color="auto"/>
        <w:right w:val="none" w:sz="0" w:space="0" w:color="auto"/>
      </w:divBdr>
    </w:div>
    <w:div w:id="1534808897">
      <w:bodyDiv w:val="1"/>
      <w:marLeft w:val="0"/>
      <w:marRight w:val="0"/>
      <w:marTop w:val="0"/>
      <w:marBottom w:val="0"/>
      <w:divBdr>
        <w:top w:val="none" w:sz="0" w:space="0" w:color="auto"/>
        <w:left w:val="none" w:sz="0" w:space="0" w:color="auto"/>
        <w:bottom w:val="none" w:sz="0" w:space="0" w:color="auto"/>
        <w:right w:val="none" w:sz="0" w:space="0" w:color="auto"/>
      </w:divBdr>
    </w:div>
    <w:div w:id="1551188793">
      <w:bodyDiv w:val="1"/>
      <w:marLeft w:val="0"/>
      <w:marRight w:val="0"/>
      <w:marTop w:val="0"/>
      <w:marBottom w:val="0"/>
      <w:divBdr>
        <w:top w:val="none" w:sz="0" w:space="0" w:color="auto"/>
        <w:left w:val="none" w:sz="0" w:space="0" w:color="auto"/>
        <w:bottom w:val="none" w:sz="0" w:space="0" w:color="auto"/>
        <w:right w:val="none" w:sz="0" w:space="0" w:color="auto"/>
      </w:divBdr>
    </w:div>
    <w:div w:id="1627616155">
      <w:bodyDiv w:val="1"/>
      <w:marLeft w:val="0"/>
      <w:marRight w:val="0"/>
      <w:marTop w:val="0"/>
      <w:marBottom w:val="0"/>
      <w:divBdr>
        <w:top w:val="none" w:sz="0" w:space="0" w:color="auto"/>
        <w:left w:val="none" w:sz="0" w:space="0" w:color="auto"/>
        <w:bottom w:val="none" w:sz="0" w:space="0" w:color="auto"/>
        <w:right w:val="none" w:sz="0" w:space="0" w:color="auto"/>
      </w:divBdr>
    </w:div>
    <w:div w:id="1651248240">
      <w:bodyDiv w:val="1"/>
      <w:marLeft w:val="0"/>
      <w:marRight w:val="0"/>
      <w:marTop w:val="0"/>
      <w:marBottom w:val="0"/>
      <w:divBdr>
        <w:top w:val="none" w:sz="0" w:space="0" w:color="auto"/>
        <w:left w:val="none" w:sz="0" w:space="0" w:color="auto"/>
        <w:bottom w:val="none" w:sz="0" w:space="0" w:color="auto"/>
        <w:right w:val="none" w:sz="0" w:space="0" w:color="auto"/>
      </w:divBdr>
    </w:div>
    <w:div w:id="1696418286">
      <w:bodyDiv w:val="1"/>
      <w:marLeft w:val="0"/>
      <w:marRight w:val="0"/>
      <w:marTop w:val="0"/>
      <w:marBottom w:val="0"/>
      <w:divBdr>
        <w:top w:val="none" w:sz="0" w:space="0" w:color="auto"/>
        <w:left w:val="none" w:sz="0" w:space="0" w:color="auto"/>
        <w:bottom w:val="none" w:sz="0" w:space="0" w:color="auto"/>
        <w:right w:val="none" w:sz="0" w:space="0" w:color="auto"/>
      </w:divBdr>
    </w:div>
    <w:div w:id="1790541345">
      <w:bodyDiv w:val="1"/>
      <w:marLeft w:val="0"/>
      <w:marRight w:val="0"/>
      <w:marTop w:val="0"/>
      <w:marBottom w:val="0"/>
      <w:divBdr>
        <w:top w:val="none" w:sz="0" w:space="0" w:color="auto"/>
        <w:left w:val="none" w:sz="0" w:space="0" w:color="auto"/>
        <w:bottom w:val="none" w:sz="0" w:space="0" w:color="auto"/>
        <w:right w:val="none" w:sz="0" w:space="0" w:color="auto"/>
      </w:divBdr>
    </w:div>
    <w:div w:id="1802458337">
      <w:bodyDiv w:val="1"/>
      <w:marLeft w:val="0"/>
      <w:marRight w:val="0"/>
      <w:marTop w:val="0"/>
      <w:marBottom w:val="0"/>
      <w:divBdr>
        <w:top w:val="none" w:sz="0" w:space="0" w:color="auto"/>
        <w:left w:val="none" w:sz="0" w:space="0" w:color="auto"/>
        <w:bottom w:val="none" w:sz="0" w:space="0" w:color="auto"/>
        <w:right w:val="none" w:sz="0" w:space="0" w:color="auto"/>
      </w:divBdr>
    </w:div>
    <w:div w:id="1804302844">
      <w:bodyDiv w:val="1"/>
      <w:marLeft w:val="0"/>
      <w:marRight w:val="0"/>
      <w:marTop w:val="0"/>
      <w:marBottom w:val="0"/>
      <w:divBdr>
        <w:top w:val="none" w:sz="0" w:space="0" w:color="auto"/>
        <w:left w:val="none" w:sz="0" w:space="0" w:color="auto"/>
        <w:bottom w:val="none" w:sz="0" w:space="0" w:color="auto"/>
        <w:right w:val="none" w:sz="0" w:space="0" w:color="auto"/>
      </w:divBdr>
    </w:div>
    <w:div w:id="1830100648">
      <w:bodyDiv w:val="1"/>
      <w:marLeft w:val="0"/>
      <w:marRight w:val="0"/>
      <w:marTop w:val="0"/>
      <w:marBottom w:val="0"/>
      <w:divBdr>
        <w:top w:val="none" w:sz="0" w:space="0" w:color="auto"/>
        <w:left w:val="none" w:sz="0" w:space="0" w:color="auto"/>
        <w:bottom w:val="none" w:sz="0" w:space="0" w:color="auto"/>
        <w:right w:val="none" w:sz="0" w:space="0" w:color="auto"/>
      </w:divBdr>
    </w:div>
    <w:div w:id="1892230432">
      <w:bodyDiv w:val="1"/>
      <w:marLeft w:val="0"/>
      <w:marRight w:val="0"/>
      <w:marTop w:val="0"/>
      <w:marBottom w:val="0"/>
      <w:divBdr>
        <w:top w:val="none" w:sz="0" w:space="0" w:color="auto"/>
        <w:left w:val="none" w:sz="0" w:space="0" w:color="auto"/>
        <w:bottom w:val="none" w:sz="0" w:space="0" w:color="auto"/>
        <w:right w:val="none" w:sz="0" w:space="0" w:color="auto"/>
      </w:divBdr>
    </w:div>
    <w:div w:id="1909532960">
      <w:bodyDiv w:val="1"/>
      <w:marLeft w:val="0"/>
      <w:marRight w:val="0"/>
      <w:marTop w:val="0"/>
      <w:marBottom w:val="0"/>
      <w:divBdr>
        <w:top w:val="none" w:sz="0" w:space="0" w:color="auto"/>
        <w:left w:val="none" w:sz="0" w:space="0" w:color="auto"/>
        <w:bottom w:val="none" w:sz="0" w:space="0" w:color="auto"/>
        <w:right w:val="none" w:sz="0" w:space="0" w:color="auto"/>
      </w:divBdr>
    </w:div>
    <w:div w:id="1942949942">
      <w:bodyDiv w:val="1"/>
      <w:marLeft w:val="0"/>
      <w:marRight w:val="0"/>
      <w:marTop w:val="0"/>
      <w:marBottom w:val="0"/>
      <w:divBdr>
        <w:top w:val="none" w:sz="0" w:space="0" w:color="auto"/>
        <w:left w:val="none" w:sz="0" w:space="0" w:color="auto"/>
        <w:bottom w:val="none" w:sz="0" w:space="0" w:color="auto"/>
        <w:right w:val="none" w:sz="0" w:space="0" w:color="auto"/>
      </w:divBdr>
    </w:div>
    <w:div w:id="2007660511">
      <w:bodyDiv w:val="1"/>
      <w:marLeft w:val="0"/>
      <w:marRight w:val="0"/>
      <w:marTop w:val="0"/>
      <w:marBottom w:val="0"/>
      <w:divBdr>
        <w:top w:val="none" w:sz="0" w:space="0" w:color="auto"/>
        <w:left w:val="none" w:sz="0" w:space="0" w:color="auto"/>
        <w:bottom w:val="none" w:sz="0" w:space="0" w:color="auto"/>
        <w:right w:val="none" w:sz="0" w:space="0" w:color="auto"/>
      </w:divBdr>
    </w:div>
    <w:div w:id="2015298757">
      <w:bodyDiv w:val="1"/>
      <w:marLeft w:val="0"/>
      <w:marRight w:val="0"/>
      <w:marTop w:val="0"/>
      <w:marBottom w:val="0"/>
      <w:divBdr>
        <w:top w:val="none" w:sz="0" w:space="0" w:color="auto"/>
        <w:left w:val="none" w:sz="0" w:space="0" w:color="auto"/>
        <w:bottom w:val="none" w:sz="0" w:space="0" w:color="auto"/>
        <w:right w:val="none" w:sz="0" w:space="0" w:color="auto"/>
      </w:divBdr>
    </w:div>
    <w:div w:id="2019262371">
      <w:bodyDiv w:val="1"/>
      <w:marLeft w:val="0"/>
      <w:marRight w:val="0"/>
      <w:marTop w:val="0"/>
      <w:marBottom w:val="0"/>
      <w:divBdr>
        <w:top w:val="none" w:sz="0" w:space="0" w:color="auto"/>
        <w:left w:val="none" w:sz="0" w:space="0" w:color="auto"/>
        <w:bottom w:val="none" w:sz="0" w:space="0" w:color="auto"/>
        <w:right w:val="none" w:sz="0" w:space="0" w:color="auto"/>
      </w:divBdr>
    </w:div>
    <w:div w:id="2054765266">
      <w:bodyDiv w:val="1"/>
      <w:marLeft w:val="0"/>
      <w:marRight w:val="0"/>
      <w:marTop w:val="0"/>
      <w:marBottom w:val="0"/>
      <w:divBdr>
        <w:top w:val="none" w:sz="0" w:space="0" w:color="auto"/>
        <w:left w:val="none" w:sz="0" w:space="0" w:color="auto"/>
        <w:bottom w:val="none" w:sz="0" w:space="0" w:color="auto"/>
        <w:right w:val="none" w:sz="0" w:space="0" w:color="auto"/>
      </w:divBdr>
    </w:div>
    <w:div w:id="2079473792">
      <w:bodyDiv w:val="1"/>
      <w:marLeft w:val="0"/>
      <w:marRight w:val="0"/>
      <w:marTop w:val="0"/>
      <w:marBottom w:val="0"/>
      <w:divBdr>
        <w:top w:val="none" w:sz="0" w:space="0" w:color="auto"/>
        <w:left w:val="none" w:sz="0" w:space="0" w:color="auto"/>
        <w:bottom w:val="none" w:sz="0" w:space="0" w:color="auto"/>
        <w:right w:val="none" w:sz="0" w:space="0" w:color="auto"/>
      </w:divBdr>
    </w:div>
    <w:div w:id="2085180118">
      <w:bodyDiv w:val="1"/>
      <w:marLeft w:val="0"/>
      <w:marRight w:val="0"/>
      <w:marTop w:val="0"/>
      <w:marBottom w:val="0"/>
      <w:divBdr>
        <w:top w:val="none" w:sz="0" w:space="0" w:color="auto"/>
        <w:left w:val="none" w:sz="0" w:space="0" w:color="auto"/>
        <w:bottom w:val="none" w:sz="0" w:space="0" w:color="auto"/>
        <w:right w:val="none" w:sz="0" w:space="0" w:color="auto"/>
      </w:divBdr>
    </w:div>
    <w:div w:id="211493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e83fbaf-267a-4aa3-b142-d3e5bc93619b">
      <Terms xmlns="http://schemas.microsoft.com/office/infopath/2007/PartnerControls"/>
    </lcf76f155ced4ddcb4097134ff3c332f>
    <TaxCatchAll xmlns="231d388a-f73e-4ce2-a5ce-94bf1291d22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EB2DC70CF73C74B8AA72A293FDB03C9" ma:contentTypeVersion="12" ma:contentTypeDescription="Crear nuevo documento." ma:contentTypeScope="" ma:versionID="0a7a148c6d91cc5adcf97e73a4870cf0">
  <xsd:schema xmlns:xsd="http://www.w3.org/2001/XMLSchema" xmlns:xs="http://www.w3.org/2001/XMLSchema" xmlns:p="http://schemas.microsoft.com/office/2006/metadata/properties" xmlns:ns2="2e83fbaf-267a-4aa3-b142-d3e5bc93619b" xmlns:ns3="231d388a-f73e-4ce2-a5ce-94bf1291d22f" targetNamespace="http://schemas.microsoft.com/office/2006/metadata/properties" ma:root="true" ma:fieldsID="d3a5b5a4b7146bdad9b526fb08359253" ns2:_="" ns3:_="">
    <xsd:import namespace="2e83fbaf-267a-4aa3-b142-d3e5bc93619b"/>
    <xsd:import namespace="231d388a-f73e-4ce2-a5ce-94bf1291d2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83fbaf-267a-4aa3-b142-d3e5bc936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7acddc1-9372-4f57-8835-29b1de02b68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1d388a-f73e-4ce2-a5ce-94bf1291d2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1d9a54-b78b-4650-afe3-4b2aa1e95bfd}" ma:internalName="TaxCatchAll" ma:showField="CatchAllData" ma:web="231d388a-f73e-4ce2-a5ce-94bf1291d2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233C42-8E78-4C80-910F-EEBE1A5A3F1C}">
  <ds:schemaRefs>
    <ds:schemaRef ds:uri="http://schemas.microsoft.com/office/2006/metadata/properties"/>
    <ds:schemaRef ds:uri="http://schemas.microsoft.com/office/infopath/2007/PartnerControls"/>
    <ds:schemaRef ds:uri="2e83fbaf-267a-4aa3-b142-d3e5bc93619b"/>
    <ds:schemaRef ds:uri="231d388a-f73e-4ce2-a5ce-94bf1291d22f"/>
  </ds:schemaRefs>
</ds:datastoreItem>
</file>

<file path=customXml/itemProps2.xml><?xml version="1.0" encoding="utf-8"?>
<ds:datastoreItem xmlns:ds="http://schemas.openxmlformats.org/officeDocument/2006/customXml" ds:itemID="{22152A81-D9E1-4C8F-86DA-794E6B05BA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83fbaf-267a-4aa3-b142-d3e5bc93619b"/>
    <ds:schemaRef ds:uri="231d388a-f73e-4ce2-a5ce-94bf1291d2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291537-F047-4215-ABEF-BFB6BE61CDE2}">
  <ds:schemaRefs>
    <ds:schemaRef ds:uri="http://schemas.microsoft.com/sharepoint/v3/contenttype/forms"/>
  </ds:schemaRefs>
</ds:datastoreItem>
</file>

<file path=docMetadata/LabelInfo.xml><?xml version="1.0" encoding="utf-8"?>
<clbl:labelList xmlns:clbl="http://schemas.microsoft.com/office/2020/mipLabelMetadata">
  <clbl:label id="{25f446bd-6d9a-4830-b5f5-44390f5dd9f6}" enabled="0" method="" siteId="{25f446bd-6d9a-4830-b5f5-44390f5dd9f6}" removed="1"/>
</clbl:labelList>
</file>

<file path=docProps/app.xml><?xml version="1.0" encoding="utf-8"?>
<Properties xmlns="http://schemas.openxmlformats.org/officeDocument/2006/extended-properties" xmlns:vt="http://schemas.openxmlformats.org/officeDocument/2006/docPropsVTypes">
  <Template>Normal</Template>
  <TotalTime>17</TotalTime>
  <Pages>1</Pages>
  <Words>133</Words>
  <Characters>734</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CODELCO, El Teniente</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Yerko Pesenti Rivera</dc:creator>
  <cp:lastModifiedBy>Moyano Aguilera, Karen (Casa Matriz)</cp:lastModifiedBy>
  <cp:revision>53</cp:revision>
  <cp:lastPrinted>2016-10-24T18:12:00Z</cp:lastPrinted>
  <dcterms:created xsi:type="dcterms:W3CDTF">2016-10-25T06:31:00Z</dcterms:created>
  <dcterms:modified xsi:type="dcterms:W3CDTF">2026-04-29T17:28:00Z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0x010100DEB2DC70CF73C74B8AA72A293FDB03C9</vt:lpwstr>
  </property>
  <property fmtid="{D5CDD505-2E9C-101B-9397-08002B2CF9AE}" pid="4" name="MediaServiceImageTags">
    <vt:lpwstr/>
  </property>
</Properties>
</file>