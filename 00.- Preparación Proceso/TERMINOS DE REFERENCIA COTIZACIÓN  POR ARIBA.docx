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67E6" w14:textId="77777777" w:rsidR="0049459E" w:rsidRDefault="0049459E" w:rsidP="00A91860">
      <w:pPr>
        <w:pStyle w:val="Textoindependiente"/>
        <w:ind w:left="720" w:right="480" w:hanging="720"/>
        <w:rPr>
          <w:rFonts w:ascii="Times New Roman"/>
          <w:sz w:val="20"/>
        </w:rPr>
      </w:pPr>
    </w:p>
    <w:p w14:paraId="5825B4D3" w14:textId="77777777" w:rsidR="0049459E" w:rsidRPr="005D6D5D" w:rsidRDefault="0049459E" w:rsidP="005D6D5D">
      <w:pPr>
        <w:pStyle w:val="Textoindependiente"/>
        <w:ind w:right="36"/>
        <w:jc w:val="both"/>
        <w:rPr>
          <w:sz w:val="20"/>
          <w:szCs w:val="20"/>
        </w:rPr>
      </w:pPr>
    </w:p>
    <w:p w14:paraId="3996ED6D" w14:textId="77777777" w:rsidR="0049459E" w:rsidRPr="005D6D5D" w:rsidRDefault="0049459E" w:rsidP="005D6D5D">
      <w:pPr>
        <w:pStyle w:val="Textoindependiente"/>
        <w:spacing w:before="5"/>
        <w:ind w:right="36"/>
        <w:jc w:val="both"/>
        <w:rPr>
          <w:sz w:val="20"/>
          <w:szCs w:val="20"/>
        </w:rPr>
      </w:pPr>
    </w:p>
    <w:p w14:paraId="6E1F4237" w14:textId="77777777" w:rsidR="0049459E" w:rsidRDefault="00A553D8" w:rsidP="005D6D5D">
      <w:pPr>
        <w:ind w:left="110" w:right="36"/>
        <w:jc w:val="both"/>
        <w:rPr>
          <w:spacing w:val="-49"/>
          <w:sz w:val="20"/>
          <w:szCs w:val="20"/>
          <w:lang w:val="es-CL"/>
        </w:rPr>
      </w:pPr>
      <w:r w:rsidRPr="005D6D5D">
        <w:rPr>
          <w:spacing w:val="-49"/>
          <w:sz w:val="20"/>
          <w:szCs w:val="20"/>
          <w:lang w:val="es-CL"/>
        </w:rPr>
        <w:t xml:space="preserve"> </w:t>
      </w:r>
      <w:r w:rsidR="00B92AF9" w:rsidRPr="005D6D5D">
        <w:rPr>
          <w:noProof/>
          <w:spacing w:val="-49"/>
          <w:sz w:val="20"/>
          <w:szCs w:val="20"/>
          <w:lang w:val="es-CL" w:eastAsia="es-CL"/>
        </w:rPr>
        <mc:AlternateContent>
          <mc:Choice Requires="wps">
            <w:drawing>
              <wp:inline distT="0" distB="0" distL="0" distR="0" wp14:anchorId="7F96D3A2" wp14:editId="5841F77E">
                <wp:extent cx="6515100" cy="7429500"/>
                <wp:effectExtent l="10160" t="12700" r="8890" b="6350"/>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7429500"/>
                        </a:xfrm>
                        <a:prstGeom prst="rect">
                          <a:avLst/>
                        </a:prstGeom>
                        <a:noFill/>
                        <a:ln w="9525">
                          <a:solidFill>
                            <a:srgbClr val="003366"/>
                          </a:solidFill>
                          <a:miter lim="800000"/>
                          <a:headEnd/>
                          <a:tailEnd/>
                        </a:ln>
                        <a:extLst>
                          <a:ext uri="{909E8E84-426E-40DD-AFC4-6F175D3DCCD1}">
                            <a14:hiddenFill xmlns:a14="http://schemas.microsoft.com/office/drawing/2010/main">
                              <a:solidFill>
                                <a:srgbClr val="FFFFFF"/>
                              </a:solidFill>
                            </a14:hiddenFill>
                          </a:ext>
                        </a:extLst>
                      </wps:spPr>
                      <wps:txbx>
                        <w:txbxContent>
                          <w:p w14:paraId="5CBE477E" w14:textId="77777777" w:rsidR="00E93129" w:rsidRDefault="00E93129">
                            <w:pPr>
                              <w:pStyle w:val="Textoindependiente"/>
                              <w:rPr>
                                <w:rFonts w:ascii="Times New Roman"/>
                                <w:sz w:val="40"/>
                              </w:rPr>
                            </w:pPr>
                          </w:p>
                          <w:p w14:paraId="0AC9821F" w14:textId="77777777" w:rsidR="00E93129" w:rsidRDefault="00E93129">
                            <w:pPr>
                              <w:pStyle w:val="Textoindependiente"/>
                              <w:rPr>
                                <w:rFonts w:ascii="Times New Roman"/>
                                <w:sz w:val="40"/>
                              </w:rPr>
                            </w:pPr>
                          </w:p>
                          <w:p w14:paraId="6F918E77" w14:textId="77777777" w:rsidR="00E93129" w:rsidRDefault="00E93129">
                            <w:pPr>
                              <w:pStyle w:val="Textoindependiente"/>
                              <w:rPr>
                                <w:rFonts w:ascii="Times New Roman"/>
                                <w:sz w:val="40"/>
                              </w:rPr>
                            </w:pPr>
                          </w:p>
                          <w:p w14:paraId="2ACD9BDC" w14:textId="77777777" w:rsidR="00E93129" w:rsidRDefault="00E93129">
                            <w:pPr>
                              <w:pStyle w:val="Textoindependiente"/>
                              <w:rPr>
                                <w:rFonts w:ascii="Times New Roman"/>
                                <w:sz w:val="40"/>
                              </w:rPr>
                            </w:pPr>
                          </w:p>
                          <w:p w14:paraId="2CE10484" w14:textId="77777777" w:rsidR="00E93129" w:rsidRDefault="00E93129">
                            <w:pPr>
                              <w:pStyle w:val="Textoindependiente"/>
                              <w:rPr>
                                <w:rFonts w:ascii="Times New Roman"/>
                                <w:sz w:val="40"/>
                              </w:rPr>
                            </w:pPr>
                          </w:p>
                          <w:p w14:paraId="4F76FB44" w14:textId="77777777" w:rsidR="00E93129" w:rsidRDefault="00E93129">
                            <w:pPr>
                              <w:pStyle w:val="Textoindependiente"/>
                              <w:rPr>
                                <w:rFonts w:ascii="Times New Roman"/>
                                <w:sz w:val="40"/>
                              </w:rPr>
                            </w:pPr>
                          </w:p>
                          <w:p w14:paraId="22924C34" w14:textId="77777777" w:rsidR="00E93129" w:rsidRDefault="00E93129">
                            <w:pPr>
                              <w:pStyle w:val="Textoindependiente"/>
                              <w:rPr>
                                <w:rFonts w:ascii="Times New Roman"/>
                                <w:sz w:val="40"/>
                              </w:rPr>
                            </w:pPr>
                          </w:p>
                          <w:p w14:paraId="61821AF7" w14:textId="77777777" w:rsidR="00E93129" w:rsidRPr="009E3758" w:rsidRDefault="00E93129">
                            <w:pPr>
                              <w:ind w:left="472" w:right="467"/>
                              <w:jc w:val="center"/>
                              <w:rPr>
                                <w:b/>
                                <w:sz w:val="40"/>
                                <w:lang w:val="es-CL"/>
                              </w:rPr>
                            </w:pPr>
                            <w:r w:rsidRPr="009E3758">
                              <w:rPr>
                                <w:b/>
                                <w:sz w:val="40"/>
                                <w:u w:val="thick"/>
                                <w:lang w:val="es-CL"/>
                              </w:rPr>
                              <w:t>TÉRMINOS DE REFERENCIA</w:t>
                            </w:r>
                          </w:p>
                          <w:p w14:paraId="575158C9" w14:textId="77777777" w:rsidR="00E93129" w:rsidRPr="009E3758" w:rsidRDefault="00E93129">
                            <w:pPr>
                              <w:pStyle w:val="Textoindependiente"/>
                              <w:spacing w:before="9"/>
                              <w:rPr>
                                <w:rFonts w:ascii="Times New Roman"/>
                                <w:sz w:val="39"/>
                                <w:lang w:val="es-CL"/>
                              </w:rPr>
                            </w:pPr>
                          </w:p>
                          <w:p w14:paraId="66C7F5CD" w14:textId="2DFC60A9" w:rsidR="00E93129" w:rsidRPr="009E3758" w:rsidRDefault="008D552A">
                            <w:pPr>
                              <w:ind w:left="469" w:right="467"/>
                              <w:jc w:val="center"/>
                              <w:rPr>
                                <w:b/>
                                <w:sz w:val="32"/>
                                <w:lang w:val="es-CL"/>
                              </w:rPr>
                            </w:pPr>
                            <w:r>
                              <w:rPr>
                                <w:b/>
                                <w:sz w:val="32"/>
                                <w:lang w:val="es-CL"/>
                              </w:rPr>
                              <w:t>COTIZACIÓN</w:t>
                            </w:r>
                            <w:r w:rsidR="00E93129">
                              <w:rPr>
                                <w:b/>
                                <w:sz w:val="32"/>
                                <w:lang w:val="es-CL"/>
                              </w:rPr>
                              <w:t xml:space="preserve"> </w:t>
                            </w:r>
                          </w:p>
                          <w:p w14:paraId="202DB10F" w14:textId="77777777" w:rsidR="00E93129" w:rsidRPr="009E3758" w:rsidRDefault="00E93129">
                            <w:pPr>
                              <w:pStyle w:val="Textoindependiente"/>
                              <w:spacing w:before="4"/>
                              <w:rPr>
                                <w:rFonts w:ascii="Times New Roman"/>
                                <w:sz w:val="31"/>
                                <w:lang w:val="es-CL"/>
                              </w:rPr>
                            </w:pPr>
                          </w:p>
                          <w:p w14:paraId="5E733070" w14:textId="389A11F1" w:rsidR="00471156" w:rsidRPr="00403072" w:rsidRDefault="00471156" w:rsidP="00B920F9">
                            <w:pPr>
                              <w:spacing w:line="242" w:lineRule="auto"/>
                              <w:ind w:left="828" w:right="467"/>
                              <w:jc w:val="center"/>
                              <w:rPr>
                                <w:b/>
                                <w:sz w:val="28"/>
                                <w:lang w:val="es-CL"/>
                              </w:rPr>
                            </w:pPr>
                            <w:r w:rsidRPr="00403072">
                              <w:rPr>
                                <w:b/>
                                <w:sz w:val="28"/>
                                <w:lang w:val="es-CL"/>
                              </w:rPr>
                              <w:t>“</w:t>
                            </w:r>
                            <w:r w:rsidR="00B920F9">
                              <w:rPr>
                                <w:b/>
                                <w:sz w:val="28"/>
                                <w:lang w:val="es-CL"/>
                              </w:rPr>
                              <w:t>TR</w:t>
                            </w:r>
                            <w:r w:rsidR="00B920F9" w:rsidRPr="00B920F9">
                              <w:rPr>
                                <w:b/>
                                <w:sz w:val="28"/>
                                <w:lang w:val="es-CL"/>
                              </w:rPr>
                              <w:t>31108660</w:t>
                            </w:r>
                            <w:r w:rsidR="00B920F9">
                              <w:rPr>
                                <w:b/>
                                <w:sz w:val="28"/>
                                <w:lang w:val="es-CL"/>
                              </w:rPr>
                              <w:t xml:space="preserve"> </w:t>
                            </w:r>
                            <w:r w:rsidR="00B920F9" w:rsidRPr="00B920F9">
                              <w:rPr>
                                <w:b/>
                                <w:sz w:val="28"/>
                                <w:lang w:val="es-CL"/>
                              </w:rPr>
                              <w:t>AUDITORÍAS LABORALES PREVENTIVAS PARA EMPRESAS CONTRATISTAS DE ENAP</w:t>
                            </w:r>
                            <w:r w:rsidRPr="00FA551E">
                              <w:rPr>
                                <w:b/>
                                <w:sz w:val="28"/>
                                <w:lang w:val="es-CL"/>
                              </w:rPr>
                              <w:t>”</w:t>
                            </w:r>
                            <w:r w:rsidRPr="00403072">
                              <w:rPr>
                                <w:b/>
                                <w:sz w:val="28"/>
                                <w:lang w:val="es-CL"/>
                              </w:rPr>
                              <w:t xml:space="preserve"> </w:t>
                            </w:r>
                          </w:p>
                          <w:p w14:paraId="04162DCE" w14:textId="77777777" w:rsidR="00471156" w:rsidRPr="009E3758" w:rsidRDefault="00471156" w:rsidP="00471156">
                            <w:pPr>
                              <w:pStyle w:val="Textoindependiente"/>
                              <w:rPr>
                                <w:rFonts w:ascii="Times New Roman"/>
                                <w:sz w:val="31"/>
                                <w:lang w:val="es-CL"/>
                              </w:rPr>
                            </w:pPr>
                          </w:p>
                          <w:p w14:paraId="61E7E7A3" w14:textId="77777777" w:rsidR="00471156" w:rsidRPr="009E3758" w:rsidRDefault="00471156" w:rsidP="00471156">
                            <w:pPr>
                              <w:pStyle w:val="Textoindependiente"/>
                              <w:rPr>
                                <w:rFonts w:ascii="Times New Roman"/>
                                <w:sz w:val="32"/>
                                <w:lang w:val="es-CL"/>
                              </w:rPr>
                            </w:pPr>
                          </w:p>
                          <w:p w14:paraId="18AE5413" w14:textId="77777777" w:rsidR="00471156" w:rsidRPr="009E3758" w:rsidRDefault="00471156" w:rsidP="00471156">
                            <w:pPr>
                              <w:pStyle w:val="Textoindependiente"/>
                              <w:rPr>
                                <w:rFonts w:ascii="Times New Roman"/>
                                <w:sz w:val="32"/>
                                <w:lang w:val="es-CL"/>
                              </w:rPr>
                            </w:pPr>
                          </w:p>
                          <w:p w14:paraId="72DC1A0B" w14:textId="77777777" w:rsidR="00471156" w:rsidRPr="009E3758" w:rsidRDefault="00471156" w:rsidP="00471156">
                            <w:pPr>
                              <w:pStyle w:val="Textoindependiente"/>
                              <w:rPr>
                                <w:rFonts w:ascii="Times New Roman"/>
                                <w:sz w:val="32"/>
                                <w:lang w:val="es-CL"/>
                              </w:rPr>
                            </w:pPr>
                          </w:p>
                          <w:p w14:paraId="00DFFA3B" w14:textId="77777777" w:rsidR="00471156" w:rsidRPr="009E3758" w:rsidRDefault="00471156" w:rsidP="00471156">
                            <w:pPr>
                              <w:pStyle w:val="Textoindependiente"/>
                              <w:rPr>
                                <w:rFonts w:ascii="Times New Roman"/>
                                <w:sz w:val="32"/>
                                <w:lang w:val="es-CL"/>
                              </w:rPr>
                            </w:pPr>
                          </w:p>
                          <w:p w14:paraId="2B8F6202" w14:textId="77777777" w:rsidR="00471156" w:rsidRPr="009E3758" w:rsidRDefault="00471156" w:rsidP="00471156">
                            <w:pPr>
                              <w:pStyle w:val="Textoindependiente"/>
                              <w:rPr>
                                <w:rFonts w:ascii="Times New Roman"/>
                                <w:sz w:val="32"/>
                                <w:lang w:val="es-CL"/>
                              </w:rPr>
                            </w:pPr>
                          </w:p>
                          <w:p w14:paraId="36AF9F86" w14:textId="77777777" w:rsidR="00471156" w:rsidRPr="009E3758" w:rsidRDefault="00471156" w:rsidP="00471156">
                            <w:pPr>
                              <w:pStyle w:val="Textoindependiente"/>
                              <w:spacing w:before="3"/>
                              <w:rPr>
                                <w:rFonts w:ascii="Times New Roman"/>
                                <w:sz w:val="32"/>
                                <w:lang w:val="es-CL"/>
                              </w:rPr>
                            </w:pPr>
                          </w:p>
                          <w:p w14:paraId="79DAFAB4" w14:textId="77777777" w:rsidR="00FA551E" w:rsidRDefault="00471156" w:rsidP="00FA551E">
                            <w:pPr>
                              <w:pStyle w:val="Textoindependiente"/>
                              <w:jc w:val="center"/>
                              <w:rPr>
                                <w:b/>
                                <w:sz w:val="24"/>
                                <w:lang w:val="es-CL"/>
                              </w:rPr>
                            </w:pPr>
                            <w:r w:rsidRPr="00365895">
                              <w:rPr>
                                <w:b/>
                                <w:sz w:val="24"/>
                                <w:lang w:val="es-CL"/>
                              </w:rPr>
                              <w:t xml:space="preserve">ENAP </w:t>
                            </w:r>
                          </w:p>
                          <w:p w14:paraId="12999E21" w14:textId="13F905BF" w:rsidR="00471156" w:rsidRPr="005853E8" w:rsidRDefault="00FA551E" w:rsidP="00FA551E">
                            <w:pPr>
                              <w:pStyle w:val="Textoindependiente"/>
                              <w:jc w:val="center"/>
                              <w:rPr>
                                <w:b/>
                                <w:sz w:val="24"/>
                                <w:lang w:val="es-CL"/>
                              </w:rPr>
                            </w:pPr>
                            <w:r>
                              <w:rPr>
                                <w:b/>
                                <w:sz w:val="24"/>
                                <w:lang w:val="es-CL"/>
                              </w:rPr>
                              <w:t>M</w:t>
                            </w:r>
                            <w:r w:rsidR="005B4972">
                              <w:rPr>
                                <w:b/>
                                <w:sz w:val="24"/>
                                <w:lang w:val="es-CL"/>
                              </w:rPr>
                              <w:t>ARZO</w:t>
                            </w:r>
                            <w:r w:rsidR="00471156">
                              <w:rPr>
                                <w:b/>
                                <w:sz w:val="24"/>
                                <w:lang w:val="es-CL"/>
                              </w:rPr>
                              <w:t xml:space="preserve"> </w:t>
                            </w:r>
                            <w:r w:rsidR="00471156" w:rsidRPr="005853E8">
                              <w:rPr>
                                <w:b/>
                                <w:sz w:val="24"/>
                                <w:lang w:val="es-CL"/>
                              </w:rPr>
                              <w:t>20</w:t>
                            </w:r>
                            <w:r w:rsidR="00471156">
                              <w:rPr>
                                <w:b/>
                                <w:sz w:val="24"/>
                                <w:lang w:val="es-CL"/>
                              </w:rPr>
                              <w:t>2</w:t>
                            </w:r>
                            <w:r w:rsidR="005B4972">
                              <w:rPr>
                                <w:b/>
                                <w:sz w:val="24"/>
                                <w:lang w:val="es-CL"/>
                              </w:rPr>
                              <w:t>6</w:t>
                            </w:r>
                          </w:p>
                          <w:p w14:paraId="3EA3FB83" w14:textId="09AA1EFB" w:rsidR="00E93129" w:rsidRPr="005853E8" w:rsidRDefault="00E93129" w:rsidP="00471156">
                            <w:pPr>
                              <w:spacing w:line="242" w:lineRule="auto"/>
                              <w:ind w:left="828" w:right="467"/>
                              <w:jc w:val="center"/>
                              <w:rPr>
                                <w:b/>
                                <w:sz w:val="24"/>
                                <w:lang w:val="es-CL"/>
                              </w:rPr>
                            </w:pPr>
                          </w:p>
                        </w:txbxContent>
                      </wps:txbx>
                      <wps:bodyPr rot="0" vert="horz" wrap="square" lIns="0" tIns="0" rIns="0" bIns="0" anchor="t" anchorCtr="0" upright="1">
                        <a:noAutofit/>
                      </wps:bodyPr>
                    </wps:wsp>
                  </a:graphicData>
                </a:graphic>
              </wp:inline>
            </w:drawing>
          </mc:Choice>
          <mc:Fallback>
            <w:pict>
              <v:shapetype w14:anchorId="7F96D3A2" id="_x0000_t202" coordsize="21600,21600" o:spt="202" path="m,l,21600r21600,l21600,xe">
                <v:stroke joinstyle="miter"/>
                <v:path gradientshapeok="t" o:connecttype="rect"/>
              </v:shapetype>
              <v:shape id="Text Box 2" o:spid="_x0000_s1026" type="#_x0000_t202" style="width:513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" filled="f" strokecolor="#036">
                <v:textbox inset="0,0,0,0">
                  <w:txbxContent>
                    <w:p w14:paraId="5CBE477E" w14:textId="77777777" w:rsidR="00E93129" w:rsidRDefault="00E93129">
                      <w:pPr>
                        <w:pStyle w:val="Textoindependiente"/>
                        <w:rPr>
                          <w:rFonts w:ascii="Times New Roman"/>
                          <w:sz w:val="40"/>
                        </w:rPr>
                      </w:pPr>
                    </w:p>
                    <w:p w14:paraId="0AC9821F" w14:textId="77777777" w:rsidR="00E93129" w:rsidRDefault="00E93129">
                      <w:pPr>
                        <w:pStyle w:val="Textoindependiente"/>
                        <w:rPr>
                          <w:rFonts w:ascii="Times New Roman"/>
                          <w:sz w:val="40"/>
                        </w:rPr>
                      </w:pPr>
                    </w:p>
                    <w:p w14:paraId="6F918E77" w14:textId="77777777" w:rsidR="00E93129" w:rsidRDefault="00E93129">
                      <w:pPr>
                        <w:pStyle w:val="Textoindependiente"/>
                        <w:rPr>
                          <w:rFonts w:ascii="Times New Roman"/>
                          <w:sz w:val="40"/>
                        </w:rPr>
                      </w:pPr>
                    </w:p>
                    <w:p w14:paraId="2ACD9BDC" w14:textId="77777777" w:rsidR="00E93129" w:rsidRDefault="00E93129">
                      <w:pPr>
                        <w:pStyle w:val="Textoindependiente"/>
                        <w:rPr>
                          <w:rFonts w:ascii="Times New Roman"/>
                          <w:sz w:val="40"/>
                        </w:rPr>
                      </w:pPr>
                    </w:p>
                    <w:p w14:paraId="2CE10484" w14:textId="77777777" w:rsidR="00E93129" w:rsidRDefault="00E93129">
                      <w:pPr>
                        <w:pStyle w:val="Textoindependiente"/>
                        <w:rPr>
                          <w:rFonts w:ascii="Times New Roman"/>
                          <w:sz w:val="40"/>
                        </w:rPr>
                      </w:pPr>
                    </w:p>
                    <w:p w14:paraId="4F76FB44" w14:textId="77777777" w:rsidR="00E93129" w:rsidRDefault="00E93129">
                      <w:pPr>
                        <w:pStyle w:val="Textoindependiente"/>
                        <w:rPr>
                          <w:rFonts w:ascii="Times New Roman"/>
                          <w:sz w:val="40"/>
                        </w:rPr>
                      </w:pPr>
                    </w:p>
                    <w:p w14:paraId="22924C34" w14:textId="77777777" w:rsidR="00E93129" w:rsidRDefault="00E93129">
                      <w:pPr>
                        <w:pStyle w:val="Textoindependiente"/>
                        <w:rPr>
                          <w:rFonts w:ascii="Times New Roman"/>
                          <w:sz w:val="40"/>
                        </w:rPr>
                      </w:pPr>
                    </w:p>
                    <w:p w14:paraId="61821AF7" w14:textId="77777777" w:rsidR="00E93129" w:rsidRPr="009E3758" w:rsidRDefault="00E93129">
                      <w:pPr>
                        <w:ind w:left="472" w:right="467"/>
                        <w:jc w:val="center"/>
                        <w:rPr>
                          <w:b/>
                          <w:sz w:val="40"/>
                          <w:lang w:val="es-CL"/>
                        </w:rPr>
                      </w:pPr>
                      <w:r w:rsidRPr="009E3758">
                        <w:rPr>
                          <w:b/>
                          <w:sz w:val="40"/>
                          <w:u w:val="thick"/>
                          <w:lang w:val="es-CL"/>
                        </w:rPr>
                        <w:t>TÉRMINOS DE REFERENCIA</w:t>
                      </w:r>
                    </w:p>
                    <w:p w14:paraId="575158C9" w14:textId="77777777" w:rsidR="00E93129" w:rsidRPr="009E3758" w:rsidRDefault="00E93129">
                      <w:pPr>
                        <w:pStyle w:val="Textoindependiente"/>
                        <w:spacing w:before="9"/>
                        <w:rPr>
                          <w:rFonts w:ascii="Times New Roman"/>
                          <w:sz w:val="39"/>
                          <w:lang w:val="es-CL"/>
                        </w:rPr>
                      </w:pPr>
                    </w:p>
                    <w:p w14:paraId="66C7F5CD" w14:textId="2DFC60A9" w:rsidR="00E93129" w:rsidRPr="009E3758" w:rsidRDefault="008D552A">
                      <w:pPr>
                        <w:ind w:left="469" w:right="467"/>
                        <w:jc w:val="center"/>
                        <w:rPr>
                          <w:b/>
                          <w:sz w:val="32"/>
                          <w:lang w:val="es-CL"/>
                        </w:rPr>
                      </w:pPr>
                      <w:r>
                        <w:rPr>
                          <w:b/>
                          <w:sz w:val="32"/>
                          <w:lang w:val="es-CL"/>
                        </w:rPr>
                        <w:t>COTIZACIÓN</w:t>
                      </w:r>
                      <w:r w:rsidR="00E93129">
                        <w:rPr>
                          <w:b/>
                          <w:sz w:val="32"/>
                          <w:lang w:val="es-CL"/>
                        </w:rPr>
                        <w:t xml:space="preserve"> </w:t>
                      </w:r>
                    </w:p>
                    <w:p w14:paraId="202DB10F" w14:textId="77777777" w:rsidR="00E93129" w:rsidRPr="009E3758" w:rsidRDefault="00E93129">
                      <w:pPr>
                        <w:pStyle w:val="Textoindependiente"/>
                        <w:spacing w:before="4"/>
                        <w:rPr>
                          <w:rFonts w:ascii="Times New Roman"/>
                          <w:sz w:val="31"/>
                          <w:lang w:val="es-CL"/>
                        </w:rPr>
                      </w:pPr>
                    </w:p>
                    <w:p w14:paraId="5E733070" w14:textId="389A11F1" w:rsidR="00471156" w:rsidRPr="00403072" w:rsidRDefault="00471156" w:rsidP="00B920F9">
                      <w:pPr>
                        <w:spacing w:line="242" w:lineRule="auto"/>
                        <w:ind w:left="828" w:right="467"/>
                        <w:jc w:val="center"/>
                        <w:rPr>
                          <w:b/>
                          <w:sz w:val="28"/>
                          <w:lang w:val="es-CL"/>
                        </w:rPr>
                      </w:pPr>
                      <w:r w:rsidRPr="00403072">
                        <w:rPr>
                          <w:b/>
                          <w:sz w:val="28"/>
                          <w:lang w:val="es-CL"/>
                        </w:rPr>
                        <w:t>“</w:t>
                      </w:r>
                      <w:r w:rsidR="00B920F9">
                        <w:rPr>
                          <w:b/>
                          <w:sz w:val="28"/>
                          <w:lang w:val="es-CL"/>
                        </w:rPr>
                        <w:t>TR</w:t>
                      </w:r>
                      <w:r w:rsidR="00B920F9" w:rsidRPr="00B920F9">
                        <w:rPr>
                          <w:b/>
                          <w:sz w:val="28"/>
                          <w:lang w:val="es-CL"/>
                        </w:rPr>
                        <w:t>31108660</w:t>
                      </w:r>
                      <w:r w:rsidR="00B920F9">
                        <w:rPr>
                          <w:b/>
                          <w:sz w:val="28"/>
                          <w:lang w:val="es-CL"/>
                        </w:rPr>
                        <w:t xml:space="preserve"> </w:t>
                      </w:r>
                      <w:r w:rsidR="00B920F9" w:rsidRPr="00B920F9">
                        <w:rPr>
                          <w:b/>
                          <w:sz w:val="28"/>
                          <w:lang w:val="es-CL"/>
                        </w:rPr>
                        <w:t>AUDITORÍAS LABORALES PREVENTIVAS PARA EMPRESAS CONTRATISTAS DE ENAP</w:t>
                      </w:r>
                      <w:r w:rsidRPr="00FA551E">
                        <w:rPr>
                          <w:b/>
                          <w:sz w:val="28"/>
                          <w:lang w:val="es-CL"/>
                        </w:rPr>
                        <w:t>”</w:t>
                      </w:r>
                      <w:r w:rsidRPr="00403072">
                        <w:rPr>
                          <w:b/>
                          <w:sz w:val="28"/>
                          <w:lang w:val="es-CL"/>
                        </w:rPr>
                        <w:t xml:space="preserve"> </w:t>
                      </w:r>
                    </w:p>
                    <w:p w14:paraId="04162DCE" w14:textId="77777777" w:rsidR="00471156" w:rsidRPr="009E3758" w:rsidRDefault="00471156" w:rsidP="00471156">
                      <w:pPr>
                        <w:pStyle w:val="Textoindependiente"/>
                        <w:rPr>
                          <w:rFonts w:ascii="Times New Roman"/>
                          <w:sz w:val="31"/>
                          <w:lang w:val="es-CL"/>
                        </w:rPr>
                      </w:pPr>
                    </w:p>
                    <w:p w14:paraId="61E7E7A3" w14:textId="77777777" w:rsidR="00471156" w:rsidRPr="009E3758" w:rsidRDefault="00471156" w:rsidP="00471156">
                      <w:pPr>
                        <w:pStyle w:val="Textoindependiente"/>
                        <w:rPr>
                          <w:rFonts w:ascii="Times New Roman"/>
                          <w:sz w:val="32"/>
                          <w:lang w:val="es-CL"/>
                        </w:rPr>
                      </w:pPr>
                    </w:p>
                    <w:p w14:paraId="18AE5413" w14:textId="77777777" w:rsidR="00471156" w:rsidRPr="009E3758" w:rsidRDefault="00471156" w:rsidP="00471156">
                      <w:pPr>
                        <w:pStyle w:val="Textoindependiente"/>
                        <w:rPr>
                          <w:rFonts w:ascii="Times New Roman"/>
                          <w:sz w:val="32"/>
                          <w:lang w:val="es-CL"/>
                        </w:rPr>
                      </w:pPr>
                    </w:p>
                    <w:p w14:paraId="72DC1A0B" w14:textId="77777777" w:rsidR="00471156" w:rsidRPr="009E3758" w:rsidRDefault="00471156" w:rsidP="00471156">
                      <w:pPr>
                        <w:pStyle w:val="Textoindependiente"/>
                        <w:rPr>
                          <w:rFonts w:ascii="Times New Roman"/>
                          <w:sz w:val="32"/>
                          <w:lang w:val="es-CL"/>
                        </w:rPr>
                      </w:pPr>
                    </w:p>
                    <w:p w14:paraId="00DFFA3B" w14:textId="77777777" w:rsidR="00471156" w:rsidRPr="009E3758" w:rsidRDefault="00471156" w:rsidP="00471156">
                      <w:pPr>
                        <w:pStyle w:val="Textoindependiente"/>
                        <w:rPr>
                          <w:rFonts w:ascii="Times New Roman"/>
                          <w:sz w:val="32"/>
                          <w:lang w:val="es-CL"/>
                        </w:rPr>
                      </w:pPr>
                    </w:p>
                    <w:p w14:paraId="2B8F6202" w14:textId="77777777" w:rsidR="00471156" w:rsidRPr="009E3758" w:rsidRDefault="00471156" w:rsidP="00471156">
                      <w:pPr>
                        <w:pStyle w:val="Textoindependiente"/>
                        <w:rPr>
                          <w:rFonts w:ascii="Times New Roman"/>
                          <w:sz w:val="32"/>
                          <w:lang w:val="es-CL"/>
                        </w:rPr>
                      </w:pPr>
                    </w:p>
                    <w:p w14:paraId="36AF9F86" w14:textId="77777777" w:rsidR="00471156" w:rsidRPr="009E3758" w:rsidRDefault="00471156" w:rsidP="00471156">
                      <w:pPr>
                        <w:pStyle w:val="Textoindependiente"/>
                        <w:spacing w:before="3"/>
                        <w:rPr>
                          <w:rFonts w:ascii="Times New Roman"/>
                          <w:sz w:val="32"/>
                          <w:lang w:val="es-CL"/>
                        </w:rPr>
                      </w:pPr>
                    </w:p>
                    <w:p w14:paraId="79DAFAB4" w14:textId="77777777" w:rsidR="00FA551E" w:rsidRDefault="00471156" w:rsidP="00FA551E">
                      <w:pPr>
                        <w:pStyle w:val="Textoindependiente"/>
                        <w:jc w:val="center"/>
                        <w:rPr>
                          <w:b/>
                          <w:sz w:val="24"/>
                          <w:lang w:val="es-CL"/>
                        </w:rPr>
                      </w:pPr>
                      <w:r w:rsidRPr="00365895">
                        <w:rPr>
                          <w:b/>
                          <w:sz w:val="24"/>
                          <w:lang w:val="es-CL"/>
                        </w:rPr>
                        <w:t xml:space="preserve">ENAP </w:t>
                      </w:r>
                    </w:p>
                    <w:p w14:paraId="12999E21" w14:textId="13F905BF" w:rsidR="00471156" w:rsidRPr="005853E8" w:rsidRDefault="00FA551E" w:rsidP="00FA551E">
                      <w:pPr>
                        <w:pStyle w:val="Textoindependiente"/>
                        <w:jc w:val="center"/>
                        <w:rPr>
                          <w:b/>
                          <w:sz w:val="24"/>
                          <w:lang w:val="es-CL"/>
                        </w:rPr>
                      </w:pPr>
                      <w:r>
                        <w:rPr>
                          <w:b/>
                          <w:sz w:val="24"/>
                          <w:lang w:val="es-CL"/>
                        </w:rPr>
                        <w:t>M</w:t>
                      </w:r>
                      <w:r w:rsidR="005B4972">
                        <w:rPr>
                          <w:b/>
                          <w:sz w:val="24"/>
                          <w:lang w:val="es-CL"/>
                        </w:rPr>
                        <w:t>ARZO</w:t>
                      </w:r>
                      <w:r w:rsidR="00471156">
                        <w:rPr>
                          <w:b/>
                          <w:sz w:val="24"/>
                          <w:lang w:val="es-CL"/>
                        </w:rPr>
                        <w:t xml:space="preserve"> </w:t>
                      </w:r>
                      <w:r w:rsidR="00471156" w:rsidRPr="005853E8">
                        <w:rPr>
                          <w:b/>
                          <w:sz w:val="24"/>
                          <w:lang w:val="es-CL"/>
                        </w:rPr>
                        <w:t>20</w:t>
                      </w:r>
                      <w:r w:rsidR="00471156">
                        <w:rPr>
                          <w:b/>
                          <w:sz w:val="24"/>
                          <w:lang w:val="es-CL"/>
                        </w:rPr>
                        <w:t>2</w:t>
                      </w:r>
                      <w:r w:rsidR="005B4972">
                        <w:rPr>
                          <w:b/>
                          <w:sz w:val="24"/>
                          <w:lang w:val="es-CL"/>
                        </w:rPr>
                        <w:t>6</w:t>
                      </w:r>
                    </w:p>
                    <w:p w14:paraId="3EA3FB83" w14:textId="09AA1EFB" w:rsidR="00E93129" w:rsidRPr="005853E8" w:rsidRDefault="00E93129" w:rsidP="00471156">
                      <w:pPr>
                        <w:spacing w:line="242" w:lineRule="auto"/>
                        <w:ind w:left="828" w:right="467"/>
                        <w:jc w:val="center"/>
                        <w:rPr>
                          <w:b/>
                          <w:sz w:val="24"/>
                          <w:lang w:val="es-CL"/>
                        </w:rPr>
                      </w:pPr>
                    </w:p>
                  </w:txbxContent>
                </v:textbox>
                <w10:anchorlock/>
              </v:shape>
            </w:pict>
          </mc:Fallback>
        </mc:AlternateContent>
      </w:r>
    </w:p>
    <w:p w14:paraId="335F1E4C" w14:textId="77777777" w:rsidR="003F7433" w:rsidRDefault="003F7433" w:rsidP="005D6D5D">
      <w:pPr>
        <w:ind w:left="110" w:right="36"/>
        <w:jc w:val="both"/>
        <w:rPr>
          <w:spacing w:val="-49"/>
          <w:sz w:val="20"/>
          <w:szCs w:val="20"/>
          <w:lang w:val="es-CL"/>
        </w:rPr>
      </w:pPr>
    </w:p>
    <w:p w14:paraId="7B42164B" w14:textId="77777777" w:rsidR="003F7433" w:rsidRDefault="003F7433" w:rsidP="005D6D5D">
      <w:pPr>
        <w:ind w:left="110" w:right="36"/>
        <w:jc w:val="both"/>
        <w:rPr>
          <w:spacing w:val="-49"/>
          <w:sz w:val="20"/>
          <w:szCs w:val="20"/>
          <w:lang w:val="es-CL"/>
        </w:rPr>
      </w:pPr>
    </w:p>
    <w:p w14:paraId="315E3442" w14:textId="77777777" w:rsidR="003F7433" w:rsidRPr="005D6D5D" w:rsidRDefault="003F7433" w:rsidP="005D6D5D">
      <w:pPr>
        <w:ind w:left="110" w:right="36"/>
        <w:jc w:val="both"/>
        <w:rPr>
          <w:sz w:val="20"/>
          <w:szCs w:val="20"/>
          <w:lang w:val="es-CL"/>
        </w:rPr>
      </w:pPr>
    </w:p>
    <w:p w14:paraId="68C74C67" w14:textId="77777777" w:rsidR="001A5FE2" w:rsidRPr="005D6D5D" w:rsidRDefault="001A5FE2" w:rsidP="000640B0">
      <w:pPr>
        <w:widowControl/>
        <w:numPr>
          <w:ilvl w:val="0"/>
          <w:numId w:val="13"/>
        </w:numPr>
        <w:tabs>
          <w:tab w:val="left" w:pos="540"/>
        </w:tabs>
        <w:ind w:right="36" w:hanging="720"/>
        <w:jc w:val="both"/>
        <w:rPr>
          <w:b/>
          <w:sz w:val="20"/>
          <w:szCs w:val="20"/>
        </w:rPr>
      </w:pPr>
      <w:bookmarkStart w:id="0" w:name="_Toc474052476"/>
      <w:bookmarkStart w:id="1" w:name="_Toc474057760"/>
      <w:bookmarkStart w:id="2" w:name="_Toc26670120"/>
      <w:bookmarkStart w:id="3" w:name="_Toc40880523"/>
      <w:r w:rsidRPr="005D6D5D">
        <w:rPr>
          <w:b/>
          <w:sz w:val="20"/>
          <w:szCs w:val="20"/>
        </w:rPr>
        <w:lastRenderedPageBreak/>
        <w:t>ANTECEDENTES</w:t>
      </w:r>
    </w:p>
    <w:p w14:paraId="40CAFB70" w14:textId="77777777" w:rsidR="001A5FE2" w:rsidRPr="005D6D5D" w:rsidRDefault="001A5FE2" w:rsidP="005D6D5D">
      <w:pPr>
        <w:tabs>
          <w:tab w:val="left" w:pos="540"/>
        </w:tabs>
        <w:ind w:right="36"/>
        <w:jc w:val="both"/>
        <w:rPr>
          <w:b/>
          <w:sz w:val="20"/>
          <w:szCs w:val="20"/>
        </w:rPr>
      </w:pPr>
    </w:p>
    <w:p w14:paraId="4911DB9F" w14:textId="47B926DD" w:rsidR="00034B0E" w:rsidRDefault="00034B0E" w:rsidP="00034B0E">
      <w:pPr>
        <w:spacing w:before="120"/>
        <w:jc w:val="both"/>
        <w:rPr>
          <w:sz w:val="20"/>
          <w:szCs w:val="20"/>
          <w:lang w:val="es-CL"/>
        </w:rPr>
      </w:pPr>
      <w:bookmarkStart w:id="4" w:name="_Hlk187767565"/>
      <w:r w:rsidRPr="00034B0E">
        <w:rPr>
          <w:sz w:val="20"/>
          <w:szCs w:val="20"/>
          <w:lang w:val="es-CL"/>
        </w:rPr>
        <w:t>La EMPRESA NACIONAL DEL PETROLEO, para ENAP, ENAP Refinerías S.A., todas las anteriores en adelante indistintamente “Grupo de Empresas ENAP”, tiene como requerimiento contratar el servicio de “</w:t>
      </w:r>
      <w:r w:rsidR="00467C26" w:rsidRPr="00467C26">
        <w:rPr>
          <w:b/>
          <w:bCs/>
          <w:sz w:val="20"/>
          <w:szCs w:val="20"/>
          <w:lang w:val="es-CL"/>
        </w:rPr>
        <w:t>AUDITORÍAS LABORALES PREVENTIVAS PARA EMPRESAS CONTRATISTAS DE ENAP</w:t>
      </w:r>
      <w:r w:rsidR="00467C26" w:rsidRPr="00467C26">
        <w:rPr>
          <w:b/>
          <w:bCs/>
          <w:sz w:val="20"/>
          <w:szCs w:val="20"/>
          <w:lang w:val="es-CL"/>
        </w:rPr>
        <w:t xml:space="preserve"> </w:t>
      </w:r>
      <w:r w:rsidRPr="00034B0E">
        <w:rPr>
          <w:sz w:val="20"/>
          <w:szCs w:val="20"/>
          <w:lang w:val="es-CL"/>
        </w:rPr>
        <w:t>y como tal llama a presentar cotizaciones para la contratación de lo anteriormente descrito, bajo las condiciones y especificaciones indicadas en los presentes términos.</w:t>
      </w:r>
    </w:p>
    <w:bookmarkEnd w:id="4"/>
    <w:p w14:paraId="4B700CCE" w14:textId="77777777" w:rsidR="001A5FE2" w:rsidRPr="005D6D5D" w:rsidRDefault="001A5FE2" w:rsidP="005D6D5D">
      <w:pPr>
        <w:ind w:right="36"/>
        <w:jc w:val="both"/>
        <w:rPr>
          <w:b/>
          <w:sz w:val="20"/>
          <w:szCs w:val="20"/>
          <w:lang w:val="es-CL"/>
        </w:rPr>
      </w:pPr>
    </w:p>
    <w:p w14:paraId="24A8077D" w14:textId="77777777" w:rsidR="001A5FE2" w:rsidRPr="005D6D5D" w:rsidRDefault="001A5FE2" w:rsidP="000640B0">
      <w:pPr>
        <w:widowControl/>
        <w:numPr>
          <w:ilvl w:val="0"/>
          <w:numId w:val="13"/>
        </w:numPr>
        <w:tabs>
          <w:tab w:val="num" w:pos="540"/>
        </w:tabs>
        <w:ind w:right="36" w:hanging="720"/>
        <w:jc w:val="both"/>
        <w:rPr>
          <w:b/>
          <w:sz w:val="20"/>
          <w:szCs w:val="20"/>
          <w:lang w:val="es-CL"/>
        </w:rPr>
      </w:pPr>
      <w:r w:rsidRPr="005D6D5D">
        <w:rPr>
          <w:b/>
          <w:sz w:val="20"/>
          <w:szCs w:val="20"/>
          <w:lang w:val="es-CL"/>
        </w:rPr>
        <w:t>OBJETIVOS DE LA COTIZACIÓN</w:t>
      </w:r>
    </w:p>
    <w:p w14:paraId="5D341948" w14:textId="2D848152" w:rsidR="001A5FE2" w:rsidRPr="005D6D5D" w:rsidRDefault="00414C92" w:rsidP="00414C92">
      <w:pPr>
        <w:tabs>
          <w:tab w:val="left" w:pos="4473"/>
        </w:tabs>
        <w:ind w:right="36"/>
        <w:jc w:val="both"/>
        <w:rPr>
          <w:b/>
          <w:sz w:val="20"/>
          <w:szCs w:val="20"/>
          <w:lang w:val="es-CL"/>
        </w:rPr>
      </w:pPr>
      <w:r>
        <w:rPr>
          <w:b/>
          <w:sz w:val="20"/>
          <w:szCs w:val="20"/>
          <w:lang w:val="es-CL"/>
        </w:rPr>
        <w:tab/>
      </w:r>
    </w:p>
    <w:p w14:paraId="3FBCA74B" w14:textId="0E8F343C" w:rsidR="001A5FE2" w:rsidRPr="00001DAE" w:rsidRDefault="00471156" w:rsidP="00001DAE">
      <w:pPr>
        <w:spacing w:before="120"/>
        <w:jc w:val="both"/>
        <w:rPr>
          <w:lang w:val="es-CL"/>
        </w:rPr>
      </w:pPr>
      <w:r w:rsidRPr="00365895">
        <w:rPr>
          <w:sz w:val="20"/>
          <w:szCs w:val="20"/>
          <w:lang w:val="es-CL"/>
        </w:rPr>
        <w:t>ENAP</w:t>
      </w:r>
      <w:r w:rsidR="00E46A38">
        <w:rPr>
          <w:sz w:val="20"/>
          <w:szCs w:val="20"/>
          <w:lang w:val="es-CL"/>
        </w:rPr>
        <w:t xml:space="preserve"> requiere contratar un servicio que permita </w:t>
      </w:r>
      <w:r w:rsidR="00001DAE" w:rsidRPr="00001DAE">
        <w:rPr>
          <w:sz w:val="20"/>
          <w:szCs w:val="20"/>
          <w:lang w:val="es-CL"/>
        </w:rPr>
        <w:t>auditar a las empresas contratistas para el reforzamiento del cumplimiento de la normativa legal y contractual vigente, relacionada a la documentación requerida en faenas y a la ejecución de lo establecido en las normativas de ENAP y en los respectivos contratos, en materia laboral, tales como -pero no restringido a- el íntegro y oportuno cumplimiento del Anexo Laboral.</w:t>
      </w:r>
    </w:p>
    <w:p w14:paraId="73D3F987" w14:textId="77777777" w:rsidR="00AA5EB5" w:rsidRPr="005D6D5D" w:rsidRDefault="00AA5EB5" w:rsidP="00AA5EB5">
      <w:pPr>
        <w:pStyle w:val="Sinespaciado"/>
        <w:ind w:left="786" w:right="36"/>
        <w:jc w:val="both"/>
        <w:rPr>
          <w:rFonts w:ascii="Arial" w:hAnsi="Arial" w:cs="Arial"/>
          <w:sz w:val="20"/>
          <w:szCs w:val="20"/>
        </w:rPr>
      </w:pPr>
    </w:p>
    <w:p w14:paraId="4CA681F5" w14:textId="77777777" w:rsidR="001A5FE2" w:rsidRPr="008D552A" w:rsidRDefault="001A5FE2" w:rsidP="000640B0">
      <w:pPr>
        <w:widowControl/>
        <w:numPr>
          <w:ilvl w:val="0"/>
          <w:numId w:val="13"/>
        </w:numPr>
        <w:tabs>
          <w:tab w:val="num" w:pos="540"/>
        </w:tabs>
        <w:ind w:right="36" w:hanging="720"/>
        <w:jc w:val="both"/>
        <w:rPr>
          <w:b/>
          <w:sz w:val="20"/>
          <w:szCs w:val="20"/>
          <w:lang w:val="es-CL"/>
        </w:rPr>
      </w:pPr>
      <w:r w:rsidRPr="008D552A">
        <w:rPr>
          <w:b/>
          <w:sz w:val="20"/>
          <w:szCs w:val="20"/>
          <w:lang w:val="es-CL"/>
        </w:rPr>
        <w:t>PARTICIPANTES</w:t>
      </w:r>
      <w:bookmarkEnd w:id="0"/>
      <w:bookmarkEnd w:id="1"/>
      <w:bookmarkEnd w:id="2"/>
      <w:bookmarkEnd w:id="3"/>
    </w:p>
    <w:p w14:paraId="2AD46035" w14:textId="77777777" w:rsidR="001A5FE2" w:rsidRPr="005D6D5D" w:rsidRDefault="001A5FE2" w:rsidP="005D6D5D">
      <w:pPr>
        <w:pStyle w:val="Textodebloque"/>
        <w:spacing w:before="120" w:after="0"/>
        <w:ind w:left="0" w:right="36"/>
        <w:rPr>
          <w:rFonts w:ascii="Arial" w:hAnsi="Arial" w:cs="Arial"/>
          <w:b/>
          <w:sz w:val="20"/>
        </w:rPr>
      </w:pPr>
    </w:p>
    <w:p w14:paraId="307BA0AE" w14:textId="10B60C6C" w:rsidR="001A5FE2" w:rsidRDefault="001A5FE2" w:rsidP="005D6D5D">
      <w:pPr>
        <w:tabs>
          <w:tab w:val="left" w:pos="540"/>
        </w:tabs>
        <w:ind w:right="36"/>
        <w:jc w:val="both"/>
        <w:rPr>
          <w:sz w:val="20"/>
          <w:szCs w:val="20"/>
          <w:lang w:val="es-CL"/>
        </w:rPr>
      </w:pPr>
      <w:r w:rsidRPr="005D6D5D">
        <w:rPr>
          <w:sz w:val="20"/>
          <w:szCs w:val="20"/>
          <w:lang w:val="es-CL"/>
        </w:rPr>
        <w:t xml:space="preserve">Podrán presentar ofertas en este proceso de Cotización Privada las personas jurídicas o grupos de ellas, que hayan recibido la respectiva invitación y que se encuentren acreditadas o se acrediten durante el proceso de Cotización Privada en el Registro de Proveedores de Bienes y Servicios del Grupo de Empresas ENAP. Los alcances y regulación de </w:t>
      </w:r>
      <w:r w:rsidR="00201C54" w:rsidRPr="005D6D5D">
        <w:rPr>
          <w:sz w:val="20"/>
          <w:szCs w:val="20"/>
          <w:lang w:val="es-CL"/>
        </w:rPr>
        <w:t>este</w:t>
      </w:r>
      <w:r w:rsidRPr="005D6D5D">
        <w:rPr>
          <w:sz w:val="20"/>
          <w:szCs w:val="20"/>
          <w:lang w:val="es-CL"/>
        </w:rPr>
        <w:t xml:space="preserve"> registro se encuentran establecidos en el “Sistema de Acreditación de Proveedores de Bienes y Servicios”. Para esto el proponente deberá seguir las instrucciones señaladas en la página WEB de ENAP, www.enap.cl, menú “Aprovisionamiento”, sección “Registro de Proveedores de Bienes y Servicios”, </w:t>
      </w:r>
      <w:hyperlink r:id="rId8" w:history="1">
        <w:r w:rsidR="00550773" w:rsidRPr="0002102A">
          <w:rPr>
            <w:rStyle w:val="Hipervnculo"/>
            <w:sz w:val="20"/>
            <w:szCs w:val="20"/>
            <w:lang w:val="es-CL"/>
          </w:rPr>
          <w:t>https://portalproveedores.enap.cl/</w:t>
        </w:r>
      </w:hyperlink>
    </w:p>
    <w:p w14:paraId="57D5F421" w14:textId="77777777" w:rsidR="00550773" w:rsidRDefault="00550773" w:rsidP="005D6D5D">
      <w:pPr>
        <w:tabs>
          <w:tab w:val="left" w:pos="540"/>
        </w:tabs>
        <w:ind w:right="36"/>
        <w:jc w:val="both"/>
        <w:rPr>
          <w:sz w:val="23"/>
          <w:szCs w:val="23"/>
          <w:lang w:val="es-CL"/>
        </w:rPr>
      </w:pPr>
    </w:p>
    <w:p w14:paraId="72EB1BEA" w14:textId="77777777" w:rsidR="001A5FE2" w:rsidRPr="005D6D5D" w:rsidRDefault="001A5FE2" w:rsidP="005D6D5D">
      <w:pPr>
        <w:tabs>
          <w:tab w:val="left" w:pos="540"/>
        </w:tabs>
        <w:ind w:right="36"/>
        <w:jc w:val="both"/>
        <w:rPr>
          <w:sz w:val="20"/>
          <w:szCs w:val="20"/>
          <w:lang w:val="es-CL"/>
        </w:rPr>
      </w:pPr>
      <w:r w:rsidRPr="005D6D5D">
        <w:rPr>
          <w:sz w:val="20"/>
          <w:szCs w:val="20"/>
          <w:lang w:val="es-CL"/>
        </w:rPr>
        <w:t xml:space="preserve">Además, los proponentes, deberán acreditar experiencia en la realización de trabajos similares y poseer la idoneidad técnica necesaria para ejecutarlos. </w:t>
      </w:r>
    </w:p>
    <w:p w14:paraId="409AC6E2" w14:textId="77777777" w:rsidR="001A5FE2" w:rsidRPr="005D6D5D" w:rsidRDefault="001A5FE2" w:rsidP="005D6D5D">
      <w:pPr>
        <w:tabs>
          <w:tab w:val="left" w:pos="540"/>
        </w:tabs>
        <w:ind w:right="36"/>
        <w:jc w:val="both"/>
        <w:rPr>
          <w:sz w:val="20"/>
          <w:szCs w:val="20"/>
          <w:lang w:val="es-CL"/>
        </w:rPr>
      </w:pPr>
    </w:p>
    <w:p w14:paraId="0CCCB514" w14:textId="3B3F3849" w:rsidR="001A5FE2" w:rsidRPr="005D6D5D" w:rsidRDefault="001A5FE2" w:rsidP="005D6D5D">
      <w:pPr>
        <w:tabs>
          <w:tab w:val="left" w:pos="540"/>
        </w:tabs>
        <w:ind w:right="36"/>
        <w:jc w:val="both"/>
        <w:rPr>
          <w:sz w:val="20"/>
          <w:szCs w:val="20"/>
          <w:lang w:val="es-CL"/>
        </w:rPr>
      </w:pPr>
      <w:r w:rsidRPr="005D6D5D">
        <w:rPr>
          <w:sz w:val="20"/>
          <w:szCs w:val="20"/>
          <w:lang w:val="es-CL"/>
        </w:rPr>
        <w:t xml:space="preserve">El sólo hecho de participar en el </w:t>
      </w:r>
      <w:r w:rsidR="00201C54" w:rsidRPr="005D6D5D">
        <w:rPr>
          <w:sz w:val="20"/>
          <w:szCs w:val="20"/>
          <w:lang w:val="es-CL"/>
        </w:rPr>
        <w:t>presente proceso</w:t>
      </w:r>
      <w:r w:rsidRPr="005D6D5D">
        <w:rPr>
          <w:sz w:val="20"/>
          <w:szCs w:val="20"/>
          <w:lang w:val="es-CL"/>
        </w:rPr>
        <w:t xml:space="preserve"> de Cotización Privada, implicará el conocimiento y aceptación íntegra y obligatoria por parte del participante, de todas las condiciones, requisitos, plazos, procedimientos y términos de estos Términos de Referencias y de la documentación anexa a la misma. Implicará asimismo la obligación de guardar estricta confidencialidad respecto de los antecedentes e información, que no sean de dominio público, que ENAP le proporcione durante el proceso de Cotización Privada.</w:t>
      </w:r>
    </w:p>
    <w:p w14:paraId="00F7EE95" w14:textId="77777777" w:rsidR="009F7525" w:rsidRPr="005D6D5D" w:rsidRDefault="009F7525" w:rsidP="005D6D5D">
      <w:pPr>
        <w:tabs>
          <w:tab w:val="left" w:pos="540"/>
        </w:tabs>
        <w:ind w:right="36"/>
        <w:jc w:val="both"/>
        <w:rPr>
          <w:sz w:val="20"/>
          <w:szCs w:val="20"/>
          <w:lang w:val="es-CL"/>
        </w:rPr>
      </w:pPr>
    </w:p>
    <w:p w14:paraId="42886A20" w14:textId="77777777" w:rsidR="009F7525" w:rsidRPr="005D6D5D" w:rsidRDefault="009F7525" w:rsidP="005D6D5D">
      <w:pPr>
        <w:tabs>
          <w:tab w:val="left" w:pos="540"/>
        </w:tabs>
        <w:ind w:right="36"/>
        <w:jc w:val="both"/>
        <w:rPr>
          <w:sz w:val="20"/>
          <w:szCs w:val="20"/>
          <w:lang w:val="es-CL"/>
        </w:rPr>
      </w:pPr>
    </w:p>
    <w:p w14:paraId="15DC1A78" w14:textId="77777777" w:rsidR="009F7525" w:rsidRPr="00E93129" w:rsidRDefault="009F7525" w:rsidP="000640B0">
      <w:pPr>
        <w:widowControl/>
        <w:numPr>
          <w:ilvl w:val="0"/>
          <w:numId w:val="13"/>
        </w:numPr>
        <w:tabs>
          <w:tab w:val="num" w:pos="540"/>
        </w:tabs>
        <w:ind w:right="36" w:hanging="720"/>
        <w:jc w:val="both"/>
        <w:rPr>
          <w:b/>
          <w:sz w:val="20"/>
          <w:szCs w:val="20"/>
          <w:lang w:val="es-CL"/>
        </w:rPr>
      </w:pPr>
      <w:r w:rsidRPr="00E93129">
        <w:rPr>
          <w:b/>
          <w:sz w:val="20"/>
          <w:szCs w:val="20"/>
          <w:lang w:val="es-CL"/>
        </w:rPr>
        <w:t>DOCUMENTOS DEL PROCESO – ORDEN DE PRELACIÓN</w:t>
      </w:r>
    </w:p>
    <w:p w14:paraId="37F01F1F" w14:textId="77777777" w:rsidR="009F7525" w:rsidRPr="00E93129" w:rsidRDefault="009F7525" w:rsidP="005D6D5D">
      <w:pPr>
        <w:widowControl/>
        <w:ind w:left="786" w:right="36"/>
        <w:jc w:val="both"/>
        <w:rPr>
          <w:b/>
          <w:sz w:val="20"/>
          <w:szCs w:val="20"/>
          <w:lang w:val="es-CL"/>
        </w:rPr>
      </w:pPr>
    </w:p>
    <w:p w14:paraId="11E6C494" w14:textId="77777777" w:rsidR="009F7525" w:rsidRPr="005D6D5D" w:rsidRDefault="009F7525" w:rsidP="005D6D5D">
      <w:pPr>
        <w:widowControl/>
        <w:ind w:left="567" w:right="36"/>
        <w:jc w:val="both"/>
        <w:rPr>
          <w:sz w:val="20"/>
          <w:szCs w:val="20"/>
          <w:lang w:val="es-CL"/>
        </w:rPr>
      </w:pPr>
      <w:r w:rsidRPr="005D6D5D">
        <w:rPr>
          <w:sz w:val="20"/>
          <w:szCs w:val="20"/>
          <w:lang w:val="es-CL"/>
        </w:rPr>
        <w:t>Forman parte de la cotización los siguientes documentos:</w:t>
      </w:r>
    </w:p>
    <w:p w14:paraId="4BC9CBAE" w14:textId="77777777" w:rsidR="009F7525" w:rsidRPr="005D6D5D" w:rsidRDefault="009F7525" w:rsidP="000640B0">
      <w:pPr>
        <w:pStyle w:val="Prrafodelista"/>
        <w:widowControl/>
        <w:numPr>
          <w:ilvl w:val="0"/>
          <w:numId w:val="15"/>
        </w:numPr>
        <w:ind w:right="36"/>
        <w:jc w:val="both"/>
        <w:rPr>
          <w:sz w:val="20"/>
          <w:szCs w:val="20"/>
          <w:lang w:val="es-CL"/>
        </w:rPr>
      </w:pPr>
      <w:r w:rsidRPr="005D6D5D">
        <w:rPr>
          <w:sz w:val="20"/>
          <w:szCs w:val="20"/>
          <w:lang w:val="es-CL"/>
        </w:rPr>
        <w:t>Orden de Servicio</w:t>
      </w:r>
    </w:p>
    <w:p w14:paraId="1797ACCD" w14:textId="77777777" w:rsidR="009F7525" w:rsidRPr="005D6D5D" w:rsidRDefault="009F7525" w:rsidP="000640B0">
      <w:pPr>
        <w:pStyle w:val="Prrafodelista"/>
        <w:widowControl/>
        <w:numPr>
          <w:ilvl w:val="0"/>
          <w:numId w:val="15"/>
        </w:numPr>
        <w:ind w:right="36"/>
        <w:jc w:val="both"/>
        <w:rPr>
          <w:sz w:val="20"/>
          <w:szCs w:val="20"/>
          <w:lang w:val="es-CL"/>
        </w:rPr>
      </w:pPr>
      <w:r w:rsidRPr="005D6D5D">
        <w:rPr>
          <w:sz w:val="20"/>
          <w:szCs w:val="20"/>
          <w:lang w:val="es-CL"/>
        </w:rPr>
        <w:t>Carta Adjudicación, si corresponde</w:t>
      </w:r>
    </w:p>
    <w:p w14:paraId="30CCFF1A" w14:textId="77777777" w:rsidR="009F7525" w:rsidRPr="005D6D5D" w:rsidRDefault="009F7525" w:rsidP="000640B0">
      <w:pPr>
        <w:pStyle w:val="Prrafodelista"/>
        <w:widowControl/>
        <w:numPr>
          <w:ilvl w:val="0"/>
          <w:numId w:val="15"/>
        </w:numPr>
        <w:ind w:right="36"/>
        <w:jc w:val="both"/>
        <w:rPr>
          <w:sz w:val="20"/>
          <w:szCs w:val="20"/>
          <w:lang w:val="es-CL"/>
        </w:rPr>
      </w:pPr>
      <w:r w:rsidRPr="005D6D5D">
        <w:rPr>
          <w:sz w:val="20"/>
          <w:szCs w:val="20"/>
          <w:lang w:val="es-CL"/>
        </w:rPr>
        <w:t>Estos términos de referencia y sus anexos.</w:t>
      </w:r>
    </w:p>
    <w:p w14:paraId="43635EFD" w14:textId="77777777" w:rsidR="009F7525" w:rsidRPr="005D6D5D" w:rsidRDefault="009F7525" w:rsidP="000640B0">
      <w:pPr>
        <w:pStyle w:val="Prrafodelista"/>
        <w:widowControl/>
        <w:numPr>
          <w:ilvl w:val="0"/>
          <w:numId w:val="15"/>
        </w:numPr>
        <w:ind w:right="36"/>
        <w:jc w:val="both"/>
        <w:rPr>
          <w:sz w:val="20"/>
          <w:szCs w:val="20"/>
          <w:lang w:val="es-CL"/>
        </w:rPr>
      </w:pPr>
      <w:r w:rsidRPr="005D6D5D">
        <w:rPr>
          <w:sz w:val="20"/>
          <w:szCs w:val="20"/>
          <w:lang w:val="es-CL"/>
        </w:rPr>
        <w:t>Serie de Preguntas y Respuestas, Aclaraciones y Modificaciones de la cotización, si las hubiere.</w:t>
      </w:r>
    </w:p>
    <w:p w14:paraId="563FE1E1" w14:textId="053FC7C3" w:rsidR="009F7525" w:rsidRDefault="009F7525" w:rsidP="000640B0">
      <w:pPr>
        <w:pStyle w:val="Prrafodelista"/>
        <w:widowControl/>
        <w:numPr>
          <w:ilvl w:val="0"/>
          <w:numId w:val="15"/>
        </w:numPr>
        <w:ind w:right="36"/>
        <w:jc w:val="both"/>
        <w:rPr>
          <w:sz w:val="20"/>
          <w:szCs w:val="20"/>
          <w:lang w:val="es-CL"/>
        </w:rPr>
      </w:pPr>
      <w:r w:rsidRPr="005D6D5D">
        <w:rPr>
          <w:sz w:val="20"/>
          <w:szCs w:val="20"/>
          <w:lang w:val="es-CL"/>
        </w:rPr>
        <w:t>Oferta Técnico - Económica del Proponente.</w:t>
      </w:r>
    </w:p>
    <w:p w14:paraId="2F3761EC" w14:textId="77777777" w:rsidR="007A7FCC" w:rsidRPr="007A7FCC" w:rsidRDefault="007A7FCC" w:rsidP="007A7FCC">
      <w:pPr>
        <w:widowControl/>
        <w:ind w:right="36"/>
        <w:jc w:val="both"/>
        <w:rPr>
          <w:sz w:val="20"/>
          <w:szCs w:val="20"/>
          <w:lang w:val="es-CL"/>
        </w:rPr>
      </w:pPr>
    </w:p>
    <w:p w14:paraId="6C706096" w14:textId="77777777" w:rsidR="00861B13" w:rsidRDefault="00861B13" w:rsidP="00861B13">
      <w:pPr>
        <w:widowControl/>
        <w:ind w:right="36"/>
        <w:jc w:val="both"/>
        <w:rPr>
          <w:sz w:val="20"/>
          <w:szCs w:val="20"/>
          <w:lang w:val="es-CL"/>
        </w:rPr>
      </w:pPr>
    </w:p>
    <w:p w14:paraId="2982BE67" w14:textId="77777777" w:rsidR="001A5FE2" w:rsidRDefault="001A5FE2" w:rsidP="000640B0">
      <w:pPr>
        <w:widowControl/>
        <w:numPr>
          <w:ilvl w:val="0"/>
          <w:numId w:val="13"/>
        </w:numPr>
        <w:tabs>
          <w:tab w:val="left" w:pos="1134"/>
        </w:tabs>
        <w:ind w:right="36" w:hanging="720"/>
        <w:jc w:val="both"/>
        <w:rPr>
          <w:b/>
          <w:sz w:val="20"/>
          <w:szCs w:val="20"/>
          <w:lang w:val="es-CL"/>
        </w:rPr>
      </w:pPr>
      <w:bookmarkStart w:id="5" w:name="_Hlk101514880"/>
      <w:r w:rsidRPr="005D6D5D">
        <w:rPr>
          <w:b/>
          <w:sz w:val="20"/>
          <w:szCs w:val="20"/>
          <w:lang w:val="es-CL"/>
        </w:rPr>
        <w:t>CRONOGRAMA DEL PROCESO DE ADJUDICACIÓN</w:t>
      </w:r>
    </w:p>
    <w:p w14:paraId="69632E2F" w14:textId="77777777" w:rsidR="00F24329" w:rsidRDefault="00F24329" w:rsidP="00566D14">
      <w:pPr>
        <w:pStyle w:val="Textoindependiente"/>
        <w:kinsoku w:val="0"/>
        <w:overflowPunct w:val="0"/>
        <w:ind w:right="215"/>
        <w:jc w:val="both"/>
        <w:rPr>
          <w:lang w:val="es-CL"/>
        </w:rPr>
      </w:pPr>
    </w:p>
    <w:p w14:paraId="5CCB8C38" w14:textId="4FCEDA28" w:rsidR="00F24329" w:rsidRDefault="004400E1" w:rsidP="00F24329">
      <w:pPr>
        <w:pStyle w:val="Textoindependiente"/>
        <w:kinsoku w:val="0"/>
        <w:overflowPunct w:val="0"/>
        <w:ind w:right="215"/>
        <w:jc w:val="both"/>
        <w:rPr>
          <w:rStyle w:val="Hipervnculo"/>
          <w:sz w:val="20"/>
          <w:szCs w:val="20"/>
          <w:lang w:val="es-CL"/>
        </w:rPr>
      </w:pPr>
      <w:r w:rsidRPr="00473692">
        <w:rPr>
          <w:sz w:val="20"/>
          <w:szCs w:val="20"/>
          <w:lang w:val="es-CL"/>
        </w:rPr>
        <w:t>La única vía de comunicación, entre ENAP y los oferentes, durante el proceso de cotización será a través de Sr</w:t>
      </w:r>
      <w:r w:rsidR="007F3B13">
        <w:rPr>
          <w:sz w:val="20"/>
          <w:szCs w:val="20"/>
          <w:lang w:val="es-CL"/>
        </w:rPr>
        <w:t xml:space="preserve"> Javier Ignacio Fuentealba Sanchez</w:t>
      </w:r>
      <w:r w:rsidRPr="00473692">
        <w:rPr>
          <w:sz w:val="20"/>
          <w:szCs w:val="20"/>
          <w:lang w:val="es-CL"/>
        </w:rPr>
        <w:t>, perteneciente a la Gerencia de Aprovisionamiento por mensajería de Portal de Contrataciones de ENAP Ariba.</w:t>
      </w:r>
    </w:p>
    <w:p w14:paraId="64B921E0" w14:textId="77777777" w:rsidR="00473692" w:rsidRPr="00473692" w:rsidRDefault="00473692" w:rsidP="00F24329">
      <w:pPr>
        <w:pStyle w:val="Textoindependiente"/>
        <w:kinsoku w:val="0"/>
        <w:overflowPunct w:val="0"/>
        <w:ind w:right="215"/>
        <w:jc w:val="both"/>
        <w:rPr>
          <w:rStyle w:val="Hipervnculo"/>
          <w:sz w:val="20"/>
          <w:szCs w:val="20"/>
          <w:lang w:val="es-CL"/>
        </w:rPr>
      </w:pPr>
    </w:p>
    <w:p w14:paraId="7EFA6374" w14:textId="66C65812" w:rsidR="0077187F" w:rsidRDefault="0077187F" w:rsidP="00F24329">
      <w:pPr>
        <w:pStyle w:val="Textoindependiente"/>
        <w:kinsoku w:val="0"/>
        <w:overflowPunct w:val="0"/>
        <w:ind w:right="215"/>
        <w:jc w:val="both"/>
        <w:rPr>
          <w:rStyle w:val="Hipervnculo"/>
          <w:lang w:val="es-CL"/>
        </w:rPr>
      </w:pPr>
    </w:p>
    <w:p w14:paraId="4C3AEF8D" w14:textId="41DC31F3" w:rsidR="004A2740" w:rsidRPr="00E10CEE" w:rsidRDefault="005A66A3" w:rsidP="00EB069F">
      <w:pPr>
        <w:tabs>
          <w:tab w:val="left" w:pos="1701"/>
        </w:tabs>
        <w:ind w:left="5954" w:right="1191" w:hanging="5954"/>
        <w:jc w:val="both"/>
        <w:rPr>
          <w:rStyle w:val="Hipervnculo"/>
          <w:b/>
          <w:bCs/>
          <w:i/>
          <w:iCs/>
          <w:color w:val="auto"/>
          <w:u w:val="none"/>
          <w:lang w:val="es-CL"/>
        </w:rPr>
      </w:pPr>
      <w:bookmarkStart w:id="6" w:name="_Hlk136529221"/>
      <w:r w:rsidRPr="00471156">
        <w:rPr>
          <w:rFonts w:eastAsiaTheme="minorHAnsi"/>
          <w:b/>
          <w:bCs/>
          <w:color w:val="000000"/>
          <w:sz w:val="20"/>
          <w:szCs w:val="20"/>
          <w:lang w:val="es-CL"/>
        </w:rPr>
        <w:t xml:space="preserve">  </w:t>
      </w:r>
      <w:r w:rsidR="004A2740" w:rsidRPr="00471156">
        <w:rPr>
          <w:rFonts w:eastAsiaTheme="minorHAnsi"/>
          <w:b/>
          <w:bCs/>
          <w:color w:val="000000"/>
          <w:sz w:val="20"/>
          <w:szCs w:val="20"/>
          <w:lang w:val="es-CL"/>
        </w:rPr>
        <w:t>REUNIÓN ACLARATORIA</w:t>
      </w:r>
      <w:r w:rsidRPr="00471156">
        <w:rPr>
          <w:rFonts w:eastAsiaTheme="minorHAnsi"/>
          <w:b/>
          <w:bCs/>
          <w:color w:val="000000"/>
          <w:sz w:val="20"/>
          <w:szCs w:val="20"/>
          <w:lang w:val="es-CL"/>
        </w:rPr>
        <w:t xml:space="preserve">      </w:t>
      </w:r>
      <w:proofErr w:type="gramStart"/>
      <w:r w:rsidRPr="00471156">
        <w:rPr>
          <w:rFonts w:eastAsiaTheme="minorHAnsi"/>
          <w:b/>
          <w:bCs/>
          <w:color w:val="000000"/>
          <w:sz w:val="20"/>
          <w:szCs w:val="20"/>
          <w:lang w:val="es-CL"/>
        </w:rPr>
        <w:t xml:space="preserve">  </w:t>
      </w:r>
      <w:r w:rsidR="0077187F" w:rsidRPr="00471156">
        <w:rPr>
          <w:b/>
          <w:lang w:val="es-CL"/>
        </w:rPr>
        <w:t>:</w:t>
      </w:r>
      <w:proofErr w:type="gramEnd"/>
      <w:r w:rsidR="0077187F" w:rsidRPr="00C8411E">
        <w:rPr>
          <w:rStyle w:val="Hipervnculo"/>
          <w:u w:val="none"/>
          <w:lang w:val="es-CL"/>
        </w:rPr>
        <w:t xml:space="preserve">  </w:t>
      </w:r>
      <w:r w:rsidR="0077187F" w:rsidRPr="00C8411E">
        <w:rPr>
          <w:rStyle w:val="Hipervnculo"/>
          <w:u w:val="none"/>
          <w:lang w:val="es-CL"/>
        </w:rPr>
        <w:tab/>
      </w:r>
      <w:r w:rsidR="00EB069F" w:rsidRPr="00C8411E">
        <w:rPr>
          <w:rStyle w:val="Hipervnculo"/>
          <w:color w:val="auto"/>
          <w:sz w:val="20"/>
          <w:szCs w:val="20"/>
          <w:u w:val="none"/>
          <w:lang w:val="es-CL"/>
        </w:rPr>
        <w:t xml:space="preserve">Se realizará reunión aclaratoria a través de plataforma TEAMS el </w:t>
      </w:r>
      <w:r w:rsidR="0004381B" w:rsidRPr="00772740">
        <w:rPr>
          <w:rStyle w:val="Hipervnculo"/>
          <w:b/>
          <w:bCs/>
          <w:i/>
          <w:iCs/>
          <w:color w:val="auto"/>
          <w:sz w:val="20"/>
          <w:szCs w:val="20"/>
          <w:highlight w:val="yellow"/>
          <w:u w:val="none"/>
          <w:lang w:val="es-CL"/>
        </w:rPr>
        <w:lastRenderedPageBreak/>
        <w:t>2</w:t>
      </w:r>
      <w:r w:rsidR="00A75049" w:rsidRPr="00772740">
        <w:rPr>
          <w:rStyle w:val="Hipervnculo"/>
          <w:b/>
          <w:bCs/>
          <w:i/>
          <w:iCs/>
          <w:color w:val="auto"/>
          <w:sz w:val="20"/>
          <w:szCs w:val="20"/>
          <w:highlight w:val="yellow"/>
          <w:u w:val="none"/>
          <w:lang w:val="es-CL"/>
        </w:rPr>
        <w:t>9</w:t>
      </w:r>
      <w:r w:rsidR="0004381B" w:rsidRPr="00772740">
        <w:rPr>
          <w:rStyle w:val="Hipervnculo"/>
          <w:i/>
          <w:iCs/>
          <w:color w:val="auto"/>
          <w:sz w:val="20"/>
          <w:szCs w:val="20"/>
          <w:highlight w:val="yellow"/>
          <w:u w:val="none"/>
          <w:lang w:val="es-CL"/>
        </w:rPr>
        <w:t xml:space="preserve"> </w:t>
      </w:r>
      <w:r w:rsidR="004A2740" w:rsidRPr="00772740">
        <w:rPr>
          <w:rStyle w:val="Hipervnculo"/>
          <w:b/>
          <w:bCs/>
          <w:i/>
          <w:iCs/>
          <w:color w:val="auto"/>
          <w:sz w:val="20"/>
          <w:szCs w:val="20"/>
          <w:highlight w:val="yellow"/>
          <w:u w:val="none"/>
          <w:lang w:val="es-CL"/>
        </w:rPr>
        <w:t xml:space="preserve">de </w:t>
      </w:r>
      <w:r w:rsidR="00A75049" w:rsidRPr="00772740">
        <w:rPr>
          <w:rStyle w:val="Hipervnculo"/>
          <w:b/>
          <w:bCs/>
          <w:i/>
          <w:iCs/>
          <w:color w:val="auto"/>
          <w:sz w:val="20"/>
          <w:szCs w:val="20"/>
          <w:highlight w:val="yellow"/>
          <w:u w:val="none"/>
          <w:lang w:val="es-CL"/>
        </w:rPr>
        <w:t>mayo</w:t>
      </w:r>
      <w:r w:rsidR="004A2740" w:rsidRPr="00772740">
        <w:rPr>
          <w:rStyle w:val="Hipervnculo"/>
          <w:b/>
          <w:bCs/>
          <w:i/>
          <w:iCs/>
          <w:color w:val="auto"/>
          <w:sz w:val="20"/>
          <w:szCs w:val="20"/>
          <w:highlight w:val="yellow"/>
          <w:u w:val="none"/>
          <w:lang w:val="es-CL"/>
        </w:rPr>
        <w:t xml:space="preserve"> de 202</w:t>
      </w:r>
      <w:r w:rsidR="00A46422" w:rsidRPr="00772740">
        <w:rPr>
          <w:rStyle w:val="Hipervnculo"/>
          <w:b/>
          <w:bCs/>
          <w:i/>
          <w:iCs/>
          <w:color w:val="auto"/>
          <w:sz w:val="20"/>
          <w:szCs w:val="20"/>
          <w:highlight w:val="yellow"/>
          <w:u w:val="none"/>
          <w:lang w:val="es-CL"/>
        </w:rPr>
        <w:t>5</w:t>
      </w:r>
      <w:r w:rsidR="00201C54" w:rsidRPr="00E10CEE">
        <w:rPr>
          <w:rStyle w:val="Hipervnculo"/>
          <w:b/>
          <w:bCs/>
          <w:i/>
          <w:iCs/>
          <w:color w:val="auto"/>
          <w:sz w:val="20"/>
          <w:szCs w:val="20"/>
          <w:u w:val="none"/>
          <w:lang w:val="es-CL"/>
        </w:rPr>
        <w:t xml:space="preserve"> </w:t>
      </w:r>
    </w:p>
    <w:p w14:paraId="2EE952EB" w14:textId="77777777" w:rsidR="004A2740" w:rsidRPr="00C8411E" w:rsidRDefault="004A2740" w:rsidP="00EB069F">
      <w:pPr>
        <w:tabs>
          <w:tab w:val="left" w:pos="1701"/>
        </w:tabs>
        <w:ind w:left="5954" w:right="1191" w:hanging="5954"/>
        <w:jc w:val="both"/>
        <w:rPr>
          <w:rStyle w:val="Hipervnculo"/>
          <w:color w:val="auto"/>
          <w:u w:val="none"/>
          <w:lang w:val="es-CL"/>
        </w:rPr>
      </w:pPr>
    </w:p>
    <w:p w14:paraId="0607CD33" w14:textId="62FD59B2" w:rsidR="0077187F" w:rsidRPr="00471156" w:rsidRDefault="005A66A3" w:rsidP="00201C54">
      <w:pPr>
        <w:tabs>
          <w:tab w:val="left" w:pos="1701"/>
        </w:tabs>
        <w:ind w:left="5954" w:right="1191" w:hanging="5954"/>
        <w:jc w:val="both"/>
        <w:rPr>
          <w:lang w:val="es-CL"/>
        </w:rPr>
      </w:pPr>
      <w:r w:rsidRPr="00C8411E">
        <w:rPr>
          <w:rFonts w:eastAsiaTheme="minorHAnsi"/>
          <w:b/>
          <w:bCs/>
          <w:color w:val="000000"/>
          <w:sz w:val="20"/>
          <w:szCs w:val="20"/>
          <w:lang w:val="es-CL"/>
        </w:rPr>
        <w:t xml:space="preserve">  </w:t>
      </w:r>
      <w:r w:rsidR="004A2740" w:rsidRPr="00C8411E">
        <w:rPr>
          <w:rFonts w:eastAsiaTheme="minorHAnsi"/>
          <w:b/>
          <w:bCs/>
          <w:color w:val="000000"/>
          <w:sz w:val="20"/>
          <w:szCs w:val="20"/>
          <w:lang w:val="es-CL"/>
        </w:rPr>
        <w:t>VISITAS A TERRENO</w:t>
      </w:r>
      <w:r w:rsidRPr="00C8411E">
        <w:rPr>
          <w:rFonts w:eastAsiaTheme="minorHAnsi"/>
          <w:b/>
          <w:bCs/>
          <w:color w:val="000000"/>
          <w:sz w:val="20"/>
          <w:szCs w:val="20"/>
          <w:lang w:val="es-CL"/>
        </w:rPr>
        <w:t xml:space="preserve">              </w:t>
      </w:r>
      <w:proofErr w:type="gramStart"/>
      <w:r w:rsidRPr="00C8411E">
        <w:rPr>
          <w:rFonts w:eastAsiaTheme="minorHAnsi"/>
          <w:b/>
          <w:bCs/>
          <w:color w:val="000000"/>
          <w:sz w:val="20"/>
          <w:szCs w:val="20"/>
          <w:lang w:val="es-CL"/>
        </w:rPr>
        <w:t xml:space="preserve">  </w:t>
      </w:r>
      <w:r w:rsidR="004A2740" w:rsidRPr="00471156">
        <w:rPr>
          <w:rFonts w:eastAsiaTheme="minorHAnsi"/>
          <w:b/>
          <w:bCs/>
          <w:color w:val="000000"/>
          <w:sz w:val="20"/>
          <w:szCs w:val="20"/>
          <w:lang w:val="es-CL"/>
        </w:rPr>
        <w:t>:</w:t>
      </w:r>
      <w:proofErr w:type="gramEnd"/>
      <w:r w:rsidR="004A2740" w:rsidRPr="00C8411E">
        <w:rPr>
          <w:rStyle w:val="Hipervnculo"/>
          <w:color w:val="auto"/>
          <w:u w:val="none"/>
          <w:lang w:val="es-CL"/>
        </w:rPr>
        <w:tab/>
      </w:r>
      <w:r w:rsidR="00201C54" w:rsidRPr="00471156">
        <w:rPr>
          <w:sz w:val="20"/>
          <w:szCs w:val="20"/>
          <w:lang w:val="es-CL"/>
        </w:rPr>
        <w:t>No Aplica para este servicio</w:t>
      </w:r>
    </w:p>
    <w:p w14:paraId="284E6BA0" w14:textId="77777777" w:rsidR="005B3A98" w:rsidRPr="00C8411E" w:rsidRDefault="005B3A98" w:rsidP="00566D14">
      <w:pPr>
        <w:tabs>
          <w:tab w:val="left" w:pos="1701"/>
        </w:tabs>
        <w:jc w:val="both"/>
        <w:rPr>
          <w:b/>
          <w:u w:val="single"/>
          <w:lang w:val="es-CL"/>
        </w:rPr>
      </w:pPr>
    </w:p>
    <w:tbl>
      <w:tblPr>
        <w:tblW w:w="0" w:type="auto"/>
        <w:tblBorders>
          <w:top w:val="nil"/>
          <w:left w:val="nil"/>
          <w:bottom w:val="nil"/>
          <w:right w:val="nil"/>
        </w:tblBorders>
        <w:tblLayout w:type="fixed"/>
        <w:tblLook w:val="0000" w:firstRow="0" w:lastRow="0" w:firstColumn="0" w:lastColumn="0" w:noHBand="0" w:noVBand="0"/>
      </w:tblPr>
      <w:tblGrid>
        <w:gridCol w:w="2941"/>
        <w:gridCol w:w="2941"/>
        <w:gridCol w:w="2941"/>
      </w:tblGrid>
      <w:tr w:rsidR="004400E1" w:rsidRPr="00DE2C8E" w14:paraId="33E09861" w14:textId="77777777" w:rsidTr="00794D15">
        <w:trPr>
          <w:trHeight w:val="323"/>
        </w:trPr>
        <w:tc>
          <w:tcPr>
            <w:tcW w:w="2941" w:type="dxa"/>
          </w:tcPr>
          <w:bookmarkEnd w:id="5"/>
          <w:p w14:paraId="3DE23F3C" w14:textId="77777777" w:rsidR="004400E1" w:rsidRPr="00C8411E" w:rsidRDefault="004400E1" w:rsidP="00794D15">
            <w:pPr>
              <w:widowControl/>
              <w:autoSpaceDE w:val="0"/>
              <w:autoSpaceDN w:val="0"/>
              <w:adjustRightInd w:val="0"/>
              <w:rPr>
                <w:rFonts w:eastAsiaTheme="minorHAnsi"/>
                <w:color w:val="000000"/>
                <w:sz w:val="20"/>
                <w:szCs w:val="20"/>
                <w:lang w:val="es-CL"/>
              </w:rPr>
            </w:pPr>
            <w:r w:rsidRPr="00C8411E">
              <w:rPr>
                <w:rFonts w:eastAsiaTheme="minorHAnsi"/>
                <w:b/>
                <w:bCs/>
                <w:color w:val="000000"/>
                <w:sz w:val="20"/>
                <w:szCs w:val="20"/>
                <w:lang w:val="es-CL"/>
              </w:rPr>
              <w:t xml:space="preserve">LAS CONSULTAS SE RECIBIRAN HASTA </w:t>
            </w:r>
          </w:p>
        </w:tc>
        <w:tc>
          <w:tcPr>
            <w:tcW w:w="2941" w:type="dxa"/>
          </w:tcPr>
          <w:p w14:paraId="2BA0BA7D" w14:textId="77777777" w:rsidR="004400E1" w:rsidRPr="00C8411E" w:rsidRDefault="004400E1" w:rsidP="00794D15">
            <w:pPr>
              <w:widowControl/>
              <w:autoSpaceDE w:val="0"/>
              <w:autoSpaceDN w:val="0"/>
              <w:adjustRightInd w:val="0"/>
              <w:rPr>
                <w:rFonts w:eastAsiaTheme="minorHAnsi"/>
                <w:color w:val="000000"/>
                <w:sz w:val="20"/>
                <w:szCs w:val="20"/>
                <w:lang w:val="es-CL"/>
              </w:rPr>
            </w:pPr>
            <w:r w:rsidRPr="00C8411E">
              <w:rPr>
                <w:rFonts w:eastAsiaTheme="minorHAnsi"/>
                <w:b/>
                <w:bCs/>
                <w:color w:val="000000"/>
                <w:sz w:val="20"/>
                <w:szCs w:val="20"/>
                <w:lang w:val="es-CL"/>
              </w:rPr>
              <w:t xml:space="preserve">: </w:t>
            </w:r>
          </w:p>
        </w:tc>
        <w:tc>
          <w:tcPr>
            <w:tcW w:w="2941" w:type="dxa"/>
          </w:tcPr>
          <w:p w14:paraId="501F1125" w14:textId="029D23C2" w:rsidR="004400E1" w:rsidRPr="00C8411E" w:rsidRDefault="0004381B" w:rsidP="00794D15">
            <w:pPr>
              <w:widowControl/>
              <w:autoSpaceDE w:val="0"/>
              <w:autoSpaceDN w:val="0"/>
              <w:adjustRightInd w:val="0"/>
              <w:rPr>
                <w:rFonts w:eastAsiaTheme="minorHAnsi"/>
                <w:i/>
                <w:iCs/>
                <w:color w:val="0000FF"/>
                <w:sz w:val="20"/>
                <w:szCs w:val="20"/>
                <w:lang w:val="es-CL"/>
              </w:rPr>
            </w:pPr>
            <w:r w:rsidRPr="00772740">
              <w:rPr>
                <w:rFonts w:eastAsiaTheme="minorHAnsi"/>
                <w:color w:val="000000"/>
                <w:sz w:val="20"/>
                <w:szCs w:val="20"/>
                <w:highlight w:val="yellow"/>
                <w:lang w:val="es-CL"/>
              </w:rPr>
              <w:t xml:space="preserve">El </w:t>
            </w:r>
            <w:r w:rsidR="00A75049" w:rsidRPr="00772740">
              <w:rPr>
                <w:rFonts w:eastAsiaTheme="minorHAnsi"/>
                <w:b/>
                <w:bCs/>
                <w:i/>
                <w:iCs/>
                <w:color w:val="000000"/>
                <w:sz w:val="20"/>
                <w:szCs w:val="20"/>
                <w:highlight w:val="yellow"/>
                <w:lang w:val="es-CL"/>
              </w:rPr>
              <w:t>03</w:t>
            </w:r>
            <w:r w:rsidR="00C8411E" w:rsidRPr="00772740">
              <w:rPr>
                <w:rStyle w:val="Hipervnculo"/>
                <w:i/>
                <w:iCs/>
                <w:color w:val="auto"/>
                <w:sz w:val="20"/>
                <w:szCs w:val="20"/>
                <w:highlight w:val="yellow"/>
                <w:u w:val="none"/>
                <w:lang w:val="es-CL"/>
              </w:rPr>
              <w:t xml:space="preserve"> </w:t>
            </w:r>
            <w:r w:rsidR="00C8411E" w:rsidRPr="00772740">
              <w:rPr>
                <w:rStyle w:val="Hipervnculo"/>
                <w:b/>
                <w:bCs/>
                <w:i/>
                <w:iCs/>
                <w:color w:val="auto"/>
                <w:sz w:val="20"/>
                <w:szCs w:val="20"/>
                <w:highlight w:val="yellow"/>
                <w:u w:val="none"/>
                <w:lang w:val="es-CL"/>
              </w:rPr>
              <w:t xml:space="preserve">de </w:t>
            </w:r>
            <w:r w:rsidR="00A75049" w:rsidRPr="00772740">
              <w:rPr>
                <w:rStyle w:val="Hipervnculo"/>
                <w:b/>
                <w:bCs/>
                <w:i/>
                <w:iCs/>
                <w:color w:val="auto"/>
                <w:sz w:val="20"/>
                <w:szCs w:val="20"/>
                <w:highlight w:val="yellow"/>
                <w:u w:val="none"/>
                <w:lang w:val="es-CL"/>
              </w:rPr>
              <w:t>junio</w:t>
            </w:r>
            <w:r w:rsidR="00C8411E" w:rsidRPr="00772740">
              <w:rPr>
                <w:rStyle w:val="Hipervnculo"/>
                <w:b/>
                <w:bCs/>
                <w:i/>
                <w:iCs/>
                <w:color w:val="auto"/>
                <w:sz w:val="20"/>
                <w:szCs w:val="20"/>
                <w:highlight w:val="yellow"/>
                <w:u w:val="none"/>
                <w:lang w:val="es-CL"/>
              </w:rPr>
              <w:t xml:space="preserve"> de 202</w:t>
            </w:r>
            <w:r w:rsidR="00A46422" w:rsidRPr="00772740">
              <w:rPr>
                <w:rStyle w:val="Hipervnculo"/>
                <w:b/>
                <w:bCs/>
                <w:i/>
                <w:iCs/>
                <w:color w:val="auto"/>
                <w:sz w:val="20"/>
                <w:szCs w:val="20"/>
                <w:highlight w:val="yellow"/>
                <w:u w:val="none"/>
                <w:lang w:val="es-CL"/>
              </w:rPr>
              <w:t>5</w:t>
            </w:r>
            <w:r w:rsidR="00C8411E" w:rsidRPr="00772740">
              <w:rPr>
                <w:rStyle w:val="Hipervnculo"/>
                <w:b/>
                <w:bCs/>
                <w:i/>
                <w:iCs/>
                <w:color w:val="auto"/>
                <w:sz w:val="20"/>
                <w:szCs w:val="20"/>
                <w:highlight w:val="yellow"/>
                <w:u w:val="none"/>
                <w:lang w:val="es-CL"/>
              </w:rPr>
              <w:t xml:space="preserve"> </w:t>
            </w:r>
            <w:r w:rsidRPr="00772740">
              <w:rPr>
                <w:rStyle w:val="Hipervnculo"/>
                <w:b/>
                <w:bCs/>
                <w:i/>
                <w:iCs/>
                <w:color w:val="auto"/>
                <w:sz w:val="20"/>
                <w:szCs w:val="20"/>
                <w:highlight w:val="yellow"/>
                <w:u w:val="none"/>
                <w:lang w:val="es-CL"/>
              </w:rPr>
              <w:t>a las</w:t>
            </w:r>
            <w:r w:rsidRPr="00E10CEE">
              <w:rPr>
                <w:rStyle w:val="Hipervnculo"/>
                <w:b/>
                <w:bCs/>
                <w:i/>
                <w:iCs/>
                <w:color w:val="auto"/>
                <w:sz w:val="20"/>
                <w:szCs w:val="20"/>
                <w:u w:val="none"/>
                <w:lang w:val="es-CL"/>
              </w:rPr>
              <w:t xml:space="preserve"> 15:00hrs</w:t>
            </w:r>
            <w:r w:rsidRPr="00C8411E">
              <w:rPr>
                <w:rFonts w:eastAsiaTheme="minorHAnsi"/>
                <w:color w:val="000000"/>
                <w:sz w:val="20"/>
                <w:szCs w:val="20"/>
                <w:lang w:val="es-CL"/>
              </w:rPr>
              <w:t xml:space="preserve"> </w:t>
            </w:r>
            <w:r w:rsidR="004400E1" w:rsidRPr="00C8411E">
              <w:rPr>
                <w:rFonts w:eastAsiaTheme="minorHAnsi"/>
                <w:color w:val="000000"/>
                <w:sz w:val="20"/>
                <w:szCs w:val="20"/>
                <w:lang w:val="es-CL"/>
              </w:rPr>
              <w:t xml:space="preserve">en el Portal de Contrataciones de ENAP </w:t>
            </w:r>
            <w:hyperlink r:id="rId9" w:history="1">
              <w:r w:rsidR="004400E1" w:rsidRPr="00C8411E">
                <w:rPr>
                  <w:rStyle w:val="Hipervnculo"/>
                  <w:rFonts w:eastAsiaTheme="minorHAnsi"/>
                  <w:i/>
                  <w:iCs/>
                  <w:sz w:val="20"/>
                  <w:szCs w:val="20"/>
                  <w:lang w:val="es-CL"/>
                </w:rPr>
                <w:t>http://enap.supplier.ariba.com</w:t>
              </w:r>
            </w:hyperlink>
          </w:p>
          <w:p w14:paraId="52E19A12" w14:textId="77777777" w:rsidR="004400E1" w:rsidRPr="00C8411E" w:rsidRDefault="004400E1" w:rsidP="00794D15">
            <w:pPr>
              <w:widowControl/>
              <w:autoSpaceDE w:val="0"/>
              <w:autoSpaceDN w:val="0"/>
              <w:adjustRightInd w:val="0"/>
              <w:rPr>
                <w:rFonts w:eastAsiaTheme="minorHAnsi"/>
                <w:color w:val="0000FF"/>
                <w:sz w:val="20"/>
                <w:szCs w:val="20"/>
                <w:lang w:val="es-CL"/>
              </w:rPr>
            </w:pPr>
            <w:r w:rsidRPr="00C8411E">
              <w:rPr>
                <w:rFonts w:eastAsiaTheme="minorHAnsi"/>
                <w:i/>
                <w:iCs/>
                <w:color w:val="0000FF"/>
                <w:sz w:val="20"/>
                <w:szCs w:val="20"/>
                <w:lang w:val="es-CL"/>
              </w:rPr>
              <w:t xml:space="preserve"> </w:t>
            </w:r>
          </w:p>
        </w:tc>
      </w:tr>
      <w:tr w:rsidR="004400E1" w:rsidRPr="00DE2C8E" w14:paraId="6A8DC135" w14:textId="77777777" w:rsidTr="00794D15">
        <w:trPr>
          <w:trHeight w:val="323"/>
        </w:trPr>
        <w:tc>
          <w:tcPr>
            <w:tcW w:w="2941" w:type="dxa"/>
          </w:tcPr>
          <w:p w14:paraId="4A429409" w14:textId="77777777" w:rsidR="004400E1" w:rsidRPr="00C8411E" w:rsidRDefault="004400E1" w:rsidP="00794D15">
            <w:pPr>
              <w:widowControl/>
              <w:autoSpaceDE w:val="0"/>
              <w:autoSpaceDN w:val="0"/>
              <w:adjustRightInd w:val="0"/>
              <w:rPr>
                <w:rFonts w:eastAsiaTheme="minorHAnsi"/>
                <w:color w:val="000000"/>
                <w:sz w:val="20"/>
                <w:szCs w:val="20"/>
                <w:lang w:val="es-CL"/>
              </w:rPr>
            </w:pPr>
            <w:r w:rsidRPr="00C8411E">
              <w:rPr>
                <w:rFonts w:eastAsiaTheme="minorHAnsi"/>
                <w:b/>
                <w:bCs/>
                <w:color w:val="000000"/>
                <w:sz w:val="20"/>
                <w:szCs w:val="20"/>
                <w:lang w:val="es-CL"/>
              </w:rPr>
              <w:t xml:space="preserve">LAS RESPUESTAS SE PUBLICARÁN </w:t>
            </w:r>
          </w:p>
        </w:tc>
        <w:tc>
          <w:tcPr>
            <w:tcW w:w="2941" w:type="dxa"/>
          </w:tcPr>
          <w:p w14:paraId="7735EC17" w14:textId="77777777" w:rsidR="004400E1" w:rsidRPr="00C8411E" w:rsidRDefault="004400E1" w:rsidP="00794D15">
            <w:pPr>
              <w:widowControl/>
              <w:autoSpaceDE w:val="0"/>
              <w:autoSpaceDN w:val="0"/>
              <w:adjustRightInd w:val="0"/>
              <w:rPr>
                <w:rFonts w:eastAsiaTheme="minorHAnsi"/>
                <w:color w:val="000000"/>
                <w:sz w:val="20"/>
                <w:szCs w:val="20"/>
                <w:lang w:val="es-CL"/>
              </w:rPr>
            </w:pPr>
            <w:r w:rsidRPr="00C8411E">
              <w:rPr>
                <w:rFonts w:eastAsiaTheme="minorHAnsi"/>
                <w:b/>
                <w:bCs/>
                <w:color w:val="000000"/>
                <w:sz w:val="20"/>
                <w:szCs w:val="20"/>
                <w:lang w:val="es-CL"/>
              </w:rPr>
              <w:t xml:space="preserve">: </w:t>
            </w:r>
          </w:p>
        </w:tc>
        <w:tc>
          <w:tcPr>
            <w:tcW w:w="2941" w:type="dxa"/>
          </w:tcPr>
          <w:p w14:paraId="6AAF31DA" w14:textId="65496FF9" w:rsidR="004400E1" w:rsidRPr="00C8411E" w:rsidRDefault="004400E1" w:rsidP="00794D15">
            <w:pPr>
              <w:widowControl/>
              <w:autoSpaceDE w:val="0"/>
              <w:autoSpaceDN w:val="0"/>
              <w:adjustRightInd w:val="0"/>
              <w:rPr>
                <w:rFonts w:eastAsiaTheme="minorHAnsi"/>
                <w:i/>
                <w:iCs/>
                <w:color w:val="0000FF"/>
                <w:sz w:val="20"/>
                <w:szCs w:val="20"/>
                <w:lang w:val="es-CL"/>
              </w:rPr>
            </w:pPr>
            <w:r w:rsidRPr="00772740">
              <w:rPr>
                <w:rFonts w:eastAsiaTheme="minorHAnsi"/>
                <w:color w:val="000000"/>
                <w:sz w:val="20"/>
                <w:szCs w:val="20"/>
                <w:highlight w:val="yellow"/>
                <w:lang w:val="es-CL"/>
              </w:rPr>
              <w:t xml:space="preserve">A contar de las </w:t>
            </w:r>
            <w:r w:rsidRPr="00772740">
              <w:rPr>
                <w:rFonts w:eastAsiaTheme="minorHAnsi"/>
                <w:b/>
                <w:bCs/>
                <w:i/>
                <w:iCs/>
                <w:color w:val="000000"/>
                <w:sz w:val="20"/>
                <w:szCs w:val="20"/>
                <w:highlight w:val="yellow"/>
                <w:lang w:val="es-CL"/>
              </w:rPr>
              <w:t>17:00</w:t>
            </w:r>
            <w:r w:rsidR="0004381B" w:rsidRPr="00772740">
              <w:rPr>
                <w:rFonts w:eastAsiaTheme="minorHAnsi"/>
                <w:b/>
                <w:bCs/>
                <w:i/>
                <w:iCs/>
                <w:color w:val="000000"/>
                <w:sz w:val="20"/>
                <w:szCs w:val="20"/>
                <w:highlight w:val="yellow"/>
                <w:lang w:val="es-CL"/>
              </w:rPr>
              <w:t xml:space="preserve">hrs. </w:t>
            </w:r>
            <w:r w:rsidRPr="00772740">
              <w:rPr>
                <w:rFonts w:eastAsiaTheme="minorHAnsi"/>
                <w:b/>
                <w:bCs/>
                <w:i/>
                <w:iCs/>
                <w:color w:val="000000"/>
                <w:sz w:val="20"/>
                <w:szCs w:val="20"/>
                <w:highlight w:val="yellow"/>
                <w:lang w:val="es-CL"/>
              </w:rPr>
              <w:t>del</w:t>
            </w:r>
            <w:r w:rsidRPr="00E10CEE">
              <w:rPr>
                <w:rFonts w:eastAsiaTheme="minorHAnsi"/>
                <w:b/>
                <w:bCs/>
                <w:i/>
                <w:iCs/>
                <w:color w:val="000000"/>
                <w:sz w:val="20"/>
                <w:szCs w:val="20"/>
                <w:lang w:val="es-CL"/>
              </w:rPr>
              <w:t xml:space="preserve"> día </w:t>
            </w:r>
            <w:r w:rsidR="00A75049">
              <w:rPr>
                <w:rFonts w:eastAsiaTheme="minorHAnsi"/>
                <w:b/>
                <w:bCs/>
                <w:i/>
                <w:iCs/>
                <w:color w:val="000000"/>
                <w:sz w:val="20"/>
                <w:szCs w:val="20"/>
                <w:lang w:val="es-CL"/>
              </w:rPr>
              <w:t>06</w:t>
            </w:r>
            <w:r w:rsidR="00C8411E" w:rsidRPr="00E10CEE">
              <w:rPr>
                <w:rStyle w:val="Hipervnculo"/>
                <w:i/>
                <w:iCs/>
                <w:color w:val="auto"/>
                <w:sz w:val="20"/>
                <w:szCs w:val="20"/>
                <w:u w:val="none"/>
                <w:lang w:val="es-CL"/>
              </w:rPr>
              <w:t xml:space="preserve"> </w:t>
            </w:r>
            <w:r w:rsidR="00C8411E" w:rsidRPr="00E10CEE">
              <w:rPr>
                <w:rStyle w:val="Hipervnculo"/>
                <w:b/>
                <w:bCs/>
                <w:i/>
                <w:iCs/>
                <w:color w:val="auto"/>
                <w:sz w:val="20"/>
                <w:szCs w:val="20"/>
                <w:u w:val="none"/>
                <w:lang w:val="es-CL"/>
              </w:rPr>
              <w:t xml:space="preserve">de </w:t>
            </w:r>
            <w:r w:rsidR="00A75049">
              <w:rPr>
                <w:rStyle w:val="Hipervnculo"/>
                <w:b/>
                <w:bCs/>
                <w:i/>
                <w:iCs/>
                <w:color w:val="auto"/>
                <w:sz w:val="20"/>
                <w:szCs w:val="20"/>
                <w:u w:val="none"/>
                <w:lang w:val="es-CL"/>
              </w:rPr>
              <w:t>junio</w:t>
            </w:r>
            <w:r w:rsidR="00C8411E" w:rsidRPr="00E10CEE">
              <w:rPr>
                <w:rStyle w:val="Hipervnculo"/>
                <w:b/>
                <w:bCs/>
                <w:i/>
                <w:iCs/>
                <w:color w:val="auto"/>
                <w:sz w:val="20"/>
                <w:szCs w:val="20"/>
                <w:u w:val="none"/>
                <w:lang w:val="es-CL"/>
              </w:rPr>
              <w:t xml:space="preserve"> de 202</w:t>
            </w:r>
            <w:r w:rsidR="00A46422" w:rsidRPr="00E10CEE">
              <w:rPr>
                <w:rStyle w:val="Hipervnculo"/>
                <w:b/>
                <w:bCs/>
                <w:i/>
                <w:iCs/>
                <w:color w:val="auto"/>
                <w:sz w:val="20"/>
                <w:szCs w:val="20"/>
                <w:u w:val="none"/>
                <w:lang w:val="es-CL"/>
              </w:rPr>
              <w:t>5</w:t>
            </w:r>
            <w:r w:rsidR="00C8411E" w:rsidRPr="00C8411E">
              <w:rPr>
                <w:rStyle w:val="Hipervnculo"/>
                <w:b/>
                <w:bCs/>
                <w:i/>
                <w:iCs/>
                <w:color w:val="auto"/>
                <w:sz w:val="20"/>
                <w:szCs w:val="20"/>
                <w:u w:val="none"/>
                <w:lang w:val="es-CL"/>
              </w:rPr>
              <w:t xml:space="preserve"> </w:t>
            </w:r>
            <w:r w:rsidRPr="00C8411E">
              <w:rPr>
                <w:rFonts w:eastAsiaTheme="minorHAnsi"/>
                <w:color w:val="000000"/>
                <w:sz w:val="20"/>
                <w:szCs w:val="20"/>
                <w:lang w:val="es-CL"/>
              </w:rPr>
              <w:t xml:space="preserve">en el Portal de Contrataciones de ENAP </w:t>
            </w:r>
            <w:hyperlink r:id="rId10" w:history="1">
              <w:r w:rsidRPr="00C8411E">
                <w:rPr>
                  <w:rStyle w:val="Hipervnculo"/>
                  <w:rFonts w:eastAsiaTheme="minorHAnsi"/>
                  <w:i/>
                  <w:iCs/>
                  <w:sz w:val="20"/>
                  <w:szCs w:val="20"/>
                  <w:lang w:val="es-CL"/>
                </w:rPr>
                <w:t>http://enap.supplier.ariba.com</w:t>
              </w:r>
            </w:hyperlink>
          </w:p>
          <w:p w14:paraId="5E187001" w14:textId="77777777" w:rsidR="004400E1" w:rsidRPr="00C8411E" w:rsidRDefault="004400E1" w:rsidP="00794D15">
            <w:pPr>
              <w:widowControl/>
              <w:autoSpaceDE w:val="0"/>
              <w:autoSpaceDN w:val="0"/>
              <w:adjustRightInd w:val="0"/>
              <w:rPr>
                <w:rFonts w:eastAsiaTheme="minorHAnsi"/>
                <w:color w:val="0000FF"/>
                <w:sz w:val="20"/>
                <w:szCs w:val="20"/>
                <w:lang w:val="es-CL"/>
              </w:rPr>
            </w:pPr>
            <w:r w:rsidRPr="00C8411E">
              <w:rPr>
                <w:rFonts w:eastAsiaTheme="minorHAnsi"/>
                <w:i/>
                <w:iCs/>
                <w:color w:val="0000FF"/>
                <w:sz w:val="20"/>
                <w:szCs w:val="20"/>
                <w:lang w:val="es-CL"/>
              </w:rPr>
              <w:t xml:space="preserve"> </w:t>
            </w:r>
          </w:p>
        </w:tc>
      </w:tr>
      <w:tr w:rsidR="004400E1" w:rsidRPr="00DE2C8E" w14:paraId="39F398E8" w14:textId="77777777" w:rsidTr="00794D15">
        <w:trPr>
          <w:trHeight w:val="322"/>
        </w:trPr>
        <w:tc>
          <w:tcPr>
            <w:tcW w:w="2941" w:type="dxa"/>
          </w:tcPr>
          <w:p w14:paraId="5B3A0F34" w14:textId="77777777" w:rsidR="004400E1" w:rsidRPr="00C8411E" w:rsidRDefault="004400E1" w:rsidP="00794D15">
            <w:pPr>
              <w:widowControl/>
              <w:autoSpaceDE w:val="0"/>
              <w:autoSpaceDN w:val="0"/>
              <w:adjustRightInd w:val="0"/>
              <w:rPr>
                <w:rFonts w:eastAsiaTheme="minorHAnsi"/>
                <w:color w:val="000000"/>
                <w:sz w:val="20"/>
                <w:szCs w:val="20"/>
                <w:lang w:val="es-CL"/>
              </w:rPr>
            </w:pPr>
            <w:r w:rsidRPr="00C8411E">
              <w:rPr>
                <w:rFonts w:eastAsiaTheme="minorHAnsi"/>
                <w:b/>
                <w:bCs/>
                <w:color w:val="000000"/>
                <w:sz w:val="20"/>
                <w:szCs w:val="20"/>
                <w:lang w:val="es-CL"/>
              </w:rPr>
              <w:t xml:space="preserve">LAS OFERTAS TÉCNICAS Y ECONÓMICAS SE RECIBIRAN A LAS </w:t>
            </w:r>
          </w:p>
        </w:tc>
        <w:tc>
          <w:tcPr>
            <w:tcW w:w="2941" w:type="dxa"/>
          </w:tcPr>
          <w:p w14:paraId="5D662EE2" w14:textId="77777777" w:rsidR="004400E1" w:rsidRPr="00C8411E" w:rsidRDefault="004400E1" w:rsidP="00794D15">
            <w:pPr>
              <w:widowControl/>
              <w:autoSpaceDE w:val="0"/>
              <w:autoSpaceDN w:val="0"/>
              <w:adjustRightInd w:val="0"/>
              <w:rPr>
                <w:rFonts w:eastAsiaTheme="minorHAnsi"/>
                <w:color w:val="000000"/>
                <w:sz w:val="20"/>
                <w:szCs w:val="20"/>
                <w:lang w:val="es-CL"/>
              </w:rPr>
            </w:pPr>
            <w:r w:rsidRPr="00C8411E">
              <w:rPr>
                <w:rFonts w:eastAsiaTheme="minorHAnsi"/>
                <w:b/>
                <w:bCs/>
                <w:color w:val="000000"/>
                <w:sz w:val="20"/>
                <w:szCs w:val="20"/>
                <w:lang w:val="es-CL"/>
              </w:rPr>
              <w:t xml:space="preserve">: </w:t>
            </w:r>
          </w:p>
        </w:tc>
        <w:tc>
          <w:tcPr>
            <w:tcW w:w="2941" w:type="dxa"/>
          </w:tcPr>
          <w:p w14:paraId="34216AA5" w14:textId="5AC35FBA" w:rsidR="004400E1" w:rsidRDefault="004400E1" w:rsidP="0004381B">
            <w:pPr>
              <w:widowControl/>
              <w:autoSpaceDE w:val="0"/>
              <w:autoSpaceDN w:val="0"/>
              <w:adjustRightInd w:val="0"/>
              <w:jc w:val="both"/>
              <w:rPr>
                <w:rFonts w:eastAsiaTheme="minorHAnsi"/>
                <w:i/>
                <w:iCs/>
                <w:color w:val="0000FF"/>
                <w:sz w:val="20"/>
                <w:szCs w:val="20"/>
                <w:lang w:val="es-CL"/>
              </w:rPr>
            </w:pPr>
            <w:r w:rsidRPr="0042245D">
              <w:rPr>
                <w:rFonts w:eastAsiaTheme="minorHAnsi"/>
                <w:b/>
                <w:bCs/>
                <w:i/>
                <w:iCs/>
                <w:color w:val="000000"/>
                <w:sz w:val="20"/>
                <w:szCs w:val="20"/>
                <w:highlight w:val="yellow"/>
                <w:lang w:val="es-CL"/>
              </w:rPr>
              <w:t>1</w:t>
            </w:r>
            <w:r w:rsidR="00201C54" w:rsidRPr="0042245D">
              <w:rPr>
                <w:rFonts w:eastAsiaTheme="minorHAnsi"/>
                <w:b/>
                <w:bCs/>
                <w:i/>
                <w:iCs/>
                <w:color w:val="000000"/>
                <w:sz w:val="20"/>
                <w:szCs w:val="20"/>
                <w:highlight w:val="yellow"/>
                <w:lang w:val="es-CL"/>
              </w:rPr>
              <w:t>5</w:t>
            </w:r>
            <w:r w:rsidRPr="0042245D">
              <w:rPr>
                <w:rFonts w:eastAsiaTheme="minorHAnsi"/>
                <w:b/>
                <w:bCs/>
                <w:i/>
                <w:iCs/>
                <w:color w:val="000000"/>
                <w:sz w:val="20"/>
                <w:szCs w:val="20"/>
                <w:highlight w:val="yellow"/>
                <w:lang w:val="es-CL"/>
              </w:rPr>
              <w:t xml:space="preserve">:00 horas del día </w:t>
            </w:r>
            <w:r w:rsidR="00C609BE" w:rsidRPr="0042245D">
              <w:rPr>
                <w:rFonts w:eastAsiaTheme="minorHAnsi"/>
                <w:b/>
                <w:bCs/>
                <w:i/>
                <w:iCs/>
                <w:color w:val="000000"/>
                <w:sz w:val="20"/>
                <w:szCs w:val="20"/>
                <w:highlight w:val="yellow"/>
                <w:lang w:val="es-CL"/>
              </w:rPr>
              <w:t>1</w:t>
            </w:r>
            <w:r w:rsidR="004F10F7" w:rsidRPr="0042245D">
              <w:rPr>
                <w:rFonts w:eastAsiaTheme="minorHAnsi"/>
                <w:b/>
                <w:bCs/>
                <w:i/>
                <w:iCs/>
                <w:color w:val="000000"/>
                <w:sz w:val="20"/>
                <w:szCs w:val="20"/>
                <w:highlight w:val="yellow"/>
                <w:lang w:val="es-CL"/>
              </w:rPr>
              <w:t>6</w:t>
            </w:r>
            <w:r w:rsidR="00C8411E" w:rsidRPr="0042245D">
              <w:rPr>
                <w:rStyle w:val="Hipervnculo"/>
                <w:i/>
                <w:iCs/>
                <w:color w:val="auto"/>
                <w:sz w:val="20"/>
                <w:szCs w:val="20"/>
                <w:highlight w:val="yellow"/>
                <w:u w:val="none"/>
                <w:lang w:val="es-CL"/>
              </w:rPr>
              <w:t xml:space="preserve"> </w:t>
            </w:r>
            <w:r w:rsidR="00C8411E" w:rsidRPr="0042245D">
              <w:rPr>
                <w:rStyle w:val="Hipervnculo"/>
                <w:b/>
                <w:bCs/>
                <w:i/>
                <w:iCs/>
                <w:color w:val="auto"/>
                <w:sz w:val="20"/>
                <w:szCs w:val="20"/>
                <w:highlight w:val="yellow"/>
                <w:u w:val="none"/>
                <w:lang w:val="es-CL"/>
              </w:rPr>
              <w:t>d</w:t>
            </w:r>
            <w:r w:rsidR="00C8411E" w:rsidRPr="00E10CEE">
              <w:rPr>
                <w:rStyle w:val="Hipervnculo"/>
                <w:b/>
                <w:bCs/>
                <w:i/>
                <w:iCs/>
                <w:color w:val="auto"/>
                <w:sz w:val="20"/>
                <w:szCs w:val="20"/>
                <w:u w:val="none"/>
                <w:lang w:val="es-CL"/>
              </w:rPr>
              <w:t xml:space="preserve">e </w:t>
            </w:r>
            <w:r w:rsidR="00B35B9F">
              <w:rPr>
                <w:rStyle w:val="Hipervnculo"/>
                <w:b/>
                <w:bCs/>
                <w:i/>
                <w:iCs/>
                <w:color w:val="auto"/>
                <w:sz w:val="20"/>
                <w:szCs w:val="20"/>
                <w:u w:val="none"/>
                <w:lang w:val="es-CL"/>
              </w:rPr>
              <w:t>junio</w:t>
            </w:r>
            <w:r w:rsidR="00C8411E" w:rsidRPr="00E10CEE">
              <w:rPr>
                <w:rStyle w:val="Hipervnculo"/>
                <w:b/>
                <w:bCs/>
                <w:i/>
                <w:iCs/>
                <w:color w:val="auto"/>
                <w:sz w:val="20"/>
                <w:szCs w:val="20"/>
                <w:u w:val="none"/>
                <w:lang w:val="es-CL"/>
              </w:rPr>
              <w:t xml:space="preserve"> de 202</w:t>
            </w:r>
            <w:r w:rsidR="00A46422" w:rsidRPr="00E10CEE">
              <w:rPr>
                <w:rStyle w:val="Hipervnculo"/>
                <w:b/>
                <w:bCs/>
                <w:i/>
                <w:iCs/>
                <w:color w:val="auto"/>
                <w:sz w:val="20"/>
                <w:szCs w:val="20"/>
                <w:u w:val="none"/>
                <w:lang w:val="es-CL"/>
              </w:rPr>
              <w:t>5</w:t>
            </w:r>
            <w:r w:rsidR="00C8411E" w:rsidRPr="00C8411E">
              <w:rPr>
                <w:rStyle w:val="Hipervnculo"/>
                <w:b/>
                <w:bCs/>
                <w:i/>
                <w:iCs/>
                <w:color w:val="auto"/>
                <w:sz w:val="20"/>
                <w:szCs w:val="20"/>
                <w:u w:val="none"/>
                <w:lang w:val="es-CL"/>
              </w:rPr>
              <w:t xml:space="preserve"> </w:t>
            </w:r>
            <w:r w:rsidRPr="00C8411E">
              <w:rPr>
                <w:rFonts w:eastAsiaTheme="minorHAnsi"/>
                <w:color w:val="000000"/>
                <w:sz w:val="20"/>
                <w:szCs w:val="20"/>
                <w:lang w:val="es-CL"/>
              </w:rPr>
              <w:t xml:space="preserve">en el Portal de Contrataciones de ENAP </w:t>
            </w:r>
            <w:hyperlink r:id="rId11" w:history="1">
              <w:r w:rsidRPr="00C8411E">
                <w:rPr>
                  <w:rStyle w:val="Hipervnculo"/>
                  <w:rFonts w:eastAsiaTheme="minorHAnsi"/>
                  <w:i/>
                  <w:iCs/>
                  <w:sz w:val="20"/>
                  <w:szCs w:val="20"/>
                  <w:lang w:val="es-CL"/>
                </w:rPr>
                <w:t>http://enap.supplier.ariba.com</w:t>
              </w:r>
            </w:hyperlink>
          </w:p>
          <w:p w14:paraId="31E8D90A" w14:textId="77777777" w:rsidR="004400E1" w:rsidRDefault="004400E1" w:rsidP="00794D15">
            <w:pPr>
              <w:widowControl/>
              <w:autoSpaceDE w:val="0"/>
              <w:autoSpaceDN w:val="0"/>
              <w:adjustRightInd w:val="0"/>
              <w:rPr>
                <w:rFonts w:eastAsiaTheme="minorHAnsi"/>
                <w:i/>
                <w:iCs/>
                <w:color w:val="0000FF"/>
                <w:sz w:val="20"/>
                <w:szCs w:val="20"/>
                <w:lang w:val="es-CL"/>
              </w:rPr>
            </w:pPr>
            <w:r w:rsidRPr="003166D1">
              <w:rPr>
                <w:rFonts w:eastAsiaTheme="minorHAnsi"/>
                <w:i/>
                <w:iCs/>
                <w:color w:val="0000FF"/>
                <w:sz w:val="20"/>
                <w:szCs w:val="20"/>
                <w:lang w:val="es-CL"/>
              </w:rPr>
              <w:t xml:space="preserve"> </w:t>
            </w:r>
          </w:p>
          <w:p w14:paraId="0D736213" w14:textId="77777777" w:rsidR="004400E1" w:rsidRDefault="004400E1" w:rsidP="00794D15">
            <w:pPr>
              <w:widowControl/>
              <w:autoSpaceDE w:val="0"/>
              <w:autoSpaceDN w:val="0"/>
              <w:adjustRightInd w:val="0"/>
              <w:rPr>
                <w:rFonts w:eastAsiaTheme="minorHAnsi"/>
                <w:i/>
                <w:iCs/>
                <w:color w:val="0000FF"/>
                <w:sz w:val="20"/>
                <w:szCs w:val="20"/>
                <w:lang w:val="es-CL"/>
              </w:rPr>
            </w:pPr>
          </w:p>
          <w:p w14:paraId="01050DEB" w14:textId="1E86318B" w:rsidR="004400E1" w:rsidRPr="003166D1" w:rsidRDefault="004400E1" w:rsidP="00794D15">
            <w:pPr>
              <w:widowControl/>
              <w:autoSpaceDE w:val="0"/>
              <w:autoSpaceDN w:val="0"/>
              <w:adjustRightInd w:val="0"/>
              <w:rPr>
                <w:rFonts w:eastAsiaTheme="minorHAnsi"/>
                <w:color w:val="0000FF"/>
                <w:sz w:val="20"/>
                <w:szCs w:val="20"/>
                <w:lang w:val="es-CL"/>
              </w:rPr>
            </w:pPr>
          </w:p>
        </w:tc>
      </w:tr>
    </w:tbl>
    <w:bookmarkEnd w:id="6"/>
    <w:p w14:paraId="6167CAA5" w14:textId="77777777" w:rsidR="004400E1" w:rsidRPr="00E93F42" w:rsidRDefault="004400E1" w:rsidP="004400E1">
      <w:pPr>
        <w:widowControl/>
        <w:numPr>
          <w:ilvl w:val="0"/>
          <w:numId w:val="13"/>
        </w:numPr>
        <w:tabs>
          <w:tab w:val="left" w:pos="1134"/>
          <w:tab w:val="left" w:pos="2127"/>
        </w:tabs>
        <w:kinsoku w:val="0"/>
        <w:overflowPunct w:val="0"/>
        <w:spacing w:line="241" w:lineRule="auto"/>
        <w:ind w:left="1701" w:right="210" w:hanging="1701"/>
        <w:jc w:val="both"/>
        <w:rPr>
          <w:sz w:val="20"/>
          <w:szCs w:val="20"/>
          <w:lang w:val="es-CL"/>
        </w:rPr>
      </w:pPr>
      <w:r w:rsidRPr="00471156">
        <w:rPr>
          <w:b/>
          <w:sz w:val="20"/>
          <w:szCs w:val="20"/>
          <w:lang w:val="es-CL"/>
        </w:rPr>
        <w:t>CONSULTAS A LOS DOCUMENTOS DE LA LICITACIÓN y ACLARACIONES</w:t>
      </w:r>
    </w:p>
    <w:p w14:paraId="65D61121" w14:textId="77777777" w:rsidR="004400E1" w:rsidRPr="00E93F42" w:rsidRDefault="004400E1" w:rsidP="004400E1">
      <w:pPr>
        <w:widowControl/>
        <w:tabs>
          <w:tab w:val="left" w:pos="1134"/>
          <w:tab w:val="left" w:pos="2127"/>
        </w:tabs>
        <w:kinsoku w:val="0"/>
        <w:overflowPunct w:val="0"/>
        <w:spacing w:line="241" w:lineRule="auto"/>
        <w:ind w:left="1701" w:right="210"/>
        <w:jc w:val="both"/>
        <w:rPr>
          <w:sz w:val="20"/>
          <w:szCs w:val="20"/>
          <w:lang w:val="es-CL"/>
        </w:rPr>
      </w:pPr>
    </w:p>
    <w:p w14:paraId="605BFC1F" w14:textId="77777777" w:rsidR="004400E1" w:rsidRDefault="004400E1" w:rsidP="00566D14">
      <w:pPr>
        <w:widowControl/>
        <w:autoSpaceDE w:val="0"/>
        <w:autoSpaceDN w:val="0"/>
        <w:adjustRightInd w:val="0"/>
        <w:jc w:val="both"/>
        <w:rPr>
          <w:rFonts w:eastAsiaTheme="minorHAnsi"/>
          <w:b/>
          <w:bCs/>
          <w:color w:val="000000"/>
          <w:sz w:val="20"/>
          <w:szCs w:val="20"/>
          <w:lang w:val="es-CL"/>
        </w:rPr>
      </w:pPr>
      <w:r w:rsidRPr="00E93F42">
        <w:rPr>
          <w:rFonts w:eastAsiaTheme="minorHAnsi"/>
          <w:color w:val="000000"/>
          <w:sz w:val="20"/>
          <w:szCs w:val="20"/>
          <w:lang w:val="es-CL"/>
        </w:rPr>
        <w:t xml:space="preserve">Los participantes en la </w:t>
      </w:r>
      <w:r>
        <w:rPr>
          <w:rFonts w:eastAsiaTheme="minorHAnsi"/>
          <w:color w:val="000000"/>
          <w:sz w:val="20"/>
          <w:szCs w:val="20"/>
          <w:lang w:val="es-CL"/>
        </w:rPr>
        <w:t>cotización</w:t>
      </w:r>
      <w:r w:rsidRPr="00E93F42">
        <w:rPr>
          <w:rFonts w:eastAsiaTheme="minorHAnsi"/>
          <w:color w:val="000000"/>
          <w:sz w:val="20"/>
          <w:szCs w:val="20"/>
          <w:lang w:val="es-CL"/>
        </w:rPr>
        <w:t xml:space="preserve"> podrán formular consultas a fin de aclarar dudas que les merezcan estas bases de licitación y sus documentos. Tales consultas deberán efectuarse por escrito, en el Portal de Contrataciones de ENAP </w:t>
      </w:r>
      <w:r w:rsidRPr="00E93F42">
        <w:rPr>
          <w:rFonts w:eastAsiaTheme="minorHAnsi"/>
          <w:color w:val="0000FF"/>
          <w:sz w:val="20"/>
          <w:szCs w:val="20"/>
          <w:lang w:val="es-CL"/>
        </w:rPr>
        <w:t xml:space="preserve">http://enap.supplier.ariba.com, </w:t>
      </w:r>
      <w:r w:rsidRPr="00E93F42">
        <w:rPr>
          <w:rFonts w:eastAsiaTheme="minorHAnsi"/>
          <w:color w:val="000000"/>
          <w:sz w:val="20"/>
          <w:szCs w:val="20"/>
          <w:lang w:val="es-CL"/>
        </w:rPr>
        <w:t xml:space="preserve">conforme a lo indicado en este apartado y en el formato detallado en el </w:t>
      </w:r>
      <w:r w:rsidRPr="00E93F42">
        <w:rPr>
          <w:rFonts w:eastAsiaTheme="minorHAnsi"/>
          <w:b/>
          <w:bCs/>
          <w:color w:val="000000"/>
          <w:sz w:val="20"/>
          <w:szCs w:val="20"/>
          <w:lang w:val="es-CL"/>
        </w:rPr>
        <w:t xml:space="preserve">Anexo N° </w:t>
      </w:r>
      <w:r>
        <w:rPr>
          <w:rFonts w:eastAsiaTheme="minorHAnsi"/>
          <w:b/>
          <w:bCs/>
          <w:color w:val="000000"/>
          <w:sz w:val="20"/>
          <w:szCs w:val="20"/>
          <w:lang w:val="es-CL"/>
        </w:rPr>
        <w:t>5</w:t>
      </w:r>
      <w:r w:rsidRPr="00E93F42">
        <w:rPr>
          <w:rFonts w:eastAsiaTheme="minorHAnsi"/>
          <w:b/>
          <w:bCs/>
          <w:color w:val="000000"/>
          <w:sz w:val="20"/>
          <w:szCs w:val="20"/>
          <w:lang w:val="es-CL"/>
        </w:rPr>
        <w:t xml:space="preserve"> “Formato Serie de Preguntas, Respuestas</w:t>
      </w:r>
      <w:r>
        <w:rPr>
          <w:rFonts w:eastAsiaTheme="minorHAnsi"/>
          <w:b/>
          <w:bCs/>
          <w:color w:val="000000"/>
          <w:sz w:val="20"/>
          <w:szCs w:val="20"/>
          <w:lang w:val="es-CL"/>
        </w:rPr>
        <w:t xml:space="preserve"> y</w:t>
      </w:r>
      <w:r w:rsidRPr="00E93F42">
        <w:rPr>
          <w:rFonts w:eastAsiaTheme="minorHAnsi"/>
          <w:b/>
          <w:bCs/>
          <w:color w:val="000000"/>
          <w:sz w:val="20"/>
          <w:szCs w:val="20"/>
          <w:lang w:val="es-CL"/>
        </w:rPr>
        <w:t xml:space="preserve"> Aclaraciones</w:t>
      </w:r>
      <w:r>
        <w:rPr>
          <w:rFonts w:eastAsiaTheme="minorHAnsi"/>
          <w:b/>
          <w:bCs/>
          <w:color w:val="000000"/>
          <w:sz w:val="20"/>
          <w:szCs w:val="20"/>
          <w:lang w:val="es-CL"/>
        </w:rPr>
        <w:t>”.</w:t>
      </w:r>
    </w:p>
    <w:p w14:paraId="43E428FF" w14:textId="77777777" w:rsidR="004400E1" w:rsidRPr="00E93F42" w:rsidRDefault="004400E1" w:rsidP="00566D14">
      <w:pPr>
        <w:widowControl/>
        <w:autoSpaceDE w:val="0"/>
        <w:autoSpaceDN w:val="0"/>
        <w:adjustRightInd w:val="0"/>
        <w:jc w:val="both"/>
        <w:rPr>
          <w:rFonts w:eastAsiaTheme="minorHAnsi"/>
          <w:color w:val="000000"/>
          <w:sz w:val="20"/>
          <w:szCs w:val="20"/>
          <w:lang w:val="es-CL"/>
        </w:rPr>
      </w:pPr>
    </w:p>
    <w:p w14:paraId="2305A285" w14:textId="77777777" w:rsidR="004400E1" w:rsidRDefault="004400E1" w:rsidP="00566D14">
      <w:pPr>
        <w:widowControl/>
        <w:autoSpaceDE w:val="0"/>
        <w:autoSpaceDN w:val="0"/>
        <w:adjustRightInd w:val="0"/>
        <w:jc w:val="both"/>
        <w:rPr>
          <w:rFonts w:eastAsiaTheme="minorHAnsi"/>
          <w:color w:val="000000"/>
          <w:sz w:val="20"/>
          <w:szCs w:val="20"/>
          <w:lang w:val="es-CL"/>
        </w:rPr>
      </w:pPr>
      <w:r w:rsidRPr="00E93F42">
        <w:rPr>
          <w:rFonts w:eastAsiaTheme="minorHAnsi"/>
          <w:color w:val="000000"/>
          <w:sz w:val="20"/>
          <w:szCs w:val="20"/>
          <w:lang w:val="es-CL"/>
        </w:rPr>
        <w:t>Las respuestas a las consultas y solicitudes que efectúen los proponentes serán de conocimiento de todos los participantes y se entregarán en un documento único, sin identificar el proponente que las formuló.</w:t>
      </w:r>
    </w:p>
    <w:p w14:paraId="2A3880AA" w14:textId="77777777" w:rsidR="004400E1" w:rsidRPr="00E93F42" w:rsidRDefault="004400E1" w:rsidP="00566D14">
      <w:pPr>
        <w:widowControl/>
        <w:autoSpaceDE w:val="0"/>
        <w:autoSpaceDN w:val="0"/>
        <w:adjustRightInd w:val="0"/>
        <w:jc w:val="both"/>
        <w:rPr>
          <w:rFonts w:eastAsiaTheme="minorHAnsi"/>
          <w:color w:val="000000"/>
          <w:sz w:val="20"/>
          <w:szCs w:val="20"/>
          <w:lang w:val="es-CL"/>
        </w:rPr>
      </w:pPr>
    </w:p>
    <w:p w14:paraId="54ACC403" w14:textId="77777777" w:rsidR="004400E1" w:rsidRDefault="004400E1" w:rsidP="00566D14">
      <w:pPr>
        <w:widowControl/>
        <w:autoSpaceDE w:val="0"/>
        <w:autoSpaceDN w:val="0"/>
        <w:adjustRightInd w:val="0"/>
        <w:jc w:val="both"/>
        <w:rPr>
          <w:rFonts w:eastAsiaTheme="minorHAnsi"/>
          <w:color w:val="000000"/>
          <w:sz w:val="20"/>
          <w:szCs w:val="20"/>
          <w:lang w:val="es-CL"/>
        </w:rPr>
      </w:pPr>
      <w:r w:rsidRPr="00E93F42">
        <w:rPr>
          <w:rFonts w:eastAsiaTheme="minorHAnsi"/>
          <w:color w:val="000000"/>
          <w:sz w:val="20"/>
          <w:szCs w:val="20"/>
          <w:lang w:val="es-CL"/>
        </w:rPr>
        <w:t>El proceso de consultas, respuestas</w:t>
      </w:r>
      <w:r>
        <w:rPr>
          <w:rFonts w:eastAsiaTheme="minorHAnsi"/>
          <w:color w:val="000000"/>
          <w:sz w:val="20"/>
          <w:szCs w:val="20"/>
          <w:lang w:val="es-CL"/>
        </w:rPr>
        <w:t xml:space="preserve"> y</w:t>
      </w:r>
      <w:r w:rsidRPr="00E93F42">
        <w:rPr>
          <w:rFonts w:eastAsiaTheme="minorHAnsi"/>
          <w:color w:val="000000"/>
          <w:sz w:val="20"/>
          <w:szCs w:val="20"/>
          <w:lang w:val="es-CL"/>
        </w:rPr>
        <w:t xml:space="preserve"> aclaraciones se efectuará según los plazos que se indican a continuación:</w:t>
      </w:r>
    </w:p>
    <w:p w14:paraId="02E88128" w14:textId="77777777" w:rsidR="004400E1" w:rsidRPr="00E93F42" w:rsidRDefault="004400E1" w:rsidP="004400E1">
      <w:pPr>
        <w:widowControl/>
        <w:autoSpaceDE w:val="0"/>
        <w:autoSpaceDN w:val="0"/>
        <w:adjustRightInd w:val="0"/>
        <w:rPr>
          <w:rFonts w:eastAsiaTheme="minorHAnsi"/>
          <w:color w:val="000000"/>
          <w:sz w:val="20"/>
          <w:szCs w:val="20"/>
          <w:lang w:val="es-CL"/>
        </w:rPr>
      </w:pPr>
      <w:r w:rsidRPr="00E93F42">
        <w:rPr>
          <w:rFonts w:eastAsiaTheme="minorHAnsi"/>
          <w:color w:val="000000"/>
          <w:sz w:val="20"/>
          <w:szCs w:val="20"/>
          <w:lang w:val="es-CL"/>
        </w:rPr>
        <w:t xml:space="preserve"> </w:t>
      </w:r>
    </w:p>
    <w:p w14:paraId="2CAF9BBF" w14:textId="17337BDD" w:rsidR="004400E1" w:rsidRDefault="004400E1" w:rsidP="004400E1">
      <w:pPr>
        <w:pStyle w:val="Textoindependiente"/>
        <w:tabs>
          <w:tab w:val="left" w:pos="2127"/>
        </w:tabs>
        <w:kinsoku w:val="0"/>
        <w:overflowPunct w:val="0"/>
        <w:spacing w:line="241" w:lineRule="auto"/>
        <w:ind w:left="1701" w:right="210" w:hanging="1701"/>
        <w:jc w:val="both"/>
        <w:rPr>
          <w:rFonts w:eastAsiaTheme="minorHAnsi"/>
          <w:color w:val="0000FF"/>
          <w:sz w:val="20"/>
          <w:szCs w:val="20"/>
          <w:lang w:val="es-CL"/>
        </w:rPr>
      </w:pPr>
      <w:proofErr w:type="gramStart"/>
      <w:r w:rsidRPr="00E93F42">
        <w:rPr>
          <w:rFonts w:eastAsiaTheme="minorHAnsi"/>
          <w:b/>
          <w:bCs/>
          <w:color w:val="000000"/>
          <w:sz w:val="20"/>
          <w:szCs w:val="20"/>
          <w:lang w:val="es-CL"/>
        </w:rPr>
        <w:t>CONSULTAS :</w:t>
      </w:r>
      <w:proofErr w:type="gramEnd"/>
      <w:r w:rsidRPr="00E93F42">
        <w:rPr>
          <w:rFonts w:eastAsiaTheme="minorHAnsi"/>
          <w:b/>
          <w:bCs/>
          <w:color w:val="000000"/>
          <w:sz w:val="20"/>
          <w:szCs w:val="20"/>
          <w:lang w:val="es-CL"/>
        </w:rPr>
        <w:t xml:space="preserve"> </w:t>
      </w:r>
      <w:r>
        <w:rPr>
          <w:rFonts w:eastAsiaTheme="minorHAnsi"/>
          <w:b/>
          <w:bCs/>
          <w:color w:val="000000"/>
          <w:sz w:val="20"/>
          <w:szCs w:val="20"/>
          <w:lang w:val="es-CL"/>
        </w:rPr>
        <w:tab/>
      </w:r>
      <w:r w:rsidRPr="00E93F42">
        <w:rPr>
          <w:rFonts w:eastAsiaTheme="minorHAnsi"/>
          <w:color w:val="000000"/>
          <w:sz w:val="20"/>
          <w:szCs w:val="20"/>
          <w:lang w:val="es-CL"/>
        </w:rPr>
        <w:t xml:space="preserve">Las consultas deberán enviarse hasta las </w:t>
      </w:r>
      <w:r w:rsidR="0004381B" w:rsidRPr="00270D34">
        <w:rPr>
          <w:rFonts w:eastAsiaTheme="minorHAnsi"/>
          <w:b/>
          <w:bCs/>
          <w:color w:val="000000"/>
          <w:sz w:val="20"/>
          <w:szCs w:val="20"/>
          <w:highlight w:val="yellow"/>
          <w:lang w:val="es-CL"/>
        </w:rPr>
        <w:t>15</w:t>
      </w:r>
      <w:r w:rsidRPr="00270D34">
        <w:rPr>
          <w:rFonts w:eastAsiaTheme="minorHAnsi"/>
          <w:b/>
          <w:bCs/>
          <w:color w:val="000000"/>
          <w:sz w:val="20"/>
          <w:szCs w:val="20"/>
          <w:highlight w:val="yellow"/>
          <w:lang w:val="es-CL"/>
        </w:rPr>
        <w:t xml:space="preserve">:00 horas del día </w:t>
      </w:r>
      <w:r w:rsidR="004F10F7" w:rsidRPr="00270D34">
        <w:rPr>
          <w:rFonts w:eastAsiaTheme="minorHAnsi"/>
          <w:b/>
          <w:bCs/>
          <w:color w:val="000000"/>
          <w:sz w:val="20"/>
          <w:szCs w:val="20"/>
          <w:highlight w:val="yellow"/>
          <w:lang w:val="es-CL"/>
        </w:rPr>
        <w:t>03</w:t>
      </w:r>
      <w:r w:rsidRPr="00270D34">
        <w:rPr>
          <w:rFonts w:eastAsiaTheme="minorHAnsi"/>
          <w:b/>
          <w:bCs/>
          <w:color w:val="000000"/>
          <w:sz w:val="20"/>
          <w:szCs w:val="20"/>
          <w:highlight w:val="yellow"/>
          <w:lang w:val="es-CL"/>
        </w:rPr>
        <w:t>.</w:t>
      </w:r>
      <w:r w:rsidR="00C8411E" w:rsidRPr="00270D34">
        <w:rPr>
          <w:rFonts w:eastAsiaTheme="minorHAnsi"/>
          <w:b/>
          <w:bCs/>
          <w:color w:val="000000"/>
          <w:sz w:val="20"/>
          <w:szCs w:val="20"/>
          <w:highlight w:val="yellow"/>
          <w:lang w:val="es-CL"/>
        </w:rPr>
        <w:t>0</w:t>
      </w:r>
      <w:r w:rsidR="004F10F7" w:rsidRPr="00270D34">
        <w:rPr>
          <w:rFonts w:eastAsiaTheme="minorHAnsi"/>
          <w:b/>
          <w:bCs/>
          <w:color w:val="000000"/>
          <w:sz w:val="20"/>
          <w:szCs w:val="20"/>
          <w:highlight w:val="yellow"/>
          <w:lang w:val="es-CL"/>
        </w:rPr>
        <w:t>6</w:t>
      </w:r>
      <w:r w:rsidRPr="00270D34">
        <w:rPr>
          <w:rFonts w:eastAsiaTheme="minorHAnsi"/>
          <w:b/>
          <w:bCs/>
          <w:color w:val="000000"/>
          <w:sz w:val="20"/>
          <w:szCs w:val="20"/>
          <w:highlight w:val="yellow"/>
          <w:lang w:val="es-CL"/>
        </w:rPr>
        <w:t>.202</w:t>
      </w:r>
      <w:r w:rsidR="00E10CEE" w:rsidRPr="00270D34">
        <w:rPr>
          <w:rFonts w:eastAsiaTheme="minorHAnsi"/>
          <w:b/>
          <w:bCs/>
          <w:color w:val="000000"/>
          <w:sz w:val="20"/>
          <w:szCs w:val="20"/>
          <w:highlight w:val="yellow"/>
          <w:lang w:val="es-CL"/>
        </w:rPr>
        <w:t>5</w:t>
      </w:r>
      <w:r w:rsidRPr="00E93F42">
        <w:rPr>
          <w:rFonts w:eastAsiaTheme="minorHAnsi"/>
          <w:b/>
          <w:bCs/>
          <w:color w:val="000000"/>
          <w:sz w:val="20"/>
          <w:szCs w:val="20"/>
          <w:lang w:val="es-CL"/>
        </w:rPr>
        <w:t xml:space="preserve"> </w:t>
      </w:r>
      <w:r w:rsidRPr="00E93F42">
        <w:rPr>
          <w:rFonts w:eastAsiaTheme="minorHAnsi"/>
          <w:color w:val="000000"/>
          <w:sz w:val="20"/>
          <w:szCs w:val="20"/>
          <w:lang w:val="es-CL"/>
        </w:rPr>
        <w:t>en el Portal de</w:t>
      </w:r>
      <w:r>
        <w:rPr>
          <w:rFonts w:eastAsiaTheme="minorHAnsi"/>
          <w:color w:val="000000"/>
          <w:sz w:val="20"/>
          <w:szCs w:val="20"/>
          <w:lang w:val="es-CL"/>
        </w:rPr>
        <w:t xml:space="preserve"> </w:t>
      </w:r>
      <w:r w:rsidRPr="00E93F42">
        <w:rPr>
          <w:rFonts w:eastAsiaTheme="minorHAnsi"/>
          <w:color w:val="000000"/>
          <w:sz w:val="20"/>
          <w:szCs w:val="20"/>
          <w:lang w:val="es-CL"/>
        </w:rPr>
        <w:t xml:space="preserve">Contrataciones de ENAP </w:t>
      </w:r>
      <w:hyperlink r:id="rId12" w:history="1">
        <w:r w:rsidRPr="002A5EE9">
          <w:rPr>
            <w:rStyle w:val="Hipervnculo"/>
            <w:rFonts w:eastAsiaTheme="minorHAnsi"/>
            <w:sz w:val="20"/>
            <w:szCs w:val="20"/>
            <w:lang w:val="es-CL"/>
          </w:rPr>
          <w:t>http://enap.supplier.ariba.com</w:t>
        </w:r>
      </w:hyperlink>
    </w:p>
    <w:p w14:paraId="67F6BB6A" w14:textId="77777777" w:rsidR="004400E1" w:rsidRDefault="004400E1" w:rsidP="004400E1">
      <w:pPr>
        <w:pStyle w:val="Textoindependiente"/>
        <w:tabs>
          <w:tab w:val="left" w:pos="2127"/>
        </w:tabs>
        <w:kinsoku w:val="0"/>
        <w:overflowPunct w:val="0"/>
        <w:spacing w:line="241" w:lineRule="auto"/>
        <w:ind w:left="1701" w:right="210" w:hanging="1701"/>
        <w:jc w:val="both"/>
        <w:rPr>
          <w:sz w:val="20"/>
          <w:szCs w:val="20"/>
          <w:lang w:val="es-CL"/>
        </w:rPr>
      </w:pPr>
    </w:p>
    <w:p w14:paraId="7F80B7DB" w14:textId="77777777" w:rsidR="004400E1" w:rsidRDefault="004400E1" w:rsidP="004400E1">
      <w:pPr>
        <w:pStyle w:val="Textoindependiente"/>
        <w:tabs>
          <w:tab w:val="left" w:pos="2127"/>
        </w:tabs>
        <w:kinsoku w:val="0"/>
        <w:overflowPunct w:val="0"/>
        <w:spacing w:line="241" w:lineRule="auto"/>
        <w:ind w:left="1701" w:right="210" w:hanging="1701"/>
        <w:jc w:val="both"/>
        <w:rPr>
          <w:sz w:val="20"/>
          <w:szCs w:val="20"/>
          <w:lang w:val="es-CL"/>
        </w:rPr>
      </w:pPr>
    </w:p>
    <w:p w14:paraId="081A5169" w14:textId="6B3132C9" w:rsidR="004400E1" w:rsidRPr="00471156" w:rsidRDefault="004400E1" w:rsidP="004400E1">
      <w:pPr>
        <w:pStyle w:val="Textoindependiente"/>
        <w:tabs>
          <w:tab w:val="left" w:pos="2127"/>
        </w:tabs>
        <w:kinsoku w:val="0"/>
        <w:overflowPunct w:val="0"/>
        <w:spacing w:line="241" w:lineRule="auto"/>
        <w:ind w:left="1701" w:right="210" w:hanging="1701"/>
        <w:jc w:val="both"/>
        <w:rPr>
          <w:sz w:val="20"/>
          <w:szCs w:val="20"/>
          <w:lang w:val="es-CL"/>
        </w:rPr>
      </w:pPr>
      <w:proofErr w:type="gramStart"/>
      <w:r w:rsidRPr="00471156">
        <w:rPr>
          <w:b/>
          <w:bCs/>
          <w:sz w:val="20"/>
          <w:szCs w:val="20"/>
          <w:lang w:val="es-CL"/>
        </w:rPr>
        <w:t>RESPUESTAS :</w:t>
      </w:r>
      <w:proofErr w:type="gramEnd"/>
      <w:r w:rsidRPr="00471156">
        <w:rPr>
          <w:b/>
          <w:bCs/>
          <w:sz w:val="20"/>
          <w:szCs w:val="20"/>
          <w:lang w:val="es-CL"/>
        </w:rPr>
        <w:t xml:space="preserve"> </w:t>
      </w:r>
      <w:r w:rsidRPr="00471156">
        <w:rPr>
          <w:b/>
          <w:bCs/>
          <w:sz w:val="20"/>
          <w:szCs w:val="20"/>
          <w:lang w:val="es-CL"/>
        </w:rPr>
        <w:tab/>
      </w:r>
      <w:r w:rsidRPr="00471156">
        <w:rPr>
          <w:sz w:val="20"/>
          <w:szCs w:val="20"/>
          <w:lang w:val="es-CL"/>
        </w:rPr>
        <w:t xml:space="preserve">Las respuestas a tales consultas y aclaraciones se contendrán en el documento “Serie de Preguntas, Respuestas y Aclaraciones”, que será publicado a contar </w:t>
      </w:r>
      <w:r w:rsidRPr="00471156">
        <w:rPr>
          <w:b/>
          <w:bCs/>
          <w:sz w:val="20"/>
          <w:szCs w:val="20"/>
          <w:lang w:val="es-CL"/>
        </w:rPr>
        <w:t xml:space="preserve">del </w:t>
      </w:r>
      <w:r w:rsidR="004F10F7" w:rsidRPr="00270D34">
        <w:rPr>
          <w:b/>
          <w:bCs/>
          <w:sz w:val="20"/>
          <w:szCs w:val="20"/>
          <w:highlight w:val="yellow"/>
          <w:lang w:val="es-CL"/>
        </w:rPr>
        <w:t>06</w:t>
      </w:r>
      <w:r w:rsidR="00E10CEE" w:rsidRPr="00270D34">
        <w:rPr>
          <w:b/>
          <w:bCs/>
          <w:sz w:val="20"/>
          <w:szCs w:val="20"/>
          <w:highlight w:val="yellow"/>
          <w:lang w:val="es-CL"/>
        </w:rPr>
        <w:t>.0</w:t>
      </w:r>
      <w:r w:rsidR="004F10F7" w:rsidRPr="00270D34">
        <w:rPr>
          <w:b/>
          <w:bCs/>
          <w:sz w:val="20"/>
          <w:szCs w:val="20"/>
          <w:highlight w:val="yellow"/>
          <w:lang w:val="es-CL"/>
        </w:rPr>
        <w:t>6</w:t>
      </w:r>
      <w:r w:rsidR="0004381B" w:rsidRPr="00270D34">
        <w:rPr>
          <w:b/>
          <w:bCs/>
          <w:sz w:val="20"/>
          <w:szCs w:val="20"/>
          <w:highlight w:val="yellow"/>
          <w:lang w:val="es-CL"/>
        </w:rPr>
        <w:t>.202</w:t>
      </w:r>
      <w:r w:rsidR="00E10CEE" w:rsidRPr="00270D34">
        <w:rPr>
          <w:b/>
          <w:bCs/>
          <w:sz w:val="20"/>
          <w:szCs w:val="20"/>
          <w:highlight w:val="yellow"/>
          <w:lang w:val="es-CL"/>
        </w:rPr>
        <w:t>5</w:t>
      </w:r>
      <w:r w:rsidRPr="00471156">
        <w:rPr>
          <w:b/>
          <w:bCs/>
          <w:sz w:val="20"/>
          <w:szCs w:val="20"/>
          <w:lang w:val="es-CL"/>
        </w:rPr>
        <w:t xml:space="preserve"> a las 17:00 horas</w:t>
      </w:r>
      <w:r w:rsidRPr="00471156">
        <w:rPr>
          <w:sz w:val="20"/>
          <w:szCs w:val="20"/>
          <w:lang w:val="es-CL"/>
        </w:rPr>
        <w:t>.</w:t>
      </w:r>
    </w:p>
    <w:p w14:paraId="66B44E12" w14:textId="77777777" w:rsidR="004400E1" w:rsidRDefault="004400E1" w:rsidP="004400E1">
      <w:pPr>
        <w:pStyle w:val="Textoindependiente"/>
        <w:tabs>
          <w:tab w:val="left" w:pos="2127"/>
        </w:tabs>
        <w:kinsoku w:val="0"/>
        <w:overflowPunct w:val="0"/>
        <w:spacing w:line="241" w:lineRule="auto"/>
        <w:ind w:left="1701" w:right="210" w:hanging="1701"/>
        <w:jc w:val="both"/>
        <w:rPr>
          <w:sz w:val="20"/>
          <w:szCs w:val="20"/>
          <w:lang w:val="es-CL"/>
        </w:rPr>
      </w:pPr>
    </w:p>
    <w:p w14:paraId="2E23E9DF" w14:textId="77777777" w:rsidR="004400E1" w:rsidRDefault="004400E1" w:rsidP="00566D14">
      <w:pPr>
        <w:widowControl/>
        <w:autoSpaceDE w:val="0"/>
        <w:autoSpaceDN w:val="0"/>
        <w:adjustRightInd w:val="0"/>
        <w:jc w:val="both"/>
        <w:rPr>
          <w:rFonts w:eastAsiaTheme="minorHAnsi"/>
          <w:color w:val="000000"/>
          <w:sz w:val="20"/>
          <w:szCs w:val="20"/>
          <w:lang w:val="es-CL"/>
        </w:rPr>
      </w:pPr>
      <w:r w:rsidRPr="00E93F42">
        <w:rPr>
          <w:rFonts w:eastAsiaTheme="minorHAnsi"/>
          <w:color w:val="000000"/>
          <w:sz w:val="20"/>
          <w:szCs w:val="20"/>
          <w:lang w:val="es-CL"/>
        </w:rPr>
        <w:t xml:space="preserve">Todas las consultas deberán efectuarse a través de la funcionalidad de “Mensaje” habilitado en el Portal de Contrataciones y con el formulario indicado precedentemente. </w:t>
      </w:r>
    </w:p>
    <w:p w14:paraId="32CFE7FB" w14:textId="77777777" w:rsidR="004400E1" w:rsidRPr="00E93F42" w:rsidRDefault="004400E1" w:rsidP="00566D14">
      <w:pPr>
        <w:widowControl/>
        <w:autoSpaceDE w:val="0"/>
        <w:autoSpaceDN w:val="0"/>
        <w:adjustRightInd w:val="0"/>
        <w:jc w:val="both"/>
        <w:rPr>
          <w:rFonts w:eastAsiaTheme="minorHAnsi"/>
          <w:color w:val="000000"/>
          <w:sz w:val="20"/>
          <w:szCs w:val="20"/>
          <w:lang w:val="es-CL"/>
        </w:rPr>
      </w:pPr>
    </w:p>
    <w:p w14:paraId="6D034519" w14:textId="77777777" w:rsidR="004400E1" w:rsidRDefault="004400E1" w:rsidP="00566D14">
      <w:pPr>
        <w:widowControl/>
        <w:autoSpaceDE w:val="0"/>
        <w:autoSpaceDN w:val="0"/>
        <w:adjustRightInd w:val="0"/>
        <w:jc w:val="both"/>
        <w:rPr>
          <w:rFonts w:eastAsiaTheme="minorHAnsi"/>
          <w:color w:val="000000"/>
          <w:sz w:val="20"/>
          <w:szCs w:val="20"/>
          <w:lang w:val="es-CL"/>
        </w:rPr>
      </w:pPr>
      <w:r w:rsidRPr="00E93F42">
        <w:rPr>
          <w:rFonts w:eastAsiaTheme="minorHAnsi"/>
          <w:color w:val="000000"/>
          <w:sz w:val="20"/>
          <w:szCs w:val="20"/>
          <w:lang w:val="es-CL"/>
        </w:rPr>
        <w:t>Las respuestas a las consultas de los participantes, así como las aclaraciones emitidas por ENAP, se enviarán, del mismo modo, mediante la funcionalidad de “</w:t>
      </w:r>
      <w:r w:rsidRPr="00E93F42">
        <w:rPr>
          <w:rFonts w:eastAsiaTheme="minorHAnsi"/>
          <w:b/>
          <w:bCs/>
          <w:color w:val="000000"/>
          <w:sz w:val="20"/>
          <w:szCs w:val="20"/>
          <w:lang w:val="es-CL"/>
        </w:rPr>
        <w:t>MENSAJE</w:t>
      </w:r>
      <w:r w:rsidRPr="00E93F42">
        <w:rPr>
          <w:rFonts w:eastAsiaTheme="minorHAnsi"/>
          <w:color w:val="000000"/>
          <w:sz w:val="20"/>
          <w:szCs w:val="20"/>
          <w:lang w:val="es-CL"/>
        </w:rPr>
        <w:t>” en forma simultánea a todos los participantes, utilizando el referido Portal de Contrataciones.</w:t>
      </w:r>
    </w:p>
    <w:p w14:paraId="317EC3C6" w14:textId="77777777" w:rsidR="004400E1" w:rsidRPr="00E93F42" w:rsidRDefault="004400E1" w:rsidP="004400E1">
      <w:pPr>
        <w:widowControl/>
        <w:autoSpaceDE w:val="0"/>
        <w:autoSpaceDN w:val="0"/>
        <w:adjustRightInd w:val="0"/>
        <w:rPr>
          <w:rFonts w:eastAsiaTheme="minorHAnsi"/>
          <w:color w:val="000000"/>
          <w:sz w:val="20"/>
          <w:szCs w:val="20"/>
          <w:lang w:val="es-CL"/>
        </w:rPr>
      </w:pPr>
    </w:p>
    <w:p w14:paraId="672947C9" w14:textId="77777777" w:rsidR="004400E1" w:rsidRDefault="004400E1" w:rsidP="004400E1">
      <w:pPr>
        <w:pStyle w:val="Textoindependiente"/>
        <w:tabs>
          <w:tab w:val="left" w:pos="2127"/>
        </w:tabs>
        <w:kinsoku w:val="0"/>
        <w:overflowPunct w:val="0"/>
        <w:spacing w:line="241" w:lineRule="auto"/>
        <w:ind w:right="210"/>
        <w:jc w:val="both"/>
        <w:rPr>
          <w:rFonts w:eastAsiaTheme="minorHAnsi"/>
          <w:color w:val="000000"/>
          <w:sz w:val="20"/>
          <w:szCs w:val="20"/>
          <w:lang w:val="es-CL"/>
        </w:rPr>
      </w:pPr>
      <w:r w:rsidRPr="00E93F42">
        <w:rPr>
          <w:rFonts w:eastAsiaTheme="minorHAnsi"/>
          <w:color w:val="000000"/>
          <w:sz w:val="20"/>
          <w:szCs w:val="20"/>
          <w:lang w:val="es-CL"/>
        </w:rPr>
        <w:t xml:space="preserve">Todos los participantes, aún aquellos que no hayan efectuado consultas sobre los documentos de licitación, deberán verificar para este proceso en el Portal de Contrataciones de ENAP, </w:t>
      </w:r>
      <w:hyperlink r:id="rId13" w:history="1">
        <w:r w:rsidRPr="003212B8">
          <w:rPr>
            <w:rStyle w:val="Hipervnculo"/>
            <w:rFonts w:eastAsiaTheme="minorHAnsi"/>
            <w:sz w:val="20"/>
            <w:szCs w:val="20"/>
            <w:lang w:val="es-CL"/>
          </w:rPr>
          <w:t>http://enap.supplier.ariba.com</w:t>
        </w:r>
      </w:hyperlink>
      <w:r w:rsidRPr="00E93F42">
        <w:rPr>
          <w:rFonts w:eastAsiaTheme="minorHAnsi"/>
          <w:color w:val="0000FF"/>
          <w:sz w:val="20"/>
          <w:szCs w:val="20"/>
          <w:lang w:val="es-CL"/>
        </w:rPr>
        <w:t xml:space="preserve">, </w:t>
      </w:r>
      <w:r w:rsidRPr="00E93F42">
        <w:rPr>
          <w:rFonts w:eastAsiaTheme="minorHAnsi"/>
          <w:color w:val="000000"/>
          <w:sz w:val="20"/>
          <w:szCs w:val="20"/>
          <w:lang w:val="es-CL"/>
        </w:rPr>
        <w:t>el documento referido en el párrafo anterior. Dicho documento formará parte integrante de las presentes bases de licitación, regirá las condiciones de presentación de las ofertas y formará parte integrante del contrato que se suscriba con quien resulte adjudicatario de la licitación.</w:t>
      </w:r>
    </w:p>
    <w:p w14:paraId="16454D0D" w14:textId="77777777" w:rsidR="00E10CEE" w:rsidRDefault="00E10CEE" w:rsidP="004400E1">
      <w:pPr>
        <w:pStyle w:val="Textoindependiente"/>
        <w:tabs>
          <w:tab w:val="left" w:pos="2127"/>
        </w:tabs>
        <w:kinsoku w:val="0"/>
        <w:overflowPunct w:val="0"/>
        <w:spacing w:line="241" w:lineRule="auto"/>
        <w:ind w:right="210"/>
        <w:jc w:val="both"/>
        <w:rPr>
          <w:rFonts w:eastAsiaTheme="minorHAnsi"/>
          <w:color w:val="000000"/>
          <w:sz w:val="20"/>
          <w:szCs w:val="20"/>
          <w:lang w:val="es-CL"/>
        </w:rPr>
      </w:pPr>
    </w:p>
    <w:p w14:paraId="058316A5" w14:textId="77777777" w:rsidR="001A5FE2" w:rsidRPr="005D6D5D" w:rsidRDefault="001A5FE2" w:rsidP="000640B0">
      <w:pPr>
        <w:widowControl/>
        <w:numPr>
          <w:ilvl w:val="0"/>
          <w:numId w:val="13"/>
        </w:numPr>
        <w:tabs>
          <w:tab w:val="left" w:pos="1134"/>
        </w:tabs>
        <w:ind w:right="36" w:hanging="720"/>
        <w:jc w:val="both"/>
        <w:rPr>
          <w:b/>
          <w:sz w:val="20"/>
          <w:szCs w:val="20"/>
        </w:rPr>
      </w:pPr>
      <w:r w:rsidRPr="005D6D5D">
        <w:rPr>
          <w:b/>
          <w:sz w:val="20"/>
          <w:szCs w:val="20"/>
        </w:rPr>
        <w:t>PRESENTACIÓN DE OFERTAS</w:t>
      </w:r>
    </w:p>
    <w:p w14:paraId="11087696" w14:textId="77777777" w:rsidR="001A5FE2" w:rsidRPr="005D6D5D" w:rsidRDefault="001A5FE2" w:rsidP="005D6D5D">
      <w:pPr>
        <w:ind w:right="36"/>
        <w:jc w:val="both"/>
        <w:rPr>
          <w:sz w:val="20"/>
          <w:szCs w:val="20"/>
        </w:rPr>
      </w:pPr>
    </w:p>
    <w:p w14:paraId="2603499C" w14:textId="77777777" w:rsidR="004400E1" w:rsidRPr="00473692" w:rsidRDefault="004400E1" w:rsidP="00473692">
      <w:pPr>
        <w:widowControl/>
        <w:autoSpaceDE w:val="0"/>
        <w:autoSpaceDN w:val="0"/>
        <w:adjustRightInd w:val="0"/>
        <w:jc w:val="both"/>
        <w:rPr>
          <w:rFonts w:eastAsiaTheme="minorHAnsi"/>
          <w:color w:val="000000"/>
          <w:sz w:val="20"/>
          <w:szCs w:val="20"/>
          <w:lang w:val="es-CL"/>
        </w:rPr>
      </w:pPr>
      <w:r w:rsidRPr="00473692">
        <w:rPr>
          <w:rFonts w:eastAsiaTheme="minorHAnsi"/>
          <w:color w:val="000000"/>
          <w:sz w:val="20"/>
          <w:szCs w:val="20"/>
          <w:lang w:val="es-CL"/>
        </w:rPr>
        <w:lastRenderedPageBreak/>
        <w:t xml:space="preserve">La oferta, con sus respectivos documentos, deberá ser adjuntada en el Portal de Contrataciones de ENAP, </w:t>
      </w:r>
      <w:hyperlink r:id="rId14" w:history="1">
        <w:r w:rsidRPr="00473692">
          <w:rPr>
            <w:rStyle w:val="Hipervnculo"/>
            <w:rFonts w:eastAsiaTheme="minorHAnsi"/>
            <w:i/>
            <w:iCs/>
            <w:sz w:val="20"/>
            <w:szCs w:val="20"/>
            <w:lang w:val="es-CL"/>
          </w:rPr>
          <w:t>http://enap.supplier.ariba.com</w:t>
        </w:r>
      </w:hyperlink>
      <w:r w:rsidRPr="00473692">
        <w:rPr>
          <w:rFonts w:eastAsiaTheme="minorHAnsi"/>
          <w:i/>
          <w:iCs/>
          <w:color w:val="0000FF"/>
          <w:sz w:val="20"/>
          <w:szCs w:val="20"/>
          <w:lang w:val="es-CL"/>
        </w:rPr>
        <w:t xml:space="preserve"> </w:t>
      </w:r>
      <w:r w:rsidRPr="00473692">
        <w:rPr>
          <w:rFonts w:eastAsiaTheme="minorHAnsi"/>
          <w:color w:val="000000"/>
          <w:sz w:val="20"/>
          <w:szCs w:val="20"/>
          <w:lang w:val="es-CL"/>
        </w:rPr>
        <w:t>en las secciones que ahí se establezcan.</w:t>
      </w:r>
    </w:p>
    <w:p w14:paraId="672BA2E3" w14:textId="77777777" w:rsidR="004400E1" w:rsidRPr="00473692" w:rsidRDefault="004400E1" w:rsidP="00473692">
      <w:pPr>
        <w:widowControl/>
        <w:autoSpaceDE w:val="0"/>
        <w:autoSpaceDN w:val="0"/>
        <w:adjustRightInd w:val="0"/>
        <w:jc w:val="both"/>
        <w:rPr>
          <w:rFonts w:eastAsiaTheme="minorHAnsi"/>
          <w:color w:val="000000"/>
          <w:sz w:val="20"/>
          <w:szCs w:val="20"/>
          <w:lang w:val="es-CL"/>
        </w:rPr>
      </w:pPr>
    </w:p>
    <w:p w14:paraId="1014C7AB" w14:textId="77777777" w:rsidR="004400E1" w:rsidRPr="00473692" w:rsidRDefault="004400E1" w:rsidP="00473692">
      <w:pPr>
        <w:widowControl/>
        <w:autoSpaceDE w:val="0"/>
        <w:autoSpaceDN w:val="0"/>
        <w:adjustRightInd w:val="0"/>
        <w:jc w:val="both"/>
        <w:rPr>
          <w:rFonts w:eastAsiaTheme="minorHAnsi"/>
          <w:color w:val="000000"/>
          <w:sz w:val="20"/>
          <w:szCs w:val="20"/>
          <w:lang w:val="es-CL"/>
        </w:rPr>
      </w:pPr>
      <w:r w:rsidRPr="00473692">
        <w:rPr>
          <w:rFonts w:eastAsiaTheme="minorHAnsi"/>
          <w:color w:val="000000"/>
          <w:sz w:val="20"/>
          <w:szCs w:val="20"/>
          <w:lang w:val="es-CL"/>
        </w:rPr>
        <w:t xml:space="preserve">Los documentos deben ser incorporados según su contenido, en la sección que se establece para cada uno de ellos. </w:t>
      </w:r>
    </w:p>
    <w:p w14:paraId="083C9F80" w14:textId="77777777" w:rsidR="004400E1" w:rsidRPr="00473692" w:rsidRDefault="004400E1" w:rsidP="00473692">
      <w:pPr>
        <w:widowControl/>
        <w:autoSpaceDE w:val="0"/>
        <w:autoSpaceDN w:val="0"/>
        <w:adjustRightInd w:val="0"/>
        <w:jc w:val="both"/>
        <w:rPr>
          <w:rFonts w:eastAsiaTheme="minorHAnsi"/>
          <w:color w:val="000000"/>
          <w:sz w:val="20"/>
          <w:szCs w:val="20"/>
          <w:lang w:val="es-CL"/>
        </w:rPr>
      </w:pPr>
      <w:r w:rsidRPr="00473692">
        <w:rPr>
          <w:rFonts w:eastAsiaTheme="minorHAnsi"/>
          <w:color w:val="000000"/>
          <w:sz w:val="20"/>
          <w:szCs w:val="20"/>
          <w:lang w:val="es-CL"/>
        </w:rPr>
        <w:t xml:space="preserve">La propuesta contemplará las siguientes secciones a completar por el proponente: </w:t>
      </w:r>
    </w:p>
    <w:p w14:paraId="18BFA3B4" w14:textId="77777777" w:rsidR="004400E1" w:rsidRPr="00473692" w:rsidRDefault="004400E1" w:rsidP="00473692">
      <w:pPr>
        <w:widowControl/>
        <w:autoSpaceDE w:val="0"/>
        <w:autoSpaceDN w:val="0"/>
        <w:adjustRightInd w:val="0"/>
        <w:spacing w:after="13"/>
        <w:jc w:val="both"/>
        <w:rPr>
          <w:rFonts w:eastAsiaTheme="minorHAnsi"/>
          <w:color w:val="000000"/>
          <w:sz w:val="20"/>
          <w:szCs w:val="20"/>
          <w:lang w:val="es-CL"/>
        </w:rPr>
      </w:pPr>
      <w:r w:rsidRPr="00473692">
        <w:rPr>
          <w:rFonts w:eastAsiaTheme="minorHAnsi"/>
          <w:color w:val="000000"/>
          <w:sz w:val="20"/>
          <w:szCs w:val="20"/>
          <w:lang w:val="es-CL"/>
        </w:rPr>
        <w:t xml:space="preserve">1) Documentos Administrativos, Legales y Financieros. </w:t>
      </w:r>
    </w:p>
    <w:p w14:paraId="0AF7FEB2" w14:textId="77777777" w:rsidR="004400E1" w:rsidRPr="00473692" w:rsidRDefault="004400E1" w:rsidP="00473692">
      <w:pPr>
        <w:widowControl/>
        <w:autoSpaceDE w:val="0"/>
        <w:autoSpaceDN w:val="0"/>
        <w:adjustRightInd w:val="0"/>
        <w:spacing w:after="13"/>
        <w:jc w:val="both"/>
        <w:rPr>
          <w:rFonts w:eastAsiaTheme="minorHAnsi"/>
          <w:color w:val="000000"/>
          <w:sz w:val="20"/>
          <w:szCs w:val="20"/>
          <w:lang w:val="es-CL"/>
        </w:rPr>
      </w:pPr>
      <w:r w:rsidRPr="00473692">
        <w:rPr>
          <w:rFonts w:eastAsiaTheme="minorHAnsi"/>
          <w:color w:val="000000"/>
          <w:sz w:val="20"/>
          <w:szCs w:val="20"/>
          <w:lang w:val="es-CL"/>
        </w:rPr>
        <w:t xml:space="preserve">2) Oferta Técnica. </w:t>
      </w:r>
    </w:p>
    <w:p w14:paraId="66F29F05" w14:textId="77777777" w:rsidR="004400E1" w:rsidRPr="00473692" w:rsidRDefault="004400E1" w:rsidP="00473692">
      <w:pPr>
        <w:widowControl/>
        <w:autoSpaceDE w:val="0"/>
        <w:autoSpaceDN w:val="0"/>
        <w:adjustRightInd w:val="0"/>
        <w:jc w:val="both"/>
        <w:rPr>
          <w:rFonts w:eastAsiaTheme="minorHAnsi"/>
          <w:color w:val="000000"/>
          <w:sz w:val="20"/>
          <w:szCs w:val="20"/>
          <w:lang w:val="es-CL"/>
        </w:rPr>
      </w:pPr>
      <w:r w:rsidRPr="00473692">
        <w:rPr>
          <w:rFonts w:eastAsiaTheme="minorHAnsi"/>
          <w:color w:val="000000"/>
          <w:sz w:val="20"/>
          <w:szCs w:val="20"/>
          <w:lang w:val="es-CL"/>
        </w:rPr>
        <w:t xml:space="preserve">3) Oferta Económica. </w:t>
      </w:r>
    </w:p>
    <w:p w14:paraId="04CB710A" w14:textId="77777777" w:rsidR="004400E1" w:rsidRPr="00473692" w:rsidRDefault="004400E1" w:rsidP="00473692">
      <w:pPr>
        <w:widowControl/>
        <w:autoSpaceDE w:val="0"/>
        <w:autoSpaceDN w:val="0"/>
        <w:adjustRightInd w:val="0"/>
        <w:jc w:val="both"/>
        <w:rPr>
          <w:rFonts w:eastAsiaTheme="minorHAnsi"/>
          <w:color w:val="000000"/>
          <w:sz w:val="20"/>
          <w:szCs w:val="20"/>
          <w:lang w:val="es-CL"/>
        </w:rPr>
      </w:pPr>
    </w:p>
    <w:p w14:paraId="0BBC4788" w14:textId="77777777" w:rsidR="004400E1" w:rsidRPr="00473692" w:rsidRDefault="004400E1" w:rsidP="00473692">
      <w:pPr>
        <w:widowControl/>
        <w:autoSpaceDE w:val="0"/>
        <w:autoSpaceDN w:val="0"/>
        <w:adjustRightInd w:val="0"/>
        <w:jc w:val="both"/>
        <w:rPr>
          <w:rFonts w:eastAsiaTheme="minorHAnsi"/>
          <w:color w:val="000000"/>
          <w:sz w:val="20"/>
          <w:szCs w:val="20"/>
          <w:lang w:val="es-CL"/>
        </w:rPr>
      </w:pPr>
      <w:r w:rsidRPr="00473692">
        <w:rPr>
          <w:rFonts w:eastAsiaTheme="minorHAnsi"/>
          <w:color w:val="000000"/>
          <w:sz w:val="20"/>
          <w:szCs w:val="20"/>
          <w:lang w:val="es-CL"/>
        </w:rPr>
        <w:t>Será responsabilidad del oferente adjuntar toda la información que se solicite en cada sección para el proceso de cotización.</w:t>
      </w:r>
    </w:p>
    <w:p w14:paraId="5110D70A" w14:textId="77777777" w:rsidR="004400E1" w:rsidRPr="00E93F42" w:rsidRDefault="004400E1" w:rsidP="004400E1">
      <w:pPr>
        <w:widowControl/>
        <w:autoSpaceDE w:val="0"/>
        <w:autoSpaceDN w:val="0"/>
        <w:adjustRightInd w:val="0"/>
        <w:rPr>
          <w:rFonts w:eastAsiaTheme="minorHAnsi"/>
          <w:color w:val="000000"/>
          <w:sz w:val="20"/>
          <w:szCs w:val="20"/>
          <w:lang w:val="es-CL"/>
        </w:rPr>
      </w:pPr>
    </w:p>
    <w:p w14:paraId="0E16820A" w14:textId="77777777" w:rsidR="004400E1" w:rsidRDefault="004400E1" w:rsidP="004400E1">
      <w:pPr>
        <w:widowControl/>
        <w:autoSpaceDE w:val="0"/>
        <w:autoSpaceDN w:val="0"/>
        <w:adjustRightInd w:val="0"/>
        <w:rPr>
          <w:rFonts w:eastAsiaTheme="minorHAnsi"/>
          <w:color w:val="000000"/>
          <w:sz w:val="20"/>
          <w:szCs w:val="20"/>
          <w:lang w:val="es-CL"/>
        </w:rPr>
      </w:pPr>
      <w:r w:rsidRPr="00E93F42">
        <w:rPr>
          <w:rFonts w:eastAsiaTheme="minorHAnsi"/>
          <w:color w:val="000000"/>
          <w:sz w:val="20"/>
          <w:szCs w:val="20"/>
          <w:lang w:val="es-CL"/>
        </w:rPr>
        <w:t xml:space="preserve">Las ofertas que no se ajusten a las presentes bases de </w:t>
      </w:r>
      <w:r>
        <w:rPr>
          <w:rFonts w:eastAsiaTheme="minorHAnsi"/>
          <w:color w:val="000000"/>
          <w:sz w:val="20"/>
          <w:szCs w:val="20"/>
          <w:lang w:val="es-CL"/>
        </w:rPr>
        <w:t>cotiza</w:t>
      </w:r>
      <w:r w:rsidRPr="00E93F42">
        <w:rPr>
          <w:rFonts w:eastAsiaTheme="minorHAnsi"/>
          <w:color w:val="000000"/>
          <w:sz w:val="20"/>
          <w:szCs w:val="20"/>
          <w:lang w:val="es-CL"/>
        </w:rPr>
        <w:t>ción y a sus aclaraciones, podrán ser desestimadas a juicio de ENAP.</w:t>
      </w:r>
    </w:p>
    <w:p w14:paraId="10876039" w14:textId="77777777" w:rsidR="004400E1" w:rsidRPr="00E93F42" w:rsidRDefault="004400E1" w:rsidP="004400E1">
      <w:pPr>
        <w:widowControl/>
        <w:autoSpaceDE w:val="0"/>
        <w:autoSpaceDN w:val="0"/>
        <w:adjustRightInd w:val="0"/>
        <w:rPr>
          <w:rFonts w:eastAsiaTheme="minorHAnsi"/>
          <w:color w:val="000000"/>
          <w:sz w:val="20"/>
          <w:szCs w:val="20"/>
          <w:lang w:val="es-CL"/>
        </w:rPr>
      </w:pPr>
    </w:p>
    <w:p w14:paraId="34833317" w14:textId="77777777" w:rsidR="004400E1" w:rsidRDefault="004400E1" w:rsidP="00473692">
      <w:pPr>
        <w:widowControl/>
        <w:autoSpaceDE w:val="0"/>
        <w:autoSpaceDN w:val="0"/>
        <w:adjustRightInd w:val="0"/>
        <w:jc w:val="both"/>
        <w:rPr>
          <w:rFonts w:eastAsiaTheme="minorHAnsi"/>
          <w:color w:val="000000"/>
          <w:sz w:val="20"/>
          <w:szCs w:val="20"/>
          <w:lang w:val="es-CL"/>
        </w:rPr>
      </w:pPr>
      <w:r w:rsidRPr="00E93F42">
        <w:rPr>
          <w:rFonts w:eastAsiaTheme="minorHAnsi"/>
          <w:color w:val="000000"/>
          <w:sz w:val="20"/>
          <w:szCs w:val="20"/>
          <w:lang w:val="es-CL"/>
        </w:rPr>
        <w:t>En caso de que el proponente presente ofertas alternativas, deberá cumplir obligatoriamente con la presentación de la oferta base, sin condicionamientos ni modificaciones, por los servicios ofertados. De lo contrario, ENAP declarará inadmisible la oferta. ENAP se reserva el derecho de aceptar o no las ofertas alternativas.</w:t>
      </w:r>
    </w:p>
    <w:p w14:paraId="284BBEAA" w14:textId="77777777" w:rsidR="004400E1" w:rsidRPr="00E93F42" w:rsidRDefault="004400E1" w:rsidP="00473692">
      <w:pPr>
        <w:widowControl/>
        <w:autoSpaceDE w:val="0"/>
        <w:autoSpaceDN w:val="0"/>
        <w:adjustRightInd w:val="0"/>
        <w:jc w:val="both"/>
        <w:rPr>
          <w:rFonts w:eastAsiaTheme="minorHAnsi"/>
          <w:color w:val="000000"/>
          <w:sz w:val="20"/>
          <w:szCs w:val="20"/>
          <w:lang w:val="es-CL"/>
        </w:rPr>
      </w:pPr>
    </w:p>
    <w:p w14:paraId="7CDE5A45" w14:textId="77777777" w:rsidR="004400E1" w:rsidRDefault="004400E1" w:rsidP="00473692">
      <w:pPr>
        <w:kinsoku w:val="0"/>
        <w:overflowPunct w:val="0"/>
        <w:spacing w:line="239" w:lineRule="auto"/>
        <w:ind w:right="36"/>
        <w:jc w:val="both"/>
        <w:rPr>
          <w:rFonts w:eastAsiaTheme="minorHAnsi"/>
          <w:color w:val="000000"/>
          <w:sz w:val="20"/>
          <w:szCs w:val="20"/>
          <w:lang w:val="es-CL"/>
        </w:rPr>
      </w:pPr>
      <w:r w:rsidRPr="00E93F42">
        <w:rPr>
          <w:rFonts w:eastAsiaTheme="minorHAnsi"/>
          <w:color w:val="000000"/>
          <w:sz w:val="20"/>
          <w:szCs w:val="20"/>
          <w:lang w:val="es-CL"/>
        </w:rPr>
        <w:t>No se efectuará la apertura de la Oferta Económica de aquellos proponentes que no califiquen administrativa o técnicamente.</w:t>
      </w:r>
    </w:p>
    <w:p w14:paraId="7939F316" w14:textId="77777777" w:rsidR="004400E1" w:rsidRPr="00926BF9" w:rsidRDefault="004400E1" w:rsidP="00473692">
      <w:pPr>
        <w:kinsoku w:val="0"/>
        <w:overflowPunct w:val="0"/>
        <w:spacing w:line="239" w:lineRule="auto"/>
        <w:ind w:right="36"/>
        <w:jc w:val="both"/>
        <w:rPr>
          <w:lang w:val="es-CL"/>
        </w:rPr>
      </w:pPr>
    </w:p>
    <w:p w14:paraId="3F2F9418" w14:textId="77777777" w:rsidR="004400E1" w:rsidRPr="005D6D5D" w:rsidRDefault="004400E1" w:rsidP="00473692">
      <w:pPr>
        <w:pStyle w:val="Textoindependiente"/>
        <w:kinsoku w:val="0"/>
        <w:overflowPunct w:val="0"/>
        <w:spacing w:line="241" w:lineRule="auto"/>
        <w:ind w:right="36"/>
        <w:jc w:val="both"/>
        <w:rPr>
          <w:sz w:val="20"/>
          <w:szCs w:val="20"/>
          <w:lang w:val="es-CL"/>
        </w:rPr>
      </w:pPr>
      <w:r w:rsidRPr="00473F40">
        <w:rPr>
          <w:b/>
          <w:spacing w:val="-2"/>
          <w:sz w:val="20"/>
          <w:szCs w:val="20"/>
          <w:lang w:val="es-CL"/>
        </w:rPr>
        <w:t>N</w:t>
      </w:r>
      <w:r w:rsidRPr="00473F40">
        <w:rPr>
          <w:b/>
          <w:sz w:val="20"/>
          <w:szCs w:val="20"/>
          <w:lang w:val="es-CL"/>
        </w:rPr>
        <w:t>ota</w:t>
      </w:r>
      <w:r w:rsidRPr="005D6D5D">
        <w:rPr>
          <w:sz w:val="20"/>
          <w:szCs w:val="20"/>
          <w:lang w:val="es-CL"/>
        </w:rPr>
        <w:t>:</w:t>
      </w:r>
      <w:r w:rsidRPr="005D6D5D">
        <w:rPr>
          <w:spacing w:val="7"/>
          <w:sz w:val="20"/>
          <w:szCs w:val="20"/>
          <w:lang w:val="es-CL"/>
        </w:rPr>
        <w:t xml:space="preserve"> </w:t>
      </w:r>
      <w:r w:rsidRPr="005D6D5D">
        <w:rPr>
          <w:spacing w:val="-2"/>
          <w:sz w:val="20"/>
          <w:szCs w:val="20"/>
          <w:lang w:val="es-CL"/>
        </w:rPr>
        <w:t>C</w:t>
      </w:r>
      <w:r w:rsidRPr="005D6D5D">
        <w:rPr>
          <w:sz w:val="20"/>
          <w:szCs w:val="20"/>
          <w:lang w:val="es-CL"/>
        </w:rPr>
        <w:t>a</w:t>
      </w:r>
      <w:r w:rsidRPr="005D6D5D">
        <w:rPr>
          <w:spacing w:val="-1"/>
          <w:sz w:val="20"/>
          <w:szCs w:val="20"/>
          <w:lang w:val="es-CL"/>
        </w:rPr>
        <w:t>d</w:t>
      </w:r>
      <w:r w:rsidRPr="005D6D5D">
        <w:rPr>
          <w:sz w:val="20"/>
          <w:szCs w:val="20"/>
          <w:lang w:val="es-CL"/>
        </w:rPr>
        <w:t xml:space="preserve">a </w:t>
      </w:r>
      <w:r w:rsidRPr="005D6D5D">
        <w:rPr>
          <w:spacing w:val="3"/>
          <w:sz w:val="20"/>
          <w:szCs w:val="20"/>
          <w:lang w:val="es-CL"/>
        </w:rPr>
        <w:t>f</w:t>
      </w:r>
      <w:r w:rsidRPr="005D6D5D">
        <w:rPr>
          <w:spacing w:val="-3"/>
          <w:sz w:val="20"/>
          <w:szCs w:val="20"/>
          <w:lang w:val="es-CL"/>
        </w:rPr>
        <w:t>o</w:t>
      </w:r>
      <w:r w:rsidRPr="005D6D5D">
        <w:rPr>
          <w:sz w:val="20"/>
          <w:szCs w:val="20"/>
          <w:lang w:val="es-CL"/>
        </w:rPr>
        <w:t>rmu</w:t>
      </w:r>
      <w:r w:rsidRPr="005D6D5D">
        <w:rPr>
          <w:spacing w:val="-2"/>
          <w:sz w:val="20"/>
          <w:szCs w:val="20"/>
          <w:lang w:val="es-CL"/>
        </w:rPr>
        <w:t>l</w:t>
      </w:r>
      <w:r w:rsidRPr="005D6D5D">
        <w:rPr>
          <w:sz w:val="20"/>
          <w:szCs w:val="20"/>
          <w:lang w:val="es-CL"/>
        </w:rPr>
        <w:t>ario</w:t>
      </w:r>
      <w:r w:rsidRPr="005D6D5D">
        <w:rPr>
          <w:spacing w:val="4"/>
          <w:sz w:val="20"/>
          <w:szCs w:val="20"/>
          <w:lang w:val="es-CL"/>
        </w:rPr>
        <w:t xml:space="preserve"> </w:t>
      </w:r>
      <w:r w:rsidRPr="005D6D5D">
        <w:rPr>
          <w:spacing w:val="-3"/>
          <w:sz w:val="20"/>
          <w:szCs w:val="20"/>
          <w:lang w:val="es-CL"/>
        </w:rPr>
        <w:t>d</w:t>
      </w:r>
      <w:r w:rsidRPr="005D6D5D">
        <w:rPr>
          <w:sz w:val="20"/>
          <w:szCs w:val="20"/>
          <w:lang w:val="es-CL"/>
        </w:rPr>
        <w:t>e</w:t>
      </w:r>
      <w:r w:rsidRPr="005D6D5D">
        <w:rPr>
          <w:spacing w:val="-1"/>
          <w:sz w:val="20"/>
          <w:szCs w:val="20"/>
          <w:lang w:val="es-CL"/>
        </w:rPr>
        <w:t>b</w:t>
      </w:r>
      <w:r w:rsidRPr="005D6D5D">
        <w:rPr>
          <w:sz w:val="20"/>
          <w:szCs w:val="20"/>
          <w:lang w:val="es-CL"/>
        </w:rPr>
        <w:t>erá</w:t>
      </w:r>
      <w:r w:rsidRPr="005D6D5D">
        <w:rPr>
          <w:spacing w:val="5"/>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w:t>
      </w:r>
      <w:r w:rsidRPr="005D6D5D">
        <w:rPr>
          <w:spacing w:val="3"/>
          <w:sz w:val="20"/>
          <w:szCs w:val="20"/>
          <w:lang w:val="es-CL"/>
        </w:rPr>
        <w:t xml:space="preserve"> f</w:t>
      </w:r>
      <w:r w:rsidRPr="005D6D5D">
        <w:rPr>
          <w:spacing w:val="-4"/>
          <w:sz w:val="20"/>
          <w:szCs w:val="20"/>
          <w:lang w:val="es-CL"/>
        </w:rPr>
        <w:t>i</w:t>
      </w:r>
      <w:r w:rsidRPr="005D6D5D">
        <w:rPr>
          <w:sz w:val="20"/>
          <w:szCs w:val="20"/>
          <w:lang w:val="es-CL"/>
        </w:rPr>
        <w:t>rma</w:t>
      </w:r>
      <w:r w:rsidRPr="005D6D5D">
        <w:rPr>
          <w:spacing w:val="-1"/>
          <w:sz w:val="20"/>
          <w:szCs w:val="20"/>
          <w:lang w:val="es-CL"/>
        </w:rPr>
        <w:t>d</w:t>
      </w:r>
      <w:r w:rsidRPr="005D6D5D">
        <w:rPr>
          <w:sz w:val="20"/>
          <w:szCs w:val="20"/>
          <w:lang w:val="es-CL"/>
        </w:rPr>
        <w:t>o</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4"/>
          <w:sz w:val="20"/>
          <w:szCs w:val="20"/>
          <w:lang w:val="es-CL"/>
        </w:rPr>
        <w:t xml:space="preserve"> </w:t>
      </w:r>
      <w:r w:rsidRPr="005D6D5D">
        <w:rPr>
          <w:sz w:val="20"/>
          <w:szCs w:val="20"/>
          <w:lang w:val="es-CL"/>
        </w:rPr>
        <w:t>el</w:t>
      </w:r>
      <w:r w:rsidRPr="005D6D5D">
        <w:rPr>
          <w:spacing w:val="2"/>
          <w:sz w:val="20"/>
          <w:szCs w:val="20"/>
          <w:lang w:val="es-CL"/>
        </w:rPr>
        <w:t xml:space="preserve"> </w:t>
      </w:r>
      <w:r w:rsidRPr="005D6D5D">
        <w:rPr>
          <w:sz w:val="20"/>
          <w:szCs w:val="20"/>
          <w:lang w:val="es-CL"/>
        </w:rPr>
        <w:t>re</w:t>
      </w:r>
      <w:r w:rsidRPr="005D6D5D">
        <w:rPr>
          <w:spacing w:val="-1"/>
          <w:sz w:val="20"/>
          <w:szCs w:val="20"/>
          <w:lang w:val="es-CL"/>
        </w:rPr>
        <w:t>p</w:t>
      </w:r>
      <w:r w:rsidRPr="005D6D5D">
        <w:rPr>
          <w:sz w:val="20"/>
          <w:szCs w:val="20"/>
          <w:lang w:val="es-CL"/>
        </w:rPr>
        <w:t>res</w:t>
      </w:r>
      <w:r w:rsidRPr="005D6D5D">
        <w:rPr>
          <w:spacing w:val="-1"/>
          <w:sz w:val="20"/>
          <w:szCs w:val="20"/>
          <w:lang w:val="es-CL"/>
        </w:rPr>
        <w:t>e</w:t>
      </w:r>
      <w:r w:rsidRPr="005D6D5D">
        <w:rPr>
          <w:spacing w:val="-3"/>
          <w:sz w:val="20"/>
          <w:szCs w:val="20"/>
          <w:lang w:val="es-CL"/>
        </w:rPr>
        <w:t>n</w:t>
      </w:r>
      <w:r w:rsidRPr="005D6D5D">
        <w:rPr>
          <w:sz w:val="20"/>
          <w:szCs w:val="20"/>
          <w:lang w:val="es-CL"/>
        </w:rPr>
        <w:t>ta</w:t>
      </w:r>
      <w:r w:rsidRPr="005D6D5D">
        <w:rPr>
          <w:spacing w:val="-1"/>
          <w:sz w:val="20"/>
          <w:szCs w:val="20"/>
          <w:lang w:val="es-CL"/>
        </w:rPr>
        <w:t>n</w:t>
      </w:r>
      <w:r w:rsidRPr="005D6D5D">
        <w:rPr>
          <w:sz w:val="20"/>
          <w:szCs w:val="20"/>
          <w:lang w:val="es-CL"/>
        </w:rPr>
        <w:t>te</w:t>
      </w:r>
      <w:r w:rsidRPr="005D6D5D">
        <w:rPr>
          <w:spacing w:val="2"/>
          <w:sz w:val="20"/>
          <w:szCs w:val="20"/>
          <w:lang w:val="es-CL"/>
        </w:rPr>
        <w:t xml:space="preserve"> </w:t>
      </w:r>
      <w:r w:rsidRPr="005D6D5D">
        <w:rPr>
          <w:spacing w:val="-2"/>
          <w:sz w:val="20"/>
          <w:szCs w:val="20"/>
          <w:lang w:val="es-CL"/>
        </w:rPr>
        <w:t>l</w:t>
      </w:r>
      <w:r w:rsidRPr="005D6D5D">
        <w:rPr>
          <w:sz w:val="20"/>
          <w:szCs w:val="20"/>
          <w:lang w:val="es-CL"/>
        </w:rPr>
        <w:t>e</w:t>
      </w:r>
      <w:r w:rsidRPr="005D6D5D">
        <w:rPr>
          <w:spacing w:val="1"/>
          <w:sz w:val="20"/>
          <w:szCs w:val="20"/>
          <w:lang w:val="es-CL"/>
        </w:rPr>
        <w:t>g</w:t>
      </w:r>
      <w:r w:rsidRPr="005D6D5D">
        <w:rPr>
          <w:sz w:val="20"/>
          <w:szCs w:val="20"/>
          <w:lang w:val="es-CL"/>
        </w:rPr>
        <w:t>al</w:t>
      </w:r>
      <w:r w:rsidRPr="005D6D5D">
        <w:rPr>
          <w:spacing w:val="10"/>
          <w:sz w:val="20"/>
          <w:szCs w:val="20"/>
          <w:lang w:val="es-CL"/>
        </w:rPr>
        <w:t xml:space="preserve"> </w:t>
      </w:r>
      <w:r w:rsidRPr="005D6D5D">
        <w:rPr>
          <w:sz w:val="20"/>
          <w:szCs w:val="20"/>
          <w:lang w:val="es-CL"/>
        </w:rPr>
        <w:t>y</w:t>
      </w:r>
      <w:r w:rsidRPr="005D6D5D">
        <w:rPr>
          <w:spacing w:val="3"/>
          <w:sz w:val="20"/>
          <w:szCs w:val="20"/>
          <w:lang w:val="es-CL"/>
        </w:rPr>
        <w:t xml:space="preserve"> </w:t>
      </w:r>
      <w:r w:rsidRPr="005D6D5D">
        <w:rPr>
          <w:sz w:val="20"/>
          <w:szCs w:val="20"/>
          <w:lang w:val="es-CL"/>
        </w:rPr>
        <w:t>d</w:t>
      </w:r>
      <w:r w:rsidRPr="005D6D5D">
        <w:rPr>
          <w:spacing w:val="-4"/>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n</w:t>
      </w:r>
      <w:r w:rsidRPr="005D6D5D">
        <w:rPr>
          <w:spacing w:val="5"/>
          <w:sz w:val="20"/>
          <w:szCs w:val="20"/>
          <w:lang w:val="es-CL"/>
        </w:rPr>
        <w:t xml:space="preserve"> </w:t>
      </w:r>
      <w:r w:rsidRPr="005D6D5D">
        <w:rPr>
          <w:spacing w:val="-1"/>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r</w:t>
      </w:r>
      <w:r w:rsidRPr="005D6D5D">
        <w:rPr>
          <w:spacing w:val="6"/>
          <w:sz w:val="20"/>
          <w:szCs w:val="20"/>
          <w:lang w:val="es-CL"/>
        </w:rPr>
        <w:t xml:space="preserve"> </w:t>
      </w:r>
      <w:r w:rsidRPr="005D6D5D">
        <w:rPr>
          <w:sz w:val="20"/>
          <w:szCs w:val="20"/>
          <w:lang w:val="es-CL"/>
        </w:rPr>
        <w:t>co</w:t>
      </w:r>
      <w:r w:rsidRPr="005D6D5D">
        <w:rPr>
          <w:spacing w:val="-1"/>
          <w:sz w:val="20"/>
          <w:szCs w:val="20"/>
          <w:lang w:val="es-CL"/>
        </w:rPr>
        <w:t>p</w:t>
      </w:r>
      <w:r w:rsidRPr="005D6D5D">
        <w:rPr>
          <w:spacing w:val="-2"/>
          <w:sz w:val="20"/>
          <w:szCs w:val="20"/>
          <w:lang w:val="es-CL"/>
        </w:rPr>
        <w:t>i</w:t>
      </w:r>
      <w:r w:rsidRPr="005D6D5D">
        <w:rPr>
          <w:sz w:val="20"/>
          <w:szCs w:val="20"/>
          <w:lang w:val="es-CL"/>
        </w:rPr>
        <w:t>a</w:t>
      </w:r>
      <w:r w:rsidRPr="005D6D5D">
        <w:rPr>
          <w:spacing w:val="5"/>
          <w:sz w:val="20"/>
          <w:szCs w:val="20"/>
          <w:lang w:val="es-CL"/>
        </w:rPr>
        <w:t xml:space="preserve"> </w:t>
      </w:r>
      <w:r w:rsidRPr="005D6D5D">
        <w:rPr>
          <w:sz w:val="20"/>
          <w:szCs w:val="20"/>
          <w:lang w:val="es-CL"/>
        </w:rPr>
        <w:t>de</w:t>
      </w:r>
      <w:r w:rsidRPr="005D6D5D">
        <w:rPr>
          <w:spacing w:val="5"/>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
          <w:sz w:val="20"/>
          <w:szCs w:val="20"/>
          <w:lang w:val="es-CL"/>
        </w:rPr>
        <w:t xml:space="preserve"> </w:t>
      </w:r>
      <w:r w:rsidRPr="005D6D5D">
        <w:rPr>
          <w:spacing w:val="-2"/>
          <w:sz w:val="20"/>
          <w:szCs w:val="20"/>
          <w:lang w:val="es-CL"/>
        </w:rPr>
        <w:t>O</w:t>
      </w:r>
      <w:r w:rsidRPr="005D6D5D">
        <w:rPr>
          <w:sz w:val="20"/>
          <w:szCs w:val="20"/>
          <w:lang w:val="es-CL"/>
        </w:rPr>
        <w:t>fer</w:t>
      </w:r>
      <w:r w:rsidRPr="005D6D5D">
        <w:rPr>
          <w:spacing w:val="-1"/>
          <w:sz w:val="20"/>
          <w:szCs w:val="20"/>
          <w:lang w:val="es-CL"/>
        </w:rPr>
        <w:t>t</w:t>
      </w:r>
      <w:r w:rsidRPr="005D6D5D">
        <w:rPr>
          <w:sz w:val="20"/>
          <w:szCs w:val="20"/>
          <w:lang w:val="es-CL"/>
        </w:rPr>
        <w:t xml:space="preserve">a en </w:t>
      </w:r>
      <w:r w:rsidRPr="005D6D5D">
        <w:rPr>
          <w:spacing w:val="-1"/>
          <w:sz w:val="20"/>
          <w:szCs w:val="20"/>
          <w:lang w:val="es-CL"/>
        </w:rPr>
        <w:t>P</w:t>
      </w:r>
      <w:r w:rsidRPr="005D6D5D">
        <w:rPr>
          <w:spacing w:val="-2"/>
          <w:sz w:val="20"/>
          <w:szCs w:val="20"/>
          <w:lang w:val="es-CL"/>
        </w:rPr>
        <w:t>D</w:t>
      </w:r>
      <w:r w:rsidRPr="005D6D5D">
        <w:rPr>
          <w:sz w:val="20"/>
          <w:szCs w:val="20"/>
          <w:lang w:val="es-CL"/>
        </w:rPr>
        <w:t>F</w:t>
      </w:r>
      <w:r w:rsidRPr="005D6D5D">
        <w:rPr>
          <w:spacing w:val="-2"/>
          <w:sz w:val="20"/>
          <w:szCs w:val="20"/>
          <w:lang w:val="es-CL"/>
        </w:rPr>
        <w:t xml:space="preserve"> </w:t>
      </w:r>
      <w:r w:rsidRPr="005D6D5D">
        <w:rPr>
          <w:spacing w:val="3"/>
          <w:sz w:val="20"/>
          <w:szCs w:val="20"/>
          <w:lang w:val="es-CL"/>
        </w:rPr>
        <w:t>f</w:t>
      </w:r>
      <w:r w:rsidRPr="005D6D5D">
        <w:rPr>
          <w:spacing w:val="-2"/>
          <w:sz w:val="20"/>
          <w:szCs w:val="20"/>
          <w:lang w:val="es-CL"/>
        </w:rPr>
        <w:t>ir</w:t>
      </w:r>
      <w:r w:rsidRPr="005D6D5D">
        <w:rPr>
          <w:sz w:val="20"/>
          <w:szCs w:val="20"/>
          <w:lang w:val="es-CL"/>
        </w:rPr>
        <w:t>ma</w:t>
      </w:r>
      <w:r w:rsidRPr="005D6D5D">
        <w:rPr>
          <w:spacing w:val="-1"/>
          <w:sz w:val="20"/>
          <w:szCs w:val="20"/>
          <w:lang w:val="es-CL"/>
        </w:rPr>
        <w:t>d</w:t>
      </w:r>
      <w:r w:rsidRPr="005D6D5D">
        <w:rPr>
          <w:sz w:val="20"/>
          <w:szCs w:val="20"/>
          <w:lang w:val="es-CL"/>
        </w:rPr>
        <w:t>a</w:t>
      </w:r>
      <w:r w:rsidRPr="005D6D5D">
        <w:rPr>
          <w:spacing w:val="-2"/>
          <w:sz w:val="20"/>
          <w:szCs w:val="20"/>
          <w:lang w:val="es-CL"/>
        </w:rPr>
        <w:t xml:space="preserve"> </w:t>
      </w:r>
      <w:r w:rsidRPr="005D6D5D">
        <w:rPr>
          <w:sz w:val="20"/>
          <w:szCs w:val="20"/>
          <w:lang w:val="es-CL"/>
        </w:rPr>
        <w:t>y</w:t>
      </w:r>
      <w:r w:rsidRPr="005D6D5D">
        <w:rPr>
          <w:spacing w:val="-4"/>
          <w:sz w:val="20"/>
          <w:szCs w:val="20"/>
          <w:lang w:val="es-CL"/>
        </w:rPr>
        <w:t xml:space="preserve"> </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w:t>
      </w:r>
      <w:r w:rsidRPr="005D6D5D">
        <w:rPr>
          <w:spacing w:val="-2"/>
          <w:sz w:val="20"/>
          <w:szCs w:val="20"/>
          <w:lang w:val="es-CL"/>
        </w:rPr>
        <w:t>t</w:t>
      </w:r>
      <w:r w:rsidRPr="005D6D5D">
        <w:rPr>
          <w:sz w:val="20"/>
          <w:szCs w:val="20"/>
          <w:lang w:val="es-CL"/>
        </w:rPr>
        <w:t>o</w:t>
      </w:r>
      <w:r w:rsidRPr="005D6D5D">
        <w:rPr>
          <w:spacing w:val="2"/>
          <w:sz w:val="20"/>
          <w:szCs w:val="20"/>
          <w:lang w:val="es-CL"/>
        </w:rPr>
        <w:t xml:space="preserve"> </w:t>
      </w:r>
      <w:r w:rsidRPr="005D6D5D">
        <w:rPr>
          <w:spacing w:val="-1"/>
          <w:sz w:val="20"/>
          <w:szCs w:val="20"/>
          <w:lang w:val="es-CL"/>
        </w:rPr>
        <w:t>E</w:t>
      </w:r>
      <w:r w:rsidRPr="005D6D5D">
        <w:rPr>
          <w:sz w:val="20"/>
          <w:szCs w:val="20"/>
          <w:lang w:val="es-CL"/>
        </w:rPr>
        <w:t>d</w:t>
      </w:r>
      <w:r w:rsidRPr="005D6D5D">
        <w:rPr>
          <w:spacing w:val="-2"/>
          <w:sz w:val="20"/>
          <w:szCs w:val="20"/>
          <w:lang w:val="es-CL"/>
        </w:rPr>
        <w:t>i</w:t>
      </w:r>
      <w:r w:rsidRPr="005D6D5D">
        <w:rPr>
          <w:sz w:val="20"/>
          <w:szCs w:val="20"/>
          <w:lang w:val="es-CL"/>
        </w:rPr>
        <w:t>ta</w:t>
      </w:r>
      <w:r w:rsidRPr="005D6D5D">
        <w:rPr>
          <w:spacing w:val="-1"/>
          <w:sz w:val="20"/>
          <w:szCs w:val="20"/>
          <w:lang w:val="es-CL"/>
        </w:rPr>
        <w:t>b</w:t>
      </w:r>
      <w:r w:rsidRPr="005D6D5D">
        <w:rPr>
          <w:spacing w:val="-2"/>
          <w:sz w:val="20"/>
          <w:szCs w:val="20"/>
          <w:lang w:val="es-CL"/>
        </w:rPr>
        <w:t>l</w:t>
      </w:r>
      <w:r w:rsidRPr="005D6D5D">
        <w:rPr>
          <w:sz w:val="20"/>
          <w:szCs w:val="20"/>
          <w:lang w:val="es-CL"/>
        </w:rPr>
        <w:t>es</w:t>
      </w:r>
      <w:r w:rsidRPr="005D6D5D">
        <w:rPr>
          <w:spacing w:val="1"/>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z w:val="20"/>
          <w:szCs w:val="20"/>
          <w:lang w:val="es-CL"/>
        </w:rPr>
        <w:t>or</w:t>
      </w:r>
      <w:r w:rsidRPr="005D6D5D">
        <w:rPr>
          <w:spacing w:val="-3"/>
          <w:sz w:val="20"/>
          <w:szCs w:val="20"/>
          <w:lang w:val="es-CL"/>
        </w:rPr>
        <w:t>i</w:t>
      </w:r>
      <w:r w:rsidRPr="005D6D5D">
        <w:rPr>
          <w:spacing w:val="1"/>
          <w:sz w:val="20"/>
          <w:szCs w:val="20"/>
          <w:lang w:val="es-CL"/>
        </w:rPr>
        <w:t>g</w:t>
      </w:r>
      <w:r w:rsidRPr="005D6D5D">
        <w:rPr>
          <w:sz w:val="20"/>
          <w:szCs w:val="20"/>
          <w:lang w:val="es-CL"/>
        </w:rPr>
        <w:t>en</w:t>
      </w:r>
      <w:r w:rsidRPr="005D6D5D">
        <w:rPr>
          <w:spacing w:val="-2"/>
          <w:sz w:val="20"/>
          <w:szCs w:val="20"/>
          <w:lang w:val="es-CL"/>
        </w:rPr>
        <w:t xml:space="preserve"> </w:t>
      </w:r>
      <w:r w:rsidRPr="005D6D5D">
        <w:rPr>
          <w:sz w:val="20"/>
          <w:szCs w:val="20"/>
          <w:lang w:val="es-CL"/>
        </w:rPr>
        <w:t>(</w:t>
      </w:r>
      <w:r w:rsidRPr="005D6D5D">
        <w:rPr>
          <w:spacing w:val="-4"/>
          <w:sz w:val="20"/>
          <w:szCs w:val="20"/>
          <w:lang w:val="es-CL"/>
        </w:rPr>
        <w:t>E</w:t>
      </w:r>
      <w:r w:rsidRPr="005D6D5D">
        <w:rPr>
          <w:spacing w:val="-3"/>
          <w:sz w:val="20"/>
          <w:szCs w:val="20"/>
          <w:lang w:val="es-CL"/>
        </w:rPr>
        <w:t>x</w:t>
      </w:r>
      <w:r w:rsidRPr="005D6D5D">
        <w:rPr>
          <w:sz w:val="20"/>
          <w:szCs w:val="20"/>
          <w:lang w:val="es-CL"/>
        </w:rPr>
        <w:t>ce</w:t>
      </w:r>
      <w:r w:rsidRPr="005D6D5D">
        <w:rPr>
          <w:spacing w:val="-1"/>
          <w:sz w:val="20"/>
          <w:szCs w:val="20"/>
          <w:lang w:val="es-CL"/>
        </w:rPr>
        <w:t>l</w:t>
      </w:r>
      <w:r w:rsidRPr="005D6D5D">
        <w:rPr>
          <w:sz w:val="20"/>
          <w:szCs w:val="20"/>
          <w:lang w:val="es-CL"/>
        </w:rPr>
        <w:t>,</w:t>
      </w:r>
      <w:r w:rsidRPr="005D6D5D">
        <w:rPr>
          <w:spacing w:val="-3"/>
          <w:sz w:val="20"/>
          <w:szCs w:val="20"/>
          <w:lang w:val="es-CL"/>
        </w:rPr>
        <w:t xml:space="preserve"> </w:t>
      </w:r>
      <w:r w:rsidRPr="005D6D5D">
        <w:rPr>
          <w:spacing w:val="7"/>
          <w:sz w:val="20"/>
          <w:szCs w:val="20"/>
          <w:lang w:val="es-CL"/>
        </w:rPr>
        <w:t>W</w:t>
      </w:r>
      <w:r w:rsidRPr="005D6D5D">
        <w:rPr>
          <w:spacing w:val="-3"/>
          <w:sz w:val="20"/>
          <w:szCs w:val="20"/>
          <w:lang w:val="es-CL"/>
        </w:rPr>
        <w:t>o</w:t>
      </w:r>
      <w:r w:rsidRPr="005D6D5D">
        <w:rPr>
          <w:sz w:val="20"/>
          <w:szCs w:val="20"/>
          <w:lang w:val="es-CL"/>
        </w:rPr>
        <w:t>r</w:t>
      </w:r>
      <w:r w:rsidRPr="005D6D5D">
        <w:rPr>
          <w:spacing w:val="-3"/>
          <w:sz w:val="20"/>
          <w:szCs w:val="20"/>
          <w:lang w:val="es-CL"/>
        </w:rPr>
        <w:t>d</w:t>
      </w:r>
      <w:r w:rsidRPr="005D6D5D">
        <w:rPr>
          <w:sz w:val="20"/>
          <w:szCs w:val="20"/>
          <w:lang w:val="es-CL"/>
        </w:rPr>
        <w:t>,</w:t>
      </w:r>
      <w:r w:rsidRPr="005D6D5D">
        <w:rPr>
          <w:spacing w:val="2"/>
          <w:sz w:val="20"/>
          <w:szCs w:val="20"/>
          <w:lang w:val="es-CL"/>
        </w:rPr>
        <w:t xml:space="preserve"> </w:t>
      </w:r>
      <w:r w:rsidRPr="005D6D5D">
        <w:rPr>
          <w:spacing w:val="-3"/>
          <w:sz w:val="20"/>
          <w:szCs w:val="20"/>
          <w:lang w:val="es-CL"/>
        </w:rPr>
        <w:t>e</w:t>
      </w:r>
      <w:r w:rsidRPr="005D6D5D">
        <w:rPr>
          <w:sz w:val="20"/>
          <w:szCs w:val="20"/>
          <w:lang w:val="es-CL"/>
        </w:rPr>
        <w:t>tc</w:t>
      </w:r>
      <w:r w:rsidRPr="005D6D5D">
        <w:rPr>
          <w:spacing w:val="-2"/>
          <w:sz w:val="20"/>
          <w:szCs w:val="20"/>
          <w:lang w:val="es-CL"/>
        </w:rPr>
        <w:t>.</w:t>
      </w:r>
      <w:r w:rsidRPr="005D6D5D">
        <w:rPr>
          <w:sz w:val="20"/>
          <w:szCs w:val="20"/>
          <w:lang w:val="es-CL"/>
        </w:rPr>
        <w:t>).</w:t>
      </w:r>
    </w:p>
    <w:p w14:paraId="1F51355C" w14:textId="77777777" w:rsidR="004400E1" w:rsidRPr="005D6D5D" w:rsidRDefault="004400E1" w:rsidP="00473692">
      <w:pPr>
        <w:kinsoku w:val="0"/>
        <w:overflowPunct w:val="0"/>
        <w:spacing w:before="17" w:line="240" w:lineRule="exact"/>
        <w:ind w:right="36"/>
        <w:jc w:val="both"/>
        <w:rPr>
          <w:sz w:val="20"/>
          <w:szCs w:val="20"/>
          <w:lang w:val="es-CL"/>
        </w:rPr>
      </w:pPr>
    </w:p>
    <w:p w14:paraId="0978DFB2" w14:textId="7EB38534" w:rsidR="004400E1" w:rsidRPr="005D6D5D" w:rsidRDefault="004400E1" w:rsidP="00473692">
      <w:pPr>
        <w:tabs>
          <w:tab w:val="left" w:pos="1134"/>
        </w:tabs>
        <w:ind w:right="36"/>
        <w:jc w:val="both"/>
        <w:rPr>
          <w:sz w:val="20"/>
          <w:szCs w:val="20"/>
          <w:lang w:val="es-CL"/>
        </w:rPr>
      </w:pPr>
      <w:r w:rsidRPr="005D6D5D">
        <w:rPr>
          <w:spacing w:val="-1"/>
          <w:sz w:val="20"/>
          <w:szCs w:val="20"/>
          <w:lang w:val="es-CL"/>
        </w:rPr>
        <w:t>E</w:t>
      </w:r>
      <w:r w:rsidRPr="005D6D5D">
        <w:rPr>
          <w:sz w:val="20"/>
          <w:szCs w:val="20"/>
          <w:lang w:val="es-CL"/>
        </w:rPr>
        <w:t>l</w:t>
      </w:r>
      <w:r w:rsidRPr="005D6D5D">
        <w:rPr>
          <w:spacing w:val="21"/>
          <w:sz w:val="20"/>
          <w:szCs w:val="20"/>
          <w:lang w:val="es-CL"/>
        </w:rPr>
        <w:t xml:space="preserve"> </w:t>
      </w:r>
      <w:r w:rsidRPr="005D6D5D">
        <w:rPr>
          <w:spacing w:val="-2"/>
          <w:sz w:val="20"/>
          <w:szCs w:val="20"/>
          <w:lang w:val="es-CL"/>
        </w:rPr>
        <w:t>i</w:t>
      </w:r>
      <w:r w:rsidRPr="005D6D5D">
        <w:rPr>
          <w:sz w:val="20"/>
          <w:szCs w:val="20"/>
          <w:lang w:val="es-CL"/>
        </w:rPr>
        <w:t>d</w:t>
      </w:r>
      <w:r w:rsidRPr="005D6D5D">
        <w:rPr>
          <w:spacing w:val="-2"/>
          <w:sz w:val="20"/>
          <w:szCs w:val="20"/>
          <w:lang w:val="es-CL"/>
        </w:rPr>
        <w:t>i</w:t>
      </w:r>
      <w:r w:rsidRPr="005D6D5D">
        <w:rPr>
          <w:sz w:val="20"/>
          <w:szCs w:val="20"/>
          <w:lang w:val="es-CL"/>
        </w:rPr>
        <w:t>oma</w:t>
      </w:r>
      <w:r w:rsidRPr="005D6D5D">
        <w:rPr>
          <w:spacing w:val="22"/>
          <w:sz w:val="20"/>
          <w:szCs w:val="20"/>
          <w:lang w:val="es-CL"/>
        </w:rPr>
        <w:t xml:space="preserve"> </w:t>
      </w:r>
      <w:r w:rsidRPr="005D6D5D">
        <w:rPr>
          <w:sz w:val="20"/>
          <w:szCs w:val="20"/>
          <w:lang w:val="es-CL"/>
        </w:rPr>
        <w:t>o</w:t>
      </w:r>
      <w:r w:rsidRPr="005D6D5D">
        <w:rPr>
          <w:spacing w:val="2"/>
          <w:sz w:val="20"/>
          <w:szCs w:val="20"/>
          <w:lang w:val="es-CL"/>
        </w:rPr>
        <w:t>f</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al</w:t>
      </w:r>
      <w:r w:rsidRPr="005D6D5D">
        <w:rPr>
          <w:spacing w:val="2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2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to</w:t>
      </w:r>
      <w:r w:rsidRPr="005D6D5D">
        <w:rPr>
          <w:spacing w:val="25"/>
          <w:sz w:val="20"/>
          <w:szCs w:val="20"/>
          <w:lang w:val="es-CL"/>
        </w:rPr>
        <w:t xml:space="preserve"> </w:t>
      </w:r>
      <w:r w:rsidRPr="005D6D5D">
        <w:rPr>
          <w:sz w:val="20"/>
          <w:szCs w:val="20"/>
          <w:lang w:val="es-CL"/>
        </w:rPr>
        <w:t>u</w:t>
      </w:r>
      <w:r w:rsidRPr="005D6D5D">
        <w:rPr>
          <w:spacing w:val="22"/>
          <w:sz w:val="20"/>
          <w:szCs w:val="20"/>
          <w:lang w:val="es-CL"/>
        </w:rPr>
        <w:t xml:space="preserve"> </w:t>
      </w:r>
      <w:r w:rsidRPr="005D6D5D">
        <w:rPr>
          <w:sz w:val="20"/>
          <w:szCs w:val="20"/>
          <w:lang w:val="es-CL"/>
        </w:rPr>
        <w:t>Ord</w:t>
      </w:r>
      <w:r w:rsidRPr="005D6D5D">
        <w:rPr>
          <w:spacing w:val="-1"/>
          <w:sz w:val="20"/>
          <w:szCs w:val="20"/>
          <w:lang w:val="es-CL"/>
        </w:rPr>
        <w:t>e</w:t>
      </w:r>
      <w:r w:rsidRPr="005D6D5D">
        <w:rPr>
          <w:sz w:val="20"/>
          <w:szCs w:val="20"/>
          <w:lang w:val="es-CL"/>
        </w:rPr>
        <w:t>n</w:t>
      </w:r>
      <w:r w:rsidRPr="005D6D5D">
        <w:rPr>
          <w:spacing w:val="22"/>
          <w:sz w:val="20"/>
          <w:szCs w:val="20"/>
          <w:lang w:val="es-CL"/>
        </w:rPr>
        <w:t xml:space="preserve"> </w:t>
      </w:r>
      <w:r w:rsidRPr="005D6D5D">
        <w:rPr>
          <w:sz w:val="20"/>
          <w:szCs w:val="20"/>
          <w:lang w:val="es-CL"/>
        </w:rPr>
        <w:t>de</w:t>
      </w:r>
      <w:r w:rsidRPr="005D6D5D">
        <w:rPr>
          <w:spacing w:val="21"/>
          <w:sz w:val="20"/>
          <w:szCs w:val="20"/>
          <w:lang w:val="es-CL"/>
        </w:rPr>
        <w:t xml:space="preserve"> </w:t>
      </w:r>
      <w:r w:rsidRPr="005D6D5D">
        <w:rPr>
          <w:spacing w:val="-1"/>
          <w:sz w:val="20"/>
          <w:szCs w:val="20"/>
          <w:lang w:val="es-CL"/>
        </w:rPr>
        <w:t>S</w:t>
      </w:r>
      <w:r w:rsidRPr="005D6D5D">
        <w:rPr>
          <w:sz w:val="20"/>
          <w:szCs w:val="20"/>
          <w:lang w:val="es-CL"/>
        </w:rPr>
        <w:t>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4"/>
          <w:sz w:val="20"/>
          <w:szCs w:val="20"/>
          <w:lang w:val="es-CL"/>
        </w:rPr>
        <w:t xml:space="preserve"> </w:t>
      </w:r>
      <w:r w:rsidRPr="005D6D5D">
        <w:rPr>
          <w:sz w:val="20"/>
          <w:szCs w:val="20"/>
          <w:lang w:val="es-CL"/>
        </w:rPr>
        <w:t>será</w:t>
      </w:r>
      <w:r w:rsidRPr="005D6D5D">
        <w:rPr>
          <w:spacing w:val="22"/>
          <w:sz w:val="20"/>
          <w:szCs w:val="20"/>
          <w:lang w:val="es-CL"/>
        </w:rPr>
        <w:t xml:space="preserve"> </w:t>
      </w:r>
      <w:r w:rsidRPr="005D6D5D">
        <w:rPr>
          <w:sz w:val="20"/>
          <w:szCs w:val="20"/>
          <w:lang w:val="es-CL"/>
        </w:rPr>
        <w:t>el</w:t>
      </w:r>
      <w:r w:rsidRPr="005D6D5D">
        <w:rPr>
          <w:spacing w:val="21"/>
          <w:sz w:val="20"/>
          <w:szCs w:val="20"/>
          <w:lang w:val="es-CL"/>
        </w:rPr>
        <w:t xml:space="preserve"> </w:t>
      </w:r>
      <w:r w:rsidRPr="005D6D5D">
        <w:rPr>
          <w:sz w:val="20"/>
          <w:szCs w:val="20"/>
          <w:lang w:val="es-CL"/>
        </w:rPr>
        <w:t>es</w:t>
      </w:r>
      <w:r w:rsidRPr="005D6D5D">
        <w:rPr>
          <w:spacing w:val="-1"/>
          <w:sz w:val="20"/>
          <w:szCs w:val="20"/>
          <w:lang w:val="es-CL"/>
        </w:rPr>
        <w:t>p</w:t>
      </w:r>
      <w:r w:rsidRPr="005D6D5D">
        <w:rPr>
          <w:sz w:val="20"/>
          <w:szCs w:val="20"/>
          <w:lang w:val="es-CL"/>
        </w:rPr>
        <w:t>a</w:t>
      </w:r>
      <w:r w:rsidRPr="005D6D5D">
        <w:rPr>
          <w:spacing w:val="-1"/>
          <w:sz w:val="20"/>
          <w:szCs w:val="20"/>
          <w:lang w:val="es-CL"/>
        </w:rPr>
        <w:t>ñ</w:t>
      </w:r>
      <w:r w:rsidRPr="005D6D5D">
        <w:rPr>
          <w:sz w:val="20"/>
          <w:szCs w:val="20"/>
          <w:lang w:val="es-CL"/>
        </w:rPr>
        <w:t>o</w:t>
      </w:r>
      <w:r w:rsidRPr="005D6D5D">
        <w:rPr>
          <w:spacing w:val="-2"/>
          <w:sz w:val="20"/>
          <w:szCs w:val="20"/>
          <w:lang w:val="es-CL"/>
        </w:rPr>
        <w:t>l</w:t>
      </w:r>
      <w:r w:rsidRPr="005D6D5D">
        <w:rPr>
          <w:sz w:val="20"/>
          <w:szCs w:val="20"/>
          <w:lang w:val="es-CL"/>
        </w:rPr>
        <w:t>.</w:t>
      </w:r>
      <w:r w:rsidRPr="005D6D5D">
        <w:rPr>
          <w:spacing w:val="23"/>
          <w:sz w:val="20"/>
          <w:szCs w:val="20"/>
          <w:lang w:val="es-CL"/>
        </w:rPr>
        <w:t xml:space="preserve"> </w:t>
      </w:r>
      <w:r w:rsidRPr="005D6D5D">
        <w:rPr>
          <w:spacing w:val="1"/>
          <w:sz w:val="20"/>
          <w:szCs w:val="20"/>
          <w:lang w:val="es-CL"/>
        </w:rPr>
        <w:t>T</w:t>
      </w:r>
      <w:r w:rsidRPr="005D6D5D">
        <w:rPr>
          <w:sz w:val="20"/>
          <w:szCs w:val="20"/>
          <w:lang w:val="es-CL"/>
        </w:rPr>
        <w:t>o</w:t>
      </w:r>
      <w:r w:rsidRPr="005D6D5D">
        <w:rPr>
          <w:spacing w:val="-4"/>
          <w:sz w:val="20"/>
          <w:szCs w:val="20"/>
          <w:lang w:val="es-CL"/>
        </w:rPr>
        <w:t>d</w:t>
      </w:r>
      <w:r w:rsidRPr="005D6D5D">
        <w:rPr>
          <w:sz w:val="20"/>
          <w:szCs w:val="20"/>
          <w:lang w:val="es-CL"/>
        </w:rPr>
        <w:t>o</w:t>
      </w:r>
      <w:r w:rsidRPr="005D6D5D">
        <w:rPr>
          <w:spacing w:val="22"/>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cumento</w:t>
      </w:r>
      <w:r w:rsidRPr="005D6D5D">
        <w:rPr>
          <w:spacing w:val="22"/>
          <w:sz w:val="20"/>
          <w:szCs w:val="20"/>
          <w:lang w:val="es-CL"/>
        </w:rPr>
        <w:t xml:space="preserve"> </w:t>
      </w:r>
      <w:r w:rsidRPr="005D6D5D">
        <w:rPr>
          <w:spacing w:val="-2"/>
          <w:sz w:val="20"/>
          <w:szCs w:val="20"/>
          <w:lang w:val="es-CL"/>
        </w:rPr>
        <w:t>i</w:t>
      </w:r>
      <w:r w:rsidRPr="005D6D5D">
        <w:rPr>
          <w:sz w:val="20"/>
          <w:szCs w:val="20"/>
          <w:lang w:val="es-CL"/>
        </w:rPr>
        <w:t>nt</w:t>
      </w:r>
      <w:r w:rsidRPr="005D6D5D">
        <w:rPr>
          <w:spacing w:val="-3"/>
          <w:sz w:val="20"/>
          <w:szCs w:val="20"/>
          <w:lang w:val="es-CL"/>
        </w:rPr>
        <w:t>e</w:t>
      </w:r>
      <w:r w:rsidRPr="005D6D5D">
        <w:rPr>
          <w:sz w:val="20"/>
          <w:szCs w:val="20"/>
          <w:lang w:val="es-CL"/>
        </w:rPr>
        <w:t>grante</w:t>
      </w:r>
      <w:r w:rsidRPr="005D6D5D">
        <w:rPr>
          <w:spacing w:val="19"/>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 xml:space="preserve">l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w:t>
      </w:r>
      <w:r w:rsidRPr="005D6D5D">
        <w:rPr>
          <w:spacing w:val="-3"/>
          <w:sz w:val="20"/>
          <w:szCs w:val="20"/>
          <w:lang w:val="es-CL"/>
        </w:rPr>
        <w:t>o</w:t>
      </w:r>
      <w:r w:rsidRPr="005D6D5D">
        <w:rPr>
          <w:sz w:val="20"/>
          <w:szCs w:val="20"/>
          <w:lang w:val="es-CL"/>
        </w:rPr>
        <w:t>,</w:t>
      </w:r>
      <w:r w:rsidRPr="005D6D5D">
        <w:rPr>
          <w:spacing w:val="21"/>
          <w:sz w:val="20"/>
          <w:szCs w:val="20"/>
          <w:lang w:val="es-CL"/>
        </w:rPr>
        <w:t xml:space="preserve"> </w:t>
      </w:r>
      <w:r w:rsidRPr="005D6D5D">
        <w:rPr>
          <w:sz w:val="20"/>
          <w:szCs w:val="20"/>
          <w:lang w:val="es-CL"/>
        </w:rPr>
        <w:t>así</w:t>
      </w:r>
      <w:r w:rsidRPr="005D6D5D">
        <w:rPr>
          <w:spacing w:val="16"/>
          <w:sz w:val="20"/>
          <w:szCs w:val="20"/>
          <w:lang w:val="es-CL"/>
        </w:rPr>
        <w:t xml:space="preserve"> </w:t>
      </w:r>
      <w:r w:rsidRPr="005D6D5D">
        <w:rPr>
          <w:sz w:val="20"/>
          <w:szCs w:val="20"/>
          <w:lang w:val="es-CL"/>
        </w:rPr>
        <w:t>como</w:t>
      </w:r>
      <w:r w:rsidRPr="005D6D5D">
        <w:rPr>
          <w:spacing w:val="20"/>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19"/>
          <w:sz w:val="20"/>
          <w:szCs w:val="20"/>
          <w:lang w:val="es-CL"/>
        </w:rPr>
        <w:t xml:space="preserve"> </w:t>
      </w:r>
      <w:r w:rsidRPr="005D6D5D">
        <w:rPr>
          <w:spacing w:val="-4"/>
          <w:sz w:val="20"/>
          <w:szCs w:val="20"/>
          <w:lang w:val="es-CL"/>
        </w:rPr>
        <w:t>i</w:t>
      </w:r>
      <w:r w:rsidRPr="005D6D5D">
        <w:rPr>
          <w:spacing w:val="-3"/>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mes</w:t>
      </w:r>
      <w:r w:rsidRPr="005D6D5D">
        <w:rPr>
          <w:spacing w:val="19"/>
          <w:sz w:val="20"/>
          <w:szCs w:val="20"/>
          <w:lang w:val="es-CL"/>
        </w:rPr>
        <w:t xml:space="preserve"> </w:t>
      </w:r>
      <w:r w:rsidRPr="005D6D5D">
        <w:rPr>
          <w:sz w:val="20"/>
          <w:szCs w:val="20"/>
          <w:lang w:val="es-CL"/>
        </w:rPr>
        <w:t>y</w:t>
      </w:r>
      <w:r w:rsidRPr="005D6D5D">
        <w:rPr>
          <w:spacing w:val="17"/>
          <w:sz w:val="20"/>
          <w:szCs w:val="20"/>
          <w:lang w:val="es-CL"/>
        </w:rPr>
        <w:t xml:space="preserve"> </w:t>
      </w:r>
      <w:r w:rsidRPr="005D6D5D">
        <w:rPr>
          <w:sz w:val="20"/>
          <w:szCs w:val="20"/>
          <w:lang w:val="es-CL"/>
        </w:rPr>
        <w:t>produ</w:t>
      </w:r>
      <w:r w:rsidRPr="005D6D5D">
        <w:rPr>
          <w:spacing w:val="-4"/>
          <w:sz w:val="20"/>
          <w:szCs w:val="20"/>
          <w:lang w:val="es-CL"/>
        </w:rPr>
        <w:t>c</w:t>
      </w:r>
      <w:r w:rsidRPr="005D6D5D">
        <w:rPr>
          <w:sz w:val="20"/>
          <w:szCs w:val="20"/>
          <w:lang w:val="es-CL"/>
        </w:rPr>
        <w:t>tos</w:t>
      </w:r>
      <w:r w:rsidRPr="005D6D5D">
        <w:rPr>
          <w:spacing w:val="17"/>
          <w:sz w:val="20"/>
          <w:szCs w:val="20"/>
          <w:lang w:val="es-CL"/>
        </w:rPr>
        <w:t xml:space="preserve"> </w:t>
      </w:r>
      <w:r w:rsidRPr="005D6D5D">
        <w:rPr>
          <w:sz w:val="20"/>
          <w:szCs w:val="20"/>
          <w:lang w:val="es-CL"/>
        </w:rPr>
        <w:t>m</w:t>
      </w:r>
      <w:r w:rsidRPr="005D6D5D">
        <w:rPr>
          <w:spacing w:val="-3"/>
          <w:sz w:val="20"/>
          <w:szCs w:val="20"/>
          <w:lang w:val="es-CL"/>
        </w:rPr>
        <w:t>a</w:t>
      </w:r>
      <w:r w:rsidRPr="005D6D5D">
        <w:rPr>
          <w:sz w:val="20"/>
          <w:szCs w:val="20"/>
          <w:lang w:val="es-CL"/>
        </w:rPr>
        <w:t>teria</w:t>
      </w:r>
      <w:r w:rsidRPr="005D6D5D">
        <w:rPr>
          <w:spacing w:val="19"/>
          <w:sz w:val="20"/>
          <w:szCs w:val="20"/>
          <w:lang w:val="es-CL"/>
        </w:rPr>
        <w:t xml:space="preserve"> </w:t>
      </w:r>
      <w:r w:rsidR="00201C54" w:rsidRPr="005D6D5D">
        <w:rPr>
          <w:sz w:val="20"/>
          <w:szCs w:val="20"/>
          <w:lang w:val="es-CL"/>
        </w:rPr>
        <w:t>d</w:t>
      </w:r>
      <w:r w:rsidR="00201C54" w:rsidRPr="005D6D5D">
        <w:rPr>
          <w:spacing w:val="-1"/>
          <w:sz w:val="20"/>
          <w:szCs w:val="20"/>
          <w:lang w:val="es-CL"/>
        </w:rPr>
        <w:t>e</w:t>
      </w:r>
      <w:r w:rsidR="00201C54" w:rsidRPr="005D6D5D">
        <w:rPr>
          <w:sz w:val="20"/>
          <w:szCs w:val="20"/>
          <w:lang w:val="es-CL"/>
        </w:rPr>
        <w:t xml:space="preserve"> este</w:t>
      </w:r>
      <w:r w:rsidRPr="005D6D5D">
        <w:rPr>
          <w:sz w:val="20"/>
          <w:szCs w:val="20"/>
          <w:lang w:val="es-CL"/>
        </w:rPr>
        <w:t>,</w:t>
      </w:r>
      <w:r w:rsidRPr="005D6D5D">
        <w:rPr>
          <w:spacing w:val="2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w:t>
      </w:r>
      <w:r w:rsidRPr="005D6D5D">
        <w:rPr>
          <w:spacing w:val="-3"/>
          <w:sz w:val="20"/>
          <w:szCs w:val="20"/>
          <w:lang w:val="es-CL"/>
        </w:rPr>
        <w:t>á</w:t>
      </w:r>
      <w:r w:rsidRPr="005D6D5D">
        <w:rPr>
          <w:sz w:val="20"/>
          <w:szCs w:val="20"/>
          <w:lang w:val="es-CL"/>
        </w:rPr>
        <w:t>n</w:t>
      </w:r>
      <w:r w:rsidRPr="005D6D5D">
        <w:rPr>
          <w:spacing w:val="19"/>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st</w:t>
      </w:r>
      <w:r w:rsidRPr="005D6D5D">
        <w:rPr>
          <w:spacing w:val="-3"/>
          <w:sz w:val="20"/>
          <w:szCs w:val="20"/>
          <w:lang w:val="es-CL"/>
        </w:rPr>
        <w:t>a</w:t>
      </w:r>
      <w:r w:rsidRPr="005D6D5D">
        <w:rPr>
          <w:sz w:val="20"/>
          <w:szCs w:val="20"/>
          <w:lang w:val="es-CL"/>
        </w:rPr>
        <w:t>r</w:t>
      </w:r>
      <w:r w:rsidRPr="005D6D5D">
        <w:rPr>
          <w:spacing w:val="20"/>
          <w:sz w:val="20"/>
          <w:szCs w:val="20"/>
          <w:lang w:val="es-CL"/>
        </w:rPr>
        <w:t xml:space="preserve"> </w:t>
      </w:r>
      <w:r w:rsidRPr="005D6D5D">
        <w:rPr>
          <w:sz w:val="20"/>
          <w:szCs w:val="20"/>
          <w:lang w:val="es-CL"/>
        </w:rPr>
        <w:t>en</w:t>
      </w:r>
      <w:r w:rsidRPr="005D6D5D">
        <w:rPr>
          <w:spacing w:val="19"/>
          <w:sz w:val="20"/>
          <w:szCs w:val="20"/>
          <w:lang w:val="es-CL"/>
        </w:rPr>
        <w:t xml:space="preserve"> </w:t>
      </w:r>
      <w:r w:rsidRPr="005D6D5D">
        <w:rPr>
          <w:sz w:val="20"/>
          <w:szCs w:val="20"/>
          <w:lang w:val="es-CL"/>
        </w:rPr>
        <w:t>es</w:t>
      </w:r>
      <w:r w:rsidRPr="005D6D5D">
        <w:rPr>
          <w:spacing w:val="-1"/>
          <w:sz w:val="20"/>
          <w:szCs w:val="20"/>
          <w:lang w:val="es-CL"/>
        </w:rPr>
        <w:t>p</w:t>
      </w:r>
      <w:r w:rsidRPr="005D6D5D">
        <w:rPr>
          <w:sz w:val="20"/>
          <w:szCs w:val="20"/>
          <w:lang w:val="es-CL"/>
        </w:rPr>
        <w:t>a</w:t>
      </w:r>
      <w:r w:rsidRPr="005D6D5D">
        <w:rPr>
          <w:spacing w:val="-1"/>
          <w:sz w:val="20"/>
          <w:szCs w:val="20"/>
          <w:lang w:val="es-CL"/>
        </w:rPr>
        <w:t>ñ</w:t>
      </w:r>
      <w:r w:rsidRPr="005D6D5D">
        <w:rPr>
          <w:sz w:val="20"/>
          <w:szCs w:val="20"/>
          <w:lang w:val="es-CL"/>
        </w:rPr>
        <w:t>ol</w:t>
      </w:r>
      <w:r w:rsidRPr="005D6D5D">
        <w:rPr>
          <w:spacing w:val="19"/>
          <w:sz w:val="20"/>
          <w:szCs w:val="20"/>
          <w:lang w:val="es-CL"/>
        </w:rPr>
        <w:t xml:space="preserve"> </w:t>
      </w:r>
      <w:r w:rsidRPr="005D6D5D">
        <w:rPr>
          <w:sz w:val="20"/>
          <w:szCs w:val="20"/>
          <w:lang w:val="es-CL"/>
        </w:rPr>
        <w:t>y</w:t>
      </w:r>
      <w:r w:rsidRPr="005D6D5D">
        <w:rPr>
          <w:spacing w:val="17"/>
          <w:sz w:val="20"/>
          <w:szCs w:val="20"/>
          <w:lang w:val="es-CL"/>
        </w:rPr>
        <w:t xml:space="preserve"> </w:t>
      </w:r>
      <w:r w:rsidRPr="005D6D5D">
        <w:rPr>
          <w:spacing w:val="-2"/>
          <w:sz w:val="20"/>
          <w:szCs w:val="20"/>
          <w:lang w:val="es-CL"/>
        </w:rPr>
        <w:t>t</w:t>
      </w:r>
      <w:r w:rsidRPr="005D6D5D">
        <w:rPr>
          <w:sz w:val="20"/>
          <w:szCs w:val="20"/>
          <w:lang w:val="es-CL"/>
        </w:rPr>
        <w:t>o</w:t>
      </w:r>
      <w:r w:rsidRPr="005D6D5D">
        <w:rPr>
          <w:spacing w:val="-1"/>
          <w:sz w:val="20"/>
          <w:szCs w:val="20"/>
          <w:lang w:val="es-CL"/>
        </w:rPr>
        <w:t>d</w:t>
      </w:r>
      <w:r w:rsidRPr="005D6D5D">
        <w:rPr>
          <w:sz w:val="20"/>
          <w:szCs w:val="20"/>
          <w:lang w:val="es-CL"/>
        </w:rPr>
        <w:t xml:space="preserve">a </w:t>
      </w:r>
      <w:r w:rsidRPr="005D6D5D">
        <w:rPr>
          <w:spacing w:val="-3"/>
          <w:sz w:val="20"/>
          <w:szCs w:val="20"/>
          <w:lang w:val="es-CL"/>
        </w:rPr>
        <w:t>v</w:t>
      </w:r>
      <w:r w:rsidRPr="005D6D5D">
        <w:rPr>
          <w:sz w:val="20"/>
          <w:szCs w:val="20"/>
          <w:lang w:val="es-CL"/>
        </w:rPr>
        <w:t>ersi</w:t>
      </w:r>
      <w:r w:rsidRPr="005D6D5D">
        <w:rPr>
          <w:spacing w:val="-1"/>
          <w:sz w:val="20"/>
          <w:szCs w:val="20"/>
          <w:lang w:val="es-CL"/>
        </w:rPr>
        <w:t>ó</w:t>
      </w:r>
      <w:r w:rsidRPr="005D6D5D">
        <w:rPr>
          <w:sz w:val="20"/>
          <w:szCs w:val="20"/>
          <w:lang w:val="es-CL"/>
        </w:rPr>
        <w:t>n en o</w:t>
      </w:r>
      <w:r w:rsidRPr="005D6D5D">
        <w:rPr>
          <w:spacing w:val="-2"/>
          <w:sz w:val="20"/>
          <w:szCs w:val="20"/>
          <w:lang w:val="es-CL"/>
        </w:rPr>
        <w:t>t</w:t>
      </w:r>
      <w:r w:rsidRPr="005D6D5D">
        <w:rPr>
          <w:sz w:val="20"/>
          <w:szCs w:val="20"/>
          <w:lang w:val="es-CL"/>
        </w:rPr>
        <w:t>ro i</w:t>
      </w:r>
      <w:r w:rsidRPr="005D6D5D">
        <w:rPr>
          <w:spacing w:val="-1"/>
          <w:sz w:val="20"/>
          <w:szCs w:val="20"/>
          <w:lang w:val="es-CL"/>
        </w:rPr>
        <w:t>d</w:t>
      </w:r>
      <w:r w:rsidRPr="005D6D5D">
        <w:rPr>
          <w:spacing w:val="-2"/>
          <w:sz w:val="20"/>
          <w:szCs w:val="20"/>
          <w:lang w:val="es-CL"/>
        </w:rPr>
        <w:t>i</w:t>
      </w:r>
      <w:r w:rsidRPr="005D6D5D">
        <w:rPr>
          <w:sz w:val="20"/>
          <w:szCs w:val="20"/>
          <w:lang w:val="es-CL"/>
        </w:rPr>
        <w:t>oma</w:t>
      </w:r>
      <w:r w:rsidRPr="005D6D5D">
        <w:rPr>
          <w:spacing w:val="-2"/>
          <w:sz w:val="20"/>
          <w:szCs w:val="20"/>
          <w:lang w:val="es-CL"/>
        </w:rPr>
        <w:t xml:space="preserve"> </w:t>
      </w:r>
      <w:r w:rsidRPr="005D6D5D">
        <w:rPr>
          <w:spacing w:val="-3"/>
          <w:sz w:val="20"/>
          <w:szCs w:val="20"/>
          <w:lang w:val="es-CL"/>
        </w:rPr>
        <w:t>s</w:t>
      </w:r>
      <w:r w:rsidRPr="005D6D5D">
        <w:rPr>
          <w:sz w:val="20"/>
          <w:szCs w:val="20"/>
          <w:lang w:val="es-CL"/>
        </w:rPr>
        <w:t>ó</w:t>
      </w:r>
      <w:r w:rsidRPr="005D6D5D">
        <w:rPr>
          <w:spacing w:val="-2"/>
          <w:sz w:val="20"/>
          <w:szCs w:val="20"/>
          <w:lang w:val="es-CL"/>
        </w:rPr>
        <w:t>l</w:t>
      </w:r>
      <w:r w:rsidRPr="005D6D5D">
        <w:rPr>
          <w:sz w:val="20"/>
          <w:szCs w:val="20"/>
          <w:lang w:val="es-CL"/>
        </w:rPr>
        <w:t xml:space="preserve">o </w:t>
      </w:r>
      <w:r w:rsidRPr="005D6D5D">
        <w:rPr>
          <w:spacing w:val="1"/>
          <w:sz w:val="20"/>
          <w:szCs w:val="20"/>
          <w:lang w:val="es-CL"/>
        </w:rPr>
        <w:t>t</w:t>
      </w:r>
      <w:r w:rsidRPr="005D6D5D">
        <w:rPr>
          <w:sz w:val="20"/>
          <w:szCs w:val="20"/>
          <w:lang w:val="es-CL"/>
        </w:rPr>
        <w:t>e</w:t>
      </w:r>
      <w:r w:rsidRPr="005D6D5D">
        <w:rPr>
          <w:spacing w:val="-1"/>
          <w:sz w:val="20"/>
          <w:szCs w:val="20"/>
          <w:lang w:val="es-CL"/>
        </w:rPr>
        <w:t>n</w:t>
      </w:r>
      <w:r w:rsidRPr="005D6D5D">
        <w:rPr>
          <w:sz w:val="20"/>
          <w:szCs w:val="20"/>
          <w:lang w:val="es-CL"/>
        </w:rPr>
        <w:t>drá</w:t>
      </w:r>
      <w:r w:rsidRPr="005D6D5D">
        <w:rPr>
          <w:spacing w:val="-2"/>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or</w:t>
      </w:r>
      <w:r w:rsidRPr="005D6D5D">
        <w:rPr>
          <w:spacing w:val="1"/>
          <w:sz w:val="20"/>
          <w:szCs w:val="20"/>
          <w:lang w:val="es-CL"/>
        </w:rPr>
        <w:t xml:space="preserve"> </w:t>
      </w:r>
      <w:r w:rsidRPr="005D6D5D">
        <w:rPr>
          <w:sz w:val="20"/>
          <w:szCs w:val="20"/>
          <w:lang w:val="es-CL"/>
        </w:rPr>
        <w:t>r</w:t>
      </w:r>
      <w:r w:rsidRPr="005D6D5D">
        <w:rPr>
          <w:spacing w:val="-3"/>
          <w:sz w:val="20"/>
          <w:szCs w:val="20"/>
          <w:lang w:val="es-CL"/>
        </w:rPr>
        <w:t>e</w:t>
      </w:r>
      <w:r w:rsidRPr="005D6D5D">
        <w:rPr>
          <w:sz w:val="20"/>
          <w:szCs w:val="20"/>
          <w:lang w:val="es-CL"/>
        </w:rPr>
        <w:t>ferenc</w:t>
      </w:r>
      <w:r w:rsidRPr="005D6D5D">
        <w:rPr>
          <w:spacing w:val="-4"/>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p>
    <w:p w14:paraId="5EB44B98" w14:textId="77777777" w:rsidR="00455A66" w:rsidRPr="00926BF9" w:rsidRDefault="00455A66" w:rsidP="005D6D5D">
      <w:pPr>
        <w:kinsoku w:val="0"/>
        <w:overflowPunct w:val="0"/>
        <w:spacing w:line="239" w:lineRule="auto"/>
        <w:ind w:left="212" w:right="36"/>
        <w:jc w:val="both"/>
        <w:rPr>
          <w:lang w:val="es-CL"/>
        </w:rPr>
      </w:pPr>
    </w:p>
    <w:p w14:paraId="3B576CE4" w14:textId="77777777" w:rsidR="00926BF9" w:rsidRDefault="00926BF9" w:rsidP="005D6D5D">
      <w:pPr>
        <w:kinsoku w:val="0"/>
        <w:overflowPunct w:val="0"/>
        <w:spacing w:line="239" w:lineRule="auto"/>
        <w:ind w:left="212" w:right="36"/>
        <w:jc w:val="both"/>
        <w:rPr>
          <w:spacing w:val="35"/>
          <w:sz w:val="20"/>
          <w:szCs w:val="20"/>
          <w:lang w:val="es-CL"/>
        </w:rPr>
      </w:pPr>
    </w:p>
    <w:p w14:paraId="48CACE11" w14:textId="5B0D2B1B" w:rsidR="009F7525" w:rsidRPr="005D6D5D" w:rsidRDefault="00926BF9" w:rsidP="00751182">
      <w:pPr>
        <w:pStyle w:val="Textoindependiente"/>
        <w:kinsoku w:val="0"/>
        <w:overflowPunct w:val="0"/>
        <w:ind w:right="36" w:firstLine="567"/>
        <w:jc w:val="both"/>
        <w:rPr>
          <w:b/>
          <w:sz w:val="20"/>
          <w:szCs w:val="20"/>
          <w:lang w:val="es-CL"/>
        </w:rPr>
      </w:pPr>
      <w:r>
        <w:rPr>
          <w:b/>
          <w:spacing w:val="-1"/>
          <w:sz w:val="20"/>
          <w:szCs w:val="20"/>
          <w:lang w:val="es-CL"/>
        </w:rPr>
        <w:t>Archivo</w:t>
      </w:r>
      <w:r w:rsidR="009F7525" w:rsidRPr="005D6D5D">
        <w:rPr>
          <w:b/>
          <w:sz w:val="20"/>
          <w:szCs w:val="20"/>
          <w:lang w:val="es-CL"/>
        </w:rPr>
        <w:t xml:space="preserve"> </w:t>
      </w:r>
      <w:r w:rsidR="004400E1">
        <w:rPr>
          <w:b/>
          <w:sz w:val="20"/>
          <w:szCs w:val="20"/>
          <w:lang w:val="es-CL"/>
        </w:rPr>
        <w:t>Documentos Administrativos</w:t>
      </w:r>
      <w:r w:rsidR="009F7525" w:rsidRPr="005D6D5D">
        <w:rPr>
          <w:b/>
          <w:sz w:val="20"/>
          <w:szCs w:val="20"/>
          <w:lang w:val="es-CL"/>
        </w:rPr>
        <w:t xml:space="preserve"> debe co</w:t>
      </w:r>
      <w:r w:rsidR="009F7525" w:rsidRPr="005D6D5D">
        <w:rPr>
          <w:b/>
          <w:spacing w:val="-1"/>
          <w:sz w:val="20"/>
          <w:szCs w:val="20"/>
          <w:lang w:val="es-CL"/>
        </w:rPr>
        <w:t>n</w:t>
      </w:r>
      <w:r w:rsidR="009F7525" w:rsidRPr="005D6D5D">
        <w:rPr>
          <w:b/>
          <w:sz w:val="20"/>
          <w:szCs w:val="20"/>
          <w:lang w:val="es-CL"/>
        </w:rPr>
        <w:t>s</w:t>
      </w:r>
      <w:r w:rsidR="009F7525" w:rsidRPr="005D6D5D">
        <w:rPr>
          <w:b/>
          <w:spacing w:val="-2"/>
          <w:sz w:val="20"/>
          <w:szCs w:val="20"/>
          <w:lang w:val="es-CL"/>
        </w:rPr>
        <w:t>i</w:t>
      </w:r>
      <w:r w:rsidR="009F7525" w:rsidRPr="005D6D5D">
        <w:rPr>
          <w:b/>
          <w:sz w:val="20"/>
          <w:szCs w:val="20"/>
          <w:lang w:val="es-CL"/>
        </w:rPr>
        <w:t>d</w:t>
      </w:r>
      <w:r w:rsidR="009F7525" w:rsidRPr="005D6D5D">
        <w:rPr>
          <w:b/>
          <w:spacing w:val="-1"/>
          <w:sz w:val="20"/>
          <w:szCs w:val="20"/>
          <w:lang w:val="es-CL"/>
        </w:rPr>
        <w:t>e</w:t>
      </w:r>
      <w:r w:rsidR="009F7525" w:rsidRPr="005D6D5D">
        <w:rPr>
          <w:b/>
          <w:sz w:val="20"/>
          <w:szCs w:val="20"/>
          <w:lang w:val="es-CL"/>
        </w:rPr>
        <w:t>r</w:t>
      </w:r>
      <w:r w:rsidR="009F7525" w:rsidRPr="005D6D5D">
        <w:rPr>
          <w:b/>
          <w:spacing w:val="-3"/>
          <w:sz w:val="20"/>
          <w:szCs w:val="20"/>
          <w:lang w:val="es-CL"/>
        </w:rPr>
        <w:t>a</w:t>
      </w:r>
      <w:r w:rsidR="009F7525" w:rsidRPr="005D6D5D">
        <w:rPr>
          <w:b/>
          <w:sz w:val="20"/>
          <w:szCs w:val="20"/>
          <w:lang w:val="es-CL"/>
        </w:rPr>
        <w:t>r:</w:t>
      </w:r>
    </w:p>
    <w:p w14:paraId="27503D11" w14:textId="77777777" w:rsidR="009F7525" w:rsidRPr="005D6D5D" w:rsidRDefault="009F7525" w:rsidP="005D6D5D">
      <w:pPr>
        <w:kinsoku w:val="0"/>
        <w:overflowPunct w:val="0"/>
        <w:spacing w:before="15" w:line="240" w:lineRule="exact"/>
        <w:ind w:right="36"/>
        <w:jc w:val="both"/>
        <w:rPr>
          <w:sz w:val="20"/>
          <w:szCs w:val="20"/>
          <w:lang w:val="es-CL"/>
        </w:rPr>
      </w:pPr>
    </w:p>
    <w:p w14:paraId="5BB18C76"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A-01: Individualización del proponente</w:t>
      </w:r>
    </w:p>
    <w:p w14:paraId="456680CE"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A-02: Declaración de conocimiento.</w:t>
      </w:r>
    </w:p>
    <w:p w14:paraId="086834EF"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A-03: Acta de compromiso.</w:t>
      </w:r>
    </w:p>
    <w:p w14:paraId="20C35CFD"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A-04: Malla Societaria.</w:t>
      </w:r>
    </w:p>
    <w:p w14:paraId="01D3172D"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A-05: Registro de Inscripción.</w:t>
      </w:r>
    </w:p>
    <w:p w14:paraId="1A2CD4D8"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A-06: Declaración de Proponentes.</w:t>
      </w:r>
    </w:p>
    <w:p w14:paraId="44EE1E7D"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A-07: Declaración Jurada.</w:t>
      </w:r>
    </w:p>
    <w:p w14:paraId="7E147ED8"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A-08: Declaración sobre no concurrencia.</w:t>
      </w:r>
    </w:p>
    <w:p w14:paraId="735311B6" w14:textId="233B8792" w:rsid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A-09: Acta de Compromiso.</w:t>
      </w:r>
    </w:p>
    <w:p w14:paraId="3DCCC0EF" w14:textId="731262F1" w:rsidR="004400E1" w:rsidRDefault="004400E1" w:rsidP="004400E1">
      <w:pPr>
        <w:tabs>
          <w:tab w:val="left" w:pos="933"/>
        </w:tabs>
        <w:kinsoku w:val="0"/>
        <w:overflowPunct w:val="0"/>
        <w:autoSpaceDE w:val="0"/>
        <w:autoSpaceDN w:val="0"/>
        <w:adjustRightInd w:val="0"/>
        <w:spacing w:before="27"/>
        <w:ind w:right="36"/>
        <w:jc w:val="both"/>
        <w:rPr>
          <w:sz w:val="20"/>
          <w:szCs w:val="20"/>
          <w:lang w:val="es-CL"/>
        </w:rPr>
      </w:pPr>
    </w:p>
    <w:p w14:paraId="236ABAC1" w14:textId="6BD19E79" w:rsidR="004400E1" w:rsidRPr="004400E1" w:rsidRDefault="004400E1" w:rsidP="004400E1">
      <w:pPr>
        <w:pStyle w:val="Textoindependiente"/>
        <w:kinsoku w:val="0"/>
        <w:overflowPunct w:val="0"/>
        <w:ind w:left="567" w:right="36"/>
        <w:jc w:val="both"/>
        <w:rPr>
          <w:b/>
          <w:spacing w:val="-1"/>
          <w:sz w:val="20"/>
          <w:szCs w:val="20"/>
          <w:lang w:val="es-CL"/>
        </w:rPr>
      </w:pPr>
      <w:r w:rsidRPr="004400E1">
        <w:rPr>
          <w:b/>
          <w:spacing w:val="-1"/>
          <w:sz w:val="20"/>
          <w:szCs w:val="20"/>
          <w:lang w:val="es-CL"/>
        </w:rPr>
        <w:t>Archivo Oferta Técnica debe considerar:</w:t>
      </w:r>
    </w:p>
    <w:p w14:paraId="63B97B58" w14:textId="77777777" w:rsidR="004400E1" w:rsidRPr="00E15132" w:rsidRDefault="004400E1" w:rsidP="004400E1">
      <w:pPr>
        <w:tabs>
          <w:tab w:val="left" w:pos="933"/>
        </w:tabs>
        <w:kinsoku w:val="0"/>
        <w:overflowPunct w:val="0"/>
        <w:autoSpaceDE w:val="0"/>
        <w:autoSpaceDN w:val="0"/>
        <w:adjustRightInd w:val="0"/>
        <w:spacing w:before="27"/>
        <w:ind w:right="36"/>
        <w:jc w:val="both"/>
        <w:rPr>
          <w:sz w:val="20"/>
          <w:szCs w:val="20"/>
          <w:lang w:val="es-CL"/>
        </w:rPr>
      </w:pPr>
    </w:p>
    <w:p w14:paraId="4BFEE2C4" w14:textId="766483C1" w:rsidR="009F7525" w:rsidRPr="00B35B9F" w:rsidRDefault="009F7525" w:rsidP="000A6A6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B35B9F">
        <w:rPr>
          <w:sz w:val="20"/>
          <w:szCs w:val="20"/>
          <w:lang w:val="es-CL"/>
        </w:rPr>
        <w:t xml:space="preserve">Formulario T-01: </w:t>
      </w:r>
      <w:r w:rsidR="0055289C" w:rsidRPr="00B35B9F">
        <w:rPr>
          <w:sz w:val="20"/>
          <w:szCs w:val="20"/>
          <w:lang w:val="es-CL"/>
        </w:rPr>
        <w:t>Experiencia de la Empresa y Personal</w:t>
      </w:r>
    </w:p>
    <w:p w14:paraId="0C4E55BE" w14:textId="33110EC7" w:rsidR="009F7525" w:rsidRPr="00B35B9F" w:rsidRDefault="009F7525" w:rsidP="000A6A6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B35B9F">
        <w:rPr>
          <w:sz w:val="20"/>
          <w:szCs w:val="20"/>
          <w:lang w:val="es-CL"/>
        </w:rPr>
        <w:t xml:space="preserve">Formulario T-02: </w:t>
      </w:r>
      <w:r w:rsidR="0055289C" w:rsidRPr="00B35B9F">
        <w:rPr>
          <w:sz w:val="20"/>
          <w:szCs w:val="20"/>
          <w:lang w:val="es-CL"/>
        </w:rPr>
        <w:t>P</w:t>
      </w:r>
      <w:r w:rsidR="00B35B9F" w:rsidRPr="00B35B9F">
        <w:rPr>
          <w:sz w:val="20"/>
          <w:szCs w:val="20"/>
          <w:lang w:val="es-CL"/>
        </w:rPr>
        <w:t xml:space="preserve">rograma de trabajo </w:t>
      </w:r>
    </w:p>
    <w:p w14:paraId="26740B1F" w14:textId="2AF47D7C" w:rsidR="0055289C" w:rsidRPr="00B35B9F" w:rsidRDefault="009F7525" w:rsidP="000A6A6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B35B9F">
        <w:rPr>
          <w:sz w:val="20"/>
          <w:szCs w:val="20"/>
          <w:lang w:val="es-CL"/>
        </w:rPr>
        <w:t xml:space="preserve">Formulario T-03: </w:t>
      </w:r>
      <w:r w:rsidR="00B35B9F" w:rsidRPr="00B35B9F">
        <w:rPr>
          <w:sz w:val="20"/>
          <w:szCs w:val="20"/>
          <w:lang w:val="es-CL"/>
        </w:rPr>
        <w:t>Metodología</w:t>
      </w:r>
    </w:p>
    <w:p w14:paraId="343C1A03" w14:textId="20F320EB" w:rsidR="009F7525" w:rsidRPr="00B35B9F" w:rsidRDefault="000A6A62" w:rsidP="008565C0">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B35B9F">
        <w:rPr>
          <w:sz w:val="20"/>
          <w:szCs w:val="20"/>
          <w:lang w:val="es-CL"/>
        </w:rPr>
        <w:t xml:space="preserve">Formulario T-04: </w:t>
      </w:r>
      <w:r w:rsidR="00B35B9F" w:rsidRPr="00B35B9F">
        <w:rPr>
          <w:sz w:val="20"/>
          <w:szCs w:val="20"/>
          <w:lang w:val="es-CL"/>
        </w:rPr>
        <w:t>Organigrama – Equipo de trabajo</w:t>
      </w:r>
      <w:r w:rsidRPr="00B35B9F">
        <w:rPr>
          <w:sz w:val="20"/>
          <w:szCs w:val="20"/>
          <w:lang w:val="es-CL"/>
        </w:rPr>
        <w:t xml:space="preserve"> </w:t>
      </w:r>
    </w:p>
    <w:p w14:paraId="00BEC394" w14:textId="6B486D65" w:rsidR="009F7525" w:rsidRPr="00751182" w:rsidRDefault="009F7525" w:rsidP="006A7C22">
      <w:pPr>
        <w:tabs>
          <w:tab w:val="left" w:pos="933"/>
        </w:tabs>
        <w:kinsoku w:val="0"/>
        <w:overflowPunct w:val="0"/>
        <w:autoSpaceDE w:val="0"/>
        <w:autoSpaceDN w:val="0"/>
        <w:adjustRightInd w:val="0"/>
        <w:spacing w:before="28"/>
        <w:ind w:left="933" w:right="36"/>
        <w:jc w:val="both"/>
        <w:rPr>
          <w:sz w:val="20"/>
          <w:szCs w:val="20"/>
          <w:highlight w:val="yellow"/>
          <w:lang w:val="es-CL"/>
        </w:rPr>
      </w:pPr>
    </w:p>
    <w:p w14:paraId="3161BA1E" w14:textId="77777777" w:rsidR="009F7525" w:rsidRPr="00E03F15" w:rsidRDefault="009F7525" w:rsidP="005D6D5D">
      <w:pPr>
        <w:kinsoku w:val="0"/>
        <w:overflowPunct w:val="0"/>
        <w:spacing w:before="4" w:line="220" w:lineRule="exact"/>
        <w:ind w:right="36"/>
        <w:jc w:val="both"/>
        <w:rPr>
          <w:sz w:val="20"/>
          <w:szCs w:val="20"/>
          <w:lang w:val="es-CL"/>
        </w:rPr>
      </w:pPr>
    </w:p>
    <w:p w14:paraId="0D2DD0F7" w14:textId="77777777" w:rsidR="009F7525" w:rsidRDefault="009F7525" w:rsidP="005D6D5D">
      <w:pPr>
        <w:kinsoku w:val="0"/>
        <w:overflowPunct w:val="0"/>
        <w:ind w:left="573" w:right="36"/>
        <w:jc w:val="both"/>
        <w:rPr>
          <w:b/>
          <w:bCs/>
          <w:sz w:val="20"/>
          <w:szCs w:val="20"/>
          <w:lang w:val="es-CL"/>
        </w:rPr>
      </w:pPr>
      <w:r w:rsidRPr="005D6D5D">
        <w:rPr>
          <w:b/>
          <w:bCs/>
          <w:spacing w:val="-1"/>
          <w:sz w:val="20"/>
          <w:szCs w:val="20"/>
          <w:lang w:val="es-CL"/>
        </w:rPr>
        <w:t>(</w:t>
      </w:r>
      <w:r w:rsidRPr="005D6D5D">
        <w:rPr>
          <w:b/>
          <w:bCs/>
          <w:sz w:val="20"/>
          <w:szCs w:val="20"/>
          <w:lang w:val="es-CL"/>
        </w:rPr>
        <w:t xml:space="preserve">*) Los </w:t>
      </w:r>
      <w:r w:rsidRPr="005D6D5D">
        <w:rPr>
          <w:b/>
          <w:bCs/>
          <w:spacing w:val="-1"/>
          <w:sz w:val="20"/>
          <w:szCs w:val="20"/>
          <w:lang w:val="es-CL"/>
        </w:rPr>
        <w:t>f</w:t>
      </w:r>
      <w:r w:rsidRPr="005D6D5D">
        <w:rPr>
          <w:b/>
          <w:bCs/>
          <w:sz w:val="20"/>
          <w:szCs w:val="20"/>
          <w:lang w:val="es-CL"/>
        </w:rPr>
        <w:t>o</w:t>
      </w:r>
      <w:r w:rsidRPr="005D6D5D">
        <w:rPr>
          <w:b/>
          <w:bCs/>
          <w:spacing w:val="-3"/>
          <w:sz w:val="20"/>
          <w:szCs w:val="20"/>
          <w:lang w:val="es-CL"/>
        </w:rPr>
        <w:t>r</w:t>
      </w:r>
      <w:r w:rsidRPr="005D6D5D">
        <w:rPr>
          <w:b/>
          <w:bCs/>
          <w:sz w:val="20"/>
          <w:szCs w:val="20"/>
          <w:lang w:val="es-CL"/>
        </w:rPr>
        <w:t>m</w:t>
      </w:r>
      <w:r w:rsidRPr="005D6D5D">
        <w:rPr>
          <w:b/>
          <w:bCs/>
          <w:spacing w:val="-3"/>
          <w:sz w:val="20"/>
          <w:szCs w:val="20"/>
          <w:lang w:val="es-CL"/>
        </w:rPr>
        <w:t>u</w:t>
      </w:r>
      <w:r w:rsidRPr="005D6D5D">
        <w:rPr>
          <w:b/>
          <w:bCs/>
          <w:sz w:val="20"/>
          <w:szCs w:val="20"/>
          <w:lang w:val="es-CL"/>
        </w:rPr>
        <w:t>l</w:t>
      </w:r>
      <w:r w:rsidRPr="005D6D5D">
        <w:rPr>
          <w:b/>
          <w:bCs/>
          <w:spacing w:val="-1"/>
          <w:sz w:val="20"/>
          <w:szCs w:val="20"/>
          <w:lang w:val="es-CL"/>
        </w:rPr>
        <w:t>a</w:t>
      </w:r>
      <w:r w:rsidRPr="005D6D5D">
        <w:rPr>
          <w:b/>
          <w:bCs/>
          <w:sz w:val="20"/>
          <w:szCs w:val="20"/>
          <w:lang w:val="es-CL"/>
        </w:rPr>
        <w:t>rios</w:t>
      </w:r>
      <w:r w:rsidRPr="005D6D5D">
        <w:rPr>
          <w:b/>
          <w:bCs/>
          <w:spacing w:val="-2"/>
          <w:sz w:val="20"/>
          <w:szCs w:val="20"/>
          <w:lang w:val="es-CL"/>
        </w:rPr>
        <w:t xml:space="preserve"> </w:t>
      </w:r>
      <w:r w:rsidRPr="005D6D5D">
        <w:rPr>
          <w:b/>
          <w:bCs/>
          <w:spacing w:val="-1"/>
          <w:sz w:val="20"/>
          <w:szCs w:val="20"/>
          <w:lang w:val="es-CL"/>
        </w:rPr>
        <w:t>téc</w:t>
      </w:r>
      <w:r w:rsidRPr="005D6D5D">
        <w:rPr>
          <w:b/>
          <w:bCs/>
          <w:sz w:val="20"/>
          <w:szCs w:val="20"/>
          <w:lang w:val="es-CL"/>
        </w:rPr>
        <w:t>ni</w:t>
      </w:r>
      <w:r w:rsidRPr="005D6D5D">
        <w:rPr>
          <w:b/>
          <w:bCs/>
          <w:spacing w:val="-1"/>
          <w:sz w:val="20"/>
          <w:szCs w:val="20"/>
          <w:lang w:val="es-CL"/>
        </w:rPr>
        <w:t>c</w:t>
      </w:r>
      <w:r w:rsidRPr="005D6D5D">
        <w:rPr>
          <w:b/>
          <w:bCs/>
          <w:sz w:val="20"/>
          <w:szCs w:val="20"/>
          <w:lang w:val="es-CL"/>
        </w:rPr>
        <w:t>os</w:t>
      </w:r>
      <w:r w:rsidRPr="005D6D5D">
        <w:rPr>
          <w:b/>
          <w:bCs/>
          <w:spacing w:val="-2"/>
          <w:sz w:val="20"/>
          <w:szCs w:val="20"/>
          <w:lang w:val="es-CL"/>
        </w:rPr>
        <w:t xml:space="preserve"> </w:t>
      </w:r>
      <w:r w:rsidRPr="005D6D5D">
        <w:rPr>
          <w:b/>
          <w:bCs/>
          <w:spacing w:val="-1"/>
          <w:sz w:val="20"/>
          <w:szCs w:val="20"/>
          <w:lang w:val="es-CL"/>
        </w:rPr>
        <w:t>(</w:t>
      </w:r>
      <w:r w:rsidRPr="005D6D5D">
        <w:rPr>
          <w:b/>
          <w:bCs/>
          <w:spacing w:val="-2"/>
          <w:sz w:val="20"/>
          <w:szCs w:val="20"/>
          <w:lang w:val="es-CL"/>
        </w:rPr>
        <w:t>T</w:t>
      </w:r>
      <w:r w:rsidRPr="005D6D5D">
        <w:rPr>
          <w:b/>
          <w:bCs/>
          <w:spacing w:val="-1"/>
          <w:sz w:val="20"/>
          <w:szCs w:val="20"/>
          <w:lang w:val="es-CL"/>
        </w:rPr>
        <w:t>-*</w:t>
      </w:r>
      <w:r w:rsidRPr="005D6D5D">
        <w:rPr>
          <w:b/>
          <w:bCs/>
          <w:sz w:val="20"/>
          <w:szCs w:val="20"/>
          <w:lang w:val="es-CL"/>
        </w:rPr>
        <w:t xml:space="preserve">) </w:t>
      </w:r>
      <w:r w:rsidRPr="005D6D5D">
        <w:rPr>
          <w:b/>
          <w:bCs/>
          <w:spacing w:val="-1"/>
          <w:sz w:val="20"/>
          <w:szCs w:val="20"/>
          <w:lang w:val="es-CL"/>
        </w:rPr>
        <w:t>s</w:t>
      </w:r>
      <w:r w:rsidRPr="005D6D5D">
        <w:rPr>
          <w:b/>
          <w:bCs/>
          <w:sz w:val="20"/>
          <w:szCs w:val="20"/>
          <w:lang w:val="es-CL"/>
        </w:rPr>
        <w:t>on</w:t>
      </w:r>
      <w:r w:rsidRPr="005D6D5D">
        <w:rPr>
          <w:b/>
          <w:bCs/>
          <w:spacing w:val="1"/>
          <w:sz w:val="20"/>
          <w:szCs w:val="20"/>
          <w:lang w:val="es-CL"/>
        </w:rPr>
        <w:t xml:space="preserve"> </w:t>
      </w:r>
      <w:r w:rsidRPr="005D6D5D">
        <w:rPr>
          <w:b/>
          <w:bCs/>
          <w:sz w:val="20"/>
          <w:szCs w:val="20"/>
          <w:lang w:val="es-CL"/>
        </w:rPr>
        <w:t>de</w:t>
      </w:r>
      <w:r w:rsidRPr="005D6D5D">
        <w:rPr>
          <w:b/>
          <w:bCs/>
          <w:spacing w:val="-2"/>
          <w:sz w:val="20"/>
          <w:szCs w:val="20"/>
          <w:lang w:val="es-CL"/>
        </w:rPr>
        <w:t xml:space="preserve"> </w:t>
      </w:r>
      <w:r w:rsidRPr="005D6D5D">
        <w:rPr>
          <w:b/>
          <w:bCs/>
          <w:spacing w:val="-1"/>
          <w:sz w:val="20"/>
          <w:szCs w:val="20"/>
          <w:lang w:val="es-CL"/>
        </w:rPr>
        <w:t>f</w:t>
      </w:r>
      <w:r w:rsidRPr="005D6D5D">
        <w:rPr>
          <w:b/>
          <w:bCs/>
          <w:sz w:val="20"/>
          <w:szCs w:val="20"/>
          <w:lang w:val="es-CL"/>
        </w:rPr>
        <w:t>o</w:t>
      </w:r>
      <w:r w:rsidRPr="005D6D5D">
        <w:rPr>
          <w:b/>
          <w:bCs/>
          <w:spacing w:val="-3"/>
          <w:sz w:val="20"/>
          <w:szCs w:val="20"/>
          <w:lang w:val="es-CL"/>
        </w:rPr>
        <w:t>r</w:t>
      </w:r>
      <w:r w:rsidRPr="005D6D5D">
        <w:rPr>
          <w:b/>
          <w:bCs/>
          <w:sz w:val="20"/>
          <w:szCs w:val="20"/>
          <w:lang w:val="es-CL"/>
        </w:rPr>
        <w:t>m</w:t>
      </w:r>
      <w:r w:rsidRPr="005D6D5D">
        <w:rPr>
          <w:b/>
          <w:bCs/>
          <w:spacing w:val="-1"/>
          <w:sz w:val="20"/>
          <w:szCs w:val="20"/>
          <w:lang w:val="es-CL"/>
        </w:rPr>
        <w:t>at</w:t>
      </w:r>
      <w:r w:rsidRPr="005D6D5D">
        <w:rPr>
          <w:b/>
          <w:bCs/>
          <w:sz w:val="20"/>
          <w:szCs w:val="20"/>
          <w:lang w:val="es-CL"/>
        </w:rPr>
        <w:t>o</w:t>
      </w:r>
      <w:r w:rsidRPr="005D6D5D">
        <w:rPr>
          <w:b/>
          <w:bCs/>
          <w:spacing w:val="-2"/>
          <w:sz w:val="20"/>
          <w:szCs w:val="20"/>
          <w:lang w:val="es-CL"/>
        </w:rPr>
        <w:t xml:space="preserve"> </w:t>
      </w:r>
      <w:r w:rsidRPr="005D6D5D">
        <w:rPr>
          <w:b/>
          <w:bCs/>
          <w:sz w:val="20"/>
          <w:szCs w:val="20"/>
          <w:lang w:val="es-CL"/>
        </w:rPr>
        <w:t>libre</w:t>
      </w:r>
      <w:r w:rsidRPr="005D6D5D">
        <w:rPr>
          <w:b/>
          <w:bCs/>
          <w:spacing w:val="-3"/>
          <w:sz w:val="20"/>
          <w:szCs w:val="20"/>
          <w:lang w:val="es-CL"/>
        </w:rPr>
        <w:t xml:space="preserve"> </w:t>
      </w:r>
      <w:r w:rsidRPr="005D6D5D">
        <w:rPr>
          <w:b/>
          <w:bCs/>
          <w:sz w:val="20"/>
          <w:szCs w:val="20"/>
          <w:lang w:val="es-CL"/>
        </w:rPr>
        <w:t>a</w:t>
      </w:r>
      <w:r w:rsidRPr="005D6D5D">
        <w:rPr>
          <w:b/>
          <w:bCs/>
          <w:spacing w:val="-2"/>
          <w:sz w:val="20"/>
          <w:szCs w:val="20"/>
          <w:lang w:val="es-CL"/>
        </w:rPr>
        <w:t xml:space="preserve"> </w:t>
      </w:r>
      <w:r w:rsidRPr="005D6D5D">
        <w:rPr>
          <w:b/>
          <w:bCs/>
          <w:sz w:val="20"/>
          <w:szCs w:val="20"/>
          <w:lang w:val="es-CL"/>
        </w:rPr>
        <w:t>pr</w:t>
      </w:r>
      <w:r w:rsidRPr="005D6D5D">
        <w:rPr>
          <w:b/>
          <w:bCs/>
          <w:spacing w:val="-1"/>
          <w:sz w:val="20"/>
          <w:szCs w:val="20"/>
          <w:lang w:val="es-CL"/>
        </w:rPr>
        <w:t>ese</w:t>
      </w:r>
      <w:r w:rsidRPr="005D6D5D">
        <w:rPr>
          <w:b/>
          <w:bCs/>
          <w:sz w:val="20"/>
          <w:szCs w:val="20"/>
          <w:lang w:val="es-CL"/>
        </w:rPr>
        <w:t>n</w:t>
      </w:r>
      <w:r w:rsidRPr="005D6D5D">
        <w:rPr>
          <w:b/>
          <w:bCs/>
          <w:spacing w:val="-1"/>
          <w:sz w:val="20"/>
          <w:szCs w:val="20"/>
          <w:lang w:val="es-CL"/>
        </w:rPr>
        <w:t>ta</w:t>
      </w:r>
      <w:r w:rsidRPr="005D6D5D">
        <w:rPr>
          <w:b/>
          <w:bCs/>
          <w:sz w:val="20"/>
          <w:szCs w:val="20"/>
          <w:lang w:val="es-CL"/>
        </w:rPr>
        <w:t>r por</w:t>
      </w:r>
      <w:r w:rsidRPr="005D6D5D">
        <w:rPr>
          <w:b/>
          <w:bCs/>
          <w:spacing w:val="-2"/>
          <w:sz w:val="20"/>
          <w:szCs w:val="20"/>
          <w:lang w:val="es-CL"/>
        </w:rPr>
        <w:t xml:space="preserve"> </w:t>
      </w:r>
      <w:r w:rsidRPr="005D6D5D">
        <w:rPr>
          <w:b/>
          <w:bCs/>
          <w:spacing w:val="-1"/>
          <w:sz w:val="20"/>
          <w:szCs w:val="20"/>
          <w:lang w:val="es-CL"/>
        </w:rPr>
        <w:t>e</w:t>
      </w:r>
      <w:r w:rsidRPr="005D6D5D">
        <w:rPr>
          <w:b/>
          <w:bCs/>
          <w:sz w:val="20"/>
          <w:szCs w:val="20"/>
          <w:lang w:val="es-CL"/>
        </w:rPr>
        <w:t>l</w:t>
      </w:r>
      <w:r w:rsidRPr="005D6D5D">
        <w:rPr>
          <w:b/>
          <w:bCs/>
          <w:spacing w:val="-1"/>
          <w:sz w:val="20"/>
          <w:szCs w:val="20"/>
          <w:lang w:val="es-CL"/>
        </w:rPr>
        <w:t xml:space="preserve"> </w:t>
      </w:r>
      <w:r w:rsidRPr="005D6D5D">
        <w:rPr>
          <w:b/>
          <w:bCs/>
          <w:sz w:val="20"/>
          <w:szCs w:val="20"/>
          <w:lang w:val="es-CL"/>
        </w:rPr>
        <w:t>pro</w:t>
      </w:r>
      <w:r w:rsidRPr="005D6D5D">
        <w:rPr>
          <w:b/>
          <w:bCs/>
          <w:spacing w:val="-3"/>
          <w:sz w:val="20"/>
          <w:szCs w:val="20"/>
          <w:lang w:val="es-CL"/>
        </w:rPr>
        <w:t>p</w:t>
      </w:r>
      <w:r w:rsidRPr="005D6D5D">
        <w:rPr>
          <w:b/>
          <w:bCs/>
          <w:sz w:val="20"/>
          <w:szCs w:val="20"/>
          <w:lang w:val="es-CL"/>
        </w:rPr>
        <w:t>onen</w:t>
      </w:r>
      <w:r w:rsidRPr="005D6D5D">
        <w:rPr>
          <w:b/>
          <w:bCs/>
          <w:spacing w:val="-1"/>
          <w:sz w:val="20"/>
          <w:szCs w:val="20"/>
          <w:lang w:val="es-CL"/>
        </w:rPr>
        <w:t>t</w:t>
      </w:r>
      <w:r w:rsidRPr="005D6D5D">
        <w:rPr>
          <w:b/>
          <w:bCs/>
          <w:sz w:val="20"/>
          <w:szCs w:val="20"/>
          <w:lang w:val="es-CL"/>
        </w:rPr>
        <w:t>e</w:t>
      </w:r>
      <w:r w:rsidRPr="005D6D5D">
        <w:rPr>
          <w:b/>
          <w:bCs/>
          <w:spacing w:val="2"/>
          <w:sz w:val="20"/>
          <w:szCs w:val="20"/>
          <w:lang w:val="es-CL"/>
        </w:rPr>
        <w:t xml:space="preserve"> </w:t>
      </w:r>
      <w:r w:rsidRPr="005D6D5D">
        <w:rPr>
          <w:b/>
          <w:bCs/>
          <w:spacing w:val="-1"/>
          <w:sz w:val="20"/>
          <w:szCs w:val="20"/>
          <w:lang w:val="es-CL"/>
        </w:rPr>
        <w:t>e</w:t>
      </w:r>
      <w:r w:rsidRPr="005D6D5D">
        <w:rPr>
          <w:b/>
          <w:bCs/>
          <w:sz w:val="20"/>
          <w:szCs w:val="20"/>
          <w:lang w:val="es-CL"/>
        </w:rPr>
        <w:t>n</w:t>
      </w:r>
      <w:r w:rsidRPr="005D6D5D">
        <w:rPr>
          <w:b/>
          <w:bCs/>
          <w:spacing w:val="-2"/>
          <w:sz w:val="20"/>
          <w:szCs w:val="20"/>
          <w:lang w:val="es-CL"/>
        </w:rPr>
        <w:t xml:space="preserve"> </w:t>
      </w:r>
      <w:r w:rsidRPr="005D6D5D">
        <w:rPr>
          <w:b/>
          <w:bCs/>
          <w:spacing w:val="-1"/>
          <w:sz w:val="20"/>
          <w:szCs w:val="20"/>
          <w:lang w:val="es-CL"/>
        </w:rPr>
        <w:t>e</w:t>
      </w:r>
      <w:r w:rsidRPr="005D6D5D">
        <w:rPr>
          <w:b/>
          <w:bCs/>
          <w:sz w:val="20"/>
          <w:szCs w:val="20"/>
          <w:lang w:val="es-CL"/>
        </w:rPr>
        <w:t>l</w:t>
      </w:r>
      <w:r w:rsidRPr="005D6D5D">
        <w:rPr>
          <w:b/>
          <w:bCs/>
          <w:spacing w:val="-1"/>
          <w:sz w:val="20"/>
          <w:szCs w:val="20"/>
          <w:lang w:val="es-CL"/>
        </w:rPr>
        <w:t xml:space="preserve"> </w:t>
      </w:r>
      <w:r w:rsidRPr="005D6D5D">
        <w:rPr>
          <w:b/>
          <w:bCs/>
          <w:sz w:val="20"/>
          <w:szCs w:val="20"/>
          <w:lang w:val="es-CL"/>
        </w:rPr>
        <w:t>ord</w:t>
      </w:r>
      <w:r w:rsidRPr="005D6D5D">
        <w:rPr>
          <w:b/>
          <w:bCs/>
          <w:spacing w:val="-3"/>
          <w:sz w:val="20"/>
          <w:szCs w:val="20"/>
          <w:lang w:val="es-CL"/>
        </w:rPr>
        <w:t>e</w:t>
      </w:r>
      <w:r w:rsidRPr="005D6D5D">
        <w:rPr>
          <w:b/>
          <w:bCs/>
          <w:sz w:val="20"/>
          <w:szCs w:val="20"/>
          <w:lang w:val="es-CL"/>
        </w:rPr>
        <w:t>n</w:t>
      </w:r>
      <w:r w:rsidRPr="005D6D5D">
        <w:rPr>
          <w:b/>
          <w:bCs/>
          <w:spacing w:val="-2"/>
          <w:sz w:val="20"/>
          <w:szCs w:val="20"/>
          <w:lang w:val="es-CL"/>
        </w:rPr>
        <w:t xml:space="preserve"> </w:t>
      </w:r>
      <w:r w:rsidRPr="005D6D5D">
        <w:rPr>
          <w:b/>
          <w:bCs/>
          <w:spacing w:val="-1"/>
          <w:sz w:val="20"/>
          <w:szCs w:val="20"/>
          <w:lang w:val="es-CL"/>
        </w:rPr>
        <w:t>s</w:t>
      </w:r>
      <w:r w:rsidRPr="005D6D5D">
        <w:rPr>
          <w:b/>
          <w:bCs/>
          <w:sz w:val="20"/>
          <w:szCs w:val="20"/>
          <w:lang w:val="es-CL"/>
        </w:rPr>
        <w:t>o</w:t>
      </w:r>
      <w:r w:rsidRPr="005D6D5D">
        <w:rPr>
          <w:b/>
          <w:bCs/>
          <w:spacing w:val="-2"/>
          <w:sz w:val="20"/>
          <w:szCs w:val="20"/>
          <w:lang w:val="es-CL"/>
        </w:rPr>
        <w:t>l</w:t>
      </w:r>
      <w:r w:rsidRPr="005D6D5D">
        <w:rPr>
          <w:b/>
          <w:bCs/>
          <w:sz w:val="20"/>
          <w:szCs w:val="20"/>
          <w:lang w:val="es-CL"/>
        </w:rPr>
        <w:t>i</w:t>
      </w:r>
      <w:r w:rsidRPr="005D6D5D">
        <w:rPr>
          <w:b/>
          <w:bCs/>
          <w:spacing w:val="-1"/>
          <w:sz w:val="20"/>
          <w:szCs w:val="20"/>
          <w:lang w:val="es-CL"/>
        </w:rPr>
        <w:t>c</w:t>
      </w:r>
      <w:r w:rsidRPr="005D6D5D">
        <w:rPr>
          <w:b/>
          <w:bCs/>
          <w:sz w:val="20"/>
          <w:szCs w:val="20"/>
          <w:lang w:val="es-CL"/>
        </w:rPr>
        <w:t>i</w:t>
      </w:r>
      <w:r w:rsidRPr="005D6D5D">
        <w:rPr>
          <w:b/>
          <w:bCs/>
          <w:spacing w:val="-1"/>
          <w:sz w:val="20"/>
          <w:szCs w:val="20"/>
          <w:lang w:val="es-CL"/>
        </w:rPr>
        <w:t>ta</w:t>
      </w:r>
      <w:r w:rsidRPr="005D6D5D">
        <w:rPr>
          <w:b/>
          <w:bCs/>
          <w:sz w:val="20"/>
          <w:szCs w:val="20"/>
          <w:lang w:val="es-CL"/>
        </w:rPr>
        <w:t>d</w:t>
      </w:r>
      <w:r w:rsidRPr="005D6D5D">
        <w:rPr>
          <w:b/>
          <w:bCs/>
          <w:spacing w:val="-3"/>
          <w:sz w:val="20"/>
          <w:szCs w:val="20"/>
          <w:lang w:val="es-CL"/>
        </w:rPr>
        <w:t>o</w:t>
      </w:r>
      <w:r w:rsidRPr="005D6D5D">
        <w:rPr>
          <w:b/>
          <w:bCs/>
          <w:sz w:val="20"/>
          <w:szCs w:val="20"/>
          <w:lang w:val="es-CL"/>
        </w:rPr>
        <w:t>.</w:t>
      </w:r>
    </w:p>
    <w:p w14:paraId="2A5BE0E8" w14:textId="77777777" w:rsidR="004E3EE8" w:rsidRDefault="004E3EE8" w:rsidP="005D6D5D">
      <w:pPr>
        <w:kinsoku w:val="0"/>
        <w:overflowPunct w:val="0"/>
        <w:ind w:left="573" w:right="36"/>
        <w:jc w:val="both"/>
        <w:rPr>
          <w:b/>
          <w:bCs/>
          <w:sz w:val="20"/>
          <w:szCs w:val="20"/>
          <w:lang w:val="es-CL"/>
        </w:rPr>
      </w:pPr>
    </w:p>
    <w:p w14:paraId="436855C4" w14:textId="2007E20F" w:rsidR="00847D65" w:rsidRPr="005D6D5D" w:rsidRDefault="00847D65" w:rsidP="00847D65">
      <w:pPr>
        <w:pStyle w:val="Textoindependiente"/>
        <w:kinsoku w:val="0"/>
        <w:overflowPunct w:val="0"/>
        <w:ind w:left="567" w:right="36"/>
        <w:jc w:val="both"/>
        <w:rPr>
          <w:sz w:val="20"/>
          <w:szCs w:val="20"/>
          <w:lang w:val="es-CL"/>
        </w:rPr>
      </w:pPr>
      <w:r>
        <w:rPr>
          <w:b/>
          <w:spacing w:val="-1"/>
          <w:sz w:val="20"/>
          <w:szCs w:val="20"/>
          <w:lang w:val="es-CL"/>
        </w:rPr>
        <w:t>Archivo</w:t>
      </w:r>
      <w:r w:rsidRPr="005D6D5D">
        <w:rPr>
          <w:b/>
          <w:sz w:val="20"/>
          <w:szCs w:val="20"/>
          <w:lang w:val="es-CL"/>
        </w:rPr>
        <w:t xml:space="preserve"> </w:t>
      </w:r>
      <w:r>
        <w:rPr>
          <w:b/>
          <w:spacing w:val="-2"/>
          <w:sz w:val="20"/>
          <w:szCs w:val="20"/>
          <w:lang w:val="es-CL"/>
        </w:rPr>
        <w:t>Documentos HSE</w:t>
      </w:r>
      <w:r w:rsidRPr="005D6D5D">
        <w:rPr>
          <w:b/>
          <w:sz w:val="20"/>
          <w:szCs w:val="20"/>
          <w:lang w:val="es-CL"/>
        </w:rPr>
        <w:t xml:space="preserve"> d</w:t>
      </w:r>
      <w:r w:rsidRPr="005D6D5D">
        <w:rPr>
          <w:b/>
          <w:spacing w:val="-1"/>
          <w:sz w:val="20"/>
          <w:szCs w:val="20"/>
          <w:lang w:val="es-CL"/>
        </w:rPr>
        <w:t>e</w:t>
      </w:r>
      <w:r w:rsidRPr="005D6D5D">
        <w:rPr>
          <w:b/>
          <w:sz w:val="20"/>
          <w:szCs w:val="20"/>
          <w:lang w:val="es-CL"/>
        </w:rPr>
        <w:t>be</w:t>
      </w:r>
      <w:r w:rsidRPr="005D6D5D">
        <w:rPr>
          <w:b/>
          <w:spacing w:val="-2"/>
          <w:sz w:val="20"/>
          <w:szCs w:val="20"/>
          <w:lang w:val="es-CL"/>
        </w:rPr>
        <w:t xml:space="preserve"> </w:t>
      </w:r>
      <w:r w:rsidRPr="005D6D5D">
        <w:rPr>
          <w:b/>
          <w:sz w:val="20"/>
          <w:szCs w:val="20"/>
          <w:lang w:val="es-CL"/>
        </w:rPr>
        <w:t>co</w:t>
      </w:r>
      <w:r w:rsidRPr="005D6D5D">
        <w:rPr>
          <w:b/>
          <w:spacing w:val="-1"/>
          <w:sz w:val="20"/>
          <w:szCs w:val="20"/>
          <w:lang w:val="es-CL"/>
        </w:rPr>
        <w:t>n</w:t>
      </w:r>
      <w:r w:rsidRPr="005D6D5D">
        <w:rPr>
          <w:b/>
          <w:sz w:val="20"/>
          <w:szCs w:val="20"/>
          <w:lang w:val="es-CL"/>
        </w:rPr>
        <w:t>s</w:t>
      </w:r>
      <w:r w:rsidRPr="005D6D5D">
        <w:rPr>
          <w:b/>
          <w:spacing w:val="-2"/>
          <w:sz w:val="20"/>
          <w:szCs w:val="20"/>
          <w:lang w:val="es-CL"/>
        </w:rPr>
        <w:t>i</w:t>
      </w:r>
      <w:r w:rsidRPr="005D6D5D">
        <w:rPr>
          <w:b/>
          <w:sz w:val="20"/>
          <w:szCs w:val="20"/>
          <w:lang w:val="es-CL"/>
        </w:rPr>
        <w:t>d</w:t>
      </w:r>
      <w:r w:rsidRPr="005D6D5D">
        <w:rPr>
          <w:b/>
          <w:spacing w:val="-1"/>
          <w:sz w:val="20"/>
          <w:szCs w:val="20"/>
          <w:lang w:val="es-CL"/>
        </w:rPr>
        <w:t>e</w:t>
      </w:r>
      <w:r w:rsidRPr="005D6D5D">
        <w:rPr>
          <w:b/>
          <w:sz w:val="20"/>
          <w:szCs w:val="20"/>
          <w:lang w:val="es-CL"/>
        </w:rPr>
        <w:t>r</w:t>
      </w:r>
      <w:r w:rsidRPr="005D6D5D">
        <w:rPr>
          <w:b/>
          <w:spacing w:val="-3"/>
          <w:sz w:val="20"/>
          <w:szCs w:val="20"/>
          <w:lang w:val="es-CL"/>
        </w:rPr>
        <w:t>a</w:t>
      </w:r>
      <w:r w:rsidRPr="005D6D5D">
        <w:rPr>
          <w:b/>
          <w:sz w:val="20"/>
          <w:szCs w:val="20"/>
          <w:lang w:val="es-CL"/>
        </w:rPr>
        <w:t>r</w:t>
      </w:r>
      <w:r w:rsidRPr="005D6D5D">
        <w:rPr>
          <w:sz w:val="20"/>
          <w:szCs w:val="20"/>
          <w:lang w:val="es-CL"/>
        </w:rPr>
        <w:t>:</w:t>
      </w:r>
    </w:p>
    <w:p w14:paraId="14AF1912" w14:textId="77777777" w:rsidR="00847D65" w:rsidRPr="005D6D5D" w:rsidRDefault="00847D65" w:rsidP="00847D65">
      <w:pPr>
        <w:kinsoku w:val="0"/>
        <w:overflowPunct w:val="0"/>
        <w:spacing w:before="15" w:line="240" w:lineRule="exact"/>
        <w:ind w:right="36"/>
        <w:jc w:val="both"/>
        <w:rPr>
          <w:sz w:val="20"/>
          <w:szCs w:val="20"/>
          <w:lang w:val="es-CL"/>
        </w:rPr>
      </w:pPr>
    </w:p>
    <w:p w14:paraId="1C618B5A" w14:textId="24E8BDB8" w:rsidR="00847D65" w:rsidRDefault="00F8197E" w:rsidP="00847D65">
      <w:pPr>
        <w:numPr>
          <w:ilvl w:val="0"/>
          <w:numId w:val="16"/>
        </w:numPr>
        <w:tabs>
          <w:tab w:val="left" w:pos="933"/>
        </w:tabs>
        <w:kinsoku w:val="0"/>
        <w:overflowPunct w:val="0"/>
        <w:autoSpaceDE w:val="0"/>
        <w:autoSpaceDN w:val="0"/>
        <w:adjustRightInd w:val="0"/>
        <w:ind w:left="933" w:right="36"/>
        <w:jc w:val="both"/>
        <w:rPr>
          <w:sz w:val="20"/>
          <w:szCs w:val="20"/>
          <w:lang w:val="es-CL"/>
        </w:rPr>
      </w:pPr>
      <w:r>
        <w:rPr>
          <w:sz w:val="20"/>
          <w:szCs w:val="20"/>
          <w:lang w:val="es-CL"/>
        </w:rPr>
        <w:lastRenderedPageBreak/>
        <w:t>No aplica para este servicio.</w:t>
      </w:r>
    </w:p>
    <w:p w14:paraId="5F0D1312" w14:textId="77777777" w:rsidR="0020120D" w:rsidRPr="0020120D" w:rsidRDefault="0020120D" w:rsidP="0020120D">
      <w:pPr>
        <w:pStyle w:val="Prrafodelista"/>
        <w:tabs>
          <w:tab w:val="left" w:pos="933"/>
        </w:tabs>
        <w:kinsoku w:val="0"/>
        <w:overflowPunct w:val="0"/>
        <w:autoSpaceDE w:val="0"/>
        <w:autoSpaceDN w:val="0"/>
        <w:adjustRightInd w:val="0"/>
        <w:ind w:right="36" w:firstLine="0"/>
        <w:jc w:val="both"/>
        <w:rPr>
          <w:sz w:val="20"/>
          <w:szCs w:val="20"/>
          <w:lang w:val="es-CL"/>
        </w:rPr>
      </w:pPr>
    </w:p>
    <w:p w14:paraId="31B65E53" w14:textId="77777777" w:rsidR="009F7525" w:rsidRPr="005D6D5D" w:rsidRDefault="009F7525" w:rsidP="005D6D5D">
      <w:pPr>
        <w:kinsoku w:val="0"/>
        <w:overflowPunct w:val="0"/>
        <w:spacing w:before="7" w:line="180" w:lineRule="exact"/>
        <w:ind w:right="36"/>
        <w:jc w:val="both"/>
        <w:rPr>
          <w:sz w:val="20"/>
          <w:szCs w:val="20"/>
          <w:lang w:val="es-CL"/>
        </w:rPr>
      </w:pPr>
    </w:p>
    <w:p w14:paraId="3C4D5607" w14:textId="5DBDD4AE" w:rsidR="009F7525" w:rsidRPr="005D6D5D" w:rsidRDefault="00926BF9" w:rsidP="00926BF9">
      <w:pPr>
        <w:pStyle w:val="Textoindependiente"/>
        <w:kinsoku w:val="0"/>
        <w:overflowPunct w:val="0"/>
        <w:ind w:left="567" w:right="36"/>
        <w:jc w:val="both"/>
        <w:rPr>
          <w:sz w:val="20"/>
          <w:szCs w:val="20"/>
          <w:lang w:val="es-CL"/>
        </w:rPr>
      </w:pPr>
      <w:r>
        <w:rPr>
          <w:b/>
          <w:spacing w:val="-1"/>
          <w:sz w:val="20"/>
          <w:szCs w:val="20"/>
          <w:lang w:val="es-CL"/>
        </w:rPr>
        <w:t>Archivo</w:t>
      </w:r>
      <w:r w:rsidR="009F7525" w:rsidRPr="005D6D5D">
        <w:rPr>
          <w:b/>
          <w:sz w:val="20"/>
          <w:szCs w:val="20"/>
          <w:lang w:val="es-CL"/>
        </w:rPr>
        <w:t xml:space="preserve"> </w:t>
      </w:r>
      <w:r w:rsidR="009F7525" w:rsidRPr="005D6D5D">
        <w:rPr>
          <w:b/>
          <w:spacing w:val="-2"/>
          <w:sz w:val="20"/>
          <w:szCs w:val="20"/>
          <w:lang w:val="es-CL"/>
        </w:rPr>
        <w:t>O</w:t>
      </w:r>
      <w:r w:rsidR="009F7525" w:rsidRPr="005D6D5D">
        <w:rPr>
          <w:b/>
          <w:spacing w:val="3"/>
          <w:sz w:val="20"/>
          <w:szCs w:val="20"/>
          <w:lang w:val="es-CL"/>
        </w:rPr>
        <w:t>f</w:t>
      </w:r>
      <w:r w:rsidR="009F7525" w:rsidRPr="005D6D5D">
        <w:rPr>
          <w:b/>
          <w:spacing w:val="-3"/>
          <w:sz w:val="20"/>
          <w:szCs w:val="20"/>
          <w:lang w:val="es-CL"/>
        </w:rPr>
        <w:t>e</w:t>
      </w:r>
      <w:r w:rsidR="009F7525" w:rsidRPr="005D6D5D">
        <w:rPr>
          <w:b/>
          <w:spacing w:val="1"/>
          <w:sz w:val="20"/>
          <w:szCs w:val="20"/>
          <w:lang w:val="es-CL"/>
        </w:rPr>
        <w:t>r</w:t>
      </w:r>
      <w:r w:rsidR="009F7525" w:rsidRPr="005D6D5D">
        <w:rPr>
          <w:b/>
          <w:sz w:val="20"/>
          <w:szCs w:val="20"/>
          <w:lang w:val="es-CL"/>
        </w:rPr>
        <w:t>ta</w:t>
      </w:r>
      <w:r w:rsidR="009F7525" w:rsidRPr="005D6D5D">
        <w:rPr>
          <w:b/>
          <w:spacing w:val="-2"/>
          <w:sz w:val="20"/>
          <w:szCs w:val="20"/>
          <w:lang w:val="es-CL"/>
        </w:rPr>
        <w:t xml:space="preserve"> </w:t>
      </w:r>
      <w:r w:rsidR="009F7525" w:rsidRPr="005D6D5D">
        <w:rPr>
          <w:b/>
          <w:spacing w:val="-1"/>
          <w:sz w:val="20"/>
          <w:szCs w:val="20"/>
          <w:lang w:val="es-CL"/>
        </w:rPr>
        <w:t>E</w:t>
      </w:r>
      <w:r w:rsidR="009F7525" w:rsidRPr="005D6D5D">
        <w:rPr>
          <w:b/>
          <w:sz w:val="20"/>
          <w:szCs w:val="20"/>
          <w:lang w:val="es-CL"/>
        </w:rPr>
        <w:t>co</w:t>
      </w:r>
      <w:r w:rsidR="009F7525" w:rsidRPr="005D6D5D">
        <w:rPr>
          <w:b/>
          <w:spacing w:val="-4"/>
          <w:sz w:val="20"/>
          <w:szCs w:val="20"/>
          <w:lang w:val="es-CL"/>
        </w:rPr>
        <w:t>n</w:t>
      </w:r>
      <w:r w:rsidR="009F7525" w:rsidRPr="005D6D5D">
        <w:rPr>
          <w:b/>
          <w:sz w:val="20"/>
          <w:szCs w:val="20"/>
          <w:lang w:val="es-CL"/>
        </w:rPr>
        <w:t>ómica d</w:t>
      </w:r>
      <w:r w:rsidR="009F7525" w:rsidRPr="005D6D5D">
        <w:rPr>
          <w:b/>
          <w:spacing w:val="-1"/>
          <w:sz w:val="20"/>
          <w:szCs w:val="20"/>
          <w:lang w:val="es-CL"/>
        </w:rPr>
        <w:t>e</w:t>
      </w:r>
      <w:r w:rsidR="009F7525" w:rsidRPr="005D6D5D">
        <w:rPr>
          <w:b/>
          <w:sz w:val="20"/>
          <w:szCs w:val="20"/>
          <w:lang w:val="es-CL"/>
        </w:rPr>
        <w:t>be</w:t>
      </w:r>
      <w:r w:rsidR="009F7525" w:rsidRPr="005D6D5D">
        <w:rPr>
          <w:b/>
          <w:spacing w:val="-2"/>
          <w:sz w:val="20"/>
          <w:szCs w:val="20"/>
          <w:lang w:val="es-CL"/>
        </w:rPr>
        <w:t xml:space="preserve"> </w:t>
      </w:r>
      <w:r w:rsidR="009F7525" w:rsidRPr="005D6D5D">
        <w:rPr>
          <w:b/>
          <w:sz w:val="20"/>
          <w:szCs w:val="20"/>
          <w:lang w:val="es-CL"/>
        </w:rPr>
        <w:t>co</w:t>
      </w:r>
      <w:r w:rsidR="009F7525" w:rsidRPr="005D6D5D">
        <w:rPr>
          <w:b/>
          <w:spacing w:val="-1"/>
          <w:sz w:val="20"/>
          <w:szCs w:val="20"/>
          <w:lang w:val="es-CL"/>
        </w:rPr>
        <w:t>n</w:t>
      </w:r>
      <w:r w:rsidR="009F7525" w:rsidRPr="005D6D5D">
        <w:rPr>
          <w:b/>
          <w:sz w:val="20"/>
          <w:szCs w:val="20"/>
          <w:lang w:val="es-CL"/>
        </w:rPr>
        <w:t>s</w:t>
      </w:r>
      <w:r w:rsidR="009F7525" w:rsidRPr="005D6D5D">
        <w:rPr>
          <w:b/>
          <w:spacing w:val="-2"/>
          <w:sz w:val="20"/>
          <w:szCs w:val="20"/>
          <w:lang w:val="es-CL"/>
        </w:rPr>
        <w:t>i</w:t>
      </w:r>
      <w:r w:rsidR="009F7525" w:rsidRPr="005D6D5D">
        <w:rPr>
          <w:b/>
          <w:sz w:val="20"/>
          <w:szCs w:val="20"/>
          <w:lang w:val="es-CL"/>
        </w:rPr>
        <w:t>d</w:t>
      </w:r>
      <w:r w:rsidR="009F7525" w:rsidRPr="005D6D5D">
        <w:rPr>
          <w:b/>
          <w:spacing w:val="-1"/>
          <w:sz w:val="20"/>
          <w:szCs w:val="20"/>
          <w:lang w:val="es-CL"/>
        </w:rPr>
        <w:t>e</w:t>
      </w:r>
      <w:r w:rsidR="009F7525" w:rsidRPr="005D6D5D">
        <w:rPr>
          <w:b/>
          <w:sz w:val="20"/>
          <w:szCs w:val="20"/>
          <w:lang w:val="es-CL"/>
        </w:rPr>
        <w:t>r</w:t>
      </w:r>
      <w:r w:rsidR="009F7525" w:rsidRPr="005D6D5D">
        <w:rPr>
          <w:b/>
          <w:spacing w:val="-3"/>
          <w:sz w:val="20"/>
          <w:szCs w:val="20"/>
          <w:lang w:val="es-CL"/>
        </w:rPr>
        <w:t>a</w:t>
      </w:r>
      <w:r w:rsidR="009F7525" w:rsidRPr="005D6D5D">
        <w:rPr>
          <w:b/>
          <w:sz w:val="20"/>
          <w:szCs w:val="20"/>
          <w:lang w:val="es-CL"/>
        </w:rPr>
        <w:t>r</w:t>
      </w:r>
      <w:r w:rsidR="009F7525" w:rsidRPr="005D6D5D">
        <w:rPr>
          <w:sz w:val="20"/>
          <w:szCs w:val="20"/>
          <w:lang w:val="es-CL"/>
        </w:rPr>
        <w:t>:</w:t>
      </w:r>
    </w:p>
    <w:p w14:paraId="7DEA31C1" w14:textId="4EFAC947" w:rsidR="009F7525" w:rsidRPr="005D6D5D" w:rsidRDefault="009F7525" w:rsidP="005D6D5D">
      <w:pPr>
        <w:kinsoku w:val="0"/>
        <w:overflowPunct w:val="0"/>
        <w:spacing w:before="15" w:line="240" w:lineRule="exact"/>
        <w:ind w:right="36"/>
        <w:jc w:val="both"/>
        <w:rPr>
          <w:sz w:val="20"/>
          <w:szCs w:val="20"/>
          <w:lang w:val="es-CL"/>
        </w:rPr>
      </w:pPr>
    </w:p>
    <w:p w14:paraId="1C83AE27" w14:textId="44034C5A" w:rsidR="009F7525" w:rsidRPr="00471156" w:rsidRDefault="009F7525" w:rsidP="000640B0">
      <w:pPr>
        <w:numPr>
          <w:ilvl w:val="0"/>
          <w:numId w:val="16"/>
        </w:numPr>
        <w:tabs>
          <w:tab w:val="left" w:pos="933"/>
        </w:tabs>
        <w:kinsoku w:val="0"/>
        <w:overflowPunct w:val="0"/>
        <w:autoSpaceDE w:val="0"/>
        <w:autoSpaceDN w:val="0"/>
        <w:adjustRightInd w:val="0"/>
        <w:ind w:left="933" w:right="36"/>
        <w:jc w:val="both"/>
        <w:rPr>
          <w:sz w:val="20"/>
          <w:szCs w:val="20"/>
          <w:lang w:val="es-CL"/>
        </w:rPr>
      </w:pPr>
      <w:r w:rsidRPr="00471156">
        <w:rPr>
          <w:sz w:val="20"/>
          <w:szCs w:val="20"/>
          <w:lang w:val="es-CL"/>
        </w:rPr>
        <w:t>Fo</w:t>
      </w:r>
      <w:r w:rsidRPr="00471156">
        <w:rPr>
          <w:spacing w:val="-2"/>
          <w:sz w:val="20"/>
          <w:szCs w:val="20"/>
          <w:lang w:val="es-CL"/>
        </w:rPr>
        <w:t>r</w:t>
      </w:r>
      <w:r w:rsidRPr="00471156">
        <w:rPr>
          <w:spacing w:val="2"/>
          <w:sz w:val="20"/>
          <w:szCs w:val="20"/>
          <w:lang w:val="es-CL"/>
        </w:rPr>
        <w:t>m</w:t>
      </w:r>
      <w:r w:rsidRPr="00471156">
        <w:rPr>
          <w:spacing w:val="-4"/>
          <w:sz w:val="20"/>
          <w:szCs w:val="20"/>
          <w:lang w:val="es-CL"/>
        </w:rPr>
        <w:t>u</w:t>
      </w:r>
      <w:r w:rsidRPr="00471156">
        <w:rPr>
          <w:sz w:val="20"/>
          <w:szCs w:val="20"/>
          <w:lang w:val="es-CL"/>
        </w:rPr>
        <w:t>la</w:t>
      </w:r>
      <w:r w:rsidRPr="00471156">
        <w:rPr>
          <w:spacing w:val="-2"/>
          <w:sz w:val="20"/>
          <w:szCs w:val="20"/>
          <w:lang w:val="es-CL"/>
        </w:rPr>
        <w:t>r</w:t>
      </w:r>
      <w:r w:rsidRPr="00471156">
        <w:rPr>
          <w:sz w:val="20"/>
          <w:szCs w:val="20"/>
          <w:lang w:val="es-CL"/>
        </w:rPr>
        <w:t>io E</w:t>
      </w:r>
      <w:r w:rsidRPr="00471156">
        <w:rPr>
          <w:spacing w:val="-1"/>
          <w:sz w:val="20"/>
          <w:szCs w:val="20"/>
          <w:lang w:val="es-CL"/>
        </w:rPr>
        <w:t>-0</w:t>
      </w:r>
      <w:r w:rsidRPr="00471156">
        <w:rPr>
          <w:sz w:val="20"/>
          <w:szCs w:val="20"/>
          <w:lang w:val="es-CL"/>
        </w:rPr>
        <w:t>1</w:t>
      </w:r>
      <w:r w:rsidRPr="00471156">
        <w:rPr>
          <w:spacing w:val="-3"/>
          <w:sz w:val="20"/>
          <w:szCs w:val="20"/>
          <w:lang w:val="es-CL"/>
        </w:rPr>
        <w:t xml:space="preserve"> </w:t>
      </w:r>
      <w:r w:rsidRPr="00471156">
        <w:rPr>
          <w:sz w:val="20"/>
          <w:szCs w:val="20"/>
          <w:lang w:val="es-CL"/>
        </w:rPr>
        <w:t>Of</w:t>
      </w:r>
      <w:r w:rsidRPr="00471156">
        <w:rPr>
          <w:spacing w:val="-1"/>
          <w:sz w:val="20"/>
          <w:szCs w:val="20"/>
          <w:lang w:val="es-CL"/>
        </w:rPr>
        <w:t>er</w:t>
      </w:r>
      <w:r w:rsidRPr="00471156">
        <w:rPr>
          <w:sz w:val="20"/>
          <w:szCs w:val="20"/>
          <w:lang w:val="es-CL"/>
        </w:rPr>
        <w:t>ta</w:t>
      </w:r>
      <w:r w:rsidRPr="00471156">
        <w:rPr>
          <w:spacing w:val="-3"/>
          <w:sz w:val="20"/>
          <w:szCs w:val="20"/>
          <w:lang w:val="es-CL"/>
        </w:rPr>
        <w:t xml:space="preserve"> </w:t>
      </w:r>
      <w:r w:rsidRPr="00471156">
        <w:rPr>
          <w:spacing w:val="-2"/>
          <w:sz w:val="20"/>
          <w:szCs w:val="20"/>
          <w:lang w:val="es-CL"/>
        </w:rPr>
        <w:t>E</w:t>
      </w:r>
      <w:r w:rsidRPr="00471156">
        <w:rPr>
          <w:sz w:val="20"/>
          <w:szCs w:val="20"/>
          <w:lang w:val="es-CL"/>
        </w:rPr>
        <w:t>c</w:t>
      </w:r>
      <w:r w:rsidRPr="00471156">
        <w:rPr>
          <w:spacing w:val="-1"/>
          <w:sz w:val="20"/>
          <w:szCs w:val="20"/>
          <w:lang w:val="es-CL"/>
        </w:rPr>
        <w:t>on</w:t>
      </w:r>
      <w:r w:rsidRPr="00471156">
        <w:rPr>
          <w:spacing w:val="-4"/>
          <w:sz w:val="20"/>
          <w:szCs w:val="20"/>
          <w:lang w:val="es-CL"/>
        </w:rPr>
        <w:t>ó</w:t>
      </w:r>
      <w:r w:rsidRPr="00471156">
        <w:rPr>
          <w:spacing w:val="2"/>
          <w:sz w:val="20"/>
          <w:szCs w:val="20"/>
          <w:lang w:val="es-CL"/>
        </w:rPr>
        <w:t>m</w:t>
      </w:r>
      <w:r w:rsidRPr="00471156">
        <w:rPr>
          <w:spacing w:val="-3"/>
          <w:sz w:val="20"/>
          <w:szCs w:val="20"/>
          <w:lang w:val="es-CL"/>
        </w:rPr>
        <w:t>i</w:t>
      </w:r>
      <w:r w:rsidRPr="00471156">
        <w:rPr>
          <w:spacing w:val="-2"/>
          <w:sz w:val="20"/>
          <w:szCs w:val="20"/>
          <w:lang w:val="es-CL"/>
        </w:rPr>
        <w:t>c</w:t>
      </w:r>
      <w:r w:rsidRPr="00471156">
        <w:rPr>
          <w:sz w:val="20"/>
          <w:szCs w:val="20"/>
          <w:lang w:val="es-CL"/>
        </w:rPr>
        <w:t>a</w:t>
      </w:r>
      <w:r w:rsidR="004400E1" w:rsidRPr="00471156">
        <w:rPr>
          <w:sz w:val="20"/>
          <w:szCs w:val="20"/>
          <w:lang w:val="es-CL"/>
        </w:rPr>
        <w:t xml:space="preserve"> (</w:t>
      </w:r>
      <w:proofErr w:type="spellStart"/>
      <w:r w:rsidR="004400E1" w:rsidRPr="00471156">
        <w:rPr>
          <w:sz w:val="20"/>
          <w:szCs w:val="20"/>
          <w:lang w:val="es-CL"/>
        </w:rPr>
        <w:t>excel</w:t>
      </w:r>
      <w:proofErr w:type="spellEnd"/>
      <w:r w:rsidR="004400E1" w:rsidRPr="00471156">
        <w:rPr>
          <w:sz w:val="20"/>
          <w:szCs w:val="20"/>
          <w:lang w:val="es-CL"/>
        </w:rPr>
        <w:t xml:space="preserve"> y </w:t>
      </w:r>
      <w:proofErr w:type="spellStart"/>
      <w:r w:rsidR="004400E1" w:rsidRPr="00471156">
        <w:rPr>
          <w:sz w:val="20"/>
          <w:szCs w:val="20"/>
          <w:lang w:val="es-CL"/>
        </w:rPr>
        <w:t>pdf</w:t>
      </w:r>
      <w:proofErr w:type="spellEnd"/>
      <w:r w:rsidR="004400E1" w:rsidRPr="00471156">
        <w:rPr>
          <w:sz w:val="20"/>
          <w:szCs w:val="20"/>
          <w:lang w:val="es-CL"/>
        </w:rPr>
        <w:t>)</w:t>
      </w:r>
    </w:p>
    <w:p w14:paraId="39811454" w14:textId="77777777" w:rsidR="00C35CCF" w:rsidRPr="00471156" w:rsidRDefault="00C35CCF" w:rsidP="00C35CCF">
      <w:pPr>
        <w:tabs>
          <w:tab w:val="left" w:pos="933"/>
        </w:tabs>
        <w:kinsoku w:val="0"/>
        <w:overflowPunct w:val="0"/>
        <w:autoSpaceDE w:val="0"/>
        <w:autoSpaceDN w:val="0"/>
        <w:adjustRightInd w:val="0"/>
        <w:ind w:right="36"/>
        <w:jc w:val="both"/>
        <w:rPr>
          <w:sz w:val="20"/>
          <w:szCs w:val="20"/>
          <w:lang w:val="es-CL"/>
        </w:rPr>
      </w:pPr>
    </w:p>
    <w:p w14:paraId="228AF882" w14:textId="31CEAEAA" w:rsidR="009F7525" w:rsidRPr="005D6D5D" w:rsidRDefault="009F7525" w:rsidP="005D6D5D">
      <w:pPr>
        <w:pStyle w:val="Textoindependiente"/>
        <w:kinsoku w:val="0"/>
        <w:overflowPunct w:val="0"/>
        <w:spacing w:line="241" w:lineRule="auto"/>
        <w:ind w:right="36"/>
        <w:jc w:val="both"/>
        <w:rPr>
          <w:sz w:val="20"/>
          <w:szCs w:val="20"/>
          <w:lang w:val="es-CL"/>
        </w:rPr>
      </w:pPr>
      <w:r w:rsidRPr="00473F40">
        <w:rPr>
          <w:b/>
          <w:spacing w:val="-2"/>
          <w:sz w:val="20"/>
          <w:szCs w:val="20"/>
          <w:lang w:val="es-CL"/>
        </w:rPr>
        <w:t>N</w:t>
      </w:r>
      <w:r w:rsidRPr="00473F40">
        <w:rPr>
          <w:b/>
          <w:sz w:val="20"/>
          <w:szCs w:val="20"/>
          <w:lang w:val="es-CL"/>
        </w:rPr>
        <w:t>ota</w:t>
      </w:r>
      <w:r w:rsidRPr="005D6D5D">
        <w:rPr>
          <w:sz w:val="20"/>
          <w:szCs w:val="20"/>
          <w:lang w:val="es-CL"/>
        </w:rPr>
        <w:t>:</w:t>
      </w:r>
      <w:r w:rsidRPr="005D6D5D">
        <w:rPr>
          <w:spacing w:val="7"/>
          <w:sz w:val="20"/>
          <w:szCs w:val="20"/>
          <w:lang w:val="es-CL"/>
        </w:rPr>
        <w:t xml:space="preserve"> </w:t>
      </w:r>
      <w:r w:rsidRPr="005D6D5D">
        <w:rPr>
          <w:spacing w:val="-2"/>
          <w:sz w:val="20"/>
          <w:szCs w:val="20"/>
          <w:lang w:val="es-CL"/>
        </w:rPr>
        <w:t>C</w:t>
      </w:r>
      <w:r w:rsidRPr="005D6D5D">
        <w:rPr>
          <w:sz w:val="20"/>
          <w:szCs w:val="20"/>
          <w:lang w:val="es-CL"/>
        </w:rPr>
        <w:t>a</w:t>
      </w:r>
      <w:r w:rsidRPr="005D6D5D">
        <w:rPr>
          <w:spacing w:val="-1"/>
          <w:sz w:val="20"/>
          <w:szCs w:val="20"/>
          <w:lang w:val="es-CL"/>
        </w:rPr>
        <w:t>d</w:t>
      </w:r>
      <w:r w:rsidRPr="005D6D5D">
        <w:rPr>
          <w:sz w:val="20"/>
          <w:szCs w:val="20"/>
          <w:lang w:val="es-CL"/>
        </w:rPr>
        <w:t xml:space="preserve">a </w:t>
      </w:r>
      <w:r w:rsidRPr="005D6D5D">
        <w:rPr>
          <w:spacing w:val="3"/>
          <w:sz w:val="20"/>
          <w:szCs w:val="20"/>
          <w:lang w:val="es-CL"/>
        </w:rPr>
        <w:t>f</w:t>
      </w:r>
      <w:r w:rsidRPr="005D6D5D">
        <w:rPr>
          <w:spacing w:val="-3"/>
          <w:sz w:val="20"/>
          <w:szCs w:val="20"/>
          <w:lang w:val="es-CL"/>
        </w:rPr>
        <w:t>o</w:t>
      </w:r>
      <w:r w:rsidRPr="005D6D5D">
        <w:rPr>
          <w:sz w:val="20"/>
          <w:szCs w:val="20"/>
          <w:lang w:val="es-CL"/>
        </w:rPr>
        <w:t>rmu</w:t>
      </w:r>
      <w:r w:rsidRPr="005D6D5D">
        <w:rPr>
          <w:spacing w:val="-2"/>
          <w:sz w:val="20"/>
          <w:szCs w:val="20"/>
          <w:lang w:val="es-CL"/>
        </w:rPr>
        <w:t>l</w:t>
      </w:r>
      <w:r w:rsidRPr="005D6D5D">
        <w:rPr>
          <w:sz w:val="20"/>
          <w:szCs w:val="20"/>
          <w:lang w:val="es-CL"/>
        </w:rPr>
        <w:t>ario</w:t>
      </w:r>
      <w:r w:rsidRPr="005D6D5D">
        <w:rPr>
          <w:spacing w:val="4"/>
          <w:sz w:val="20"/>
          <w:szCs w:val="20"/>
          <w:lang w:val="es-CL"/>
        </w:rPr>
        <w:t xml:space="preserve"> </w:t>
      </w:r>
      <w:r w:rsidRPr="005D6D5D">
        <w:rPr>
          <w:spacing w:val="-3"/>
          <w:sz w:val="20"/>
          <w:szCs w:val="20"/>
          <w:lang w:val="es-CL"/>
        </w:rPr>
        <w:t>d</w:t>
      </w:r>
      <w:r w:rsidRPr="005D6D5D">
        <w:rPr>
          <w:sz w:val="20"/>
          <w:szCs w:val="20"/>
          <w:lang w:val="es-CL"/>
        </w:rPr>
        <w:t>e</w:t>
      </w:r>
      <w:r w:rsidRPr="005D6D5D">
        <w:rPr>
          <w:spacing w:val="-1"/>
          <w:sz w:val="20"/>
          <w:szCs w:val="20"/>
          <w:lang w:val="es-CL"/>
        </w:rPr>
        <w:t>b</w:t>
      </w:r>
      <w:r w:rsidRPr="005D6D5D">
        <w:rPr>
          <w:sz w:val="20"/>
          <w:szCs w:val="20"/>
          <w:lang w:val="es-CL"/>
        </w:rPr>
        <w:t>erá</w:t>
      </w:r>
      <w:r w:rsidRPr="005D6D5D">
        <w:rPr>
          <w:spacing w:val="5"/>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w:t>
      </w:r>
      <w:r w:rsidRPr="005D6D5D">
        <w:rPr>
          <w:spacing w:val="3"/>
          <w:sz w:val="20"/>
          <w:szCs w:val="20"/>
          <w:lang w:val="es-CL"/>
        </w:rPr>
        <w:t xml:space="preserve"> f</w:t>
      </w:r>
      <w:r w:rsidRPr="005D6D5D">
        <w:rPr>
          <w:spacing w:val="-4"/>
          <w:sz w:val="20"/>
          <w:szCs w:val="20"/>
          <w:lang w:val="es-CL"/>
        </w:rPr>
        <w:t>i</w:t>
      </w:r>
      <w:r w:rsidRPr="005D6D5D">
        <w:rPr>
          <w:sz w:val="20"/>
          <w:szCs w:val="20"/>
          <w:lang w:val="es-CL"/>
        </w:rPr>
        <w:t>rma</w:t>
      </w:r>
      <w:r w:rsidRPr="005D6D5D">
        <w:rPr>
          <w:spacing w:val="-1"/>
          <w:sz w:val="20"/>
          <w:szCs w:val="20"/>
          <w:lang w:val="es-CL"/>
        </w:rPr>
        <w:t>d</w:t>
      </w:r>
      <w:r w:rsidRPr="005D6D5D">
        <w:rPr>
          <w:sz w:val="20"/>
          <w:szCs w:val="20"/>
          <w:lang w:val="es-CL"/>
        </w:rPr>
        <w:t>o</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4"/>
          <w:sz w:val="20"/>
          <w:szCs w:val="20"/>
          <w:lang w:val="es-CL"/>
        </w:rPr>
        <w:t xml:space="preserve"> </w:t>
      </w:r>
      <w:r w:rsidRPr="005D6D5D">
        <w:rPr>
          <w:sz w:val="20"/>
          <w:szCs w:val="20"/>
          <w:lang w:val="es-CL"/>
        </w:rPr>
        <w:t>el</w:t>
      </w:r>
      <w:r w:rsidRPr="005D6D5D">
        <w:rPr>
          <w:spacing w:val="2"/>
          <w:sz w:val="20"/>
          <w:szCs w:val="20"/>
          <w:lang w:val="es-CL"/>
        </w:rPr>
        <w:t xml:space="preserve"> </w:t>
      </w:r>
      <w:r w:rsidRPr="005D6D5D">
        <w:rPr>
          <w:sz w:val="20"/>
          <w:szCs w:val="20"/>
          <w:lang w:val="es-CL"/>
        </w:rPr>
        <w:t>re</w:t>
      </w:r>
      <w:r w:rsidRPr="005D6D5D">
        <w:rPr>
          <w:spacing w:val="-1"/>
          <w:sz w:val="20"/>
          <w:szCs w:val="20"/>
          <w:lang w:val="es-CL"/>
        </w:rPr>
        <w:t>p</w:t>
      </w:r>
      <w:r w:rsidRPr="005D6D5D">
        <w:rPr>
          <w:sz w:val="20"/>
          <w:szCs w:val="20"/>
          <w:lang w:val="es-CL"/>
        </w:rPr>
        <w:t>res</w:t>
      </w:r>
      <w:r w:rsidRPr="005D6D5D">
        <w:rPr>
          <w:spacing w:val="-1"/>
          <w:sz w:val="20"/>
          <w:szCs w:val="20"/>
          <w:lang w:val="es-CL"/>
        </w:rPr>
        <w:t>e</w:t>
      </w:r>
      <w:r w:rsidRPr="005D6D5D">
        <w:rPr>
          <w:spacing w:val="-3"/>
          <w:sz w:val="20"/>
          <w:szCs w:val="20"/>
          <w:lang w:val="es-CL"/>
        </w:rPr>
        <w:t>n</w:t>
      </w:r>
      <w:r w:rsidRPr="005D6D5D">
        <w:rPr>
          <w:sz w:val="20"/>
          <w:szCs w:val="20"/>
          <w:lang w:val="es-CL"/>
        </w:rPr>
        <w:t>ta</w:t>
      </w:r>
      <w:r w:rsidRPr="005D6D5D">
        <w:rPr>
          <w:spacing w:val="-1"/>
          <w:sz w:val="20"/>
          <w:szCs w:val="20"/>
          <w:lang w:val="es-CL"/>
        </w:rPr>
        <w:t>n</w:t>
      </w:r>
      <w:r w:rsidRPr="005D6D5D">
        <w:rPr>
          <w:sz w:val="20"/>
          <w:szCs w:val="20"/>
          <w:lang w:val="es-CL"/>
        </w:rPr>
        <w:t>te</w:t>
      </w:r>
      <w:r w:rsidRPr="005D6D5D">
        <w:rPr>
          <w:spacing w:val="2"/>
          <w:sz w:val="20"/>
          <w:szCs w:val="20"/>
          <w:lang w:val="es-CL"/>
        </w:rPr>
        <w:t xml:space="preserve"> </w:t>
      </w:r>
      <w:r w:rsidRPr="005D6D5D">
        <w:rPr>
          <w:spacing w:val="-2"/>
          <w:sz w:val="20"/>
          <w:szCs w:val="20"/>
          <w:lang w:val="es-CL"/>
        </w:rPr>
        <w:t>l</w:t>
      </w:r>
      <w:r w:rsidRPr="005D6D5D">
        <w:rPr>
          <w:sz w:val="20"/>
          <w:szCs w:val="20"/>
          <w:lang w:val="es-CL"/>
        </w:rPr>
        <w:t>e</w:t>
      </w:r>
      <w:r w:rsidRPr="005D6D5D">
        <w:rPr>
          <w:spacing w:val="1"/>
          <w:sz w:val="20"/>
          <w:szCs w:val="20"/>
          <w:lang w:val="es-CL"/>
        </w:rPr>
        <w:t>g</w:t>
      </w:r>
      <w:r w:rsidRPr="005D6D5D">
        <w:rPr>
          <w:sz w:val="20"/>
          <w:szCs w:val="20"/>
          <w:lang w:val="es-CL"/>
        </w:rPr>
        <w:t>al</w:t>
      </w:r>
      <w:r w:rsidRPr="005D6D5D">
        <w:rPr>
          <w:spacing w:val="10"/>
          <w:sz w:val="20"/>
          <w:szCs w:val="20"/>
          <w:lang w:val="es-CL"/>
        </w:rPr>
        <w:t xml:space="preserve"> </w:t>
      </w:r>
      <w:r w:rsidRPr="005D6D5D">
        <w:rPr>
          <w:sz w:val="20"/>
          <w:szCs w:val="20"/>
          <w:lang w:val="es-CL"/>
        </w:rPr>
        <w:t>y</w:t>
      </w:r>
      <w:r w:rsidRPr="005D6D5D">
        <w:rPr>
          <w:spacing w:val="3"/>
          <w:sz w:val="20"/>
          <w:szCs w:val="20"/>
          <w:lang w:val="es-CL"/>
        </w:rPr>
        <w:t xml:space="preserve"> </w:t>
      </w:r>
      <w:r w:rsidRPr="005D6D5D">
        <w:rPr>
          <w:sz w:val="20"/>
          <w:szCs w:val="20"/>
          <w:lang w:val="es-CL"/>
        </w:rPr>
        <w:t>d</w:t>
      </w:r>
      <w:r w:rsidRPr="005D6D5D">
        <w:rPr>
          <w:spacing w:val="-4"/>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n</w:t>
      </w:r>
      <w:r w:rsidRPr="005D6D5D">
        <w:rPr>
          <w:spacing w:val="5"/>
          <w:sz w:val="20"/>
          <w:szCs w:val="20"/>
          <w:lang w:val="es-CL"/>
        </w:rPr>
        <w:t xml:space="preserve"> </w:t>
      </w:r>
      <w:r w:rsidRPr="005D6D5D">
        <w:rPr>
          <w:spacing w:val="-1"/>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r</w:t>
      </w:r>
      <w:r w:rsidRPr="005D6D5D">
        <w:rPr>
          <w:spacing w:val="6"/>
          <w:sz w:val="20"/>
          <w:szCs w:val="20"/>
          <w:lang w:val="es-CL"/>
        </w:rPr>
        <w:t xml:space="preserve"> </w:t>
      </w:r>
      <w:r w:rsidRPr="005D6D5D">
        <w:rPr>
          <w:sz w:val="20"/>
          <w:szCs w:val="20"/>
          <w:lang w:val="es-CL"/>
        </w:rPr>
        <w:t>co</w:t>
      </w:r>
      <w:r w:rsidRPr="005D6D5D">
        <w:rPr>
          <w:spacing w:val="-1"/>
          <w:sz w:val="20"/>
          <w:szCs w:val="20"/>
          <w:lang w:val="es-CL"/>
        </w:rPr>
        <w:t>p</w:t>
      </w:r>
      <w:r w:rsidRPr="005D6D5D">
        <w:rPr>
          <w:spacing w:val="-2"/>
          <w:sz w:val="20"/>
          <w:szCs w:val="20"/>
          <w:lang w:val="es-CL"/>
        </w:rPr>
        <w:t>i</w:t>
      </w:r>
      <w:r w:rsidRPr="005D6D5D">
        <w:rPr>
          <w:sz w:val="20"/>
          <w:szCs w:val="20"/>
          <w:lang w:val="es-CL"/>
        </w:rPr>
        <w:t>a</w:t>
      </w:r>
      <w:r w:rsidRPr="005D6D5D">
        <w:rPr>
          <w:spacing w:val="5"/>
          <w:sz w:val="20"/>
          <w:szCs w:val="20"/>
          <w:lang w:val="es-CL"/>
        </w:rPr>
        <w:t xml:space="preserve"> </w:t>
      </w:r>
      <w:r w:rsidRPr="005D6D5D">
        <w:rPr>
          <w:sz w:val="20"/>
          <w:szCs w:val="20"/>
          <w:lang w:val="es-CL"/>
        </w:rPr>
        <w:t>de</w:t>
      </w:r>
      <w:r w:rsidRPr="005D6D5D">
        <w:rPr>
          <w:spacing w:val="5"/>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
          <w:sz w:val="20"/>
          <w:szCs w:val="20"/>
          <w:lang w:val="es-CL"/>
        </w:rPr>
        <w:t xml:space="preserve"> </w:t>
      </w:r>
      <w:r w:rsidRPr="005D6D5D">
        <w:rPr>
          <w:spacing w:val="-2"/>
          <w:sz w:val="20"/>
          <w:szCs w:val="20"/>
          <w:lang w:val="es-CL"/>
        </w:rPr>
        <w:t>O</w:t>
      </w:r>
      <w:r w:rsidRPr="005D6D5D">
        <w:rPr>
          <w:sz w:val="20"/>
          <w:szCs w:val="20"/>
          <w:lang w:val="es-CL"/>
        </w:rPr>
        <w:t>fer</w:t>
      </w:r>
      <w:r w:rsidRPr="005D6D5D">
        <w:rPr>
          <w:spacing w:val="-1"/>
          <w:sz w:val="20"/>
          <w:szCs w:val="20"/>
          <w:lang w:val="es-CL"/>
        </w:rPr>
        <w:t>t</w:t>
      </w:r>
      <w:r w:rsidRPr="005D6D5D">
        <w:rPr>
          <w:sz w:val="20"/>
          <w:szCs w:val="20"/>
          <w:lang w:val="es-CL"/>
        </w:rPr>
        <w:t xml:space="preserve">a en </w:t>
      </w:r>
      <w:r w:rsidRPr="005D6D5D">
        <w:rPr>
          <w:spacing w:val="-1"/>
          <w:sz w:val="20"/>
          <w:szCs w:val="20"/>
          <w:lang w:val="es-CL"/>
        </w:rPr>
        <w:t>P</w:t>
      </w:r>
      <w:r w:rsidRPr="005D6D5D">
        <w:rPr>
          <w:spacing w:val="-2"/>
          <w:sz w:val="20"/>
          <w:szCs w:val="20"/>
          <w:lang w:val="es-CL"/>
        </w:rPr>
        <w:t>D</w:t>
      </w:r>
      <w:r w:rsidRPr="005D6D5D">
        <w:rPr>
          <w:sz w:val="20"/>
          <w:szCs w:val="20"/>
          <w:lang w:val="es-CL"/>
        </w:rPr>
        <w:t>F</w:t>
      </w:r>
      <w:r w:rsidRPr="005D6D5D">
        <w:rPr>
          <w:spacing w:val="-2"/>
          <w:sz w:val="20"/>
          <w:szCs w:val="20"/>
          <w:lang w:val="es-CL"/>
        </w:rPr>
        <w:t xml:space="preserve"> </w:t>
      </w:r>
      <w:r w:rsidRPr="005D6D5D">
        <w:rPr>
          <w:spacing w:val="3"/>
          <w:sz w:val="20"/>
          <w:szCs w:val="20"/>
          <w:lang w:val="es-CL"/>
        </w:rPr>
        <w:t>f</w:t>
      </w:r>
      <w:r w:rsidRPr="005D6D5D">
        <w:rPr>
          <w:spacing w:val="-2"/>
          <w:sz w:val="20"/>
          <w:szCs w:val="20"/>
          <w:lang w:val="es-CL"/>
        </w:rPr>
        <w:t>ir</w:t>
      </w:r>
      <w:r w:rsidRPr="005D6D5D">
        <w:rPr>
          <w:sz w:val="20"/>
          <w:szCs w:val="20"/>
          <w:lang w:val="es-CL"/>
        </w:rPr>
        <w:t>ma</w:t>
      </w:r>
      <w:r w:rsidRPr="005D6D5D">
        <w:rPr>
          <w:spacing w:val="-1"/>
          <w:sz w:val="20"/>
          <w:szCs w:val="20"/>
          <w:lang w:val="es-CL"/>
        </w:rPr>
        <w:t>d</w:t>
      </w:r>
      <w:r w:rsidRPr="005D6D5D">
        <w:rPr>
          <w:sz w:val="20"/>
          <w:szCs w:val="20"/>
          <w:lang w:val="es-CL"/>
        </w:rPr>
        <w:t>a</w:t>
      </w:r>
      <w:r w:rsidRPr="005D6D5D">
        <w:rPr>
          <w:spacing w:val="-2"/>
          <w:sz w:val="20"/>
          <w:szCs w:val="20"/>
          <w:lang w:val="es-CL"/>
        </w:rPr>
        <w:t xml:space="preserve"> </w:t>
      </w:r>
      <w:r w:rsidRPr="005D6D5D">
        <w:rPr>
          <w:sz w:val="20"/>
          <w:szCs w:val="20"/>
          <w:lang w:val="es-CL"/>
        </w:rPr>
        <w:t>y</w:t>
      </w:r>
      <w:r w:rsidRPr="005D6D5D">
        <w:rPr>
          <w:spacing w:val="-4"/>
          <w:sz w:val="20"/>
          <w:szCs w:val="20"/>
          <w:lang w:val="es-CL"/>
        </w:rPr>
        <w:t xml:space="preserve"> </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w:t>
      </w:r>
      <w:r w:rsidRPr="005D6D5D">
        <w:rPr>
          <w:spacing w:val="-2"/>
          <w:sz w:val="20"/>
          <w:szCs w:val="20"/>
          <w:lang w:val="es-CL"/>
        </w:rPr>
        <w:t>t</w:t>
      </w:r>
      <w:r w:rsidRPr="005D6D5D">
        <w:rPr>
          <w:sz w:val="20"/>
          <w:szCs w:val="20"/>
          <w:lang w:val="es-CL"/>
        </w:rPr>
        <w:t>o</w:t>
      </w:r>
      <w:r w:rsidRPr="005D6D5D">
        <w:rPr>
          <w:spacing w:val="2"/>
          <w:sz w:val="20"/>
          <w:szCs w:val="20"/>
          <w:lang w:val="es-CL"/>
        </w:rPr>
        <w:t xml:space="preserve"> </w:t>
      </w:r>
      <w:r w:rsidRPr="005D6D5D">
        <w:rPr>
          <w:spacing w:val="-1"/>
          <w:sz w:val="20"/>
          <w:szCs w:val="20"/>
          <w:lang w:val="es-CL"/>
        </w:rPr>
        <w:t>E</w:t>
      </w:r>
      <w:r w:rsidRPr="005D6D5D">
        <w:rPr>
          <w:sz w:val="20"/>
          <w:szCs w:val="20"/>
          <w:lang w:val="es-CL"/>
        </w:rPr>
        <w:t>d</w:t>
      </w:r>
      <w:r w:rsidRPr="005D6D5D">
        <w:rPr>
          <w:spacing w:val="-2"/>
          <w:sz w:val="20"/>
          <w:szCs w:val="20"/>
          <w:lang w:val="es-CL"/>
        </w:rPr>
        <w:t>i</w:t>
      </w:r>
      <w:r w:rsidRPr="005D6D5D">
        <w:rPr>
          <w:sz w:val="20"/>
          <w:szCs w:val="20"/>
          <w:lang w:val="es-CL"/>
        </w:rPr>
        <w:t>ta</w:t>
      </w:r>
      <w:r w:rsidRPr="005D6D5D">
        <w:rPr>
          <w:spacing w:val="-1"/>
          <w:sz w:val="20"/>
          <w:szCs w:val="20"/>
          <w:lang w:val="es-CL"/>
        </w:rPr>
        <w:t>b</w:t>
      </w:r>
      <w:r w:rsidRPr="005D6D5D">
        <w:rPr>
          <w:spacing w:val="-2"/>
          <w:sz w:val="20"/>
          <w:szCs w:val="20"/>
          <w:lang w:val="es-CL"/>
        </w:rPr>
        <w:t>l</w:t>
      </w:r>
      <w:r w:rsidRPr="005D6D5D">
        <w:rPr>
          <w:sz w:val="20"/>
          <w:szCs w:val="20"/>
          <w:lang w:val="es-CL"/>
        </w:rPr>
        <w:t>es</w:t>
      </w:r>
      <w:r w:rsidRPr="005D6D5D">
        <w:rPr>
          <w:spacing w:val="1"/>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z w:val="20"/>
          <w:szCs w:val="20"/>
          <w:lang w:val="es-CL"/>
        </w:rPr>
        <w:t>or</w:t>
      </w:r>
      <w:r w:rsidRPr="005D6D5D">
        <w:rPr>
          <w:spacing w:val="-3"/>
          <w:sz w:val="20"/>
          <w:szCs w:val="20"/>
          <w:lang w:val="es-CL"/>
        </w:rPr>
        <w:t>i</w:t>
      </w:r>
      <w:r w:rsidRPr="005D6D5D">
        <w:rPr>
          <w:spacing w:val="1"/>
          <w:sz w:val="20"/>
          <w:szCs w:val="20"/>
          <w:lang w:val="es-CL"/>
        </w:rPr>
        <w:t>g</w:t>
      </w:r>
      <w:r w:rsidRPr="005D6D5D">
        <w:rPr>
          <w:sz w:val="20"/>
          <w:szCs w:val="20"/>
          <w:lang w:val="es-CL"/>
        </w:rPr>
        <w:t>en</w:t>
      </w:r>
      <w:r w:rsidRPr="005D6D5D">
        <w:rPr>
          <w:spacing w:val="-2"/>
          <w:sz w:val="20"/>
          <w:szCs w:val="20"/>
          <w:lang w:val="es-CL"/>
        </w:rPr>
        <w:t xml:space="preserve"> </w:t>
      </w:r>
      <w:r w:rsidRPr="005D6D5D">
        <w:rPr>
          <w:sz w:val="20"/>
          <w:szCs w:val="20"/>
          <w:lang w:val="es-CL"/>
        </w:rPr>
        <w:t>(</w:t>
      </w:r>
      <w:r w:rsidRPr="005D6D5D">
        <w:rPr>
          <w:spacing w:val="-4"/>
          <w:sz w:val="20"/>
          <w:szCs w:val="20"/>
          <w:lang w:val="es-CL"/>
        </w:rPr>
        <w:t>E</w:t>
      </w:r>
      <w:r w:rsidRPr="005D6D5D">
        <w:rPr>
          <w:spacing w:val="-3"/>
          <w:sz w:val="20"/>
          <w:szCs w:val="20"/>
          <w:lang w:val="es-CL"/>
        </w:rPr>
        <w:t>x</w:t>
      </w:r>
      <w:r w:rsidRPr="005D6D5D">
        <w:rPr>
          <w:sz w:val="20"/>
          <w:szCs w:val="20"/>
          <w:lang w:val="es-CL"/>
        </w:rPr>
        <w:t>ce</w:t>
      </w:r>
      <w:r w:rsidRPr="005D6D5D">
        <w:rPr>
          <w:spacing w:val="-1"/>
          <w:sz w:val="20"/>
          <w:szCs w:val="20"/>
          <w:lang w:val="es-CL"/>
        </w:rPr>
        <w:t>l</w:t>
      </w:r>
      <w:r w:rsidRPr="005D6D5D">
        <w:rPr>
          <w:sz w:val="20"/>
          <w:szCs w:val="20"/>
          <w:lang w:val="es-CL"/>
        </w:rPr>
        <w:t>,</w:t>
      </w:r>
      <w:r w:rsidRPr="005D6D5D">
        <w:rPr>
          <w:spacing w:val="-3"/>
          <w:sz w:val="20"/>
          <w:szCs w:val="20"/>
          <w:lang w:val="es-CL"/>
        </w:rPr>
        <w:t xml:space="preserve"> </w:t>
      </w:r>
      <w:r w:rsidRPr="005D6D5D">
        <w:rPr>
          <w:spacing w:val="7"/>
          <w:sz w:val="20"/>
          <w:szCs w:val="20"/>
          <w:lang w:val="es-CL"/>
        </w:rPr>
        <w:t>W</w:t>
      </w:r>
      <w:r w:rsidRPr="005D6D5D">
        <w:rPr>
          <w:spacing w:val="-3"/>
          <w:sz w:val="20"/>
          <w:szCs w:val="20"/>
          <w:lang w:val="es-CL"/>
        </w:rPr>
        <w:t>o</w:t>
      </w:r>
      <w:r w:rsidRPr="005D6D5D">
        <w:rPr>
          <w:sz w:val="20"/>
          <w:szCs w:val="20"/>
          <w:lang w:val="es-CL"/>
        </w:rPr>
        <w:t>r</w:t>
      </w:r>
      <w:r w:rsidRPr="005D6D5D">
        <w:rPr>
          <w:spacing w:val="-3"/>
          <w:sz w:val="20"/>
          <w:szCs w:val="20"/>
          <w:lang w:val="es-CL"/>
        </w:rPr>
        <w:t>d</w:t>
      </w:r>
      <w:r w:rsidRPr="005D6D5D">
        <w:rPr>
          <w:sz w:val="20"/>
          <w:szCs w:val="20"/>
          <w:lang w:val="es-CL"/>
        </w:rPr>
        <w:t>,</w:t>
      </w:r>
      <w:r w:rsidRPr="005D6D5D">
        <w:rPr>
          <w:spacing w:val="2"/>
          <w:sz w:val="20"/>
          <w:szCs w:val="20"/>
          <w:lang w:val="es-CL"/>
        </w:rPr>
        <w:t xml:space="preserve"> </w:t>
      </w:r>
      <w:r w:rsidRPr="005D6D5D">
        <w:rPr>
          <w:spacing w:val="-3"/>
          <w:sz w:val="20"/>
          <w:szCs w:val="20"/>
          <w:lang w:val="es-CL"/>
        </w:rPr>
        <w:t>e</w:t>
      </w:r>
      <w:r w:rsidRPr="005D6D5D">
        <w:rPr>
          <w:sz w:val="20"/>
          <w:szCs w:val="20"/>
          <w:lang w:val="es-CL"/>
        </w:rPr>
        <w:t>tc</w:t>
      </w:r>
      <w:r w:rsidRPr="005D6D5D">
        <w:rPr>
          <w:spacing w:val="-2"/>
          <w:sz w:val="20"/>
          <w:szCs w:val="20"/>
          <w:lang w:val="es-CL"/>
        </w:rPr>
        <w:t>.</w:t>
      </w:r>
      <w:r w:rsidRPr="005D6D5D">
        <w:rPr>
          <w:sz w:val="20"/>
          <w:szCs w:val="20"/>
          <w:lang w:val="es-CL"/>
        </w:rPr>
        <w:t>).</w:t>
      </w:r>
    </w:p>
    <w:p w14:paraId="486C47C1" w14:textId="77777777" w:rsidR="009F7525" w:rsidRPr="005D6D5D" w:rsidRDefault="009F7525" w:rsidP="005D6D5D">
      <w:pPr>
        <w:kinsoku w:val="0"/>
        <w:overflowPunct w:val="0"/>
        <w:spacing w:before="17" w:line="240" w:lineRule="exact"/>
        <w:ind w:right="36"/>
        <w:jc w:val="both"/>
        <w:rPr>
          <w:sz w:val="20"/>
          <w:szCs w:val="20"/>
          <w:lang w:val="es-CL"/>
        </w:rPr>
      </w:pPr>
    </w:p>
    <w:p w14:paraId="61698798" w14:textId="4E78B7FC" w:rsidR="001A5FE2" w:rsidRPr="005D6D5D" w:rsidRDefault="009F7525" w:rsidP="005D6D5D">
      <w:pPr>
        <w:tabs>
          <w:tab w:val="left" w:pos="1134"/>
        </w:tabs>
        <w:ind w:right="36"/>
        <w:jc w:val="both"/>
        <w:rPr>
          <w:sz w:val="20"/>
          <w:szCs w:val="20"/>
          <w:lang w:val="es-CL"/>
        </w:rPr>
      </w:pPr>
      <w:r w:rsidRPr="005D6D5D">
        <w:rPr>
          <w:spacing w:val="-1"/>
          <w:sz w:val="20"/>
          <w:szCs w:val="20"/>
          <w:lang w:val="es-CL"/>
        </w:rPr>
        <w:t>E</w:t>
      </w:r>
      <w:r w:rsidRPr="005D6D5D">
        <w:rPr>
          <w:sz w:val="20"/>
          <w:szCs w:val="20"/>
          <w:lang w:val="es-CL"/>
        </w:rPr>
        <w:t>l</w:t>
      </w:r>
      <w:r w:rsidRPr="005D6D5D">
        <w:rPr>
          <w:spacing w:val="21"/>
          <w:sz w:val="20"/>
          <w:szCs w:val="20"/>
          <w:lang w:val="es-CL"/>
        </w:rPr>
        <w:t xml:space="preserve"> </w:t>
      </w:r>
      <w:r w:rsidRPr="005D6D5D">
        <w:rPr>
          <w:spacing w:val="-2"/>
          <w:sz w:val="20"/>
          <w:szCs w:val="20"/>
          <w:lang w:val="es-CL"/>
        </w:rPr>
        <w:t>i</w:t>
      </w:r>
      <w:r w:rsidRPr="005D6D5D">
        <w:rPr>
          <w:sz w:val="20"/>
          <w:szCs w:val="20"/>
          <w:lang w:val="es-CL"/>
        </w:rPr>
        <w:t>d</w:t>
      </w:r>
      <w:r w:rsidRPr="005D6D5D">
        <w:rPr>
          <w:spacing w:val="-2"/>
          <w:sz w:val="20"/>
          <w:szCs w:val="20"/>
          <w:lang w:val="es-CL"/>
        </w:rPr>
        <w:t>i</w:t>
      </w:r>
      <w:r w:rsidRPr="005D6D5D">
        <w:rPr>
          <w:sz w:val="20"/>
          <w:szCs w:val="20"/>
          <w:lang w:val="es-CL"/>
        </w:rPr>
        <w:t>oma</w:t>
      </w:r>
      <w:r w:rsidRPr="005D6D5D">
        <w:rPr>
          <w:spacing w:val="22"/>
          <w:sz w:val="20"/>
          <w:szCs w:val="20"/>
          <w:lang w:val="es-CL"/>
        </w:rPr>
        <w:t xml:space="preserve"> </w:t>
      </w:r>
      <w:r w:rsidRPr="005D6D5D">
        <w:rPr>
          <w:sz w:val="20"/>
          <w:szCs w:val="20"/>
          <w:lang w:val="es-CL"/>
        </w:rPr>
        <w:t>o</w:t>
      </w:r>
      <w:r w:rsidRPr="005D6D5D">
        <w:rPr>
          <w:spacing w:val="2"/>
          <w:sz w:val="20"/>
          <w:szCs w:val="20"/>
          <w:lang w:val="es-CL"/>
        </w:rPr>
        <w:t>f</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al</w:t>
      </w:r>
      <w:r w:rsidRPr="005D6D5D">
        <w:rPr>
          <w:spacing w:val="2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2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to</w:t>
      </w:r>
      <w:r w:rsidRPr="005D6D5D">
        <w:rPr>
          <w:spacing w:val="25"/>
          <w:sz w:val="20"/>
          <w:szCs w:val="20"/>
          <w:lang w:val="es-CL"/>
        </w:rPr>
        <w:t xml:space="preserve"> </w:t>
      </w:r>
      <w:r w:rsidRPr="005D6D5D">
        <w:rPr>
          <w:sz w:val="20"/>
          <w:szCs w:val="20"/>
          <w:lang w:val="es-CL"/>
        </w:rPr>
        <w:t>u</w:t>
      </w:r>
      <w:r w:rsidRPr="005D6D5D">
        <w:rPr>
          <w:spacing w:val="22"/>
          <w:sz w:val="20"/>
          <w:szCs w:val="20"/>
          <w:lang w:val="es-CL"/>
        </w:rPr>
        <w:t xml:space="preserve"> </w:t>
      </w:r>
      <w:r w:rsidRPr="005D6D5D">
        <w:rPr>
          <w:sz w:val="20"/>
          <w:szCs w:val="20"/>
          <w:lang w:val="es-CL"/>
        </w:rPr>
        <w:t>Ord</w:t>
      </w:r>
      <w:r w:rsidRPr="005D6D5D">
        <w:rPr>
          <w:spacing w:val="-1"/>
          <w:sz w:val="20"/>
          <w:szCs w:val="20"/>
          <w:lang w:val="es-CL"/>
        </w:rPr>
        <w:t>e</w:t>
      </w:r>
      <w:r w:rsidRPr="005D6D5D">
        <w:rPr>
          <w:sz w:val="20"/>
          <w:szCs w:val="20"/>
          <w:lang w:val="es-CL"/>
        </w:rPr>
        <w:t>n</w:t>
      </w:r>
      <w:r w:rsidRPr="005D6D5D">
        <w:rPr>
          <w:spacing w:val="22"/>
          <w:sz w:val="20"/>
          <w:szCs w:val="20"/>
          <w:lang w:val="es-CL"/>
        </w:rPr>
        <w:t xml:space="preserve"> </w:t>
      </w:r>
      <w:r w:rsidRPr="005D6D5D">
        <w:rPr>
          <w:sz w:val="20"/>
          <w:szCs w:val="20"/>
          <w:lang w:val="es-CL"/>
        </w:rPr>
        <w:t>de</w:t>
      </w:r>
      <w:r w:rsidRPr="005D6D5D">
        <w:rPr>
          <w:spacing w:val="21"/>
          <w:sz w:val="20"/>
          <w:szCs w:val="20"/>
          <w:lang w:val="es-CL"/>
        </w:rPr>
        <w:t xml:space="preserve"> </w:t>
      </w:r>
      <w:r w:rsidRPr="005D6D5D">
        <w:rPr>
          <w:spacing w:val="-1"/>
          <w:sz w:val="20"/>
          <w:szCs w:val="20"/>
          <w:lang w:val="es-CL"/>
        </w:rPr>
        <w:t>S</w:t>
      </w:r>
      <w:r w:rsidRPr="005D6D5D">
        <w:rPr>
          <w:sz w:val="20"/>
          <w:szCs w:val="20"/>
          <w:lang w:val="es-CL"/>
        </w:rPr>
        <w:t>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4"/>
          <w:sz w:val="20"/>
          <w:szCs w:val="20"/>
          <w:lang w:val="es-CL"/>
        </w:rPr>
        <w:t xml:space="preserve"> </w:t>
      </w:r>
      <w:r w:rsidRPr="005D6D5D">
        <w:rPr>
          <w:sz w:val="20"/>
          <w:szCs w:val="20"/>
          <w:lang w:val="es-CL"/>
        </w:rPr>
        <w:t>será</w:t>
      </w:r>
      <w:r w:rsidRPr="005D6D5D">
        <w:rPr>
          <w:spacing w:val="22"/>
          <w:sz w:val="20"/>
          <w:szCs w:val="20"/>
          <w:lang w:val="es-CL"/>
        </w:rPr>
        <w:t xml:space="preserve"> </w:t>
      </w:r>
      <w:r w:rsidRPr="005D6D5D">
        <w:rPr>
          <w:sz w:val="20"/>
          <w:szCs w:val="20"/>
          <w:lang w:val="es-CL"/>
        </w:rPr>
        <w:t>el</w:t>
      </w:r>
      <w:r w:rsidRPr="005D6D5D">
        <w:rPr>
          <w:spacing w:val="21"/>
          <w:sz w:val="20"/>
          <w:szCs w:val="20"/>
          <w:lang w:val="es-CL"/>
        </w:rPr>
        <w:t xml:space="preserve"> </w:t>
      </w:r>
      <w:r w:rsidRPr="005D6D5D">
        <w:rPr>
          <w:sz w:val="20"/>
          <w:szCs w:val="20"/>
          <w:lang w:val="es-CL"/>
        </w:rPr>
        <w:t>es</w:t>
      </w:r>
      <w:r w:rsidRPr="005D6D5D">
        <w:rPr>
          <w:spacing w:val="-1"/>
          <w:sz w:val="20"/>
          <w:szCs w:val="20"/>
          <w:lang w:val="es-CL"/>
        </w:rPr>
        <w:t>p</w:t>
      </w:r>
      <w:r w:rsidRPr="005D6D5D">
        <w:rPr>
          <w:sz w:val="20"/>
          <w:szCs w:val="20"/>
          <w:lang w:val="es-CL"/>
        </w:rPr>
        <w:t>a</w:t>
      </w:r>
      <w:r w:rsidRPr="005D6D5D">
        <w:rPr>
          <w:spacing w:val="-1"/>
          <w:sz w:val="20"/>
          <w:szCs w:val="20"/>
          <w:lang w:val="es-CL"/>
        </w:rPr>
        <w:t>ñ</w:t>
      </w:r>
      <w:r w:rsidRPr="005D6D5D">
        <w:rPr>
          <w:sz w:val="20"/>
          <w:szCs w:val="20"/>
          <w:lang w:val="es-CL"/>
        </w:rPr>
        <w:t>o</w:t>
      </w:r>
      <w:r w:rsidRPr="005D6D5D">
        <w:rPr>
          <w:spacing w:val="-2"/>
          <w:sz w:val="20"/>
          <w:szCs w:val="20"/>
          <w:lang w:val="es-CL"/>
        </w:rPr>
        <w:t>l</w:t>
      </w:r>
      <w:r w:rsidRPr="005D6D5D">
        <w:rPr>
          <w:sz w:val="20"/>
          <w:szCs w:val="20"/>
          <w:lang w:val="es-CL"/>
        </w:rPr>
        <w:t>.</w:t>
      </w:r>
      <w:r w:rsidRPr="005D6D5D">
        <w:rPr>
          <w:spacing w:val="23"/>
          <w:sz w:val="20"/>
          <w:szCs w:val="20"/>
          <w:lang w:val="es-CL"/>
        </w:rPr>
        <w:t xml:space="preserve"> </w:t>
      </w:r>
      <w:r w:rsidRPr="005D6D5D">
        <w:rPr>
          <w:spacing w:val="1"/>
          <w:sz w:val="20"/>
          <w:szCs w:val="20"/>
          <w:lang w:val="es-CL"/>
        </w:rPr>
        <w:t>T</w:t>
      </w:r>
      <w:r w:rsidRPr="005D6D5D">
        <w:rPr>
          <w:sz w:val="20"/>
          <w:szCs w:val="20"/>
          <w:lang w:val="es-CL"/>
        </w:rPr>
        <w:t>o</w:t>
      </w:r>
      <w:r w:rsidRPr="005D6D5D">
        <w:rPr>
          <w:spacing w:val="-4"/>
          <w:sz w:val="20"/>
          <w:szCs w:val="20"/>
          <w:lang w:val="es-CL"/>
        </w:rPr>
        <w:t>d</w:t>
      </w:r>
      <w:r w:rsidRPr="005D6D5D">
        <w:rPr>
          <w:sz w:val="20"/>
          <w:szCs w:val="20"/>
          <w:lang w:val="es-CL"/>
        </w:rPr>
        <w:t>o</w:t>
      </w:r>
      <w:r w:rsidRPr="005D6D5D">
        <w:rPr>
          <w:spacing w:val="22"/>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cumento</w:t>
      </w:r>
      <w:r w:rsidRPr="005D6D5D">
        <w:rPr>
          <w:spacing w:val="22"/>
          <w:sz w:val="20"/>
          <w:szCs w:val="20"/>
          <w:lang w:val="es-CL"/>
        </w:rPr>
        <w:t xml:space="preserve"> </w:t>
      </w:r>
      <w:r w:rsidRPr="005D6D5D">
        <w:rPr>
          <w:spacing w:val="-2"/>
          <w:sz w:val="20"/>
          <w:szCs w:val="20"/>
          <w:lang w:val="es-CL"/>
        </w:rPr>
        <w:t>i</w:t>
      </w:r>
      <w:r w:rsidRPr="005D6D5D">
        <w:rPr>
          <w:sz w:val="20"/>
          <w:szCs w:val="20"/>
          <w:lang w:val="es-CL"/>
        </w:rPr>
        <w:t>nt</w:t>
      </w:r>
      <w:r w:rsidRPr="005D6D5D">
        <w:rPr>
          <w:spacing w:val="-3"/>
          <w:sz w:val="20"/>
          <w:szCs w:val="20"/>
          <w:lang w:val="es-CL"/>
        </w:rPr>
        <w:t>e</w:t>
      </w:r>
      <w:r w:rsidRPr="005D6D5D">
        <w:rPr>
          <w:sz w:val="20"/>
          <w:szCs w:val="20"/>
          <w:lang w:val="es-CL"/>
        </w:rPr>
        <w:t>grante</w:t>
      </w:r>
      <w:r w:rsidRPr="005D6D5D">
        <w:rPr>
          <w:spacing w:val="19"/>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 xml:space="preserve">l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w:t>
      </w:r>
      <w:r w:rsidRPr="005D6D5D">
        <w:rPr>
          <w:spacing w:val="-3"/>
          <w:sz w:val="20"/>
          <w:szCs w:val="20"/>
          <w:lang w:val="es-CL"/>
        </w:rPr>
        <w:t>o</w:t>
      </w:r>
      <w:r w:rsidRPr="005D6D5D">
        <w:rPr>
          <w:sz w:val="20"/>
          <w:szCs w:val="20"/>
          <w:lang w:val="es-CL"/>
        </w:rPr>
        <w:t>,</w:t>
      </w:r>
      <w:r w:rsidRPr="005D6D5D">
        <w:rPr>
          <w:spacing w:val="21"/>
          <w:sz w:val="20"/>
          <w:szCs w:val="20"/>
          <w:lang w:val="es-CL"/>
        </w:rPr>
        <w:t xml:space="preserve"> </w:t>
      </w:r>
      <w:r w:rsidRPr="005D6D5D">
        <w:rPr>
          <w:sz w:val="20"/>
          <w:szCs w:val="20"/>
          <w:lang w:val="es-CL"/>
        </w:rPr>
        <w:t>así</w:t>
      </w:r>
      <w:r w:rsidRPr="005D6D5D">
        <w:rPr>
          <w:spacing w:val="16"/>
          <w:sz w:val="20"/>
          <w:szCs w:val="20"/>
          <w:lang w:val="es-CL"/>
        </w:rPr>
        <w:t xml:space="preserve"> </w:t>
      </w:r>
      <w:r w:rsidRPr="005D6D5D">
        <w:rPr>
          <w:sz w:val="20"/>
          <w:szCs w:val="20"/>
          <w:lang w:val="es-CL"/>
        </w:rPr>
        <w:t>como</w:t>
      </w:r>
      <w:r w:rsidRPr="005D6D5D">
        <w:rPr>
          <w:spacing w:val="20"/>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19"/>
          <w:sz w:val="20"/>
          <w:szCs w:val="20"/>
          <w:lang w:val="es-CL"/>
        </w:rPr>
        <w:t xml:space="preserve"> </w:t>
      </w:r>
      <w:r w:rsidRPr="005D6D5D">
        <w:rPr>
          <w:spacing w:val="-4"/>
          <w:sz w:val="20"/>
          <w:szCs w:val="20"/>
          <w:lang w:val="es-CL"/>
        </w:rPr>
        <w:t>i</w:t>
      </w:r>
      <w:r w:rsidRPr="005D6D5D">
        <w:rPr>
          <w:spacing w:val="-3"/>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mes</w:t>
      </w:r>
      <w:r w:rsidRPr="005D6D5D">
        <w:rPr>
          <w:spacing w:val="19"/>
          <w:sz w:val="20"/>
          <w:szCs w:val="20"/>
          <w:lang w:val="es-CL"/>
        </w:rPr>
        <w:t xml:space="preserve"> </w:t>
      </w:r>
      <w:r w:rsidRPr="005D6D5D">
        <w:rPr>
          <w:sz w:val="20"/>
          <w:szCs w:val="20"/>
          <w:lang w:val="es-CL"/>
        </w:rPr>
        <w:t>y</w:t>
      </w:r>
      <w:r w:rsidRPr="005D6D5D">
        <w:rPr>
          <w:spacing w:val="17"/>
          <w:sz w:val="20"/>
          <w:szCs w:val="20"/>
          <w:lang w:val="es-CL"/>
        </w:rPr>
        <w:t xml:space="preserve"> </w:t>
      </w:r>
      <w:r w:rsidRPr="005D6D5D">
        <w:rPr>
          <w:sz w:val="20"/>
          <w:szCs w:val="20"/>
          <w:lang w:val="es-CL"/>
        </w:rPr>
        <w:t>produ</w:t>
      </w:r>
      <w:r w:rsidRPr="005D6D5D">
        <w:rPr>
          <w:spacing w:val="-4"/>
          <w:sz w:val="20"/>
          <w:szCs w:val="20"/>
          <w:lang w:val="es-CL"/>
        </w:rPr>
        <w:t>c</w:t>
      </w:r>
      <w:r w:rsidRPr="005D6D5D">
        <w:rPr>
          <w:sz w:val="20"/>
          <w:szCs w:val="20"/>
          <w:lang w:val="es-CL"/>
        </w:rPr>
        <w:t>tos</w:t>
      </w:r>
      <w:r w:rsidRPr="005D6D5D">
        <w:rPr>
          <w:spacing w:val="17"/>
          <w:sz w:val="20"/>
          <w:szCs w:val="20"/>
          <w:lang w:val="es-CL"/>
        </w:rPr>
        <w:t xml:space="preserve"> </w:t>
      </w:r>
      <w:r w:rsidRPr="005D6D5D">
        <w:rPr>
          <w:sz w:val="20"/>
          <w:szCs w:val="20"/>
          <w:lang w:val="es-CL"/>
        </w:rPr>
        <w:t>m</w:t>
      </w:r>
      <w:r w:rsidRPr="005D6D5D">
        <w:rPr>
          <w:spacing w:val="-3"/>
          <w:sz w:val="20"/>
          <w:szCs w:val="20"/>
          <w:lang w:val="es-CL"/>
        </w:rPr>
        <w:t>a</w:t>
      </w:r>
      <w:r w:rsidRPr="005D6D5D">
        <w:rPr>
          <w:sz w:val="20"/>
          <w:szCs w:val="20"/>
          <w:lang w:val="es-CL"/>
        </w:rPr>
        <w:t>teria</w:t>
      </w:r>
      <w:r w:rsidRPr="005D6D5D">
        <w:rPr>
          <w:spacing w:val="19"/>
          <w:sz w:val="20"/>
          <w:szCs w:val="20"/>
          <w:lang w:val="es-CL"/>
        </w:rPr>
        <w:t xml:space="preserve"> </w:t>
      </w:r>
      <w:proofErr w:type="gramStart"/>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19"/>
          <w:sz w:val="20"/>
          <w:szCs w:val="20"/>
          <w:lang w:val="es-CL"/>
        </w:rPr>
        <w:t xml:space="preserve"> </w:t>
      </w:r>
      <w:r w:rsidRPr="005D6D5D">
        <w:rPr>
          <w:sz w:val="20"/>
          <w:szCs w:val="20"/>
          <w:lang w:val="es-CL"/>
        </w:rPr>
        <w:t>m</w:t>
      </w:r>
      <w:r w:rsidRPr="005D6D5D">
        <w:rPr>
          <w:spacing w:val="-2"/>
          <w:sz w:val="20"/>
          <w:szCs w:val="20"/>
          <w:lang w:val="es-CL"/>
        </w:rPr>
        <w:t>i</w:t>
      </w:r>
      <w:r w:rsidRPr="005D6D5D">
        <w:rPr>
          <w:spacing w:val="-3"/>
          <w:sz w:val="20"/>
          <w:szCs w:val="20"/>
          <w:lang w:val="es-CL"/>
        </w:rPr>
        <w:t>s</w:t>
      </w:r>
      <w:r w:rsidRPr="005D6D5D">
        <w:rPr>
          <w:sz w:val="20"/>
          <w:szCs w:val="20"/>
          <w:lang w:val="es-CL"/>
        </w:rPr>
        <w:t>mo</w:t>
      </w:r>
      <w:proofErr w:type="gramEnd"/>
      <w:r w:rsidRPr="005D6D5D">
        <w:rPr>
          <w:sz w:val="20"/>
          <w:szCs w:val="20"/>
          <w:lang w:val="es-CL"/>
        </w:rPr>
        <w:t>,</w:t>
      </w:r>
      <w:r w:rsidRPr="005D6D5D">
        <w:rPr>
          <w:spacing w:val="2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w:t>
      </w:r>
      <w:r w:rsidRPr="005D6D5D">
        <w:rPr>
          <w:spacing w:val="-3"/>
          <w:sz w:val="20"/>
          <w:szCs w:val="20"/>
          <w:lang w:val="es-CL"/>
        </w:rPr>
        <w:t>á</w:t>
      </w:r>
      <w:r w:rsidRPr="005D6D5D">
        <w:rPr>
          <w:sz w:val="20"/>
          <w:szCs w:val="20"/>
          <w:lang w:val="es-CL"/>
        </w:rPr>
        <w:t>n</w:t>
      </w:r>
      <w:r w:rsidRPr="005D6D5D">
        <w:rPr>
          <w:spacing w:val="19"/>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st</w:t>
      </w:r>
      <w:r w:rsidRPr="005D6D5D">
        <w:rPr>
          <w:spacing w:val="-3"/>
          <w:sz w:val="20"/>
          <w:szCs w:val="20"/>
          <w:lang w:val="es-CL"/>
        </w:rPr>
        <w:t>a</w:t>
      </w:r>
      <w:r w:rsidRPr="005D6D5D">
        <w:rPr>
          <w:sz w:val="20"/>
          <w:szCs w:val="20"/>
          <w:lang w:val="es-CL"/>
        </w:rPr>
        <w:t>r</w:t>
      </w:r>
      <w:r w:rsidRPr="005D6D5D">
        <w:rPr>
          <w:spacing w:val="20"/>
          <w:sz w:val="20"/>
          <w:szCs w:val="20"/>
          <w:lang w:val="es-CL"/>
        </w:rPr>
        <w:t xml:space="preserve"> </w:t>
      </w:r>
      <w:r w:rsidRPr="005D6D5D">
        <w:rPr>
          <w:sz w:val="20"/>
          <w:szCs w:val="20"/>
          <w:lang w:val="es-CL"/>
        </w:rPr>
        <w:t>en</w:t>
      </w:r>
      <w:r w:rsidRPr="005D6D5D">
        <w:rPr>
          <w:spacing w:val="19"/>
          <w:sz w:val="20"/>
          <w:szCs w:val="20"/>
          <w:lang w:val="es-CL"/>
        </w:rPr>
        <w:t xml:space="preserve"> </w:t>
      </w:r>
      <w:r w:rsidRPr="005D6D5D">
        <w:rPr>
          <w:sz w:val="20"/>
          <w:szCs w:val="20"/>
          <w:lang w:val="es-CL"/>
        </w:rPr>
        <w:t>es</w:t>
      </w:r>
      <w:r w:rsidRPr="005D6D5D">
        <w:rPr>
          <w:spacing w:val="-1"/>
          <w:sz w:val="20"/>
          <w:szCs w:val="20"/>
          <w:lang w:val="es-CL"/>
        </w:rPr>
        <w:t>p</w:t>
      </w:r>
      <w:r w:rsidRPr="005D6D5D">
        <w:rPr>
          <w:sz w:val="20"/>
          <w:szCs w:val="20"/>
          <w:lang w:val="es-CL"/>
        </w:rPr>
        <w:t>a</w:t>
      </w:r>
      <w:r w:rsidRPr="005D6D5D">
        <w:rPr>
          <w:spacing w:val="-1"/>
          <w:sz w:val="20"/>
          <w:szCs w:val="20"/>
          <w:lang w:val="es-CL"/>
        </w:rPr>
        <w:t>ñ</w:t>
      </w:r>
      <w:r w:rsidRPr="005D6D5D">
        <w:rPr>
          <w:sz w:val="20"/>
          <w:szCs w:val="20"/>
          <w:lang w:val="es-CL"/>
        </w:rPr>
        <w:t>ol</w:t>
      </w:r>
      <w:r w:rsidRPr="005D6D5D">
        <w:rPr>
          <w:spacing w:val="19"/>
          <w:sz w:val="20"/>
          <w:szCs w:val="20"/>
          <w:lang w:val="es-CL"/>
        </w:rPr>
        <w:t xml:space="preserve"> </w:t>
      </w:r>
      <w:r w:rsidRPr="005D6D5D">
        <w:rPr>
          <w:sz w:val="20"/>
          <w:szCs w:val="20"/>
          <w:lang w:val="es-CL"/>
        </w:rPr>
        <w:t>y</w:t>
      </w:r>
      <w:r w:rsidRPr="005D6D5D">
        <w:rPr>
          <w:spacing w:val="17"/>
          <w:sz w:val="20"/>
          <w:szCs w:val="20"/>
          <w:lang w:val="es-CL"/>
        </w:rPr>
        <w:t xml:space="preserve"> </w:t>
      </w:r>
      <w:r w:rsidRPr="005D6D5D">
        <w:rPr>
          <w:spacing w:val="-2"/>
          <w:sz w:val="20"/>
          <w:szCs w:val="20"/>
          <w:lang w:val="es-CL"/>
        </w:rPr>
        <w:t>t</w:t>
      </w:r>
      <w:r w:rsidRPr="005D6D5D">
        <w:rPr>
          <w:sz w:val="20"/>
          <w:szCs w:val="20"/>
          <w:lang w:val="es-CL"/>
        </w:rPr>
        <w:t>o</w:t>
      </w:r>
      <w:r w:rsidRPr="005D6D5D">
        <w:rPr>
          <w:spacing w:val="-1"/>
          <w:sz w:val="20"/>
          <w:szCs w:val="20"/>
          <w:lang w:val="es-CL"/>
        </w:rPr>
        <w:t>d</w:t>
      </w:r>
      <w:r w:rsidRPr="005D6D5D">
        <w:rPr>
          <w:sz w:val="20"/>
          <w:szCs w:val="20"/>
          <w:lang w:val="es-CL"/>
        </w:rPr>
        <w:t xml:space="preserve">a </w:t>
      </w:r>
      <w:r w:rsidRPr="005D6D5D">
        <w:rPr>
          <w:spacing w:val="-3"/>
          <w:sz w:val="20"/>
          <w:szCs w:val="20"/>
          <w:lang w:val="es-CL"/>
        </w:rPr>
        <w:t>v</w:t>
      </w:r>
      <w:r w:rsidRPr="005D6D5D">
        <w:rPr>
          <w:sz w:val="20"/>
          <w:szCs w:val="20"/>
          <w:lang w:val="es-CL"/>
        </w:rPr>
        <w:t>ersi</w:t>
      </w:r>
      <w:r w:rsidRPr="005D6D5D">
        <w:rPr>
          <w:spacing w:val="-1"/>
          <w:sz w:val="20"/>
          <w:szCs w:val="20"/>
          <w:lang w:val="es-CL"/>
        </w:rPr>
        <w:t>ó</w:t>
      </w:r>
      <w:r w:rsidRPr="005D6D5D">
        <w:rPr>
          <w:sz w:val="20"/>
          <w:szCs w:val="20"/>
          <w:lang w:val="es-CL"/>
        </w:rPr>
        <w:t>n en o</w:t>
      </w:r>
      <w:r w:rsidRPr="005D6D5D">
        <w:rPr>
          <w:spacing w:val="-2"/>
          <w:sz w:val="20"/>
          <w:szCs w:val="20"/>
          <w:lang w:val="es-CL"/>
        </w:rPr>
        <w:t>t</w:t>
      </w:r>
      <w:r w:rsidRPr="005D6D5D">
        <w:rPr>
          <w:sz w:val="20"/>
          <w:szCs w:val="20"/>
          <w:lang w:val="es-CL"/>
        </w:rPr>
        <w:t>ro i</w:t>
      </w:r>
      <w:r w:rsidRPr="005D6D5D">
        <w:rPr>
          <w:spacing w:val="-1"/>
          <w:sz w:val="20"/>
          <w:szCs w:val="20"/>
          <w:lang w:val="es-CL"/>
        </w:rPr>
        <w:t>d</w:t>
      </w:r>
      <w:r w:rsidRPr="005D6D5D">
        <w:rPr>
          <w:spacing w:val="-2"/>
          <w:sz w:val="20"/>
          <w:szCs w:val="20"/>
          <w:lang w:val="es-CL"/>
        </w:rPr>
        <w:t>i</w:t>
      </w:r>
      <w:r w:rsidRPr="005D6D5D">
        <w:rPr>
          <w:sz w:val="20"/>
          <w:szCs w:val="20"/>
          <w:lang w:val="es-CL"/>
        </w:rPr>
        <w:t>oma</w:t>
      </w:r>
      <w:r w:rsidRPr="005D6D5D">
        <w:rPr>
          <w:spacing w:val="-2"/>
          <w:sz w:val="20"/>
          <w:szCs w:val="20"/>
          <w:lang w:val="es-CL"/>
        </w:rPr>
        <w:t xml:space="preserve"> </w:t>
      </w:r>
      <w:r w:rsidRPr="005D6D5D">
        <w:rPr>
          <w:spacing w:val="-3"/>
          <w:sz w:val="20"/>
          <w:szCs w:val="20"/>
          <w:lang w:val="es-CL"/>
        </w:rPr>
        <w:t>s</w:t>
      </w:r>
      <w:r w:rsidRPr="005D6D5D">
        <w:rPr>
          <w:sz w:val="20"/>
          <w:szCs w:val="20"/>
          <w:lang w:val="es-CL"/>
        </w:rPr>
        <w:t>ó</w:t>
      </w:r>
      <w:r w:rsidRPr="005D6D5D">
        <w:rPr>
          <w:spacing w:val="-2"/>
          <w:sz w:val="20"/>
          <w:szCs w:val="20"/>
          <w:lang w:val="es-CL"/>
        </w:rPr>
        <w:t>l</w:t>
      </w:r>
      <w:r w:rsidRPr="005D6D5D">
        <w:rPr>
          <w:sz w:val="20"/>
          <w:szCs w:val="20"/>
          <w:lang w:val="es-CL"/>
        </w:rPr>
        <w:t xml:space="preserve">o </w:t>
      </w:r>
      <w:r w:rsidR="009969CE" w:rsidRPr="005D6D5D">
        <w:rPr>
          <w:spacing w:val="1"/>
          <w:sz w:val="20"/>
          <w:szCs w:val="20"/>
          <w:lang w:val="es-CL"/>
        </w:rPr>
        <w:t>t</w:t>
      </w:r>
      <w:r w:rsidR="009969CE" w:rsidRPr="005D6D5D">
        <w:rPr>
          <w:sz w:val="20"/>
          <w:szCs w:val="20"/>
          <w:lang w:val="es-CL"/>
        </w:rPr>
        <w:t>e</w:t>
      </w:r>
      <w:r w:rsidR="009969CE" w:rsidRPr="005D6D5D">
        <w:rPr>
          <w:spacing w:val="-1"/>
          <w:sz w:val="20"/>
          <w:szCs w:val="20"/>
          <w:lang w:val="es-CL"/>
        </w:rPr>
        <w:t>n</w:t>
      </w:r>
      <w:r w:rsidR="009969CE" w:rsidRPr="005D6D5D">
        <w:rPr>
          <w:sz w:val="20"/>
          <w:szCs w:val="20"/>
          <w:lang w:val="es-CL"/>
        </w:rPr>
        <w:t>drá</w:t>
      </w:r>
      <w:r w:rsidRPr="005D6D5D">
        <w:rPr>
          <w:spacing w:val="-2"/>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or</w:t>
      </w:r>
      <w:r w:rsidRPr="005D6D5D">
        <w:rPr>
          <w:spacing w:val="1"/>
          <w:sz w:val="20"/>
          <w:szCs w:val="20"/>
          <w:lang w:val="es-CL"/>
        </w:rPr>
        <w:t xml:space="preserve"> </w:t>
      </w:r>
      <w:r w:rsidRPr="005D6D5D">
        <w:rPr>
          <w:sz w:val="20"/>
          <w:szCs w:val="20"/>
          <w:lang w:val="es-CL"/>
        </w:rPr>
        <w:t>r</w:t>
      </w:r>
      <w:r w:rsidRPr="005D6D5D">
        <w:rPr>
          <w:spacing w:val="-3"/>
          <w:sz w:val="20"/>
          <w:szCs w:val="20"/>
          <w:lang w:val="es-CL"/>
        </w:rPr>
        <w:t>e</w:t>
      </w:r>
      <w:r w:rsidRPr="005D6D5D">
        <w:rPr>
          <w:sz w:val="20"/>
          <w:szCs w:val="20"/>
          <w:lang w:val="es-CL"/>
        </w:rPr>
        <w:t>ferenc</w:t>
      </w:r>
      <w:r w:rsidRPr="005D6D5D">
        <w:rPr>
          <w:spacing w:val="-4"/>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p>
    <w:p w14:paraId="72664DC4" w14:textId="74DD5BB5" w:rsidR="009F7525" w:rsidRDefault="009F7525" w:rsidP="005D6D5D">
      <w:pPr>
        <w:tabs>
          <w:tab w:val="left" w:pos="1134"/>
        </w:tabs>
        <w:ind w:right="36"/>
        <w:jc w:val="both"/>
        <w:rPr>
          <w:sz w:val="20"/>
          <w:szCs w:val="20"/>
          <w:lang w:val="es-ES_tradnl"/>
        </w:rPr>
      </w:pPr>
    </w:p>
    <w:p w14:paraId="6B142464" w14:textId="7EC4FC72" w:rsidR="00E15132" w:rsidRDefault="00E15132" w:rsidP="005D6D5D">
      <w:pPr>
        <w:tabs>
          <w:tab w:val="left" w:pos="1134"/>
        </w:tabs>
        <w:ind w:right="36"/>
        <w:jc w:val="both"/>
        <w:rPr>
          <w:sz w:val="20"/>
          <w:szCs w:val="20"/>
          <w:lang w:val="es-ES_tradnl"/>
        </w:rPr>
      </w:pPr>
    </w:p>
    <w:p w14:paraId="663301CB" w14:textId="77777777" w:rsidR="00E15132" w:rsidRPr="005D6D5D" w:rsidRDefault="00E15132" w:rsidP="00E15132">
      <w:pPr>
        <w:widowControl/>
        <w:numPr>
          <w:ilvl w:val="0"/>
          <w:numId w:val="13"/>
        </w:numPr>
        <w:tabs>
          <w:tab w:val="left" w:pos="540"/>
        </w:tabs>
        <w:ind w:left="567" w:right="320" w:hanging="567"/>
        <w:rPr>
          <w:b/>
          <w:sz w:val="20"/>
          <w:szCs w:val="20"/>
        </w:rPr>
      </w:pPr>
      <w:r w:rsidRPr="005D6D5D">
        <w:rPr>
          <w:b/>
          <w:sz w:val="20"/>
          <w:szCs w:val="20"/>
        </w:rPr>
        <w:t>SUBCONTRATACIÓN</w:t>
      </w:r>
    </w:p>
    <w:p w14:paraId="4DD8B611" w14:textId="77777777" w:rsidR="00E15132" w:rsidRPr="005D6D5D" w:rsidRDefault="00E15132" w:rsidP="00E15132">
      <w:pPr>
        <w:kinsoku w:val="0"/>
        <w:overflowPunct w:val="0"/>
        <w:spacing w:before="1" w:line="260" w:lineRule="exact"/>
        <w:ind w:left="567" w:right="320"/>
        <w:jc w:val="both"/>
        <w:rPr>
          <w:sz w:val="20"/>
          <w:szCs w:val="20"/>
        </w:rPr>
      </w:pPr>
    </w:p>
    <w:p w14:paraId="0DCD848B" w14:textId="77777777" w:rsidR="00E15132" w:rsidRDefault="00E15132" w:rsidP="00E15132">
      <w:pPr>
        <w:pStyle w:val="Textoindependiente"/>
        <w:kinsoku w:val="0"/>
        <w:overflowPunct w:val="0"/>
        <w:ind w:left="567" w:right="320"/>
        <w:jc w:val="both"/>
        <w:rPr>
          <w:spacing w:val="-1"/>
          <w:sz w:val="20"/>
          <w:szCs w:val="20"/>
          <w:lang w:val="es-CL"/>
        </w:rPr>
      </w:pPr>
      <w:r w:rsidRPr="00A76C4E">
        <w:rPr>
          <w:spacing w:val="-1"/>
          <w:sz w:val="20"/>
          <w:szCs w:val="20"/>
          <w:lang w:val="es-CL"/>
        </w:rPr>
        <w:t>En caso de presentarse una oferta que considere la subcontratación de alguna de las actividades o etapas relacionadas con la ejecución de la obra, la propuesta deberá adjuntar un documento de compromiso de subcontratación, suscrito por los representantes legales del oferente y del subcontratista propuesto.</w:t>
      </w:r>
    </w:p>
    <w:p w14:paraId="20627E39" w14:textId="77777777" w:rsidR="00E15132" w:rsidRPr="00A76C4E" w:rsidRDefault="00E15132" w:rsidP="00E15132">
      <w:pPr>
        <w:pStyle w:val="Textoindependiente"/>
        <w:kinsoku w:val="0"/>
        <w:overflowPunct w:val="0"/>
        <w:ind w:left="567" w:right="320"/>
        <w:jc w:val="both"/>
        <w:rPr>
          <w:spacing w:val="-1"/>
          <w:sz w:val="20"/>
          <w:szCs w:val="20"/>
          <w:lang w:val="es-CL"/>
        </w:rPr>
      </w:pPr>
    </w:p>
    <w:p w14:paraId="7D910D3F" w14:textId="0D326C2F" w:rsidR="00E15132" w:rsidRDefault="00E15132" w:rsidP="00E15132">
      <w:pPr>
        <w:pStyle w:val="Textoindependiente"/>
        <w:kinsoku w:val="0"/>
        <w:overflowPunct w:val="0"/>
        <w:ind w:left="567" w:right="320"/>
        <w:jc w:val="both"/>
        <w:rPr>
          <w:spacing w:val="-1"/>
          <w:sz w:val="20"/>
          <w:szCs w:val="20"/>
          <w:lang w:val="es-CL"/>
        </w:rPr>
      </w:pPr>
      <w:r w:rsidRPr="00A76C4E">
        <w:rPr>
          <w:spacing w:val="-1"/>
          <w:sz w:val="20"/>
          <w:szCs w:val="20"/>
          <w:lang w:val="es-CL"/>
        </w:rPr>
        <w:t xml:space="preserve">Para este efecto se deberá utilizar el </w:t>
      </w:r>
      <w:r>
        <w:rPr>
          <w:b/>
          <w:spacing w:val="-1"/>
          <w:sz w:val="20"/>
          <w:szCs w:val="20"/>
          <w:lang w:val="es-CL"/>
        </w:rPr>
        <w:t xml:space="preserve">Formulario </w:t>
      </w:r>
      <w:r w:rsidRPr="00F241C0">
        <w:rPr>
          <w:b/>
          <w:spacing w:val="-1"/>
          <w:sz w:val="20"/>
          <w:szCs w:val="20"/>
          <w:lang w:val="es-CL"/>
        </w:rPr>
        <w:t>N°09 - Acta Compromiso Subcontratistas</w:t>
      </w:r>
      <w:r w:rsidRPr="00A76C4E">
        <w:rPr>
          <w:spacing w:val="-1"/>
          <w:sz w:val="20"/>
          <w:szCs w:val="20"/>
          <w:lang w:val="es-CL"/>
        </w:rPr>
        <w:t xml:space="preserve"> que se adjunta a los Términos de Referencia.</w:t>
      </w:r>
    </w:p>
    <w:p w14:paraId="40B62119" w14:textId="77777777" w:rsidR="00E15132" w:rsidRPr="00A76C4E" w:rsidRDefault="00E15132" w:rsidP="00E15132">
      <w:pPr>
        <w:pStyle w:val="Textoindependiente"/>
        <w:kinsoku w:val="0"/>
        <w:overflowPunct w:val="0"/>
        <w:ind w:left="567" w:right="320"/>
        <w:jc w:val="both"/>
        <w:rPr>
          <w:spacing w:val="-1"/>
          <w:sz w:val="20"/>
          <w:szCs w:val="20"/>
          <w:lang w:val="es-CL"/>
        </w:rPr>
      </w:pPr>
    </w:p>
    <w:p w14:paraId="262095A0" w14:textId="77777777" w:rsidR="00E15132" w:rsidRPr="00D641C9" w:rsidRDefault="00E15132" w:rsidP="00E15132">
      <w:pPr>
        <w:pStyle w:val="Textoindependiente"/>
        <w:kinsoku w:val="0"/>
        <w:overflowPunct w:val="0"/>
        <w:ind w:left="567" w:right="320"/>
        <w:jc w:val="both"/>
        <w:rPr>
          <w:b/>
          <w:spacing w:val="-1"/>
          <w:sz w:val="20"/>
          <w:szCs w:val="20"/>
          <w:lang w:val="es-CL"/>
        </w:rPr>
      </w:pPr>
      <w:r w:rsidRPr="00D641C9">
        <w:rPr>
          <w:b/>
          <w:spacing w:val="-1"/>
          <w:sz w:val="20"/>
          <w:szCs w:val="20"/>
          <w:lang w:val="es-CL"/>
        </w:rPr>
        <w:t>Además, en tal caso deberá adjuntarse la misma información que se exige en estas bases al proponente, respecto de las empresas subcontratistas, con relación a aquella parte de los servicios que las mismas ejecutarán.</w:t>
      </w:r>
    </w:p>
    <w:p w14:paraId="4B18D0EC" w14:textId="77777777" w:rsidR="00E15132" w:rsidRPr="00A76C4E" w:rsidRDefault="00E15132" w:rsidP="00E15132">
      <w:pPr>
        <w:pStyle w:val="Textoindependiente"/>
        <w:kinsoku w:val="0"/>
        <w:overflowPunct w:val="0"/>
        <w:ind w:left="567" w:right="320"/>
        <w:jc w:val="both"/>
        <w:rPr>
          <w:spacing w:val="-1"/>
          <w:sz w:val="20"/>
          <w:szCs w:val="20"/>
          <w:lang w:val="es-CL"/>
        </w:rPr>
      </w:pPr>
    </w:p>
    <w:p w14:paraId="1213D79C" w14:textId="77777777" w:rsidR="00E15132" w:rsidRDefault="00E15132" w:rsidP="00E15132">
      <w:pPr>
        <w:pStyle w:val="Textoindependiente"/>
        <w:kinsoku w:val="0"/>
        <w:overflowPunct w:val="0"/>
        <w:ind w:left="567" w:right="320"/>
        <w:jc w:val="both"/>
        <w:rPr>
          <w:spacing w:val="-1"/>
          <w:sz w:val="20"/>
          <w:szCs w:val="20"/>
          <w:lang w:val="es-CL"/>
        </w:rPr>
      </w:pPr>
      <w:r w:rsidRPr="00A76C4E">
        <w:rPr>
          <w:spacing w:val="-1"/>
          <w:sz w:val="20"/>
          <w:szCs w:val="20"/>
          <w:lang w:val="es-CL"/>
        </w:rPr>
        <w:t>El proponente adjudicado o contratista podrá subcontratar parte de los trabajos o servicios encomendados, siempre que haya estipulado esta condición en su oferta, donde deberá indicar los trabajos a subcontratar y a quienes subcontratará. Enap Refinerías S.A., se reserva el derecho de aceptar tal modalidad y de solicitar los antecedentes que estime necesarios para evaluar la calidad del Subcontratista.</w:t>
      </w:r>
    </w:p>
    <w:p w14:paraId="1E434867" w14:textId="77777777" w:rsidR="00E15132" w:rsidRDefault="00E15132" w:rsidP="00E15132">
      <w:pPr>
        <w:pStyle w:val="Textoindependiente"/>
        <w:kinsoku w:val="0"/>
        <w:overflowPunct w:val="0"/>
        <w:ind w:left="567" w:right="320"/>
        <w:jc w:val="both"/>
        <w:rPr>
          <w:spacing w:val="-1"/>
          <w:sz w:val="20"/>
          <w:szCs w:val="20"/>
          <w:lang w:val="es-CL"/>
        </w:rPr>
      </w:pPr>
    </w:p>
    <w:p w14:paraId="163D4AE6" w14:textId="77777777" w:rsidR="00E15132" w:rsidRPr="00A76C4E" w:rsidRDefault="00E15132" w:rsidP="00E15132">
      <w:pPr>
        <w:pStyle w:val="Textoindependiente"/>
        <w:kinsoku w:val="0"/>
        <w:overflowPunct w:val="0"/>
        <w:ind w:left="567" w:right="320"/>
        <w:jc w:val="both"/>
        <w:rPr>
          <w:spacing w:val="-1"/>
          <w:sz w:val="20"/>
          <w:szCs w:val="20"/>
          <w:lang w:val="es-CL"/>
        </w:rPr>
      </w:pPr>
    </w:p>
    <w:p w14:paraId="486F04DD" w14:textId="77777777" w:rsidR="00E15132" w:rsidRDefault="00E15132" w:rsidP="00E15132">
      <w:pPr>
        <w:pStyle w:val="Textoindependiente"/>
        <w:kinsoku w:val="0"/>
        <w:overflowPunct w:val="0"/>
        <w:ind w:left="567" w:right="320"/>
        <w:jc w:val="both"/>
        <w:rPr>
          <w:spacing w:val="-1"/>
          <w:sz w:val="20"/>
          <w:szCs w:val="20"/>
          <w:lang w:val="es-CL"/>
        </w:rPr>
      </w:pPr>
      <w:r w:rsidRPr="00A76C4E">
        <w:rPr>
          <w:spacing w:val="-1"/>
          <w:sz w:val="20"/>
          <w:szCs w:val="20"/>
          <w:lang w:val="es-CL"/>
        </w:rPr>
        <w:t>Sin perjuicio de lo anterior, durante la vigencia del contrato se prohibirá al contratista subcontratar, gravar o ceder los derechos del Contrato, sin autorización escrita previa de Enap Refinerías S.A.</w:t>
      </w:r>
    </w:p>
    <w:p w14:paraId="661A6BAC" w14:textId="77777777" w:rsidR="00E15132" w:rsidRPr="00A76C4E" w:rsidRDefault="00E15132" w:rsidP="00E15132">
      <w:pPr>
        <w:pStyle w:val="Textoindependiente"/>
        <w:kinsoku w:val="0"/>
        <w:overflowPunct w:val="0"/>
        <w:ind w:left="567" w:right="320"/>
        <w:jc w:val="both"/>
        <w:rPr>
          <w:spacing w:val="-1"/>
          <w:sz w:val="20"/>
          <w:szCs w:val="20"/>
          <w:lang w:val="es-CL"/>
        </w:rPr>
      </w:pPr>
    </w:p>
    <w:p w14:paraId="1EA19A13" w14:textId="6A5566A1" w:rsidR="00E15132" w:rsidRDefault="00E15132" w:rsidP="00E15132">
      <w:pPr>
        <w:pStyle w:val="Textoindependiente"/>
        <w:kinsoku w:val="0"/>
        <w:overflowPunct w:val="0"/>
        <w:ind w:left="567" w:right="320"/>
        <w:jc w:val="both"/>
        <w:rPr>
          <w:spacing w:val="-1"/>
          <w:sz w:val="20"/>
          <w:szCs w:val="20"/>
          <w:lang w:val="es-CL"/>
        </w:rPr>
      </w:pPr>
      <w:r w:rsidRPr="00A76C4E">
        <w:rPr>
          <w:spacing w:val="-1"/>
          <w:sz w:val="20"/>
          <w:szCs w:val="20"/>
          <w:lang w:val="es-CL"/>
        </w:rPr>
        <w:t>El contratista será el único responsable de todas y cada una de las obligaciones pactadas con Enap Refinerías S.A., como, asimismo, del pago de todas las obligaciones para con sus empleados, proveedores u otros pagos que omita el Contratista.</w:t>
      </w:r>
    </w:p>
    <w:p w14:paraId="694F1B0F" w14:textId="1ACDEFDC" w:rsidR="00E15132" w:rsidRDefault="00E15132" w:rsidP="00E15132">
      <w:pPr>
        <w:pStyle w:val="Textoindependiente"/>
        <w:kinsoku w:val="0"/>
        <w:overflowPunct w:val="0"/>
        <w:ind w:left="567" w:right="320"/>
        <w:jc w:val="both"/>
        <w:rPr>
          <w:spacing w:val="-1"/>
          <w:sz w:val="20"/>
          <w:szCs w:val="20"/>
          <w:lang w:val="es-CL"/>
        </w:rPr>
      </w:pPr>
    </w:p>
    <w:p w14:paraId="457E4148" w14:textId="77777777" w:rsidR="00566D14" w:rsidRDefault="00566D14" w:rsidP="00E15132">
      <w:pPr>
        <w:pStyle w:val="Textoindependiente"/>
        <w:kinsoku w:val="0"/>
        <w:overflowPunct w:val="0"/>
        <w:ind w:left="567" w:right="320"/>
        <w:jc w:val="both"/>
        <w:rPr>
          <w:spacing w:val="-1"/>
          <w:sz w:val="20"/>
          <w:szCs w:val="20"/>
          <w:lang w:val="es-CL"/>
        </w:rPr>
      </w:pPr>
    </w:p>
    <w:p w14:paraId="1699B162" w14:textId="77777777" w:rsidR="00E15132" w:rsidRPr="002A3E29" w:rsidRDefault="00E15132" w:rsidP="00E15132">
      <w:pPr>
        <w:widowControl/>
        <w:numPr>
          <w:ilvl w:val="0"/>
          <w:numId w:val="13"/>
        </w:numPr>
        <w:tabs>
          <w:tab w:val="left" w:pos="540"/>
        </w:tabs>
        <w:ind w:left="567" w:right="320" w:hanging="567"/>
        <w:rPr>
          <w:b/>
          <w:sz w:val="20"/>
          <w:szCs w:val="20"/>
        </w:rPr>
      </w:pPr>
      <w:r w:rsidRPr="002A3E29">
        <w:rPr>
          <w:b/>
          <w:sz w:val="20"/>
          <w:szCs w:val="20"/>
        </w:rPr>
        <w:t>SEGURO</w:t>
      </w:r>
    </w:p>
    <w:p w14:paraId="2136BF11" w14:textId="77777777" w:rsidR="00E15132" w:rsidRPr="002A3E29" w:rsidRDefault="00E15132" w:rsidP="00E15132">
      <w:pPr>
        <w:kinsoku w:val="0"/>
        <w:overflowPunct w:val="0"/>
        <w:spacing w:line="200" w:lineRule="exact"/>
        <w:ind w:left="567" w:right="320"/>
        <w:jc w:val="both"/>
        <w:rPr>
          <w:sz w:val="20"/>
          <w:szCs w:val="20"/>
          <w:lang w:val="es-CL"/>
        </w:rPr>
      </w:pPr>
    </w:p>
    <w:p w14:paraId="59E8F48B" w14:textId="2A3ADF8C" w:rsidR="00E15132" w:rsidRDefault="00F8197E" w:rsidP="00E15132">
      <w:pPr>
        <w:pStyle w:val="Textoindependiente"/>
        <w:kinsoku w:val="0"/>
        <w:overflowPunct w:val="0"/>
        <w:ind w:left="567" w:right="320"/>
        <w:jc w:val="both"/>
        <w:rPr>
          <w:spacing w:val="-1"/>
          <w:sz w:val="20"/>
          <w:szCs w:val="20"/>
          <w:lang w:val="es-CL"/>
        </w:rPr>
      </w:pPr>
      <w:r>
        <w:rPr>
          <w:spacing w:val="-1"/>
          <w:sz w:val="20"/>
          <w:szCs w:val="20"/>
          <w:lang w:val="es-CL"/>
        </w:rPr>
        <w:t>No aplica para este servicio.</w:t>
      </w:r>
    </w:p>
    <w:p w14:paraId="6977837E" w14:textId="77777777" w:rsidR="00E15132" w:rsidRDefault="00E15132" w:rsidP="00E15132">
      <w:pPr>
        <w:pStyle w:val="Textoindependiente"/>
        <w:kinsoku w:val="0"/>
        <w:overflowPunct w:val="0"/>
        <w:ind w:left="567" w:right="320"/>
        <w:jc w:val="both"/>
        <w:rPr>
          <w:spacing w:val="-1"/>
          <w:sz w:val="20"/>
          <w:szCs w:val="20"/>
          <w:lang w:val="es-CL"/>
        </w:rPr>
      </w:pPr>
    </w:p>
    <w:p w14:paraId="062D0A2E" w14:textId="77777777" w:rsidR="009F7525" w:rsidRPr="005D6D5D" w:rsidRDefault="009F7525" w:rsidP="005D6D5D">
      <w:pPr>
        <w:pStyle w:val="Textoindependiente"/>
        <w:kinsoku w:val="0"/>
        <w:overflowPunct w:val="0"/>
        <w:ind w:right="36"/>
        <w:jc w:val="both"/>
        <w:rPr>
          <w:sz w:val="20"/>
          <w:szCs w:val="20"/>
          <w:lang w:val="es-CL"/>
        </w:rPr>
      </w:pPr>
    </w:p>
    <w:p w14:paraId="08EC4402" w14:textId="77777777" w:rsidR="009F7525" w:rsidRPr="005D6D5D" w:rsidRDefault="009F7525" w:rsidP="00F31D17">
      <w:pPr>
        <w:widowControl/>
        <w:numPr>
          <w:ilvl w:val="0"/>
          <w:numId w:val="13"/>
        </w:numPr>
        <w:tabs>
          <w:tab w:val="clear" w:pos="786"/>
          <w:tab w:val="num" w:pos="567"/>
          <w:tab w:val="left" w:pos="1134"/>
        </w:tabs>
        <w:ind w:right="36" w:hanging="720"/>
        <w:rPr>
          <w:b/>
          <w:sz w:val="20"/>
          <w:szCs w:val="20"/>
        </w:rPr>
      </w:pPr>
      <w:r w:rsidRPr="005D6D5D">
        <w:rPr>
          <w:b/>
          <w:sz w:val="20"/>
          <w:szCs w:val="20"/>
        </w:rPr>
        <w:t>VIGENCIA DE LA OFERTA</w:t>
      </w:r>
    </w:p>
    <w:p w14:paraId="6AF9A42A" w14:textId="20D43465" w:rsidR="009F7525" w:rsidRPr="005D6D5D" w:rsidRDefault="009F7525" w:rsidP="005D6D5D">
      <w:pPr>
        <w:kinsoku w:val="0"/>
        <w:overflowPunct w:val="0"/>
        <w:spacing w:before="13" w:line="240" w:lineRule="exact"/>
        <w:ind w:right="36"/>
        <w:jc w:val="both"/>
        <w:rPr>
          <w:sz w:val="20"/>
          <w:szCs w:val="20"/>
        </w:rPr>
      </w:pPr>
    </w:p>
    <w:p w14:paraId="061BDC3E" w14:textId="77777777" w:rsidR="009F7525" w:rsidRPr="00751182" w:rsidRDefault="009F7525" w:rsidP="00751182">
      <w:pPr>
        <w:pStyle w:val="Textoindependiente"/>
        <w:kinsoku w:val="0"/>
        <w:overflowPunct w:val="0"/>
        <w:ind w:left="567" w:right="320"/>
        <w:jc w:val="both"/>
        <w:rPr>
          <w:spacing w:val="-1"/>
          <w:sz w:val="20"/>
          <w:szCs w:val="20"/>
          <w:lang w:val="es-CL"/>
        </w:rPr>
      </w:pPr>
      <w:r w:rsidRPr="00751182">
        <w:rPr>
          <w:spacing w:val="-1"/>
          <w:sz w:val="20"/>
          <w:szCs w:val="20"/>
          <w:lang w:val="es-CL"/>
        </w:rPr>
        <w:t>De</w:t>
      </w:r>
      <w:r w:rsidRPr="005D6D5D">
        <w:rPr>
          <w:spacing w:val="-1"/>
          <w:sz w:val="20"/>
          <w:szCs w:val="20"/>
          <w:lang w:val="es-CL"/>
        </w:rPr>
        <w:t>b</w:t>
      </w:r>
      <w:r w:rsidRPr="00751182">
        <w:rPr>
          <w:spacing w:val="-1"/>
          <w:sz w:val="20"/>
          <w:szCs w:val="20"/>
          <w:lang w:val="es-CL"/>
        </w:rPr>
        <w:t>erá te</w:t>
      </w:r>
      <w:r w:rsidRPr="005D6D5D">
        <w:rPr>
          <w:spacing w:val="-1"/>
          <w:sz w:val="20"/>
          <w:szCs w:val="20"/>
          <w:lang w:val="es-CL"/>
        </w:rPr>
        <w:t>n</w:t>
      </w:r>
      <w:r w:rsidRPr="00751182">
        <w:rPr>
          <w:spacing w:val="-1"/>
          <w:sz w:val="20"/>
          <w:szCs w:val="20"/>
          <w:lang w:val="es-CL"/>
        </w:rPr>
        <w:t>er u</w:t>
      </w:r>
      <w:r w:rsidRPr="005D6D5D">
        <w:rPr>
          <w:spacing w:val="-1"/>
          <w:sz w:val="20"/>
          <w:szCs w:val="20"/>
          <w:lang w:val="es-CL"/>
        </w:rPr>
        <w:t>n</w:t>
      </w:r>
      <w:r w:rsidRPr="00751182">
        <w:rPr>
          <w:spacing w:val="-1"/>
          <w:sz w:val="20"/>
          <w:szCs w:val="20"/>
          <w:lang w:val="es-CL"/>
        </w:rPr>
        <w:t>a validez mínima de n</w:t>
      </w:r>
      <w:r w:rsidRPr="005D6D5D">
        <w:rPr>
          <w:spacing w:val="-1"/>
          <w:sz w:val="20"/>
          <w:szCs w:val="20"/>
          <w:lang w:val="es-CL"/>
        </w:rPr>
        <w:t>o</w:t>
      </w:r>
      <w:r w:rsidRPr="00751182">
        <w:rPr>
          <w:spacing w:val="-1"/>
          <w:sz w:val="20"/>
          <w:szCs w:val="20"/>
          <w:lang w:val="es-CL"/>
        </w:rPr>
        <w:t>ve</w:t>
      </w:r>
      <w:r w:rsidRPr="005D6D5D">
        <w:rPr>
          <w:spacing w:val="-1"/>
          <w:sz w:val="20"/>
          <w:szCs w:val="20"/>
          <w:lang w:val="es-CL"/>
        </w:rPr>
        <w:t>n</w:t>
      </w:r>
      <w:r w:rsidRPr="00751182">
        <w:rPr>
          <w:spacing w:val="-1"/>
          <w:sz w:val="20"/>
          <w:szCs w:val="20"/>
          <w:lang w:val="es-CL"/>
        </w:rPr>
        <w:t>ta (90) días a co</w:t>
      </w:r>
      <w:r w:rsidRPr="005D6D5D">
        <w:rPr>
          <w:spacing w:val="-1"/>
          <w:sz w:val="20"/>
          <w:szCs w:val="20"/>
          <w:lang w:val="es-CL"/>
        </w:rPr>
        <w:t>n</w:t>
      </w:r>
      <w:r w:rsidRPr="00751182">
        <w:rPr>
          <w:spacing w:val="-1"/>
          <w:sz w:val="20"/>
          <w:szCs w:val="20"/>
          <w:lang w:val="es-CL"/>
        </w:rPr>
        <w:t>tar de la fecha de a</w:t>
      </w:r>
      <w:r w:rsidRPr="005D6D5D">
        <w:rPr>
          <w:spacing w:val="-1"/>
          <w:sz w:val="20"/>
          <w:szCs w:val="20"/>
          <w:lang w:val="es-CL"/>
        </w:rPr>
        <w:t>p</w:t>
      </w:r>
      <w:r w:rsidRPr="00751182">
        <w:rPr>
          <w:spacing w:val="-1"/>
          <w:sz w:val="20"/>
          <w:szCs w:val="20"/>
          <w:lang w:val="es-CL"/>
        </w:rPr>
        <w:t>ertura de la Oferta Téc</w:t>
      </w:r>
      <w:r w:rsidRPr="005D6D5D">
        <w:rPr>
          <w:spacing w:val="-1"/>
          <w:sz w:val="20"/>
          <w:szCs w:val="20"/>
          <w:lang w:val="es-CL"/>
        </w:rPr>
        <w:t>n</w:t>
      </w:r>
      <w:r w:rsidRPr="00751182">
        <w:rPr>
          <w:spacing w:val="-1"/>
          <w:sz w:val="20"/>
          <w:szCs w:val="20"/>
          <w:lang w:val="es-CL"/>
        </w:rPr>
        <w:t>ica y Doc</w:t>
      </w:r>
      <w:r w:rsidRPr="005D6D5D">
        <w:rPr>
          <w:spacing w:val="-1"/>
          <w:sz w:val="20"/>
          <w:szCs w:val="20"/>
          <w:lang w:val="es-CL"/>
        </w:rPr>
        <w:t>u</w:t>
      </w:r>
      <w:r w:rsidRPr="00751182">
        <w:rPr>
          <w:spacing w:val="-1"/>
          <w:sz w:val="20"/>
          <w:szCs w:val="20"/>
          <w:lang w:val="es-CL"/>
        </w:rPr>
        <w:t>me</w:t>
      </w:r>
      <w:r w:rsidRPr="005D6D5D">
        <w:rPr>
          <w:spacing w:val="-1"/>
          <w:sz w:val="20"/>
          <w:szCs w:val="20"/>
          <w:lang w:val="es-CL"/>
        </w:rPr>
        <w:t>n</w:t>
      </w:r>
      <w:r w:rsidRPr="00751182">
        <w:rPr>
          <w:spacing w:val="-1"/>
          <w:sz w:val="20"/>
          <w:szCs w:val="20"/>
          <w:lang w:val="es-CL"/>
        </w:rPr>
        <w:t>tos An</w:t>
      </w:r>
      <w:r w:rsidRPr="005D6D5D">
        <w:rPr>
          <w:spacing w:val="-1"/>
          <w:sz w:val="20"/>
          <w:szCs w:val="20"/>
          <w:lang w:val="es-CL"/>
        </w:rPr>
        <w:t>e</w:t>
      </w:r>
      <w:r w:rsidRPr="00751182">
        <w:rPr>
          <w:spacing w:val="-1"/>
          <w:sz w:val="20"/>
          <w:szCs w:val="20"/>
          <w:lang w:val="es-CL"/>
        </w:rPr>
        <w:t>xos de la L</w:t>
      </w:r>
      <w:r w:rsidRPr="005D6D5D">
        <w:rPr>
          <w:spacing w:val="-1"/>
          <w:sz w:val="20"/>
          <w:szCs w:val="20"/>
          <w:lang w:val="es-CL"/>
        </w:rPr>
        <w:t>i</w:t>
      </w:r>
      <w:r w:rsidRPr="00751182">
        <w:rPr>
          <w:spacing w:val="-1"/>
          <w:sz w:val="20"/>
          <w:szCs w:val="20"/>
          <w:lang w:val="es-CL"/>
        </w:rPr>
        <w:t>citació</w:t>
      </w:r>
      <w:r w:rsidRPr="005D6D5D">
        <w:rPr>
          <w:spacing w:val="-1"/>
          <w:sz w:val="20"/>
          <w:szCs w:val="20"/>
          <w:lang w:val="es-CL"/>
        </w:rPr>
        <w:t>n</w:t>
      </w:r>
      <w:r w:rsidRPr="00751182">
        <w:rPr>
          <w:spacing w:val="-1"/>
          <w:sz w:val="20"/>
          <w:szCs w:val="20"/>
          <w:lang w:val="es-CL"/>
        </w:rPr>
        <w:t>.</w:t>
      </w:r>
    </w:p>
    <w:p w14:paraId="185D63DA" w14:textId="77777777" w:rsidR="006013B0" w:rsidRDefault="006013B0" w:rsidP="005D6D5D">
      <w:pPr>
        <w:pStyle w:val="Textoindependiente"/>
        <w:kinsoku w:val="0"/>
        <w:overflowPunct w:val="0"/>
        <w:spacing w:line="241" w:lineRule="auto"/>
        <w:ind w:right="36"/>
        <w:jc w:val="both"/>
        <w:rPr>
          <w:sz w:val="20"/>
          <w:szCs w:val="20"/>
          <w:lang w:val="es-CL"/>
        </w:rPr>
      </w:pPr>
    </w:p>
    <w:p w14:paraId="75DCE919" w14:textId="77777777" w:rsidR="009F7525" w:rsidRPr="005D6D5D" w:rsidRDefault="009F7525" w:rsidP="005D6D5D">
      <w:pPr>
        <w:kinsoku w:val="0"/>
        <w:overflowPunct w:val="0"/>
        <w:spacing w:before="2" w:line="100" w:lineRule="exact"/>
        <w:ind w:right="36"/>
        <w:jc w:val="both"/>
        <w:rPr>
          <w:sz w:val="20"/>
          <w:szCs w:val="20"/>
          <w:lang w:val="es-CL"/>
        </w:rPr>
      </w:pPr>
    </w:p>
    <w:p w14:paraId="63BD5055" w14:textId="77777777" w:rsidR="009F7525" w:rsidRPr="005D6D5D" w:rsidRDefault="009F7525" w:rsidP="005D6D5D">
      <w:pPr>
        <w:kinsoku w:val="0"/>
        <w:overflowPunct w:val="0"/>
        <w:spacing w:line="200" w:lineRule="exact"/>
        <w:ind w:right="36"/>
        <w:jc w:val="both"/>
        <w:rPr>
          <w:sz w:val="20"/>
          <w:szCs w:val="20"/>
          <w:lang w:val="es-CL"/>
        </w:rPr>
      </w:pPr>
    </w:p>
    <w:p w14:paraId="70BFCAE8" w14:textId="77777777" w:rsidR="009F7525" w:rsidRPr="005D6D5D" w:rsidRDefault="009F7525" w:rsidP="00F31D17">
      <w:pPr>
        <w:widowControl/>
        <w:numPr>
          <w:ilvl w:val="0"/>
          <w:numId w:val="13"/>
        </w:numPr>
        <w:tabs>
          <w:tab w:val="clear" w:pos="786"/>
          <w:tab w:val="num" w:pos="567"/>
          <w:tab w:val="left" w:pos="1134"/>
        </w:tabs>
        <w:ind w:right="36" w:hanging="720"/>
        <w:jc w:val="both"/>
        <w:rPr>
          <w:b/>
          <w:sz w:val="20"/>
          <w:szCs w:val="20"/>
        </w:rPr>
      </w:pPr>
      <w:r w:rsidRPr="005D6D5D">
        <w:rPr>
          <w:b/>
          <w:sz w:val="20"/>
          <w:szCs w:val="20"/>
        </w:rPr>
        <w:t>PROCESO DE SELECCIÓN Y ADJUDICACIÓN</w:t>
      </w:r>
    </w:p>
    <w:p w14:paraId="08D8140E" w14:textId="77777777" w:rsidR="009F7525" w:rsidRPr="005D6D5D" w:rsidRDefault="009F7525" w:rsidP="005D6D5D">
      <w:pPr>
        <w:kinsoku w:val="0"/>
        <w:overflowPunct w:val="0"/>
        <w:spacing w:before="16" w:line="240" w:lineRule="exact"/>
        <w:ind w:right="36"/>
        <w:jc w:val="both"/>
        <w:rPr>
          <w:sz w:val="20"/>
          <w:szCs w:val="20"/>
        </w:rPr>
      </w:pPr>
    </w:p>
    <w:p w14:paraId="26489D64" w14:textId="5ED040B4" w:rsidR="00AB57FC" w:rsidRPr="00885E32" w:rsidRDefault="00AB57FC" w:rsidP="00AB57FC">
      <w:pPr>
        <w:pStyle w:val="Textoindependiente"/>
        <w:kinsoku w:val="0"/>
        <w:overflowPunct w:val="0"/>
        <w:spacing w:line="252" w:lineRule="exact"/>
        <w:ind w:left="567" w:right="320"/>
        <w:jc w:val="both"/>
        <w:rPr>
          <w:sz w:val="20"/>
          <w:szCs w:val="20"/>
          <w:lang w:val="es-CL"/>
        </w:rPr>
      </w:pPr>
      <w:r w:rsidRPr="00885E32">
        <w:rPr>
          <w:sz w:val="20"/>
          <w:szCs w:val="20"/>
          <w:lang w:val="es-CL"/>
        </w:rPr>
        <w:t xml:space="preserve">Durante la evaluación de las ofertas no se aceptarán modificaciones de precios, de especificaciones técnicas o de sus términos comerciales por parte de los proponentes. Sin perjuicio de lo anterior, ENAP </w:t>
      </w:r>
      <w:r w:rsidRPr="00885E32">
        <w:rPr>
          <w:sz w:val="20"/>
          <w:szCs w:val="20"/>
          <w:lang w:val="es-CL"/>
        </w:rPr>
        <w:lastRenderedPageBreak/>
        <w:t>podrá requerir antecedentes adicionales, ampliación de los presentados o aclaraciones a los proponentes, con el propósito de mejorar la comprensión de las ofertas y completar eventuales vacíos u omisiones menores o no sustanciales de las mismas.</w:t>
      </w:r>
    </w:p>
    <w:p w14:paraId="4ACABE80" w14:textId="77777777" w:rsidR="00AB57FC" w:rsidRPr="00885E32" w:rsidRDefault="00AB57FC" w:rsidP="00AB57FC">
      <w:pPr>
        <w:pStyle w:val="Textoindependiente"/>
        <w:kinsoku w:val="0"/>
        <w:overflowPunct w:val="0"/>
        <w:spacing w:line="252" w:lineRule="exact"/>
        <w:ind w:left="567" w:right="320"/>
        <w:jc w:val="both"/>
        <w:rPr>
          <w:sz w:val="20"/>
          <w:szCs w:val="20"/>
          <w:lang w:val="es-CL"/>
        </w:rPr>
      </w:pPr>
    </w:p>
    <w:p w14:paraId="5EFAFEAD" w14:textId="764F2728" w:rsidR="00AB57FC" w:rsidRPr="00885E32" w:rsidRDefault="00AB57FC" w:rsidP="00AB57FC">
      <w:pPr>
        <w:pStyle w:val="Textoindependiente"/>
        <w:kinsoku w:val="0"/>
        <w:overflowPunct w:val="0"/>
        <w:spacing w:line="252" w:lineRule="exact"/>
        <w:ind w:left="567" w:right="320"/>
        <w:jc w:val="both"/>
        <w:rPr>
          <w:sz w:val="20"/>
          <w:szCs w:val="20"/>
          <w:lang w:val="es-CL"/>
        </w:rPr>
      </w:pPr>
      <w:r w:rsidRPr="00885E32">
        <w:rPr>
          <w:sz w:val="20"/>
          <w:szCs w:val="20"/>
          <w:lang w:val="es-CL"/>
        </w:rPr>
        <w:t xml:space="preserve">Las evaluaciones financieras, técnicas y económicas serán realizadas de manera colegiada, por una o más comisiones integradas en la forma que ENAP determine. </w:t>
      </w:r>
    </w:p>
    <w:p w14:paraId="5E092C4E" w14:textId="77777777" w:rsidR="00AB57FC" w:rsidRPr="00885E32" w:rsidRDefault="00AB57FC" w:rsidP="00AB57FC">
      <w:pPr>
        <w:pStyle w:val="Textoindependiente"/>
        <w:kinsoku w:val="0"/>
        <w:overflowPunct w:val="0"/>
        <w:spacing w:line="252" w:lineRule="exact"/>
        <w:ind w:left="567" w:right="320"/>
        <w:jc w:val="both"/>
        <w:rPr>
          <w:sz w:val="20"/>
          <w:szCs w:val="20"/>
          <w:lang w:val="es-CL"/>
        </w:rPr>
      </w:pPr>
    </w:p>
    <w:p w14:paraId="20F59709" w14:textId="77777777" w:rsidR="00AB57FC" w:rsidRPr="00885E32" w:rsidRDefault="00AB57FC" w:rsidP="00AB57FC">
      <w:pPr>
        <w:pStyle w:val="Textoindependiente"/>
        <w:kinsoku w:val="0"/>
        <w:overflowPunct w:val="0"/>
        <w:spacing w:line="252" w:lineRule="exact"/>
        <w:ind w:left="567" w:right="320"/>
        <w:jc w:val="both"/>
        <w:rPr>
          <w:sz w:val="20"/>
          <w:szCs w:val="20"/>
          <w:lang w:val="es-CL"/>
        </w:rPr>
      </w:pPr>
      <w:r w:rsidRPr="00885E32">
        <w:rPr>
          <w:sz w:val="20"/>
          <w:szCs w:val="20"/>
          <w:lang w:val="es-CL"/>
        </w:rPr>
        <w:t>La evaluación económica de las ofertas se realizará sólo respecto de aquellas presentadas por Proponentes calificados en todas y cada una de las evaluaciones que más adelante se detallan.</w:t>
      </w:r>
    </w:p>
    <w:p w14:paraId="08B000ED" w14:textId="77777777" w:rsidR="00AB57FC" w:rsidRPr="00885E32" w:rsidRDefault="00AB57FC" w:rsidP="00AB57FC">
      <w:pPr>
        <w:pStyle w:val="Textoindependiente"/>
        <w:kinsoku w:val="0"/>
        <w:overflowPunct w:val="0"/>
        <w:spacing w:line="252" w:lineRule="exact"/>
        <w:ind w:left="567" w:right="320"/>
        <w:jc w:val="both"/>
        <w:rPr>
          <w:sz w:val="20"/>
          <w:szCs w:val="20"/>
          <w:lang w:val="es-CL"/>
        </w:rPr>
      </w:pPr>
    </w:p>
    <w:p w14:paraId="39403E76" w14:textId="304C3C1E" w:rsidR="00AB57FC" w:rsidRPr="00885E32" w:rsidRDefault="00AB57FC" w:rsidP="00AB57FC">
      <w:pPr>
        <w:pStyle w:val="Textoindependiente"/>
        <w:kinsoku w:val="0"/>
        <w:overflowPunct w:val="0"/>
        <w:spacing w:line="252" w:lineRule="exact"/>
        <w:ind w:left="567" w:right="320"/>
        <w:jc w:val="both"/>
        <w:rPr>
          <w:sz w:val="20"/>
          <w:szCs w:val="20"/>
          <w:lang w:val="es-CL"/>
        </w:rPr>
      </w:pPr>
      <w:r w:rsidRPr="00885E32">
        <w:rPr>
          <w:sz w:val="20"/>
          <w:szCs w:val="20"/>
          <w:lang w:val="es-CL"/>
        </w:rPr>
        <w:t>Asimismo, luego de la recepción de ofertas y durante la evaluación de estas, ENAP podrá requerir visitas a las instalaciones del proponente o de sus contratistas, así como también solicitar visitar a un cliente actual del proponente, con el propósito de aclarar o verificar en terreno cualquier antecedente necesario que permita una evaluación más completa e informada de su oferta.</w:t>
      </w:r>
    </w:p>
    <w:p w14:paraId="70A9069C" w14:textId="77777777" w:rsidR="00AB57FC" w:rsidRDefault="00AB57FC" w:rsidP="00AB57FC">
      <w:pPr>
        <w:pStyle w:val="Textoindependiente"/>
        <w:kinsoku w:val="0"/>
        <w:overflowPunct w:val="0"/>
        <w:spacing w:line="252" w:lineRule="exact"/>
        <w:ind w:left="567" w:right="320"/>
        <w:jc w:val="both"/>
        <w:rPr>
          <w:sz w:val="20"/>
          <w:szCs w:val="20"/>
          <w:lang w:val="es-CL"/>
        </w:rPr>
      </w:pPr>
    </w:p>
    <w:p w14:paraId="1F6F9565" w14:textId="77777777" w:rsidR="00AB57FC" w:rsidRPr="00471156" w:rsidRDefault="00AB57FC" w:rsidP="00AB57FC">
      <w:pPr>
        <w:widowControl/>
        <w:numPr>
          <w:ilvl w:val="1"/>
          <w:numId w:val="13"/>
        </w:numPr>
        <w:tabs>
          <w:tab w:val="left" w:pos="1134"/>
        </w:tabs>
        <w:ind w:left="927" w:right="320"/>
        <w:jc w:val="both"/>
        <w:rPr>
          <w:b/>
          <w:sz w:val="20"/>
          <w:szCs w:val="20"/>
          <w:lang w:val="es-CL"/>
        </w:rPr>
      </w:pPr>
      <w:r w:rsidRPr="00471156">
        <w:rPr>
          <w:b/>
          <w:sz w:val="20"/>
          <w:szCs w:val="20"/>
          <w:lang w:val="es-CL"/>
        </w:rPr>
        <w:t>PRESENTACIÓN EJECUTIVA DE LA OFERTA TÉCNICA</w:t>
      </w:r>
    </w:p>
    <w:p w14:paraId="16C30DF3" w14:textId="77777777" w:rsidR="00AB57FC" w:rsidRPr="005D6D5D" w:rsidRDefault="00AB57FC" w:rsidP="00AB57FC">
      <w:pPr>
        <w:kinsoku w:val="0"/>
        <w:overflowPunct w:val="0"/>
        <w:spacing w:before="16" w:line="240" w:lineRule="exact"/>
        <w:ind w:left="927" w:right="320"/>
        <w:jc w:val="both"/>
        <w:rPr>
          <w:sz w:val="20"/>
          <w:szCs w:val="20"/>
          <w:lang w:val="es-CL"/>
        </w:rPr>
      </w:pPr>
    </w:p>
    <w:p w14:paraId="53FAD6FA" w14:textId="77777777" w:rsidR="00AB57FC" w:rsidRPr="005D6D5D" w:rsidRDefault="00AB57FC" w:rsidP="00AB57FC">
      <w:pPr>
        <w:pStyle w:val="Textoindependiente"/>
        <w:kinsoku w:val="0"/>
        <w:overflowPunct w:val="0"/>
        <w:spacing w:line="241" w:lineRule="auto"/>
        <w:ind w:left="927" w:right="320"/>
        <w:jc w:val="both"/>
        <w:rPr>
          <w:sz w:val="20"/>
          <w:szCs w:val="20"/>
          <w:lang w:val="es-CL"/>
        </w:rPr>
      </w:pPr>
      <w:r w:rsidRPr="005D6D5D">
        <w:rPr>
          <w:spacing w:val="-1"/>
          <w:sz w:val="20"/>
          <w:szCs w:val="20"/>
          <w:lang w:val="es-CL"/>
        </w:rPr>
        <w:t>ENA</w:t>
      </w:r>
      <w:r w:rsidRPr="005D6D5D">
        <w:rPr>
          <w:sz w:val="20"/>
          <w:szCs w:val="20"/>
          <w:lang w:val="es-CL"/>
        </w:rPr>
        <w:t>P</w:t>
      </w:r>
      <w:r w:rsidRPr="005D6D5D">
        <w:rPr>
          <w:spacing w:val="5"/>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drá</w:t>
      </w:r>
      <w:r w:rsidRPr="005D6D5D">
        <w:rPr>
          <w:spacing w:val="5"/>
          <w:sz w:val="20"/>
          <w:szCs w:val="20"/>
          <w:lang w:val="es-CL"/>
        </w:rPr>
        <w:t xml:space="preserve"> </w:t>
      </w:r>
      <w:r w:rsidRPr="005D6D5D">
        <w:rPr>
          <w:sz w:val="20"/>
          <w:szCs w:val="20"/>
          <w:lang w:val="es-CL"/>
        </w:rPr>
        <w:t>so</w:t>
      </w:r>
      <w:r w:rsidRPr="005D6D5D">
        <w:rPr>
          <w:spacing w:val="-2"/>
          <w:sz w:val="20"/>
          <w:szCs w:val="20"/>
          <w:lang w:val="es-CL"/>
        </w:rPr>
        <w:t>li</w:t>
      </w:r>
      <w:r w:rsidRPr="005D6D5D">
        <w:rPr>
          <w:sz w:val="20"/>
          <w:szCs w:val="20"/>
          <w:lang w:val="es-CL"/>
        </w:rPr>
        <w:t>c</w:t>
      </w:r>
      <w:r w:rsidRPr="005D6D5D">
        <w:rPr>
          <w:spacing w:val="-2"/>
          <w:sz w:val="20"/>
          <w:szCs w:val="20"/>
          <w:lang w:val="es-CL"/>
        </w:rPr>
        <w:t>i</w:t>
      </w:r>
      <w:r w:rsidRPr="005D6D5D">
        <w:rPr>
          <w:sz w:val="20"/>
          <w:szCs w:val="20"/>
          <w:lang w:val="es-CL"/>
        </w:rPr>
        <w:t>tar</w:t>
      </w:r>
      <w:r w:rsidRPr="005D6D5D">
        <w:rPr>
          <w:spacing w:val="6"/>
          <w:sz w:val="20"/>
          <w:szCs w:val="20"/>
          <w:lang w:val="es-CL"/>
        </w:rPr>
        <w:t xml:space="preserve"> </w:t>
      </w:r>
      <w:r w:rsidRPr="005F1207">
        <w:rPr>
          <w:color w:val="0070C0"/>
          <w:spacing w:val="6"/>
          <w:sz w:val="20"/>
          <w:szCs w:val="20"/>
          <w:lang w:val="es-CL"/>
        </w:rPr>
        <w:t xml:space="preserve">en forma </w:t>
      </w:r>
      <w:r w:rsidRPr="005F1207">
        <w:rPr>
          <w:b/>
          <w:color w:val="0070C0"/>
          <w:spacing w:val="6"/>
          <w:sz w:val="20"/>
          <w:szCs w:val="20"/>
          <w:lang w:val="es-CL"/>
        </w:rPr>
        <w:t>OPCIONAL</w:t>
      </w:r>
      <w:r w:rsidRPr="005F1207">
        <w:rPr>
          <w:color w:val="0070C0"/>
          <w:spacing w:val="6"/>
          <w:sz w:val="20"/>
          <w:szCs w:val="20"/>
          <w:lang w:val="es-CL"/>
        </w:rPr>
        <w:t xml:space="preserve"> </w:t>
      </w:r>
      <w:r w:rsidRPr="005D6D5D">
        <w:rPr>
          <w:sz w:val="20"/>
          <w:szCs w:val="20"/>
          <w:lang w:val="es-CL"/>
        </w:rPr>
        <w:t>al</w:t>
      </w:r>
      <w:r w:rsidRPr="005D6D5D">
        <w:rPr>
          <w:spacing w:val="4"/>
          <w:sz w:val="20"/>
          <w:szCs w:val="20"/>
          <w:lang w:val="es-CL"/>
        </w:rPr>
        <w:t xml:space="preserve"> </w:t>
      </w:r>
      <w:r w:rsidRPr="005D6D5D">
        <w:rPr>
          <w:sz w:val="20"/>
          <w:szCs w:val="20"/>
          <w:lang w:val="es-CL"/>
        </w:rPr>
        <w:t>propo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w:t>
      </w:r>
      <w:r>
        <w:rPr>
          <w:sz w:val="20"/>
          <w:szCs w:val="20"/>
          <w:lang w:val="es-CL"/>
        </w:rPr>
        <w:t xml:space="preserve">, </w:t>
      </w:r>
      <w:r w:rsidRPr="005D6D5D">
        <w:rPr>
          <w:sz w:val="20"/>
          <w:szCs w:val="20"/>
          <w:lang w:val="es-CL"/>
        </w:rPr>
        <w:t>re</w:t>
      </w:r>
      <w:r w:rsidRPr="005D6D5D">
        <w:rPr>
          <w:spacing w:val="-1"/>
          <w:sz w:val="20"/>
          <w:szCs w:val="20"/>
          <w:lang w:val="es-CL"/>
        </w:rPr>
        <w:t>a</w:t>
      </w:r>
      <w:r w:rsidRPr="005D6D5D">
        <w:rPr>
          <w:spacing w:val="-2"/>
          <w:sz w:val="20"/>
          <w:szCs w:val="20"/>
          <w:lang w:val="es-CL"/>
        </w:rPr>
        <w:t>li</w:t>
      </w:r>
      <w:r w:rsidRPr="005D6D5D">
        <w:rPr>
          <w:spacing w:val="-3"/>
          <w:sz w:val="20"/>
          <w:szCs w:val="20"/>
          <w:lang w:val="es-CL"/>
        </w:rPr>
        <w:t>z</w:t>
      </w:r>
      <w:r w:rsidRPr="005D6D5D">
        <w:rPr>
          <w:sz w:val="20"/>
          <w:szCs w:val="20"/>
          <w:lang w:val="es-CL"/>
        </w:rPr>
        <w:t>ar</w:t>
      </w:r>
      <w:r w:rsidRPr="005D6D5D">
        <w:rPr>
          <w:spacing w:val="6"/>
          <w:sz w:val="20"/>
          <w:szCs w:val="20"/>
          <w:lang w:val="es-CL"/>
        </w:rPr>
        <w:t xml:space="preserve"> </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5"/>
          <w:sz w:val="20"/>
          <w:szCs w:val="20"/>
          <w:lang w:val="es-CL"/>
        </w:rPr>
        <w:t xml:space="preserve"> </w:t>
      </w:r>
      <w:r w:rsidRPr="005D6D5D">
        <w:rPr>
          <w:sz w:val="20"/>
          <w:szCs w:val="20"/>
          <w:lang w:val="es-CL"/>
        </w:rPr>
        <w:t>presentac</w:t>
      </w:r>
      <w:r w:rsidRPr="005D6D5D">
        <w:rPr>
          <w:spacing w:val="-1"/>
          <w:sz w:val="20"/>
          <w:szCs w:val="20"/>
          <w:lang w:val="es-CL"/>
        </w:rPr>
        <w:t>i</w:t>
      </w:r>
      <w:r w:rsidRPr="005D6D5D">
        <w:rPr>
          <w:sz w:val="20"/>
          <w:szCs w:val="20"/>
          <w:lang w:val="es-CL"/>
        </w:rPr>
        <w:t>ón</w:t>
      </w:r>
      <w:r w:rsidRPr="005D6D5D">
        <w:rPr>
          <w:spacing w:val="5"/>
          <w:sz w:val="20"/>
          <w:szCs w:val="20"/>
          <w:lang w:val="es-CL"/>
        </w:rPr>
        <w:t xml:space="preserve"> </w:t>
      </w:r>
      <w:r w:rsidRPr="005D6D5D">
        <w:rPr>
          <w:spacing w:val="-3"/>
          <w:sz w:val="20"/>
          <w:szCs w:val="20"/>
          <w:lang w:val="es-CL"/>
        </w:rPr>
        <w:t>e</w:t>
      </w:r>
      <w:r w:rsidRPr="005D6D5D">
        <w:rPr>
          <w:spacing w:val="1"/>
          <w:sz w:val="20"/>
          <w:szCs w:val="20"/>
          <w:lang w:val="es-CL"/>
        </w:rPr>
        <w:t>j</w:t>
      </w:r>
      <w:r w:rsidRPr="005D6D5D">
        <w:rPr>
          <w:sz w:val="20"/>
          <w:szCs w:val="20"/>
          <w:lang w:val="es-CL"/>
        </w:rPr>
        <w:t>ec</w:t>
      </w:r>
      <w:r w:rsidRPr="005D6D5D">
        <w:rPr>
          <w:spacing w:val="-4"/>
          <w:sz w:val="20"/>
          <w:szCs w:val="20"/>
          <w:lang w:val="es-CL"/>
        </w:rPr>
        <w:t>u</w:t>
      </w:r>
      <w:r w:rsidRPr="005D6D5D">
        <w:rPr>
          <w:sz w:val="20"/>
          <w:szCs w:val="20"/>
          <w:lang w:val="es-CL"/>
        </w:rPr>
        <w:t>t</w:t>
      </w:r>
      <w:r w:rsidRPr="005D6D5D">
        <w:rPr>
          <w:spacing w:val="-2"/>
          <w:sz w:val="20"/>
          <w:szCs w:val="20"/>
          <w:lang w:val="es-CL"/>
        </w:rPr>
        <w:t>i</w:t>
      </w:r>
      <w:r w:rsidRPr="005D6D5D">
        <w:rPr>
          <w:spacing w:val="-3"/>
          <w:sz w:val="20"/>
          <w:szCs w:val="20"/>
          <w:lang w:val="es-CL"/>
        </w:rPr>
        <w:t>v</w:t>
      </w:r>
      <w:r w:rsidRPr="005D6D5D">
        <w:rPr>
          <w:sz w:val="20"/>
          <w:szCs w:val="20"/>
          <w:lang w:val="es-CL"/>
        </w:rPr>
        <w:t>a</w:t>
      </w:r>
      <w:r>
        <w:rPr>
          <w:sz w:val="20"/>
          <w:szCs w:val="20"/>
          <w:lang w:val="es-CL"/>
        </w:rPr>
        <w:t xml:space="preserve"> de su oferta</w:t>
      </w:r>
      <w:r w:rsidRPr="005D6D5D">
        <w:rPr>
          <w:sz w:val="20"/>
          <w:szCs w:val="20"/>
          <w:lang w:val="es-CL"/>
        </w:rPr>
        <w:t>,</w:t>
      </w:r>
      <w:r w:rsidRPr="005D6D5D">
        <w:rPr>
          <w:spacing w:val="6"/>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5"/>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5"/>
          <w:sz w:val="20"/>
          <w:szCs w:val="20"/>
          <w:lang w:val="es-CL"/>
        </w:rPr>
        <w:t xml:space="preserve"> </w:t>
      </w:r>
      <w:r w:rsidRPr="005D6D5D">
        <w:rPr>
          <w:spacing w:val="-3"/>
          <w:sz w:val="20"/>
          <w:szCs w:val="20"/>
          <w:lang w:val="es-CL"/>
        </w:rPr>
        <w:t>v</w:t>
      </w:r>
      <w:r w:rsidRPr="005D6D5D">
        <w:rPr>
          <w:sz w:val="20"/>
          <w:szCs w:val="20"/>
          <w:lang w:val="es-CL"/>
        </w:rPr>
        <w:t>ers</w:t>
      </w:r>
      <w:r w:rsidRPr="005D6D5D">
        <w:rPr>
          <w:spacing w:val="-3"/>
          <w:sz w:val="20"/>
          <w:szCs w:val="20"/>
          <w:lang w:val="es-CL"/>
        </w:rPr>
        <w:t>a</w:t>
      </w:r>
      <w:r w:rsidRPr="005D6D5D">
        <w:rPr>
          <w:sz w:val="20"/>
          <w:szCs w:val="20"/>
          <w:lang w:val="es-CL"/>
        </w:rPr>
        <w:t>rá</w:t>
      </w:r>
      <w:r w:rsidRPr="005D6D5D">
        <w:rPr>
          <w:spacing w:val="5"/>
          <w:sz w:val="20"/>
          <w:szCs w:val="20"/>
          <w:lang w:val="es-CL"/>
        </w:rPr>
        <w:t xml:space="preserve"> </w:t>
      </w:r>
      <w:r w:rsidRPr="005D6D5D">
        <w:rPr>
          <w:sz w:val="20"/>
          <w:szCs w:val="20"/>
          <w:lang w:val="es-CL"/>
        </w:rPr>
        <w:t>pri</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p</w:t>
      </w:r>
      <w:r w:rsidRPr="005D6D5D">
        <w:rPr>
          <w:spacing w:val="-1"/>
          <w:sz w:val="20"/>
          <w:szCs w:val="20"/>
          <w:lang w:val="es-CL"/>
        </w:rPr>
        <w:t>a</w:t>
      </w:r>
      <w:r w:rsidRPr="005D6D5D">
        <w:rPr>
          <w:spacing w:val="-2"/>
          <w:sz w:val="20"/>
          <w:szCs w:val="20"/>
          <w:lang w:val="es-CL"/>
        </w:rPr>
        <w:t>lm</w:t>
      </w:r>
      <w:r w:rsidRPr="005D6D5D">
        <w:rPr>
          <w:sz w:val="20"/>
          <w:szCs w:val="20"/>
          <w:lang w:val="es-CL"/>
        </w:rPr>
        <w:t>e</w:t>
      </w:r>
      <w:r w:rsidRPr="005D6D5D">
        <w:rPr>
          <w:spacing w:val="-1"/>
          <w:sz w:val="20"/>
          <w:szCs w:val="20"/>
          <w:lang w:val="es-CL"/>
        </w:rPr>
        <w:t>n</w:t>
      </w:r>
      <w:r w:rsidRPr="005D6D5D">
        <w:rPr>
          <w:sz w:val="20"/>
          <w:szCs w:val="20"/>
          <w:lang w:val="es-CL"/>
        </w:rPr>
        <w:t>te ac</w:t>
      </w:r>
      <w:r w:rsidRPr="005D6D5D">
        <w:rPr>
          <w:spacing w:val="-1"/>
          <w:sz w:val="20"/>
          <w:szCs w:val="20"/>
          <w:lang w:val="es-CL"/>
        </w:rPr>
        <w:t>e</w:t>
      </w:r>
      <w:r w:rsidRPr="005D6D5D">
        <w:rPr>
          <w:sz w:val="20"/>
          <w:szCs w:val="20"/>
          <w:lang w:val="es-CL"/>
        </w:rPr>
        <w:t>rca de</w:t>
      </w:r>
      <w:r w:rsidRPr="005D6D5D">
        <w:rPr>
          <w:spacing w:val="-2"/>
          <w:sz w:val="20"/>
          <w:szCs w:val="20"/>
          <w:lang w:val="es-CL"/>
        </w:rPr>
        <w:t xml:space="preserve"> l</w:t>
      </w:r>
      <w:r w:rsidRPr="005D6D5D">
        <w:rPr>
          <w:sz w:val="20"/>
          <w:szCs w:val="20"/>
          <w:lang w:val="es-CL"/>
        </w:rPr>
        <w:t>os s</w:t>
      </w:r>
      <w:r w:rsidRPr="005D6D5D">
        <w:rPr>
          <w:spacing w:val="-3"/>
          <w:sz w:val="20"/>
          <w:szCs w:val="20"/>
          <w:lang w:val="es-CL"/>
        </w:rPr>
        <w:t>i</w:t>
      </w:r>
      <w:r w:rsidRPr="005D6D5D">
        <w:rPr>
          <w:spacing w:val="1"/>
          <w:sz w:val="20"/>
          <w:szCs w:val="20"/>
          <w:lang w:val="es-CL"/>
        </w:rPr>
        <w:t>g</w:t>
      </w:r>
      <w:r w:rsidRPr="005D6D5D">
        <w:rPr>
          <w:sz w:val="20"/>
          <w:szCs w:val="20"/>
          <w:lang w:val="es-CL"/>
        </w:rPr>
        <w:t>u</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tes</w:t>
      </w:r>
      <w:r w:rsidRPr="005D6D5D">
        <w:rPr>
          <w:spacing w:val="-4"/>
          <w:sz w:val="20"/>
          <w:szCs w:val="20"/>
          <w:lang w:val="es-CL"/>
        </w:rPr>
        <w:t xml:space="preserve"> </w:t>
      </w:r>
      <w:r w:rsidRPr="005D6D5D">
        <w:rPr>
          <w:sz w:val="20"/>
          <w:szCs w:val="20"/>
          <w:lang w:val="es-CL"/>
        </w:rPr>
        <w:t>tó</w:t>
      </w:r>
      <w:r w:rsidRPr="005D6D5D">
        <w:rPr>
          <w:spacing w:val="-1"/>
          <w:sz w:val="20"/>
          <w:szCs w:val="20"/>
          <w:lang w:val="es-CL"/>
        </w:rPr>
        <w:t>p</w:t>
      </w:r>
      <w:r w:rsidRPr="005D6D5D">
        <w:rPr>
          <w:spacing w:val="-2"/>
          <w:sz w:val="20"/>
          <w:szCs w:val="20"/>
          <w:lang w:val="es-CL"/>
        </w:rPr>
        <w:t>i</w:t>
      </w:r>
      <w:r w:rsidRPr="005D6D5D">
        <w:rPr>
          <w:sz w:val="20"/>
          <w:szCs w:val="20"/>
          <w:lang w:val="es-CL"/>
        </w:rPr>
        <w:t>cos i</w:t>
      </w:r>
      <w:r w:rsidRPr="005D6D5D">
        <w:rPr>
          <w:spacing w:val="-1"/>
          <w:sz w:val="20"/>
          <w:szCs w:val="20"/>
          <w:lang w:val="es-CL"/>
        </w:rPr>
        <w:t>n</w:t>
      </w:r>
      <w:r w:rsidRPr="005D6D5D">
        <w:rPr>
          <w:sz w:val="20"/>
          <w:szCs w:val="20"/>
          <w:lang w:val="es-CL"/>
        </w:rPr>
        <w:t>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1"/>
          <w:sz w:val="20"/>
          <w:szCs w:val="20"/>
          <w:lang w:val="es-CL"/>
        </w:rPr>
        <w:t xml:space="preserve"> </w:t>
      </w:r>
      <w:r w:rsidRPr="005D6D5D">
        <w:rPr>
          <w:sz w:val="20"/>
          <w:szCs w:val="20"/>
          <w:lang w:val="es-CL"/>
        </w:rPr>
        <w:t>en</w:t>
      </w:r>
      <w:r w:rsidRPr="005D6D5D">
        <w:rPr>
          <w:spacing w:val="-2"/>
          <w:sz w:val="20"/>
          <w:szCs w:val="20"/>
          <w:lang w:val="es-CL"/>
        </w:rPr>
        <w:t xml:space="preserve"> </w:t>
      </w:r>
      <w:r w:rsidRPr="005D6D5D">
        <w:rPr>
          <w:sz w:val="20"/>
          <w:szCs w:val="20"/>
          <w:lang w:val="es-CL"/>
        </w:rPr>
        <w:t xml:space="preserve">su </w:t>
      </w:r>
      <w:r w:rsidRPr="005D6D5D">
        <w:rPr>
          <w:spacing w:val="-3"/>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u</w:t>
      </w:r>
      <w:r w:rsidRPr="005D6D5D">
        <w:rPr>
          <w:spacing w:val="-1"/>
          <w:sz w:val="20"/>
          <w:szCs w:val="20"/>
          <w:lang w:val="es-CL"/>
        </w:rPr>
        <w:t>e</w:t>
      </w:r>
      <w:r w:rsidRPr="005D6D5D">
        <w:rPr>
          <w:sz w:val="20"/>
          <w:szCs w:val="20"/>
          <w:lang w:val="es-CL"/>
        </w:rPr>
        <w:t>sta</w:t>
      </w:r>
      <w:r w:rsidRPr="005D6D5D">
        <w:rPr>
          <w:spacing w:val="-2"/>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w:t>
      </w:r>
      <w:r w:rsidRPr="005D6D5D">
        <w:rPr>
          <w:spacing w:val="-3"/>
          <w:sz w:val="20"/>
          <w:szCs w:val="20"/>
          <w:lang w:val="es-CL"/>
        </w:rPr>
        <w:t>a</w:t>
      </w:r>
      <w:r w:rsidRPr="005D6D5D">
        <w:rPr>
          <w:sz w:val="20"/>
          <w:szCs w:val="20"/>
          <w:lang w:val="es-CL"/>
        </w:rPr>
        <w:t>:</w:t>
      </w:r>
    </w:p>
    <w:p w14:paraId="59161B65" w14:textId="77777777" w:rsidR="00AB57FC" w:rsidRPr="005D6D5D" w:rsidRDefault="00AB57FC" w:rsidP="00AB57FC">
      <w:pPr>
        <w:kinsoku w:val="0"/>
        <w:overflowPunct w:val="0"/>
        <w:spacing w:before="8" w:line="110" w:lineRule="exact"/>
        <w:ind w:left="927" w:right="320"/>
        <w:jc w:val="both"/>
        <w:rPr>
          <w:sz w:val="20"/>
          <w:szCs w:val="20"/>
          <w:lang w:val="es-CL"/>
        </w:rPr>
      </w:pPr>
    </w:p>
    <w:p w14:paraId="4025E515" w14:textId="77777777" w:rsidR="00AB57FC" w:rsidRPr="00890EA3" w:rsidRDefault="00AB57FC" w:rsidP="00AB57FC">
      <w:pPr>
        <w:numPr>
          <w:ilvl w:val="1"/>
          <w:numId w:val="14"/>
        </w:numPr>
        <w:tabs>
          <w:tab w:val="left" w:pos="926"/>
        </w:tabs>
        <w:kinsoku w:val="0"/>
        <w:overflowPunct w:val="0"/>
        <w:autoSpaceDE w:val="0"/>
        <w:autoSpaceDN w:val="0"/>
        <w:adjustRightInd w:val="0"/>
        <w:ind w:left="1639" w:right="320"/>
        <w:jc w:val="both"/>
        <w:rPr>
          <w:sz w:val="20"/>
          <w:szCs w:val="20"/>
          <w:lang w:val="es-CL"/>
        </w:rPr>
      </w:pPr>
      <w:r w:rsidRPr="00890EA3">
        <w:rPr>
          <w:sz w:val="20"/>
          <w:szCs w:val="20"/>
          <w:lang w:val="es-CL"/>
        </w:rPr>
        <w:t>Org</w:t>
      </w:r>
      <w:r w:rsidRPr="00890EA3">
        <w:rPr>
          <w:spacing w:val="-1"/>
          <w:sz w:val="20"/>
          <w:szCs w:val="20"/>
          <w:lang w:val="es-CL"/>
        </w:rPr>
        <w:t>a</w:t>
      </w:r>
      <w:r w:rsidRPr="00890EA3">
        <w:rPr>
          <w:sz w:val="20"/>
          <w:szCs w:val="20"/>
          <w:lang w:val="es-CL"/>
        </w:rPr>
        <w:t>ni</w:t>
      </w:r>
      <w:r w:rsidRPr="00890EA3">
        <w:rPr>
          <w:spacing w:val="-2"/>
          <w:sz w:val="20"/>
          <w:szCs w:val="20"/>
          <w:lang w:val="es-CL"/>
        </w:rPr>
        <w:t>z</w:t>
      </w:r>
      <w:r w:rsidRPr="00890EA3">
        <w:rPr>
          <w:sz w:val="20"/>
          <w:szCs w:val="20"/>
          <w:lang w:val="es-CL"/>
        </w:rPr>
        <w:t>ac</w:t>
      </w:r>
      <w:r w:rsidRPr="00890EA3">
        <w:rPr>
          <w:spacing w:val="1"/>
          <w:sz w:val="20"/>
          <w:szCs w:val="20"/>
          <w:lang w:val="es-CL"/>
        </w:rPr>
        <w:t>i</w:t>
      </w:r>
      <w:r w:rsidRPr="00890EA3">
        <w:rPr>
          <w:sz w:val="20"/>
          <w:szCs w:val="20"/>
          <w:lang w:val="es-CL"/>
        </w:rPr>
        <w:t>ón</w:t>
      </w:r>
      <w:r w:rsidRPr="00890EA3">
        <w:rPr>
          <w:spacing w:val="-5"/>
          <w:sz w:val="20"/>
          <w:szCs w:val="20"/>
          <w:lang w:val="es-CL"/>
        </w:rPr>
        <w:t xml:space="preserve"> </w:t>
      </w:r>
      <w:r w:rsidRPr="00890EA3">
        <w:rPr>
          <w:sz w:val="20"/>
          <w:szCs w:val="20"/>
          <w:lang w:val="es-CL"/>
        </w:rPr>
        <w:t>y</w:t>
      </w:r>
      <w:r w:rsidRPr="00890EA3">
        <w:rPr>
          <w:spacing w:val="-11"/>
          <w:sz w:val="20"/>
          <w:szCs w:val="20"/>
          <w:lang w:val="es-CL"/>
        </w:rPr>
        <w:t xml:space="preserve"> </w:t>
      </w:r>
      <w:r w:rsidRPr="00890EA3">
        <w:rPr>
          <w:spacing w:val="1"/>
          <w:sz w:val="20"/>
          <w:szCs w:val="20"/>
          <w:lang w:val="es-CL"/>
        </w:rPr>
        <w:t>e</w:t>
      </w:r>
      <w:r w:rsidRPr="00890EA3">
        <w:rPr>
          <w:sz w:val="20"/>
          <w:szCs w:val="20"/>
          <w:lang w:val="es-CL"/>
        </w:rPr>
        <w:t>q</w:t>
      </w:r>
      <w:r w:rsidRPr="00890EA3">
        <w:rPr>
          <w:spacing w:val="1"/>
          <w:sz w:val="20"/>
          <w:szCs w:val="20"/>
          <w:lang w:val="es-CL"/>
        </w:rPr>
        <w:t>u</w:t>
      </w:r>
      <w:r w:rsidRPr="00890EA3">
        <w:rPr>
          <w:spacing w:val="-1"/>
          <w:sz w:val="20"/>
          <w:szCs w:val="20"/>
          <w:lang w:val="es-CL"/>
        </w:rPr>
        <w:t>i</w:t>
      </w:r>
      <w:r w:rsidRPr="00890EA3">
        <w:rPr>
          <w:sz w:val="20"/>
          <w:szCs w:val="20"/>
          <w:lang w:val="es-CL"/>
        </w:rPr>
        <w:t>po</w:t>
      </w:r>
      <w:r w:rsidRPr="00890EA3">
        <w:rPr>
          <w:spacing w:val="-7"/>
          <w:sz w:val="20"/>
          <w:szCs w:val="20"/>
          <w:lang w:val="es-CL"/>
        </w:rPr>
        <w:t xml:space="preserve"> </w:t>
      </w:r>
      <w:r w:rsidRPr="00890EA3">
        <w:rPr>
          <w:sz w:val="20"/>
          <w:szCs w:val="20"/>
          <w:lang w:val="es-CL"/>
        </w:rPr>
        <w:t>d</w:t>
      </w:r>
      <w:r w:rsidRPr="00890EA3">
        <w:rPr>
          <w:spacing w:val="1"/>
          <w:sz w:val="20"/>
          <w:szCs w:val="20"/>
          <w:lang w:val="es-CL"/>
        </w:rPr>
        <w:t>e</w:t>
      </w:r>
      <w:r w:rsidRPr="00890EA3">
        <w:rPr>
          <w:sz w:val="20"/>
          <w:szCs w:val="20"/>
          <w:lang w:val="es-CL"/>
        </w:rPr>
        <w:t>l</w:t>
      </w:r>
      <w:r w:rsidRPr="00890EA3">
        <w:rPr>
          <w:spacing w:val="-7"/>
          <w:sz w:val="20"/>
          <w:szCs w:val="20"/>
          <w:lang w:val="es-CL"/>
        </w:rPr>
        <w:t xml:space="preserve"> </w:t>
      </w:r>
      <w:r w:rsidRPr="00890EA3">
        <w:rPr>
          <w:spacing w:val="-1"/>
          <w:sz w:val="20"/>
          <w:szCs w:val="20"/>
          <w:lang w:val="es-CL"/>
        </w:rPr>
        <w:t>P</w:t>
      </w:r>
      <w:r w:rsidRPr="00890EA3">
        <w:rPr>
          <w:sz w:val="20"/>
          <w:szCs w:val="20"/>
          <w:lang w:val="es-CL"/>
        </w:rPr>
        <w:t>r</w:t>
      </w:r>
      <w:r w:rsidRPr="00890EA3">
        <w:rPr>
          <w:spacing w:val="1"/>
          <w:sz w:val="20"/>
          <w:szCs w:val="20"/>
          <w:lang w:val="es-CL"/>
        </w:rPr>
        <w:t>o</w:t>
      </w:r>
      <w:r w:rsidRPr="00890EA3">
        <w:rPr>
          <w:spacing w:val="-5"/>
          <w:sz w:val="20"/>
          <w:szCs w:val="20"/>
          <w:lang w:val="es-CL"/>
        </w:rPr>
        <w:t>y</w:t>
      </w:r>
      <w:r w:rsidRPr="00890EA3">
        <w:rPr>
          <w:sz w:val="20"/>
          <w:szCs w:val="20"/>
          <w:lang w:val="es-CL"/>
        </w:rPr>
        <w:t>e</w:t>
      </w:r>
      <w:r w:rsidRPr="00890EA3">
        <w:rPr>
          <w:spacing w:val="3"/>
          <w:sz w:val="20"/>
          <w:szCs w:val="20"/>
          <w:lang w:val="es-CL"/>
        </w:rPr>
        <w:t>c</w:t>
      </w:r>
      <w:r w:rsidRPr="00890EA3">
        <w:rPr>
          <w:sz w:val="20"/>
          <w:szCs w:val="20"/>
          <w:lang w:val="es-CL"/>
        </w:rPr>
        <w:t>to</w:t>
      </w:r>
    </w:p>
    <w:p w14:paraId="08D225FB" w14:textId="77777777" w:rsidR="00AB57FC" w:rsidRPr="00890EA3" w:rsidRDefault="00AB57FC" w:rsidP="00AB57FC">
      <w:pPr>
        <w:numPr>
          <w:ilvl w:val="1"/>
          <w:numId w:val="14"/>
        </w:numPr>
        <w:tabs>
          <w:tab w:val="left" w:pos="926"/>
        </w:tabs>
        <w:kinsoku w:val="0"/>
        <w:overflowPunct w:val="0"/>
        <w:autoSpaceDE w:val="0"/>
        <w:autoSpaceDN w:val="0"/>
        <w:adjustRightInd w:val="0"/>
        <w:ind w:left="1639" w:right="320"/>
        <w:jc w:val="both"/>
        <w:rPr>
          <w:b/>
          <w:sz w:val="20"/>
          <w:szCs w:val="20"/>
          <w:lang w:val="es-CL"/>
        </w:rPr>
      </w:pPr>
      <w:r w:rsidRPr="00890EA3">
        <w:rPr>
          <w:b/>
          <w:sz w:val="20"/>
          <w:szCs w:val="20"/>
          <w:lang w:val="es-CL"/>
        </w:rPr>
        <w:t>Carta</w:t>
      </w:r>
      <w:r w:rsidRPr="00890EA3">
        <w:rPr>
          <w:b/>
          <w:spacing w:val="-7"/>
          <w:sz w:val="20"/>
          <w:szCs w:val="20"/>
          <w:lang w:val="es-CL"/>
        </w:rPr>
        <w:t xml:space="preserve"> </w:t>
      </w:r>
      <w:r w:rsidRPr="00890EA3">
        <w:rPr>
          <w:b/>
          <w:sz w:val="20"/>
          <w:szCs w:val="20"/>
          <w:lang w:val="es-CL"/>
        </w:rPr>
        <w:t>Ga</w:t>
      </w:r>
      <w:r w:rsidRPr="00890EA3">
        <w:rPr>
          <w:b/>
          <w:spacing w:val="1"/>
          <w:sz w:val="20"/>
          <w:szCs w:val="20"/>
          <w:lang w:val="es-CL"/>
        </w:rPr>
        <w:t>n</w:t>
      </w:r>
      <w:r w:rsidRPr="00890EA3">
        <w:rPr>
          <w:b/>
          <w:sz w:val="20"/>
          <w:szCs w:val="20"/>
          <w:lang w:val="es-CL"/>
        </w:rPr>
        <w:t>tt</w:t>
      </w:r>
      <w:r w:rsidRPr="00890EA3">
        <w:rPr>
          <w:b/>
          <w:spacing w:val="-7"/>
          <w:sz w:val="20"/>
          <w:szCs w:val="20"/>
          <w:lang w:val="es-CL"/>
        </w:rPr>
        <w:t xml:space="preserve"> </w:t>
      </w:r>
      <w:r w:rsidRPr="00890EA3">
        <w:rPr>
          <w:b/>
          <w:spacing w:val="1"/>
          <w:sz w:val="20"/>
          <w:szCs w:val="20"/>
          <w:lang w:val="es-CL"/>
        </w:rPr>
        <w:t>d</w:t>
      </w:r>
      <w:r w:rsidRPr="00890EA3">
        <w:rPr>
          <w:b/>
          <w:sz w:val="20"/>
          <w:szCs w:val="20"/>
          <w:lang w:val="es-CL"/>
        </w:rPr>
        <w:t>e</w:t>
      </w:r>
      <w:r w:rsidRPr="00890EA3">
        <w:rPr>
          <w:b/>
          <w:spacing w:val="-7"/>
          <w:sz w:val="20"/>
          <w:szCs w:val="20"/>
          <w:lang w:val="es-CL"/>
        </w:rPr>
        <w:t xml:space="preserve"> </w:t>
      </w:r>
      <w:r w:rsidRPr="00890EA3">
        <w:rPr>
          <w:b/>
          <w:spacing w:val="-1"/>
          <w:sz w:val="20"/>
          <w:szCs w:val="20"/>
          <w:lang w:val="es-CL"/>
        </w:rPr>
        <w:t>t</w:t>
      </w:r>
      <w:r w:rsidRPr="00890EA3">
        <w:rPr>
          <w:b/>
          <w:sz w:val="20"/>
          <w:szCs w:val="20"/>
          <w:lang w:val="es-CL"/>
        </w:rPr>
        <w:t>ar</w:t>
      </w:r>
      <w:r w:rsidRPr="00890EA3">
        <w:rPr>
          <w:b/>
          <w:spacing w:val="2"/>
          <w:sz w:val="20"/>
          <w:szCs w:val="20"/>
          <w:lang w:val="es-CL"/>
        </w:rPr>
        <w:t>e</w:t>
      </w:r>
      <w:r w:rsidRPr="00890EA3">
        <w:rPr>
          <w:b/>
          <w:sz w:val="20"/>
          <w:szCs w:val="20"/>
          <w:lang w:val="es-CL"/>
        </w:rPr>
        <w:t>as</w:t>
      </w:r>
    </w:p>
    <w:p w14:paraId="0107CF60" w14:textId="77777777" w:rsidR="00AB57FC" w:rsidRPr="00890EA3" w:rsidRDefault="00AB57FC" w:rsidP="00AB57FC">
      <w:pPr>
        <w:numPr>
          <w:ilvl w:val="1"/>
          <w:numId w:val="14"/>
        </w:numPr>
        <w:tabs>
          <w:tab w:val="left" w:pos="926"/>
        </w:tabs>
        <w:kinsoku w:val="0"/>
        <w:overflowPunct w:val="0"/>
        <w:autoSpaceDE w:val="0"/>
        <w:autoSpaceDN w:val="0"/>
        <w:adjustRightInd w:val="0"/>
        <w:ind w:left="1639" w:right="320"/>
        <w:jc w:val="both"/>
        <w:rPr>
          <w:sz w:val="20"/>
          <w:szCs w:val="20"/>
          <w:lang w:val="es-CL"/>
        </w:rPr>
      </w:pPr>
      <w:r w:rsidRPr="00890EA3">
        <w:rPr>
          <w:sz w:val="20"/>
          <w:szCs w:val="20"/>
          <w:lang w:val="es-CL"/>
        </w:rPr>
        <w:t>Resu</w:t>
      </w:r>
      <w:r w:rsidRPr="00890EA3">
        <w:rPr>
          <w:spacing w:val="4"/>
          <w:sz w:val="20"/>
          <w:szCs w:val="20"/>
          <w:lang w:val="es-CL"/>
        </w:rPr>
        <w:t>m</w:t>
      </w:r>
      <w:r w:rsidRPr="00890EA3">
        <w:rPr>
          <w:sz w:val="20"/>
          <w:szCs w:val="20"/>
          <w:lang w:val="es-CL"/>
        </w:rPr>
        <w:t>en</w:t>
      </w:r>
      <w:r w:rsidRPr="00890EA3">
        <w:rPr>
          <w:spacing w:val="-9"/>
          <w:sz w:val="20"/>
          <w:szCs w:val="20"/>
          <w:lang w:val="es-CL"/>
        </w:rPr>
        <w:t xml:space="preserve"> </w:t>
      </w:r>
      <w:r w:rsidRPr="00890EA3">
        <w:rPr>
          <w:spacing w:val="-1"/>
          <w:sz w:val="20"/>
          <w:szCs w:val="20"/>
          <w:lang w:val="es-CL"/>
        </w:rPr>
        <w:t>E</w:t>
      </w:r>
      <w:r w:rsidRPr="00890EA3">
        <w:rPr>
          <w:spacing w:val="1"/>
          <w:sz w:val="20"/>
          <w:szCs w:val="20"/>
          <w:lang w:val="es-CL"/>
        </w:rPr>
        <w:t>j</w:t>
      </w:r>
      <w:r w:rsidRPr="00890EA3">
        <w:rPr>
          <w:sz w:val="20"/>
          <w:szCs w:val="20"/>
          <w:lang w:val="es-CL"/>
        </w:rPr>
        <w:t>ecuti</w:t>
      </w:r>
      <w:r w:rsidRPr="00890EA3">
        <w:rPr>
          <w:spacing w:val="-2"/>
          <w:sz w:val="20"/>
          <w:szCs w:val="20"/>
          <w:lang w:val="es-CL"/>
        </w:rPr>
        <w:t>v</w:t>
      </w:r>
      <w:r w:rsidRPr="00890EA3">
        <w:rPr>
          <w:sz w:val="20"/>
          <w:szCs w:val="20"/>
          <w:lang w:val="es-CL"/>
        </w:rPr>
        <w:t>o</w:t>
      </w:r>
      <w:r w:rsidRPr="00890EA3">
        <w:rPr>
          <w:spacing w:val="-8"/>
          <w:sz w:val="20"/>
          <w:szCs w:val="20"/>
          <w:lang w:val="es-CL"/>
        </w:rPr>
        <w:t xml:space="preserve"> </w:t>
      </w:r>
      <w:r w:rsidRPr="00890EA3">
        <w:rPr>
          <w:spacing w:val="1"/>
          <w:sz w:val="20"/>
          <w:szCs w:val="20"/>
          <w:lang w:val="es-CL"/>
        </w:rPr>
        <w:t>d</w:t>
      </w:r>
      <w:r w:rsidRPr="00890EA3">
        <w:rPr>
          <w:sz w:val="20"/>
          <w:szCs w:val="20"/>
          <w:lang w:val="es-CL"/>
        </w:rPr>
        <w:t>e</w:t>
      </w:r>
      <w:r w:rsidRPr="00890EA3">
        <w:rPr>
          <w:spacing w:val="-7"/>
          <w:sz w:val="20"/>
          <w:szCs w:val="20"/>
          <w:lang w:val="es-CL"/>
        </w:rPr>
        <w:t xml:space="preserve"> </w:t>
      </w:r>
      <w:r w:rsidRPr="00890EA3">
        <w:rPr>
          <w:spacing w:val="-1"/>
          <w:sz w:val="20"/>
          <w:szCs w:val="20"/>
          <w:lang w:val="es-CL"/>
        </w:rPr>
        <w:t>l</w:t>
      </w:r>
      <w:r w:rsidRPr="00890EA3">
        <w:rPr>
          <w:sz w:val="20"/>
          <w:szCs w:val="20"/>
          <w:lang w:val="es-CL"/>
        </w:rPr>
        <w:t>a</w:t>
      </w:r>
      <w:r w:rsidRPr="00890EA3">
        <w:rPr>
          <w:spacing w:val="-8"/>
          <w:sz w:val="20"/>
          <w:szCs w:val="20"/>
          <w:lang w:val="es-CL"/>
        </w:rPr>
        <w:t xml:space="preserve"> </w:t>
      </w:r>
      <w:r w:rsidRPr="00890EA3">
        <w:rPr>
          <w:spacing w:val="-1"/>
          <w:sz w:val="20"/>
          <w:szCs w:val="20"/>
          <w:lang w:val="es-CL"/>
        </w:rPr>
        <w:t>p</w:t>
      </w:r>
      <w:r w:rsidRPr="00890EA3">
        <w:rPr>
          <w:spacing w:val="3"/>
          <w:sz w:val="20"/>
          <w:szCs w:val="20"/>
          <w:lang w:val="es-CL"/>
        </w:rPr>
        <w:t>r</w:t>
      </w:r>
      <w:r w:rsidRPr="00890EA3">
        <w:rPr>
          <w:sz w:val="20"/>
          <w:szCs w:val="20"/>
          <w:lang w:val="es-CL"/>
        </w:rPr>
        <w:t>o</w:t>
      </w:r>
      <w:r w:rsidRPr="00890EA3">
        <w:rPr>
          <w:spacing w:val="-1"/>
          <w:sz w:val="20"/>
          <w:szCs w:val="20"/>
          <w:lang w:val="es-CL"/>
        </w:rPr>
        <w:t>p</w:t>
      </w:r>
      <w:r w:rsidRPr="00890EA3">
        <w:rPr>
          <w:sz w:val="20"/>
          <w:szCs w:val="20"/>
          <w:lang w:val="es-CL"/>
        </w:rPr>
        <w:t>u</w:t>
      </w:r>
      <w:r w:rsidRPr="00890EA3">
        <w:rPr>
          <w:spacing w:val="-1"/>
          <w:sz w:val="20"/>
          <w:szCs w:val="20"/>
          <w:lang w:val="es-CL"/>
        </w:rPr>
        <w:t>e</w:t>
      </w:r>
      <w:r w:rsidRPr="00890EA3">
        <w:rPr>
          <w:spacing w:val="1"/>
          <w:sz w:val="20"/>
          <w:szCs w:val="20"/>
          <w:lang w:val="es-CL"/>
        </w:rPr>
        <w:t>s</w:t>
      </w:r>
      <w:r w:rsidRPr="00890EA3">
        <w:rPr>
          <w:spacing w:val="2"/>
          <w:sz w:val="20"/>
          <w:szCs w:val="20"/>
          <w:lang w:val="es-CL"/>
        </w:rPr>
        <w:t>t</w:t>
      </w:r>
      <w:r w:rsidRPr="00890EA3">
        <w:rPr>
          <w:sz w:val="20"/>
          <w:szCs w:val="20"/>
          <w:lang w:val="es-CL"/>
        </w:rPr>
        <w:t>a</w:t>
      </w:r>
    </w:p>
    <w:p w14:paraId="23AB4A67" w14:textId="77777777" w:rsidR="00AB57FC" w:rsidRPr="005D6D5D" w:rsidRDefault="00AB57FC" w:rsidP="00AB57FC">
      <w:pPr>
        <w:kinsoku w:val="0"/>
        <w:overflowPunct w:val="0"/>
        <w:spacing w:before="7" w:line="110" w:lineRule="exact"/>
        <w:ind w:left="927" w:right="320"/>
        <w:jc w:val="both"/>
        <w:rPr>
          <w:sz w:val="20"/>
          <w:szCs w:val="20"/>
        </w:rPr>
      </w:pPr>
    </w:p>
    <w:p w14:paraId="7D52118E" w14:textId="77777777" w:rsidR="00AB57FC" w:rsidRPr="005D6D5D" w:rsidRDefault="00AB57FC" w:rsidP="00AB57FC">
      <w:pPr>
        <w:pStyle w:val="Textoindependiente"/>
        <w:kinsoku w:val="0"/>
        <w:overflowPunct w:val="0"/>
        <w:spacing w:line="241" w:lineRule="auto"/>
        <w:ind w:left="927" w:right="320"/>
        <w:jc w:val="both"/>
        <w:rPr>
          <w:sz w:val="20"/>
          <w:szCs w:val="20"/>
          <w:lang w:val="es-CL"/>
        </w:rPr>
      </w:pPr>
      <w:r w:rsidRPr="005D6D5D">
        <w:rPr>
          <w:spacing w:val="-1"/>
          <w:sz w:val="20"/>
          <w:szCs w:val="20"/>
          <w:lang w:val="es-CL"/>
        </w:rPr>
        <w:t>E</w:t>
      </w:r>
      <w:r w:rsidRPr="005D6D5D">
        <w:rPr>
          <w:sz w:val="20"/>
          <w:szCs w:val="20"/>
          <w:lang w:val="es-CL"/>
        </w:rPr>
        <w:t>sta</w:t>
      </w:r>
      <w:r w:rsidRPr="005D6D5D">
        <w:rPr>
          <w:spacing w:val="27"/>
          <w:sz w:val="20"/>
          <w:szCs w:val="20"/>
          <w:lang w:val="es-CL"/>
        </w:rPr>
        <w:t xml:space="preserve"> </w:t>
      </w:r>
      <w:r w:rsidRPr="005D6D5D">
        <w:rPr>
          <w:sz w:val="20"/>
          <w:szCs w:val="20"/>
          <w:lang w:val="es-CL"/>
        </w:rPr>
        <w:t>present</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26"/>
          <w:sz w:val="20"/>
          <w:szCs w:val="20"/>
          <w:lang w:val="es-CL"/>
        </w:rPr>
        <w:t xml:space="preserve"> </w:t>
      </w:r>
      <w:r w:rsidRPr="005D6D5D">
        <w:rPr>
          <w:sz w:val="20"/>
          <w:szCs w:val="20"/>
          <w:lang w:val="es-CL"/>
        </w:rPr>
        <w:t>no</w:t>
      </w:r>
      <w:r w:rsidRPr="005D6D5D">
        <w:rPr>
          <w:spacing w:val="26"/>
          <w:sz w:val="20"/>
          <w:szCs w:val="20"/>
          <w:lang w:val="es-CL"/>
        </w:rPr>
        <w:t xml:space="preserve"> </w:t>
      </w:r>
      <w:r w:rsidRPr="005D6D5D">
        <w:rPr>
          <w:spacing w:val="1"/>
          <w:sz w:val="20"/>
          <w:szCs w:val="20"/>
          <w:lang w:val="es-CL"/>
        </w:rPr>
        <w:t>p</w:t>
      </w:r>
      <w:r w:rsidRPr="005D6D5D">
        <w:rPr>
          <w:sz w:val="20"/>
          <w:szCs w:val="20"/>
          <w:lang w:val="es-CL"/>
        </w:rPr>
        <w:t>o</w:t>
      </w:r>
      <w:r w:rsidRPr="005D6D5D">
        <w:rPr>
          <w:spacing w:val="-1"/>
          <w:sz w:val="20"/>
          <w:szCs w:val="20"/>
          <w:lang w:val="es-CL"/>
        </w:rPr>
        <w:t>d</w:t>
      </w:r>
      <w:r w:rsidRPr="005D6D5D">
        <w:rPr>
          <w:sz w:val="20"/>
          <w:szCs w:val="20"/>
          <w:lang w:val="es-CL"/>
        </w:rPr>
        <w:t>rá</w:t>
      </w:r>
      <w:r w:rsidRPr="005D6D5D">
        <w:rPr>
          <w:spacing w:val="27"/>
          <w:sz w:val="20"/>
          <w:szCs w:val="20"/>
          <w:lang w:val="es-CL"/>
        </w:rPr>
        <w:t xml:space="preserve"> </w:t>
      </w:r>
      <w:r w:rsidRPr="005D6D5D">
        <w:rPr>
          <w:sz w:val="20"/>
          <w:szCs w:val="20"/>
          <w:lang w:val="es-CL"/>
        </w:rPr>
        <w:t>d</w:t>
      </w:r>
      <w:r w:rsidRPr="005D6D5D">
        <w:rPr>
          <w:spacing w:val="-1"/>
          <w:sz w:val="20"/>
          <w:szCs w:val="20"/>
          <w:lang w:val="es-CL"/>
        </w:rPr>
        <w:t>u</w:t>
      </w:r>
      <w:r w:rsidRPr="005D6D5D">
        <w:rPr>
          <w:sz w:val="20"/>
          <w:szCs w:val="20"/>
          <w:lang w:val="es-CL"/>
        </w:rPr>
        <w:t>rar</w:t>
      </w:r>
      <w:r w:rsidRPr="005D6D5D">
        <w:rPr>
          <w:spacing w:val="27"/>
          <w:sz w:val="20"/>
          <w:szCs w:val="20"/>
          <w:lang w:val="es-CL"/>
        </w:rPr>
        <w:t xml:space="preserve"> </w:t>
      </w:r>
      <w:r w:rsidRPr="005D6D5D">
        <w:rPr>
          <w:sz w:val="20"/>
          <w:szCs w:val="20"/>
          <w:lang w:val="es-CL"/>
        </w:rPr>
        <w:t>más</w:t>
      </w:r>
      <w:r w:rsidRPr="005D6D5D">
        <w:rPr>
          <w:spacing w:val="27"/>
          <w:sz w:val="20"/>
          <w:szCs w:val="20"/>
          <w:lang w:val="es-CL"/>
        </w:rPr>
        <w:t xml:space="preserve"> </w:t>
      </w:r>
      <w:r w:rsidRPr="005D6D5D">
        <w:rPr>
          <w:sz w:val="20"/>
          <w:szCs w:val="20"/>
          <w:lang w:val="es-CL"/>
        </w:rPr>
        <w:t>de</w:t>
      </w:r>
      <w:r w:rsidRPr="005D6D5D">
        <w:rPr>
          <w:spacing w:val="26"/>
          <w:sz w:val="20"/>
          <w:szCs w:val="20"/>
          <w:lang w:val="es-CL"/>
        </w:rPr>
        <w:t xml:space="preserve"> </w:t>
      </w:r>
      <w:r w:rsidRPr="005D6D5D">
        <w:rPr>
          <w:sz w:val="20"/>
          <w:szCs w:val="20"/>
          <w:lang w:val="es-CL"/>
        </w:rPr>
        <w:t>60</w:t>
      </w:r>
      <w:r w:rsidRPr="005D6D5D">
        <w:rPr>
          <w:spacing w:val="26"/>
          <w:sz w:val="20"/>
          <w:szCs w:val="20"/>
          <w:lang w:val="es-CL"/>
        </w:rPr>
        <w:t xml:space="preserve"> </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1"/>
          <w:sz w:val="20"/>
          <w:szCs w:val="20"/>
          <w:lang w:val="es-CL"/>
        </w:rPr>
        <w:t>u</w:t>
      </w:r>
      <w:r w:rsidRPr="005D6D5D">
        <w:rPr>
          <w:sz w:val="20"/>
          <w:szCs w:val="20"/>
          <w:lang w:val="es-CL"/>
        </w:rPr>
        <w:t>tos</w:t>
      </w:r>
      <w:r w:rsidRPr="005D6D5D">
        <w:rPr>
          <w:spacing w:val="27"/>
          <w:sz w:val="20"/>
          <w:szCs w:val="20"/>
          <w:lang w:val="es-CL"/>
        </w:rPr>
        <w:t xml:space="preserve"> </w:t>
      </w:r>
      <w:r w:rsidRPr="005D6D5D">
        <w:rPr>
          <w:sz w:val="20"/>
          <w:szCs w:val="20"/>
          <w:lang w:val="es-CL"/>
        </w:rPr>
        <w:t>y</w:t>
      </w:r>
      <w:r w:rsidRPr="005D6D5D">
        <w:rPr>
          <w:spacing w:val="24"/>
          <w:sz w:val="20"/>
          <w:szCs w:val="20"/>
          <w:lang w:val="es-CL"/>
        </w:rPr>
        <w:t xml:space="preserve"> </w:t>
      </w:r>
      <w:r w:rsidRPr="005D6D5D">
        <w:rPr>
          <w:sz w:val="20"/>
          <w:szCs w:val="20"/>
          <w:lang w:val="es-CL"/>
        </w:rPr>
        <w:t>el</w:t>
      </w:r>
      <w:r w:rsidRPr="005D6D5D">
        <w:rPr>
          <w:spacing w:val="28"/>
          <w:sz w:val="20"/>
          <w:szCs w:val="20"/>
          <w:lang w:val="es-CL"/>
        </w:rPr>
        <w:t xml:space="preserve"> </w:t>
      </w:r>
      <w:r w:rsidRPr="005D6D5D">
        <w:rPr>
          <w:sz w:val="20"/>
          <w:szCs w:val="20"/>
          <w:lang w:val="es-CL"/>
        </w:rPr>
        <w:t>má</w:t>
      </w:r>
      <w:r w:rsidRPr="005D6D5D">
        <w:rPr>
          <w:spacing w:val="-3"/>
          <w:sz w:val="20"/>
          <w:szCs w:val="20"/>
          <w:lang w:val="es-CL"/>
        </w:rPr>
        <w:t>x</w:t>
      </w:r>
      <w:r w:rsidRPr="005D6D5D">
        <w:rPr>
          <w:spacing w:val="-2"/>
          <w:sz w:val="20"/>
          <w:szCs w:val="20"/>
          <w:lang w:val="es-CL"/>
        </w:rPr>
        <w:t>i</w:t>
      </w:r>
      <w:r w:rsidRPr="005D6D5D">
        <w:rPr>
          <w:sz w:val="20"/>
          <w:szCs w:val="20"/>
          <w:lang w:val="es-CL"/>
        </w:rPr>
        <w:t>mo</w:t>
      </w:r>
      <w:r w:rsidRPr="005D6D5D">
        <w:rPr>
          <w:spacing w:val="27"/>
          <w:sz w:val="20"/>
          <w:szCs w:val="20"/>
          <w:lang w:val="es-CL"/>
        </w:rPr>
        <w:t xml:space="preserve"> </w:t>
      </w:r>
      <w:r w:rsidRPr="005D6D5D">
        <w:rPr>
          <w:sz w:val="20"/>
          <w:szCs w:val="20"/>
          <w:lang w:val="es-CL"/>
        </w:rPr>
        <w:t>de</w:t>
      </w:r>
      <w:r w:rsidRPr="005D6D5D">
        <w:rPr>
          <w:spacing w:val="28"/>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as</w:t>
      </w:r>
      <w:r w:rsidRPr="005D6D5D">
        <w:rPr>
          <w:spacing w:val="27"/>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6"/>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2"/>
          <w:sz w:val="20"/>
          <w:szCs w:val="20"/>
          <w:lang w:val="es-CL"/>
        </w:rPr>
        <w:t>r</w:t>
      </w:r>
      <w:r w:rsidRPr="005D6D5D">
        <w:rPr>
          <w:sz w:val="20"/>
          <w:szCs w:val="20"/>
          <w:lang w:val="es-CL"/>
        </w:rPr>
        <w:t>t</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p</w:t>
      </w:r>
      <w:r w:rsidRPr="005D6D5D">
        <w:rPr>
          <w:spacing w:val="-1"/>
          <w:sz w:val="20"/>
          <w:szCs w:val="20"/>
          <w:lang w:val="es-CL"/>
        </w:rPr>
        <w:t>e</w:t>
      </w:r>
      <w:r w:rsidRPr="005D6D5D">
        <w:rPr>
          <w:sz w:val="20"/>
          <w:szCs w:val="20"/>
          <w:lang w:val="es-CL"/>
        </w:rPr>
        <w:t>n</w:t>
      </w:r>
      <w:r w:rsidRPr="005D6D5D">
        <w:rPr>
          <w:spacing w:val="27"/>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 empresa</w:t>
      </w:r>
      <w:r w:rsidRPr="005D6D5D">
        <w:rPr>
          <w:spacing w:val="-2"/>
          <w:sz w:val="20"/>
          <w:szCs w:val="20"/>
          <w:lang w:val="es-CL"/>
        </w:rPr>
        <w:t xml:space="preserve"> </w:t>
      </w:r>
      <w:r w:rsidRPr="005D6D5D">
        <w:rPr>
          <w:sz w:val="20"/>
          <w:szCs w:val="20"/>
          <w:lang w:val="es-CL"/>
        </w:rPr>
        <w:t>no p</w:t>
      </w:r>
      <w:r w:rsidRPr="005D6D5D">
        <w:rPr>
          <w:spacing w:val="-1"/>
          <w:sz w:val="20"/>
          <w:szCs w:val="20"/>
          <w:lang w:val="es-CL"/>
        </w:rPr>
        <w:t>o</w:t>
      </w:r>
      <w:r w:rsidRPr="005D6D5D">
        <w:rPr>
          <w:spacing w:val="-3"/>
          <w:sz w:val="20"/>
          <w:szCs w:val="20"/>
          <w:lang w:val="es-CL"/>
        </w:rPr>
        <w:t>d</w:t>
      </w:r>
      <w:r w:rsidRPr="005D6D5D">
        <w:rPr>
          <w:sz w:val="20"/>
          <w:szCs w:val="20"/>
          <w:lang w:val="es-CL"/>
        </w:rPr>
        <w:t>rá</w:t>
      </w:r>
      <w:r w:rsidRPr="005D6D5D">
        <w:rPr>
          <w:spacing w:val="-2"/>
          <w:sz w:val="20"/>
          <w:szCs w:val="20"/>
          <w:lang w:val="es-CL"/>
        </w:rPr>
        <w:t xml:space="preserve"> </w:t>
      </w:r>
      <w:r w:rsidRPr="005D6D5D">
        <w:rPr>
          <w:sz w:val="20"/>
          <w:szCs w:val="20"/>
          <w:lang w:val="es-CL"/>
        </w:rPr>
        <w:t>ser</w:t>
      </w:r>
      <w:r w:rsidRPr="005D6D5D">
        <w:rPr>
          <w:spacing w:val="-1"/>
          <w:sz w:val="20"/>
          <w:szCs w:val="20"/>
          <w:lang w:val="es-CL"/>
        </w:rPr>
        <w:t xml:space="preserve"> </w:t>
      </w:r>
      <w:r w:rsidRPr="005D6D5D">
        <w:rPr>
          <w:spacing w:val="-2"/>
          <w:sz w:val="20"/>
          <w:szCs w:val="20"/>
          <w:lang w:val="es-CL"/>
        </w:rPr>
        <w:t>m</w:t>
      </w:r>
      <w:r w:rsidRPr="005D6D5D">
        <w:rPr>
          <w:sz w:val="20"/>
          <w:szCs w:val="20"/>
          <w:lang w:val="es-CL"/>
        </w:rPr>
        <w:t>a</w:t>
      </w:r>
      <w:r w:rsidRPr="005D6D5D">
        <w:rPr>
          <w:spacing w:val="-3"/>
          <w:sz w:val="20"/>
          <w:szCs w:val="20"/>
          <w:lang w:val="es-CL"/>
        </w:rPr>
        <w:t>y</w:t>
      </w:r>
      <w:r w:rsidRPr="005D6D5D">
        <w:rPr>
          <w:sz w:val="20"/>
          <w:szCs w:val="20"/>
          <w:lang w:val="es-CL"/>
        </w:rPr>
        <w:t>or</w:t>
      </w:r>
      <w:r w:rsidRPr="005D6D5D">
        <w:rPr>
          <w:spacing w:val="1"/>
          <w:sz w:val="20"/>
          <w:szCs w:val="20"/>
          <w:lang w:val="es-CL"/>
        </w:rPr>
        <w:t xml:space="preserve"> </w:t>
      </w:r>
      <w:r w:rsidRPr="005D6D5D">
        <w:rPr>
          <w:sz w:val="20"/>
          <w:szCs w:val="20"/>
          <w:lang w:val="es-CL"/>
        </w:rPr>
        <w:t xml:space="preserve">a </w:t>
      </w:r>
      <w:r w:rsidRPr="005D6D5D">
        <w:rPr>
          <w:spacing w:val="-1"/>
          <w:sz w:val="20"/>
          <w:szCs w:val="20"/>
          <w:lang w:val="es-CL"/>
        </w:rPr>
        <w:t>t</w:t>
      </w:r>
      <w:r w:rsidRPr="005D6D5D">
        <w:rPr>
          <w:sz w:val="20"/>
          <w:szCs w:val="20"/>
          <w:lang w:val="es-CL"/>
        </w:rPr>
        <w:t>res</w:t>
      </w:r>
      <w:r w:rsidRPr="005D6D5D">
        <w:rPr>
          <w:spacing w:val="-2"/>
          <w:sz w:val="20"/>
          <w:szCs w:val="20"/>
          <w:lang w:val="es-CL"/>
        </w:rPr>
        <w:t xml:space="preserve"> </w:t>
      </w:r>
      <w:r w:rsidRPr="005D6D5D">
        <w:rPr>
          <w:sz w:val="20"/>
          <w:szCs w:val="20"/>
          <w:lang w:val="es-CL"/>
        </w:rPr>
        <w:t>(3</w:t>
      </w:r>
      <w:r w:rsidRPr="005D6D5D">
        <w:rPr>
          <w:spacing w:val="-2"/>
          <w:sz w:val="20"/>
          <w:szCs w:val="20"/>
          <w:lang w:val="es-CL"/>
        </w:rPr>
        <w:t>)</w:t>
      </w:r>
      <w:r w:rsidRPr="005D6D5D">
        <w:rPr>
          <w:sz w:val="20"/>
          <w:szCs w:val="20"/>
          <w:lang w:val="es-CL"/>
        </w:rPr>
        <w:t>.</w:t>
      </w:r>
    </w:p>
    <w:p w14:paraId="50786C82" w14:textId="77777777" w:rsidR="00AB57FC" w:rsidRPr="005D6D5D" w:rsidRDefault="00AB57FC" w:rsidP="00AB57FC">
      <w:pPr>
        <w:kinsoku w:val="0"/>
        <w:overflowPunct w:val="0"/>
        <w:spacing w:before="2" w:line="120" w:lineRule="exact"/>
        <w:ind w:left="927" w:right="320"/>
        <w:jc w:val="both"/>
        <w:rPr>
          <w:sz w:val="20"/>
          <w:szCs w:val="20"/>
          <w:lang w:val="es-CL"/>
        </w:rPr>
      </w:pPr>
    </w:p>
    <w:p w14:paraId="36E79975" w14:textId="77777777" w:rsidR="00AB57FC" w:rsidRDefault="00AB57FC" w:rsidP="00AB57FC">
      <w:pPr>
        <w:pStyle w:val="Textoindependiente"/>
        <w:kinsoku w:val="0"/>
        <w:overflowPunct w:val="0"/>
        <w:spacing w:line="252" w:lineRule="exact"/>
        <w:ind w:left="927" w:right="320"/>
        <w:jc w:val="both"/>
        <w:rPr>
          <w:sz w:val="20"/>
          <w:szCs w:val="20"/>
          <w:lang w:val="es-CL"/>
        </w:rPr>
      </w:pPr>
      <w:r w:rsidRPr="005D6D5D">
        <w:rPr>
          <w:spacing w:val="-1"/>
          <w:sz w:val="20"/>
          <w:szCs w:val="20"/>
          <w:lang w:val="es-CL"/>
        </w:rPr>
        <w:t>E</w:t>
      </w:r>
      <w:r w:rsidRPr="005D6D5D">
        <w:rPr>
          <w:sz w:val="20"/>
          <w:szCs w:val="20"/>
          <w:lang w:val="es-CL"/>
        </w:rPr>
        <w:t>sta</w:t>
      </w:r>
      <w:r w:rsidRPr="005D6D5D">
        <w:rPr>
          <w:spacing w:val="12"/>
          <w:sz w:val="20"/>
          <w:szCs w:val="20"/>
          <w:lang w:val="es-CL"/>
        </w:rPr>
        <w:t xml:space="preserve"> </w:t>
      </w:r>
      <w:r w:rsidRPr="005D6D5D">
        <w:rPr>
          <w:sz w:val="20"/>
          <w:szCs w:val="20"/>
          <w:lang w:val="es-CL"/>
        </w:rPr>
        <w:t>prese</w:t>
      </w:r>
      <w:r w:rsidRPr="005D6D5D">
        <w:rPr>
          <w:spacing w:val="-4"/>
          <w:sz w:val="20"/>
          <w:szCs w:val="20"/>
          <w:lang w:val="es-CL"/>
        </w:rPr>
        <w:t>n</w:t>
      </w:r>
      <w:r w:rsidRPr="005D6D5D">
        <w:rPr>
          <w:sz w:val="20"/>
          <w:szCs w:val="20"/>
          <w:lang w:val="es-CL"/>
        </w:rPr>
        <w:t>tac</w:t>
      </w:r>
      <w:r w:rsidRPr="005D6D5D">
        <w:rPr>
          <w:spacing w:val="-2"/>
          <w:sz w:val="20"/>
          <w:szCs w:val="20"/>
          <w:lang w:val="es-CL"/>
        </w:rPr>
        <w:t>i</w:t>
      </w:r>
      <w:r w:rsidRPr="005D6D5D">
        <w:rPr>
          <w:sz w:val="20"/>
          <w:szCs w:val="20"/>
          <w:lang w:val="es-CL"/>
        </w:rPr>
        <w:t>ón,</w:t>
      </w:r>
      <w:r w:rsidRPr="005D6D5D">
        <w:rPr>
          <w:spacing w:val="11"/>
          <w:sz w:val="20"/>
          <w:szCs w:val="20"/>
          <w:lang w:val="es-CL"/>
        </w:rPr>
        <w:t xml:space="preserve"> </w:t>
      </w:r>
      <w:r w:rsidRPr="005D6D5D">
        <w:rPr>
          <w:sz w:val="20"/>
          <w:szCs w:val="20"/>
          <w:lang w:val="es-CL"/>
        </w:rPr>
        <w:t>en</w:t>
      </w:r>
      <w:r w:rsidRPr="005D6D5D">
        <w:rPr>
          <w:spacing w:val="12"/>
          <w:sz w:val="20"/>
          <w:szCs w:val="20"/>
          <w:lang w:val="es-CL"/>
        </w:rPr>
        <w:t xml:space="preserve"> </w:t>
      </w:r>
      <w:r w:rsidRPr="005D6D5D">
        <w:rPr>
          <w:spacing w:val="-3"/>
          <w:sz w:val="20"/>
          <w:szCs w:val="20"/>
          <w:lang w:val="es-CL"/>
        </w:rPr>
        <w:t>c</w:t>
      </w:r>
      <w:r w:rsidRPr="005D6D5D">
        <w:rPr>
          <w:sz w:val="20"/>
          <w:szCs w:val="20"/>
          <w:lang w:val="es-CL"/>
        </w:rPr>
        <w:t>aso</w:t>
      </w:r>
      <w:r w:rsidRPr="005D6D5D">
        <w:rPr>
          <w:spacing w:val="12"/>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q</w:t>
      </w:r>
      <w:r w:rsidRPr="005D6D5D">
        <w:rPr>
          <w:sz w:val="20"/>
          <w:szCs w:val="20"/>
          <w:lang w:val="es-CL"/>
        </w:rPr>
        <w:t>u</w:t>
      </w:r>
      <w:r w:rsidRPr="005D6D5D">
        <w:rPr>
          <w:spacing w:val="-4"/>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rse,</w:t>
      </w:r>
      <w:r w:rsidRPr="005D6D5D">
        <w:rPr>
          <w:spacing w:val="13"/>
          <w:sz w:val="20"/>
          <w:szCs w:val="20"/>
          <w:lang w:val="es-CL"/>
        </w:rPr>
        <w:t xml:space="preserve"> </w:t>
      </w:r>
      <w:r w:rsidRPr="005D6D5D">
        <w:rPr>
          <w:sz w:val="20"/>
          <w:szCs w:val="20"/>
          <w:lang w:val="es-CL"/>
        </w:rPr>
        <w:t>se</w:t>
      </w:r>
      <w:r w:rsidRPr="005D6D5D">
        <w:rPr>
          <w:spacing w:val="10"/>
          <w:sz w:val="20"/>
          <w:szCs w:val="20"/>
          <w:lang w:val="es-CL"/>
        </w:rPr>
        <w:t xml:space="preserve"> </w:t>
      </w:r>
      <w:r w:rsidRPr="005D6D5D">
        <w:rPr>
          <w:sz w:val="20"/>
          <w:szCs w:val="20"/>
          <w:lang w:val="es-CL"/>
        </w:rPr>
        <w:t>r</w:t>
      </w:r>
      <w:r w:rsidRPr="005D6D5D">
        <w:rPr>
          <w:spacing w:val="-3"/>
          <w:sz w:val="20"/>
          <w:szCs w:val="20"/>
          <w:lang w:val="es-CL"/>
        </w:rPr>
        <w:t>e</w:t>
      </w:r>
      <w:r w:rsidRPr="005D6D5D">
        <w:rPr>
          <w:sz w:val="20"/>
          <w:szCs w:val="20"/>
          <w:lang w:val="es-CL"/>
        </w:rPr>
        <w:t>a</w:t>
      </w:r>
      <w:r w:rsidRPr="005D6D5D">
        <w:rPr>
          <w:spacing w:val="-2"/>
          <w:sz w:val="20"/>
          <w:szCs w:val="20"/>
          <w:lang w:val="es-CL"/>
        </w:rPr>
        <w:t>l</w:t>
      </w:r>
      <w:r w:rsidRPr="005D6D5D">
        <w:rPr>
          <w:spacing w:val="1"/>
          <w:sz w:val="20"/>
          <w:szCs w:val="20"/>
          <w:lang w:val="es-CL"/>
        </w:rPr>
        <w:t>i</w:t>
      </w:r>
      <w:r w:rsidRPr="005D6D5D">
        <w:rPr>
          <w:spacing w:val="-3"/>
          <w:sz w:val="20"/>
          <w:szCs w:val="20"/>
          <w:lang w:val="es-CL"/>
        </w:rPr>
        <w:t>z</w:t>
      </w:r>
      <w:r w:rsidRPr="005D6D5D">
        <w:rPr>
          <w:sz w:val="20"/>
          <w:szCs w:val="20"/>
          <w:lang w:val="es-CL"/>
        </w:rPr>
        <w:t>ará</w:t>
      </w:r>
      <w:r w:rsidRPr="005D6D5D">
        <w:rPr>
          <w:spacing w:val="13"/>
          <w:sz w:val="20"/>
          <w:szCs w:val="20"/>
          <w:lang w:val="es-CL"/>
        </w:rPr>
        <w:t xml:space="preserve"> </w:t>
      </w:r>
      <w:r w:rsidRPr="005D6D5D">
        <w:rPr>
          <w:sz w:val="20"/>
          <w:szCs w:val="20"/>
          <w:lang w:val="es-CL"/>
        </w:rPr>
        <w:t>d</w:t>
      </w:r>
      <w:r w:rsidRPr="005D6D5D">
        <w:rPr>
          <w:spacing w:val="-1"/>
          <w:sz w:val="20"/>
          <w:szCs w:val="20"/>
          <w:lang w:val="es-CL"/>
        </w:rPr>
        <w:t>u</w:t>
      </w:r>
      <w:r w:rsidRPr="005D6D5D">
        <w:rPr>
          <w:sz w:val="20"/>
          <w:szCs w:val="20"/>
          <w:lang w:val="es-CL"/>
        </w:rPr>
        <w:t>ra</w:t>
      </w:r>
      <w:r w:rsidRPr="005D6D5D">
        <w:rPr>
          <w:spacing w:val="-1"/>
          <w:sz w:val="20"/>
          <w:szCs w:val="20"/>
          <w:lang w:val="es-CL"/>
        </w:rPr>
        <w:t>n</w:t>
      </w:r>
      <w:r w:rsidRPr="005D6D5D">
        <w:rPr>
          <w:sz w:val="20"/>
          <w:szCs w:val="20"/>
          <w:lang w:val="es-CL"/>
        </w:rPr>
        <w:t>te</w:t>
      </w:r>
      <w:r w:rsidRPr="005D6D5D">
        <w:rPr>
          <w:spacing w:val="12"/>
          <w:sz w:val="20"/>
          <w:szCs w:val="20"/>
          <w:lang w:val="es-CL"/>
        </w:rPr>
        <w:t xml:space="preserve"> </w:t>
      </w:r>
      <w:r w:rsidRPr="005D6D5D">
        <w:rPr>
          <w:sz w:val="20"/>
          <w:szCs w:val="20"/>
          <w:lang w:val="es-CL"/>
        </w:rPr>
        <w:t>el</w:t>
      </w:r>
      <w:r w:rsidRPr="005D6D5D">
        <w:rPr>
          <w:spacing w:val="11"/>
          <w:sz w:val="20"/>
          <w:szCs w:val="20"/>
          <w:lang w:val="es-CL"/>
        </w:rPr>
        <w:t xml:space="preserve"> </w:t>
      </w:r>
      <w:r w:rsidRPr="005D6D5D">
        <w:rPr>
          <w:spacing w:val="-3"/>
          <w:sz w:val="20"/>
          <w:szCs w:val="20"/>
          <w:lang w:val="es-CL"/>
        </w:rPr>
        <w:t>p</w:t>
      </w:r>
      <w:r w:rsidRPr="005D6D5D">
        <w:rPr>
          <w:sz w:val="20"/>
          <w:szCs w:val="20"/>
          <w:lang w:val="es-CL"/>
        </w:rPr>
        <w:t>roc</w:t>
      </w:r>
      <w:r w:rsidRPr="005D6D5D">
        <w:rPr>
          <w:spacing w:val="-1"/>
          <w:sz w:val="20"/>
          <w:szCs w:val="20"/>
          <w:lang w:val="es-CL"/>
        </w:rPr>
        <w:t>e</w:t>
      </w:r>
      <w:r w:rsidRPr="005D6D5D">
        <w:rPr>
          <w:spacing w:val="-3"/>
          <w:sz w:val="20"/>
          <w:szCs w:val="20"/>
          <w:lang w:val="es-CL"/>
        </w:rPr>
        <w:t>s</w:t>
      </w:r>
      <w:r w:rsidRPr="005D6D5D">
        <w:rPr>
          <w:sz w:val="20"/>
          <w:szCs w:val="20"/>
          <w:lang w:val="es-CL"/>
        </w:rPr>
        <w:t>o</w:t>
      </w:r>
      <w:r w:rsidRPr="005D6D5D">
        <w:rPr>
          <w:spacing w:val="12"/>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pacing w:val="-1"/>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12"/>
          <w:sz w:val="20"/>
          <w:szCs w:val="20"/>
          <w:lang w:val="es-CL"/>
        </w:rPr>
        <w:t xml:space="preserve"> </w:t>
      </w:r>
      <w:r w:rsidRPr="005D6D5D">
        <w:rPr>
          <w:spacing w:val="1"/>
          <w:sz w:val="20"/>
          <w:szCs w:val="20"/>
          <w:lang w:val="es-CL"/>
        </w:rPr>
        <w:t>T</w:t>
      </w:r>
      <w:r w:rsidRPr="005D6D5D">
        <w:rPr>
          <w:sz w:val="20"/>
          <w:szCs w:val="20"/>
          <w:lang w:val="es-CL"/>
        </w:rPr>
        <w:t>éc</w:t>
      </w:r>
      <w:r w:rsidRPr="005D6D5D">
        <w:rPr>
          <w:spacing w:val="-1"/>
          <w:sz w:val="20"/>
          <w:szCs w:val="20"/>
          <w:lang w:val="es-CL"/>
        </w:rPr>
        <w:t>n</w:t>
      </w:r>
      <w:r w:rsidRPr="005D6D5D">
        <w:rPr>
          <w:spacing w:val="-2"/>
          <w:sz w:val="20"/>
          <w:szCs w:val="20"/>
          <w:lang w:val="es-CL"/>
        </w:rPr>
        <w:t>i</w:t>
      </w:r>
      <w:r w:rsidRPr="005D6D5D">
        <w:rPr>
          <w:sz w:val="20"/>
          <w:szCs w:val="20"/>
          <w:lang w:val="es-CL"/>
        </w:rPr>
        <w:t>ca.</w:t>
      </w:r>
      <w:r w:rsidRPr="005D6D5D">
        <w:rPr>
          <w:spacing w:val="13"/>
          <w:sz w:val="20"/>
          <w:szCs w:val="20"/>
          <w:lang w:val="es-CL"/>
        </w:rPr>
        <w:t xml:space="preserve"> </w:t>
      </w:r>
      <w:r w:rsidRPr="005D6D5D">
        <w:rPr>
          <w:sz w:val="20"/>
          <w:szCs w:val="20"/>
          <w:lang w:val="es-CL"/>
        </w:rPr>
        <w:t>La h</w:t>
      </w:r>
      <w:r w:rsidRPr="005D6D5D">
        <w:rPr>
          <w:spacing w:val="-1"/>
          <w:sz w:val="20"/>
          <w:szCs w:val="20"/>
          <w:lang w:val="es-CL"/>
        </w:rPr>
        <w:t>o</w:t>
      </w:r>
      <w:r w:rsidRPr="005D6D5D">
        <w:rPr>
          <w:sz w:val="20"/>
          <w:szCs w:val="20"/>
          <w:lang w:val="es-CL"/>
        </w:rPr>
        <w:t>ra y</w:t>
      </w:r>
      <w:r w:rsidRPr="005D6D5D">
        <w:rPr>
          <w:spacing w:val="-1"/>
          <w:sz w:val="20"/>
          <w:szCs w:val="20"/>
          <w:lang w:val="es-CL"/>
        </w:rPr>
        <w:t xml:space="preserve"> </w:t>
      </w:r>
      <w:r w:rsidRPr="005D6D5D">
        <w:rPr>
          <w:sz w:val="20"/>
          <w:szCs w:val="20"/>
          <w:lang w:val="es-CL"/>
        </w:rPr>
        <w:t>d</w:t>
      </w:r>
      <w:r w:rsidRPr="005D6D5D">
        <w:rPr>
          <w:spacing w:val="-5"/>
          <w:sz w:val="20"/>
          <w:szCs w:val="20"/>
          <w:lang w:val="es-CL"/>
        </w:rPr>
        <w:t>í</w:t>
      </w:r>
      <w:r w:rsidRPr="005D6D5D">
        <w:rPr>
          <w:sz w:val="20"/>
          <w:szCs w:val="20"/>
          <w:lang w:val="es-CL"/>
        </w:rPr>
        <w:t xml:space="preserve">a de </w:t>
      </w:r>
      <w:r w:rsidRPr="005D6D5D">
        <w:rPr>
          <w:spacing w:val="-2"/>
          <w:sz w:val="20"/>
          <w:szCs w:val="20"/>
          <w:lang w:val="es-CL"/>
        </w:rPr>
        <w:t>l</w:t>
      </w:r>
      <w:r w:rsidRPr="005D6D5D">
        <w:rPr>
          <w:sz w:val="20"/>
          <w:szCs w:val="20"/>
          <w:lang w:val="es-CL"/>
        </w:rPr>
        <w:t>a</w:t>
      </w:r>
      <w:r w:rsidRPr="005D6D5D">
        <w:rPr>
          <w:spacing w:val="2"/>
          <w:sz w:val="20"/>
          <w:szCs w:val="20"/>
          <w:lang w:val="es-CL"/>
        </w:rPr>
        <w:t xml:space="preserve"> </w:t>
      </w:r>
      <w:r w:rsidRPr="005D6D5D">
        <w:rPr>
          <w:sz w:val="20"/>
          <w:szCs w:val="20"/>
          <w:lang w:val="es-CL"/>
        </w:rPr>
        <w:t>prese</w:t>
      </w:r>
      <w:r w:rsidRPr="005D6D5D">
        <w:rPr>
          <w:spacing w:val="-4"/>
          <w:sz w:val="20"/>
          <w:szCs w:val="20"/>
          <w:lang w:val="es-CL"/>
        </w:rPr>
        <w:t>n</w:t>
      </w:r>
      <w:r w:rsidRPr="005D6D5D">
        <w:rPr>
          <w:sz w:val="20"/>
          <w:szCs w:val="20"/>
          <w:lang w:val="es-CL"/>
        </w:rPr>
        <w:t>t</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 será</w:t>
      </w:r>
      <w:r w:rsidRPr="005D6D5D">
        <w:rPr>
          <w:spacing w:val="-2"/>
          <w:sz w:val="20"/>
          <w:szCs w:val="20"/>
          <w:lang w:val="es-CL"/>
        </w:rPr>
        <w:t xml:space="preserve"> i</w:t>
      </w:r>
      <w:r w:rsidRPr="005D6D5D">
        <w:rPr>
          <w:spacing w:val="-3"/>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w:t>
      </w:r>
      <w:r w:rsidRPr="005D6D5D">
        <w:rPr>
          <w:spacing w:val="-1"/>
          <w:sz w:val="20"/>
          <w:szCs w:val="20"/>
          <w:lang w:val="es-CL"/>
        </w:rPr>
        <w:t>d</w:t>
      </w:r>
      <w:r w:rsidRPr="005D6D5D">
        <w:rPr>
          <w:sz w:val="20"/>
          <w:szCs w:val="20"/>
          <w:lang w:val="es-CL"/>
        </w:rPr>
        <w:t>a op</w:t>
      </w:r>
      <w:r w:rsidRPr="005D6D5D">
        <w:rPr>
          <w:spacing w:val="-3"/>
          <w:sz w:val="20"/>
          <w:szCs w:val="20"/>
          <w:lang w:val="es-CL"/>
        </w:rPr>
        <w:t>o</w:t>
      </w:r>
      <w:r w:rsidRPr="005D6D5D">
        <w:rPr>
          <w:spacing w:val="-2"/>
          <w:sz w:val="20"/>
          <w:szCs w:val="20"/>
          <w:lang w:val="es-CL"/>
        </w:rPr>
        <w:t>r</w:t>
      </w:r>
      <w:r w:rsidRPr="005D6D5D">
        <w:rPr>
          <w:sz w:val="20"/>
          <w:szCs w:val="20"/>
          <w:lang w:val="es-CL"/>
        </w:rPr>
        <w:t>tu</w:t>
      </w:r>
      <w:r w:rsidRPr="005D6D5D">
        <w:rPr>
          <w:spacing w:val="-1"/>
          <w:sz w:val="20"/>
          <w:szCs w:val="20"/>
          <w:lang w:val="es-CL"/>
        </w:rPr>
        <w:t>n</w:t>
      </w:r>
      <w:r w:rsidRPr="005D6D5D">
        <w:rPr>
          <w:sz w:val="20"/>
          <w:szCs w:val="20"/>
          <w:lang w:val="es-CL"/>
        </w:rPr>
        <w:t>ame</w:t>
      </w:r>
      <w:r w:rsidRPr="005D6D5D">
        <w:rPr>
          <w:spacing w:val="-3"/>
          <w:sz w:val="20"/>
          <w:szCs w:val="20"/>
          <w:lang w:val="es-CL"/>
        </w:rPr>
        <w:t>n</w:t>
      </w:r>
      <w:r w:rsidRPr="005D6D5D">
        <w:rPr>
          <w:sz w:val="20"/>
          <w:szCs w:val="20"/>
          <w:lang w:val="es-CL"/>
        </w:rPr>
        <w:t>te a</w:t>
      </w:r>
      <w:r w:rsidRPr="005D6D5D">
        <w:rPr>
          <w:spacing w:val="-2"/>
          <w:sz w:val="20"/>
          <w:szCs w:val="20"/>
          <w:lang w:val="es-CL"/>
        </w:rPr>
        <w:t xml:space="preserve"> </w:t>
      </w:r>
      <w:r w:rsidRPr="005D6D5D">
        <w:rPr>
          <w:sz w:val="20"/>
          <w:szCs w:val="20"/>
          <w:lang w:val="es-CL"/>
        </w:rPr>
        <w:t>ca</w:t>
      </w:r>
      <w:r w:rsidRPr="005D6D5D">
        <w:rPr>
          <w:spacing w:val="-1"/>
          <w:sz w:val="20"/>
          <w:szCs w:val="20"/>
          <w:lang w:val="es-CL"/>
        </w:rPr>
        <w:t>d</w:t>
      </w:r>
      <w:r w:rsidRPr="005D6D5D">
        <w:rPr>
          <w:sz w:val="20"/>
          <w:szCs w:val="20"/>
          <w:lang w:val="es-CL"/>
        </w:rPr>
        <w:t>a</w:t>
      </w:r>
      <w:r w:rsidRPr="005D6D5D">
        <w:rPr>
          <w:spacing w:val="-2"/>
          <w:sz w:val="20"/>
          <w:szCs w:val="20"/>
          <w:lang w:val="es-CL"/>
        </w:rPr>
        <w:t xml:space="preserve"> </w:t>
      </w:r>
      <w:r w:rsidRPr="005D6D5D">
        <w:rPr>
          <w:sz w:val="20"/>
          <w:szCs w:val="20"/>
          <w:lang w:val="es-CL"/>
        </w:rPr>
        <w:t>prop</w:t>
      </w:r>
      <w:r w:rsidRPr="005D6D5D">
        <w:rPr>
          <w:spacing w:val="-4"/>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nte</w:t>
      </w:r>
      <w:r w:rsidRPr="005D6D5D">
        <w:rPr>
          <w:spacing w:val="1"/>
          <w:sz w:val="20"/>
          <w:szCs w:val="20"/>
          <w:lang w:val="es-CL"/>
        </w:rPr>
        <w:t xml:space="preserve"> </w:t>
      </w:r>
      <w:r w:rsidRPr="005D6D5D">
        <w:rPr>
          <w:sz w:val="20"/>
          <w:szCs w:val="20"/>
          <w:lang w:val="es-CL"/>
        </w:rPr>
        <w:t>p</w:t>
      </w:r>
      <w:r w:rsidRPr="005D6D5D">
        <w:rPr>
          <w:spacing w:val="-4"/>
          <w:sz w:val="20"/>
          <w:szCs w:val="20"/>
          <w:lang w:val="es-CL"/>
        </w:rPr>
        <w:t>o</w:t>
      </w:r>
      <w:r w:rsidRPr="005D6D5D">
        <w:rPr>
          <w:sz w:val="20"/>
          <w:szCs w:val="20"/>
          <w:lang w:val="es-CL"/>
        </w:rPr>
        <w:t>r</w:t>
      </w:r>
      <w:r w:rsidRPr="005D6D5D">
        <w:rPr>
          <w:spacing w:val="1"/>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p>
    <w:p w14:paraId="373C53FA" w14:textId="77777777" w:rsidR="00AB57FC" w:rsidRDefault="00AB57FC" w:rsidP="00AB57FC">
      <w:pPr>
        <w:kinsoku w:val="0"/>
        <w:overflowPunct w:val="0"/>
        <w:spacing w:before="7" w:line="160" w:lineRule="exact"/>
        <w:ind w:left="927" w:right="320"/>
        <w:jc w:val="both"/>
        <w:rPr>
          <w:sz w:val="20"/>
          <w:szCs w:val="20"/>
          <w:lang w:val="es-CL"/>
        </w:rPr>
      </w:pPr>
    </w:p>
    <w:p w14:paraId="206E6FB8" w14:textId="77777777" w:rsidR="00AB57FC" w:rsidRPr="005D6D5D" w:rsidRDefault="00AB57FC" w:rsidP="00AB57FC">
      <w:pPr>
        <w:kinsoku w:val="0"/>
        <w:overflowPunct w:val="0"/>
        <w:spacing w:before="7" w:line="160" w:lineRule="exact"/>
        <w:ind w:left="927" w:right="320"/>
        <w:jc w:val="both"/>
        <w:rPr>
          <w:sz w:val="20"/>
          <w:szCs w:val="20"/>
          <w:lang w:val="es-CL"/>
        </w:rPr>
      </w:pPr>
    </w:p>
    <w:p w14:paraId="47C0ADC6" w14:textId="77777777" w:rsidR="00AB57FC" w:rsidRPr="00D641C9" w:rsidRDefault="00AB57FC" w:rsidP="00AB57FC">
      <w:pPr>
        <w:widowControl/>
        <w:numPr>
          <w:ilvl w:val="1"/>
          <w:numId w:val="13"/>
        </w:numPr>
        <w:tabs>
          <w:tab w:val="left" w:pos="1134"/>
        </w:tabs>
        <w:ind w:left="927" w:right="320"/>
        <w:jc w:val="both"/>
        <w:rPr>
          <w:b/>
          <w:sz w:val="20"/>
          <w:szCs w:val="20"/>
        </w:rPr>
      </w:pPr>
      <w:r>
        <w:rPr>
          <w:b/>
          <w:sz w:val="20"/>
          <w:szCs w:val="20"/>
        </w:rPr>
        <w:t>EVALUACIÓN LEGAL Y FINANCIERA</w:t>
      </w:r>
    </w:p>
    <w:p w14:paraId="45D76D28" w14:textId="77777777" w:rsidR="00AB57FC" w:rsidRDefault="00AB57FC" w:rsidP="00AB57FC">
      <w:pPr>
        <w:pStyle w:val="Textoindependiente"/>
        <w:kinsoku w:val="0"/>
        <w:overflowPunct w:val="0"/>
        <w:spacing w:line="252" w:lineRule="exact"/>
        <w:ind w:left="927" w:right="320"/>
        <w:jc w:val="both"/>
        <w:rPr>
          <w:sz w:val="20"/>
          <w:szCs w:val="20"/>
          <w:lang w:val="es-CL"/>
        </w:rPr>
      </w:pPr>
    </w:p>
    <w:p w14:paraId="74836468" w14:textId="77777777" w:rsidR="00AB57FC" w:rsidRPr="001C2B3B" w:rsidRDefault="00AB57FC" w:rsidP="00AB57FC">
      <w:pPr>
        <w:pStyle w:val="Textoindependiente"/>
        <w:kinsoku w:val="0"/>
        <w:overflowPunct w:val="0"/>
        <w:spacing w:line="241" w:lineRule="auto"/>
        <w:ind w:left="927" w:right="320"/>
        <w:jc w:val="both"/>
        <w:rPr>
          <w:spacing w:val="-1"/>
          <w:sz w:val="20"/>
          <w:szCs w:val="20"/>
          <w:lang w:val="es-CL"/>
        </w:rPr>
      </w:pPr>
      <w:r w:rsidRPr="001C2B3B">
        <w:rPr>
          <w:spacing w:val="-1"/>
          <w:sz w:val="20"/>
          <w:szCs w:val="20"/>
          <w:lang w:val="es-CL"/>
        </w:rPr>
        <w:t>La calificación de los antecedentes legales</w:t>
      </w:r>
      <w:r>
        <w:rPr>
          <w:spacing w:val="-1"/>
          <w:sz w:val="20"/>
          <w:szCs w:val="20"/>
          <w:lang w:val="es-CL"/>
        </w:rPr>
        <w:t xml:space="preserve"> y financieros</w:t>
      </w:r>
      <w:r w:rsidRPr="001C2B3B">
        <w:rPr>
          <w:spacing w:val="-1"/>
          <w:sz w:val="20"/>
          <w:szCs w:val="20"/>
          <w:lang w:val="es-CL"/>
        </w:rPr>
        <w:t xml:space="preserve"> de los proponentes será realizada sobre la base de los documentos presentados en la Sección “DOCUMENTOS ANEXOS”.</w:t>
      </w:r>
    </w:p>
    <w:p w14:paraId="6FAFD18E" w14:textId="77777777" w:rsidR="00AB57FC" w:rsidRPr="001C2B3B" w:rsidRDefault="00AB57FC" w:rsidP="00AB57FC">
      <w:pPr>
        <w:pStyle w:val="Textoindependiente"/>
        <w:kinsoku w:val="0"/>
        <w:overflowPunct w:val="0"/>
        <w:spacing w:line="241" w:lineRule="auto"/>
        <w:ind w:left="927" w:right="320"/>
        <w:jc w:val="both"/>
        <w:rPr>
          <w:spacing w:val="-1"/>
          <w:sz w:val="20"/>
          <w:szCs w:val="20"/>
          <w:lang w:val="es-CL"/>
        </w:rPr>
      </w:pPr>
    </w:p>
    <w:p w14:paraId="47072474" w14:textId="77AB09AF" w:rsidR="00AB57FC" w:rsidRPr="001C2B3B" w:rsidRDefault="00AB57FC" w:rsidP="00AB57FC">
      <w:pPr>
        <w:pStyle w:val="Textoindependiente"/>
        <w:kinsoku w:val="0"/>
        <w:overflowPunct w:val="0"/>
        <w:spacing w:line="241" w:lineRule="auto"/>
        <w:ind w:left="927" w:right="320"/>
        <w:jc w:val="both"/>
        <w:rPr>
          <w:spacing w:val="-1"/>
          <w:sz w:val="20"/>
          <w:szCs w:val="20"/>
          <w:lang w:val="es-CL"/>
        </w:rPr>
      </w:pPr>
      <w:r w:rsidRPr="001C2B3B">
        <w:rPr>
          <w:spacing w:val="-1"/>
          <w:sz w:val="20"/>
          <w:szCs w:val="20"/>
          <w:lang w:val="es-CL"/>
        </w:rPr>
        <w:t>No obstante, lo anterior, durante la evaluación ENAP podrá solicitar al o los proponentes antecedentes adicionales o ampliación de los presentados con el propósito de mejorar la comprensión de los antecedentes presentados y completar eventuales vacíos u omisiones menores o no sustanciales de los mismos.</w:t>
      </w:r>
    </w:p>
    <w:p w14:paraId="780E5752" w14:textId="77777777" w:rsidR="00AB57FC" w:rsidRDefault="00AB57FC" w:rsidP="00AB57FC">
      <w:pPr>
        <w:pStyle w:val="Textoindependiente"/>
        <w:kinsoku w:val="0"/>
        <w:overflowPunct w:val="0"/>
        <w:spacing w:line="252" w:lineRule="exact"/>
        <w:ind w:left="927" w:right="320"/>
        <w:jc w:val="both"/>
        <w:rPr>
          <w:sz w:val="20"/>
          <w:szCs w:val="20"/>
          <w:lang w:val="es-CL"/>
        </w:rPr>
      </w:pPr>
    </w:p>
    <w:p w14:paraId="5938D52E" w14:textId="77777777" w:rsidR="00AB57FC" w:rsidRDefault="00AB57FC" w:rsidP="00AB57FC">
      <w:pPr>
        <w:pStyle w:val="Textoindependiente"/>
        <w:kinsoku w:val="0"/>
        <w:overflowPunct w:val="0"/>
        <w:spacing w:line="252" w:lineRule="exact"/>
        <w:ind w:left="927" w:right="320"/>
        <w:jc w:val="both"/>
        <w:rPr>
          <w:sz w:val="20"/>
          <w:szCs w:val="20"/>
          <w:lang w:val="es-CL"/>
        </w:rPr>
      </w:pPr>
    </w:p>
    <w:p w14:paraId="7457313B" w14:textId="77777777" w:rsidR="00AB57FC" w:rsidRPr="00B35B9F" w:rsidRDefault="00AB57FC" w:rsidP="00AB57FC">
      <w:pPr>
        <w:widowControl/>
        <w:numPr>
          <w:ilvl w:val="1"/>
          <w:numId w:val="13"/>
        </w:numPr>
        <w:tabs>
          <w:tab w:val="left" w:pos="1134"/>
        </w:tabs>
        <w:ind w:left="927" w:right="320"/>
        <w:jc w:val="both"/>
        <w:rPr>
          <w:b/>
          <w:sz w:val="20"/>
          <w:szCs w:val="20"/>
        </w:rPr>
      </w:pPr>
      <w:r w:rsidRPr="00B35B9F">
        <w:rPr>
          <w:b/>
          <w:sz w:val="20"/>
          <w:szCs w:val="20"/>
        </w:rPr>
        <w:t>EVALUACIÓN TÉCNICA</w:t>
      </w:r>
    </w:p>
    <w:p w14:paraId="5008975F" w14:textId="77777777" w:rsidR="00AB57FC" w:rsidRDefault="00AB57FC" w:rsidP="00AB57FC">
      <w:pPr>
        <w:pStyle w:val="Textoindependiente"/>
        <w:kinsoku w:val="0"/>
        <w:overflowPunct w:val="0"/>
        <w:spacing w:line="252" w:lineRule="exact"/>
        <w:ind w:left="927" w:right="320"/>
        <w:jc w:val="both"/>
        <w:rPr>
          <w:sz w:val="20"/>
          <w:szCs w:val="20"/>
          <w:lang w:val="es-CL"/>
        </w:rPr>
      </w:pPr>
    </w:p>
    <w:p w14:paraId="74A409ED" w14:textId="77777777" w:rsidR="00AB57FC" w:rsidRPr="00EB13C6" w:rsidRDefault="00AB57FC" w:rsidP="00AB57FC">
      <w:pPr>
        <w:pStyle w:val="Textoindependiente"/>
        <w:kinsoku w:val="0"/>
        <w:overflowPunct w:val="0"/>
        <w:spacing w:line="241" w:lineRule="auto"/>
        <w:ind w:left="927" w:right="320"/>
        <w:jc w:val="both"/>
        <w:rPr>
          <w:spacing w:val="-1"/>
          <w:sz w:val="20"/>
          <w:szCs w:val="20"/>
          <w:lang w:val="es-CL"/>
        </w:rPr>
      </w:pPr>
      <w:r w:rsidRPr="00536DA2">
        <w:rPr>
          <w:sz w:val="20"/>
          <w:szCs w:val="20"/>
          <w:lang w:val="es-CL"/>
        </w:rPr>
        <w:t xml:space="preserve">En esta sección los proponentes </w:t>
      </w:r>
      <w:r>
        <w:rPr>
          <w:spacing w:val="-1"/>
          <w:sz w:val="20"/>
          <w:szCs w:val="20"/>
          <w:lang w:val="es-CL"/>
        </w:rPr>
        <w:t xml:space="preserve">deberán </w:t>
      </w:r>
      <w:r w:rsidRPr="00EB13C6">
        <w:rPr>
          <w:spacing w:val="-1"/>
          <w:sz w:val="20"/>
          <w:szCs w:val="20"/>
          <w:lang w:val="es-CL"/>
        </w:rPr>
        <w:t>cumplir con lo indicado en el Anexo N°1 Especificaciones Técnicas, de est</w:t>
      </w:r>
      <w:r>
        <w:rPr>
          <w:spacing w:val="-1"/>
          <w:sz w:val="20"/>
          <w:szCs w:val="20"/>
          <w:lang w:val="es-CL"/>
        </w:rPr>
        <w:t xml:space="preserve">os Términos de Referencia, </w:t>
      </w:r>
      <w:r w:rsidRPr="00EB13C6">
        <w:rPr>
          <w:spacing w:val="-1"/>
          <w:sz w:val="20"/>
          <w:szCs w:val="20"/>
          <w:lang w:val="es-CL"/>
        </w:rPr>
        <w:t>en los cuales se describe el alcance y los requerimientos mínimos para la prestación del servicio, que deberá contemplar la propuesta, tanto para su correcta comprensión como ejecución de parte de la contratista, de modo que esto le permita cuantificar y evaluar en forma correcta los recursos humanos, materiales y financieros que se requieran para la ejecución de los servicios.</w:t>
      </w:r>
    </w:p>
    <w:p w14:paraId="541DB0F3" w14:textId="77777777" w:rsidR="00AB57FC" w:rsidRPr="00EB13C6" w:rsidRDefault="00AB57FC" w:rsidP="00AB57FC">
      <w:pPr>
        <w:pStyle w:val="Textoindependiente"/>
        <w:kinsoku w:val="0"/>
        <w:overflowPunct w:val="0"/>
        <w:spacing w:line="241" w:lineRule="auto"/>
        <w:ind w:left="927" w:right="320"/>
        <w:jc w:val="both"/>
        <w:rPr>
          <w:spacing w:val="-1"/>
          <w:sz w:val="20"/>
          <w:szCs w:val="20"/>
          <w:lang w:val="es-CL"/>
        </w:rPr>
      </w:pPr>
    </w:p>
    <w:p w14:paraId="121A2AD4" w14:textId="5E656209" w:rsidR="00AB57FC" w:rsidRPr="00C30599" w:rsidRDefault="00AB57FC" w:rsidP="00AB57FC">
      <w:pPr>
        <w:pStyle w:val="Textoindependiente"/>
        <w:kinsoku w:val="0"/>
        <w:overflowPunct w:val="0"/>
        <w:spacing w:line="241" w:lineRule="auto"/>
        <w:ind w:left="927" w:right="320"/>
        <w:jc w:val="both"/>
        <w:rPr>
          <w:b/>
          <w:bCs/>
          <w:spacing w:val="-1"/>
          <w:sz w:val="20"/>
          <w:szCs w:val="20"/>
          <w:lang w:val="es-CL"/>
        </w:rPr>
      </w:pPr>
      <w:r w:rsidRPr="00C30599">
        <w:rPr>
          <w:b/>
          <w:bCs/>
          <w:spacing w:val="-1"/>
          <w:sz w:val="20"/>
          <w:szCs w:val="20"/>
          <w:lang w:val="es-CL"/>
        </w:rPr>
        <w:t xml:space="preserve">DOCUMENTOS PARA INCLUIR EN LA OFERTA TÉCNICA: </w:t>
      </w:r>
    </w:p>
    <w:p w14:paraId="10E9C49C" w14:textId="77777777" w:rsidR="00AB57FC" w:rsidRPr="00EB13C6" w:rsidRDefault="00AB57FC" w:rsidP="00AB57FC">
      <w:pPr>
        <w:pStyle w:val="Textoindependiente"/>
        <w:kinsoku w:val="0"/>
        <w:overflowPunct w:val="0"/>
        <w:spacing w:line="241" w:lineRule="auto"/>
        <w:ind w:left="927" w:right="320"/>
        <w:jc w:val="both"/>
        <w:rPr>
          <w:spacing w:val="-1"/>
          <w:sz w:val="20"/>
          <w:szCs w:val="20"/>
          <w:lang w:val="es-CL"/>
        </w:rPr>
      </w:pPr>
    </w:p>
    <w:p w14:paraId="732853FC" w14:textId="523D4134" w:rsidR="00AB57FC" w:rsidRPr="00EB13C6" w:rsidRDefault="00AB57FC" w:rsidP="00AB57FC">
      <w:pPr>
        <w:pStyle w:val="Textoindependiente"/>
        <w:kinsoku w:val="0"/>
        <w:overflowPunct w:val="0"/>
        <w:spacing w:line="241" w:lineRule="auto"/>
        <w:ind w:left="927" w:right="320"/>
        <w:jc w:val="both"/>
        <w:rPr>
          <w:spacing w:val="-1"/>
          <w:sz w:val="20"/>
          <w:szCs w:val="20"/>
          <w:lang w:val="es-CL"/>
        </w:rPr>
      </w:pPr>
      <w:r w:rsidRPr="00EB13C6">
        <w:rPr>
          <w:spacing w:val="-1"/>
          <w:sz w:val="20"/>
          <w:szCs w:val="20"/>
          <w:lang w:val="es-CL"/>
        </w:rPr>
        <w:t>Los proponentes deberán incluir en su Oferta Técnica, la siguiente información y antecedentes de acuerdo con lo establecido en</w:t>
      </w:r>
      <w:r>
        <w:rPr>
          <w:spacing w:val="-1"/>
          <w:sz w:val="20"/>
          <w:szCs w:val="20"/>
          <w:lang w:val="es-CL"/>
        </w:rPr>
        <w:t xml:space="preserve"> estos Términos de Referencia</w:t>
      </w:r>
      <w:r w:rsidRPr="00EB13C6">
        <w:rPr>
          <w:spacing w:val="-1"/>
          <w:sz w:val="20"/>
          <w:szCs w:val="20"/>
          <w:lang w:val="es-CL"/>
        </w:rPr>
        <w:t xml:space="preserve"> y sus anexos</w:t>
      </w:r>
      <w:r>
        <w:rPr>
          <w:spacing w:val="-1"/>
          <w:sz w:val="20"/>
          <w:szCs w:val="20"/>
          <w:lang w:val="es-CL"/>
        </w:rPr>
        <w:t xml:space="preserve"> </w:t>
      </w:r>
      <w:r w:rsidRPr="00127E0A">
        <w:rPr>
          <w:spacing w:val="-1"/>
          <w:sz w:val="20"/>
          <w:szCs w:val="20"/>
          <w:lang w:val="es-CL"/>
        </w:rPr>
        <w:t>T-01, T-02</w:t>
      </w:r>
      <w:r w:rsidR="00391A5E">
        <w:rPr>
          <w:spacing w:val="-1"/>
          <w:sz w:val="20"/>
          <w:szCs w:val="20"/>
          <w:lang w:val="es-CL"/>
        </w:rPr>
        <w:t xml:space="preserve">, </w:t>
      </w:r>
      <w:r w:rsidRPr="00127E0A">
        <w:rPr>
          <w:spacing w:val="-1"/>
          <w:sz w:val="20"/>
          <w:szCs w:val="20"/>
          <w:lang w:val="es-CL"/>
        </w:rPr>
        <w:t>T-03</w:t>
      </w:r>
      <w:r w:rsidR="00391A5E">
        <w:rPr>
          <w:spacing w:val="-1"/>
          <w:sz w:val="20"/>
          <w:szCs w:val="20"/>
          <w:lang w:val="es-CL"/>
        </w:rPr>
        <w:t xml:space="preserve"> y T-04</w:t>
      </w:r>
      <w:r w:rsidRPr="00127E0A">
        <w:rPr>
          <w:spacing w:val="-1"/>
          <w:sz w:val="20"/>
          <w:szCs w:val="20"/>
          <w:lang w:val="es-CL"/>
        </w:rPr>
        <w:t>.</w:t>
      </w:r>
    </w:p>
    <w:p w14:paraId="6D2AD70A" w14:textId="77777777" w:rsidR="00AB57FC" w:rsidRPr="00EB13C6" w:rsidRDefault="00AB57FC" w:rsidP="00AB57FC">
      <w:pPr>
        <w:pStyle w:val="Textoindependiente"/>
        <w:kinsoku w:val="0"/>
        <w:overflowPunct w:val="0"/>
        <w:spacing w:line="241" w:lineRule="auto"/>
        <w:ind w:left="927" w:right="320"/>
        <w:jc w:val="both"/>
        <w:rPr>
          <w:spacing w:val="-1"/>
          <w:sz w:val="20"/>
          <w:szCs w:val="20"/>
          <w:lang w:val="es-CL"/>
        </w:rPr>
      </w:pPr>
    </w:p>
    <w:p w14:paraId="1F889B70" w14:textId="2ED9D495" w:rsidR="00AB57FC" w:rsidRPr="00C30599" w:rsidRDefault="00AB57FC" w:rsidP="00AB57FC">
      <w:pPr>
        <w:pStyle w:val="Textoindependiente"/>
        <w:kinsoku w:val="0"/>
        <w:overflowPunct w:val="0"/>
        <w:spacing w:line="241" w:lineRule="auto"/>
        <w:ind w:left="927" w:right="320"/>
        <w:jc w:val="both"/>
        <w:rPr>
          <w:spacing w:val="-1"/>
          <w:sz w:val="20"/>
          <w:szCs w:val="20"/>
          <w:lang w:val="es-CL"/>
        </w:rPr>
      </w:pPr>
      <w:r>
        <w:rPr>
          <w:spacing w:val="-1"/>
          <w:sz w:val="20"/>
          <w:szCs w:val="20"/>
          <w:lang w:val="es-CL"/>
        </w:rPr>
        <w:t xml:space="preserve">La información que deberán contener estos anexos </w:t>
      </w:r>
      <w:r w:rsidR="00201C54">
        <w:rPr>
          <w:spacing w:val="-1"/>
          <w:sz w:val="20"/>
          <w:szCs w:val="20"/>
          <w:lang w:val="es-CL"/>
        </w:rPr>
        <w:t>es</w:t>
      </w:r>
      <w:r w:rsidR="00751182">
        <w:rPr>
          <w:spacing w:val="-1"/>
          <w:sz w:val="20"/>
          <w:szCs w:val="20"/>
          <w:lang w:val="es-CL"/>
        </w:rPr>
        <w:t xml:space="preserve"> la siguiente</w:t>
      </w:r>
      <w:r>
        <w:rPr>
          <w:spacing w:val="-1"/>
          <w:sz w:val="20"/>
          <w:szCs w:val="20"/>
          <w:lang w:val="es-CL"/>
        </w:rPr>
        <w:t>:</w:t>
      </w:r>
    </w:p>
    <w:p w14:paraId="56BFD474" w14:textId="77777777" w:rsidR="00AB57FC" w:rsidRPr="00C30599" w:rsidRDefault="00AB57FC" w:rsidP="00AB57FC">
      <w:pPr>
        <w:pStyle w:val="Textoindependiente"/>
        <w:kinsoku w:val="0"/>
        <w:overflowPunct w:val="0"/>
        <w:spacing w:line="241" w:lineRule="auto"/>
        <w:ind w:left="927" w:right="320"/>
        <w:jc w:val="both"/>
        <w:rPr>
          <w:spacing w:val="-1"/>
          <w:sz w:val="20"/>
          <w:szCs w:val="20"/>
          <w:lang w:val="es-CL"/>
        </w:rPr>
      </w:pPr>
    </w:p>
    <w:p w14:paraId="18464BE5" w14:textId="30C77D1A" w:rsidR="00AB57FC" w:rsidRPr="000F7608" w:rsidRDefault="00127E0A" w:rsidP="00AB57FC">
      <w:pPr>
        <w:pStyle w:val="Textoindependiente"/>
        <w:numPr>
          <w:ilvl w:val="0"/>
          <w:numId w:val="22"/>
        </w:numPr>
        <w:kinsoku w:val="0"/>
        <w:overflowPunct w:val="0"/>
        <w:spacing w:line="241" w:lineRule="auto"/>
        <w:ind w:right="320"/>
        <w:jc w:val="both"/>
        <w:rPr>
          <w:b/>
          <w:bCs/>
          <w:spacing w:val="-1"/>
          <w:sz w:val="20"/>
          <w:szCs w:val="20"/>
          <w:lang w:val="es-CL"/>
        </w:rPr>
      </w:pPr>
      <w:r w:rsidRPr="000F7608">
        <w:rPr>
          <w:b/>
          <w:bCs/>
          <w:spacing w:val="-1"/>
          <w:sz w:val="20"/>
          <w:szCs w:val="20"/>
          <w:lang w:val="es-CL"/>
        </w:rPr>
        <w:t>Experiencia de la Empresa y Personal</w:t>
      </w:r>
    </w:p>
    <w:p w14:paraId="3DCF63BE" w14:textId="77777777" w:rsidR="00AB57FC" w:rsidRPr="00663463" w:rsidRDefault="00AB57FC" w:rsidP="00AB57FC">
      <w:pPr>
        <w:pStyle w:val="Textoindependiente"/>
        <w:kinsoku w:val="0"/>
        <w:overflowPunct w:val="0"/>
        <w:spacing w:line="241" w:lineRule="auto"/>
        <w:ind w:left="1647" w:right="320"/>
        <w:jc w:val="both"/>
        <w:rPr>
          <w:spacing w:val="-1"/>
          <w:sz w:val="20"/>
          <w:szCs w:val="20"/>
          <w:highlight w:val="yellow"/>
          <w:lang w:val="es-CL"/>
        </w:rPr>
      </w:pPr>
    </w:p>
    <w:p w14:paraId="6E88EFE0" w14:textId="3A82E4CC" w:rsidR="00592821" w:rsidRDefault="00592821" w:rsidP="00127E0A">
      <w:pPr>
        <w:pStyle w:val="Textoindependiente"/>
        <w:kinsoku w:val="0"/>
        <w:overflowPunct w:val="0"/>
        <w:spacing w:line="241" w:lineRule="auto"/>
        <w:ind w:left="927" w:right="320"/>
        <w:jc w:val="both"/>
        <w:rPr>
          <w:spacing w:val="-1"/>
          <w:sz w:val="20"/>
          <w:szCs w:val="20"/>
          <w:lang w:val="es-CL"/>
        </w:rPr>
      </w:pPr>
      <w:r>
        <w:rPr>
          <w:spacing w:val="-1"/>
          <w:sz w:val="20"/>
          <w:szCs w:val="20"/>
          <w:lang w:val="es-CL"/>
        </w:rPr>
        <w:t xml:space="preserve">Se evaluará la experiencia de la empresa </w:t>
      </w:r>
      <w:r w:rsidR="00B35B9F">
        <w:rPr>
          <w:spacing w:val="-1"/>
          <w:sz w:val="20"/>
          <w:szCs w:val="20"/>
          <w:lang w:val="es-CL"/>
        </w:rPr>
        <w:t>en relación con</w:t>
      </w:r>
      <w:r>
        <w:rPr>
          <w:spacing w:val="-1"/>
          <w:sz w:val="20"/>
          <w:szCs w:val="20"/>
          <w:lang w:val="es-CL"/>
        </w:rPr>
        <w:t xml:space="preserve"> proyectos o estudios similares, lo cual deberá ser verificable. Cada proponente debe presentar un listado de proyectos desarrollados por la empresa.</w:t>
      </w:r>
    </w:p>
    <w:p w14:paraId="147C76B1" w14:textId="77777777" w:rsidR="00592821" w:rsidRDefault="00592821" w:rsidP="00127E0A">
      <w:pPr>
        <w:pStyle w:val="Textoindependiente"/>
        <w:kinsoku w:val="0"/>
        <w:overflowPunct w:val="0"/>
        <w:spacing w:line="241" w:lineRule="auto"/>
        <w:ind w:left="927" w:right="320"/>
        <w:jc w:val="both"/>
        <w:rPr>
          <w:spacing w:val="-1"/>
          <w:sz w:val="20"/>
          <w:szCs w:val="20"/>
          <w:lang w:val="es-CL"/>
        </w:rPr>
      </w:pPr>
    </w:p>
    <w:p w14:paraId="69D4648E" w14:textId="3DDD5169" w:rsidR="000F7608" w:rsidRPr="00C544EA" w:rsidRDefault="00C544EA" w:rsidP="00127E0A">
      <w:pPr>
        <w:pStyle w:val="Textoindependiente"/>
        <w:kinsoku w:val="0"/>
        <w:overflowPunct w:val="0"/>
        <w:spacing w:line="241" w:lineRule="auto"/>
        <w:ind w:left="927" w:right="320"/>
        <w:jc w:val="both"/>
        <w:rPr>
          <w:spacing w:val="-1"/>
          <w:sz w:val="20"/>
          <w:szCs w:val="20"/>
          <w:lang w:val="es-CL"/>
        </w:rPr>
      </w:pPr>
      <w:r w:rsidRPr="00C544EA">
        <w:rPr>
          <w:spacing w:val="-1"/>
          <w:sz w:val="20"/>
          <w:szCs w:val="20"/>
          <w:lang w:val="es-CL"/>
        </w:rPr>
        <w:t>Se evaluará la experiencia de los profesionales propuestos para el servicio, para ello el proponente deberá presentar los CV de los profesionales, enfatizando la experiencia en proyectos relacionados con el alcance de este servicio. En el caso específico del consultor, se debe contar con una experiencia verificable de al menos 10 años en el desarrollo de proyectos de gestión de la innovación, abarcando las tres líneas: incremental, adyacente y disruptiva.</w:t>
      </w:r>
    </w:p>
    <w:p w14:paraId="27AEB0CF" w14:textId="77777777" w:rsidR="00C544EA" w:rsidRPr="00663463" w:rsidRDefault="00C544EA" w:rsidP="00127E0A">
      <w:pPr>
        <w:pStyle w:val="Textoindependiente"/>
        <w:kinsoku w:val="0"/>
        <w:overflowPunct w:val="0"/>
        <w:spacing w:line="241" w:lineRule="auto"/>
        <w:ind w:left="927" w:right="320"/>
        <w:jc w:val="both"/>
        <w:rPr>
          <w:spacing w:val="-1"/>
          <w:sz w:val="20"/>
          <w:szCs w:val="20"/>
          <w:highlight w:val="yellow"/>
          <w:lang w:val="es-CL"/>
        </w:rPr>
      </w:pPr>
    </w:p>
    <w:p w14:paraId="51F59051" w14:textId="1F12A743" w:rsidR="00AB57FC" w:rsidRPr="00127E0A" w:rsidRDefault="00127E0A" w:rsidP="00AB57FC">
      <w:pPr>
        <w:pStyle w:val="Textoindependiente"/>
        <w:numPr>
          <w:ilvl w:val="0"/>
          <w:numId w:val="22"/>
        </w:numPr>
        <w:kinsoku w:val="0"/>
        <w:overflowPunct w:val="0"/>
        <w:spacing w:line="241" w:lineRule="auto"/>
        <w:ind w:right="320"/>
        <w:jc w:val="both"/>
        <w:rPr>
          <w:b/>
          <w:bCs/>
          <w:spacing w:val="-1"/>
          <w:sz w:val="20"/>
          <w:szCs w:val="20"/>
          <w:lang w:val="es-CL"/>
        </w:rPr>
      </w:pPr>
      <w:r w:rsidRPr="00127E0A">
        <w:rPr>
          <w:b/>
          <w:bCs/>
          <w:spacing w:val="-1"/>
          <w:sz w:val="20"/>
          <w:szCs w:val="20"/>
          <w:lang w:val="es-CL"/>
        </w:rPr>
        <w:t>P</w:t>
      </w:r>
      <w:r w:rsidR="00592821">
        <w:rPr>
          <w:b/>
          <w:bCs/>
          <w:spacing w:val="-1"/>
          <w:sz w:val="20"/>
          <w:szCs w:val="20"/>
          <w:lang w:val="es-CL"/>
        </w:rPr>
        <w:t>rograma de trabajo</w:t>
      </w:r>
    </w:p>
    <w:p w14:paraId="54AE48C5" w14:textId="77777777" w:rsidR="00AB57FC" w:rsidRPr="00663463" w:rsidRDefault="00AB57FC" w:rsidP="00AB57FC">
      <w:pPr>
        <w:pStyle w:val="Textoindependiente"/>
        <w:kinsoku w:val="0"/>
        <w:overflowPunct w:val="0"/>
        <w:spacing w:line="241" w:lineRule="auto"/>
        <w:ind w:left="927" w:right="320"/>
        <w:jc w:val="both"/>
        <w:rPr>
          <w:spacing w:val="-1"/>
          <w:sz w:val="20"/>
          <w:szCs w:val="20"/>
          <w:highlight w:val="yellow"/>
          <w:lang w:val="es-CL"/>
        </w:rPr>
      </w:pPr>
    </w:p>
    <w:p w14:paraId="00854514" w14:textId="0067D4A1" w:rsidR="00AB57FC" w:rsidRDefault="00592821" w:rsidP="00AB57FC">
      <w:pPr>
        <w:pStyle w:val="Textoindependiente"/>
        <w:kinsoku w:val="0"/>
        <w:overflowPunct w:val="0"/>
        <w:spacing w:line="241" w:lineRule="auto"/>
        <w:ind w:left="927" w:right="320"/>
        <w:jc w:val="both"/>
        <w:rPr>
          <w:spacing w:val="-1"/>
          <w:sz w:val="20"/>
          <w:szCs w:val="20"/>
          <w:lang w:val="es-CL"/>
        </w:rPr>
      </w:pPr>
      <w:r>
        <w:rPr>
          <w:spacing w:val="-1"/>
          <w:sz w:val="20"/>
          <w:szCs w:val="20"/>
          <w:lang w:val="es-CL"/>
        </w:rPr>
        <w:t>Cada proponente deberá entregar el cronograma estimado para el desarrollo del servicio señalando claramente hitos y actividades.</w:t>
      </w:r>
    </w:p>
    <w:p w14:paraId="1244838C" w14:textId="77777777" w:rsidR="00592821" w:rsidRPr="00663463" w:rsidRDefault="00592821" w:rsidP="00AB57FC">
      <w:pPr>
        <w:pStyle w:val="Textoindependiente"/>
        <w:kinsoku w:val="0"/>
        <w:overflowPunct w:val="0"/>
        <w:spacing w:line="241" w:lineRule="auto"/>
        <w:ind w:left="927" w:right="320"/>
        <w:jc w:val="both"/>
        <w:rPr>
          <w:spacing w:val="-1"/>
          <w:sz w:val="20"/>
          <w:szCs w:val="20"/>
          <w:highlight w:val="yellow"/>
          <w:lang w:val="es-CL"/>
        </w:rPr>
      </w:pPr>
    </w:p>
    <w:p w14:paraId="13B7BE93" w14:textId="764B12CA" w:rsidR="00AB57FC" w:rsidRDefault="00592821" w:rsidP="00AB57FC">
      <w:pPr>
        <w:pStyle w:val="Textoindependiente"/>
        <w:numPr>
          <w:ilvl w:val="0"/>
          <w:numId w:val="22"/>
        </w:numPr>
        <w:kinsoku w:val="0"/>
        <w:overflowPunct w:val="0"/>
        <w:spacing w:line="241" w:lineRule="auto"/>
        <w:ind w:right="320"/>
        <w:jc w:val="both"/>
        <w:rPr>
          <w:b/>
          <w:bCs/>
          <w:spacing w:val="-1"/>
          <w:sz w:val="20"/>
          <w:szCs w:val="20"/>
          <w:lang w:val="es-CL"/>
        </w:rPr>
      </w:pPr>
      <w:r>
        <w:rPr>
          <w:b/>
          <w:bCs/>
          <w:spacing w:val="-1"/>
          <w:sz w:val="20"/>
          <w:szCs w:val="20"/>
          <w:lang w:val="es-CL"/>
        </w:rPr>
        <w:t>Metodología</w:t>
      </w:r>
    </w:p>
    <w:p w14:paraId="73AD5328" w14:textId="77777777" w:rsidR="00592821" w:rsidRPr="00127E0A" w:rsidRDefault="00592821" w:rsidP="00592821">
      <w:pPr>
        <w:pStyle w:val="Textoindependiente"/>
        <w:kinsoku w:val="0"/>
        <w:overflowPunct w:val="0"/>
        <w:spacing w:line="241" w:lineRule="auto"/>
        <w:ind w:left="1647" w:right="320"/>
        <w:jc w:val="both"/>
        <w:rPr>
          <w:b/>
          <w:bCs/>
          <w:spacing w:val="-1"/>
          <w:sz w:val="20"/>
          <w:szCs w:val="20"/>
          <w:lang w:val="es-CL"/>
        </w:rPr>
      </w:pPr>
    </w:p>
    <w:p w14:paraId="0B16CAA0" w14:textId="7B80C172" w:rsidR="00AB57FC" w:rsidRPr="00592821" w:rsidRDefault="00592821" w:rsidP="00592821">
      <w:pPr>
        <w:pStyle w:val="Textoindependiente"/>
        <w:kinsoku w:val="0"/>
        <w:overflowPunct w:val="0"/>
        <w:spacing w:line="241" w:lineRule="auto"/>
        <w:ind w:left="927" w:right="320"/>
        <w:jc w:val="both"/>
        <w:rPr>
          <w:spacing w:val="-1"/>
          <w:sz w:val="20"/>
          <w:szCs w:val="20"/>
          <w:lang w:val="es-CL"/>
        </w:rPr>
      </w:pPr>
      <w:r w:rsidRPr="00592821">
        <w:rPr>
          <w:spacing w:val="-1"/>
          <w:sz w:val="20"/>
          <w:szCs w:val="20"/>
          <w:lang w:val="es-CL"/>
        </w:rPr>
        <w:t>La metodología deberá describir todas las actividades para obtener los productos esperados en las Especificaciones Técnicas. Los documentos deberán contar con el control de calidad interno del consultor, con un responsable claro. La propuesta deberá indicar los potenciales aspectos críticos del desarrollo del alcance descrito y la forma en que serán abordados, incluyendo los aspectos legales del servicio.</w:t>
      </w:r>
    </w:p>
    <w:p w14:paraId="46608D56" w14:textId="77777777" w:rsidR="000A6A62" w:rsidRDefault="000A6A62" w:rsidP="00592821">
      <w:pPr>
        <w:pStyle w:val="Textoindependiente"/>
        <w:kinsoku w:val="0"/>
        <w:overflowPunct w:val="0"/>
        <w:spacing w:line="241" w:lineRule="auto"/>
        <w:ind w:right="320"/>
        <w:jc w:val="both"/>
        <w:rPr>
          <w:spacing w:val="-1"/>
          <w:sz w:val="20"/>
          <w:szCs w:val="20"/>
          <w:lang w:val="es-CL"/>
        </w:rPr>
      </w:pPr>
    </w:p>
    <w:p w14:paraId="042580DF" w14:textId="2CF5CD75" w:rsidR="000A6A62" w:rsidRPr="000A6A62" w:rsidRDefault="00B35B9F" w:rsidP="000A6A62">
      <w:pPr>
        <w:pStyle w:val="Textoindependiente"/>
        <w:numPr>
          <w:ilvl w:val="0"/>
          <w:numId w:val="22"/>
        </w:numPr>
        <w:kinsoku w:val="0"/>
        <w:overflowPunct w:val="0"/>
        <w:spacing w:line="241" w:lineRule="auto"/>
        <w:ind w:right="320"/>
        <w:jc w:val="both"/>
        <w:rPr>
          <w:spacing w:val="-1"/>
          <w:sz w:val="20"/>
          <w:szCs w:val="20"/>
          <w:lang w:val="es-CL"/>
        </w:rPr>
      </w:pPr>
      <w:r>
        <w:rPr>
          <w:b/>
          <w:bCs/>
          <w:spacing w:val="-1"/>
          <w:sz w:val="20"/>
          <w:szCs w:val="20"/>
          <w:lang w:val="es-CL"/>
        </w:rPr>
        <w:t>Organigrama – Equipo de trabajo</w:t>
      </w:r>
    </w:p>
    <w:p w14:paraId="5AC5FDF2" w14:textId="77777777" w:rsidR="000A6A62" w:rsidRDefault="000A6A62" w:rsidP="000A6A62">
      <w:pPr>
        <w:pStyle w:val="Textoindependiente"/>
        <w:kinsoku w:val="0"/>
        <w:overflowPunct w:val="0"/>
        <w:spacing w:line="241" w:lineRule="auto"/>
        <w:ind w:left="1647" w:right="320"/>
        <w:jc w:val="both"/>
        <w:rPr>
          <w:spacing w:val="-1"/>
          <w:sz w:val="20"/>
          <w:szCs w:val="20"/>
          <w:lang w:val="es-CL"/>
        </w:rPr>
      </w:pPr>
    </w:p>
    <w:p w14:paraId="482AD2B6" w14:textId="77777777" w:rsidR="00B35B9F" w:rsidRPr="00B35B9F" w:rsidRDefault="00592821" w:rsidP="00B35B9F">
      <w:pPr>
        <w:pStyle w:val="Textoindependiente"/>
        <w:kinsoku w:val="0"/>
        <w:overflowPunct w:val="0"/>
        <w:spacing w:line="241" w:lineRule="auto"/>
        <w:ind w:left="927" w:right="320"/>
        <w:jc w:val="both"/>
        <w:rPr>
          <w:spacing w:val="-1"/>
          <w:sz w:val="20"/>
          <w:szCs w:val="20"/>
          <w:lang w:val="es-CL"/>
        </w:rPr>
      </w:pPr>
      <w:r w:rsidRPr="00B35B9F">
        <w:rPr>
          <w:spacing w:val="-1"/>
          <w:sz w:val="20"/>
          <w:szCs w:val="20"/>
          <w:lang w:val="es-CL"/>
        </w:rPr>
        <w:t>Cada proponente debe presentar el organigrama del equipo de trabajo, señalando claramente el cargo</w:t>
      </w:r>
      <w:r w:rsidR="00B35B9F" w:rsidRPr="00B35B9F">
        <w:rPr>
          <w:spacing w:val="-1"/>
          <w:sz w:val="20"/>
          <w:szCs w:val="20"/>
          <w:lang w:val="es-CL"/>
        </w:rPr>
        <w:t>/función</w:t>
      </w:r>
      <w:r w:rsidRPr="00B35B9F">
        <w:rPr>
          <w:spacing w:val="-1"/>
          <w:sz w:val="20"/>
          <w:szCs w:val="20"/>
          <w:lang w:val="es-CL"/>
        </w:rPr>
        <w:t xml:space="preserve"> a desempeñar</w:t>
      </w:r>
      <w:r w:rsidR="00B35B9F" w:rsidRPr="00B35B9F">
        <w:rPr>
          <w:spacing w:val="-1"/>
          <w:sz w:val="20"/>
          <w:szCs w:val="20"/>
          <w:lang w:val="es-CL"/>
        </w:rPr>
        <w:t>.</w:t>
      </w:r>
    </w:p>
    <w:p w14:paraId="25721C78" w14:textId="5D0138D0" w:rsidR="00AB57FC" w:rsidRPr="00B35B9F" w:rsidRDefault="00B35B9F" w:rsidP="00B35B9F">
      <w:pPr>
        <w:pStyle w:val="Textoindependiente"/>
        <w:kinsoku w:val="0"/>
        <w:overflowPunct w:val="0"/>
        <w:spacing w:line="241" w:lineRule="auto"/>
        <w:ind w:left="927" w:right="320"/>
        <w:jc w:val="both"/>
        <w:rPr>
          <w:spacing w:val="-1"/>
          <w:sz w:val="20"/>
          <w:szCs w:val="20"/>
          <w:lang w:val="es-CL"/>
        </w:rPr>
      </w:pPr>
      <w:r w:rsidRPr="00B35B9F">
        <w:rPr>
          <w:spacing w:val="-1"/>
          <w:sz w:val="20"/>
          <w:szCs w:val="20"/>
          <w:lang w:val="es-CL"/>
        </w:rPr>
        <w:t>Además</w:t>
      </w:r>
      <w:r>
        <w:rPr>
          <w:spacing w:val="-1"/>
          <w:sz w:val="20"/>
          <w:szCs w:val="20"/>
          <w:lang w:val="es-CL"/>
        </w:rPr>
        <w:t>,</w:t>
      </w:r>
      <w:r w:rsidRPr="00B35B9F">
        <w:rPr>
          <w:spacing w:val="-1"/>
          <w:sz w:val="20"/>
          <w:szCs w:val="20"/>
          <w:lang w:val="es-CL"/>
        </w:rPr>
        <w:t xml:space="preserve"> se debe especificar la cantidad de horas propuestas por cada profesional </w:t>
      </w:r>
      <w:proofErr w:type="gramStart"/>
      <w:r w:rsidRPr="00B35B9F">
        <w:rPr>
          <w:spacing w:val="-1"/>
          <w:sz w:val="20"/>
          <w:szCs w:val="20"/>
          <w:lang w:val="es-CL"/>
        </w:rPr>
        <w:t>en relación a</w:t>
      </w:r>
      <w:proofErr w:type="gramEnd"/>
      <w:r w:rsidRPr="00B35B9F">
        <w:rPr>
          <w:spacing w:val="-1"/>
          <w:sz w:val="20"/>
          <w:szCs w:val="20"/>
          <w:lang w:val="es-CL"/>
        </w:rPr>
        <w:t xml:space="preserve"> cada alternativa de desarrollo.</w:t>
      </w:r>
      <w:r w:rsidR="00592821" w:rsidRPr="00B35B9F">
        <w:rPr>
          <w:spacing w:val="-1"/>
          <w:sz w:val="20"/>
          <w:szCs w:val="20"/>
          <w:lang w:val="es-CL"/>
        </w:rPr>
        <w:t xml:space="preserve">  </w:t>
      </w:r>
    </w:p>
    <w:p w14:paraId="7C4977BC" w14:textId="77777777" w:rsidR="000A6A62" w:rsidRDefault="000A6A62" w:rsidP="00AB57FC">
      <w:pPr>
        <w:pStyle w:val="Textoindependiente"/>
        <w:kinsoku w:val="0"/>
        <w:overflowPunct w:val="0"/>
        <w:spacing w:line="252" w:lineRule="exact"/>
        <w:ind w:left="927" w:right="320"/>
        <w:jc w:val="both"/>
        <w:rPr>
          <w:b/>
          <w:bCs/>
          <w:sz w:val="20"/>
          <w:szCs w:val="20"/>
          <w:lang w:val="es-CL"/>
        </w:rPr>
      </w:pPr>
    </w:p>
    <w:p w14:paraId="2E9FEF42" w14:textId="78AC125D" w:rsidR="00AB57FC" w:rsidRPr="000C47FF" w:rsidRDefault="000C47FF" w:rsidP="00AB57FC">
      <w:pPr>
        <w:pStyle w:val="Textoindependiente"/>
        <w:kinsoku w:val="0"/>
        <w:overflowPunct w:val="0"/>
        <w:spacing w:line="252" w:lineRule="exact"/>
        <w:ind w:left="927" w:right="320"/>
        <w:jc w:val="both"/>
        <w:rPr>
          <w:b/>
          <w:bCs/>
          <w:sz w:val="20"/>
          <w:szCs w:val="20"/>
          <w:lang w:val="es-CL"/>
        </w:rPr>
      </w:pPr>
      <w:r w:rsidRPr="000C47FF">
        <w:rPr>
          <w:b/>
          <w:bCs/>
          <w:sz w:val="20"/>
          <w:szCs w:val="20"/>
          <w:lang w:val="es-CL"/>
        </w:rPr>
        <w:t>ITEMS A EVALUAR</w:t>
      </w:r>
      <w:r>
        <w:rPr>
          <w:b/>
          <w:bCs/>
          <w:sz w:val="20"/>
          <w:szCs w:val="20"/>
          <w:lang w:val="es-CL"/>
        </w:rPr>
        <w:t>:</w:t>
      </w:r>
    </w:p>
    <w:p w14:paraId="592C10A5" w14:textId="77777777" w:rsidR="000C47FF" w:rsidRDefault="000C47FF" w:rsidP="00AB57FC">
      <w:pPr>
        <w:pStyle w:val="Textoindependiente"/>
        <w:kinsoku w:val="0"/>
        <w:overflowPunct w:val="0"/>
        <w:spacing w:line="252" w:lineRule="exact"/>
        <w:ind w:left="927" w:right="320"/>
        <w:jc w:val="both"/>
        <w:rPr>
          <w:sz w:val="20"/>
          <w:szCs w:val="20"/>
          <w:lang w:val="es-CL"/>
        </w:rPr>
      </w:pPr>
    </w:p>
    <w:p w14:paraId="776CB439" w14:textId="03FF55E4" w:rsidR="00B469E2" w:rsidRDefault="00AB57FC" w:rsidP="00AB57FC">
      <w:pPr>
        <w:pStyle w:val="Textoindependiente"/>
        <w:kinsoku w:val="0"/>
        <w:overflowPunct w:val="0"/>
        <w:spacing w:line="241" w:lineRule="auto"/>
        <w:ind w:left="927" w:right="320"/>
        <w:jc w:val="both"/>
        <w:rPr>
          <w:spacing w:val="-1"/>
          <w:sz w:val="20"/>
          <w:szCs w:val="20"/>
          <w:lang w:val="es-CL"/>
        </w:rPr>
      </w:pPr>
      <w:r w:rsidRPr="001C2B3B">
        <w:rPr>
          <w:spacing w:val="-1"/>
          <w:sz w:val="20"/>
          <w:szCs w:val="20"/>
          <w:lang w:val="es-CL"/>
        </w:rPr>
        <w:t xml:space="preserve">La evaluación técnica de las ofertas se efectuará sobre la base de los antecedentes presentados en </w:t>
      </w:r>
      <w:r>
        <w:rPr>
          <w:spacing w:val="-1"/>
          <w:sz w:val="20"/>
          <w:szCs w:val="20"/>
          <w:lang w:val="es-CL"/>
        </w:rPr>
        <w:t xml:space="preserve">la Carpeta </w:t>
      </w:r>
      <w:r w:rsidRPr="001C2B3B">
        <w:rPr>
          <w:spacing w:val="-1"/>
          <w:sz w:val="20"/>
          <w:szCs w:val="20"/>
          <w:lang w:val="es-CL"/>
        </w:rPr>
        <w:t>“OFERTA TÉCNICA”. Habrá a este respecto una escala relativa de 1 a 10</w:t>
      </w:r>
      <w:r w:rsidR="0074798B">
        <w:rPr>
          <w:spacing w:val="-1"/>
          <w:sz w:val="20"/>
          <w:szCs w:val="20"/>
          <w:lang w:val="es-CL"/>
        </w:rPr>
        <w:t xml:space="preserve"> puntos</w:t>
      </w:r>
      <w:r w:rsidR="00663463">
        <w:rPr>
          <w:spacing w:val="-1"/>
          <w:sz w:val="20"/>
          <w:szCs w:val="20"/>
          <w:lang w:val="es-CL"/>
        </w:rPr>
        <w:t>, con la siguiente ponderación</w:t>
      </w:r>
      <w:r w:rsidRPr="001C2B3B">
        <w:rPr>
          <w:spacing w:val="-1"/>
          <w:sz w:val="20"/>
          <w:szCs w:val="20"/>
          <w:lang w:val="es-CL"/>
        </w:rPr>
        <w:t>:</w:t>
      </w:r>
    </w:p>
    <w:p w14:paraId="53A7ABC5" w14:textId="723EBC22" w:rsidR="006013B0" w:rsidRDefault="000A192F" w:rsidP="000A192F">
      <w:pPr>
        <w:pStyle w:val="Textoindependiente"/>
        <w:kinsoku w:val="0"/>
        <w:overflowPunct w:val="0"/>
        <w:spacing w:line="241" w:lineRule="auto"/>
        <w:ind w:right="320"/>
        <w:rPr>
          <w:spacing w:val="-1"/>
          <w:sz w:val="20"/>
          <w:szCs w:val="20"/>
          <w:lang w:val="es-CL"/>
        </w:rPr>
      </w:pPr>
      <w:r w:rsidRPr="000A192F">
        <w:rPr>
          <w:spacing w:val="-1"/>
          <w:sz w:val="20"/>
          <w:szCs w:val="20"/>
          <w:lang w:val="es-CL"/>
        </w:rPr>
        <w:lastRenderedPageBreak/>
        <w:drawing>
          <wp:inline distT="0" distB="0" distL="0" distR="0" wp14:anchorId="24EA3FFB" wp14:editId="4771E714">
            <wp:extent cx="6427470" cy="5728335"/>
            <wp:effectExtent l="0" t="0" r="0" b="5715"/>
            <wp:docPr id="141676703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7031" name="Imagen 1" descr="Tabla&#10;&#10;El contenido generado por IA puede ser incorrecto."/>
                    <pic:cNvPicPr/>
                  </pic:nvPicPr>
                  <pic:blipFill>
                    <a:blip r:embed="rId15"/>
                    <a:stretch>
                      <a:fillRect/>
                    </a:stretch>
                  </pic:blipFill>
                  <pic:spPr>
                    <a:xfrm>
                      <a:off x="0" y="0"/>
                      <a:ext cx="6427470" cy="5728335"/>
                    </a:xfrm>
                    <a:prstGeom prst="rect">
                      <a:avLst/>
                    </a:prstGeom>
                  </pic:spPr>
                </pic:pic>
              </a:graphicData>
            </a:graphic>
          </wp:inline>
        </w:drawing>
      </w:r>
    </w:p>
    <w:p w14:paraId="3129AD2D" w14:textId="2FD4E857" w:rsidR="000029FC" w:rsidRPr="000029FC" w:rsidRDefault="000029FC" w:rsidP="00E92E2A">
      <w:pPr>
        <w:widowControl/>
        <w:kinsoku w:val="0"/>
        <w:overflowPunct w:val="0"/>
        <w:autoSpaceDE w:val="0"/>
        <w:autoSpaceDN w:val="0"/>
        <w:adjustRightInd w:val="0"/>
        <w:spacing w:before="5"/>
        <w:jc w:val="center"/>
        <w:rPr>
          <w:rFonts w:ascii="Times New Roman" w:eastAsiaTheme="minorHAnsi" w:hAnsi="Times New Roman" w:cs="Times New Roman"/>
          <w:sz w:val="6"/>
          <w:szCs w:val="6"/>
          <w:lang w:val="es-CL"/>
        </w:rPr>
      </w:pPr>
    </w:p>
    <w:p w14:paraId="7D00429B" w14:textId="77777777" w:rsidR="000029FC" w:rsidRDefault="000029FC" w:rsidP="00E864DC">
      <w:pPr>
        <w:pStyle w:val="Textoindependiente"/>
        <w:kinsoku w:val="0"/>
        <w:overflowPunct w:val="0"/>
        <w:spacing w:line="241" w:lineRule="auto"/>
        <w:ind w:left="927" w:right="320"/>
        <w:jc w:val="center"/>
        <w:rPr>
          <w:sz w:val="20"/>
          <w:szCs w:val="20"/>
          <w:lang w:val="es-CL"/>
        </w:rPr>
      </w:pPr>
    </w:p>
    <w:p w14:paraId="411D4F73" w14:textId="152B39C5" w:rsidR="009F7525" w:rsidRDefault="009F7525" w:rsidP="0066320E">
      <w:pPr>
        <w:pStyle w:val="Textoindependiente"/>
        <w:kinsoku w:val="0"/>
        <w:overflowPunct w:val="0"/>
        <w:spacing w:line="252" w:lineRule="exact"/>
        <w:ind w:right="36"/>
        <w:jc w:val="both"/>
        <w:rPr>
          <w:sz w:val="20"/>
          <w:szCs w:val="20"/>
          <w:lang w:val="es-CL"/>
        </w:rPr>
      </w:pPr>
      <w:bookmarkStart w:id="7" w:name="_Hlk198829572"/>
      <w:r w:rsidRPr="005D6D5D">
        <w:rPr>
          <w:spacing w:val="-1"/>
          <w:sz w:val="20"/>
          <w:szCs w:val="20"/>
          <w:lang w:val="es-CL"/>
        </w:rPr>
        <w:t>S</w:t>
      </w:r>
      <w:r w:rsidRPr="005D6D5D">
        <w:rPr>
          <w:sz w:val="20"/>
          <w:szCs w:val="20"/>
          <w:lang w:val="es-CL"/>
        </w:rPr>
        <w:t>ó</w:t>
      </w:r>
      <w:r w:rsidRPr="005D6D5D">
        <w:rPr>
          <w:spacing w:val="-2"/>
          <w:sz w:val="20"/>
          <w:szCs w:val="20"/>
          <w:lang w:val="es-CL"/>
        </w:rPr>
        <w:t>l</w:t>
      </w:r>
      <w:r w:rsidRPr="005D6D5D">
        <w:rPr>
          <w:sz w:val="20"/>
          <w:szCs w:val="20"/>
          <w:lang w:val="es-CL"/>
        </w:rPr>
        <w:t>o</w:t>
      </w:r>
      <w:r w:rsidRPr="005D6D5D">
        <w:rPr>
          <w:spacing w:val="24"/>
          <w:sz w:val="20"/>
          <w:szCs w:val="20"/>
          <w:lang w:val="es-CL"/>
        </w:rPr>
        <w:t xml:space="preserve"> </w:t>
      </w:r>
      <w:r w:rsidRPr="005D6D5D">
        <w:rPr>
          <w:sz w:val="20"/>
          <w:szCs w:val="20"/>
          <w:lang w:val="es-CL"/>
        </w:rPr>
        <w:t>ca</w:t>
      </w:r>
      <w:r w:rsidRPr="005D6D5D">
        <w:rPr>
          <w:spacing w:val="-2"/>
          <w:sz w:val="20"/>
          <w:szCs w:val="20"/>
          <w:lang w:val="es-CL"/>
        </w:rPr>
        <w:t>li</w:t>
      </w:r>
      <w:r w:rsidRPr="005D6D5D">
        <w:rPr>
          <w:spacing w:val="3"/>
          <w:sz w:val="20"/>
          <w:szCs w:val="20"/>
          <w:lang w:val="es-CL"/>
        </w:rPr>
        <w:t>f</w:t>
      </w:r>
      <w:r w:rsidRPr="005D6D5D">
        <w:rPr>
          <w:spacing w:val="-2"/>
          <w:sz w:val="20"/>
          <w:szCs w:val="20"/>
          <w:lang w:val="es-CL"/>
        </w:rPr>
        <w:t>i</w:t>
      </w:r>
      <w:r w:rsidRPr="005D6D5D">
        <w:rPr>
          <w:sz w:val="20"/>
          <w:szCs w:val="20"/>
          <w:lang w:val="es-CL"/>
        </w:rPr>
        <w:t>carán</w:t>
      </w:r>
      <w:r w:rsidRPr="005D6D5D">
        <w:rPr>
          <w:spacing w:val="24"/>
          <w:sz w:val="20"/>
          <w:szCs w:val="20"/>
          <w:lang w:val="es-CL"/>
        </w:rPr>
        <w:t xml:space="preserve"> </w:t>
      </w:r>
      <w:r w:rsidRPr="005D6D5D">
        <w:rPr>
          <w:sz w:val="20"/>
          <w:szCs w:val="20"/>
          <w:lang w:val="es-CL"/>
        </w:rPr>
        <w:t>en</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4"/>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24"/>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ca</w:t>
      </w:r>
      <w:r w:rsidRPr="005D6D5D">
        <w:rPr>
          <w:spacing w:val="24"/>
          <w:sz w:val="20"/>
          <w:szCs w:val="20"/>
          <w:lang w:val="es-CL"/>
        </w:rPr>
        <w:t xml:space="preserve"> </w:t>
      </w:r>
      <w:r w:rsidRPr="005D6D5D">
        <w:rPr>
          <w:sz w:val="20"/>
          <w:szCs w:val="20"/>
          <w:lang w:val="es-CL"/>
        </w:rPr>
        <w:t>a</w:t>
      </w:r>
      <w:r w:rsidRPr="005D6D5D">
        <w:rPr>
          <w:spacing w:val="1"/>
          <w:sz w:val="20"/>
          <w:szCs w:val="20"/>
          <w:lang w:val="es-CL"/>
        </w:rPr>
        <w:t>q</w:t>
      </w:r>
      <w:r w:rsidRPr="005D6D5D">
        <w:rPr>
          <w:sz w:val="20"/>
          <w:szCs w:val="20"/>
          <w:lang w:val="es-CL"/>
        </w:rPr>
        <w:t>u</w:t>
      </w:r>
      <w:r w:rsidRPr="005D6D5D">
        <w:rPr>
          <w:spacing w:val="-1"/>
          <w:sz w:val="20"/>
          <w:szCs w:val="20"/>
          <w:lang w:val="es-CL"/>
        </w:rPr>
        <w:t>e</w:t>
      </w:r>
      <w:r w:rsidRPr="005D6D5D">
        <w:rPr>
          <w:spacing w:val="-2"/>
          <w:sz w:val="20"/>
          <w:szCs w:val="20"/>
          <w:lang w:val="es-CL"/>
        </w:rPr>
        <w:t>ll</w:t>
      </w:r>
      <w:r w:rsidRPr="005D6D5D">
        <w:rPr>
          <w:spacing w:val="-3"/>
          <w:sz w:val="20"/>
          <w:szCs w:val="20"/>
          <w:lang w:val="es-CL"/>
        </w:rPr>
        <w:t>o</w:t>
      </w:r>
      <w:r w:rsidRPr="005D6D5D">
        <w:rPr>
          <w:sz w:val="20"/>
          <w:szCs w:val="20"/>
          <w:lang w:val="es-CL"/>
        </w:rPr>
        <w:t>s</w:t>
      </w:r>
      <w:r w:rsidRPr="005D6D5D">
        <w:rPr>
          <w:spacing w:val="24"/>
          <w:sz w:val="20"/>
          <w:szCs w:val="20"/>
          <w:lang w:val="es-CL"/>
        </w:rPr>
        <w:t xml:space="preserve"> </w:t>
      </w:r>
      <w:r w:rsidRPr="005D6D5D">
        <w:rPr>
          <w:sz w:val="20"/>
          <w:szCs w:val="20"/>
          <w:lang w:val="es-CL"/>
        </w:rPr>
        <w:t>propo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w:t>
      </w:r>
      <w:r w:rsidRPr="005D6D5D">
        <w:rPr>
          <w:spacing w:val="-3"/>
          <w:sz w:val="20"/>
          <w:szCs w:val="20"/>
          <w:lang w:val="es-CL"/>
        </w:rPr>
        <w:t>e</w:t>
      </w:r>
      <w:r w:rsidRPr="005D6D5D">
        <w:rPr>
          <w:sz w:val="20"/>
          <w:szCs w:val="20"/>
          <w:lang w:val="es-CL"/>
        </w:rPr>
        <w:t>s</w:t>
      </w:r>
      <w:r w:rsidRPr="005D6D5D">
        <w:rPr>
          <w:spacing w:val="22"/>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4"/>
          <w:sz w:val="20"/>
          <w:szCs w:val="20"/>
          <w:lang w:val="es-CL"/>
        </w:rPr>
        <w:t xml:space="preserve"> </w:t>
      </w:r>
      <w:r w:rsidRPr="005D6D5D">
        <w:rPr>
          <w:sz w:val="20"/>
          <w:szCs w:val="20"/>
          <w:lang w:val="es-CL"/>
        </w:rPr>
        <w:t>o</w:t>
      </w:r>
      <w:r w:rsidRPr="005D6D5D">
        <w:rPr>
          <w:spacing w:val="-4"/>
          <w:sz w:val="20"/>
          <w:szCs w:val="20"/>
          <w:lang w:val="es-CL"/>
        </w:rPr>
        <w:t>b</w:t>
      </w:r>
      <w:r w:rsidRPr="005D6D5D">
        <w:rPr>
          <w:sz w:val="20"/>
          <w:szCs w:val="20"/>
          <w:lang w:val="es-CL"/>
        </w:rPr>
        <w:t>t</w:t>
      </w:r>
      <w:r w:rsidRPr="005D6D5D">
        <w:rPr>
          <w:spacing w:val="-3"/>
          <w:sz w:val="20"/>
          <w:szCs w:val="20"/>
          <w:lang w:val="es-CL"/>
        </w:rPr>
        <w:t>e</w:t>
      </w:r>
      <w:r w:rsidRPr="005D6D5D">
        <w:rPr>
          <w:sz w:val="20"/>
          <w:szCs w:val="20"/>
          <w:lang w:val="es-CL"/>
        </w:rPr>
        <w:t>n</w:t>
      </w:r>
      <w:r w:rsidRPr="005D6D5D">
        <w:rPr>
          <w:spacing w:val="1"/>
          <w:sz w:val="20"/>
          <w:szCs w:val="20"/>
          <w:lang w:val="es-CL"/>
        </w:rPr>
        <w:t>g</w:t>
      </w:r>
      <w:r w:rsidRPr="005D6D5D">
        <w:rPr>
          <w:sz w:val="20"/>
          <w:szCs w:val="20"/>
          <w:lang w:val="es-CL"/>
        </w:rPr>
        <w:t>an</w:t>
      </w:r>
      <w:r w:rsidRPr="005D6D5D">
        <w:rPr>
          <w:spacing w:val="24"/>
          <w:sz w:val="20"/>
          <w:szCs w:val="20"/>
          <w:lang w:val="es-CL"/>
        </w:rPr>
        <w:t xml:space="preserve"> </w:t>
      </w:r>
      <w:r w:rsidRPr="005D6D5D">
        <w:rPr>
          <w:sz w:val="20"/>
          <w:szCs w:val="20"/>
          <w:lang w:val="es-CL"/>
        </w:rPr>
        <w:t>un</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u</w:t>
      </w:r>
      <w:r w:rsidRPr="005D6D5D">
        <w:rPr>
          <w:spacing w:val="-3"/>
          <w:sz w:val="20"/>
          <w:szCs w:val="20"/>
          <w:lang w:val="es-CL"/>
        </w:rPr>
        <w:t>n</w:t>
      </w:r>
      <w:r w:rsidRPr="005D6D5D">
        <w:rPr>
          <w:sz w:val="20"/>
          <w:szCs w:val="20"/>
          <w:lang w:val="es-CL"/>
        </w:rPr>
        <w:t>t</w:t>
      </w:r>
      <w:r w:rsidRPr="005D6D5D">
        <w:rPr>
          <w:spacing w:val="-3"/>
          <w:sz w:val="20"/>
          <w:szCs w:val="20"/>
          <w:lang w:val="es-CL"/>
        </w:rPr>
        <w:t>a</w:t>
      </w:r>
      <w:r w:rsidRPr="005D6D5D">
        <w:rPr>
          <w:spacing w:val="1"/>
          <w:sz w:val="20"/>
          <w:szCs w:val="20"/>
          <w:lang w:val="es-CL"/>
        </w:rPr>
        <w:t>j</w:t>
      </w:r>
      <w:r w:rsidRPr="005D6D5D">
        <w:rPr>
          <w:sz w:val="20"/>
          <w:szCs w:val="20"/>
          <w:lang w:val="es-CL"/>
        </w:rPr>
        <w:t>e</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n</w:t>
      </w:r>
      <w:r w:rsidRPr="005D6D5D">
        <w:rPr>
          <w:spacing w:val="-1"/>
          <w:sz w:val="20"/>
          <w:szCs w:val="20"/>
          <w:lang w:val="es-CL"/>
        </w:rPr>
        <w:t>d</w:t>
      </w:r>
      <w:r w:rsidRPr="005D6D5D">
        <w:rPr>
          <w:sz w:val="20"/>
          <w:szCs w:val="20"/>
          <w:lang w:val="es-CL"/>
        </w:rPr>
        <w:t>e</w:t>
      </w:r>
      <w:r w:rsidRPr="005D6D5D">
        <w:rPr>
          <w:spacing w:val="-2"/>
          <w:sz w:val="20"/>
          <w:szCs w:val="20"/>
          <w:lang w:val="es-CL"/>
        </w:rPr>
        <w:t>r</w:t>
      </w:r>
      <w:r w:rsidRPr="005D6D5D">
        <w:rPr>
          <w:sz w:val="20"/>
          <w:szCs w:val="20"/>
          <w:lang w:val="es-CL"/>
        </w:rPr>
        <w:t>a</w:t>
      </w:r>
      <w:r w:rsidRPr="005D6D5D">
        <w:rPr>
          <w:spacing w:val="-1"/>
          <w:sz w:val="20"/>
          <w:szCs w:val="20"/>
          <w:lang w:val="es-CL"/>
        </w:rPr>
        <w:t>d</w:t>
      </w:r>
      <w:r w:rsidRPr="005D6D5D">
        <w:rPr>
          <w:sz w:val="20"/>
          <w:szCs w:val="20"/>
          <w:lang w:val="es-CL"/>
        </w:rPr>
        <w:t xml:space="preserve">o total </w:t>
      </w:r>
      <w:r w:rsidRPr="005D6D5D">
        <w:rPr>
          <w:spacing w:val="-4"/>
          <w:sz w:val="20"/>
          <w:szCs w:val="20"/>
          <w:lang w:val="es-CL"/>
        </w:rPr>
        <w:t>i</w:t>
      </w:r>
      <w:r w:rsidRPr="005D6D5D">
        <w:rPr>
          <w:spacing w:val="1"/>
          <w:sz w:val="20"/>
          <w:szCs w:val="20"/>
          <w:lang w:val="es-CL"/>
        </w:rPr>
        <w:t>g</w:t>
      </w:r>
      <w:r w:rsidRPr="005D6D5D">
        <w:rPr>
          <w:sz w:val="20"/>
          <w:szCs w:val="20"/>
          <w:lang w:val="es-CL"/>
        </w:rPr>
        <w:t>u</w:t>
      </w:r>
      <w:r w:rsidRPr="005D6D5D">
        <w:rPr>
          <w:spacing w:val="-1"/>
          <w:sz w:val="20"/>
          <w:szCs w:val="20"/>
          <w:lang w:val="es-CL"/>
        </w:rPr>
        <w:t>a</w:t>
      </w:r>
      <w:r w:rsidRPr="005D6D5D">
        <w:rPr>
          <w:sz w:val="20"/>
          <w:szCs w:val="20"/>
          <w:lang w:val="es-CL"/>
        </w:rPr>
        <w:t>l o sup</w:t>
      </w:r>
      <w:r w:rsidRPr="005D6D5D">
        <w:rPr>
          <w:spacing w:val="-3"/>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or</w:t>
      </w:r>
      <w:r w:rsidRPr="005D6D5D">
        <w:rPr>
          <w:spacing w:val="1"/>
          <w:sz w:val="20"/>
          <w:szCs w:val="20"/>
          <w:lang w:val="es-CL"/>
        </w:rPr>
        <w:t xml:space="preserve"> </w:t>
      </w:r>
      <w:r w:rsidRPr="005D6D5D">
        <w:rPr>
          <w:sz w:val="20"/>
          <w:szCs w:val="20"/>
          <w:lang w:val="es-CL"/>
        </w:rPr>
        <w:t>a</w:t>
      </w:r>
      <w:r w:rsidRPr="005D6D5D">
        <w:rPr>
          <w:spacing w:val="-2"/>
          <w:sz w:val="20"/>
          <w:szCs w:val="20"/>
          <w:lang w:val="es-CL"/>
        </w:rPr>
        <w:t xml:space="preserve"> </w:t>
      </w:r>
      <w:r w:rsidRPr="005D6D5D">
        <w:rPr>
          <w:spacing w:val="-3"/>
          <w:sz w:val="20"/>
          <w:szCs w:val="20"/>
          <w:lang w:val="es-CL"/>
        </w:rPr>
        <w:t>7</w:t>
      </w:r>
      <w:r w:rsidRPr="005D6D5D">
        <w:rPr>
          <w:sz w:val="20"/>
          <w:szCs w:val="20"/>
          <w:lang w:val="es-CL"/>
        </w:rPr>
        <w:t>5</w:t>
      </w:r>
      <w:r w:rsidRPr="005D6D5D">
        <w:rPr>
          <w:spacing w:val="2"/>
          <w:sz w:val="20"/>
          <w:szCs w:val="20"/>
          <w:lang w:val="es-CL"/>
        </w:rPr>
        <w:t xml:space="preserve"> </w:t>
      </w:r>
      <w:r w:rsidRPr="005D6D5D">
        <w:rPr>
          <w:sz w:val="20"/>
          <w:szCs w:val="20"/>
          <w:lang w:val="es-CL"/>
        </w:rPr>
        <w:t>(</w:t>
      </w:r>
      <w:r w:rsidRPr="005D6D5D">
        <w:rPr>
          <w:spacing w:val="-1"/>
          <w:sz w:val="20"/>
          <w:szCs w:val="20"/>
          <w:lang w:val="es-CL"/>
        </w:rPr>
        <w:t>S</w:t>
      </w:r>
      <w:r w:rsidRPr="005D6D5D">
        <w:rPr>
          <w:sz w:val="20"/>
          <w:szCs w:val="20"/>
          <w:lang w:val="es-CL"/>
        </w:rPr>
        <w:t>ete</w:t>
      </w:r>
      <w:r w:rsidRPr="005D6D5D">
        <w:rPr>
          <w:spacing w:val="-3"/>
          <w:sz w:val="20"/>
          <w:szCs w:val="20"/>
          <w:lang w:val="es-CL"/>
        </w:rPr>
        <w:t>n</w:t>
      </w:r>
      <w:r w:rsidRPr="005D6D5D">
        <w:rPr>
          <w:sz w:val="20"/>
          <w:szCs w:val="20"/>
          <w:lang w:val="es-CL"/>
        </w:rPr>
        <w:t>ta y</w:t>
      </w:r>
      <w:r w:rsidRPr="005D6D5D">
        <w:rPr>
          <w:spacing w:val="-1"/>
          <w:sz w:val="20"/>
          <w:szCs w:val="20"/>
          <w:lang w:val="es-CL"/>
        </w:rPr>
        <w:t xml:space="preserve"> </w:t>
      </w:r>
      <w:r w:rsidRPr="005D6D5D">
        <w:rPr>
          <w:sz w:val="20"/>
          <w:szCs w:val="20"/>
          <w:lang w:val="es-CL"/>
        </w:rPr>
        <w:t>c</w:t>
      </w:r>
      <w:r w:rsidRPr="005D6D5D">
        <w:rPr>
          <w:spacing w:val="-2"/>
          <w:sz w:val="20"/>
          <w:szCs w:val="20"/>
          <w:lang w:val="es-CL"/>
        </w:rPr>
        <w:t>i</w:t>
      </w:r>
      <w:r w:rsidRPr="005D6D5D">
        <w:rPr>
          <w:sz w:val="20"/>
          <w:szCs w:val="20"/>
          <w:lang w:val="es-CL"/>
        </w:rPr>
        <w:t>nc</w:t>
      </w:r>
      <w:r w:rsidRPr="005D6D5D">
        <w:rPr>
          <w:spacing w:val="-1"/>
          <w:sz w:val="20"/>
          <w:szCs w:val="20"/>
          <w:lang w:val="es-CL"/>
        </w:rPr>
        <w:t>o</w:t>
      </w:r>
      <w:r w:rsidRPr="005D6D5D">
        <w:rPr>
          <w:sz w:val="20"/>
          <w:szCs w:val="20"/>
          <w:lang w:val="es-CL"/>
        </w:rPr>
        <w:t>)</w:t>
      </w:r>
      <w:r w:rsidRPr="005D6D5D">
        <w:rPr>
          <w:spacing w:val="-1"/>
          <w:sz w:val="20"/>
          <w:szCs w:val="20"/>
          <w:lang w:val="es-CL"/>
        </w:rPr>
        <w:t xml:space="preserve"> </w:t>
      </w:r>
      <w:r w:rsidRPr="005D6D5D">
        <w:rPr>
          <w:sz w:val="20"/>
          <w:szCs w:val="20"/>
          <w:lang w:val="es-CL"/>
        </w:rPr>
        <w:t>y</w:t>
      </w:r>
      <w:r w:rsidRPr="005D6D5D">
        <w:rPr>
          <w:spacing w:val="-2"/>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
          <w:sz w:val="20"/>
          <w:szCs w:val="20"/>
          <w:lang w:val="es-CL"/>
        </w:rPr>
        <w:t xml:space="preserve"> </w:t>
      </w:r>
      <w:r w:rsidRPr="005D6D5D">
        <w:rPr>
          <w:sz w:val="20"/>
          <w:szCs w:val="20"/>
          <w:lang w:val="es-CL"/>
        </w:rPr>
        <w:t>en n</w:t>
      </w:r>
      <w:r w:rsidRPr="005D6D5D">
        <w:rPr>
          <w:spacing w:val="-2"/>
          <w:sz w:val="20"/>
          <w:szCs w:val="20"/>
          <w:lang w:val="es-CL"/>
        </w:rPr>
        <w:t>i</w:t>
      </w:r>
      <w:r w:rsidRPr="005D6D5D">
        <w:rPr>
          <w:spacing w:val="-3"/>
          <w:sz w:val="20"/>
          <w:szCs w:val="20"/>
          <w:lang w:val="es-CL"/>
        </w:rPr>
        <w:t>n</w:t>
      </w:r>
      <w:r w:rsidRPr="005D6D5D">
        <w:rPr>
          <w:spacing w:val="1"/>
          <w:sz w:val="20"/>
          <w:szCs w:val="20"/>
          <w:lang w:val="es-CL"/>
        </w:rPr>
        <w:t>g</w:t>
      </w:r>
      <w:r w:rsidRPr="005D6D5D">
        <w:rPr>
          <w:sz w:val="20"/>
          <w:szCs w:val="20"/>
          <w:lang w:val="es-CL"/>
        </w:rPr>
        <w:t>u</w:t>
      </w:r>
      <w:r w:rsidRPr="005D6D5D">
        <w:rPr>
          <w:spacing w:val="-1"/>
          <w:sz w:val="20"/>
          <w:szCs w:val="20"/>
          <w:lang w:val="es-CL"/>
        </w:rPr>
        <w:t>n</w:t>
      </w:r>
      <w:r w:rsidRPr="005D6D5D">
        <w:rPr>
          <w:sz w:val="20"/>
          <w:szCs w:val="20"/>
          <w:lang w:val="es-CL"/>
        </w:rPr>
        <w:t xml:space="preserve">o de </w:t>
      </w:r>
      <w:r w:rsidRPr="005D6D5D">
        <w:rPr>
          <w:spacing w:val="-2"/>
          <w:sz w:val="20"/>
          <w:szCs w:val="20"/>
          <w:lang w:val="es-CL"/>
        </w:rPr>
        <w:t>l</w:t>
      </w:r>
      <w:r w:rsidRPr="005D6D5D">
        <w:rPr>
          <w:sz w:val="20"/>
          <w:szCs w:val="20"/>
          <w:lang w:val="es-CL"/>
        </w:rPr>
        <w:t>os</w:t>
      </w:r>
      <w:r w:rsidRPr="005D6D5D">
        <w:rPr>
          <w:spacing w:val="-2"/>
          <w:sz w:val="20"/>
          <w:szCs w:val="20"/>
          <w:lang w:val="es-CL"/>
        </w:rPr>
        <w:t xml:space="preserve"> </w:t>
      </w:r>
      <w:r w:rsidRPr="005D6D5D">
        <w:rPr>
          <w:spacing w:val="-4"/>
          <w:sz w:val="20"/>
          <w:szCs w:val="20"/>
          <w:lang w:val="es-CL"/>
        </w:rPr>
        <w:t>í</w:t>
      </w:r>
      <w:r w:rsidRPr="005D6D5D">
        <w:rPr>
          <w:sz w:val="20"/>
          <w:szCs w:val="20"/>
          <w:lang w:val="es-CL"/>
        </w:rPr>
        <w:t>tems</w:t>
      </w:r>
      <w:r w:rsidRPr="005D6D5D">
        <w:rPr>
          <w:spacing w:val="1"/>
          <w:sz w:val="20"/>
          <w:szCs w:val="20"/>
          <w:lang w:val="es-CL"/>
        </w:rPr>
        <w:t xml:space="preserve"> </w:t>
      </w:r>
      <w:r w:rsidRPr="005D6D5D">
        <w:rPr>
          <w:sz w:val="20"/>
          <w:szCs w:val="20"/>
          <w:lang w:val="es-CL"/>
        </w:rPr>
        <w:t>a 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r</w:t>
      </w:r>
      <w:r w:rsidRPr="005D6D5D">
        <w:rPr>
          <w:spacing w:val="1"/>
          <w:sz w:val="20"/>
          <w:szCs w:val="20"/>
          <w:lang w:val="es-CL"/>
        </w:rPr>
        <w:t xml:space="preserve"> </w:t>
      </w:r>
      <w:r w:rsidRPr="005D6D5D">
        <w:rPr>
          <w:sz w:val="20"/>
          <w:szCs w:val="20"/>
          <w:lang w:val="es-CL"/>
        </w:rPr>
        <w:t>te</w:t>
      </w:r>
      <w:r w:rsidRPr="005D6D5D">
        <w:rPr>
          <w:spacing w:val="-4"/>
          <w:sz w:val="20"/>
          <w:szCs w:val="20"/>
          <w:lang w:val="es-CL"/>
        </w:rPr>
        <w:t>n</w:t>
      </w:r>
      <w:r w:rsidRPr="005D6D5D">
        <w:rPr>
          <w:spacing w:val="1"/>
          <w:sz w:val="20"/>
          <w:szCs w:val="20"/>
          <w:lang w:val="es-CL"/>
        </w:rPr>
        <w:t>g</w:t>
      </w:r>
      <w:r w:rsidRPr="005D6D5D">
        <w:rPr>
          <w:sz w:val="20"/>
          <w:szCs w:val="20"/>
          <w:lang w:val="es-CL"/>
        </w:rPr>
        <w:t>an</w:t>
      </w:r>
      <w:r w:rsidRPr="005D6D5D">
        <w:rPr>
          <w:spacing w:val="-2"/>
          <w:sz w:val="20"/>
          <w:szCs w:val="20"/>
          <w:lang w:val="es-CL"/>
        </w:rPr>
        <w:t xml:space="preserve"> </w:t>
      </w:r>
      <w:r w:rsidRPr="005D6D5D">
        <w:rPr>
          <w:sz w:val="20"/>
          <w:szCs w:val="20"/>
          <w:lang w:val="es-CL"/>
        </w:rPr>
        <w:t>un p</w:t>
      </w:r>
      <w:r w:rsidRPr="005D6D5D">
        <w:rPr>
          <w:spacing w:val="-1"/>
          <w:sz w:val="20"/>
          <w:szCs w:val="20"/>
          <w:lang w:val="es-CL"/>
        </w:rPr>
        <w:t>u</w:t>
      </w:r>
      <w:r w:rsidRPr="005D6D5D">
        <w:rPr>
          <w:spacing w:val="-3"/>
          <w:sz w:val="20"/>
          <w:szCs w:val="20"/>
          <w:lang w:val="es-CL"/>
        </w:rPr>
        <w:t>n</w:t>
      </w:r>
      <w:r w:rsidRPr="005D6D5D">
        <w:rPr>
          <w:sz w:val="20"/>
          <w:szCs w:val="20"/>
          <w:lang w:val="es-CL"/>
        </w:rPr>
        <w:t>ta</w:t>
      </w:r>
      <w:r w:rsidRPr="005D6D5D">
        <w:rPr>
          <w:spacing w:val="-2"/>
          <w:sz w:val="20"/>
          <w:szCs w:val="20"/>
          <w:lang w:val="es-CL"/>
        </w:rPr>
        <w:t>j</w:t>
      </w:r>
      <w:r w:rsidRPr="005D6D5D">
        <w:rPr>
          <w:sz w:val="20"/>
          <w:szCs w:val="20"/>
          <w:lang w:val="es-CL"/>
        </w:rPr>
        <w:t>e p</w:t>
      </w:r>
      <w:r w:rsidRPr="005D6D5D">
        <w:rPr>
          <w:spacing w:val="-1"/>
          <w:sz w:val="20"/>
          <w:szCs w:val="20"/>
          <w:lang w:val="es-CL"/>
        </w:rPr>
        <w:t>a</w:t>
      </w:r>
      <w:r w:rsidRPr="005D6D5D">
        <w:rPr>
          <w:sz w:val="20"/>
          <w:szCs w:val="20"/>
          <w:lang w:val="es-CL"/>
        </w:rPr>
        <w:t>rc</w:t>
      </w:r>
      <w:r w:rsidRPr="005D6D5D">
        <w:rPr>
          <w:spacing w:val="-2"/>
          <w:sz w:val="20"/>
          <w:szCs w:val="20"/>
          <w:lang w:val="es-CL"/>
        </w:rPr>
        <w:t>i</w:t>
      </w:r>
      <w:r w:rsidRPr="005D6D5D">
        <w:rPr>
          <w:sz w:val="20"/>
          <w:szCs w:val="20"/>
          <w:lang w:val="es-CL"/>
        </w:rPr>
        <w:t>al</w:t>
      </w:r>
      <w:r w:rsidRPr="005D6D5D">
        <w:rPr>
          <w:spacing w:val="-1"/>
          <w:sz w:val="20"/>
          <w:szCs w:val="20"/>
          <w:lang w:val="es-CL"/>
        </w:rPr>
        <w:t xml:space="preserve"> </w:t>
      </w:r>
      <w:r w:rsidRPr="005D6D5D">
        <w:rPr>
          <w:sz w:val="20"/>
          <w:szCs w:val="20"/>
          <w:lang w:val="es-CL"/>
        </w:rPr>
        <w:t>t</w:t>
      </w:r>
      <w:r w:rsidRPr="005D6D5D">
        <w:rPr>
          <w:spacing w:val="-3"/>
          <w:sz w:val="20"/>
          <w:szCs w:val="20"/>
          <w:lang w:val="es-CL"/>
        </w:rPr>
        <w:t>o</w:t>
      </w:r>
      <w:r w:rsidRPr="005D6D5D">
        <w:rPr>
          <w:sz w:val="20"/>
          <w:szCs w:val="20"/>
          <w:lang w:val="es-CL"/>
        </w:rPr>
        <w:t>tal</w:t>
      </w:r>
      <w:r w:rsidRPr="005D6D5D">
        <w:rPr>
          <w:spacing w:val="-1"/>
          <w:sz w:val="20"/>
          <w:szCs w:val="20"/>
          <w:lang w:val="es-CL"/>
        </w:rPr>
        <w:t xml:space="preserve"> </w:t>
      </w:r>
      <w:r w:rsidRPr="005D6D5D">
        <w:rPr>
          <w:sz w:val="20"/>
          <w:szCs w:val="20"/>
          <w:lang w:val="es-CL"/>
        </w:rPr>
        <w:t>i</w:t>
      </w:r>
      <w:r w:rsidRPr="005D6D5D">
        <w:rPr>
          <w:spacing w:val="-4"/>
          <w:sz w:val="20"/>
          <w:szCs w:val="20"/>
          <w:lang w:val="es-CL"/>
        </w:rPr>
        <w:t>n</w:t>
      </w:r>
      <w:r w:rsidRPr="005D6D5D">
        <w:rPr>
          <w:spacing w:val="3"/>
          <w:sz w:val="20"/>
          <w:szCs w:val="20"/>
          <w:lang w:val="es-CL"/>
        </w:rPr>
        <w:t>f</w:t>
      </w:r>
      <w:r w:rsidRPr="005D6D5D">
        <w:rPr>
          <w:spacing w:val="-3"/>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or</w:t>
      </w:r>
      <w:r w:rsidRPr="005D6D5D">
        <w:rPr>
          <w:spacing w:val="1"/>
          <w:sz w:val="20"/>
          <w:szCs w:val="20"/>
          <w:lang w:val="es-CL"/>
        </w:rPr>
        <w:t xml:space="preserve"> </w:t>
      </w:r>
      <w:r w:rsidRPr="005D6D5D">
        <w:rPr>
          <w:sz w:val="20"/>
          <w:szCs w:val="20"/>
          <w:lang w:val="es-CL"/>
        </w:rPr>
        <w:t>a</w:t>
      </w:r>
      <w:r w:rsidRPr="005D6D5D">
        <w:rPr>
          <w:spacing w:val="-2"/>
          <w:sz w:val="20"/>
          <w:szCs w:val="20"/>
          <w:lang w:val="es-CL"/>
        </w:rPr>
        <w:t xml:space="preserve"> </w:t>
      </w:r>
      <w:r w:rsidRPr="005D6D5D">
        <w:rPr>
          <w:sz w:val="20"/>
          <w:szCs w:val="20"/>
          <w:lang w:val="es-CL"/>
        </w:rPr>
        <w:t>70</w:t>
      </w:r>
      <w:r w:rsidRPr="005D6D5D">
        <w:rPr>
          <w:spacing w:val="-2"/>
          <w:sz w:val="20"/>
          <w:szCs w:val="20"/>
          <w:lang w:val="es-CL"/>
        </w:rPr>
        <w:t xml:space="preserve"> </w:t>
      </w:r>
      <w:r w:rsidRPr="005D6D5D">
        <w:rPr>
          <w:sz w:val="20"/>
          <w:szCs w:val="20"/>
          <w:lang w:val="es-CL"/>
        </w:rPr>
        <w:t>(</w:t>
      </w:r>
      <w:r w:rsidRPr="005D6D5D">
        <w:rPr>
          <w:spacing w:val="-1"/>
          <w:sz w:val="20"/>
          <w:szCs w:val="20"/>
          <w:lang w:val="es-CL"/>
        </w:rPr>
        <w:t>S</w:t>
      </w:r>
      <w:r w:rsidRPr="005D6D5D">
        <w:rPr>
          <w:sz w:val="20"/>
          <w:szCs w:val="20"/>
          <w:lang w:val="es-CL"/>
        </w:rPr>
        <w:t>ete</w:t>
      </w:r>
      <w:r w:rsidRPr="005D6D5D">
        <w:rPr>
          <w:spacing w:val="-3"/>
          <w:sz w:val="20"/>
          <w:szCs w:val="20"/>
          <w:lang w:val="es-CL"/>
        </w:rPr>
        <w:t>n</w:t>
      </w:r>
      <w:r w:rsidRPr="005D6D5D">
        <w:rPr>
          <w:sz w:val="20"/>
          <w:szCs w:val="20"/>
          <w:lang w:val="es-CL"/>
        </w:rPr>
        <w:t>ta).</w:t>
      </w:r>
    </w:p>
    <w:bookmarkEnd w:id="7"/>
    <w:p w14:paraId="467034DC" w14:textId="59A8B862" w:rsidR="00136F2C" w:rsidRDefault="00136F2C" w:rsidP="005D6D5D">
      <w:pPr>
        <w:pStyle w:val="Textoindependiente"/>
        <w:kinsoku w:val="0"/>
        <w:overflowPunct w:val="0"/>
        <w:spacing w:before="72"/>
        <w:ind w:right="36"/>
        <w:jc w:val="both"/>
        <w:rPr>
          <w:sz w:val="20"/>
          <w:szCs w:val="20"/>
          <w:lang w:val="es-CL"/>
        </w:rPr>
      </w:pPr>
    </w:p>
    <w:p w14:paraId="38B666FC" w14:textId="539D08C0" w:rsidR="00136F2C" w:rsidRPr="000F7608" w:rsidRDefault="005C0E34" w:rsidP="005D6D5D">
      <w:pPr>
        <w:pStyle w:val="Textoindependiente"/>
        <w:kinsoku w:val="0"/>
        <w:overflowPunct w:val="0"/>
        <w:spacing w:before="72"/>
        <w:ind w:right="36"/>
        <w:jc w:val="both"/>
        <w:rPr>
          <w:b/>
          <w:bCs/>
          <w:i/>
          <w:iCs/>
          <w:sz w:val="24"/>
          <w:szCs w:val="24"/>
          <w:lang w:val="es-CL"/>
        </w:rPr>
      </w:pPr>
      <w:r w:rsidRPr="000F7608">
        <w:rPr>
          <w:b/>
          <w:bCs/>
          <w:i/>
          <w:iCs/>
          <w:sz w:val="24"/>
          <w:szCs w:val="24"/>
          <w:lang w:val="es-CL"/>
        </w:rPr>
        <w:t>Será Motivo de descalificación de la oferta técnica presentada</w:t>
      </w:r>
      <w:r w:rsidR="00485261" w:rsidRPr="000F7608">
        <w:rPr>
          <w:b/>
          <w:bCs/>
          <w:i/>
          <w:iCs/>
          <w:sz w:val="24"/>
          <w:szCs w:val="24"/>
          <w:lang w:val="es-CL"/>
        </w:rPr>
        <w:t xml:space="preserve">, </w:t>
      </w:r>
      <w:r w:rsidRPr="000F7608">
        <w:rPr>
          <w:b/>
          <w:bCs/>
          <w:i/>
          <w:iCs/>
          <w:sz w:val="24"/>
          <w:szCs w:val="24"/>
          <w:lang w:val="es-CL"/>
        </w:rPr>
        <w:t>si está incluye precios o condiciones comerciales (dicha información debe ser entregada únicamente en el formulario de oferta económica</w:t>
      </w:r>
      <w:r w:rsidR="00485261" w:rsidRPr="000F7608">
        <w:rPr>
          <w:b/>
          <w:bCs/>
          <w:i/>
          <w:iCs/>
          <w:sz w:val="24"/>
          <w:szCs w:val="24"/>
          <w:lang w:val="es-CL"/>
        </w:rPr>
        <w:t>).</w:t>
      </w:r>
    </w:p>
    <w:p w14:paraId="573DCC72" w14:textId="14BFA4D2" w:rsidR="00A56DD7" w:rsidRDefault="00A56DD7" w:rsidP="005D6D5D">
      <w:pPr>
        <w:pStyle w:val="Textoindependiente"/>
        <w:kinsoku w:val="0"/>
        <w:overflowPunct w:val="0"/>
        <w:spacing w:before="72"/>
        <w:ind w:right="36"/>
        <w:jc w:val="both"/>
        <w:rPr>
          <w:sz w:val="20"/>
          <w:szCs w:val="20"/>
          <w:lang w:val="es-CL"/>
        </w:rPr>
      </w:pPr>
    </w:p>
    <w:p w14:paraId="0C52CE7D" w14:textId="1B4E7FDE" w:rsidR="00AB57FC" w:rsidRPr="00AB57FC" w:rsidRDefault="00AB57FC" w:rsidP="00AB57FC">
      <w:pPr>
        <w:widowControl/>
        <w:numPr>
          <w:ilvl w:val="1"/>
          <w:numId w:val="13"/>
        </w:numPr>
        <w:tabs>
          <w:tab w:val="left" w:pos="1134"/>
        </w:tabs>
        <w:ind w:left="927" w:right="320"/>
        <w:jc w:val="both"/>
        <w:rPr>
          <w:b/>
          <w:sz w:val="20"/>
          <w:szCs w:val="20"/>
        </w:rPr>
      </w:pPr>
      <w:r w:rsidRPr="00AB57FC">
        <w:rPr>
          <w:b/>
          <w:sz w:val="20"/>
          <w:szCs w:val="20"/>
        </w:rPr>
        <w:t xml:space="preserve">EVALUACIÓN HSE </w:t>
      </w:r>
    </w:p>
    <w:p w14:paraId="5FC856DE" w14:textId="36D262D1" w:rsidR="00AB57FC" w:rsidRPr="00AB57FC" w:rsidRDefault="00F8197E" w:rsidP="00AB57FC">
      <w:pPr>
        <w:pStyle w:val="Textoindependiente"/>
        <w:kinsoku w:val="0"/>
        <w:overflowPunct w:val="0"/>
        <w:spacing w:before="72"/>
        <w:ind w:right="36"/>
        <w:jc w:val="both"/>
        <w:rPr>
          <w:sz w:val="20"/>
          <w:szCs w:val="20"/>
          <w:lang w:val="es-CL"/>
        </w:rPr>
      </w:pPr>
      <w:r>
        <w:rPr>
          <w:sz w:val="20"/>
          <w:szCs w:val="20"/>
          <w:lang w:val="es-CL"/>
        </w:rPr>
        <w:t>No aplica para este servicio.</w:t>
      </w:r>
    </w:p>
    <w:p w14:paraId="08BEF73F" w14:textId="77777777" w:rsidR="007F4C98" w:rsidRDefault="007F4C98" w:rsidP="00AB57FC">
      <w:pPr>
        <w:pStyle w:val="Textoindependiente"/>
        <w:kinsoku w:val="0"/>
        <w:overflowPunct w:val="0"/>
        <w:spacing w:before="72"/>
        <w:ind w:right="36"/>
        <w:jc w:val="both"/>
        <w:rPr>
          <w:sz w:val="20"/>
          <w:szCs w:val="20"/>
          <w:lang w:val="es-CL"/>
        </w:rPr>
      </w:pPr>
    </w:p>
    <w:p w14:paraId="1EBA3BC4" w14:textId="711A8E62" w:rsidR="009F7525" w:rsidRPr="00471156" w:rsidRDefault="00066C49" w:rsidP="00AB57FC">
      <w:pPr>
        <w:widowControl/>
        <w:numPr>
          <w:ilvl w:val="1"/>
          <w:numId w:val="13"/>
        </w:numPr>
        <w:tabs>
          <w:tab w:val="left" w:pos="1134"/>
        </w:tabs>
        <w:ind w:left="927" w:right="320"/>
        <w:jc w:val="both"/>
        <w:rPr>
          <w:b/>
          <w:sz w:val="20"/>
          <w:szCs w:val="20"/>
          <w:lang w:val="es-CL"/>
        </w:rPr>
      </w:pPr>
      <w:r>
        <w:rPr>
          <w:b/>
          <w:bCs/>
          <w:spacing w:val="-1"/>
          <w:sz w:val="20"/>
          <w:szCs w:val="20"/>
          <w:u w:val="thick"/>
          <w:lang w:val="es-CL"/>
        </w:rPr>
        <w:t>EVALUACIÓN ECONÓMICA Y DETERMINACIÓN DE LA MEJOR OFERTA</w:t>
      </w:r>
    </w:p>
    <w:p w14:paraId="34F896E8" w14:textId="77777777" w:rsidR="002D4B91" w:rsidRPr="005D6D5D" w:rsidRDefault="002D4B91" w:rsidP="005D6D5D">
      <w:pPr>
        <w:kinsoku w:val="0"/>
        <w:overflowPunct w:val="0"/>
        <w:ind w:left="212" w:right="36"/>
        <w:jc w:val="both"/>
        <w:rPr>
          <w:sz w:val="20"/>
          <w:szCs w:val="20"/>
          <w:lang w:val="es-CL"/>
        </w:rPr>
      </w:pPr>
    </w:p>
    <w:p w14:paraId="6993886C" w14:textId="77777777" w:rsidR="009F7525" w:rsidRPr="005D6D5D" w:rsidRDefault="009F7525" w:rsidP="005D6D5D">
      <w:pPr>
        <w:pStyle w:val="Textoindependiente"/>
        <w:kinsoku w:val="0"/>
        <w:overflowPunct w:val="0"/>
        <w:spacing w:before="3"/>
        <w:ind w:right="36"/>
        <w:jc w:val="both"/>
        <w:rPr>
          <w:sz w:val="20"/>
          <w:szCs w:val="20"/>
          <w:lang w:val="es-CL"/>
        </w:rPr>
      </w:pPr>
      <w:r w:rsidRPr="005D6D5D">
        <w:rPr>
          <w:sz w:val="20"/>
          <w:szCs w:val="20"/>
          <w:lang w:val="es-CL"/>
        </w:rPr>
        <w:t>La</w:t>
      </w:r>
      <w:r w:rsidRPr="005D6D5D">
        <w:rPr>
          <w:spacing w:val="31"/>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31"/>
          <w:sz w:val="20"/>
          <w:szCs w:val="20"/>
          <w:lang w:val="es-CL"/>
        </w:rPr>
        <w:t xml:space="preserve"> </w:t>
      </w:r>
      <w:r w:rsidRPr="005D6D5D">
        <w:rPr>
          <w:sz w:val="20"/>
          <w:szCs w:val="20"/>
          <w:lang w:val="es-CL"/>
        </w:rPr>
        <w:t>de</w:t>
      </w:r>
      <w:r w:rsidRPr="005D6D5D">
        <w:rPr>
          <w:spacing w:val="31"/>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31"/>
          <w:sz w:val="20"/>
          <w:szCs w:val="20"/>
          <w:lang w:val="es-CL"/>
        </w:rPr>
        <w:t xml:space="preserve"> </w:t>
      </w:r>
      <w:r w:rsidRPr="005D6D5D">
        <w:rPr>
          <w:sz w:val="20"/>
          <w:szCs w:val="20"/>
          <w:lang w:val="es-CL"/>
        </w:rPr>
        <w:t>ofertas</w:t>
      </w:r>
      <w:r w:rsidRPr="005D6D5D">
        <w:rPr>
          <w:spacing w:val="31"/>
          <w:sz w:val="20"/>
          <w:szCs w:val="20"/>
          <w:lang w:val="es-CL"/>
        </w:rPr>
        <w:t xml:space="preserve"> </w:t>
      </w:r>
      <w:r w:rsidRPr="005D6D5D">
        <w:rPr>
          <w:spacing w:val="-3"/>
          <w:sz w:val="20"/>
          <w:szCs w:val="20"/>
          <w:lang w:val="es-CL"/>
        </w:rPr>
        <w:t>e</w:t>
      </w:r>
      <w:r w:rsidRPr="005D6D5D">
        <w:rPr>
          <w:sz w:val="20"/>
          <w:szCs w:val="20"/>
          <w:lang w:val="es-CL"/>
        </w:rPr>
        <w:t>co</w:t>
      </w:r>
      <w:r w:rsidRPr="005D6D5D">
        <w:rPr>
          <w:spacing w:val="-1"/>
          <w:sz w:val="20"/>
          <w:szCs w:val="20"/>
          <w:lang w:val="es-CL"/>
        </w:rPr>
        <w:t>n</w:t>
      </w:r>
      <w:r w:rsidRPr="005D6D5D">
        <w:rPr>
          <w:sz w:val="20"/>
          <w:szCs w:val="20"/>
          <w:lang w:val="es-CL"/>
        </w:rPr>
        <w:t>ómic</w:t>
      </w:r>
      <w:r w:rsidRPr="005D6D5D">
        <w:rPr>
          <w:spacing w:val="-1"/>
          <w:sz w:val="20"/>
          <w:szCs w:val="20"/>
          <w:lang w:val="es-CL"/>
        </w:rPr>
        <w:t>a</w:t>
      </w:r>
      <w:r w:rsidRPr="005D6D5D">
        <w:rPr>
          <w:sz w:val="20"/>
          <w:szCs w:val="20"/>
          <w:lang w:val="es-CL"/>
        </w:rPr>
        <w:t>s</w:t>
      </w:r>
      <w:r w:rsidRPr="005D6D5D">
        <w:rPr>
          <w:spacing w:val="29"/>
          <w:sz w:val="20"/>
          <w:szCs w:val="20"/>
          <w:lang w:val="es-CL"/>
        </w:rPr>
        <w:t xml:space="preserve"> </w:t>
      </w:r>
      <w:r w:rsidRPr="005D6D5D">
        <w:rPr>
          <w:sz w:val="20"/>
          <w:szCs w:val="20"/>
          <w:lang w:val="es-CL"/>
        </w:rPr>
        <w:t>se</w:t>
      </w:r>
      <w:r w:rsidRPr="005D6D5D">
        <w:rPr>
          <w:spacing w:val="31"/>
          <w:sz w:val="20"/>
          <w:szCs w:val="20"/>
          <w:lang w:val="es-CL"/>
        </w:rPr>
        <w:t xml:space="preserve"> </w:t>
      </w:r>
      <w:r w:rsidRPr="005D6D5D">
        <w:rPr>
          <w:sz w:val="20"/>
          <w:szCs w:val="20"/>
          <w:lang w:val="es-CL"/>
        </w:rPr>
        <w:t>r</w:t>
      </w:r>
      <w:r w:rsidRPr="005D6D5D">
        <w:rPr>
          <w:spacing w:val="-3"/>
          <w:sz w:val="20"/>
          <w:szCs w:val="20"/>
          <w:lang w:val="es-CL"/>
        </w:rPr>
        <w:t>e</w:t>
      </w:r>
      <w:r w:rsidRPr="005D6D5D">
        <w:rPr>
          <w:sz w:val="20"/>
          <w:szCs w:val="20"/>
          <w:lang w:val="es-CL"/>
        </w:rPr>
        <w:t>a</w:t>
      </w:r>
      <w:r w:rsidRPr="005D6D5D">
        <w:rPr>
          <w:spacing w:val="-2"/>
          <w:sz w:val="20"/>
          <w:szCs w:val="20"/>
          <w:lang w:val="es-CL"/>
        </w:rPr>
        <w:t>l</w:t>
      </w:r>
      <w:r w:rsidRPr="005D6D5D">
        <w:rPr>
          <w:spacing w:val="1"/>
          <w:sz w:val="20"/>
          <w:szCs w:val="20"/>
          <w:lang w:val="es-CL"/>
        </w:rPr>
        <w:t>i</w:t>
      </w:r>
      <w:r w:rsidRPr="005D6D5D">
        <w:rPr>
          <w:spacing w:val="-3"/>
          <w:sz w:val="20"/>
          <w:szCs w:val="20"/>
          <w:lang w:val="es-CL"/>
        </w:rPr>
        <w:t>z</w:t>
      </w:r>
      <w:r w:rsidRPr="005D6D5D">
        <w:rPr>
          <w:sz w:val="20"/>
          <w:szCs w:val="20"/>
          <w:lang w:val="es-CL"/>
        </w:rPr>
        <w:t>ará</w:t>
      </w:r>
      <w:r w:rsidRPr="005D6D5D">
        <w:rPr>
          <w:spacing w:val="33"/>
          <w:sz w:val="20"/>
          <w:szCs w:val="20"/>
          <w:lang w:val="es-CL"/>
        </w:rPr>
        <w:t xml:space="preserve"> </w:t>
      </w:r>
      <w:r w:rsidRPr="005D6D5D">
        <w:rPr>
          <w:sz w:val="20"/>
          <w:szCs w:val="20"/>
          <w:lang w:val="es-CL"/>
        </w:rPr>
        <w:t>res</w:t>
      </w:r>
      <w:r w:rsidRPr="005D6D5D">
        <w:rPr>
          <w:spacing w:val="-1"/>
          <w:sz w:val="20"/>
          <w:szCs w:val="20"/>
          <w:lang w:val="es-CL"/>
        </w:rPr>
        <w:t>p</w:t>
      </w:r>
      <w:r w:rsidRPr="005D6D5D">
        <w:rPr>
          <w:sz w:val="20"/>
          <w:szCs w:val="20"/>
          <w:lang w:val="es-CL"/>
        </w:rPr>
        <w:t>e</w:t>
      </w:r>
      <w:r w:rsidRPr="005D6D5D">
        <w:rPr>
          <w:spacing w:val="-3"/>
          <w:sz w:val="20"/>
          <w:szCs w:val="20"/>
          <w:lang w:val="es-CL"/>
        </w:rPr>
        <w:t>c</w:t>
      </w:r>
      <w:r w:rsidRPr="005D6D5D">
        <w:rPr>
          <w:sz w:val="20"/>
          <w:szCs w:val="20"/>
          <w:lang w:val="es-CL"/>
        </w:rPr>
        <w:t>to</w:t>
      </w:r>
      <w:r w:rsidRPr="005D6D5D">
        <w:rPr>
          <w:spacing w:val="31"/>
          <w:sz w:val="20"/>
          <w:szCs w:val="20"/>
          <w:lang w:val="es-CL"/>
        </w:rPr>
        <w:t xml:space="preserve"> </w:t>
      </w:r>
      <w:r w:rsidRPr="005D6D5D">
        <w:rPr>
          <w:sz w:val="20"/>
          <w:szCs w:val="20"/>
          <w:lang w:val="es-CL"/>
        </w:rPr>
        <w:t>de</w:t>
      </w:r>
      <w:r w:rsidRPr="005D6D5D">
        <w:rPr>
          <w:spacing w:val="31"/>
          <w:sz w:val="20"/>
          <w:szCs w:val="20"/>
          <w:lang w:val="es-CL"/>
        </w:rPr>
        <w:t xml:space="preserve"> </w:t>
      </w:r>
      <w:r w:rsidRPr="005D6D5D">
        <w:rPr>
          <w:spacing w:val="-2"/>
          <w:sz w:val="20"/>
          <w:szCs w:val="20"/>
          <w:lang w:val="es-CL"/>
        </w:rPr>
        <w:t>l</w:t>
      </w:r>
      <w:r w:rsidRPr="005D6D5D">
        <w:rPr>
          <w:spacing w:val="4"/>
          <w:sz w:val="20"/>
          <w:szCs w:val="20"/>
          <w:lang w:val="es-CL"/>
        </w:rPr>
        <w:t>a</w:t>
      </w:r>
      <w:r w:rsidRPr="005D6D5D">
        <w:rPr>
          <w:sz w:val="20"/>
          <w:szCs w:val="20"/>
          <w:lang w:val="es-CL"/>
        </w:rPr>
        <w:t>s</w:t>
      </w:r>
      <w:r w:rsidRPr="005D6D5D">
        <w:rPr>
          <w:spacing w:val="29"/>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tas</w:t>
      </w:r>
      <w:r w:rsidRPr="005D6D5D">
        <w:rPr>
          <w:spacing w:val="29"/>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31"/>
          <w:sz w:val="20"/>
          <w:szCs w:val="20"/>
          <w:lang w:val="es-CL"/>
        </w:rPr>
        <w:t xml:space="preserve"> </w:t>
      </w:r>
      <w:r w:rsidRPr="005D6D5D">
        <w:rPr>
          <w:sz w:val="20"/>
          <w:szCs w:val="20"/>
          <w:lang w:val="es-CL"/>
        </w:rPr>
        <w:t>h</w:t>
      </w:r>
      <w:r w:rsidRPr="005D6D5D">
        <w:rPr>
          <w:spacing w:val="-1"/>
          <w:sz w:val="20"/>
          <w:szCs w:val="20"/>
          <w:lang w:val="es-CL"/>
        </w:rPr>
        <w:t>a</w:t>
      </w:r>
      <w:r w:rsidRPr="005D6D5D">
        <w:rPr>
          <w:spacing w:val="-3"/>
          <w:sz w:val="20"/>
          <w:szCs w:val="20"/>
          <w:lang w:val="es-CL"/>
        </w:rPr>
        <w:t>y</w:t>
      </w:r>
      <w:r w:rsidRPr="005D6D5D">
        <w:rPr>
          <w:sz w:val="20"/>
          <w:szCs w:val="20"/>
          <w:lang w:val="es-CL"/>
        </w:rPr>
        <w:t>an</w:t>
      </w:r>
      <w:r w:rsidRPr="005D6D5D">
        <w:rPr>
          <w:spacing w:val="31"/>
          <w:sz w:val="20"/>
          <w:szCs w:val="20"/>
          <w:lang w:val="es-CL"/>
        </w:rPr>
        <w:t xml:space="preserve"> </w:t>
      </w:r>
      <w:r w:rsidRPr="005D6D5D">
        <w:rPr>
          <w:sz w:val="20"/>
          <w:szCs w:val="20"/>
          <w:lang w:val="es-CL"/>
        </w:rPr>
        <w:t>ca</w:t>
      </w:r>
      <w:r w:rsidRPr="005D6D5D">
        <w:rPr>
          <w:spacing w:val="-2"/>
          <w:sz w:val="20"/>
          <w:szCs w:val="20"/>
          <w:lang w:val="es-CL"/>
        </w:rPr>
        <w:t>l</w:t>
      </w:r>
      <w:r w:rsidRPr="005D6D5D">
        <w:rPr>
          <w:spacing w:val="-4"/>
          <w:sz w:val="20"/>
          <w:szCs w:val="20"/>
          <w:lang w:val="es-CL"/>
        </w:rPr>
        <w:t>i</w:t>
      </w:r>
      <w:r w:rsidRPr="005D6D5D">
        <w:rPr>
          <w:spacing w:val="3"/>
          <w:sz w:val="20"/>
          <w:szCs w:val="20"/>
          <w:lang w:val="es-CL"/>
        </w:rPr>
        <w:t>f</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o a</w:t>
      </w:r>
      <w:r w:rsidRPr="005D6D5D">
        <w:rPr>
          <w:spacing w:val="-1"/>
          <w:sz w:val="20"/>
          <w:szCs w:val="20"/>
          <w:lang w:val="es-CL"/>
        </w:rPr>
        <w:t>d</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str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pacing w:val="-3"/>
          <w:sz w:val="20"/>
          <w:szCs w:val="20"/>
          <w:lang w:val="es-CL"/>
        </w:rPr>
        <w:t>v</w:t>
      </w:r>
      <w:r w:rsidRPr="005D6D5D">
        <w:rPr>
          <w:sz w:val="20"/>
          <w:szCs w:val="20"/>
          <w:lang w:val="es-CL"/>
        </w:rPr>
        <w:t>a</w:t>
      </w:r>
      <w:r w:rsidRPr="005D6D5D">
        <w:rPr>
          <w:spacing w:val="36"/>
          <w:sz w:val="20"/>
          <w:szCs w:val="20"/>
          <w:lang w:val="es-CL"/>
        </w:rPr>
        <w:t xml:space="preserve"> </w:t>
      </w:r>
      <w:r w:rsidRPr="005D6D5D">
        <w:rPr>
          <w:sz w:val="20"/>
          <w:szCs w:val="20"/>
          <w:lang w:val="es-CL"/>
        </w:rPr>
        <w:t>y</w:t>
      </w:r>
      <w:r w:rsidRPr="005D6D5D">
        <w:rPr>
          <w:spacing w:val="32"/>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cament</w:t>
      </w:r>
      <w:r w:rsidRPr="005D6D5D">
        <w:rPr>
          <w:spacing w:val="-3"/>
          <w:sz w:val="20"/>
          <w:szCs w:val="20"/>
          <w:lang w:val="es-CL"/>
        </w:rPr>
        <w:t>e</w:t>
      </w:r>
      <w:r w:rsidRPr="005D6D5D">
        <w:rPr>
          <w:sz w:val="20"/>
          <w:szCs w:val="20"/>
          <w:lang w:val="es-CL"/>
        </w:rPr>
        <w:t>,</w:t>
      </w:r>
      <w:r w:rsidRPr="005D6D5D">
        <w:rPr>
          <w:spacing w:val="35"/>
          <w:sz w:val="20"/>
          <w:szCs w:val="20"/>
          <w:lang w:val="es-CL"/>
        </w:rPr>
        <w:t xml:space="preserve"> </w:t>
      </w:r>
      <w:r w:rsidRPr="005D6D5D">
        <w:rPr>
          <w:sz w:val="20"/>
          <w:szCs w:val="20"/>
          <w:lang w:val="es-CL"/>
        </w:rPr>
        <w:t>uti</w:t>
      </w:r>
      <w:r w:rsidRPr="005D6D5D">
        <w:rPr>
          <w:spacing w:val="-2"/>
          <w:sz w:val="20"/>
          <w:szCs w:val="20"/>
          <w:lang w:val="es-CL"/>
        </w:rPr>
        <w:t>li</w:t>
      </w:r>
      <w:r w:rsidRPr="005D6D5D">
        <w:rPr>
          <w:spacing w:val="-3"/>
          <w:sz w:val="20"/>
          <w:szCs w:val="20"/>
          <w:lang w:val="es-CL"/>
        </w:rPr>
        <w:t>z</w:t>
      </w:r>
      <w:r w:rsidRPr="005D6D5D">
        <w:rPr>
          <w:sz w:val="20"/>
          <w:szCs w:val="20"/>
          <w:lang w:val="es-CL"/>
        </w:rPr>
        <w:t>a</w:t>
      </w:r>
      <w:r w:rsidRPr="005D6D5D">
        <w:rPr>
          <w:spacing w:val="-1"/>
          <w:sz w:val="20"/>
          <w:szCs w:val="20"/>
          <w:lang w:val="es-CL"/>
        </w:rPr>
        <w:t>n</w:t>
      </w:r>
      <w:r w:rsidRPr="005D6D5D">
        <w:rPr>
          <w:sz w:val="20"/>
          <w:szCs w:val="20"/>
          <w:lang w:val="es-CL"/>
        </w:rPr>
        <w:t>do</w:t>
      </w:r>
      <w:r w:rsidRPr="005D6D5D">
        <w:rPr>
          <w:spacing w:val="33"/>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34"/>
          <w:sz w:val="20"/>
          <w:szCs w:val="20"/>
          <w:lang w:val="es-CL"/>
        </w:rPr>
        <w:t xml:space="preserve"> </w:t>
      </w:r>
      <w:r w:rsidRPr="005D6D5D">
        <w:rPr>
          <w:spacing w:val="1"/>
          <w:sz w:val="20"/>
          <w:szCs w:val="20"/>
          <w:lang w:val="es-CL"/>
        </w:rPr>
        <w:t>e</w:t>
      </w:r>
      <w:r w:rsidRPr="005D6D5D">
        <w:rPr>
          <w:sz w:val="20"/>
          <w:szCs w:val="20"/>
          <w:lang w:val="es-CL"/>
        </w:rPr>
        <w:t>l</w:t>
      </w:r>
      <w:r w:rsidRPr="005D6D5D">
        <w:rPr>
          <w:spacing w:val="33"/>
          <w:sz w:val="20"/>
          <w:szCs w:val="20"/>
          <w:lang w:val="es-CL"/>
        </w:rPr>
        <w:t xml:space="preserve"> </w:t>
      </w:r>
      <w:r w:rsidRPr="005D6D5D">
        <w:rPr>
          <w:sz w:val="20"/>
          <w:szCs w:val="20"/>
          <w:lang w:val="es-CL"/>
        </w:rPr>
        <w:t>(</w:t>
      </w:r>
      <w:r w:rsidRPr="005D6D5D">
        <w:rPr>
          <w:spacing w:val="-2"/>
          <w:sz w:val="20"/>
          <w:szCs w:val="20"/>
          <w:lang w:val="es-CL"/>
        </w:rPr>
        <w:t>l</w:t>
      </w:r>
      <w:r w:rsidRPr="005D6D5D">
        <w:rPr>
          <w:sz w:val="20"/>
          <w:szCs w:val="20"/>
          <w:lang w:val="es-CL"/>
        </w:rPr>
        <w:t>os)</w:t>
      </w:r>
      <w:r w:rsidRPr="005D6D5D">
        <w:rPr>
          <w:spacing w:val="35"/>
          <w:sz w:val="20"/>
          <w:szCs w:val="20"/>
          <w:lang w:val="es-CL"/>
        </w:rPr>
        <w:t xml:space="preserve"> </w:t>
      </w:r>
      <w:r w:rsidRPr="005D6D5D">
        <w:rPr>
          <w:sz w:val="20"/>
          <w:szCs w:val="20"/>
          <w:lang w:val="es-CL"/>
        </w:rPr>
        <w:t>prec</w:t>
      </w:r>
      <w:r w:rsidRPr="005D6D5D">
        <w:rPr>
          <w:spacing w:val="-1"/>
          <w:sz w:val="20"/>
          <w:szCs w:val="20"/>
          <w:lang w:val="es-CL"/>
        </w:rPr>
        <w:t>i</w:t>
      </w:r>
      <w:r w:rsidRPr="005D6D5D">
        <w:rPr>
          <w:sz w:val="20"/>
          <w:szCs w:val="20"/>
          <w:lang w:val="es-CL"/>
        </w:rPr>
        <w:t>o(s)</w:t>
      </w:r>
      <w:r w:rsidRPr="005D6D5D">
        <w:rPr>
          <w:spacing w:val="35"/>
          <w:sz w:val="20"/>
          <w:szCs w:val="20"/>
          <w:lang w:val="es-CL"/>
        </w:rPr>
        <w:t xml:space="preserve"> </w:t>
      </w:r>
      <w:r w:rsidRPr="005D6D5D">
        <w:rPr>
          <w:spacing w:val="-3"/>
          <w:sz w:val="20"/>
          <w:szCs w:val="20"/>
          <w:lang w:val="es-CL"/>
        </w:rPr>
        <w:t>o</w:t>
      </w:r>
      <w:r w:rsidRPr="005D6D5D">
        <w:rPr>
          <w:sz w:val="20"/>
          <w:szCs w:val="20"/>
          <w:lang w:val="es-CL"/>
        </w:rPr>
        <w:t>fe</w:t>
      </w:r>
      <w:r w:rsidRPr="005D6D5D">
        <w:rPr>
          <w:spacing w:val="-2"/>
          <w:sz w:val="20"/>
          <w:szCs w:val="20"/>
          <w:lang w:val="es-CL"/>
        </w:rPr>
        <w:t>r</w:t>
      </w:r>
      <w:r w:rsidRPr="005D6D5D">
        <w:rPr>
          <w:sz w:val="20"/>
          <w:szCs w:val="20"/>
          <w:lang w:val="es-CL"/>
        </w:rPr>
        <w:t>ta</w:t>
      </w:r>
      <w:r w:rsidRPr="005D6D5D">
        <w:rPr>
          <w:spacing w:val="-1"/>
          <w:sz w:val="20"/>
          <w:szCs w:val="20"/>
          <w:lang w:val="es-CL"/>
        </w:rPr>
        <w:t>d</w:t>
      </w:r>
      <w:r w:rsidRPr="005D6D5D">
        <w:rPr>
          <w:spacing w:val="-3"/>
          <w:sz w:val="20"/>
          <w:szCs w:val="20"/>
          <w:lang w:val="es-CL"/>
        </w:rPr>
        <w:t>o</w:t>
      </w:r>
      <w:r w:rsidRPr="005D6D5D">
        <w:rPr>
          <w:sz w:val="20"/>
          <w:szCs w:val="20"/>
          <w:lang w:val="es-CL"/>
        </w:rPr>
        <w:t>(s)</w:t>
      </w:r>
      <w:r w:rsidRPr="005D6D5D">
        <w:rPr>
          <w:spacing w:val="35"/>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35"/>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4"/>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e</w:t>
      </w:r>
      <w:r w:rsidRPr="005D6D5D">
        <w:rPr>
          <w:spacing w:val="-4"/>
          <w:sz w:val="20"/>
          <w:szCs w:val="20"/>
          <w:lang w:val="es-CL"/>
        </w:rPr>
        <w:t>n</w:t>
      </w:r>
      <w:r w:rsidRPr="005D6D5D">
        <w:rPr>
          <w:sz w:val="20"/>
          <w:szCs w:val="20"/>
          <w:lang w:val="es-CL"/>
        </w:rPr>
        <w:t>tes</w:t>
      </w:r>
      <w:r w:rsidRPr="005D6D5D">
        <w:rPr>
          <w:spacing w:val="31"/>
          <w:sz w:val="20"/>
          <w:szCs w:val="20"/>
          <w:lang w:val="es-CL"/>
        </w:rPr>
        <w:t xml:space="preserve"> </w:t>
      </w:r>
      <w:r w:rsidRPr="005D6D5D">
        <w:rPr>
          <w:sz w:val="20"/>
          <w:szCs w:val="20"/>
          <w:lang w:val="es-CL"/>
        </w:rPr>
        <w:t>en (</w:t>
      </w:r>
      <w:r w:rsidRPr="005D6D5D">
        <w:rPr>
          <w:spacing w:val="-2"/>
          <w:sz w:val="20"/>
          <w:szCs w:val="20"/>
          <w:lang w:val="es-CL"/>
        </w:rPr>
        <w:t>l</w:t>
      </w:r>
      <w:r w:rsidRPr="005D6D5D">
        <w:rPr>
          <w:sz w:val="20"/>
          <w:szCs w:val="20"/>
          <w:lang w:val="es-CL"/>
        </w:rPr>
        <w:t>os)</w:t>
      </w:r>
      <w:r w:rsidRPr="005D6D5D">
        <w:rPr>
          <w:spacing w:val="1"/>
          <w:sz w:val="20"/>
          <w:szCs w:val="20"/>
          <w:lang w:val="es-CL"/>
        </w:rPr>
        <w:t xml:space="preserve"> </w:t>
      </w:r>
      <w:r w:rsidRPr="005D6D5D">
        <w:rPr>
          <w:sz w:val="20"/>
          <w:szCs w:val="20"/>
          <w:lang w:val="es-CL"/>
        </w:rPr>
        <w:t>F</w:t>
      </w:r>
      <w:r w:rsidRPr="005D6D5D">
        <w:rPr>
          <w:spacing w:val="-4"/>
          <w:sz w:val="20"/>
          <w:szCs w:val="20"/>
          <w:lang w:val="es-CL"/>
        </w:rPr>
        <w:t>o</w:t>
      </w:r>
      <w:r w:rsidRPr="005D6D5D">
        <w:rPr>
          <w:sz w:val="20"/>
          <w:szCs w:val="20"/>
          <w:lang w:val="es-CL"/>
        </w:rPr>
        <w:t>rmu</w:t>
      </w:r>
      <w:r w:rsidRPr="005D6D5D">
        <w:rPr>
          <w:spacing w:val="-2"/>
          <w:sz w:val="20"/>
          <w:szCs w:val="20"/>
          <w:lang w:val="es-CL"/>
        </w:rPr>
        <w:t>l</w:t>
      </w:r>
      <w:r w:rsidRPr="005D6D5D">
        <w:rPr>
          <w:spacing w:val="-3"/>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o(s) de</w:t>
      </w:r>
      <w:r w:rsidRPr="005D6D5D">
        <w:rPr>
          <w:spacing w:val="-2"/>
          <w:sz w:val="20"/>
          <w:szCs w:val="20"/>
          <w:lang w:val="es-CL"/>
        </w:rPr>
        <w:t xml:space="preserve"> Of</w:t>
      </w:r>
      <w:r w:rsidRPr="005D6D5D">
        <w:rPr>
          <w:sz w:val="20"/>
          <w:szCs w:val="20"/>
          <w:lang w:val="es-CL"/>
        </w:rPr>
        <w:t>er</w:t>
      </w:r>
      <w:r w:rsidRPr="005D6D5D">
        <w:rPr>
          <w:spacing w:val="1"/>
          <w:sz w:val="20"/>
          <w:szCs w:val="20"/>
          <w:lang w:val="es-CL"/>
        </w:rPr>
        <w:t>t</w:t>
      </w:r>
      <w:r w:rsidRPr="005D6D5D">
        <w:rPr>
          <w:sz w:val="20"/>
          <w:szCs w:val="20"/>
          <w:lang w:val="es-CL"/>
        </w:rPr>
        <w:t>a</w:t>
      </w:r>
      <w:r w:rsidRPr="005D6D5D">
        <w:rPr>
          <w:spacing w:val="-2"/>
          <w:sz w:val="20"/>
          <w:szCs w:val="20"/>
          <w:lang w:val="es-CL"/>
        </w:rPr>
        <w:t xml:space="preserve"> </w:t>
      </w:r>
      <w:r w:rsidRPr="005D6D5D">
        <w:rPr>
          <w:spacing w:val="-1"/>
          <w:sz w:val="20"/>
          <w:szCs w:val="20"/>
          <w:lang w:val="es-CL"/>
        </w:rPr>
        <w:lastRenderedPageBreak/>
        <w:t>E</w:t>
      </w:r>
      <w:r w:rsidRPr="005D6D5D">
        <w:rPr>
          <w:sz w:val="20"/>
          <w:szCs w:val="20"/>
          <w:lang w:val="es-CL"/>
        </w:rPr>
        <w:t>co</w:t>
      </w:r>
      <w:r w:rsidRPr="005D6D5D">
        <w:rPr>
          <w:spacing w:val="-1"/>
          <w:sz w:val="20"/>
          <w:szCs w:val="20"/>
          <w:lang w:val="es-CL"/>
        </w:rPr>
        <w:t>n</w:t>
      </w:r>
      <w:r w:rsidRPr="005D6D5D">
        <w:rPr>
          <w:sz w:val="20"/>
          <w:szCs w:val="20"/>
          <w:lang w:val="es-CL"/>
        </w:rPr>
        <w:t>ómic</w:t>
      </w:r>
      <w:r w:rsidRPr="005D6D5D">
        <w:rPr>
          <w:spacing w:val="-4"/>
          <w:sz w:val="20"/>
          <w:szCs w:val="20"/>
          <w:lang w:val="es-CL"/>
        </w:rPr>
        <w:t>a</w:t>
      </w:r>
      <w:r w:rsidRPr="005D6D5D">
        <w:rPr>
          <w:sz w:val="20"/>
          <w:szCs w:val="20"/>
          <w:lang w:val="es-CL"/>
        </w:rPr>
        <w:t>.</w:t>
      </w:r>
    </w:p>
    <w:p w14:paraId="5BE5763E" w14:textId="77777777" w:rsidR="009F7525" w:rsidRPr="005D6D5D" w:rsidRDefault="009F7525" w:rsidP="005D6D5D">
      <w:pPr>
        <w:kinsoku w:val="0"/>
        <w:overflowPunct w:val="0"/>
        <w:spacing w:before="14" w:line="240" w:lineRule="exact"/>
        <w:ind w:right="36"/>
        <w:jc w:val="both"/>
        <w:rPr>
          <w:sz w:val="20"/>
          <w:szCs w:val="20"/>
          <w:lang w:val="es-CL"/>
        </w:rPr>
      </w:pPr>
    </w:p>
    <w:p w14:paraId="0CF60EA7" w14:textId="77777777" w:rsidR="009F7525" w:rsidRPr="005D6D5D" w:rsidRDefault="009F7525" w:rsidP="005D6D5D">
      <w:pPr>
        <w:pStyle w:val="Textoindependiente"/>
        <w:kinsoku w:val="0"/>
        <w:overflowPunct w:val="0"/>
        <w:spacing w:line="239" w:lineRule="auto"/>
        <w:ind w:right="36"/>
        <w:jc w:val="both"/>
        <w:rPr>
          <w:sz w:val="20"/>
          <w:szCs w:val="20"/>
          <w:lang w:val="es-CL"/>
        </w:rPr>
      </w:pPr>
      <w:r w:rsidRPr="005D6D5D">
        <w:rPr>
          <w:spacing w:val="-1"/>
          <w:sz w:val="20"/>
          <w:szCs w:val="20"/>
          <w:lang w:val="es-CL"/>
        </w:rPr>
        <w:t>S</w:t>
      </w:r>
      <w:r w:rsidRPr="005D6D5D">
        <w:rPr>
          <w:sz w:val="20"/>
          <w:szCs w:val="20"/>
          <w:lang w:val="es-CL"/>
        </w:rPr>
        <w:t>i</w:t>
      </w:r>
      <w:r w:rsidRPr="005D6D5D">
        <w:rPr>
          <w:spacing w:val="7"/>
          <w:sz w:val="20"/>
          <w:szCs w:val="20"/>
          <w:lang w:val="es-CL"/>
        </w:rPr>
        <w:t xml:space="preserve"> </w:t>
      </w:r>
      <w:r w:rsidRPr="005D6D5D">
        <w:rPr>
          <w:sz w:val="20"/>
          <w:szCs w:val="20"/>
          <w:lang w:val="es-CL"/>
        </w:rPr>
        <w:t>cor</w:t>
      </w:r>
      <w:r w:rsidRPr="005D6D5D">
        <w:rPr>
          <w:spacing w:val="1"/>
          <w:sz w:val="20"/>
          <w:szCs w:val="20"/>
          <w:lang w:val="es-CL"/>
        </w:rPr>
        <w:t>r</w:t>
      </w:r>
      <w:r w:rsidRPr="005D6D5D">
        <w:rPr>
          <w:sz w:val="20"/>
          <w:szCs w:val="20"/>
          <w:lang w:val="es-CL"/>
        </w:rPr>
        <w:t>es</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er</w:t>
      </w:r>
      <w:r w:rsidRPr="005D6D5D">
        <w:rPr>
          <w:spacing w:val="-3"/>
          <w:sz w:val="20"/>
          <w:szCs w:val="20"/>
          <w:lang w:val="es-CL"/>
        </w:rPr>
        <w:t>e</w:t>
      </w:r>
      <w:r w:rsidRPr="005D6D5D">
        <w:rPr>
          <w:sz w:val="20"/>
          <w:szCs w:val="20"/>
          <w:lang w:val="es-CL"/>
        </w:rPr>
        <w:t>,</w:t>
      </w:r>
      <w:r w:rsidRPr="005D6D5D">
        <w:rPr>
          <w:spacing w:val="9"/>
          <w:sz w:val="20"/>
          <w:szCs w:val="20"/>
          <w:lang w:val="es-CL"/>
        </w:rPr>
        <w:t xml:space="preserve"> </w:t>
      </w:r>
      <w:r w:rsidRPr="005D6D5D">
        <w:rPr>
          <w:sz w:val="20"/>
          <w:szCs w:val="20"/>
          <w:lang w:val="es-CL"/>
        </w:rPr>
        <w:t>en</w:t>
      </w:r>
      <w:r w:rsidRPr="005D6D5D">
        <w:rPr>
          <w:spacing w:val="5"/>
          <w:sz w:val="20"/>
          <w:szCs w:val="20"/>
          <w:lang w:val="es-CL"/>
        </w:rPr>
        <w:t xml:space="preserve"> </w:t>
      </w:r>
      <w:r w:rsidRPr="005D6D5D">
        <w:rPr>
          <w:sz w:val="20"/>
          <w:szCs w:val="20"/>
          <w:lang w:val="es-CL"/>
        </w:rPr>
        <w:t>el</w:t>
      </w:r>
      <w:r w:rsidRPr="005D6D5D">
        <w:rPr>
          <w:spacing w:val="4"/>
          <w:sz w:val="20"/>
          <w:szCs w:val="20"/>
          <w:lang w:val="es-CL"/>
        </w:rPr>
        <w:t xml:space="preserve"> </w:t>
      </w:r>
      <w:r w:rsidRPr="005D6D5D">
        <w:rPr>
          <w:sz w:val="20"/>
          <w:szCs w:val="20"/>
          <w:lang w:val="es-CL"/>
        </w:rPr>
        <w:t>caso</w:t>
      </w:r>
      <w:r w:rsidRPr="005D6D5D">
        <w:rPr>
          <w:spacing w:val="5"/>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7"/>
          <w:sz w:val="20"/>
          <w:szCs w:val="20"/>
          <w:lang w:val="es-CL"/>
        </w:rPr>
        <w:t xml:space="preserve"> </w:t>
      </w:r>
      <w:r w:rsidRPr="005D6D5D">
        <w:rPr>
          <w:sz w:val="20"/>
          <w:szCs w:val="20"/>
          <w:lang w:val="es-CL"/>
        </w:rPr>
        <w:t>e</w:t>
      </w:r>
      <w:r w:rsidRPr="005D6D5D">
        <w:rPr>
          <w:spacing w:val="-3"/>
          <w:sz w:val="20"/>
          <w:szCs w:val="20"/>
          <w:lang w:val="es-CL"/>
        </w:rPr>
        <w:t>x</w:t>
      </w:r>
      <w:r w:rsidRPr="005D6D5D">
        <w:rPr>
          <w:spacing w:val="-2"/>
          <w:sz w:val="20"/>
          <w:szCs w:val="20"/>
          <w:lang w:val="es-CL"/>
        </w:rPr>
        <w:t>i</w:t>
      </w:r>
      <w:r w:rsidRPr="005D6D5D">
        <w:rPr>
          <w:sz w:val="20"/>
          <w:szCs w:val="20"/>
          <w:lang w:val="es-CL"/>
        </w:rPr>
        <w:t>sta</w:t>
      </w:r>
      <w:r w:rsidRPr="005D6D5D">
        <w:rPr>
          <w:spacing w:val="7"/>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s</w:t>
      </w:r>
      <w:r w:rsidRPr="005D6D5D">
        <w:rPr>
          <w:spacing w:val="-3"/>
          <w:sz w:val="20"/>
          <w:szCs w:val="20"/>
          <w:lang w:val="es-CL"/>
        </w:rPr>
        <w:t>c</w:t>
      </w:r>
      <w:r w:rsidRPr="005D6D5D">
        <w:rPr>
          <w:sz w:val="20"/>
          <w:szCs w:val="20"/>
          <w:lang w:val="es-CL"/>
        </w:rPr>
        <w:t>re</w:t>
      </w:r>
      <w:r w:rsidRPr="005D6D5D">
        <w:rPr>
          <w:spacing w:val="-1"/>
          <w:sz w:val="20"/>
          <w:szCs w:val="20"/>
          <w:lang w:val="es-CL"/>
        </w:rPr>
        <w:t>p</w:t>
      </w:r>
      <w:r w:rsidRPr="005D6D5D">
        <w:rPr>
          <w:spacing w:val="-3"/>
          <w:sz w:val="20"/>
          <w:szCs w:val="20"/>
          <w:lang w:val="es-CL"/>
        </w:rPr>
        <w:t>a</w:t>
      </w:r>
      <w:r w:rsidRPr="005D6D5D">
        <w:rPr>
          <w:sz w:val="20"/>
          <w:szCs w:val="20"/>
          <w:lang w:val="es-CL"/>
        </w:rPr>
        <w:t>nc</w:t>
      </w:r>
      <w:r w:rsidRPr="005D6D5D">
        <w:rPr>
          <w:spacing w:val="-2"/>
          <w:sz w:val="20"/>
          <w:szCs w:val="20"/>
          <w:lang w:val="es-CL"/>
        </w:rPr>
        <w:t>i</w:t>
      </w:r>
      <w:r w:rsidRPr="005D6D5D">
        <w:rPr>
          <w:sz w:val="20"/>
          <w:szCs w:val="20"/>
          <w:lang w:val="es-CL"/>
        </w:rPr>
        <w:t>a</w:t>
      </w:r>
      <w:r w:rsidRPr="005D6D5D">
        <w:rPr>
          <w:spacing w:val="7"/>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tre</w:t>
      </w:r>
      <w:r w:rsidRPr="005D6D5D">
        <w:rPr>
          <w:spacing w:val="5"/>
          <w:sz w:val="20"/>
          <w:szCs w:val="20"/>
          <w:lang w:val="es-CL"/>
        </w:rPr>
        <w:t xml:space="preserve"> </w:t>
      </w:r>
      <w:r w:rsidRPr="005D6D5D">
        <w:rPr>
          <w:sz w:val="20"/>
          <w:szCs w:val="20"/>
          <w:lang w:val="es-CL"/>
        </w:rPr>
        <w:t>el</w:t>
      </w:r>
      <w:r w:rsidRPr="005D6D5D">
        <w:rPr>
          <w:spacing w:val="6"/>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or</w:t>
      </w:r>
      <w:r w:rsidRPr="005D6D5D">
        <w:rPr>
          <w:spacing w:val="8"/>
          <w:sz w:val="20"/>
          <w:szCs w:val="20"/>
          <w:lang w:val="es-CL"/>
        </w:rPr>
        <w:t xml:space="preserve"> </w:t>
      </w:r>
      <w:r w:rsidRPr="005D6D5D">
        <w:rPr>
          <w:sz w:val="20"/>
          <w:szCs w:val="20"/>
          <w:lang w:val="es-CL"/>
        </w:rPr>
        <w:t>t</w:t>
      </w:r>
      <w:r w:rsidRPr="005D6D5D">
        <w:rPr>
          <w:spacing w:val="-3"/>
          <w:sz w:val="20"/>
          <w:szCs w:val="20"/>
          <w:lang w:val="es-CL"/>
        </w:rPr>
        <w:t>o</w:t>
      </w:r>
      <w:r w:rsidRPr="005D6D5D">
        <w:rPr>
          <w:sz w:val="20"/>
          <w:szCs w:val="20"/>
          <w:lang w:val="es-CL"/>
        </w:rPr>
        <w:t>tal</w:t>
      </w:r>
      <w:r w:rsidRPr="005D6D5D">
        <w:rPr>
          <w:spacing w:val="6"/>
          <w:sz w:val="20"/>
          <w:szCs w:val="20"/>
          <w:lang w:val="es-CL"/>
        </w:rPr>
        <w:t xml:space="preserve"> </w:t>
      </w:r>
      <w:r w:rsidRPr="005D6D5D">
        <w:rPr>
          <w:spacing w:val="-4"/>
          <w:sz w:val="20"/>
          <w:szCs w:val="20"/>
          <w:lang w:val="es-CL"/>
        </w:rPr>
        <w:t>i</w:t>
      </w:r>
      <w:r w:rsidRPr="005D6D5D">
        <w:rPr>
          <w:sz w:val="20"/>
          <w:szCs w:val="20"/>
          <w:lang w:val="es-CL"/>
        </w:rPr>
        <w:t>n</w:t>
      </w:r>
      <w:r w:rsidRPr="005D6D5D">
        <w:rPr>
          <w:spacing w:val="-1"/>
          <w:sz w:val="20"/>
          <w:szCs w:val="20"/>
          <w:lang w:val="es-CL"/>
        </w:rPr>
        <w:t>d</w:t>
      </w:r>
      <w:r w:rsidRPr="005D6D5D">
        <w:rPr>
          <w:spacing w:val="-2"/>
          <w:sz w:val="20"/>
          <w:szCs w:val="20"/>
          <w:lang w:val="es-CL"/>
        </w:rPr>
        <w:t>i</w:t>
      </w:r>
      <w:r w:rsidRPr="005D6D5D">
        <w:rPr>
          <w:sz w:val="20"/>
          <w:szCs w:val="20"/>
          <w:lang w:val="es-CL"/>
        </w:rPr>
        <w:t>ca</w:t>
      </w:r>
      <w:r w:rsidRPr="005D6D5D">
        <w:rPr>
          <w:spacing w:val="5"/>
          <w:sz w:val="20"/>
          <w:szCs w:val="20"/>
          <w:lang w:val="es-CL"/>
        </w:rPr>
        <w:t>d</w:t>
      </w:r>
      <w:r w:rsidRPr="005D6D5D">
        <w:rPr>
          <w:sz w:val="20"/>
          <w:szCs w:val="20"/>
          <w:lang w:val="es-CL"/>
        </w:rPr>
        <w:t>o</w:t>
      </w:r>
      <w:r w:rsidRPr="005D6D5D">
        <w:rPr>
          <w:spacing w:val="7"/>
          <w:sz w:val="20"/>
          <w:szCs w:val="20"/>
          <w:lang w:val="es-CL"/>
        </w:rPr>
        <w:t xml:space="preserve"> </w:t>
      </w:r>
      <w:r w:rsidRPr="005D6D5D">
        <w:rPr>
          <w:sz w:val="20"/>
          <w:szCs w:val="20"/>
          <w:lang w:val="es-CL"/>
        </w:rPr>
        <w:t>en</w:t>
      </w:r>
      <w:r w:rsidRPr="005D6D5D">
        <w:rPr>
          <w:spacing w:val="7"/>
          <w:sz w:val="20"/>
          <w:szCs w:val="20"/>
          <w:lang w:val="es-CL"/>
        </w:rPr>
        <w:t xml:space="preserve"> </w:t>
      </w:r>
      <w:r w:rsidRPr="005D6D5D">
        <w:rPr>
          <w:sz w:val="20"/>
          <w:szCs w:val="20"/>
          <w:lang w:val="es-CL"/>
        </w:rPr>
        <w:t>el</w:t>
      </w:r>
      <w:r w:rsidRPr="005D6D5D">
        <w:rPr>
          <w:spacing w:val="6"/>
          <w:sz w:val="20"/>
          <w:szCs w:val="20"/>
          <w:lang w:val="es-CL"/>
        </w:rPr>
        <w:t xml:space="preserve"> </w:t>
      </w:r>
      <w:r w:rsidRPr="005D6D5D">
        <w:rPr>
          <w:sz w:val="20"/>
          <w:szCs w:val="20"/>
          <w:lang w:val="es-CL"/>
        </w:rPr>
        <w:t>F</w:t>
      </w:r>
      <w:r w:rsidRPr="005D6D5D">
        <w:rPr>
          <w:spacing w:val="-1"/>
          <w:sz w:val="20"/>
          <w:szCs w:val="20"/>
          <w:lang w:val="es-CL"/>
        </w:rPr>
        <w:t>o</w:t>
      </w:r>
      <w:r w:rsidRPr="005D6D5D">
        <w:rPr>
          <w:spacing w:val="-2"/>
          <w:sz w:val="20"/>
          <w:szCs w:val="20"/>
          <w:lang w:val="es-CL"/>
        </w:rPr>
        <w:t>r</w:t>
      </w:r>
      <w:r w:rsidRPr="005D6D5D">
        <w:rPr>
          <w:sz w:val="20"/>
          <w:szCs w:val="20"/>
          <w:lang w:val="es-CL"/>
        </w:rPr>
        <w:t>mu</w:t>
      </w:r>
      <w:r w:rsidRPr="005D6D5D">
        <w:rPr>
          <w:spacing w:val="-2"/>
          <w:sz w:val="20"/>
          <w:szCs w:val="20"/>
          <w:lang w:val="es-CL"/>
        </w:rPr>
        <w:t>l</w:t>
      </w:r>
      <w:r w:rsidRPr="005D6D5D">
        <w:rPr>
          <w:sz w:val="20"/>
          <w:szCs w:val="20"/>
          <w:lang w:val="es-CL"/>
        </w:rPr>
        <w:t>ario</w:t>
      </w:r>
      <w:r w:rsidRPr="005D6D5D">
        <w:rPr>
          <w:spacing w:val="4"/>
          <w:sz w:val="20"/>
          <w:szCs w:val="20"/>
          <w:lang w:val="es-CL"/>
        </w:rPr>
        <w:t xml:space="preserve"> </w:t>
      </w:r>
      <w:r w:rsidRPr="005D6D5D">
        <w:rPr>
          <w:sz w:val="20"/>
          <w:szCs w:val="20"/>
          <w:lang w:val="es-CL"/>
        </w:rPr>
        <w:t xml:space="preserve">de </w:t>
      </w:r>
      <w:r w:rsidRPr="005D6D5D">
        <w:rPr>
          <w:spacing w:val="-2"/>
          <w:sz w:val="20"/>
          <w:szCs w:val="20"/>
          <w:lang w:val="es-CL"/>
        </w:rPr>
        <w:t>O</w:t>
      </w:r>
      <w:r w:rsidRPr="005D6D5D">
        <w:rPr>
          <w:spacing w:val="3"/>
          <w:sz w:val="20"/>
          <w:szCs w:val="20"/>
          <w:lang w:val="es-CL"/>
        </w:rPr>
        <w:t>f</w:t>
      </w:r>
      <w:r w:rsidRPr="005D6D5D">
        <w:rPr>
          <w:spacing w:val="-3"/>
          <w:sz w:val="20"/>
          <w:szCs w:val="20"/>
          <w:lang w:val="es-CL"/>
        </w:rPr>
        <w:t>e</w:t>
      </w:r>
      <w:r w:rsidRPr="005D6D5D">
        <w:rPr>
          <w:sz w:val="20"/>
          <w:szCs w:val="20"/>
          <w:lang w:val="es-CL"/>
        </w:rPr>
        <w:t>rta</w:t>
      </w:r>
      <w:r w:rsidRPr="005D6D5D">
        <w:rPr>
          <w:spacing w:val="41"/>
          <w:sz w:val="20"/>
          <w:szCs w:val="20"/>
          <w:lang w:val="es-CL"/>
        </w:rPr>
        <w:t xml:space="preserve"> </w:t>
      </w:r>
      <w:r w:rsidRPr="005D6D5D">
        <w:rPr>
          <w:spacing w:val="-1"/>
          <w:sz w:val="20"/>
          <w:szCs w:val="20"/>
          <w:lang w:val="es-CL"/>
        </w:rPr>
        <w:t>E</w:t>
      </w:r>
      <w:r w:rsidRPr="005D6D5D">
        <w:rPr>
          <w:sz w:val="20"/>
          <w:szCs w:val="20"/>
          <w:lang w:val="es-CL"/>
        </w:rPr>
        <w:t>co</w:t>
      </w:r>
      <w:r w:rsidRPr="005D6D5D">
        <w:rPr>
          <w:spacing w:val="-1"/>
          <w:sz w:val="20"/>
          <w:szCs w:val="20"/>
          <w:lang w:val="es-CL"/>
        </w:rPr>
        <w:t>n</w:t>
      </w:r>
      <w:r w:rsidRPr="005D6D5D">
        <w:rPr>
          <w:spacing w:val="-3"/>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ca</w:t>
      </w:r>
      <w:r w:rsidRPr="005D6D5D">
        <w:rPr>
          <w:spacing w:val="41"/>
          <w:sz w:val="20"/>
          <w:szCs w:val="20"/>
          <w:lang w:val="es-CL"/>
        </w:rPr>
        <w:t xml:space="preserve"> </w:t>
      </w:r>
      <w:r w:rsidRPr="005D6D5D">
        <w:rPr>
          <w:sz w:val="20"/>
          <w:szCs w:val="20"/>
          <w:lang w:val="es-CL"/>
        </w:rPr>
        <w:t>y</w:t>
      </w:r>
      <w:r w:rsidRPr="005D6D5D">
        <w:rPr>
          <w:spacing w:val="39"/>
          <w:sz w:val="20"/>
          <w:szCs w:val="20"/>
          <w:lang w:val="es-CL"/>
        </w:rPr>
        <w:t xml:space="preserve"> </w:t>
      </w:r>
      <w:r w:rsidRPr="005D6D5D">
        <w:rPr>
          <w:sz w:val="20"/>
          <w:szCs w:val="20"/>
          <w:lang w:val="es-CL"/>
        </w:rPr>
        <w:t>el</w:t>
      </w:r>
      <w:r w:rsidRPr="005D6D5D">
        <w:rPr>
          <w:spacing w:val="42"/>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40"/>
          <w:sz w:val="20"/>
          <w:szCs w:val="20"/>
          <w:lang w:val="es-CL"/>
        </w:rPr>
        <w:t xml:space="preserve"> </w:t>
      </w:r>
      <w:r w:rsidRPr="005D6D5D">
        <w:rPr>
          <w:sz w:val="20"/>
          <w:szCs w:val="20"/>
          <w:lang w:val="es-CL"/>
        </w:rPr>
        <w:t>se</w:t>
      </w:r>
      <w:r w:rsidRPr="005D6D5D">
        <w:rPr>
          <w:spacing w:val="41"/>
          <w:sz w:val="20"/>
          <w:szCs w:val="20"/>
          <w:lang w:val="es-CL"/>
        </w:rPr>
        <w:t xml:space="preserve"> </w:t>
      </w:r>
      <w:r w:rsidRPr="005D6D5D">
        <w:rPr>
          <w:sz w:val="20"/>
          <w:szCs w:val="20"/>
          <w:lang w:val="es-CL"/>
        </w:rPr>
        <w:t>o</w:t>
      </w:r>
      <w:r w:rsidRPr="005D6D5D">
        <w:rPr>
          <w:spacing w:val="-4"/>
          <w:sz w:val="20"/>
          <w:szCs w:val="20"/>
          <w:lang w:val="es-CL"/>
        </w:rPr>
        <w:t>b</w:t>
      </w:r>
      <w:r w:rsidRPr="005D6D5D">
        <w:rPr>
          <w:sz w:val="20"/>
          <w:szCs w:val="20"/>
          <w:lang w:val="es-CL"/>
        </w:rPr>
        <w:t>tu</w:t>
      </w:r>
      <w:r w:rsidRPr="005D6D5D">
        <w:rPr>
          <w:spacing w:val="-3"/>
          <w:sz w:val="20"/>
          <w:szCs w:val="20"/>
          <w:lang w:val="es-CL"/>
        </w:rPr>
        <w:t>v</w:t>
      </w:r>
      <w:r w:rsidRPr="005D6D5D">
        <w:rPr>
          <w:spacing w:val="-2"/>
          <w:sz w:val="20"/>
          <w:szCs w:val="20"/>
          <w:lang w:val="es-CL"/>
        </w:rPr>
        <w:t>i</w:t>
      </w:r>
      <w:r w:rsidRPr="005D6D5D">
        <w:rPr>
          <w:sz w:val="20"/>
          <w:szCs w:val="20"/>
          <w:lang w:val="es-CL"/>
        </w:rPr>
        <w:t>ere</w:t>
      </w:r>
      <w:r w:rsidRPr="005D6D5D">
        <w:rPr>
          <w:spacing w:val="42"/>
          <w:sz w:val="20"/>
          <w:szCs w:val="20"/>
          <w:lang w:val="es-CL"/>
        </w:rPr>
        <w:t xml:space="preserve"> </w:t>
      </w:r>
      <w:r w:rsidRPr="005D6D5D">
        <w:rPr>
          <w:sz w:val="20"/>
          <w:szCs w:val="20"/>
          <w:lang w:val="es-CL"/>
        </w:rPr>
        <w:t>en</w:t>
      </w:r>
      <w:r w:rsidRPr="005D6D5D">
        <w:rPr>
          <w:spacing w:val="40"/>
          <w:sz w:val="20"/>
          <w:szCs w:val="20"/>
          <w:lang w:val="es-CL"/>
        </w:rPr>
        <w:t xml:space="preserve"> </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41"/>
          <w:sz w:val="20"/>
          <w:szCs w:val="20"/>
          <w:lang w:val="es-CL"/>
        </w:rPr>
        <w:t xml:space="preserve"> </w:t>
      </w:r>
      <w:r w:rsidRPr="005D6D5D">
        <w:rPr>
          <w:sz w:val="20"/>
          <w:szCs w:val="20"/>
          <w:lang w:val="es-CL"/>
        </w:rPr>
        <w:t>re</w:t>
      </w:r>
      <w:r w:rsidRPr="005D6D5D">
        <w:rPr>
          <w:spacing w:val="-3"/>
          <w:sz w:val="20"/>
          <w:szCs w:val="20"/>
          <w:lang w:val="es-CL"/>
        </w:rPr>
        <w:t>v</w:t>
      </w:r>
      <w:r w:rsidRPr="005D6D5D">
        <w:rPr>
          <w:spacing w:val="-2"/>
          <w:sz w:val="20"/>
          <w:szCs w:val="20"/>
          <w:lang w:val="es-CL"/>
        </w:rPr>
        <w:t>i</w:t>
      </w:r>
      <w:r w:rsidRPr="005D6D5D">
        <w:rPr>
          <w:sz w:val="20"/>
          <w:szCs w:val="20"/>
          <w:lang w:val="es-CL"/>
        </w:rPr>
        <w:t>s</w:t>
      </w:r>
      <w:r w:rsidRPr="005D6D5D">
        <w:rPr>
          <w:spacing w:val="-2"/>
          <w:sz w:val="20"/>
          <w:szCs w:val="20"/>
          <w:lang w:val="es-CL"/>
        </w:rPr>
        <w:t>i</w:t>
      </w:r>
      <w:r w:rsidRPr="005D6D5D">
        <w:rPr>
          <w:sz w:val="20"/>
          <w:szCs w:val="20"/>
          <w:lang w:val="es-CL"/>
        </w:rPr>
        <w:t>ón</w:t>
      </w:r>
      <w:r w:rsidRPr="005D6D5D">
        <w:rPr>
          <w:spacing w:val="40"/>
          <w:sz w:val="20"/>
          <w:szCs w:val="20"/>
          <w:lang w:val="es-CL"/>
        </w:rPr>
        <w:t xml:space="preserve"> </w:t>
      </w:r>
      <w:r w:rsidRPr="005D6D5D">
        <w:rPr>
          <w:sz w:val="20"/>
          <w:szCs w:val="20"/>
          <w:lang w:val="es-CL"/>
        </w:rPr>
        <w:t>de</w:t>
      </w:r>
      <w:r w:rsidRPr="005D6D5D">
        <w:rPr>
          <w:spacing w:val="40"/>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1"/>
          <w:sz w:val="20"/>
          <w:szCs w:val="20"/>
          <w:lang w:val="es-CL"/>
        </w:rPr>
        <w:t xml:space="preserve"> </w:t>
      </w:r>
      <w:r w:rsidRPr="005D6D5D">
        <w:rPr>
          <w:sz w:val="20"/>
          <w:szCs w:val="20"/>
          <w:lang w:val="es-CL"/>
        </w:rPr>
        <w:t>suma</w:t>
      </w:r>
      <w:r w:rsidRPr="005D6D5D">
        <w:rPr>
          <w:spacing w:val="45"/>
          <w:sz w:val="20"/>
          <w:szCs w:val="20"/>
          <w:lang w:val="es-CL"/>
        </w:rPr>
        <w:t xml:space="preserve"> </w:t>
      </w:r>
      <w:r w:rsidRPr="005D6D5D">
        <w:rPr>
          <w:sz w:val="20"/>
          <w:szCs w:val="20"/>
          <w:lang w:val="es-CL"/>
        </w:rPr>
        <w:t>de</w:t>
      </w:r>
      <w:r w:rsidRPr="005D6D5D">
        <w:rPr>
          <w:spacing w:val="40"/>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41"/>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ores</w:t>
      </w:r>
      <w:r w:rsidRPr="005D6D5D">
        <w:rPr>
          <w:spacing w:val="41"/>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es</w:t>
      </w:r>
      <w:r w:rsidRPr="005D6D5D">
        <w:rPr>
          <w:spacing w:val="43"/>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 m</w:t>
      </w:r>
      <w:r w:rsidRPr="005D6D5D">
        <w:rPr>
          <w:spacing w:val="-2"/>
          <w:sz w:val="20"/>
          <w:szCs w:val="20"/>
          <w:lang w:val="es-CL"/>
        </w:rPr>
        <w:t>i</w:t>
      </w:r>
      <w:r w:rsidRPr="005D6D5D">
        <w:rPr>
          <w:sz w:val="20"/>
          <w:szCs w:val="20"/>
          <w:lang w:val="es-CL"/>
        </w:rPr>
        <w:t>sm</w:t>
      </w:r>
      <w:r w:rsidRPr="005D6D5D">
        <w:rPr>
          <w:spacing w:val="-3"/>
          <w:sz w:val="20"/>
          <w:szCs w:val="20"/>
          <w:lang w:val="es-CL"/>
        </w:rPr>
        <w:t>o</w:t>
      </w:r>
      <w:r w:rsidRPr="005D6D5D">
        <w:rPr>
          <w:sz w:val="20"/>
          <w:szCs w:val="20"/>
          <w:lang w:val="es-CL"/>
        </w:rPr>
        <w:t>,</w:t>
      </w:r>
      <w:r w:rsidRPr="005D6D5D">
        <w:rPr>
          <w:spacing w:val="6"/>
          <w:sz w:val="20"/>
          <w:szCs w:val="20"/>
          <w:lang w:val="es-CL"/>
        </w:rPr>
        <w:t xml:space="preserve"> </w:t>
      </w:r>
      <w:r w:rsidRPr="005D6D5D">
        <w:rPr>
          <w:sz w:val="20"/>
          <w:szCs w:val="20"/>
          <w:lang w:val="es-CL"/>
        </w:rPr>
        <w:t>pre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ec</w:t>
      </w:r>
      <w:r w:rsidRPr="005D6D5D">
        <w:rPr>
          <w:spacing w:val="-1"/>
          <w:sz w:val="20"/>
          <w:szCs w:val="20"/>
          <w:lang w:val="es-CL"/>
        </w:rPr>
        <w:t>e</w:t>
      </w:r>
      <w:r w:rsidRPr="005D6D5D">
        <w:rPr>
          <w:sz w:val="20"/>
          <w:szCs w:val="20"/>
          <w:lang w:val="es-CL"/>
        </w:rPr>
        <w:t>rá</w:t>
      </w:r>
      <w:r w:rsidRPr="005D6D5D">
        <w:rPr>
          <w:spacing w:val="5"/>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2"/>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os</w:t>
      </w:r>
      <w:r w:rsidRPr="005D6D5D">
        <w:rPr>
          <w:spacing w:val="5"/>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5"/>
          <w:sz w:val="20"/>
          <w:szCs w:val="20"/>
          <w:lang w:val="es-CL"/>
        </w:rPr>
        <w:t xml:space="preserve"> </w:t>
      </w:r>
      <w:r w:rsidRPr="005D6D5D">
        <w:rPr>
          <w:spacing w:val="-3"/>
          <w:sz w:val="20"/>
          <w:szCs w:val="20"/>
          <w:lang w:val="es-CL"/>
        </w:rPr>
        <w:t>e</w:t>
      </w:r>
      <w:r w:rsidRPr="005D6D5D">
        <w:rPr>
          <w:spacing w:val="3"/>
          <w:sz w:val="20"/>
          <w:szCs w:val="20"/>
          <w:lang w:val="es-CL"/>
        </w:rPr>
        <w:t>f</w:t>
      </w:r>
      <w:r w:rsidRPr="005D6D5D">
        <w:rPr>
          <w:sz w:val="20"/>
          <w:szCs w:val="20"/>
          <w:lang w:val="es-CL"/>
        </w:rPr>
        <w:t>e</w:t>
      </w:r>
      <w:r w:rsidRPr="005D6D5D">
        <w:rPr>
          <w:spacing w:val="-3"/>
          <w:sz w:val="20"/>
          <w:szCs w:val="20"/>
          <w:lang w:val="es-CL"/>
        </w:rPr>
        <w:t>c</w:t>
      </w:r>
      <w:r w:rsidRPr="005D6D5D">
        <w:rPr>
          <w:sz w:val="20"/>
          <w:szCs w:val="20"/>
          <w:lang w:val="es-CL"/>
        </w:rPr>
        <w:t>tos</w:t>
      </w:r>
      <w:r w:rsidRPr="005D6D5D">
        <w:rPr>
          <w:spacing w:val="5"/>
          <w:sz w:val="20"/>
          <w:szCs w:val="20"/>
          <w:lang w:val="es-CL"/>
        </w:rPr>
        <w:t xml:space="preserve"> </w:t>
      </w:r>
      <w:r w:rsidRPr="005D6D5D">
        <w:rPr>
          <w:sz w:val="20"/>
          <w:szCs w:val="20"/>
          <w:lang w:val="es-CL"/>
        </w:rPr>
        <w:t>el</w:t>
      </w:r>
      <w:r w:rsidRPr="005D6D5D">
        <w:rPr>
          <w:spacing w:val="4"/>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pacing w:val="1"/>
          <w:sz w:val="20"/>
          <w:szCs w:val="20"/>
          <w:lang w:val="es-CL"/>
        </w:rPr>
        <w:t>o</w:t>
      </w:r>
      <w:r w:rsidRPr="005D6D5D">
        <w:rPr>
          <w:sz w:val="20"/>
          <w:szCs w:val="20"/>
          <w:lang w:val="es-CL"/>
        </w:rPr>
        <w:t>r</w:t>
      </w:r>
      <w:r w:rsidRPr="005D6D5D">
        <w:rPr>
          <w:spacing w:val="6"/>
          <w:sz w:val="20"/>
          <w:szCs w:val="20"/>
          <w:lang w:val="es-CL"/>
        </w:rPr>
        <w:t xml:space="preserve"> </w:t>
      </w:r>
      <w:r w:rsidRPr="005D6D5D">
        <w:rPr>
          <w:spacing w:val="-2"/>
          <w:sz w:val="20"/>
          <w:szCs w:val="20"/>
          <w:lang w:val="es-CL"/>
        </w:rPr>
        <w:t>i</w:t>
      </w:r>
      <w:r w:rsidRPr="005D6D5D">
        <w:rPr>
          <w:sz w:val="20"/>
          <w:szCs w:val="20"/>
          <w:lang w:val="es-CL"/>
        </w:rPr>
        <w:t>n</w:t>
      </w:r>
      <w:r w:rsidRPr="005D6D5D">
        <w:rPr>
          <w:spacing w:val="-1"/>
          <w:sz w:val="20"/>
          <w:szCs w:val="20"/>
          <w:lang w:val="es-CL"/>
        </w:rPr>
        <w:t>d</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o</w:t>
      </w:r>
      <w:r w:rsidRPr="005D6D5D">
        <w:rPr>
          <w:spacing w:val="5"/>
          <w:sz w:val="20"/>
          <w:szCs w:val="20"/>
          <w:lang w:val="es-CL"/>
        </w:rPr>
        <w:t xml:space="preserve"> </w:t>
      </w:r>
      <w:r w:rsidRPr="005D6D5D">
        <w:rPr>
          <w:sz w:val="20"/>
          <w:szCs w:val="20"/>
          <w:lang w:val="es-CL"/>
        </w:rPr>
        <w:t>como</w:t>
      </w:r>
      <w:r w:rsidRPr="005D6D5D">
        <w:rPr>
          <w:spacing w:val="5"/>
          <w:sz w:val="20"/>
          <w:szCs w:val="20"/>
          <w:lang w:val="es-CL"/>
        </w:rPr>
        <w:t xml:space="preserve"> </w:t>
      </w:r>
      <w:r w:rsidRPr="005D6D5D">
        <w:rPr>
          <w:spacing w:val="-1"/>
          <w:sz w:val="20"/>
          <w:szCs w:val="20"/>
          <w:lang w:val="es-CL"/>
        </w:rPr>
        <w:t>P</w:t>
      </w:r>
      <w:r w:rsidRPr="005D6D5D">
        <w:rPr>
          <w:sz w:val="20"/>
          <w:szCs w:val="20"/>
          <w:lang w:val="es-CL"/>
        </w:rPr>
        <w:t>rec</w:t>
      </w:r>
      <w:r w:rsidRPr="005D6D5D">
        <w:rPr>
          <w:spacing w:val="-2"/>
          <w:sz w:val="20"/>
          <w:szCs w:val="20"/>
          <w:lang w:val="es-CL"/>
        </w:rPr>
        <w:t>i</w:t>
      </w:r>
      <w:r w:rsidRPr="005D6D5D">
        <w:rPr>
          <w:sz w:val="20"/>
          <w:szCs w:val="20"/>
          <w:lang w:val="es-CL"/>
        </w:rPr>
        <w:t>o</w:t>
      </w:r>
      <w:r w:rsidRPr="005D6D5D">
        <w:rPr>
          <w:spacing w:val="3"/>
          <w:sz w:val="20"/>
          <w:szCs w:val="20"/>
          <w:lang w:val="es-CL"/>
        </w:rPr>
        <w:t xml:space="preserve"> </w:t>
      </w:r>
      <w:r w:rsidRPr="005D6D5D">
        <w:rPr>
          <w:spacing w:val="-2"/>
          <w:sz w:val="20"/>
          <w:szCs w:val="20"/>
          <w:lang w:val="es-CL"/>
        </w:rPr>
        <w:t>U</w:t>
      </w:r>
      <w:r w:rsidRPr="005D6D5D">
        <w:rPr>
          <w:sz w:val="20"/>
          <w:szCs w:val="20"/>
          <w:lang w:val="es-CL"/>
        </w:rPr>
        <w:t>n</w:t>
      </w:r>
      <w:r w:rsidRPr="005D6D5D">
        <w:rPr>
          <w:spacing w:val="-2"/>
          <w:sz w:val="20"/>
          <w:szCs w:val="20"/>
          <w:lang w:val="es-CL"/>
        </w:rPr>
        <w:t>i</w:t>
      </w:r>
      <w:r w:rsidRPr="005D6D5D">
        <w:rPr>
          <w:sz w:val="20"/>
          <w:szCs w:val="20"/>
          <w:lang w:val="es-CL"/>
        </w:rPr>
        <w:t>tario</w:t>
      </w:r>
      <w:r w:rsidRPr="005D6D5D">
        <w:rPr>
          <w:spacing w:val="12"/>
          <w:sz w:val="20"/>
          <w:szCs w:val="20"/>
          <w:lang w:val="es-CL"/>
        </w:rPr>
        <w:t xml:space="preserve"> </w:t>
      </w:r>
      <w:r w:rsidRPr="005D6D5D">
        <w:rPr>
          <w:sz w:val="20"/>
          <w:szCs w:val="20"/>
          <w:lang w:val="es-CL"/>
        </w:rPr>
        <w:t>o</w:t>
      </w:r>
      <w:r w:rsidRPr="005D6D5D">
        <w:rPr>
          <w:spacing w:val="5"/>
          <w:sz w:val="20"/>
          <w:szCs w:val="20"/>
          <w:lang w:val="es-CL"/>
        </w:rPr>
        <w:t xml:space="preserve"> </w:t>
      </w:r>
      <w:r w:rsidRPr="005D6D5D">
        <w:rPr>
          <w:sz w:val="20"/>
          <w:szCs w:val="20"/>
          <w:lang w:val="es-CL"/>
        </w:rPr>
        <w:t>suma</w:t>
      </w:r>
      <w:r w:rsidRPr="005D6D5D">
        <w:rPr>
          <w:spacing w:val="5"/>
          <w:sz w:val="20"/>
          <w:szCs w:val="20"/>
          <w:lang w:val="es-CL"/>
        </w:rPr>
        <w:t xml:space="preserve"> </w:t>
      </w:r>
      <w:r w:rsidRPr="005D6D5D">
        <w:rPr>
          <w:sz w:val="20"/>
          <w:szCs w:val="20"/>
          <w:lang w:val="es-CL"/>
        </w:rPr>
        <w:t>a</w:t>
      </w:r>
      <w:r w:rsidRPr="005D6D5D">
        <w:rPr>
          <w:spacing w:val="-2"/>
          <w:sz w:val="20"/>
          <w:szCs w:val="20"/>
          <w:lang w:val="es-CL"/>
        </w:rPr>
        <w:t>l</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5"/>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 ca</w:t>
      </w:r>
      <w:r w:rsidRPr="005D6D5D">
        <w:rPr>
          <w:spacing w:val="-1"/>
          <w:sz w:val="20"/>
          <w:szCs w:val="20"/>
          <w:lang w:val="es-CL"/>
        </w:rPr>
        <w:t>d</w:t>
      </w:r>
      <w:r w:rsidRPr="005D6D5D">
        <w:rPr>
          <w:sz w:val="20"/>
          <w:szCs w:val="20"/>
          <w:lang w:val="es-CL"/>
        </w:rPr>
        <w:t>a una de</w:t>
      </w:r>
      <w:r w:rsidRPr="005D6D5D">
        <w:rPr>
          <w:spacing w:val="-2"/>
          <w:sz w:val="20"/>
          <w:szCs w:val="20"/>
          <w:lang w:val="es-CL"/>
        </w:rPr>
        <w:t xml:space="preserve"> l</w:t>
      </w:r>
      <w:r w:rsidRPr="005D6D5D">
        <w:rPr>
          <w:sz w:val="20"/>
          <w:szCs w:val="20"/>
          <w:lang w:val="es-CL"/>
        </w:rPr>
        <w:t>as p</w:t>
      </w:r>
      <w:r w:rsidRPr="005D6D5D">
        <w:rPr>
          <w:spacing w:val="-3"/>
          <w:sz w:val="20"/>
          <w:szCs w:val="20"/>
          <w:lang w:val="es-CL"/>
        </w:rPr>
        <w:t>a</w:t>
      </w:r>
      <w:r w:rsidRPr="005D6D5D">
        <w:rPr>
          <w:sz w:val="20"/>
          <w:szCs w:val="20"/>
          <w:lang w:val="es-CL"/>
        </w:rPr>
        <w:t>rt</w:t>
      </w:r>
      <w:r w:rsidRPr="005D6D5D">
        <w:rPr>
          <w:spacing w:val="-2"/>
          <w:sz w:val="20"/>
          <w:szCs w:val="20"/>
          <w:lang w:val="es-CL"/>
        </w:rPr>
        <w:t>i</w:t>
      </w:r>
      <w:r w:rsidRPr="005D6D5D">
        <w:rPr>
          <w:sz w:val="20"/>
          <w:szCs w:val="20"/>
          <w:lang w:val="es-CL"/>
        </w:rPr>
        <w:t>d</w:t>
      </w:r>
      <w:r w:rsidRPr="005D6D5D">
        <w:rPr>
          <w:spacing w:val="-1"/>
          <w:sz w:val="20"/>
          <w:szCs w:val="20"/>
          <w:lang w:val="es-CL"/>
        </w:rPr>
        <w:t>a</w:t>
      </w:r>
      <w:r w:rsidRPr="005D6D5D">
        <w:rPr>
          <w:spacing w:val="-3"/>
          <w:sz w:val="20"/>
          <w:szCs w:val="20"/>
          <w:lang w:val="es-CL"/>
        </w:rPr>
        <w:t>s</w:t>
      </w:r>
      <w:r w:rsidRPr="005D6D5D">
        <w:rPr>
          <w:sz w:val="20"/>
          <w:szCs w:val="20"/>
          <w:lang w:val="es-CL"/>
        </w:rPr>
        <w:t>,</w:t>
      </w:r>
      <w:r w:rsidRPr="005D6D5D">
        <w:rPr>
          <w:spacing w:val="2"/>
          <w:sz w:val="20"/>
          <w:szCs w:val="20"/>
          <w:lang w:val="es-CL"/>
        </w:rPr>
        <w:t xml:space="preserve"> </w:t>
      </w:r>
      <w:r w:rsidRPr="005D6D5D">
        <w:rPr>
          <w:sz w:val="20"/>
          <w:szCs w:val="20"/>
          <w:lang w:val="es-CL"/>
        </w:rPr>
        <w:t>d</w:t>
      </w:r>
      <w:r w:rsidRPr="005D6D5D">
        <w:rPr>
          <w:spacing w:val="-4"/>
          <w:sz w:val="20"/>
          <w:szCs w:val="20"/>
          <w:lang w:val="es-CL"/>
        </w:rPr>
        <w:t>e</w:t>
      </w:r>
      <w:r w:rsidRPr="005D6D5D">
        <w:rPr>
          <w:sz w:val="20"/>
          <w:szCs w:val="20"/>
          <w:lang w:val="es-CL"/>
        </w:rPr>
        <w:t>ta</w:t>
      </w:r>
      <w:r w:rsidRPr="005D6D5D">
        <w:rPr>
          <w:spacing w:val="-2"/>
          <w:sz w:val="20"/>
          <w:szCs w:val="20"/>
          <w:lang w:val="es-CL"/>
        </w:rPr>
        <w:t>ll</w:t>
      </w:r>
      <w:r w:rsidRPr="005D6D5D">
        <w:rPr>
          <w:sz w:val="20"/>
          <w:szCs w:val="20"/>
          <w:lang w:val="es-CL"/>
        </w:rPr>
        <w:t>a</w:t>
      </w:r>
      <w:r w:rsidRPr="005D6D5D">
        <w:rPr>
          <w:spacing w:val="-1"/>
          <w:sz w:val="20"/>
          <w:szCs w:val="20"/>
          <w:lang w:val="es-CL"/>
        </w:rPr>
        <w:t>d</w:t>
      </w:r>
      <w:r w:rsidRPr="005D6D5D">
        <w:rPr>
          <w:sz w:val="20"/>
          <w:szCs w:val="20"/>
          <w:lang w:val="es-CL"/>
        </w:rPr>
        <w:t>as en</w:t>
      </w:r>
      <w:r w:rsidRPr="005D6D5D">
        <w:rPr>
          <w:spacing w:val="3"/>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cho</w:t>
      </w:r>
      <w:r w:rsidRPr="005D6D5D">
        <w:rPr>
          <w:spacing w:val="-2"/>
          <w:sz w:val="20"/>
          <w:szCs w:val="20"/>
          <w:lang w:val="es-CL"/>
        </w:rPr>
        <w:t xml:space="preserve"> </w:t>
      </w:r>
      <w:r w:rsidRPr="005D6D5D">
        <w:rPr>
          <w:sz w:val="20"/>
          <w:szCs w:val="20"/>
          <w:lang w:val="es-CL"/>
        </w:rPr>
        <w:t>F</w:t>
      </w:r>
      <w:r w:rsidRPr="005D6D5D">
        <w:rPr>
          <w:spacing w:val="-1"/>
          <w:sz w:val="20"/>
          <w:szCs w:val="20"/>
          <w:lang w:val="es-CL"/>
        </w:rPr>
        <w:t>o</w:t>
      </w:r>
      <w:r w:rsidRPr="005D6D5D">
        <w:rPr>
          <w:spacing w:val="-2"/>
          <w:sz w:val="20"/>
          <w:szCs w:val="20"/>
          <w:lang w:val="es-CL"/>
        </w:rPr>
        <w:t>r</w:t>
      </w:r>
      <w:r w:rsidRPr="005D6D5D">
        <w:rPr>
          <w:sz w:val="20"/>
          <w:szCs w:val="20"/>
          <w:lang w:val="es-CL"/>
        </w:rPr>
        <w:t>mu</w:t>
      </w:r>
      <w:r w:rsidRPr="005D6D5D">
        <w:rPr>
          <w:spacing w:val="-2"/>
          <w:sz w:val="20"/>
          <w:szCs w:val="20"/>
          <w:lang w:val="es-CL"/>
        </w:rPr>
        <w:t>l</w:t>
      </w:r>
      <w:r w:rsidRPr="005D6D5D">
        <w:rPr>
          <w:sz w:val="20"/>
          <w:szCs w:val="20"/>
          <w:lang w:val="es-CL"/>
        </w:rPr>
        <w:t>ari</w:t>
      </w:r>
      <w:r w:rsidRPr="005D6D5D">
        <w:rPr>
          <w:spacing w:val="-1"/>
          <w:sz w:val="20"/>
          <w:szCs w:val="20"/>
          <w:lang w:val="es-CL"/>
        </w:rPr>
        <w:t>o</w:t>
      </w:r>
      <w:r w:rsidRPr="005D6D5D">
        <w:rPr>
          <w:sz w:val="20"/>
          <w:szCs w:val="20"/>
          <w:lang w:val="es-CL"/>
        </w:rPr>
        <w:t>.</w:t>
      </w:r>
    </w:p>
    <w:p w14:paraId="569CE63F" w14:textId="77777777" w:rsidR="009F7525" w:rsidRDefault="009F7525" w:rsidP="005D6D5D">
      <w:pPr>
        <w:kinsoku w:val="0"/>
        <w:overflowPunct w:val="0"/>
        <w:spacing w:before="14" w:line="240" w:lineRule="exact"/>
        <w:ind w:right="36"/>
        <w:jc w:val="both"/>
        <w:rPr>
          <w:sz w:val="20"/>
          <w:szCs w:val="20"/>
          <w:lang w:val="es-CL"/>
        </w:rPr>
      </w:pPr>
    </w:p>
    <w:p w14:paraId="5C39E6F6" w14:textId="77777777" w:rsidR="009F7525" w:rsidRPr="005D6D5D" w:rsidRDefault="009F7525" w:rsidP="005D6D5D">
      <w:pPr>
        <w:pStyle w:val="Textoindependiente"/>
        <w:kinsoku w:val="0"/>
        <w:overflowPunct w:val="0"/>
        <w:spacing w:line="239" w:lineRule="auto"/>
        <w:ind w:right="36"/>
        <w:jc w:val="both"/>
        <w:rPr>
          <w:sz w:val="20"/>
          <w:szCs w:val="20"/>
          <w:lang w:val="es-CL"/>
        </w:rPr>
      </w:pPr>
      <w:r w:rsidRPr="005D6D5D">
        <w:rPr>
          <w:spacing w:val="-2"/>
          <w:sz w:val="20"/>
          <w:szCs w:val="20"/>
          <w:lang w:val="es-CL"/>
        </w:rPr>
        <w:t>D</w:t>
      </w:r>
      <w:r w:rsidRPr="005D6D5D">
        <w:rPr>
          <w:sz w:val="20"/>
          <w:szCs w:val="20"/>
          <w:lang w:val="es-CL"/>
        </w:rPr>
        <w:t>urante</w:t>
      </w:r>
      <w:r w:rsidRPr="005D6D5D">
        <w:rPr>
          <w:spacing w:val="15"/>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5"/>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14"/>
          <w:sz w:val="20"/>
          <w:szCs w:val="20"/>
          <w:lang w:val="es-CL"/>
        </w:rPr>
        <w:t xml:space="preserve"> </w:t>
      </w:r>
      <w:r w:rsidRPr="005D6D5D">
        <w:rPr>
          <w:sz w:val="20"/>
          <w:szCs w:val="20"/>
          <w:lang w:val="es-CL"/>
        </w:rPr>
        <w:t>de</w:t>
      </w:r>
      <w:r w:rsidRPr="005D6D5D">
        <w:rPr>
          <w:spacing w:val="14"/>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15"/>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pacing w:val="-3"/>
          <w:sz w:val="20"/>
          <w:szCs w:val="20"/>
          <w:lang w:val="es-CL"/>
        </w:rPr>
        <w:t>e</w:t>
      </w:r>
      <w:r w:rsidRPr="005D6D5D">
        <w:rPr>
          <w:sz w:val="20"/>
          <w:szCs w:val="20"/>
          <w:lang w:val="es-CL"/>
        </w:rPr>
        <w:t>rtas</w:t>
      </w:r>
      <w:r w:rsidRPr="005D6D5D">
        <w:rPr>
          <w:spacing w:val="12"/>
          <w:sz w:val="20"/>
          <w:szCs w:val="20"/>
          <w:lang w:val="es-CL"/>
        </w:rPr>
        <w:t xml:space="preserve"> </w:t>
      </w:r>
      <w:r w:rsidRPr="005D6D5D">
        <w:rPr>
          <w:sz w:val="20"/>
          <w:szCs w:val="20"/>
          <w:lang w:val="es-CL"/>
        </w:rPr>
        <w:t>no</w:t>
      </w:r>
      <w:r w:rsidRPr="005D6D5D">
        <w:rPr>
          <w:spacing w:val="14"/>
          <w:sz w:val="20"/>
          <w:szCs w:val="20"/>
          <w:lang w:val="es-CL"/>
        </w:rPr>
        <w:t xml:space="preserve"> </w:t>
      </w:r>
      <w:r w:rsidRPr="005D6D5D">
        <w:rPr>
          <w:sz w:val="20"/>
          <w:szCs w:val="20"/>
          <w:lang w:val="es-CL"/>
        </w:rPr>
        <w:t>se</w:t>
      </w:r>
      <w:r w:rsidRPr="005D6D5D">
        <w:rPr>
          <w:spacing w:val="12"/>
          <w:sz w:val="20"/>
          <w:szCs w:val="20"/>
          <w:lang w:val="es-CL"/>
        </w:rPr>
        <w:t xml:space="preserve"> </w:t>
      </w:r>
      <w:r w:rsidRPr="005D6D5D">
        <w:rPr>
          <w:sz w:val="20"/>
          <w:szCs w:val="20"/>
          <w:lang w:val="es-CL"/>
        </w:rPr>
        <w:t>ac</w:t>
      </w:r>
      <w:r w:rsidRPr="005D6D5D">
        <w:rPr>
          <w:spacing w:val="-1"/>
          <w:sz w:val="20"/>
          <w:szCs w:val="20"/>
          <w:lang w:val="es-CL"/>
        </w:rPr>
        <w:t>e</w:t>
      </w:r>
      <w:r w:rsidRPr="005D6D5D">
        <w:rPr>
          <w:spacing w:val="-3"/>
          <w:sz w:val="20"/>
          <w:szCs w:val="20"/>
          <w:lang w:val="es-CL"/>
        </w:rPr>
        <w:t>p</w:t>
      </w:r>
      <w:r w:rsidRPr="005D6D5D">
        <w:rPr>
          <w:sz w:val="20"/>
          <w:szCs w:val="20"/>
          <w:lang w:val="es-CL"/>
        </w:rPr>
        <w:t>tarán</w:t>
      </w:r>
      <w:r w:rsidRPr="005D6D5D">
        <w:rPr>
          <w:spacing w:val="12"/>
          <w:sz w:val="20"/>
          <w:szCs w:val="20"/>
          <w:lang w:val="es-CL"/>
        </w:rPr>
        <w:t xml:space="preserve"> </w:t>
      </w:r>
      <w:r w:rsidRPr="005D6D5D">
        <w:rPr>
          <w:sz w:val="20"/>
          <w:szCs w:val="20"/>
          <w:lang w:val="es-CL"/>
        </w:rPr>
        <w:t>mo</w:t>
      </w:r>
      <w:r w:rsidRPr="005D6D5D">
        <w:rPr>
          <w:spacing w:val="-1"/>
          <w:sz w:val="20"/>
          <w:szCs w:val="20"/>
          <w:lang w:val="es-CL"/>
        </w:rPr>
        <w:t>d</w:t>
      </w:r>
      <w:r w:rsidRPr="005D6D5D">
        <w:rPr>
          <w:spacing w:val="-4"/>
          <w:sz w:val="20"/>
          <w:szCs w:val="20"/>
          <w:lang w:val="es-CL"/>
        </w:rPr>
        <w:t>i</w:t>
      </w:r>
      <w:r w:rsidRPr="005D6D5D">
        <w:rPr>
          <w:spacing w:val="3"/>
          <w:sz w:val="20"/>
          <w:szCs w:val="20"/>
          <w:lang w:val="es-CL"/>
        </w:rPr>
        <w:t>f</w:t>
      </w:r>
      <w:r w:rsidRPr="005D6D5D">
        <w:rPr>
          <w:spacing w:val="-2"/>
          <w:sz w:val="20"/>
          <w:szCs w:val="20"/>
          <w:lang w:val="es-CL"/>
        </w:rPr>
        <w:t>i</w:t>
      </w:r>
      <w:r w:rsidRPr="005D6D5D">
        <w:rPr>
          <w:sz w:val="20"/>
          <w:szCs w:val="20"/>
          <w:lang w:val="es-CL"/>
        </w:rPr>
        <w:t>cac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12"/>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z w:val="20"/>
          <w:szCs w:val="20"/>
          <w:lang w:val="es-CL"/>
        </w:rPr>
        <w:t>prec</w:t>
      </w:r>
      <w:r w:rsidRPr="005D6D5D">
        <w:rPr>
          <w:spacing w:val="-1"/>
          <w:sz w:val="20"/>
          <w:szCs w:val="20"/>
          <w:lang w:val="es-CL"/>
        </w:rPr>
        <w:t>i</w:t>
      </w:r>
      <w:r w:rsidRPr="005D6D5D">
        <w:rPr>
          <w:sz w:val="20"/>
          <w:szCs w:val="20"/>
          <w:lang w:val="es-CL"/>
        </w:rPr>
        <w:t>os,</w:t>
      </w:r>
      <w:r w:rsidRPr="005D6D5D">
        <w:rPr>
          <w:spacing w:val="16"/>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z w:val="20"/>
          <w:szCs w:val="20"/>
          <w:lang w:val="es-CL"/>
        </w:rPr>
        <w:t>es</w:t>
      </w:r>
      <w:r w:rsidRPr="005D6D5D">
        <w:rPr>
          <w:spacing w:val="-1"/>
          <w:sz w:val="20"/>
          <w:szCs w:val="20"/>
          <w:lang w:val="es-CL"/>
        </w:rPr>
        <w:t>p</w:t>
      </w:r>
      <w:r w:rsidRPr="005D6D5D">
        <w:rPr>
          <w:sz w:val="20"/>
          <w:szCs w:val="20"/>
          <w:lang w:val="es-CL"/>
        </w:rPr>
        <w:t>ec</w:t>
      </w:r>
      <w:r w:rsidRPr="005D6D5D">
        <w:rPr>
          <w:spacing w:val="-4"/>
          <w:sz w:val="20"/>
          <w:szCs w:val="20"/>
          <w:lang w:val="es-CL"/>
        </w:rPr>
        <w:t>i</w:t>
      </w:r>
      <w:r w:rsidRPr="005D6D5D">
        <w:rPr>
          <w:spacing w:val="3"/>
          <w:sz w:val="20"/>
          <w:szCs w:val="20"/>
          <w:lang w:val="es-CL"/>
        </w:rPr>
        <w:t>f</w:t>
      </w:r>
      <w:r w:rsidRPr="005D6D5D">
        <w:rPr>
          <w:spacing w:val="-2"/>
          <w:sz w:val="20"/>
          <w:szCs w:val="20"/>
          <w:lang w:val="es-CL"/>
        </w:rPr>
        <w:t>i</w:t>
      </w:r>
      <w:r w:rsidRPr="005D6D5D">
        <w:rPr>
          <w:sz w:val="20"/>
          <w:szCs w:val="20"/>
          <w:lang w:val="es-CL"/>
        </w:rPr>
        <w:t>cac</w:t>
      </w:r>
      <w:r w:rsidRPr="005D6D5D">
        <w:rPr>
          <w:spacing w:val="-2"/>
          <w:sz w:val="20"/>
          <w:szCs w:val="20"/>
          <w:lang w:val="es-CL"/>
        </w:rPr>
        <w:t>i</w:t>
      </w:r>
      <w:r w:rsidRPr="005D6D5D">
        <w:rPr>
          <w:spacing w:val="-3"/>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s téc</w:t>
      </w:r>
      <w:r w:rsidRPr="005D6D5D">
        <w:rPr>
          <w:spacing w:val="-1"/>
          <w:sz w:val="20"/>
          <w:szCs w:val="20"/>
          <w:lang w:val="es-CL"/>
        </w:rPr>
        <w:t>n</w:t>
      </w:r>
      <w:r w:rsidRPr="005D6D5D">
        <w:rPr>
          <w:spacing w:val="-2"/>
          <w:sz w:val="20"/>
          <w:szCs w:val="20"/>
          <w:lang w:val="es-CL"/>
        </w:rPr>
        <w:t>i</w:t>
      </w:r>
      <w:r w:rsidRPr="005D6D5D">
        <w:rPr>
          <w:sz w:val="20"/>
          <w:szCs w:val="20"/>
          <w:lang w:val="es-CL"/>
        </w:rPr>
        <w:t>cas</w:t>
      </w:r>
      <w:r w:rsidRPr="005D6D5D">
        <w:rPr>
          <w:spacing w:val="24"/>
          <w:sz w:val="20"/>
          <w:szCs w:val="20"/>
          <w:lang w:val="es-CL"/>
        </w:rPr>
        <w:t xml:space="preserve"> </w:t>
      </w:r>
      <w:r w:rsidRPr="005D6D5D">
        <w:rPr>
          <w:sz w:val="20"/>
          <w:szCs w:val="20"/>
          <w:lang w:val="es-CL"/>
        </w:rPr>
        <w:t>o</w:t>
      </w:r>
      <w:r w:rsidRPr="005D6D5D">
        <w:rPr>
          <w:spacing w:val="24"/>
          <w:sz w:val="20"/>
          <w:szCs w:val="20"/>
          <w:lang w:val="es-CL"/>
        </w:rPr>
        <w:t xml:space="preserve"> </w:t>
      </w:r>
      <w:r w:rsidRPr="005D6D5D">
        <w:rPr>
          <w:sz w:val="20"/>
          <w:szCs w:val="20"/>
          <w:lang w:val="es-CL"/>
        </w:rPr>
        <w:t>de</w:t>
      </w:r>
      <w:r w:rsidRPr="005D6D5D">
        <w:rPr>
          <w:spacing w:val="21"/>
          <w:sz w:val="20"/>
          <w:szCs w:val="20"/>
          <w:lang w:val="es-CL"/>
        </w:rPr>
        <w:t xml:space="preserve"> </w:t>
      </w:r>
      <w:r w:rsidRPr="005D6D5D">
        <w:rPr>
          <w:sz w:val="20"/>
          <w:szCs w:val="20"/>
          <w:lang w:val="es-CL"/>
        </w:rPr>
        <w:t>té</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1"/>
          <w:sz w:val="20"/>
          <w:szCs w:val="20"/>
          <w:lang w:val="es-CL"/>
        </w:rPr>
        <w:t>o</w:t>
      </w:r>
      <w:r w:rsidRPr="005D6D5D">
        <w:rPr>
          <w:sz w:val="20"/>
          <w:szCs w:val="20"/>
          <w:lang w:val="es-CL"/>
        </w:rPr>
        <w:t>s</w:t>
      </w:r>
      <w:r w:rsidRPr="005D6D5D">
        <w:rPr>
          <w:spacing w:val="22"/>
          <w:sz w:val="20"/>
          <w:szCs w:val="20"/>
          <w:lang w:val="es-CL"/>
        </w:rPr>
        <w:t xml:space="preserve"> </w:t>
      </w:r>
      <w:r w:rsidRPr="005D6D5D">
        <w:rPr>
          <w:sz w:val="20"/>
          <w:szCs w:val="20"/>
          <w:lang w:val="es-CL"/>
        </w:rPr>
        <w:t>comerc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es</w:t>
      </w:r>
      <w:r w:rsidRPr="005D6D5D">
        <w:rPr>
          <w:spacing w:val="24"/>
          <w:sz w:val="20"/>
          <w:szCs w:val="20"/>
          <w:lang w:val="es-CL"/>
        </w:rPr>
        <w:t xml:space="preserve"> </w:t>
      </w:r>
      <w:r w:rsidRPr="005D6D5D">
        <w:rPr>
          <w:sz w:val="20"/>
          <w:szCs w:val="20"/>
          <w:lang w:val="es-CL"/>
        </w:rPr>
        <w:t>de</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24"/>
          <w:sz w:val="20"/>
          <w:szCs w:val="20"/>
          <w:lang w:val="es-CL"/>
        </w:rPr>
        <w:t xml:space="preserve"> </w:t>
      </w:r>
      <w:r w:rsidRPr="005D6D5D">
        <w:rPr>
          <w:spacing w:val="-3"/>
          <w:sz w:val="20"/>
          <w:szCs w:val="20"/>
          <w:lang w:val="es-CL"/>
        </w:rPr>
        <w:t>o</w:t>
      </w:r>
      <w:r w:rsidRPr="005D6D5D">
        <w:rPr>
          <w:sz w:val="20"/>
          <w:szCs w:val="20"/>
          <w:lang w:val="es-CL"/>
        </w:rPr>
        <w:t>fe</w:t>
      </w:r>
      <w:r w:rsidRPr="005D6D5D">
        <w:rPr>
          <w:spacing w:val="-2"/>
          <w:sz w:val="20"/>
          <w:szCs w:val="20"/>
          <w:lang w:val="es-CL"/>
        </w:rPr>
        <w:t>rt</w:t>
      </w:r>
      <w:r w:rsidRPr="005D6D5D">
        <w:rPr>
          <w:sz w:val="20"/>
          <w:szCs w:val="20"/>
          <w:lang w:val="es-CL"/>
        </w:rPr>
        <w:t>as</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25"/>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2"/>
          <w:sz w:val="20"/>
          <w:szCs w:val="20"/>
          <w:lang w:val="es-CL"/>
        </w:rPr>
        <w:t>r</w:t>
      </w:r>
      <w:r w:rsidRPr="005D6D5D">
        <w:rPr>
          <w:sz w:val="20"/>
          <w:szCs w:val="20"/>
          <w:lang w:val="es-CL"/>
        </w:rPr>
        <w:t>te</w:t>
      </w:r>
      <w:r w:rsidRPr="005D6D5D">
        <w:rPr>
          <w:spacing w:val="24"/>
          <w:sz w:val="20"/>
          <w:szCs w:val="20"/>
          <w:lang w:val="es-CL"/>
        </w:rPr>
        <w:t xml:space="preserve"> </w:t>
      </w:r>
      <w:r w:rsidRPr="005D6D5D">
        <w:rPr>
          <w:sz w:val="20"/>
          <w:szCs w:val="20"/>
          <w:lang w:val="es-CL"/>
        </w:rPr>
        <w:t>de</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24"/>
          <w:sz w:val="20"/>
          <w:szCs w:val="20"/>
          <w:lang w:val="es-CL"/>
        </w:rPr>
        <w:t xml:space="preserve"> </w:t>
      </w:r>
      <w:r w:rsidRPr="005D6D5D">
        <w:rPr>
          <w:spacing w:val="-4"/>
          <w:sz w:val="20"/>
          <w:szCs w:val="20"/>
          <w:lang w:val="es-CL"/>
        </w:rPr>
        <w:t>P</w:t>
      </w:r>
      <w:r w:rsidRPr="005D6D5D">
        <w:rPr>
          <w:sz w:val="20"/>
          <w:szCs w:val="20"/>
          <w:lang w:val="es-CL"/>
        </w:rPr>
        <w:t>r</w:t>
      </w:r>
      <w:r w:rsidRPr="005D6D5D">
        <w:rPr>
          <w:spacing w:val="-3"/>
          <w:sz w:val="20"/>
          <w:szCs w:val="20"/>
          <w:lang w:val="es-CL"/>
        </w:rPr>
        <w:t>o</w:t>
      </w:r>
      <w:r w:rsidRPr="005D6D5D">
        <w:rPr>
          <w:sz w:val="20"/>
          <w:szCs w:val="20"/>
          <w:lang w:val="es-CL"/>
        </w:rPr>
        <w:t>p</w:t>
      </w:r>
      <w:r w:rsidRPr="005D6D5D">
        <w:rPr>
          <w:spacing w:val="-1"/>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ntes.</w:t>
      </w:r>
      <w:r w:rsidRPr="005D6D5D">
        <w:rPr>
          <w:spacing w:val="26"/>
          <w:sz w:val="20"/>
          <w:szCs w:val="20"/>
          <w:lang w:val="es-CL"/>
        </w:rPr>
        <w:t xml:space="preserve"> </w:t>
      </w:r>
      <w:r w:rsidRPr="005D6D5D">
        <w:rPr>
          <w:spacing w:val="-1"/>
          <w:sz w:val="20"/>
          <w:szCs w:val="20"/>
          <w:lang w:val="es-CL"/>
        </w:rPr>
        <w:t>S</w:t>
      </w:r>
      <w:r w:rsidRPr="005D6D5D">
        <w:rPr>
          <w:spacing w:val="-2"/>
          <w:sz w:val="20"/>
          <w:szCs w:val="20"/>
          <w:lang w:val="es-CL"/>
        </w:rPr>
        <w:t>i</w:t>
      </w:r>
      <w:r w:rsidRPr="005D6D5D">
        <w:rPr>
          <w:sz w:val="20"/>
          <w:szCs w:val="20"/>
          <w:lang w:val="es-CL"/>
        </w:rPr>
        <w:t>n</w:t>
      </w:r>
      <w:r w:rsidRPr="005D6D5D">
        <w:rPr>
          <w:spacing w:val="24"/>
          <w:sz w:val="20"/>
          <w:szCs w:val="20"/>
          <w:lang w:val="es-CL"/>
        </w:rPr>
        <w:t xml:space="preserve"> </w:t>
      </w:r>
      <w:r w:rsidRPr="005D6D5D">
        <w:rPr>
          <w:sz w:val="20"/>
          <w:szCs w:val="20"/>
          <w:lang w:val="es-CL"/>
        </w:rPr>
        <w:t>p</w:t>
      </w:r>
      <w:r w:rsidRPr="005D6D5D">
        <w:rPr>
          <w:spacing w:val="-4"/>
          <w:sz w:val="20"/>
          <w:szCs w:val="20"/>
          <w:lang w:val="es-CL"/>
        </w:rPr>
        <w:t>e</w:t>
      </w:r>
      <w:r w:rsidRPr="005D6D5D">
        <w:rPr>
          <w:sz w:val="20"/>
          <w:szCs w:val="20"/>
          <w:lang w:val="es-CL"/>
        </w:rPr>
        <w:t>r</w:t>
      </w:r>
      <w:r w:rsidRPr="005D6D5D">
        <w:rPr>
          <w:spacing w:val="1"/>
          <w:sz w:val="20"/>
          <w:szCs w:val="20"/>
          <w:lang w:val="es-CL"/>
        </w:rPr>
        <w:t>j</w:t>
      </w:r>
      <w:r w:rsidRPr="005D6D5D">
        <w:rPr>
          <w:sz w:val="20"/>
          <w:szCs w:val="20"/>
          <w:lang w:val="es-CL"/>
        </w:rPr>
        <w:t>u</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2"/>
          <w:sz w:val="20"/>
          <w:szCs w:val="20"/>
          <w:lang w:val="es-CL"/>
        </w:rPr>
        <w:t xml:space="preserve"> </w:t>
      </w:r>
      <w:r w:rsidRPr="005D6D5D">
        <w:rPr>
          <w:sz w:val="20"/>
          <w:szCs w:val="20"/>
          <w:lang w:val="es-CL"/>
        </w:rPr>
        <w:t>de</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o a</w:t>
      </w:r>
      <w:r w:rsidRPr="005D6D5D">
        <w:rPr>
          <w:spacing w:val="-1"/>
          <w:sz w:val="20"/>
          <w:szCs w:val="20"/>
          <w:lang w:val="es-CL"/>
        </w:rPr>
        <w:t>n</w:t>
      </w:r>
      <w:r w:rsidRPr="005D6D5D">
        <w:rPr>
          <w:sz w:val="20"/>
          <w:szCs w:val="20"/>
          <w:lang w:val="es-CL"/>
        </w:rPr>
        <w:t>teri</w:t>
      </w:r>
      <w:r w:rsidRPr="005D6D5D">
        <w:rPr>
          <w:spacing w:val="-1"/>
          <w:sz w:val="20"/>
          <w:szCs w:val="20"/>
          <w:lang w:val="es-CL"/>
        </w:rPr>
        <w:t>o</w:t>
      </w:r>
      <w:r w:rsidRPr="005D6D5D">
        <w:rPr>
          <w:spacing w:val="-2"/>
          <w:sz w:val="20"/>
          <w:szCs w:val="20"/>
          <w:lang w:val="es-CL"/>
        </w:rPr>
        <w:t>r</w:t>
      </w:r>
      <w:r w:rsidRPr="005D6D5D">
        <w:rPr>
          <w:sz w:val="20"/>
          <w:szCs w:val="20"/>
          <w:lang w:val="es-CL"/>
        </w:rPr>
        <w:t>,</w:t>
      </w:r>
      <w:r w:rsidRPr="005D6D5D">
        <w:rPr>
          <w:spacing w:val="10"/>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8"/>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drá</w:t>
      </w:r>
      <w:r w:rsidRPr="005D6D5D">
        <w:rPr>
          <w:spacing w:val="9"/>
          <w:sz w:val="20"/>
          <w:szCs w:val="20"/>
          <w:lang w:val="es-CL"/>
        </w:rPr>
        <w:t xml:space="preserve"> </w:t>
      </w:r>
      <w:r w:rsidRPr="005D6D5D">
        <w:rPr>
          <w:sz w:val="20"/>
          <w:szCs w:val="20"/>
          <w:lang w:val="es-CL"/>
        </w:rPr>
        <w:t>re</w:t>
      </w:r>
      <w:r w:rsidRPr="005D6D5D">
        <w:rPr>
          <w:spacing w:val="1"/>
          <w:sz w:val="20"/>
          <w:szCs w:val="20"/>
          <w:lang w:val="es-CL"/>
        </w:rPr>
        <w:t>q</w:t>
      </w:r>
      <w:r w:rsidRPr="005D6D5D">
        <w:rPr>
          <w:sz w:val="20"/>
          <w:szCs w:val="20"/>
          <w:lang w:val="es-CL"/>
        </w:rPr>
        <w:t>u</w:t>
      </w:r>
      <w:r w:rsidRPr="005D6D5D">
        <w:rPr>
          <w:spacing w:val="-4"/>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r</w:t>
      </w:r>
      <w:r w:rsidRPr="005D6D5D">
        <w:rPr>
          <w:spacing w:val="13"/>
          <w:sz w:val="20"/>
          <w:szCs w:val="20"/>
          <w:lang w:val="es-CL"/>
        </w:rPr>
        <w:t xml:space="preserve"> </w:t>
      </w:r>
      <w:r w:rsidRPr="005D6D5D">
        <w:rPr>
          <w:sz w:val="20"/>
          <w:szCs w:val="20"/>
          <w:lang w:val="es-CL"/>
        </w:rPr>
        <w:t>ac</w:t>
      </w:r>
      <w:r w:rsidRPr="005D6D5D">
        <w:rPr>
          <w:spacing w:val="-2"/>
          <w:sz w:val="20"/>
          <w:szCs w:val="20"/>
          <w:lang w:val="es-CL"/>
        </w:rPr>
        <w:t>l</w:t>
      </w:r>
      <w:r w:rsidRPr="005D6D5D">
        <w:rPr>
          <w:sz w:val="20"/>
          <w:szCs w:val="20"/>
          <w:lang w:val="es-CL"/>
        </w:rPr>
        <w:t>arac</w:t>
      </w:r>
      <w:r w:rsidRPr="005D6D5D">
        <w:rPr>
          <w:spacing w:val="-1"/>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9"/>
          <w:sz w:val="20"/>
          <w:szCs w:val="20"/>
          <w:lang w:val="es-CL"/>
        </w:rPr>
        <w:t xml:space="preserve"> </w:t>
      </w:r>
      <w:r w:rsidRPr="005D6D5D">
        <w:rPr>
          <w:sz w:val="20"/>
          <w:szCs w:val="20"/>
          <w:lang w:val="es-CL"/>
        </w:rPr>
        <w:t>a</w:t>
      </w:r>
      <w:r w:rsidRPr="005D6D5D">
        <w:rPr>
          <w:spacing w:val="11"/>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9"/>
          <w:sz w:val="20"/>
          <w:szCs w:val="20"/>
          <w:lang w:val="es-CL"/>
        </w:rPr>
        <w:t xml:space="preserve"> </w:t>
      </w:r>
      <w:r w:rsidRPr="005D6D5D">
        <w:rPr>
          <w:sz w:val="20"/>
          <w:szCs w:val="20"/>
          <w:lang w:val="es-CL"/>
        </w:rPr>
        <w:t>propo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tes,</w:t>
      </w:r>
      <w:r w:rsidRPr="005D6D5D">
        <w:rPr>
          <w:spacing w:val="10"/>
          <w:sz w:val="20"/>
          <w:szCs w:val="20"/>
          <w:lang w:val="es-CL"/>
        </w:rPr>
        <w:t xml:space="preserve"> </w:t>
      </w:r>
      <w:r w:rsidRPr="005D6D5D">
        <w:rPr>
          <w:sz w:val="20"/>
          <w:szCs w:val="20"/>
          <w:lang w:val="es-CL"/>
        </w:rPr>
        <w:t>con</w:t>
      </w:r>
      <w:r w:rsidRPr="005D6D5D">
        <w:rPr>
          <w:spacing w:val="8"/>
          <w:sz w:val="20"/>
          <w:szCs w:val="20"/>
          <w:lang w:val="es-CL"/>
        </w:rPr>
        <w:t xml:space="preserve"> </w:t>
      </w:r>
      <w:r w:rsidRPr="005D6D5D">
        <w:rPr>
          <w:sz w:val="20"/>
          <w:szCs w:val="20"/>
          <w:lang w:val="es-CL"/>
        </w:rPr>
        <w:t>el</w:t>
      </w:r>
      <w:r w:rsidRPr="005D6D5D">
        <w:rPr>
          <w:spacing w:val="8"/>
          <w:sz w:val="20"/>
          <w:szCs w:val="20"/>
          <w:lang w:val="es-CL"/>
        </w:rPr>
        <w:t xml:space="preserve"> </w:t>
      </w:r>
      <w:r w:rsidRPr="005D6D5D">
        <w:rPr>
          <w:sz w:val="20"/>
          <w:szCs w:val="20"/>
          <w:lang w:val="es-CL"/>
        </w:rPr>
        <w:t>propós</w:t>
      </w:r>
      <w:r w:rsidRPr="005D6D5D">
        <w:rPr>
          <w:spacing w:val="-2"/>
          <w:sz w:val="20"/>
          <w:szCs w:val="20"/>
          <w:lang w:val="es-CL"/>
        </w:rPr>
        <w:t>i</w:t>
      </w:r>
      <w:r w:rsidRPr="005D6D5D">
        <w:rPr>
          <w:sz w:val="20"/>
          <w:szCs w:val="20"/>
          <w:lang w:val="es-CL"/>
        </w:rPr>
        <w:t>to</w:t>
      </w:r>
      <w:r w:rsidRPr="005D6D5D">
        <w:rPr>
          <w:spacing w:val="9"/>
          <w:sz w:val="20"/>
          <w:szCs w:val="20"/>
          <w:lang w:val="es-CL"/>
        </w:rPr>
        <w:t xml:space="preserve"> </w:t>
      </w:r>
      <w:r w:rsidRPr="005D6D5D">
        <w:rPr>
          <w:sz w:val="20"/>
          <w:szCs w:val="20"/>
          <w:lang w:val="es-CL"/>
        </w:rPr>
        <w:t>de</w:t>
      </w:r>
      <w:r w:rsidRPr="005D6D5D">
        <w:rPr>
          <w:spacing w:val="8"/>
          <w:sz w:val="20"/>
          <w:szCs w:val="20"/>
          <w:lang w:val="es-CL"/>
        </w:rPr>
        <w:t xml:space="preserve"> </w:t>
      </w:r>
      <w:r w:rsidRPr="005D6D5D">
        <w:rPr>
          <w:sz w:val="20"/>
          <w:szCs w:val="20"/>
          <w:lang w:val="es-CL"/>
        </w:rPr>
        <w:t>mejorar</w:t>
      </w:r>
      <w:r w:rsidRPr="005D6D5D">
        <w:rPr>
          <w:spacing w:val="8"/>
          <w:sz w:val="20"/>
          <w:szCs w:val="20"/>
          <w:lang w:val="es-CL"/>
        </w:rPr>
        <w:t xml:space="preserve"> </w:t>
      </w:r>
      <w:r w:rsidRPr="005D6D5D">
        <w:rPr>
          <w:spacing w:val="-2"/>
          <w:sz w:val="20"/>
          <w:szCs w:val="20"/>
          <w:lang w:val="es-CL"/>
        </w:rPr>
        <w:t>l</w:t>
      </w:r>
      <w:r w:rsidRPr="005D6D5D">
        <w:rPr>
          <w:sz w:val="20"/>
          <w:szCs w:val="20"/>
          <w:lang w:val="es-CL"/>
        </w:rPr>
        <w:t>a compre</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ón</w:t>
      </w:r>
      <w:r w:rsidRPr="005D6D5D">
        <w:rPr>
          <w:spacing w:val="5"/>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7"/>
          <w:sz w:val="20"/>
          <w:szCs w:val="20"/>
          <w:lang w:val="es-CL"/>
        </w:rPr>
        <w:t xml:space="preserve"> </w:t>
      </w:r>
      <w:r w:rsidRPr="005D6D5D">
        <w:rPr>
          <w:spacing w:val="-3"/>
          <w:sz w:val="20"/>
          <w:szCs w:val="20"/>
          <w:lang w:val="es-CL"/>
        </w:rPr>
        <w:t>o</w:t>
      </w:r>
      <w:r w:rsidRPr="005D6D5D">
        <w:rPr>
          <w:sz w:val="20"/>
          <w:szCs w:val="20"/>
          <w:lang w:val="es-CL"/>
        </w:rPr>
        <w:t>fe</w:t>
      </w:r>
      <w:r w:rsidRPr="005D6D5D">
        <w:rPr>
          <w:spacing w:val="-2"/>
          <w:sz w:val="20"/>
          <w:szCs w:val="20"/>
          <w:lang w:val="es-CL"/>
        </w:rPr>
        <w:t>rt</w:t>
      </w:r>
      <w:r w:rsidRPr="005D6D5D">
        <w:rPr>
          <w:sz w:val="20"/>
          <w:szCs w:val="20"/>
          <w:lang w:val="es-CL"/>
        </w:rPr>
        <w:t>as</w:t>
      </w:r>
      <w:r w:rsidRPr="005D6D5D">
        <w:rPr>
          <w:spacing w:val="7"/>
          <w:sz w:val="20"/>
          <w:szCs w:val="20"/>
          <w:lang w:val="es-CL"/>
        </w:rPr>
        <w:t xml:space="preserve"> </w:t>
      </w:r>
      <w:r w:rsidRPr="005D6D5D">
        <w:rPr>
          <w:sz w:val="20"/>
          <w:szCs w:val="20"/>
          <w:lang w:val="es-CL"/>
        </w:rPr>
        <w:t>y</w:t>
      </w:r>
      <w:r w:rsidRPr="005D6D5D">
        <w:rPr>
          <w:spacing w:val="5"/>
          <w:sz w:val="20"/>
          <w:szCs w:val="20"/>
          <w:lang w:val="es-CL"/>
        </w:rPr>
        <w:t xml:space="preserve"> </w:t>
      </w:r>
      <w:r w:rsidRPr="005D6D5D">
        <w:rPr>
          <w:sz w:val="20"/>
          <w:szCs w:val="20"/>
          <w:lang w:val="es-CL"/>
        </w:rPr>
        <w:t>comp</w:t>
      </w:r>
      <w:r w:rsidRPr="005D6D5D">
        <w:rPr>
          <w:spacing w:val="-1"/>
          <w:sz w:val="20"/>
          <w:szCs w:val="20"/>
          <w:lang w:val="es-CL"/>
        </w:rPr>
        <w:t>l</w:t>
      </w:r>
      <w:r w:rsidRPr="005D6D5D">
        <w:rPr>
          <w:sz w:val="20"/>
          <w:szCs w:val="20"/>
          <w:lang w:val="es-CL"/>
        </w:rPr>
        <w:t>et</w:t>
      </w:r>
      <w:r w:rsidRPr="005D6D5D">
        <w:rPr>
          <w:spacing w:val="-3"/>
          <w:sz w:val="20"/>
          <w:szCs w:val="20"/>
          <w:lang w:val="es-CL"/>
        </w:rPr>
        <w:t>a</w:t>
      </w:r>
      <w:r w:rsidRPr="005D6D5D">
        <w:rPr>
          <w:sz w:val="20"/>
          <w:szCs w:val="20"/>
          <w:lang w:val="es-CL"/>
        </w:rPr>
        <w:t>r</w:t>
      </w:r>
      <w:r w:rsidRPr="005D6D5D">
        <w:rPr>
          <w:spacing w:val="8"/>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e</w:t>
      </w:r>
      <w:r w:rsidRPr="005D6D5D">
        <w:rPr>
          <w:spacing w:val="-1"/>
          <w:sz w:val="20"/>
          <w:szCs w:val="20"/>
          <w:lang w:val="es-CL"/>
        </w:rPr>
        <w:t>n</w:t>
      </w:r>
      <w:r w:rsidRPr="005D6D5D">
        <w:rPr>
          <w:sz w:val="20"/>
          <w:szCs w:val="20"/>
          <w:lang w:val="es-CL"/>
        </w:rPr>
        <w:t>tu</w:t>
      </w:r>
      <w:r w:rsidRPr="005D6D5D">
        <w:rPr>
          <w:spacing w:val="-1"/>
          <w:sz w:val="20"/>
          <w:szCs w:val="20"/>
          <w:lang w:val="es-CL"/>
        </w:rPr>
        <w:t>a</w:t>
      </w:r>
      <w:r w:rsidRPr="005D6D5D">
        <w:rPr>
          <w:spacing w:val="-2"/>
          <w:sz w:val="20"/>
          <w:szCs w:val="20"/>
          <w:lang w:val="es-CL"/>
        </w:rPr>
        <w:t>l</w:t>
      </w:r>
      <w:r w:rsidRPr="005D6D5D">
        <w:rPr>
          <w:sz w:val="20"/>
          <w:szCs w:val="20"/>
          <w:lang w:val="es-CL"/>
        </w:rPr>
        <w:t>es</w:t>
      </w:r>
      <w:r w:rsidRPr="005D6D5D">
        <w:rPr>
          <w:spacing w:val="7"/>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1"/>
          <w:sz w:val="20"/>
          <w:szCs w:val="20"/>
          <w:lang w:val="es-CL"/>
        </w:rPr>
        <w:t>c</w:t>
      </w:r>
      <w:r w:rsidRPr="005D6D5D">
        <w:rPr>
          <w:spacing w:val="-4"/>
          <w:sz w:val="20"/>
          <w:szCs w:val="20"/>
          <w:lang w:val="es-CL"/>
        </w:rPr>
        <w:t>í</w:t>
      </w:r>
      <w:r w:rsidRPr="005D6D5D">
        <w:rPr>
          <w:sz w:val="20"/>
          <w:szCs w:val="20"/>
          <w:lang w:val="es-CL"/>
        </w:rPr>
        <w:t>os</w:t>
      </w:r>
      <w:r w:rsidRPr="005D6D5D">
        <w:rPr>
          <w:spacing w:val="7"/>
          <w:sz w:val="20"/>
          <w:szCs w:val="20"/>
          <w:lang w:val="es-CL"/>
        </w:rPr>
        <w:t xml:space="preserve"> </w:t>
      </w:r>
      <w:r w:rsidRPr="005D6D5D">
        <w:rPr>
          <w:sz w:val="20"/>
          <w:szCs w:val="20"/>
          <w:lang w:val="es-CL"/>
        </w:rPr>
        <w:t>u</w:t>
      </w:r>
      <w:r w:rsidRPr="005D6D5D">
        <w:rPr>
          <w:spacing w:val="7"/>
          <w:sz w:val="20"/>
          <w:szCs w:val="20"/>
          <w:lang w:val="es-CL"/>
        </w:rPr>
        <w:t xml:space="preserve"> </w:t>
      </w:r>
      <w:r w:rsidRPr="005D6D5D">
        <w:rPr>
          <w:sz w:val="20"/>
          <w:szCs w:val="20"/>
          <w:lang w:val="es-CL"/>
        </w:rPr>
        <w:t>omis</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5"/>
          <w:sz w:val="20"/>
          <w:szCs w:val="20"/>
          <w:lang w:val="es-CL"/>
        </w:rPr>
        <w:t xml:space="preserve"> </w:t>
      </w:r>
      <w:r w:rsidRPr="005D6D5D">
        <w:rPr>
          <w:spacing w:val="-2"/>
          <w:sz w:val="20"/>
          <w:szCs w:val="20"/>
          <w:lang w:val="es-CL"/>
        </w:rPr>
        <w:t>m</w:t>
      </w:r>
      <w:r w:rsidRPr="005D6D5D">
        <w:rPr>
          <w:sz w:val="20"/>
          <w:szCs w:val="20"/>
          <w:lang w:val="es-CL"/>
        </w:rPr>
        <w:t>e</w:t>
      </w:r>
      <w:r w:rsidRPr="005D6D5D">
        <w:rPr>
          <w:spacing w:val="-1"/>
          <w:sz w:val="20"/>
          <w:szCs w:val="20"/>
          <w:lang w:val="es-CL"/>
        </w:rPr>
        <w:t>n</w:t>
      </w:r>
      <w:r w:rsidRPr="005D6D5D">
        <w:rPr>
          <w:sz w:val="20"/>
          <w:szCs w:val="20"/>
          <w:lang w:val="es-CL"/>
        </w:rPr>
        <w:t>ores</w:t>
      </w:r>
      <w:r w:rsidRPr="005D6D5D">
        <w:rPr>
          <w:spacing w:val="8"/>
          <w:sz w:val="20"/>
          <w:szCs w:val="20"/>
          <w:lang w:val="es-CL"/>
        </w:rPr>
        <w:t xml:space="preserve"> </w:t>
      </w:r>
      <w:r w:rsidRPr="005D6D5D">
        <w:rPr>
          <w:sz w:val="20"/>
          <w:szCs w:val="20"/>
          <w:lang w:val="es-CL"/>
        </w:rPr>
        <w:t>y</w:t>
      </w:r>
      <w:r w:rsidRPr="005D6D5D">
        <w:rPr>
          <w:spacing w:val="5"/>
          <w:sz w:val="20"/>
          <w:szCs w:val="20"/>
          <w:lang w:val="es-CL"/>
        </w:rPr>
        <w:t xml:space="preserve"> </w:t>
      </w:r>
      <w:r w:rsidRPr="005D6D5D">
        <w:rPr>
          <w:sz w:val="20"/>
          <w:szCs w:val="20"/>
          <w:lang w:val="es-CL"/>
        </w:rPr>
        <w:t>no</w:t>
      </w:r>
      <w:r w:rsidRPr="005D6D5D">
        <w:rPr>
          <w:spacing w:val="7"/>
          <w:sz w:val="20"/>
          <w:szCs w:val="20"/>
          <w:lang w:val="es-CL"/>
        </w:rPr>
        <w:t xml:space="preserve"> </w:t>
      </w:r>
      <w:r w:rsidRPr="005D6D5D">
        <w:rPr>
          <w:sz w:val="20"/>
          <w:szCs w:val="20"/>
          <w:lang w:val="es-CL"/>
        </w:rPr>
        <w:t>su</w:t>
      </w:r>
      <w:r w:rsidRPr="005D6D5D">
        <w:rPr>
          <w:spacing w:val="-3"/>
          <w:sz w:val="20"/>
          <w:szCs w:val="20"/>
          <w:lang w:val="es-CL"/>
        </w:rPr>
        <w:t>s</w:t>
      </w:r>
      <w:r w:rsidRPr="005D6D5D">
        <w:rPr>
          <w:sz w:val="20"/>
          <w:szCs w:val="20"/>
          <w:lang w:val="es-CL"/>
        </w:rPr>
        <w:t>ta</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es</w:t>
      </w:r>
      <w:r w:rsidRPr="005D6D5D">
        <w:rPr>
          <w:spacing w:val="5"/>
          <w:sz w:val="20"/>
          <w:szCs w:val="20"/>
          <w:lang w:val="es-CL"/>
        </w:rPr>
        <w:t xml:space="preserve"> </w:t>
      </w:r>
      <w:r w:rsidRPr="005D6D5D">
        <w:rPr>
          <w:sz w:val="20"/>
          <w:szCs w:val="20"/>
          <w:lang w:val="es-CL"/>
        </w:rPr>
        <w:t xml:space="preserve">de </w:t>
      </w:r>
      <w:r w:rsidRPr="005D6D5D">
        <w:rPr>
          <w:spacing w:val="-2"/>
          <w:sz w:val="20"/>
          <w:szCs w:val="20"/>
          <w:lang w:val="es-CL"/>
        </w:rPr>
        <w:t>l</w:t>
      </w:r>
      <w:r w:rsidRPr="005D6D5D">
        <w:rPr>
          <w:sz w:val="20"/>
          <w:szCs w:val="20"/>
          <w:lang w:val="es-CL"/>
        </w:rPr>
        <w:t xml:space="preserve">as </w:t>
      </w:r>
      <w:r w:rsidRPr="005D6D5D">
        <w:rPr>
          <w:spacing w:val="1"/>
          <w:sz w:val="20"/>
          <w:szCs w:val="20"/>
          <w:lang w:val="es-CL"/>
        </w:rPr>
        <w:t>m</w:t>
      </w:r>
      <w:r w:rsidRPr="005D6D5D">
        <w:rPr>
          <w:spacing w:val="-2"/>
          <w:sz w:val="20"/>
          <w:szCs w:val="20"/>
          <w:lang w:val="es-CL"/>
        </w:rPr>
        <w:t>i</w:t>
      </w:r>
      <w:r w:rsidRPr="005D6D5D">
        <w:rPr>
          <w:sz w:val="20"/>
          <w:szCs w:val="20"/>
          <w:lang w:val="es-CL"/>
        </w:rPr>
        <w:t>sm</w:t>
      </w:r>
      <w:r w:rsidRPr="005D6D5D">
        <w:rPr>
          <w:spacing w:val="-3"/>
          <w:sz w:val="20"/>
          <w:szCs w:val="20"/>
          <w:lang w:val="es-CL"/>
        </w:rPr>
        <w:t>a</w:t>
      </w:r>
      <w:r w:rsidRPr="005D6D5D">
        <w:rPr>
          <w:sz w:val="20"/>
          <w:szCs w:val="20"/>
          <w:lang w:val="es-CL"/>
        </w:rPr>
        <w:t>s.</w:t>
      </w:r>
    </w:p>
    <w:p w14:paraId="68A29707" w14:textId="77777777" w:rsidR="005D6D5D" w:rsidRPr="005D6D5D" w:rsidRDefault="005D6D5D" w:rsidP="005D6D5D">
      <w:pPr>
        <w:kinsoku w:val="0"/>
        <w:overflowPunct w:val="0"/>
        <w:spacing w:before="13" w:line="240" w:lineRule="exact"/>
        <w:ind w:right="36"/>
        <w:jc w:val="both"/>
        <w:rPr>
          <w:sz w:val="20"/>
          <w:szCs w:val="20"/>
          <w:lang w:val="es-CL"/>
        </w:rPr>
      </w:pPr>
    </w:p>
    <w:p w14:paraId="20914DC3" w14:textId="6827B808" w:rsidR="009F7525" w:rsidRPr="005D6D5D" w:rsidRDefault="009F7525" w:rsidP="00E92E2A">
      <w:pPr>
        <w:pStyle w:val="Textoindependiente"/>
        <w:kinsoku w:val="0"/>
        <w:overflowPunct w:val="0"/>
        <w:spacing w:line="241" w:lineRule="auto"/>
        <w:ind w:right="36"/>
        <w:jc w:val="both"/>
        <w:rPr>
          <w:sz w:val="20"/>
          <w:szCs w:val="20"/>
          <w:lang w:val="es-CL"/>
        </w:rPr>
      </w:pPr>
      <w:r w:rsidRPr="005D6D5D">
        <w:rPr>
          <w:sz w:val="20"/>
          <w:szCs w:val="20"/>
          <w:lang w:val="es-CL"/>
        </w:rPr>
        <w:t>L</w:t>
      </w:r>
      <w:r w:rsidRPr="005D6D5D">
        <w:rPr>
          <w:spacing w:val="-1"/>
          <w:sz w:val="20"/>
          <w:szCs w:val="20"/>
          <w:lang w:val="es-CL"/>
        </w:rPr>
        <w:t>a</w:t>
      </w:r>
      <w:r w:rsidRPr="005D6D5D">
        <w:rPr>
          <w:sz w:val="20"/>
          <w:szCs w:val="20"/>
          <w:lang w:val="es-CL"/>
        </w:rPr>
        <w:t>s</w:t>
      </w:r>
      <w:r w:rsidRPr="005D6D5D">
        <w:rPr>
          <w:spacing w:val="11"/>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tas</w:t>
      </w:r>
      <w:r w:rsidRPr="005D6D5D">
        <w:rPr>
          <w:spacing w:val="11"/>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rán</w:t>
      </w:r>
      <w:r w:rsidRPr="005D6D5D">
        <w:rPr>
          <w:spacing w:val="11"/>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d</w:t>
      </w:r>
      <w:r w:rsidRPr="005D6D5D">
        <w:rPr>
          <w:spacing w:val="-1"/>
          <w:sz w:val="20"/>
          <w:szCs w:val="20"/>
          <w:lang w:val="es-CL"/>
        </w:rPr>
        <w:t>a</w:t>
      </w:r>
      <w:r w:rsidRPr="005D6D5D">
        <w:rPr>
          <w:sz w:val="20"/>
          <w:szCs w:val="20"/>
          <w:lang w:val="es-CL"/>
        </w:rPr>
        <w:t>s</w:t>
      </w:r>
      <w:r w:rsidRPr="005D6D5D">
        <w:rPr>
          <w:spacing w:val="11"/>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ra</w:t>
      </w:r>
      <w:r w:rsidRPr="005D6D5D">
        <w:rPr>
          <w:spacing w:val="-1"/>
          <w:sz w:val="20"/>
          <w:szCs w:val="20"/>
          <w:lang w:val="es-CL"/>
        </w:rPr>
        <w:t>n</w:t>
      </w:r>
      <w:r w:rsidRPr="005D6D5D">
        <w:rPr>
          <w:sz w:val="20"/>
          <w:szCs w:val="20"/>
          <w:lang w:val="es-CL"/>
        </w:rPr>
        <w:t>do</w:t>
      </w:r>
      <w:r w:rsidRPr="005D6D5D">
        <w:rPr>
          <w:spacing w:val="11"/>
          <w:sz w:val="20"/>
          <w:szCs w:val="20"/>
          <w:lang w:val="es-CL"/>
        </w:rPr>
        <w:t xml:space="preserve"> </w:t>
      </w:r>
      <w:r w:rsidRPr="005D6D5D">
        <w:rPr>
          <w:sz w:val="20"/>
          <w:szCs w:val="20"/>
          <w:lang w:val="es-CL"/>
        </w:rPr>
        <w:t>el</w:t>
      </w:r>
      <w:r w:rsidRPr="005D6D5D">
        <w:rPr>
          <w:spacing w:val="8"/>
          <w:sz w:val="20"/>
          <w:szCs w:val="20"/>
          <w:lang w:val="es-CL"/>
        </w:rPr>
        <w:t xml:space="preserve"> </w:t>
      </w:r>
      <w:r w:rsidRPr="005D6D5D">
        <w:rPr>
          <w:sz w:val="20"/>
          <w:szCs w:val="20"/>
          <w:lang w:val="es-CL"/>
        </w:rPr>
        <w:t>1</w:t>
      </w:r>
      <w:r w:rsidRPr="005D6D5D">
        <w:rPr>
          <w:spacing w:val="-1"/>
          <w:sz w:val="20"/>
          <w:szCs w:val="20"/>
          <w:lang w:val="es-CL"/>
        </w:rPr>
        <w:t>0</w:t>
      </w:r>
      <w:r w:rsidRPr="005D6D5D">
        <w:rPr>
          <w:sz w:val="20"/>
          <w:szCs w:val="20"/>
          <w:lang w:val="es-CL"/>
        </w:rPr>
        <w:t>0%</w:t>
      </w:r>
      <w:r w:rsidRPr="005D6D5D">
        <w:rPr>
          <w:spacing w:val="11"/>
          <w:sz w:val="20"/>
          <w:szCs w:val="20"/>
          <w:lang w:val="es-CL"/>
        </w:rPr>
        <w:t xml:space="preserve"> </w:t>
      </w:r>
      <w:r w:rsidRPr="005D6D5D">
        <w:rPr>
          <w:sz w:val="20"/>
          <w:szCs w:val="20"/>
          <w:lang w:val="es-CL"/>
        </w:rPr>
        <w:t>de</w:t>
      </w:r>
      <w:r w:rsidRPr="005D6D5D">
        <w:rPr>
          <w:spacing w:val="11"/>
          <w:sz w:val="20"/>
          <w:szCs w:val="20"/>
          <w:lang w:val="es-CL"/>
        </w:rPr>
        <w:t xml:space="preserve"> </w:t>
      </w:r>
      <w:r w:rsidRPr="005D6D5D">
        <w:rPr>
          <w:sz w:val="20"/>
          <w:szCs w:val="20"/>
          <w:lang w:val="es-CL"/>
        </w:rPr>
        <w:t>sus</w:t>
      </w:r>
      <w:r w:rsidRPr="005D6D5D">
        <w:rPr>
          <w:spacing w:val="11"/>
          <w:sz w:val="20"/>
          <w:szCs w:val="20"/>
          <w:lang w:val="es-CL"/>
        </w:rPr>
        <w:t xml:space="preserve"> </w:t>
      </w:r>
      <w:r w:rsidRPr="005D6D5D">
        <w:rPr>
          <w:spacing w:val="-3"/>
          <w:sz w:val="20"/>
          <w:szCs w:val="20"/>
          <w:lang w:val="es-CL"/>
        </w:rPr>
        <w:t>a</w:t>
      </w:r>
      <w:r w:rsidRPr="005D6D5D">
        <w:rPr>
          <w:sz w:val="20"/>
          <w:szCs w:val="20"/>
          <w:lang w:val="es-CL"/>
        </w:rPr>
        <w:t>sp</w:t>
      </w:r>
      <w:r w:rsidRPr="005D6D5D">
        <w:rPr>
          <w:spacing w:val="-1"/>
          <w:sz w:val="20"/>
          <w:szCs w:val="20"/>
          <w:lang w:val="es-CL"/>
        </w:rPr>
        <w:t>e</w:t>
      </w:r>
      <w:r w:rsidRPr="005D6D5D">
        <w:rPr>
          <w:sz w:val="20"/>
          <w:szCs w:val="20"/>
          <w:lang w:val="es-CL"/>
        </w:rPr>
        <w:t>c</w:t>
      </w:r>
      <w:r w:rsidRPr="005D6D5D">
        <w:rPr>
          <w:spacing w:val="-2"/>
          <w:sz w:val="20"/>
          <w:szCs w:val="20"/>
          <w:lang w:val="es-CL"/>
        </w:rPr>
        <w:t>t</w:t>
      </w:r>
      <w:r w:rsidRPr="005D6D5D">
        <w:rPr>
          <w:sz w:val="20"/>
          <w:szCs w:val="20"/>
          <w:lang w:val="es-CL"/>
        </w:rPr>
        <w:t>os</w:t>
      </w:r>
      <w:r w:rsidRPr="005D6D5D">
        <w:rPr>
          <w:spacing w:val="11"/>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cos</w:t>
      </w:r>
      <w:r w:rsidRPr="005D6D5D">
        <w:rPr>
          <w:spacing w:val="11"/>
          <w:sz w:val="20"/>
          <w:szCs w:val="20"/>
          <w:lang w:val="es-CL"/>
        </w:rPr>
        <w:t xml:space="preserve"> </w:t>
      </w:r>
      <w:r w:rsidRPr="005D6D5D">
        <w:rPr>
          <w:sz w:val="20"/>
          <w:szCs w:val="20"/>
          <w:lang w:val="es-CL"/>
        </w:rPr>
        <w:t>y</w:t>
      </w:r>
      <w:r w:rsidRPr="005D6D5D">
        <w:rPr>
          <w:spacing w:val="9"/>
          <w:sz w:val="20"/>
          <w:szCs w:val="20"/>
          <w:lang w:val="es-CL"/>
        </w:rPr>
        <w:t xml:space="preserve"> </w:t>
      </w:r>
      <w:r w:rsidRPr="005D6D5D">
        <w:rPr>
          <w:sz w:val="20"/>
          <w:szCs w:val="20"/>
          <w:lang w:val="es-CL"/>
        </w:rPr>
        <w:t>el</w:t>
      </w:r>
      <w:r w:rsidRPr="005D6D5D">
        <w:rPr>
          <w:spacing w:val="10"/>
          <w:sz w:val="20"/>
          <w:szCs w:val="20"/>
          <w:lang w:val="es-CL"/>
        </w:rPr>
        <w:t xml:space="preserve"> </w:t>
      </w:r>
      <w:r w:rsidRPr="005D6D5D">
        <w:rPr>
          <w:sz w:val="20"/>
          <w:szCs w:val="20"/>
          <w:lang w:val="es-CL"/>
        </w:rPr>
        <w:t>1</w:t>
      </w:r>
      <w:r w:rsidRPr="005D6D5D">
        <w:rPr>
          <w:spacing w:val="-1"/>
          <w:sz w:val="20"/>
          <w:szCs w:val="20"/>
          <w:lang w:val="es-CL"/>
        </w:rPr>
        <w:t>0</w:t>
      </w:r>
      <w:r w:rsidRPr="005D6D5D">
        <w:rPr>
          <w:spacing w:val="4"/>
          <w:sz w:val="20"/>
          <w:szCs w:val="20"/>
          <w:lang w:val="es-CL"/>
        </w:rPr>
        <w:t>0</w:t>
      </w:r>
      <w:r w:rsidRPr="005D6D5D">
        <w:rPr>
          <w:sz w:val="20"/>
          <w:szCs w:val="20"/>
          <w:lang w:val="es-CL"/>
        </w:rPr>
        <w:t>%</w:t>
      </w:r>
      <w:r w:rsidRPr="005D6D5D">
        <w:rPr>
          <w:spacing w:val="9"/>
          <w:sz w:val="20"/>
          <w:szCs w:val="20"/>
          <w:lang w:val="es-CL"/>
        </w:rPr>
        <w:t xml:space="preserve"> </w:t>
      </w:r>
      <w:r w:rsidRPr="005D6D5D">
        <w:rPr>
          <w:sz w:val="20"/>
          <w:szCs w:val="20"/>
          <w:lang w:val="es-CL"/>
        </w:rPr>
        <w:t>sus co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10"/>
          <w:sz w:val="20"/>
          <w:szCs w:val="20"/>
          <w:lang w:val="es-CL"/>
        </w:rPr>
        <w:t xml:space="preserve"> </w:t>
      </w:r>
      <w:r w:rsidRPr="005D6D5D">
        <w:rPr>
          <w:sz w:val="20"/>
          <w:szCs w:val="20"/>
          <w:lang w:val="es-CL"/>
        </w:rPr>
        <w:t>ec</w:t>
      </w:r>
      <w:r w:rsidRPr="005D6D5D">
        <w:rPr>
          <w:spacing w:val="-1"/>
          <w:sz w:val="20"/>
          <w:szCs w:val="20"/>
          <w:lang w:val="es-CL"/>
        </w:rPr>
        <w:t>o</w:t>
      </w:r>
      <w:r w:rsidRPr="005D6D5D">
        <w:rPr>
          <w:sz w:val="20"/>
          <w:szCs w:val="20"/>
          <w:lang w:val="es-CL"/>
        </w:rPr>
        <w:t>n</w:t>
      </w:r>
      <w:r w:rsidRPr="005D6D5D">
        <w:rPr>
          <w:spacing w:val="-1"/>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ca</w:t>
      </w:r>
      <w:r w:rsidRPr="005D6D5D">
        <w:rPr>
          <w:spacing w:val="-3"/>
          <w:sz w:val="20"/>
          <w:szCs w:val="20"/>
          <w:lang w:val="es-CL"/>
        </w:rPr>
        <w:t>s</w:t>
      </w:r>
      <w:r w:rsidRPr="005D6D5D">
        <w:rPr>
          <w:sz w:val="20"/>
          <w:szCs w:val="20"/>
          <w:lang w:val="es-CL"/>
        </w:rPr>
        <w:t>,</w:t>
      </w:r>
      <w:r w:rsidRPr="005D6D5D">
        <w:rPr>
          <w:spacing w:val="11"/>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rá</w:t>
      </w:r>
      <w:r w:rsidRPr="005D6D5D">
        <w:rPr>
          <w:spacing w:val="-1"/>
          <w:sz w:val="20"/>
          <w:szCs w:val="20"/>
          <w:lang w:val="es-CL"/>
        </w:rPr>
        <w:t>n</w:t>
      </w:r>
      <w:r w:rsidRPr="005D6D5D">
        <w:rPr>
          <w:sz w:val="20"/>
          <w:szCs w:val="20"/>
          <w:lang w:val="es-CL"/>
        </w:rPr>
        <w:t>d</w:t>
      </w:r>
      <w:r w:rsidRPr="005D6D5D">
        <w:rPr>
          <w:spacing w:val="-1"/>
          <w:sz w:val="20"/>
          <w:szCs w:val="20"/>
          <w:lang w:val="es-CL"/>
        </w:rPr>
        <w:t>o</w:t>
      </w:r>
      <w:r w:rsidRPr="005D6D5D">
        <w:rPr>
          <w:sz w:val="20"/>
          <w:szCs w:val="20"/>
          <w:lang w:val="es-CL"/>
        </w:rPr>
        <w:t>se</w:t>
      </w:r>
      <w:r w:rsidRPr="005D6D5D">
        <w:rPr>
          <w:spacing w:val="10"/>
          <w:sz w:val="20"/>
          <w:szCs w:val="20"/>
          <w:lang w:val="es-CL"/>
        </w:rPr>
        <w:t xml:space="preserve"> </w:t>
      </w:r>
      <w:r w:rsidRPr="005D6D5D">
        <w:rPr>
          <w:spacing w:val="-3"/>
          <w:sz w:val="20"/>
          <w:szCs w:val="20"/>
          <w:lang w:val="es-CL"/>
        </w:rPr>
        <w:t>c</w:t>
      </w:r>
      <w:r w:rsidRPr="005D6D5D">
        <w:rPr>
          <w:sz w:val="20"/>
          <w:szCs w:val="20"/>
          <w:lang w:val="es-CL"/>
        </w:rPr>
        <w:t>omo</w:t>
      </w:r>
      <w:r w:rsidRPr="005D6D5D">
        <w:rPr>
          <w:spacing w:val="10"/>
          <w:sz w:val="20"/>
          <w:szCs w:val="20"/>
          <w:lang w:val="es-CL"/>
        </w:rPr>
        <w:t xml:space="preserve"> </w:t>
      </w:r>
      <w:r w:rsidRPr="005D6D5D">
        <w:rPr>
          <w:spacing w:val="-4"/>
          <w:sz w:val="20"/>
          <w:szCs w:val="20"/>
          <w:lang w:val="es-CL"/>
        </w:rPr>
        <w:t>l</w:t>
      </w:r>
      <w:r w:rsidRPr="005D6D5D">
        <w:rPr>
          <w:sz w:val="20"/>
          <w:szCs w:val="20"/>
          <w:lang w:val="es-CL"/>
        </w:rPr>
        <w:t>a</w:t>
      </w:r>
      <w:r w:rsidRPr="005D6D5D">
        <w:rPr>
          <w:spacing w:val="10"/>
          <w:sz w:val="20"/>
          <w:szCs w:val="20"/>
          <w:lang w:val="es-CL"/>
        </w:rPr>
        <w:t xml:space="preserve"> </w:t>
      </w:r>
      <w:r w:rsidRPr="005D6D5D">
        <w:rPr>
          <w:sz w:val="20"/>
          <w:szCs w:val="20"/>
          <w:lang w:val="es-CL"/>
        </w:rPr>
        <w:t>mej</w:t>
      </w:r>
      <w:r w:rsidRPr="005D6D5D">
        <w:rPr>
          <w:spacing w:val="-3"/>
          <w:sz w:val="20"/>
          <w:szCs w:val="20"/>
          <w:lang w:val="es-CL"/>
        </w:rPr>
        <w:t>o</w:t>
      </w:r>
      <w:r w:rsidRPr="005D6D5D">
        <w:rPr>
          <w:sz w:val="20"/>
          <w:szCs w:val="20"/>
          <w:lang w:val="es-CL"/>
        </w:rPr>
        <w:t>r</w:t>
      </w:r>
      <w:r w:rsidRPr="005D6D5D">
        <w:rPr>
          <w:spacing w:val="11"/>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pacing w:val="-3"/>
          <w:sz w:val="20"/>
          <w:szCs w:val="20"/>
          <w:lang w:val="es-CL"/>
        </w:rPr>
        <w:t>e</w:t>
      </w:r>
      <w:r w:rsidRPr="005D6D5D">
        <w:rPr>
          <w:sz w:val="20"/>
          <w:szCs w:val="20"/>
          <w:lang w:val="es-CL"/>
        </w:rPr>
        <w:t>rta</w:t>
      </w:r>
      <w:r w:rsidRPr="005D6D5D">
        <w:rPr>
          <w:spacing w:val="10"/>
          <w:sz w:val="20"/>
          <w:szCs w:val="20"/>
          <w:lang w:val="es-CL"/>
        </w:rPr>
        <w:t xml:space="preserve"> </w:t>
      </w:r>
      <w:r w:rsidRPr="005D6D5D">
        <w:rPr>
          <w:spacing w:val="-3"/>
          <w:sz w:val="20"/>
          <w:szCs w:val="20"/>
          <w:lang w:val="es-CL"/>
        </w:rPr>
        <w:t>a</w:t>
      </w:r>
      <w:r w:rsidRPr="005D6D5D">
        <w:rPr>
          <w:sz w:val="20"/>
          <w:szCs w:val="20"/>
          <w:lang w:val="es-CL"/>
        </w:rPr>
        <w:t>q</w:t>
      </w:r>
      <w:r w:rsidRPr="005D6D5D">
        <w:rPr>
          <w:spacing w:val="-1"/>
          <w:sz w:val="20"/>
          <w:szCs w:val="20"/>
          <w:lang w:val="es-CL"/>
        </w:rPr>
        <w:t>u</w:t>
      </w:r>
      <w:r w:rsidRPr="005D6D5D">
        <w:rPr>
          <w:sz w:val="20"/>
          <w:szCs w:val="20"/>
          <w:lang w:val="es-CL"/>
        </w:rPr>
        <w:t>e</w:t>
      </w:r>
      <w:r w:rsidRPr="005D6D5D">
        <w:rPr>
          <w:spacing w:val="-2"/>
          <w:sz w:val="20"/>
          <w:szCs w:val="20"/>
          <w:lang w:val="es-CL"/>
        </w:rPr>
        <w:t>ll</w:t>
      </w:r>
      <w:r w:rsidRPr="005D6D5D">
        <w:rPr>
          <w:sz w:val="20"/>
          <w:szCs w:val="20"/>
          <w:lang w:val="es-CL"/>
        </w:rPr>
        <w:t>a</w:t>
      </w:r>
      <w:r w:rsidRPr="005D6D5D">
        <w:rPr>
          <w:spacing w:val="10"/>
          <w:sz w:val="20"/>
          <w:szCs w:val="20"/>
          <w:lang w:val="es-CL"/>
        </w:rPr>
        <w:t xml:space="preserve"> </w:t>
      </w:r>
      <w:r w:rsidRPr="005D6D5D">
        <w:rPr>
          <w:sz w:val="20"/>
          <w:szCs w:val="20"/>
          <w:lang w:val="es-CL"/>
        </w:rPr>
        <w:t>q</w:t>
      </w:r>
      <w:r w:rsidRPr="005D6D5D">
        <w:rPr>
          <w:spacing w:val="-1"/>
          <w:sz w:val="20"/>
          <w:szCs w:val="20"/>
          <w:lang w:val="es-CL"/>
        </w:rPr>
        <w:t>u</w:t>
      </w:r>
      <w:r w:rsidRPr="005D6D5D">
        <w:rPr>
          <w:sz w:val="20"/>
          <w:szCs w:val="20"/>
          <w:lang w:val="es-CL"/>
        </w:rPr>
        <w:t>e</w:t>
      </w:r>
      <w:r w:rsidRPr="005D6D5D">
        <w:rPr>
          <w:spacing w:val="10"/>
          <w:sz w:val="20"/>
          <w:szCs w:val="20"/>
          <w:lang w:val="es-CL"/>
        </w:rPr>
        <w:t xml:space="preserve"> </w:t>
      </w:r>
      <w:r w:rsidRPr="005D6D5D">
        <w:rPr>
          <w:sz w:val="20"/>
          <w:szCs w:val="20"/>
          <w:lang w:val="es-CL"/>
        </w:rPr>
        <w:t>re</w:t>
      </w:r>
      <w:r w:rsidRPr="005D6D5D">
        <w:rPr>
          <w:spacing w:val="-1"/>
          <w:sz w:val="20"/>
          <w:szCs w:val="20"/>
          <w:lang w:val="es-CL"/>
        </w:rPr>
        <w:t>p</w:t>
      </w:r>
      <w:r w:rsidRPr="005D6D5D">
        <w:rPr>
          <w:sz w:val="20"/>
          <w:szCs w:val="20"/>
          <w:lang w:val="es-CL"/>
        </w:rPr>
        <w:t>res</w:t>
      </w:r>
      <w:r w:rsidRPr="005D6D5D">
        <w:rPr>
          <w:spacing w:val="-1"/>
          <w:sz w:val="20"/>
          <w:szCs w:val="20"/>
          <w:lang w:val="es-CL"/>
        </w:rPr>
        <w:t>e</w:t>
      </w:r>
      <w:r w:rsidRPr="005D6D5D">
        <w:rPr>
          <w:spacing w:val="-3"/>
          <w:sz w:val="20"/>
          <w:szCs w:val="20"/>
          <w:lang w:val="es-CL"/>
        </w:rPr>
        <w:t>n</w:t>
      </w:r>
      <w:r w:rsidRPr="005D6D5D">
        <w:rPr>
          <w:sz w:val="20"/>
          <w:szCs w:val="20"/>
          <w:lang w:val="es-CL"/>
        </w:rPr>
        <w:t>te</w:t>
      </w:r>
      <w:r w:rsidRPr="005D6D5D">
        <w:rPr>
          <w:spacing w:val="10"/>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10"/>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4"/>
          <w:sz w:val="20"/>
          <w:szCs w:val="20"/>
          <w:lang w:val="es-CL"/>
        </w:rPr>
        <w:t>A</w:t>
      </w:r>
      <w:r w:rsidRPr="005D6D5D">
        <w:rPr>
          <w:sz w:val="20"/>
          <w:szCs w:val="20"/>
          <w:lang w:val="es-CL"/>
        </w:rPr>
        <w:t>P</w:t>
      </w:r>
      <w:r w:rsidRPr="005D6D5D">
        <w:rPr>
          <w:spacing w:val="9"/>
          <w:sz w:val="20"/>
          <w:szCs w:val="20"/>
          <w:lang w:val="es-CL"/>
        </w:rPr>
        <w:t xml:space="preserve"> </w:t>
      </w:r>
      <w:r w:rsidRPr="005D6D5D">
        <w:rPr>
          <w:sz w:val="20"/>
          <w:szCs w:val="20"/>
          <w:lang w:val="es-CL"/>
        </w:rPr>
        <w:t>el</w:t>
      </w:r>
      <w:r w:rsidR="00E92E2A">
        <w:rPr>
          <w:sz w:val="20"/>
          <w:szCs w:val="20"/>
          <w:lang w:val="es-CL"/>
        </w:rPr>
        <w:t xml:space="preserve"> </w:t>
      </w:r>
      <w:r w:rsidRPr="005D6D5D">
        <w:rPr>
          <w:sz w:val="20"/>
          <w:szCs w:val="20"/>
          <w:lang w:val="es-CL"/>
        </w:rPr>
        <w:t>“me</w:t>
      </w:r>
      <w:r w:rsidRPr="005D6D5D">
        <w:rPr>
          <w:spacing w:val="-1"/>
          <w:sz w:val="20"/>
          <w:szCs w:val="20"/>
          <w:lang w:val="es-CL"/>
        </w:rPr>
        <w:t>n</w:t>
      </w:r>
      <w:r w:rsidRPr="005D6D5D">
        <w:rPr>
          <w:spacing w:val="-3"/>
          <w:sz w:val="20"/>
          <w:szCs w:val="20"/>
          <w:lang w:val="es-CL"/>
        </w:rPr>
        <w:t>o</w:t>
      </w:r>
      <w:r w:rsidRPr="005D6D5D">
        <w:rPr>
          <w:sz w:val="20"/>
          <w:szCs w:val="20"/>
          <w:lang w:val="es-CL"/>
        </w:rPr>
        <w:t>r</w:t>
      </w:r>
      <w:r w:rsidRPr="005D6D5D">
        <w:rPr>
          <w:spacing w:val="18"/>
          <w:sz w:val="20"/>
          <w:szCs w:val="20"/>
          <w:lang w:val="es-CL"/>
        </w:rPr>
        <w:t xml:space="preserve"> </w:t>
      </w:r>
      <w:r w:rsidRPr="005D6D5D">
        <w:rPr>
          <w:sz w:val="20"/>
          <w:szCs w:val="20"/>
          <w:lang w:val="es-CL"/>
        </w:rPr>
        <w:t>costo</w:t>
      </w:r>
      <w:r w:rsidRPr="005D6D5D">
        <w:rPr>
          <w:spacing w:val="18"/>
          <w:sz w:val="20"/>
          <w:szCs w:val="20"/>
          <w:lang w:val="es-CL"/>
        </w:rPr>
        <w:t xml:space="preserve"> </w:t>
      </w:r>
      <w:r w:rsidRPr="005D6D5D">
        <w:rPr>
          <w:spacing w:val="-2"/>
          <w:sz w:val="20"/>
          <w:szCs w:val="20"/>
          <w:lang w:val="es-CL"/>
        </w:rPr>
        <w:t>i</w:t>
      </w:r>
      <w:r w:rsidRPr="005D6D5D">
        <w:rPr>
          <w:sz w:val="20"/>
          <w:szCs w:val="20"/>
          <w:lang w:val="es-CL"/>
        </w:rPr>
        <w:t>nt</w:t>
      </w:r>
      <w:r w:rsidRPr="005D6D5D">
        <w:rPr>
          <w:spacing w:val="-3"/>
          <w:sz w:val="20"/>
          <w:szCs w:val="20"/>
          <w:lang w:val="es-CL"/>
        </w:rPr>
        <w:t>e</w:t>
      </w:r>
      <w:r w:rsidRPr="005D6D5D">
        <w:rPr>
          <w:sz w:val="20"/>
          <w:szCs w:val="20"/>
          <w:lang w:val="es-CL"/>
        </w:rPr>
        <w:t>gra</w:t>
      </w:r>
      <w:r w:rsidRPr="005D6D5D">
        <w:rPr>
          <w:spacing w:val="-1"/>
          <w:sz w:val="20"/>
          <w:szCs w:val="20"/>
          <w:lang w:val="es-CL"/>
        </w:rPr>
        <w:t>l</w:t>
      </w:r>
      <w:r w:rsidRPr="005D6D5D">
        <w:rPr>
          <w:sz w:val="20"/>
          <w:szCs w:val="20"/>
          <w:lang w:val="es-CL"/>
        </w:rPr>
        <w:t>”,</w:t>
      </w:r>
      <w:r w:rsidRPr="005D6D5D">
        <w:rPr>
          <w:spacing w:val="18"/>
          <w:sz w:val="20"/>
          <w:szCs w:val="20"/>
          <w:lang w:val="es-CL"/>
        </w:rPr>
        <w:t xml:space="preserve"> </w:t>
      </w:r>
      <w:r w:rsidRPr="005D6D5D">
        <w:rPr>
          <w:spacing w:val="-3"/>
          <w:sz w:val="20"/>
          <w:szCs w:val="20"/>
          <w:lang w:val="es-CL"/>
        </w:rPr>
        <w:t>e</w:t>
      </w:r>
      <w:r w:rsidRPr="005D6D5D">
        <w:rPr>
          <w:sz w:val="20"/>
          <w:szCs w:val="20"/>
          <w:lang w:val="es-CL"/>
        </w:rPr>
        <w:t>sto</w:t>
      </w:r>
      <w:r w:rsidRPr="005D6D5D">
        <w:rPr>
          <w:spacing w:val="17"/>
          <w:sz w:val="20"/>
          <w:szCs w:val="20"/>
          <w:lang w:val="es-CL"/>
        </w:rPr>
        <w:t xml:space="preserve"> </w:t>
      </w:r>
      <w:r w:rsidRPr="005D6D5D">
        <w:rPr>
          <w:sz w:val="20"/>
          <w:szCs w:val="20"/>
          <w:lang w:val="es-CL"/>
        </w:rPr>
        <w:t>es,</w:t>
      </w:r>
      <w:r w:rsidRPr="005D6D5D">
        <w:rPr>
          <w:spacing w:val="18"/>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7"/>
          <w:sz w:val="20"/>
          <w:szCs w:val="20"/>
          <w:lang w:val="es-CL"/>
        </w:rPr>
        <w:t xml:space="preserve"> </w:t>
      </w:r>
      <w:r w:rsidRPr="005D6D5D">
        <w:rPr>
          <w:sz w:val="20"/>
          <w:szCs w:val="20"/>
          <w:lang w:val="es-CL"/>
        </w:rPr>
        <w:t>m</w:t>
      </w:r>
      <w:r w:rsidRPr="005D6D5D">
        <w:rPr>
          <w:spacing w:val="-3"/>
          <w:sz w:val="20"/>
          <w:szCs w:val="20"/>
          <w:lang w:val="es-CL"/>
        </w:rPr>
        <w:t>e</w:t>
      </w:r>
      <w:r w:rsidRPr="005D6D5D">
        <w:rPr>
          <w:spacing w:val="1"/>
          <w:sz w:val="20"/>
          <w:szCs w:val="20"/>
          <w:lang w:val="es-CL"/>
        </w:rPr>
        <w:t>j</w:t>
      </w:r>
      <w:r w:rsidRPr="005D6D5D">
        <w:rPr>
          <w:sz w:val="20"/>
          <w:szCs w:val="20"/>
          <w:lang w:val="es-CL"/>
        </w:rPr>
        <w:t>or</w:t>
      </w:r>
      <w:r w:rsidRPr="005D6D5D">
        <w:rPr>
          <w:spacing w:val="18"/>
          <w:sz w:val="20"/>
          <w:szCs w:val="20"/>
          <w:lang w:val="es-CL"/>
        </w:rPr>
        <w:t xml:space="preserve"> </w:t>
      </w:r>
      <w:r w:rsidRPr="005D6D5D">
        <w:rPr>
          <w:sz w:val="20"/>
          <w:szCs w:val="20"/>
          <w:lang w:val="es-CL"/>
        </w:rPr>
        <w:t>c</w:t>
      </w:r>
      <w:r w:rsidRPr="005D6D5D">
        <w:rPr>
          <w:spacing w:val="-3"/>
          <w:sz w:val="20"/>
          <w:szCs w:val="20"/>
          <w:lang w:val="es-CL"/>
        </w:rPr>
        <w:t>o</w:t>
      </w:r>
      <w:r w:rsidRPr="005D6D5D">
        <w:rPr>
          <w:sz w:val="20"/>
          <w:szCs w:val="20"/>
          <w:lang w:val="es-CL"/>
        </w:rPr>
        <w:t>mb</w:t>
      </w:r>
      <w:r w:rsidRPr="005D6D5D">
        <w:rPr>
          <w:spacing w:val="-2"/>
          <w:sz w:val="20"/>
          <w:szCs w:val="20"/>
          <w:lang w:val="es-CL"/>
        </w:rPr>
        <w:t>i</w:t>
      </w:r>
      <w:r w:rsidRPr="005D6D5D">
        <w:rPr>
          <w:spacing w:val="-3"/>
          <w:sz w:val="20"/>
          <w:szCs w:val="20"/>
          <w:lang w:val="es-CL"/>
        </w:rPr>
        <w:t>n</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17"/>
          <w:sz w:val="20"/>
          <w:szCs w:val="20"/>
          <w:lang w:val="es-CL"/>
        </w:rPr>
        <w:t xml:space="preserve"> </w:t>
      </w:r>
      <w:r w:rsidRPr="005D6D5D">
        <w:rPr>
          <w:sz w:val="20"/>
          <w:szCs w:val="20"/>
          <w:lang w:val="es-CL"/>
        </w:rPr>
        <w:t>de</w:t>
      </w:r>
      <w:r w:rsidRPr="005D6D5D">
        <w:rPr>
          <w:spacing w:val="17"/>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17"/>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cas</w:t>
      </w:r>
      <w:r w:rsidRPr="005D6D5D">
        <w:rPr>
          <w:spacing w:val="17"/>
          <w:sz w:val="20"/>
          <w:szCs w:val="20"/>
          <w:lang w:val="es-CL"/>
        </w:rPr>
        <w:t xml:space="preserve"> </w:t>
      </w:r>
      <w:r w:rsidRPr="005D6D5D">
        <w:rPr>
          <w:sz w:val="20"/>
          <w:szCs w:val="20"/>
          <w:lang w:val="es-CL"/>
        </w:rPr>
        <w:t>y</w:t>
      </w:r>
      <w:r w:rsidRPr="005D6D5D">
        <w:rPr>
          <w:spacing w:val="15"/>
          <w:sz w:val="20"/>
          <w:szCs w:val="20"/>
          <w:lang w:val="es-CL"/>
        </w:rPr>
        <w:t xml:space="preserve"> </w:t>
      </w:r>
      <w:r w:rsidRPr="005D6D5D">
        <w:rPr>
          <w:sz w:val="20"/>
          <w:szCs w:val="20"/>
          <w:lang w:val="es-CL"/>
        </w:rPr>
        <w:t>costos</w:t>
      </w:r>
      <w:r w:rsidRPr="005D6D5D">
        <w:rPr>
          <w:spacing w:val="18"/>
          <w:sz w:val="20"/>
          <w:szCs w:val="20"/>
          <w:lang w:val="es-CL"/>
        </w:rPr>
        <w:t xml:space="preserve"> </w:t>
      </w:r>
      <w:r w:rsidRPr="005D6D5D">
        <w:rPr>
          <w:sz w:val="20"/>
          <w:szCs w:val="20"/>
          <w:lang w:val="es-CL"/>
        </w:rPr>
        <w:t>ec</w:t>
      </w:r>
      <w:r w:rsidRPr="005D6D5D">
        <w:rPr>
          <w:spacing w:val="-1"/>
          <w:sz w:val="20"/>
          <w:szCs w:val="20"/>
          <w:lang w:val="es-CL"/>
        </w:rPr>
        <w:t>o</w:t>
      </w:r>
      <w:r w:rsidRPr="005D6D5D">
        <w:rPr>
          <w:sz w:val="20"/>
          <w:szCs w:val="20"/>
          <w:lang w:val="es-CL"/>
        </w:rPr>
        <w:t>n</w:t>
      </w:r>
      <w:r w:rsidRPr="005D6D5D">
        <w:rPr>
          <w:spacing w:val="-1"/>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 xml:space="preserve">cos. </w:t>
      </w:r>
      <w:r w:rsidRPr="005D6D5D">
        <w:rPr>
          <w:spacing w:val="-2"/>
          <w:sz w:val="20"/>
          <w:szCs w:val="20"/>
          <w:lang w:val="es-CL"/>
        </w:rPr>
        <w:t>D</w:t>
      </w:r>
      <w:r w:rsidRPr="005D6D5D">
        <w:rPr>
          <w:sz w:val="20"/>
          <w:szCs w:val="20"/>
          <w:lang w:val="es-CL"/>
        </w:rPr>
        <w:t>e</w:t>
      </w:r>
      <w:r w:rsidRPr="005D6D5D">
        <w:rPr>
          <w:spacing w:val="-1"/>
          <w:sz w:val="20"/>
          <w:szCs w:val="20"/>
          <w:lang w:val="es-CL"/>
        </w:rPr>
        <w:t>n</w:t>
      </w:r>
      <w:r w:rsidRPr="005D6D5D">
        <w:rPr>
          <w:sz w:val="20"/>
          <w:szCs w:val="20"/>
          <w:lang w:val="es-CL"/>
        </w:rPr>
        <w:t>tro</w:t>
      </w:r>
      <w:r w:rsidRPr="005D6D5D">
        <w:rPr>
          <w:spacing w:val="46"/>
          <w:sz w:val="20"/>
          <w:szCs w:val="20"/>
          <w:lang w:val="es-CL"/>
        </w:rPr>
        <w:t xml:space="preserve"> </w:t>
      </w:r>
      <w:r w:rsidRPr="005D6D5D">
        <w:rPr>
          <w:sz w:val="20"/>
          <w:szCs w:val="20"/>
          <w:lang w:val="es-CL"/>
        </w:rPr>
        <w:t>de</w:t>
      </w:r>
      <w:r w:rsidRPr="005D6D5D">
        <w:rPr>
          <w:spacing w:val="45"/>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46"/>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46"/>
          <w:sz w:val="20"/>
          <w:szCs w:val="20"/>
          <w:lang w:val="es-CL"/>
        </w:rPr>
        <w:t xml:space="preserve"> </w:t>
      </w:r>
      <w:r w:rsidRPr="005D6D5D">
        <w:rPr>
          <w:sz w:val="20"/>
          <w:szCs w:val="20"/>
          <w:lang w:val="es-CL"/>
        </w:rPr>
        <w:t>o</w:t>
      </w:r>
      <w:r w:rsidRPr="005D6D5D">
        <w:rPr>
          <w:spacing w:val="46"/>
          <w:sz w:val="20"/>
          <w:szCs w:val="20"/>
          <w:lang w:val="es-CL"/>
        </w:rPr>
        <w:t xml:space="preserve"> </w:t>
      </w:r>
      <w:r w:rsidRPr="005D6D5D">
        <w:rPr>
          <w:sz w:val="20"/>
          <w:szCs w:val="20"/>
          <w:lang w:val="es-CL"/>
        </w:rPr>
        <w:t>costos</w:t>
      </w:r>
      <w:r w:rsidRPr="005D6D5D">
        <w:rPr>
          <w:spacing w:val="46"/>
          <w:sz w:val="20"/>
          <w:szCs w:val="20"/>
          <w:lang w:val="es-CL"/>
        </w:rPr>
        <w:t xml:space="preserve"> </w:t>
      </w:r>
      <w:r w:rsidRPr="005D6D5D">
        <w:rPr>
          <w:sz w:val="20"/>
          <w:szCs w:val="20"/>
          <w:lang w:val="es-CL"/>
        </w:rPr>
        <w:t>ec</w:t>
      </w:r>
      <w:r w:rsidRPr="005D6D5D">
        <w:rPr>
          <w:spacing w:val="-1"/>
          <w:sz w:val="20"/>
          <w:szCs w:val="20"/>
          <w:lang w:val="es-CL"/>
        </w:rPr>
        <w:t>o</w:t>
      </w:r>
      <w:r w:rsidRPr="005D6D5D">
        <w:rPr>
          <w:sz w:val="20"/>
          <w:szCs w:val="20"/>
          <w:lang w:val="es-CL"/>
        </w:rPr>
        <w:t>n</w:t>
      </w:r>
      <w:r w:rsidRPr="005D6D5D">
        <w:rPr>
          <w:spacing w:val="-4"/>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c</w:t>
      </w:r>
      <w:r w:rsidRPr="005D6D5D">
        <w:rPr>
          <w:spacing w:val="-3"/>
          <w:sz w:val="20"/>
          <w:szCs w:val="20"/>
          <w:lang w:val="es-CL"/>
        </w:rPr>
        <w:t>o</w:t>
      </w:r>
      <w:r w:rsidRPr="005D6D5D">
        <w:rPr>
          <w:sz w:val="20"/>
          <w:szCs w:val="20"/>
          <w:lang w:val="es-CL"/>
        </w:rPr>
        <w:t>s</w:t>
      </w:r>
      <w:r w:rsidRPr="005D6D5D">
        <w:rPr>
          <w:spacing w:val="47"/>
          <w:sz w:val="20"/>
          <w:szCs w:val="20"/>
          <w:lang w:val="es-CL"/>
        </w:rPr>
        <w:t xml:space="preserve"> </w:t>
      </w:r>
      <w:r w:rsidRPr="005D6D5D">
        <w:rPr>
          <w:sz w:val="20"/>
          <w:szCs w:val="20"/>
          <w:lang w:val="es-CL"/>
        </w:rPr>
        <w:t>a</w:t>
      </w:r>
      <w:r w:rsidRPr="005D6D5D">
        <w:rPr>
          <w:spacing w:val="46"/>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r</w:t>
      </w:r>
      <w:r w:rsidRPr="005D6D5D">
        <w:rPr>
          <w:spacing w:val="51"/>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46"/>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te</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1"/>
          <w:sz w:val="20"/>
          <w:szCs w:val="20"/>
          <w:lang w:val="es-CL"/>
        </w:rPr>
        <w:t>a</w:t>
      </w:r>
      <w:r w:rsidRPr="005D6D5D">
        <w:rPr>
          <w:sz w:val="20"/>
          <w:szCs w:val="20"/>
          <w:lang w:val="es-CL"/>
        </w:rPr>
        <w:t>r</w:t>
      </w:r>
      <w:r w:rsidRPr="005D6D5D">
        <w:rPr>
          <w:spacing w:val="47"/>
          <w:sz w:val="20"/>
          <w:szCs w:val="20"/>
          <w:lang w:val="es-CL"/>
        </w:rPr>
        <w:t xml:space="preserve"> </w:t>
      </w:r>
      <w:r w:rsidRPr="005D6D5D">
        <w:rPr>
          <w:sz w:val="20"/>
          <w:szCs w:val="20"/>
          <w:lang w:val="es-CL"/>
        </w:rPr>
        <w:t>cu</w:t>
      </w:r>
      <w:r w:rsidRPr="005D6D5D">
        <w:rPr>
          <w:spacing w:val="-1"/>
          <w:sz w:val="20"/>
          <w:szCs w:val="20"/>
          <w:lang w:val="es-CL"/>
        </w:rPr>
        <w:t>á</w:t>
      </w:r>
      <w:r w:rsidRPr="005D6D5D">
        <w:rPr>
          <w:sz w:val="20"/>
          <w:szCs w:val="20"/>
          <w:lang w:val="es-CL"/>
        </w:rPr>
        <w:t>l</w:t>
      </w:r>
      <w:r w:rsidRPr="005D6D5D">
        <w:rPr>
          <w:spacing w:val="45"/>
          <w:sz w:val="20"/>
          <w:szCs w:val="20"/>
          <w:lang w:val="es-CL"/>
        </w:rPr>
        <w:t xml:space="preserve"> </w:t>
      </w:r>
      <w:r w:rsidRPr="005D6D5D">
        <w:rPr>
          <w:sz w:val="20"/>
          <w:szCs w:val="20"/>
          <w:lang w:val="es-CL"/>
        </w:rPr>
        <w:t>es</w:t>
      </w:r>
      <w:r w:rsidRPr="005D6D5D">
        <w:rPr>
          <w:spacing w:val="4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6"/>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w:t>
      </w:r>
      <w:r w:rsidRPr="005D6D5D">
        <w:rPr>
          <w:spacing w:val="43"/>
          <w:sz w:val="20"/>
          <w:szCs w:val="20"/>
          <w:lang w:val="es-CL"/>
        </w:rPr>
        <w:t xml:space="preserve"> </w:t>
      </w:r>
      <w:r w:rsidRPr="005D6D5D">
        <w:rPr>
          <w:spacing w:val="1"/>
          <w:sz w:val="20"/>
          <w:szCs w:val="20"/>
          <w:lang w:val="es-CL"/>
        </w:rPr>
        <w:t>q</w:t>
      </w:r>
      <w:r w:rsidRPr="005D6D5D">
        <w:rPr>
          <w:sz w:val="20"/>
          <w:szCs w:val="20"/>
          <w:lang w:val="es-CL"/>
        </w:rPr>
        <w:t>ue re</w:t>
      </w:r>
      <w:r w:rsidRPr="005D6D5D">
        <w:rPr>
          <w:spacing w:val="-1"/>
          <w:sz w:val="20"/>
          <w:szCs w:val="20"/>
          <w:lang w:val="es-CL"/>
        </w:rPr>
        <w:t>p</w:t>
      </w:r>
      <w:r w:rsidRPr="005D6D5D">
        <w:rPr>
          <w:sz w:val="20"/>
          <w:szCs w:val="20"/>
          <w:lang w:val="es-CL"/>
        </w:rPr>
        <w:t>res</w:t>
      </w:r>
      <w:r w:rsidRPr="005D6D5D">
        <w:rPr>
          <w:spacing w:val="-1"/>
          <w:sz w:val="20"/>
          <w:szCs w:val="20"/>
          <w:lang w:val="es-CL"/>
        </w:rPr>
        <w:t>e</w:t>
      </w:r>
      <w:r w:rsidRPr="005D6D5D">
        <w:rPr>
          <w:spacing w:val="-3"/>
          <w:sz w:val="20"/>
          <w:szCs w:val="20"/>
          <w:lang w:val="es-CL"/>
        </w:rPr>
        <w:t>n</w:t>
      </w:r>
      <w:r w:rsidRPr="005D6D5D">
        <w:rPr>
          <w:sz w:val="20"/>
          <w:szCs w:val="20"/>
          <w:lang w:val="es-CL"/>
        </w:rPr>
        <w:t>te</w:t>
      </w:r>
      <w:r w:rsidRPr="005D6D5D">
        <w:rPr>
          <w:spacing w:val="19"/>
          <w:sz w:val="20"/>
          <w:szCs w:val="20"/>
          <w:lang w:val="es-CL"/>
        </w:rPr>
        <w:t xml:space="preserve"> </w:t>
      </w:r>
      <w:r w:rsidRPr="005D6D5D">
        <w:rPr>
          <w:sz w:val="20"/>
          <w:szCs w:val="20"/>
          <w:lang w:val="es-CL"/>
        </w:rPr>
        <w:t>el</w:t>
      </w:r>
      <w:r w:rsidRPr="005D6D5D">
        <w:rPr>
          <w:spacing w:val="19"/>
          <w:sz w:val="20"/>
          <w:szCs w:val="20"/>
          <w:lang w:val="es-CL"/>
        </w:rPr>
        <w:t xml:space="preserve"> </w:t>
      </w:r>
      <w:r w:rsidRPr="005D6D5D">
        <w:rPr>
          <w:sz w:val="20"/>
          <w:szCs w:val="20"/>
          <w:lang w:val="es-CL"/>
        </w:rPr>
        <w:t>me</w:t>
      </w:r>
      <w:r w:rsidRPr="005D6D5D">
        <w:rPr>
          <w:spacing w:val="-1"/>
          <w:sz w:val="20"/>
          <w:szCs w:val="20"/>
          <w:lang w:val="es-CL"/>
        </w:rPr>
        <w:t>n</w:t>
      </w:r>
      <w:r w:rsidRPr="005D6D5D">
        <w:rPr>
          <w:sz w:val="20"/>
          <w:szCs w:val="20"/>
          <w:lang w:val="es-CL"/>
        </w:rPr>
        <w:t>or</w:t>
      </w:r>
      <w:r w:rsidRPr="005D6D5D">
        <w:rPr>
          <w:spacing w:val="20"/>
          <w:sz w:val="20"/>
          <w:szCs w:val="20"/>
          <w:lang w:val="es-CL"/>
        </w:rPr>
        <w:t xml:space="preserve"> </w:t>
      </w:r>
      <w:r w:rsidRPr="005D6D5D">
        <w:rPr>
          <w:sz w:val="20"/>
          <w:szCs w:val="20"/>
          <w:lang w:val="es-CL"/>
        </w:rPr>
        <w:t>co</w:t>
      </w:r>
      <w:r w:rsidRPr="005D6D5D">
        <w:rPr>
          <w:spacing w:val="-3"/>
          <w:sz w:val="20"/>
          <w:szCs w:val="20"/>
          <w:lang w:val="es-CL"/>
        </w:rPr>
        <w:t>s</w:t>
      </w:r>
      <w:r w:rsidRPr="005D6D5D">
        <w:rPr>
          <w:sz w:val="20"/>
          <w:szCs w:val="20"/>
          <w:lang w:val="es-CL"/>
        </w:rPr>
        <w:t>to</w:t>
      </w:r>
      <w:r w:rsidRPr="005D6D5D">
        <w:rPr>
          <w:spacing w:val="19"/>
          <w:sz w:val="20"/>
          <w:szCs w:val="20"/>
          <w:lang w:val="es-CL"/>
        </w:rPr>
        <w:t xml:space="preserve"> </w:t>
      </w:r>
      <w:r w:rsidRPr="005D6D5D">
        <w:rPr>
          <w:spacing w:val="-2"/>
          <w:sz w:val="20"/>
          <w:szCs w:val="20"/>
          <w:lang w:val="es-CL"/>
        </w:rPr>
        <w:t>i</w:t>
      </w:r>
      <w:r w:rsidRPr="005D6D5D">
        <w:rPr>
          <w:sz w:val="20"/>
          <w:szCs w:val="20"/>
          <w:lang w:val="es-CL"/>
        </w:rPr>
        <w:t>ntegra</w:t>
      </w:r>
      <w:r w:rsidRPr="005D6D5D">
        <w:rPr>
          <w:spacing w:val="-2"/>
          <w:sz w:val="20"/>
          <w:szCs w:val="20"/>
          <w:lang w:val="es-CL"/>
        </w:rPr>
        <w:t>l</w:t>
      </w:r>
      <w:r w:rsidRPr="005D6D5D">
        <w:rPr>
          <w:sz w:val="20"/>
          <w:szCs w:val="20"/>
          <w:lang w:val="es-CL"/>
        </w:rPr>
        <w:t>,</w:t>
      </w:r>
      <w:r w:rsidRPr="005D6D5D">
        <w:rPr>
          <w:spacing w:val="21"/>
          <w:sz w:val="20"/>
          <w:szCs w:val="20"/>
          <w:lang w:val="es-CL"/>
        </w:rPr>
        <w:t xml:space="preserve"> </w:t>
      </w:r>
      <w:r w:rsidRPr="005D6D5D">
        <w:rPr>
          <w:sz w:val="20"/>
          <w:szCs w:val="20"/>
          <w:lang w:val="es-CL"/>
        </w:rPr>
        <w:t>se</w:t>
      </w:r>
      <w:r w:rsidRPr="005D6D5D">
        <w:rPr>
          <w:spacing w:val="19"/>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r</w:t>
      </w:r>
      <w:r w:rsidRPr="005D6D5D">
        <w:rPr>
          <w:spacing w:val="-3"/>
          <w:sz w:val="20"/>
          <w:szCs w:val="20"/>
          <w:lang w:val="es-CL"/>
        </w:rPr>
        <w:t>a</w:t>
      </w:r>
      <w:r w:rsidRPr="005D6D5D">
        <w:rPr>
          <w:sz w:val="20"/>
          <w:szCs w:val="20"/>
          <w:lang w:val="es-CL"/>
        </w:rPr>
        <w:t>rán</w:t>
      </w:r>
      <w:r w:rsidRPr="005D6D5D">
        <w:rPr>
          <w:spacing w:val="19"/>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19"/>
          <w:sz w:val="20"/>
          <w:szCs w:val="20"/>
          <w:lang w:val="es-CL"/>
        </w:rPr>
        <w:t xml:space="preserve"> </w:t>
      </w:r>
      <w:r w:rsidRPr="005D6D5D">
        <w:rPr>
          <w:sz w:val="20"/>
          <w:szCs w:val="20"/>
          <w:lang w:val="es-CL"/>
        </w:rPr>
        <w:t>tar</w:t>
      </w:r>
      <w:r w:rsidRPr="005D6D5D">
        <w:rPr>
          <w:spacing w:val="-3"/>
          <w:sz w:val="20"/>
          <w:szCs w:val="20"/>
          <w:lang w:val="es-CL"/>
        </w:rPr>
        <w:t>i</w:t>
      </w:r>
      <w:r w:rsidRPr="005D6D5D">
        <w:rPr>
          <w:spacing w:val="3"/>
          <w:sz w:val="20"/>
          <w:szCs w:val="20"/>
          <w:lang w:val="es-CL"/>
        </w:rPr>
        <w:t>f</w:t>
      </w:r>
      <w:r w:rsidRPr="005D6D5D">
        <w:rPr>
          <w:sz w:val="20"/>
          <w:szCs w:val="20"/>
          <w:lang w:val="es-CL"/>
        </w:rPr>
        <w:t>as</w:t>
      </w:r>
      <w:r w:rsidRPr="005D6D5D">
        <w:rPr>
          <w:spacing w:val="19"/>
          <w:sz w:val="20"/>
          <w:szCs w:val="20"/>
          <w:lang w:val="es-CL"/>
        </w:rPr>
        <w:t xml:space="preserve"> </w:t>
      </w:r>
      <w:r w:rsidRPr="005D6D5D">
        <w:rPr>
          <w:sz w:val="20"/>
          <w:szCs w:val="20"/>
          <w:lang w:val="es-CL"/>
        </w:rPr>
        <w:t>u</w:t>
      </w:r>
      <w:r w:rsidRPr="005D6D5D">
        <w:rPr>
          <w:spacing w:val="-1"/>
          <w:sz w:val="20"/>
          <w:szCs w:val="20"/>
          <w:lang w:val="es-CL"/>
        </w:rPr>
        <w:t>n</w:t>
      </w:r>
      <w:r w:rsidRPr="005D6D5D">
        <w:rPr>
          <w:spacing w:val="-2"/>
          <w:sz w:val="20"/>
          <w:szCs w:val="20"/>
          <w:lang w:val="es-CL"/>
        </w:rPr>
        <w:t>i</w:t>
      </w:r>
      <w:r w:rsidRPr="005D6D5D">
        <w:rPr>
          <w:sz w:val="20"/>
          <w:szCs w:val="20"/>
          <w:lang w:val="es-CL"/>
        </w:rPr>
        <w:t>tari</w:t>
      </w:r>
      <w:r w:rsidRPr="005D6D5D">
        <w:rPr>
          <w:spacing w:val="-1"/>
          <w:sz w:val="20"/>
          <w:szCs w:val="20"/>
          <w:lang w:val="es-CL"/>
        </w:rPr>
        <w:t>a</w:t>
      </w:r>
      <w:r w:rsidRPr="005D6D5D">
        <w:rPr>
          <w:spacing w:val="2"/>
          <w:sz w:val="20"/>
          <w:szCs w:val="20"/>
          <w:lang w:val="es-CL"/>
        </w:rPr>
        <w:t>s</w:t>
      </w:r>
      <w:r w:rsidRPr="005D6D5D">
        <w:rPr>
          <w:sz w:val="20"/>
          <w:szCs w:val="20"/>
          <w:lang w:val="es-CL"/>
        </w:rPr>
        <w:t>,</w:t>
      </w:r>
      <w:r w:rsidRPr="005D6D5D">
        <w:rPr>
          <w:spacing w:val="21"/>
          <w:sz w:val="20"/>
          <w:szCs w:val="20"/>
          <w:lang w:val="es-CL"/>
        </w:rPr>
        <w:t xml:space="preserve"> </w:t>
      </w:r>
      <w:r w:rsidRPr="005D6D5D">
        <w:rPr>
          <w:sz w:val="20"/>
          <w:szCs w:val="20"/>
          <w:lang w:val="es-CL"/>
        </w:rPr>
        <w:t>costos</w:t>
      </w:r>
      <w:r w:rsidRPr="005D6D5D">
        <w:rPr>
          <w:spacing w:val="20"/>
          <w:sz w:val="20"/>
          <w:szCs w:val="20"/>
          <w:lang w:val="es-CL"/>
        </w:rPr>
        <w:t xml:space="preserve"> </w:t>
      </w:r>
      <w:r w:rsidRPr="005D6D5D">
        <w:rPr>
          <w:sz w:val="20"/>
          <w:szCs w:val="20"/>
          <w:lang w:val="es-CL"/>
        </w:rPr>
        <w:t>me</w:t>
      </w:r>
      <w:r w:rsidRPr="005D6D5D">
        <w:rPr>
          <w:spacing w:val="-4"/>
          <w:sz w:val="20"/>
          <w:szCs w:val="20"/>
          <w:lang w:val="es-CL"/>
        </w:rPr>
        <w:t>n</w:t>
      </w:r>
      <w:r w:rsidRPr="005D6D5D">
        <w:rPr>
          <w:sz w:val="20"/>
          <w:szCs w:val="20"/>
          <w:lang w:val="es-CL"/>
        </w:rPr>
        <w:t>su</w:t>
      </w:r>
      <w:r w:rsidRPr="005D6D5D">
        <w:rPr>
          <w:spacing w:val="-1"/>
          <w:sz w:val="20"/>
          <w:szCs w:val="20"/>
          <w:lang w:val="es-CL"/>
        </w:rPr>
        <w:t>a</w:t>
      </w:r>
      <w:r w:rsidRPr="005D6D5D">
        <w:rPr>
          <w:spacing w:val="-2"/>
          <w:sz w:val="20"/>
          <w:szCs w:val="20"/>
          <w:lang w:val="es-CL"/>
        </w:rPr>
        <w:t>l</w:t>
      </w:r>
      <w:r w:rsidRPr="005D6D5D">
        <w:rPr>
          <w:sz w:val="20"/>
          <w:szCs w:val="20"/>
          <w:lang w:val="es-CL"/>
        </w:rPr>
        <w:t>es</w:t>
      </w:r>
      <w:r w:rsidRPr="005D6D5D">
        <w:rPr>
          <w:spacing w:val="21"/>
          <w:sz w:val="20"/>
          <w:szCs w:val="20"/>
          <w:lang w:val="es-CL"/>
        </w:rPr>
        <w:t xml:space="preserve"> </w:t>
      </w:r>
      <w:r w:rsidRPr="005D6D5D">
        <w:rPr>
          <w:sz w:val="20"/>
          <w:szCs w:val="20"/>
          <w:lang w:val="es-CL"/>
        </w:rPr>
        <w:t>o</w:t>
      </w:r>
      <w:r w:rsidRPr="005D6D5D">
        <w:rPr>
          <w:spacing w:val="19"/>
          <w:sz w:val="20"/>
          <w:szCs w:val="20"/>
          <w:lang w:val="es-CL"/>
        </w:rPr>
        <w:t xml:space="preserve"> </w:t>
      </w:r>
      <w:r w:rsidRPr="005D6D5D">
        <w:rPr>
          <w:sz w:val="20"/>
          <w:szCs w:val="20"/>
          <w:lang w:val="es-CL"/>
        </w:rPr>
        <w:t>sumas a</w:t>
      </w:r>
      <w:r w:rsidRPr="005D6D5D">
        <w:rPr>
          <w:spacing w:val="-2"/>
          <w:sz w:val="20"/>
          <w:szCs w:val="20"/>
          <w:lang w:val="es-CL"/>
        </w:rPr>
        <w:t>l</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as.</w:t>
      </w:r>
      <w:r w:rsidRPr="005D6D5D">
        <w:rPr>
          <w:spacing w:val="28"/>
          <w:sz w:val="20"/>
          <w:szCs w:val="20"/>
          <w:lang w:val="es-CL"/>
        </w:rPr>
        <w:t xml:space="preserve"> </w:t>
      </w:r>
      <w:r w:rsidRPr="005D6D5D">
        <w:rPr>
          <w:spacing w:val="-1"/>
          <w:sz w:val="20"/>
          <w:szCs w:val="20"/>
          <w:lang w:val="es-CL"/>
        </w:rPr>
        <w:t>E</w:t>
      </w:r>
      <w:r w:rsidRPr="005D6D5D">
        <w:rPr>
          <w:sz w:val="20"/>
          <w:szCs w:val="20"/>
          <w:lang w:val="es-CL"/>
        </w:rPr>
        <w:t>n</w:t>
      </w:r>
      <w:r w:rsidRPr="005D6D5D">
        <w:rPr>
          <w:spacing w:val="27"/>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sec</w:t>
      </w:r>
      <w:r w:rsidRPr="005D6D5D">
        <w:rPr>
          <w:spacing w:val="-1"/>
          <w:sz w:val="20"/>
          <w:szCs w:val="20"/>
          <w:lang w:val="es-CL"/>
        </w:rPr>
        <w:t>u</w:t>
      </w:r>
      <w:r w:rsidRPr="005D6D5D">
        <w:rPr>
          <w:sz w:val="20"/>
          <w:szCs w:val="20"/>
          <w:lang w:val="es-CL"/>
        </w:rPr>
        <w:t>e</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28"/>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7"/>
          <w:sz w:val="20"/>
          <w:szCs w:val="20"/>
          <w:lang w:val="es-CL"/>
        </w:rPr>
        <w:t xml:space="preserve"> </w:t>
      </w:r>
      <w:r w:rsidRPr="005D6D5D">
        <w:rPr>
          <w:sz w:val="20"/>
          <w:szCs w:val="20"/>
          <w:lang w:val="es-CL"/>
        </w:rPr>
        <w:t>a</w:t>
      </w:r>
      <w:r w:rsidRPr="005D6D5D">
        <w:rPr>
          <w:spacing w:val="-1"/>
          <w:sz w:val="20"/>
          <w:szCs w:val="20"/>
          <w:lang w:val="es-CL"/>
        </w:rPr>
        <w:t>d</w:t>
      </w:r>
      <w:r w:rsidRPr="005D6D5D">
        <w:rPr>
          <w:spacing w:val="1"/>
          <w:sz w:val="20"/>
          <w:szCs w:val="20"/>
          <w:lang w:val="es-CL"/>
        </w:rPr>
        <w:t>j</w:t>
      </w:r>
      <w:r w:rsidRPr="005D6D5D">
        <w:rPr>
          <w:sz w:val="20"/>
          <w:szCs w:val="20"/>
          <w:lang w:val="es-CL"/>
        </w:rPr>
        <w:t>u</w:t>
      </w:r>
      <w:r w:rsidRPr="005D6D5D">
        <w:rPr>
          <w:spacing w:val="-1"/>
          <w:sz w:val="20"/>
          <w:szCs w:val="20"/>
          <w:lang w:val="es-CL"/>
        </w:rPr>
        <w:t>d</w:t>
      </w:r>
      <w:r w:rsidRPr="005D6D5D">
        <w:rPr>
          <w:spacing w:val="-2"/>
          <w:sz w:val="20"/>
          <w:szCs w:val="20"/>
          <w:lang w:val="es-CL"/>
        </w:rPr>
        <w:t>i</w:t>
      </w:r>
      <w:r w:rsidRPr="005D6D5D">
        <w:rPr>
          <w:sz w:val="20"/>
          <w:szCs w:val="20"/>
          <w:lang w:val="es-CL"/>
        </w:rPr>
        <w:t>cac</w:t>
      </w:r>
      <w:r w:rsidRPr="005D6D5D">
        <w:rPr>
          <w:spacing w:val="-2"/>
          <w:sz w:val="20"/>
          <w:szCs w:val="20"/>
          <w:lang w:val="es-CL"/>
        </w:rPr>
        <w:t>i</w:t>
      </w:r>
      <w:r w:rsidRPr="005D6D5D">
        <w:rPr>
          <w:sz w:val="20"/>
          <w:szCs w:val="20"/>
          <w:lang w:val="es-CL"/>
        </w:rPr>
        <w:t>ón</w:t>
      </w:r>
      <w:r w:rsidRPr="005D6D5D">
        <w:rPr>
          <w:spacing w:val="26"/>
          <w:sz w:val="20"/>
          <w:szCs w:val="20"/>
          <w:lang w:val="es-CL"/>
        </w:rPr>
        <w:t xml:space="preserve"> </w:t>
      </w:r>
      <w:r w:rsidRPr="005D6D5D">
        <w:rPr>
          <w:sz w:val="20"/>
          <w:szCs w:val="20"/>
          <w:lang w:val="es-CL"/>
        </w:rPr>
        <w:t>no</w:t>
      </w:r>
      <w:r w:rsidRPr="005D6D5D">
        <w:rPr>
          <w:spacing w:val="26"/>
          <w:sz w:val="20"/>
          <w:szCs w:val="20"/>
          <w:lang w:val="es-CL"/>
        </w:rPr>
        <w:t xml:space="preserve"> </w:t>
      </w:r>
      <w:r w:rsidRPr="005D6D5D">
        <w:rPr>
          <w:sz w:val="20"/>
          <w:szCs w:val="20"/>
          <w:lang w:val="es-CL"/>
        </w:rPr>
        <w:t>n</w:t>
      </w:r>
      <w:r w:rsidRPr="005D6D5D">
        <w:rPr>
          <w:spacing w:val="-1"/>
          <w:sz w:val="20"/>
          <w:szCs w:val="20"/>
          <w:lang w:val="es-CL"/>
        </w:rPr>
        <w:t>e</w:t>
      </w:r>
      <w:r w:rsidRPr="005D6D5D">
        <w:rPr>
          <w:sz w:val="20"/>
          <w:szCs w:val="20"/>
          <w:lang w:val="es-CL"/>
        </w:rPr>
        <w:t>ces</w:t>
      </w:r>
      <w:r w:rsidRPr="005D6D5D">
        <w:rPr>
          <w:spacing w:val="-1"/>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ame</w:t>
      </w:r>
      <w:r w:rsidRPr="005D6D5D">
        <w:rPr>
          <w:spacing w:val="-3"/>
          <w:sz w:val="20"/>
          <w:szCs w:val="20"/>
          <w:lang w:val="es-CL"/>
        </w:rPr>
        <w:t>n</w:t>
      </w:r>
      <w:r w:rsidRPr="005D6D5D">
        <w:rPr>
          <w:sz w:val="20"/>
          <w:szCs w:val="20"/>
          <w:lang w:val="es-CL"/>
        </w:rPr>
        <w:t>te</w:t>
      </w:r>
      <w:r w:rsidRPr="005D6D5D">
        <w:rPr>
          <w:spacing w:val="27"/>
          <w:sz w:val="20"/>
          <w:szCs w:val="20"/>
          <w:lang w:val="es-CL"/>
        </w:rPr>
        <w:t xml:space="preserve"> </w:t>
      </w:r>
      <w:r w:rsidRPr="005D6D5D">
        <w:rPr>
          <w:sz w:val="20"/>
          <w:szCs w:val="20"/>
          <w:lang w:val="es-CL"/>
        </w:rPr>
        <w:t>rec</w:t>
      </w:r>
      <w:r w:rsidRPr="005D6D5D">
        <w:rPr>
          <w:spacing w:val="-1"/>
          <w:sz w:val="20"/>
          <w:szCs w:val="20"/>
          <w:lang w:val="es-CL"/>
        </w:rPr>
        <w:t>a</w:t>
      </w:r>
      <w:r w:rsidRPr="005D6D5D">
        <w:rPr>
          <w:spacing w:val="-3"/>
          <w:sz w:val="20"/>
          <w:szCs w:val="20"/>
          <w:lang w:val="es-CL"/>
        </w:rPr>
        <w:t>e</w:t>
      </w:r>
      <w:r w:rsidRPr="005D6D5D">
        <w:rPr>
          <w:sz w:val="20"/>
          <w:szCs w:val="20"/>
          <w:lang w:val="es-CL"/>
        </w:rPr>
        <w:t>rá</w:t>
      </w:r>
      <w:r w:rsidRPr="005D6D5D">
        <w:rPr>
          <w:spacing w:val="24"/>
          <w:sz w:val="20"/>
          <w:szCs w:val="20"/>
          <w:lang w:val="es-CL"/>
        </w:rPr>
        <w:t xml:space="preserve"> </w:t>
      </w:r>
      <w:r w:rsidRPr="005D6D5D">
        <w:rPr>
          <w:sz w:val="20"/>
          <w:szCs w:val="20"/>
          <w:lang w:val="es-CL"/>
        </w:rPr>
        <w:t>en</w:t>
      </w:r>
      <w:r w:rsidRPr="005D6D5D">
        <w:rPr>
          <w:spacing w:val="26"/>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7"/>
          <w:sz w:val="20"/>
          <w:szCs w:val="20"/>
          <w:lang w:val="es-CL"/>
        </w:rPr>
        <w:t xml:space="preserve"> </w:t>
      </w:r>
      <w:r w:rsidRPr="005D6D5D">
        <w:rPr>
          <w:sz w:val="20"/>
          <w:szCs w:val="20"/>
          <w:lang w:val="es-CL"/>
        </w:rPr>
        <w:t>o</w:t>
      </w:r>
      <w:r w:rsidRPr="005D6D5D">
        <w:rPr>
          <w:spacing w:val="2"/>
          <w:sz w:val="20"/>
          <w:szCs w:val="20"/>
          <w:lang w:val="es-CL"/>
        </w:rPr>
        <w:t>f</w:t>
      </w:r>
      <w:r w:rsidRPr="005D6D5D">
        <w:rPr>
          <w:spacing w:val="-3"/>
          <w:sz w:val="20"/>
          <w:szCs w:val="20"/>
          <w:lang w:val="es-CL"/>
        </w:rPr>
        <w:t>e</w:t>
      </w:r>
      <w:r w:rsidRPr="005D6D5D">
        <w:rPr>
          <w:sz w:val="20"/>
          <w:szCs w:val="20"/>
          <w:lang w:val="es-CL"/>
        </w:rPr>
        <w:t>rta</w:t>
      </w:r>
      <w:r w:rsidRPr="005D6D5D">
        <w:rPr>
          <w:spacing w:val="2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6"/>
          <w:sz w:val="20"/>
          <w:szCs w:val="20"/>
          <w:lang w:val="es-CL"/>
        </w:rPr>
        <w:t xml:space="preserve"> </w:t>
      </w:r>
      <w:r w:rsidRPr="005D6D5D">
        <w:rPr>
          <w:spacing w:val="-3"/>
          <w:sz w:val="20"/>
          <w:szCs w:val="20"/>
          <w:lang w:val="es-CL"/>
        </w:rPr>
        <w:t>p</w:t>
      </w:r>
      <w:r w:rsidRPr="005D6D5D">
        <w:rPr>
          <w:sz w:val="20"/>
          <w:szCs w:val="20"/>
          <w:lang w:val="es-CL"/>
        </w:rPr>
        <w:t>res</w:t>
      </w:r>
      <w:r w:rsidRPr="005D6D5D">
        <w:rPr>
          <w:spacing w:val="-1"/>
          <w:sz w:val="20"/>
          <w:szCs w:val="20"/>
          <w:lang w:val="es-CL"/>
        </w:rPr>
        <w:t>e</w:t>
      </w:r>
      <w:r w:rsidRPr="005D6D5D">
        <w:rPr>
          <w:sz w:val="20"/>
          <w:szCs w:val="20"/>
          <w:lang w:val="es-CL"/>
        </w:rPr>
        <w:t>n</w:t>
      </w:r>
      <w:r w:rsidRPr="005D6D5D">
        <w:rPr>
          <w:spacing w:val="-2"/>
          <w:sz w:val="20"/>
          <w:szCs w:val="20"/>
          <w:lang w:val="es-CL"/>
        </w:rPr>
        <w:t>t</w:t>
      </w:r>
      <w:r w:rsidRPr="005D6D5D">
        <w:rPr>
          <w:sz w:val="20"/>
          <w:szCs w:val="20"/>
          <w:lang w:val="es-CL"/>
        </w:rPr>
        <w:t>e</w:t>
      </w:r>
      <w:r w:rsidRPr="005D6D5D">
        <w:rPr>
          <w:spacing w:val="27"/>
          <w:sz w:val="20"/>
          <w:szCs w:val="20"/>
          <w:lang w:val="es-CL"/>
        </w:rPr>
        <w:t xml:space="preserve"> </w:t>
      </w:r>
      <w:r w:rsidRPr="005D6D5D">
        <w:rPr>
          <w:sz w:val="20"/>
          <w:szCs w:val="20"/>
          <w:lang w:val="es-CL"/>
        </w:rPr>
        <w:t>el me</w:t>
      </w:r>
      <w:r w:rsidRPr="005D6D5D">
        <w:rPr>
          <w:spacing w:val="-1"/>
          <w:sz w:val="20"/>
          <w:szCs w:val="20"/>
          <w:lang w:val="es-CL"/>
        </w:rPr>
        <w:t>n</w:t>
      </w:r>
      <w:r w:rsidRPr="005D6D5D">
        <w:rPr>
          <w:sz w:val="20"/>
          <w:szCs w:val="20"/>
          <w:lang w:val="es-CL"/>
        </w:rPr>
        <w:t>or</w:t>
      </w:r>
      <w:r w:rsidRPr="005D6D5D">
        <w:rPr>
          <w:spacing w:val="-1"/>
          <w:sz w:val="20"/>
          <w:szCs w:val="20"/>
          <w:lang w:val="es-CL"/>
        </w:rPr>
        <w:t xml:space="preserve"> </w:t>
      </w:r>
      <w:r w:rsidRPr="005D6D5D">
        <w:rPr>
          <w:sz w:val="20"/>
          <w:szCs w:val="20"/>
          <w:lang w:val="es-CL"/>
        </w:rPr>
        <w:t>prec</w:t>
      </w:r>
      <w:r w:rsidRPr="005D6D5D">
        <w:rPr>
          <w:spacing w:val="-1"/>
          <w:sz w:val="20"/>
          <w:szCs w:val="20"/>
          <w:lang w:val="es-CL"/>
        </w:rPr>
        <w:t>i</w:t>
      </w:r>
      <w:r w:rsidRPr="005D6D5D">
        <w:rPr>
          <w:spacing w:val="-3"/>
          <w:sz w:val="20"/>
          <w:szCs w:val="20"/>
          <w:lang w:val="es-CL"/>
        </w:rPr>
        <w:t>o</w:t>
      </w:r>
      <w:r w:rsidRPr="005D6D5D">
        <w:rPr>
          <w:sz w:val="20"/>
          <w:szCs w:val="20"/>
          <w:lang w:val="es-CL"/>
        </w:rPr>
        <w:t>,</w:t>
      </w:r>
      <w:r w:rsidRPr="005D6D5D">
        <w:rPr>
          <w:spacing w:val="2"/>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no</w:t>
      </w:r>
      <w:r w:rsidRPr="005D6D5D">
        <w:rPr>
          <w:spacing w:val="-2"/>
          <w:sz w:val="20"/>
          <w:szCs w:val="20"/>
          <w:lang w:val="es-CL"/>
        </w:rPr>
        <w:t xml:space="preserve"> </w:t>
      </w:r>
      <w:r w:rsidRPr="005D6D5D">
        <w:rPr>
          <w:spacing w:val="3"/>
          <w:sz w:val="20"/>
          <w:szCs w:val="20"/>
          <w:lang w:val="es-CL"/>
        </w:rPr>
        <w:t>q</w:t>
      </w:r>
      <w:r w:rsidRPr="005D6D5D">
        <w:rPr>
          <w:sz w:val="20"/>
          <w:szCs w:val="20"/>
          <w:lang w:val="es-CL"/>
        </w:rPr>
        <w:t>ue</w:t>
      </w:r>
      <w:r w:rsidRPr="005D6D5D">
        <w:rPr>
          <w:spacing w:val="-2"/>
          <w:sz w:val="20"/>
          <w:szCs w:val="20"/>
          <w:lang w:val="es-CL"/>
        </w:rPr>
        <w:t xml:space="preserve"> </w:t>
      </w:r>
      <w:r w:rsidRPr="005D6D5D">
        <w:rPr>
          <w:spacing w:val="-3"/>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rará</w:t>
      </w:r>
      <w:r w:rsidRPr="005D6D5D">
        <w:rPr>
          <w:spacing w:val="1"/>
          <w:sz w:val="20"/>
          <w:szCs w:val="20"/>
          <w:lang w:val="es-CL"/>
        </w:rPr>
        <w:t xml:space="preserve"> </w:t>
      </w:r>
      <w:r w:rsidRPr="005D6D5D">
        <w:rPr>
          <w:sz w:val="20"/>
          <w:szCs w:val="20"/>
          <w:lang w:val="es-CL"/>
        </w:rPr>
        <w:t>a</w:t>
      </w:r>
      <w:r w:rsidRPr="005D6D5D">
        <w:rPr>
          <w:spacing w:val="-1"/>
          <w:sz w:val="20"/>
          <w:szCs w:val="20"/>
          <w:lang w:val="es-CL"/>
        </w:rPr>
        <w:t>d</w:t>
      </w:r>
      <w:r w:rsidRPr="005D6D5D">
        <w:rPr>
          <w:spacing w:val="-3"/>
          <w:sz w:val="20"/>
          <w:szCs w:val="20"/>
          <w:lang w:val="es-CL"/>
        </w:rPr>
        <w:t>e</w:t>
      </w:r>
      <w:r w:rsidRPr="005D6D5D">
        <w:rPr>
          <w:sz w:val="20"/>
          <w:szCs w:val="20"/>
          <w:lang w:val="es-CL"/>
        </w:rPr>
        <w:t>más</w:t>
      </w:r>
      <w:r w:rsidRPr="005D6D5D">
        <w:rPr>
          <w:spacing w:val="-2"/>
          <w:sz w:val="20"/>
          <w:szCs w:val="20"/>
          <w:lang w:val="es-CL"/>
        </w:rPr>
        <w:t xml:space="preserve"> l</w:t>
      </w:r>
      <w:r w:rsidRPr="005D6D5D">
        <w:rPr>
          <w:sz w:val="20"/>
          <w:szCs w:val="20"/>
          <w:lang w:val="es-CL"/>
        </w:rPr>
        <w:t xml:space="preserve">as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 xml:space="preserve">es </w:t>
      </w:r>
      <w:r w:rsidRPr="005D6D5D">
        <w:rPr>
          <w:spacing w:val="1"/>
          <w:sz w:val="20"/>
          <w:szCs w:val="20"/>
          <w:lang w:val="es-CL"/>
        </w:rPr>
        <w:t>t</w:t>
      </w:r>
      <w:r w:rsidRPr="005D6D5D">
        <w:rPr>
          <w:sz w:val="20"/>
          <w:szCs w:val="20"/>
          <w:lang w:val="es-CL"/>
        </w:rPr>
        <w:t>éc</w:t>
      </w:r>
      <w:r w:rsidRPr="005D6D5D">
        <w:rPr>
          <w:spacing w:val="-1"/>
          <w:sz w:val="20"/>
          <w:szCs w:val="20"/>
          <w:lang w:val="es-CL"/>
        </w:rPr>
        <w:t>n</w:t>
      </w:r>
      <w:r w:rsidRPr="005D6D5D">
        <w:rPr>
          <w:spacing w:val="-2"/>
          <w:sz w:val="20"/>
          <w:szCs w:val="20"/>
          <w:lang w:val="es-CL"/>
        </w:rPr>
        <w:t>i</w:t>
      </w:r>
      <w:r w:rsidRPr="005D6D5D">
        <w:rPr>
          <w:sz w:val="20"/>
          <w:szCs w:val="20"/>
          <w:lang w:val="es-CL"/>
        </w:rPr>
        <w:t xml:space="preserve">cas </w:t>
      </w:r>
      <w:r w:rsidRPr="005D6D5D">
        <w:rPr>
          <w:spacing w:val="-3"/>
          <w:sz w:val="20"/>
          <w:szCs w:val="20"/>
          <w:lang w:val="es-CL"/>
        </w:rPr>
        <w:t>p</w:t>
      </w:r>
      <w:r w:rsidRPr="005D6D5D">
        <w:rPr>
          <w:sz w:val="20"/>
          <w:szCs w:val="20"/>
          <w:lang w:val="es-CL"/>
        </w:rPr>
        <w:t>re</w:t>
      </w:r>
      <w:r w:rsidRPr="005D6D5D">
        <w:rPr>
          <w:spacing w:val="-3"/>
          <w:sz w:val="20"/>
          <w:szCs w:val="20"/>
          <w:lang w:val="es-CL"/>
        </w:rPr>
        <w:t>s</w:t>
      </w:r>
      <w:r w:rsidRPr="005D6D5D">
        <w:rPr>
          <w:sz w:val="20"/>
          <w:szCs w:val="20"/>
          <w:lang w:val="es-CL"/>
        </w:rPr>
        <w:t>e</w:t>
      </w:r>
      <w:r w:rsidRPr="005D6D5D">
        <w:rPr>
          <w:spacing w:val="-1"/>
          <w:sz w:val="20"/>
          <w:szCs w:val="20"/>
          <w:lang w:val="es-CL"/>
        </w:rPr>
        <w:t>n</w:t>
      </w:r>
      <w:r w:rsidRPr="005D6D5D">
        <w:rPr>
          <w:sz w:val="20"/>
          <w:szCs w:val="20"/>
          <w:lang w:val="es-CL"/>
        </w:rPr>
        <w:t>ta</w:t>
      </w:r>
      <w:r w:rsidRPr="005D6D5D">
        <w:rPr>
          <w:spacing w:val="-1"/>
          <w:sz w:val="20"/>
          <w:szCs w:val="20"/>
          <w:lang w:val="es-CL"/>
        </w:rPr>
        <w:t>d</w:t>
      </w:r>
      <w:r w:rsidRPr="005D6D5D">
        <w:rPr>
          <w:sz w:val="20"/>
          <w:szCs w:val="20"/>
          <w:lang w:val="es-CL"/>
        </w:rPr>
        <w:t>as.</w:t>
      </w:r>
    </w:p>
    <w:p w14:paraId="0160ECAA" w14:textId="77777777" w:rsidR="009F7525" w:rsidRPr="005D6D5D" w:rsidRDefault="009F7525" w:rsidP="005D6D5D">
      <w:pPr>
        <w:kinsoku w:val="0"/>
        <w:overflowPunct w:val="0"/>
        <w:spacing w:before="18" w:line="240" w:lineRule="exact"/>
        <w:ind w:right="36"/>
        <w:jc w:val="both"/>
        <w:rPr>
          <w:sz w:val="20"/>
          <w:szCs w:val="20"/>
          <w:lang w:val="es-CL"/>
        </w:rPr>
      </w:pPr>
    </w:p>
    <w:p w14:paraId="7E63D96C" w14:textId="77777777" w:rsidR="009F7525" w:rsidRPr="005D6D5D" w:rsidRDefault="009F7525" w:rsidP="005D6D5D">
      <w:pPr>
        <w:pStyle w:val="Textoindependiente"/>
        <w:kinsoku w:val="0"/>
        <w:overflowPunct w:val="0"/>
        <w:spacing w:line="252" w:lineRule="exact"/>
        <w:ind w:right="36"/>
        <w:jc w:val="both"/>
        <w:rPr>
          <w:sz w:val="20"/>
          <w:szCs w:val="20"/>
          <w:lang w:val="es-CL"/>
        </w:rPr>
      </w:pPr>
      <w:r w:rsidRPr="005D6D5D">
        <w:rPr>
          <w:sz w:val="20"/>
          <w:szCs w:val="20"/>
          <w:lang w:val="es-CL"/>
        </w:rPr>
        <w:t>La</w:t>
      </w:r>
      <w:r w:rsidRPr="005D6D5D">
        <w:rPr>
          <w:spacing w:val="38"/>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38"/>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ca</w:t>
      </w:r>
      <w:r w:rsidRPr="005D6D5D">
        <w:rPr>
          <w:spacing w:val="38"/>
          <w:sz w:val="20"/>
          <w:szCs w:val="20"/>
          <w:lang w:val="es-CL"/>
        </w:rPr>
        <w:t xml:space="preserve"> </w:t>
      </w:r>
      <w:r w:rsidRPr="005D6D5D">
        <w:rPr>
          <w:spacing w:val="1"/>
          <w:sz w:val="20"/>
          <w:szCs w:val="20"/>
          <w:lang w:val="es-CL"/>
        </w:rPr>
        <w:t>d</w:t>
      </w:r>
      <w:r w:rsidRPr="005D6D5D">
        <w:rPr>
          <w:sz w:val="20"/>
          <w:szCs w:val="20"/>
          <w:lang w:val="es-CL"/>
        </w:rPr>
        <w:t>ará</w:t>
      </w:r>
      <w:r w:rsidRPr="005D6D5D">
        <w:rPr>
          <w:spacing w:val="39"/>
          <w:sz w:val="20"/>
          <w:szCs w:val="20"/>
          <w:lang w:val="es-CL"/>
        </w:rPr>
        <w:t xml:space="preserve"> </w:t>
      </w:r>
      <w:r w:rsidRPr="005D6D5D">
        <w:rPr>
          <w:spacing w:val="-2"/>
          <w:sz w:val="20"/>
          <w:szCs w:val="20"/>
          <w:lang w:val="es-CL"/>
        </w:rPr>
        <w:t>l</w:t>
      </w:r>
      <w:r w:rsidRPr="005D6D5D">
        <w:rPr>
          <w:sz w:val="20"/>
          <w:szCs w:val="20"/>
          <w:lang w:val="es-CL"/>
        </w:rPr>
        <w:t>u</w:t>
      </w:r>
      <w:r w:rsidRPr="005D6D5D">
        <w:rPr>
          <w:spacing w:val="1"/>
          <w:sz w:val="20"/>
          <w:szCs w:val="20"/>
          <w:lang w:val="es-CL"/>
        </w:rPr>
        <w:t>g</w:t>
      </w:r>
      <w:r w:rsidRPr="005D6D5D">
        <w:rPr>
          <w:spacing w:val="-3"/>
          <w:sz w:val="20"/>
          <w:szCs w:val="20"/>
          <w:lang w:val="es-CL"/>
        </w:rPr>
        <w:t>a</w:t>
      </w:r>
      <w:r w:rsidRPr="005D6D5D">
        <w:rPr>
          <w:sz w:val="20"/>
          <w:szCs w:val="20"/>
          <w:lang w:val="es-CL"/>
        </w:rPr>
        <w:t>r</w:t>
      </w:r>
      <w:r w:rsidRPr="005D6D5D">
        <w:rPr>
          <w:spacing w:val="40"/>
          <w:sz w:val="20"/>
          <w:szCs w:val="20"/>
          <w:lang w:val="es-CL"/>
        </w:rPr>
        <w:t xml:space="preserve"> </w:t>
      </w:r>
      <w:r w:rsidRPr="005D6D5D">
        <w:rPr>
          <w:sz w:val="20"/>
          <w:szCs w:val="20"/>
          <w:lang w:val="es-CL"/>
        </w:rPr>
        <w:t>a</w:t>
      </w:r>
      <w:r w:rsidRPr="005D6D5D">
        <w:rPr>
          <w:spacing w:val="38"/>
          <w:sz w:val="20"/>
          <w:szCs w:val="20"/>
          <w:lang w:val="es-CL"/>
        </w:rPr>
        <w:t xml:space="preserve"> </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39"/>
          <w:sz w:val="20"/>
          <w:szCs w:val="20"/>
          <w:lang w:val="es-CL"/>
        </w:rPr>
        <w:t xml:space="preserve"> </w:t>
      </w:r>
      <w:r w:rsidRPr="005D6D5D">
        <w:rPr>
          <w:spacing w:val="-2"/>
          <w:sz w:val="20"/>
          <w:szCs w:val="20"/>
          <w:lang w:val="es-CL"/>
        </w:rPr>
        <w:t>li</w:t>
      </w:r>
      <w:r w:rsidRPr="005D6D5D">
        <w:rPr>
          <w:sz w:val="20"/>
          <w:szCs w:val="20"/>
          <w:lang w:val="es-CL"/>
        </w:rPr>
        <w:t>sta</w:t>
      </w:r>
      <w:r w:rsidRPr="005D6D5D">
        <w:rPr>
          <w:spacing w:val="38"/>
          <w:sz w:val="20"/>
          <w:szCs w:val="20"/>
          <w:lang w:val="es-CL"/>
        </w:rPr>
        <w:t xml:space="preserve"> </w:t>
      </w:r>
      <w:r w:rsidRPr="005D6D5D">
        <w:rPr>
          <w:sz w:val="20"/>
          <w:szCs w:val="20"/>
          <w:lang w:val="es-CL"/>
        </w:rPr>
        <w:t>pr</w:t>
      </w:r>
      <w:r w:rsidRPr="005D6D5D">
        <w:rPr>
          <w:spacing w:val="-3"/>
          <w:sz w:val="20"/>
          <w:szCs w:val="20"/>
          <w:lang w:val="es-CL"/>
        </w:rPr>
        <w:t>i</w:t>
      </w:r>
      <w:r w:rsidRPr="005D6D5D">
        <w:rPr>
          <w:sz w:val="20"/>
          <w:szCs w:val="20"/>
          <w:lang w:val="es-CL"/>
        </w:rPr>
        <w:t>ori</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38"/>
          <w:sz w:val="20"/>
          <w:szCs w:val="20"/>
          <w:lang w:val="es-CL"/>
        </w:rPr>
        <w:t xml:space="preserve"> </w:t>
      </w:r>
      <w:r w:rsidRPr="005D6D5D">
        <w:rPr>
          <w:sz w:val="20"/>
          <w:szCs w:val="20"/>
          <w:lang w:val="es-CL"/>
        </w:rPr>
        <w:t>con</w:t>
      </w:r>
      <w:r w:rsidRPr="005D6D5D">
        <w:rPr>
          <w:spacing w:val="38"/>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8"/>
          <w:sz w:val="20"/>
          <w:szCs w:val="20"/>
          <w:lang w:val="es-CL"/>
        </w:rPr>
        <w:t xml:space="preserve"> </w:t>
      </w:r>
      <w:r w:rsidRPr="005D6D5D">
        <w:rPr>
          <w:sz w:val="20"/>
          <w:szCs w:val="20"/>
          <w:lang w:val="es-CL"/>
        </w:rPr>
        <w:t>propo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tes</w:t>
      </w:r>
      <w:r w:rsidRPr="005D6D5D">
        <w:rPr>
          <w:spacing w:val="36"/>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39"/>
          <w:sz w:val="20"/>
          <w:szCs w:val="20"/>
          <w:lang w:val="es-CL"/>
        </w:rPr>
        <w:t xml:space="preserve"> </w:t>
      </w:r>
      <w:r w:rsidRPr="005D6D5D">
        <w:rPr>
          <w:sz w:val="20"/>
          <w:szCs w:val="20"/>
          <w:lang w:val="es-CL"/>
        </w:rPr>
        <w:t>c</w:t>
      </w:r>
      <w:r w:rsidRPr="005D6D5D">
        <w:rPr>
          <w:spacing w:val="-3"/>
          <w:sz w:val="20"/>
          <w:szCs w:val="20"/>
          <w:lang w:val="es-CL"/>
        </w:rPr>
        <w:t>u</w:t>
      </w:r>
      <w:r w:rsidRPr="005D6D5D">
        <w:rPr>
          <w:sz w:val="20"/>
          <w:szCs w:val="20"/>
          <w:lang w:val="es-CL"/>
        </w:rPr>
        <w:t>mp</w:t>
      </w:r>
      <w:r w:rsidRPr="005D6D5D">
        <w:rPr>
          <w:spacing w:val="-2"/>
          <w:sz w:val="20"/>
          <w:szCs w:val="20"/>
          <w:lang w:val="es-CL"/>
        </w:rPr>
        <w:t>l</w:t>
      </w:r>
      <w:r w:rsidRPr="005D6D5D">
        <w:rPr>
          <w:sz w:val="20"/>
          <w:szCs w:val="20"/>
          <w:lang w:val="es-CL"/>
        </w:rPr>
        <w:t>an</w:t>
      </w:r>
      <w:r w:rsidRPr="005D6D5D">
        <w:rPr>
          <w:spacing w:val="38"/>
          <w:sz w:val="20"/>
          <w:szCs w:val="20"/>
          <w:lang w:val="es-CL"/>
        </w:rPr>
        <w:t xml:space="preserve"> </w:t>
      </w:r>
      <w:r w:rsidRPr="005D6D5D">
        <w:rPr>
          <w:sz w:val="20"/>
          <w:szCs w:val="20"/>
          <w:lang w:val="es-CL"/>
        </w:rPr>
        <w:t>con</w:t>
      </w:r>
      <w:r w:rsidRPr="005D6D5D">
        <w:rPr>
          <w:spacing w:val="36"/>
          <w:sz w:val="20"/>
          <w:szCs w:val="20"/>
          <w:lang w:val="es-CL"/>
        </w:rPr>
        <w:t xml:space="preserve"> </w:t>
      </w:r>
      <w:r w:rsidRPr="005D6D5D">
        <w:rPr>
          <w:spacing w:val="-2"/>
          <w:sz w:val="20"/>
          <w:szCs w:val="20"/>
          <w:lang w:val="es-CL"/>
        </w:rPr>
        <w:t>l</w:t>
      </w:r>
      <w:r w:rsidRPr="005D6D5D">
        <w:rPr>
          <w:sz w:val="20"/>
          <w:szCs w:val="20"/>
          <w:lang w:val="es-CL"/>
        </w:rPr>
        <w:t>os r</w:t>
      </w:r>
      <w:r w:rsidRPr="005D6D5D">
        <w:rPr>
          <w:spacing w:val="-3"/>
          <w:sz w:val="20"/>
          <w:szCs w:val="20"/>
          <w:lang w:val="es-CL"/>
        </w:rPr>
        <w:t>e</w:t>
      </w:r>
      <w:r w:rsidRPr="005D6D5D">
        <w:rPr>
          <w:spacing w:val="1"/>
          <w:sz w:val="20"/>
          <w:szCs w:val="20"/>
          <w:lang w:val="es-CL"/>
        </w:rPr>
        <w:t>q</w:t>
      </w:r>
      <w:r w:rsidRPr="005D6D5D">
        <w:rPr>
          <w:sz w:val="20"/>
          <w:szCs w:val="20"/>
          <w:lang w:val="es-CL"/>
        </w:rPr>
        <w:t>u</w:t>
      </w:r>
      <w:r w:rsidRPr="005D6D5D">
        <w:rPr>
          <w:spacing w:val="-1"/>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w:t>
      </w:r>
      <w:r w:rsidRPr="005D6D5D">
        <w:rPr>
          <w:spacing w:val="-3"/>
          <w:sz w:val="20"/>
          <w:szCs w:val="20"/>
          <w:lang w:val="es-CL"/>
        </w:rPr>
        <w:t>o</w:t>
      </w:r>
      <w:r w:rsidRPr="005D6D5D">
        <w:rPr>
          <w:sz w:val="20"/>
          <w:szCs w:val="20"/>
          <w:lang w:val="es-CL"/>
        </w:rPr>
        <w:t>s</w:t>
      </w:r>
      <w:r w:rsidRPr="005D6D5D">
        <w:rPr>
          <w:spacing w:val="1"/>
          <w:sz w:val="20"/>
          <w:szCs w:val="20"/>
          <w:lang w:val="es-CL"/>
        </w:rPr>
        <w:t xml:space="preserve"> </w:t>
      </w:r>
      <w:r w:rsidRPr="005D6D5D">
        <w:rPr>
          <w:sz w:val="20"/>
          <w:szCs w:val="20"/>
          <w:lang w:val="es-CL"/>
        </w:rPr>
        <w:t>a</w:t>
      </w:r>
      <w:r w:rsidRPr="005D6D5D">
        <w:rPr>
          <w:spacing w:val="-4"/>
          <w:sz w:val="20"/>
          <w:szCs w:val="20"/>
          <w:lang w:val="es-CL"/>
        </w:rPr>
        <w:t>d</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st</w:t>
      </w:r>
      <w:r w:rsidRPr="005D6D5D">
        <w:rPr>
          <w:spacing w:val="-2"/>
          <w:sz w:val="20"/>
          <w:szCs w:val="20"/>
          <w:lang w:val="es-CL"/>
        </w:rPr>
        <w:t>r</w:t>
      </w:r>
      <w:r w:rsidRPr="005D6D5D">
        <w:rPr>
          <w:sz w:val="20"/>
          <w:szCs w:val="20"/>
          <w:lang w:val="es-CL"/>
        </w:rPr>
        <w:t>ati</w:t>
      </w:r>
      <w:r w:rsidRPr="005D6D5D">
        <w:rPr>
          <w:spacing w:val="-3"/>
          <w:sz w:val="20"/>
          <w:szCs w:val="20"/>
          <w:lang w:val="es-CL"/>
        </w:rPr>
        <w:t>v</w:t>
      </w:r>
      <w:r w:rsidRPr="005D6D5D">
        <w:rPr>
          <w:sz w:val="20"/>
          <w:szCs w:val="20"/>
          <w:lang w:val="es-CL"/>
        </w:rPr>
        <w:t>os y</w:t>
      </w:r>
      <w:r w:rsidRPr="005D6D5D">
        <w:rPr>
          <w:spacing w:val="-1"/>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cos esp</w:t>
      </w:r>
      <w:r w:rsidRPr="005D6D5D">
        <w:rPr>
          <w:spacing w:val="-3"/>
          <w:sz w:val="20"/>
          <w:szCs w:val="20"/>
          <w:lang w:val="es-CL"/>
        </w:rPr>
        <w:t>e</w:t>
      </w:r>
      <w:r w:rsidRPr="005D6D5D">
        <w:rPr>
          <w:sz w:val="20"/>
          <w:szCs w:val="20"/>
          <w:lang w:val="es-CL"/>
        </w:rPr>
        <w:t>r</w:t>
      </w:r>
      <w:r w:rsidRPr="005D6D5D">
        <w:rPr>
          <w:spacing w:val="-3"/>
          <w:sz w:val="20"/>
          <w:szCs w:val="20"/>
          <w:lang w:val="es-CL"/>
        </w:rPr>
        <w:t>a</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1"/>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
          <w:sz w:val="20"/>
          <w:szCs w:val="20"/>
          <w:lang w:val="es-CL"/>
        </w:rPr>
        <w:t xml:space="preserve"> E</w:t>
      </w:r>
      <w:r w:rsidRPr="005D6D5D">
        <w:rPr>
          <w:spacing w:val="-2"/>
          <w:sz w:val="20"/>
          <w:szCs w:val="20"/>
          <w:lang w:val="es-CL"/>
        </w:rPr>
        <w:t>N</w:t>
      </w:r>
      <w:r w:rsidRPr="005D6D5D">
        <w:rPr>
          <w:spacing w:val="-1"/>
          <w:sz w:val="20"/>
          <w:szCs w:val="20"/>
          <w:lang w:val="es-CL"/>
        </w:rPr>
        <w:t>AP</w:t>
      </w:r>
      <w:r w:rsidRPr="005D6D5D">
        <w:rPr>
          <w:sz w:val="20"/>
          <w:szCs w:val="20"/>
          <w:lang w:val="es-CL"/>
        </w:rPr>
        <w:t>.</w:t>
      </w:r>
    </w:p>
    <w:p w14:paraId="5798EFC2" w14:textId="77777777" w:rsidR="009F7525" w:rsidRPr="005D6D5D" w:rsidRDefault="009F7525" w:rsidP="005D6D5D">
      <w:pPr>
        <w:kinsoku w:val="0"/>
        <w:overflowPunct w:val="0"/>
        <w:spacing w:before="10" w:line="240" w:lineRule="exact"/>
        <w:ind w:right="36"/>
        <w:jc w:val="both"/>
        <w:rPr>
          <w:sz w:val="20"/>
          <w:szCs w:val="20"/>
          <w:lang w:val="es-CL"/>
        </w:rPr>
      </w:pPr>
    </w:p>
    <w:p w14:paraId="2132BDAB" w14:textId="77777777" w:rsidR="009F7525" w:rsidRPr="005D6D5D" w:rsidRDefault="009F7525" w:rsidP="005D6D5D">
      <w:pPr>
        <w:pStyle w:val="Textoindependiente"/>
        <w:kinsoku w:val="0"/>
        <w:overflowPunct w:val="0"/>
        <w:spacing w:line="241" w:lineRule="auto"/>
        <w:ind w:right="36"/>
        <w:jc w:val="both"/>
        <w:rPr>
          <w:sz w:val="20"/>
          <w:szCs w:val="20"/>
          <w:lang w:val="es-CL"/>
        </w:rPr>
      </w:pPr>
      <w:r w:rsidRPr="005D6D5D">
        <w:rPr>
          <w:sz w:val="20"/>
          <w:szCs w:val="20"/>
          <w:lang w:val="es-CL"/>
        </w:rPr>
        <w:t>La</w:t>
      </w:r>
      <w:r w:rsidRPr="005D6D5D">
        <w:rPr>
          <w:spacing w:val="9"/>
          <w:sz w:val="20"/>
          <w:szCs w:val="20"/>
          <w:lang w:val="es-CL"/>
        </w:rPr>
        <w:t xml:space="preserve"> </w:t>
      </w:r>
      <w:r w:rsidRPr="005D6D5D">
        <w:rPr>
          <w:sz w:val="20"/>
          <w:szCs w:val="20"/>
          <w:lang w:val="es-CL"/>
        </w:rPr>
        <w:t>comis</w:t>
      </w:r>
      <w:r w:rsidRPr="005D6D5D">
        <w:rPr>
          <w:spacing w:val="-2"/>
          <w:sz w:val="20"/>
          <w:szCs w:val="20"/>
          <w:lang w:val="es-CL"/>
        </w:rPr>
        <w:t>i</w:t>
      </w:r>
      <w:r w:rsidRPr="005D6D5D">
        <w:rPr>
          <w:sz w:val="20"/>
          <w:szCs w:val="20"/>
          <w:lang w:val="es-CL"/>
        </w:rPr>
        <w:t>ón</w:t>
      </w:r>
      <w:r w:rsidRPr="005D6D5D">
        <w:rPr>
          <w:spacing w:val="9"/>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d</w:t>
      </w:r>
      <w:r w:rsidRPr="005D6D5D">
        <w:rPr>
          <w:spacing w:val="-1"/>
          <w:sz w:val="20"/>
          <w:szCs w:val="20"/>
          <w:lang w:val="es-CL"/>
        </w:rPr>
        <w:t>o</w:t>
      </w:r>
      <w:r w:rsidRPr="005D6D5D">
        <w:rPr>
          <w:sz w:val="20"/>
          <w:szCs w:val="20"/>
          <w:lang w:val="es-CL"/>
        </w:rPr>
        <w:t>ra</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1"/>
          <w:sz w:val="20"/>
          <w:szCs w:val="20"/>
          <w:lang w:val="es-CL"/>
        </w:rPr>
        <w:t>n</w:t>
      </w:r>
      <w:r w:rsidRPr="005D6D5D">
        <w:rPr>
          <w:sz w:val="20"/>
          <w:szCs w:val="20"/>
          <w:lang w:val="es-CL"/>
        </w:rPr>
        <w:t>tará</w:t>
      </w:r>
      <w:r w:rsidRPr="005D6D5D">
        <w:rPr>
          <w:spacing w:val="10"/>
          <w:sz w:val="20"/>
          <w:szCs w:val="20"/>
          <w:lang w:val="es-CL"/>
        </w:rPr>
        <w:t xml:space="preserve"> </w:t>
      </w:r>
      <w:r w:rsidRPr="005D6D5D">
        <w:rPr>
          <w:sz w:val="20"/>
          <w:szCs w:val="20"/>
          <w:lang w:val="es-CL"/>
        </w:rPr>
        <w:t>un</w:t>
      </w:r>
      <w:r w:rsidRPr="005D6D5D">
        <w:rPr>
          <w:spacing w:val="12"/>
          <w:sz w:val="20"/>
          <w:szCs w:val="20"/>
          <w:lang w:val="es-CL"/>
        </w:rPr>
        <w:t xml:space="preserve"> </w:t>
      </w:r>
      <w:r w:rsidRPr="005D6D5D">
        <w:rPr>
          <w:sz w:val="20"/>
          <w:szCs w:val="20"/>
          <w:lang w:val="es-CL"/>
        </w:rPr>
        <w:t>acta</w:t>
      </w:r>
      <w:r w:rsidRPr="005D6D5D">
        <w:rPr>
          <w:spacing w:val="5"/>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9"/>
          <w:sz w:val="20"/>
          <w:szCs w:val="20"/>
          <w:lang w:val="es-CL"/>
        </w:rPr>
        <w:t xml:space="preserve"> </w:t>
      </w:r>
      <w:r w:rsidRPr="005D6D5D">
        <w:rPr>
          <w:sz w:val="20"/>
          <w:szCs w:val="20"/>
          <w:lang w:val="es-CL"/>
        </w:rPr>
        <w:t>c</w:t>
      </w:r>
      <w:r w:rsidRPr="005D6D5D">
        <w:rPr>
          <w:spacing w:val="-3"/>
          <w:sz w:val="20"/>
          <w:szCs w:val="20"/>
          <w:lang w:val="es-CL"/>
        </w:rPr>
        <w:t>o</w:t>
      </w:r>
      <w:r w:rsidRPr="005D6D5D">
        <w:rPr>
          <w:sz w:val="20"/>
          <w:szCs w:val="20"/>
          <w:lang w:val="es-CL"/>
        </w:rPr>
        <w:t>nte</w:t>
      </w:r>
      <w:r w:rsidRPr="005D6D5D">
        <w:rPr>
          <w:spacing w:val="-3"/>
          <w:sz w:val="20"/>
          <w:szCs w:val="20"/>
          <w:lang w:val="es-CL"/>
        </w:rPr>
        <w:t>n</w:t>
      </w:r>
      <w:r w:rsidRPr="005D6D5D">
        <w:rPr>
          <w:spacing w:val="1"/>
          <w:sz w:val="20"/>
          <w:szCs w:val="20"/>
          <w:lang w:val="es-CL"/>
        </w:rPr>
        <w:t>g</w:t>
      </w:r>
      <w:r w:rsidRPr="005D6D5D">
        <w:rPr>
          <w:sz w:val="20"/>
          <w:szCs w:val="20"/>
          <w:lang w:val="es-CL"/>
        </w:rPr>
        <w:t>a</w:t>
      </w:r>
      <w:r w:rsidRPr="005D6D5D">
        <w:rPr>
          <w:spacing w:val="10"/>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7"/>
          <w:sz w:val="20"/>
          <w:szCs w:val="20"/>
          <w:lang w:val="es-CL"/>
        </w:rPr>
        <w:t xml:space="preserve"> </w:t>
      </w:r>
      <w:r w:rsidRPr="005D6D5D">
        <w:rPr>
          <w:sz w:val="20"/>
          <w:szCs w:val="20"/>
          <w:lang w:val="es-CL"/>
        </w:rPr>
        <w:t>res</w:t>
      </w:r>
      <w:r w:rsidRPr="005D6D5D">
        <w:rPr>
          <w:spacing w:val="-1"/>
          <w:sz w:val="20"/>
          <w:szCs w:val="20"/>
          <w:lang w:val="es-CL"/>
        </w:rPr>
        <w:t>u</w:t>
      </w:r>
      <w:r w:rsidRPr="005D6D5D">
        <w:rPr>
          <w:spacing w:val="-2"/>
          <w:sz w:val="20"/>
          <w:szCs w:val="20"/>
          <w:lang w:val="es-CL"/>
        </w:rPr>
        <w:t>l</w:t>
      </w:r>
      <w:r w:rsidRPr="005D6D5D">
        <w:rPr>
          <w:sz w:val="20"/>
          <w:szCs w:val="20"/>
          <w:lang w:val="es-CL"/>
        </w:rPr>
        <w:t>ta</w:t>
      </w:r>
      <w:r w:rsidRPr="005D6D5D">
        <w:rPr>
          <w:spacing w:val="-1"/>
          <w:sz w:val="20"/>
          <w:szCs w:val="20"/>
          <w:lang w:val="es-CL"/>
        </w:rPr>
        <w:t>d</w:t>
      </w:r>
      <w:r w:rsidRPr="005D6D5D">
        <w:rPr>
          <w:sz w:val="20"/>
          <w:szCs w:val="20"/>
          <w:lang w:val="es-CL"/>
        </w:rPr>
        <w:t>os</w:t>
      </w:r>
      <w:r w:rsidRPr="005D6D5D">
        <w:rPr>
          <w:spacing w:val="10"/>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0"/>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9"/>
          <w:sz w:val="20"/>
          <w:szCs w:val="20"/>
          <w:lang w:val="es-CL"/>
        </w:rPr>
        <w:t xml:space="preserve"> </w:t>
      </w:r>
      <w:r w:rsidRPr="005D6D5D">
        <w:rPr>
          <w:sz w:val="20"/>
          <w:szCs w:val="20"/>
          <w:lang w:val="es-CL"/>
        </w:rPr>
        <w:t>ec</w:t>
      </w:r>
      <w:r w:rsidRPr="005D6D5D">
        <w:rPr>
          <w:spacing w:val="-1"/>
          <w:sz w:val="20"/>
          <w:szCs w:val="20"/>
          <w:lang w:val="es-CL"/>
        </w:rPr>
        <w:t>o</w:t>
      </w:r>
      <w:r w:rsidRPr="005D6D5D">
        <w:rPr>
          <w:sz w:val="20"/>
          <w:szCs w:val="20"/>
          <w:lang w:val="es-CL"/>
        </w:rPr>
        <w:t>n</w:t>
      </w:r>
      <w:r w:rsidRPr="005D6D5D">
        <w:rPr>
          <w:spacing w:val="-1"/>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ca</w:t>
      </w:r>
      <w:r w:rsidRPr="005D6D5D">
        <w:rPr>
          <w:spacing w:val="10"/>
          <w:sz w:val="20"/>
          <w:szCs w:val="20"/>
          <w:lang w:val="es-CL"/>
        </w:rPr>
        <w:t xml:space="preserve"> </w:t>
      </w:r>
      <w:r w:rsidRPr="005D6D5D">
        <w:rPr>
          <w:sz w:val="20"/>
          <w:szCs w:val="20"/>
          <w:lang w:val="es-CL"/>
        </w:rPr>
        <w:t>y u</w:t>
      </w:r>
      <w:r w:rsidRPr="005D6D5D">
        <w:rPr>
          <w:spacing w:val="-1"/>
          <w:sz w:val="20"/>
          <w:szCs w:val="20"/>
          <w:lang w:val="es-CL"/>
        </w:rPr>
        <w:t>n</w:t>
      </w:r>
      <w:r w:rsidRPr="005D6D5D">
        <w:rPr>
          <w:sz w:val="20"/>
          <w:szCs w:val="20"/>
          <w:lang w:val="es-CL"/>
        </w:rPr>
        <w:t>a pro</w:t>
      </w:r>
      <w:r w:rsidRPr="005D6D5D">
        <w:rPr>
          <w:spacing w:val="-1"/>
          <w:sz w:val="20"/>
          <w:szCs w:val="20"/>
          <w:lang w:val="es-CL"/>
        </w:rPr>
        <w:t>p</w:t>
      </w:r>
      <w:r w:rsidRPr="005D6D5D">
        <w:rPr>
          <w:sz w:val="20"/>
          <w:szCs w:val="20"/>
          <w:lang w:val="es-CL"/>
        </w:rPr>
        <w:t>u</w:t>
      </w:r>
      <w:r w:rsidRPr="005D6D5D">
        <w:rPr>
          <w:spacing w:val="-1"/>
          <w:sz w:val="20"/>
          <w:szCs w:val="20"/>
          <w:lang w:val="es-CL"/>
        </w:rPr>
        <w:t>e</w:t>
      </w:r>
      <w:r w:rsidRPr="005D6D5D">
        <w:rPr>
          <w:spacing w:val="-3"/>
          <w:sz w:val="20"/>
          <w:szCs w:val="20"/>
          <w:lang w:val="es-CL"/>
        </w:rPr>
        <w:t>s</w:t>
      </w:r>
      <w:r w:rsidRPr="005D6D5D">
        <w:rPr>
          <w:sz w:val="20"/>
          <w:szCs w:val="20"/>
          <w:lang w:val="es-CL"/>
        </w:rPr>
        <w:t>ta de</w:t>
      </w:r>
      <w:r w:rsidRPr="005D6D5D">
        <w:rPr>
          <w:spacing w:val="-2"/>
          <w:sz w:val="20"/>
          <w:szCs w:val="20"/>
          <w:lang w:val="es-CL"/>
        </w:rPr>
        <w:t xml:space="preserve"> </w:t>
      </w:r>
      <w:r w:rsidRPr="005D6D5D">
        <w:rPr>
          <w:sz w:val="20"/>
          <w:szCs w:val="20"/>
          <w:lang w:val="es-CL"/>
        </w:rPr>
        <w:t>a</w:t>
      </w:r>
      <w:r w:rsidRPr="005D6D5D">
        <w:rPr>
          <w:spacing w:val="-4"/>
          <w:sz w:val="20"/>
          <w:szCs w:val="20"/>
          <w:lang w:val="es-CL"/>
        </w:rPr>
        <w:t>d</w:t>
      </w:r>
      <w:r w:rsidRPr="005D6D5D">
        <w:rPr>
          <w:spacing w:val="1"/>
          <w:sz w:val="20"/>
          <w:szCs w:val="20"/>
          <w:lang w:val="es-CL"/>
        </w:rPr>
        <w:t>j</w:t>
      </w:r>
      <w:r w:rsidRPr="005D6D5D">
        <w:rPr>
          <w:sz w:val="20"/>
          <w:szCs w:val="20"/>
          <w:lang w:val="es-CL"/>
        </w:rPr>
        <w:t>u</w:t>
      </w:r>
      <w:r w:rsidRPr="005D6D5D">
        <w:rPr>
          <w:spacing w:val="-1"/>
          <w:sz w:val="20"/>
          <w:szCs w:val="20"/>
          <w:lang w:val="es-CL"/>
        </w:rPr>
        <w:t>d</w:t>
      </w:r>
      <w:r w:rsidRPr="005D6D5D">
        <w:rPr>
          <w:spacing w:val="-2"/>
          <w:sz w:val="20"/>
          <w:szCs w:val="20"/>
          <w:lang w:val="es-CL"/>
        </w:rPr>
        <w:t>i</w:t>
      </w:r>
      <w:r w:rsidRPr="005D6D5D">
        <w:rPr>
          <w:sz w:val="20"/>
          <w:szCs w:val="20"/>
          <w:lang w:val="es-CL"/>
        </w:rPr>
        <w:t>cac</w:t>
      </w:r>
      <w:r w:rsidRPr="005D6D5D">
        <w:rPr>
          <w:spacing w:val="-2"/>
          <w:sz w:val="20"/>
          <w:szCs w:val="20"/>
          <w:lang w:val="es-CL"/>
        </w:rPr>
        <w:t>i</w:t>
      </w:r>
      <w:r w:rsidRPr="005D6D5D">
        <w:rPr>
          <w:sz w:val="20"/>
          <w:szCs w:val="20"/>
          <w:lang w:val="es-CL"/>
        </w:rPr>
        <w:t>ón o de</w:t>
      </w:r>
      <w:r w:rsidRPr="005D6D5D">
        <w:rPr>
          <w:spacing w:val="-2"/>
          <w:sz w:val="20"/>
          <w:szCs w:val="20"/>
          <w:lang w:val="es-CL"/>
        </w:rPr>
        <w:t xml:space="preserve"> </w:t>
      </w:r>
      <w:r w:rsidRPr="005D6D5D">
        <w:rPr>
          <w:sz w:val="20"/>
          <w:szCs w:val="20"/>
          <w:lang w:val="es-CL"/>
        </w:rPr>
        <w:t>t</w:t>
      </w:r>
      <w:r w:rsidRPr="005D6D5D">
        <w:rPr>
          <w:spacing w:val="-3"/>
          <w:sz w:val="20"/>
          <w:szCs w:val="20"/>
          <w:lang w:val="es-CL"/>
        </w:rPr>
        <w:t>e</w:t>
      </w:r>
      <w:r w:rsidRPr="005D6D5D">
        <w:rPr>
          <w:sz w:val="20"/>
          <w:szCs w:val="20"/>
          <w:lang w:val="es-CL"/>
        </w:rPr>
        <w:t>rm</w:t>
      </w:r>
      <w:r w:rsidRPr="005D6D5D">
        <w:rPr>
          <w:spacing w:val="-2"/>
          <w:sz w:val="20"/>
          <w:szCs w:val="20"/>
          <w:lang w:val="es-CL"/>
        </w:rPr>
        <w:t>i</w:t>
      </w:r>
      <w:r w:rsidRPr="005D6D5D">
        <w:rPr>
          <w:sz w:val="20"/>
          <w:szCs w:val="20"/>
          <w:lang w:val="es-CL"/>
        </w:rPr>
        <w:t>n</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2"/>
          <w:sz w:val="20"/>
          <w:szCs w:val="20"/>
          <w:lang w:val="es-CL"/>
        </w:rPr>
        <w:t xml:space="preserve"> </w:t>
      </w:r>
      <w:r w:rsidRPr="005D6D5D">
        <w:rPr>
          <w:sz w:val="20"/>
          <w:szCs w:val="20"/>
          <w:lang w:val="es-CL"/>
        </w:rPr>
        <w:t xml:space="preserve">de </w:t>
      </w:r>
      <w:r w:rsidRPr="005D6D5D">
        <w:rPr>
          <w:spacing w:val="-2"/>
          <w:sz w:val="20"/>
          <w:szCs w:val="20"/>
          <w:lang w:val="es-CL"/>
        </w:rPr>
        <w:t>l</w:t>
      </w:r>
      <w:r w:rsidRPr="005D6D5D">
        <w:rPr>
          <w:sz w:val="20"/>
          <w:szCs w:val="20"/>
          <w:lang w:val="es-CL"/>
        </w:rPr>
        <w:t>a co</w:t>
      </w:r>
      <w:r w:rsidRPr="005D6D5D">
        <w:rPr>
          <w:spacing w:val="1"/>
          <w:sz w:val="20"/>
          <w:szCs w:val="20"/>
          <w:lang w:val="es-CL"/>
        </w:rPr>
        <w:t>t</w:t>
      </w:r>
      <w:r w:rsidRPr="005D6D5D">
        <w:rPr>
          <w:spacing w:val="-2"/>
          <w:sz w:val="20"/>
          <w:szCs w:val="20"/>
          <w:lang w:val="es-CL"/>
        </w:rPr>
        <w: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r w:rsidRPr="005D6D5D">
        <w:rPr>
          <w:spacing w:val="2"/>
          <w:sz w:val="20"/>
          <w:szCs w:val="20"/>
          <w:lang w:val="es-CL"/>
        </w:rPr>
        <w:t xml:space="preserve"> </w:t>
      </w:r>
      <w:r w:rsidRPr="005D6D5D">
        <w:rPr>
          <w:sz w:val="20"/>
          <w:szCs w:val="20"/>
          <w:lang w:val="es-CL"/>
        </w:rPr>
        <w:t>s</w:t>
      </w:r>
      <w:r w:rsidRPr="005D6D5D">
        <w:rPr>
          <w:spacing w:val="-3"/>
          <w:sz w:val="20"/>
          <w:szCs w:val="20"/>
          <w:lang w:val="es-CL"/>
        </w:rPr>
        <w:t>e</w:t>
      </w:r>
      <w:r w:rsidRPr="005D6D5D">
        <w:rPr>
          <w:spacing w:val="1"/>
          <w:sz w:val="20"/>
          <w:szCs w:val="20"/>
          <w:lang w:val="es-CL"/>
        </w:rPr>
        <w:t>g</w:t>
      </w:r>
      <w:r w:rsidRPr="005D6D5D">
        <w:rPr>
          <w:sz w:val="20"/>
          <w:szCs w:val="20"/>
          <w:lang w:val="es-CL"/>
        </w:rPr>
        <w:t>ún</w:t>
      </w:r>
      <w:r w:rsidRPr="005D6D5D">
        <w:rPr>
          <w:spacing w:val="-2"/>
          <w:sz w:val="20"/>
          <w:szCs w:val="20"/>
          <w:lang w:val="es-CL"/>
        </w:rPr>
        <w:t xml:space="preserve"> </w:t>
      </w:r>
      <w:r w:rsidRPr="005D6D5D">
        <w:rPr>
          <w:spacing w:val="-4"/>
          <w:sz w:val="20"/>
          <w:szCs w:val="20"/>
          <w:lang w:val="es-CL"/>
        </w:rPr>
        <w:t>l</w:t>
      </w:r>
      <w:r w:rsidRPr="005D6D5D">
        <w:rPr>
          <w:sz w:val="20"/>
          <w:szCs w:val="20"/>
          <w:lang w:val="es-CL"/>
        </w:rPr>
        <w:t>o det</w:t>
      </w:r>
      <w:r w:rsidRPr="005D6D5D">
        <w:rPr>
          <w:spacing w:val="-3"/>
          <w:sz w:val="20"/>
          <w:szCs w:val="20"/>
          <w:lang w:val="es-CL"/>
        </w:rPr>
        <w:t>e</w:t>
      </w:r>
      <w:r w:rsidRPr="005D6D5D">
        <w:rPr>
          <w:sz w:val="20"/>
          <w:szCs w:val="20"/>
          <w:lang w:val="es-CL"/>
        </w:rPr>
        <w:t>rm</w:t>
      </w:r>
      <w:r w:rsidRPr="005D6D5D">
        <w:rPr>
          <w:spacing w:val="-2"/>
          <w:sz w:val="20"/>
          <w:szCs w:val="20"/>
          <w:lang w:val="es-CL"/>
        </w:rPr>
        <w:t>i</w:t>
      </w:r>
      <w:r w:rsidRPr="005D6D5D">
        <w:rPr>
          <w:sz w:val="20"/>
          <w:szCs w:val="20"/>
          <w:lang w:val="es-CL"/>
        </w:rPr>
        <w:t>n</w:t>
      </w:r>
      <w:r w:rsidRPr="005D6D5D">
        <w:rPr>
          <w:spacing w:val="-1"/>
          <w:sz w:val="20"/>
          <w:szCs w:val="20"/>
          <w:lang w:val="es-CL"/>
        </w:rPr>
        <w:t>e</w:t>
      </w:r>
      <w:r w:rsidRPr="005D6D5D">
        <w:rPr>
          <w:sz w:val="20"/>
          <w:szCs w:val="20"/>
          <w:lang w:val="es-CL"/>
        </w:rPr>
        <w:t>.</w:t>
      </w:r>
    </w:p>
    <w:p w14:paraId="32A31AF2" w14:textId="77777777" w:rsidR="009F7525" w:rsidRPr="005D6D5D" w:rsidRDefault="009F7525" w:rsidP="005D6D5D">
      <w:pPr>
        <w:kinsoku w:val="0"/>
        <w:overflowPunct w:val="0"/>
        <w:spacing w:before="7" w:line="240" w:lineRule="exact"/>
        <w:ind w:right="36"/>
        <w:jc w:val="both"/>
        <w:rPr>
          <w:sz w:val="20"/>
          <w:szCs w:val="20"/>
          <w:lang w:val="es-CL"/>
        </w:rPr>
      </w:pPr>
    </w:p>
    <w:p w14:paraId="364D76E1" w14:textId="1A0E9B05" w:rsidR="009F7525" w:rsidRPr="005D6D5D" w:rsidRDefault="00066C49" w:rsidP="00066C49">
      <w:pPr>
        <w:widowControl/>
        <w:numPr>
          <w:ilvl w:val="0"/>
          <w:numId w:val="13"/>
        </w:numPr>
        <w:tabs>
          <w:tab w:val="left" w:pos="1134"/>
        </w:tabs>
        <w:ind w:right="36" w:hanging="720"/>
        <w:jc w:val="both"/>
        <w:rPr>
          <w:b/>
          <w:sz w:val="20"/>
          <w:szCs w:val="20"/>
        </w:rPr>
      </w:pPr>
      <w:r>
        <w:rPr>
          <w:b/>
          <w:sz w:val="20"/>
          <w:szCs w:val="20"/>
        </w:rPr>
        <w:t>REVISIÓN Y MEJORA DE OFERTAS</w:t>
      </w:r>
    </w:p>
    <w:p w14:paraId="54D65BB8" w14:textId="77777777" w:rsidR="009F7525" w:rsidRPr="005D6D5D" w:rsidRDefault="009F7525" w:rsidP="005D6D5D">
      <w:pPr>
        <w:widowControl/>
        <w:tabs>
          <w:tab w:val="left" w:pos="1134"/>
        </w:tabs>
        <w:ind w:left="786" w:right="36"/>
        <w:jc w:val="both"/>
        <w:rPr>
          <w:b/>
          <w:sz w:val="20"/>
          <w:szCs w:val="20"/>
        </w:rPr>
      </w:pPr>
    </w:p>
    <w:p w14:paraId="3E8994B6" w14:textId="77777777" w:rsidR="009F7525" w:rsidRPr="005D6D5D" w:rsidRDefault="009F7525" w:rsidP="005D6D5D">
      <w:pPr>
        <w:pStyle w:val="Textoindependiente"/>
        <w:kinsoku w:val="0"/>
        <w:overflowPunct w:val="0"/>
        <w:spacing w:before="72"/>
        <w:ind w:right="36"/>
        <w:jc w:val="both"/>
        <w:rPr>
          <w:sz w:val="20"/>
          <w:szCs w:val="20"/>
          <w:lang w:val="es-CL"/>
        </w:rPr>
      </w:pPr>
      <w:r w:rsidRPr="005D6D5D">
        <w:rPr>
          <w:spacing w:val="-2"/>
          <w:sz w:val="20"/>
          <w:szCs w:val="20"/>
          <w:lang w:val="es-CL"/>
        </w:rPr>
        <w:t>D</w:t>
      </w:r>
      <w:r w:rsidRPr="005D6D5D">
        <w:rPr>
          <w:sz w:val="20"/>
          <w:szCs w:val="20"/>
          <w:lang w:val="es-CL"/>
        </w:rPr>
        <w:t xml:space="preserve">e </w:t>
      </w:r>
      <w:r w:rsidRPr="005D6D5D">
        <w:rPr>
          <w:spacing w:val="1"/>
          <w:sz w:val="20"/>
          <w:szCs w:val="20"/>
          <w:lang w:val="es-CL"/>
        </w:rPr>
        <w:t>m</w:t>
      </w:r>
      <w:r w:rsidRPr="005D6D5D">
        <w:rPr>
          <w:sz w:val="20"/>
          <w:szCs w:val="20"/>
          <w:lang w:val="es-CL"/>
        </w:rPr>
        <w:t>a</w:t>
      </w:r>
      <w:r w:rsidRPr="005D6D5D">
        <w:rPr>
          <w:spacing w:val="-1"/>
          <w:sz w:val="20"/>
          <w:szCs w:val="20"/>
          <w:lang w:val="es-CL"/>
        </w:rPr>
        <w:t>n</w:t>
      </w:r>
      <w:r w:rsidRPr="005D6D5D">
        <w:rPr>
          <w:sz w:val="20"/>
          <w:szCs w:val="20"/>
          <w:lang w:val="es-CL"/>
        </w:rPr>
        <w:t>e</w:t>
      </w:r>
      <w:r w:rsidRPr="005D6D5D">
        <w:rPr>
          <w:spacing w:val="-2"/>
          <w:sz w:val="20"/>
          <w:szCs w:val="20"/>
          <w:lang w:val="es-CL"/>
        </w:rPr>
        <w:t>r</w:t>
      </w:r>
      <w:r w:rsidRPr="005D6D5D">
        <w:rPr>
          <w:sz w:val="20"/>
          <w:szCs w:val="20"/>
          <w:lang w:val="es-CL"/>
        </w:rPr>
        <w:t xml:space="preserve">a </w:t>
      </w:r>
      <w:r w:rsidRPr="005D6D5D">
        <w:rPr>
          <w:spacing w:val="-3"/>
          <w:sz w:val="20"/>
          <w:szCs w:val="20"/>
          <w:lang w:val="es-CL"/>
        </w:rPr>
        <w:t>p</w:t>
      </w:r>
      <w:r w:rsidRPr="005D6D5D">
        <w:rPr>
          <w:sz w:val="20"/>
          <w:szCs w:val="20"/>
          <w:lang w:val="es-CL"/>
        </w:rPr>
        <w:t>re</w:t>
      </w:r>
      <w:r w:rsidRPr="005D6D5D">
        <w:rPr>
          <w:spacing w:val="-3"/>
          <w:sz w:val="20"/>
          <w:szCs w:val="20"/>
          <w:lang w:val="es-CL"/>
        </w:rPr>
        <w:t>v</w:t>
      </w:r>
      <w:r w:rsidRPr="005D6D5D">
        <w:rPr>
          <w:spacing w:val="-2"/>
          <w:sz w:val="20"/>
          <w:szCs w:val="20"/>
          <w:lang w:val="es-CL"/>
        </w:rPr>
        <w:t>i</w:t>
      </w:r>
      <w:r w:rsidRPr="005D6D5D">
        <w:rPr>
          <w:sz w:val="20"/>
          <w:szCs w:val="20"/>
          <w:lang w:val="es-CL"/>
        </w:rPr>
        <w:t>a a</w:t>
      </w:r>
      <w:r w:rsidRPr="005D6D5D">
        <w:rPr>
          <w:spacing w:val="1"/>
          <w:sz w:val="20"/>
          <w:szCs w:val="20"/>
          <w:lang w:val="es-CL"/>
        </w:rPr>
        <w:t xml:space="preserve"> </w:t>
      </w:r>
      <w:r w:rsidRPr="005D6D5D">
        <w:rPr>
          <w:sz w:val="20"/>
          <w:szCs w:val="20"/>
          <w:lang w:val="es-CL"/>
        </w:rPr>
        <w:t>res</w:t>
      </w:r>
      <w:r w:rsidRPr="005D6D5D">
        <w:rPr>
          <w:spacing w:val="-4"/>
          <w:sz w:val="20"/>
          <w:szCs w:val="20"/>
          <w:lang w:val="es-CL"/>
        </w:rPr>
        <w:t>o</w:t>
      </w:r>
      <w:r w:rsidRPr="005D6D5D">
        <w:rPr>
          <w:spacing w:val="-2"/>
          <w:sz w:val="20"/>
          <w:szCs w:val="20"/>
          <w:lang w:val="es-CL"/>
        </w:rPr>
        <w:t>l</w:t>
      </w:r>
      <w:r w:rsidRPr="005D6D5D">
        <w:rPr>
          <w:spacing w:val="-3"/>
          <w:sz w:val="20"/>
          <w:szCs w:val="20"/>
          <w:lang w:val="es-CL"/>
        </w:rPr>
        <w:t>v</w:t>
      </w:r>
      <w:r w:rsidRPr="005D6D5D">
        <w:rPr>
          <w:sz w:val="20"/>
          <w:szCs w:val="20"/>
          <w:lang w:val="es-CL"/>
        </w:rPr>
        <w:t>er</w:t>
      </w:r>
      <w:r w:rsidRPr="005D6D5D">
        <w:rPr>
          <w:spacing w:val="1"/>
          <w:sz w:val="20"/>
          <w:szCs w:val="20"/>
          <w:lang w:val="es-CL"/>
        </w:rPr>
        <w:t xml:space="preserve"> </w:t>
      </w:r>
      <w:r w:rsidRPr="005D6D5D">
        <w:rPr>
          <w:spacing w:val="-2"/>
          <w:sz w:val="20"/>
          <w:szCs w:val="20"/>
          <w:lang w:val="es-CL"/>
        </w:rPr>
        <w:t>l</w:t>
      </w:r>
      <w:r w:rsidRPr="005D6D5D">
        <w:rPr>
          <w:sz w:val="20"/>
          <w:szCs w:val="20"/>
          <w:lang w:val="es-CL"/>
        </w:rPr>
        <w:t>a co</w:t>
      </w:r>
      <w:r w:rsidRPr="005D6D5D">
        <w:rPr>
          <w:spacing w:val="1"/>
          <w:sz w:val="20"/>
          <w:szCs w:val="20"/>
          <w:lang w:val="es-CL"/>
        </w:rPr>
        <w:t>t</w:t>
      </w:r>
      <w:r w:rsidRPr="005D6D5D">
        <w:rPr>
          <w:spacing w:val="-2"/>
          <w:sz w:val="20"/>
          <w:szCs w:val="20"/>
          <w:lang w:val="es-CL"/>
        </w:rPr>
        <w: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r w:rsidRPr="005D6D5D">
        <w:rPr>
          <w:spacing w:val="2"/>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 xml:space="preserve">P se </w:t>
      </w:r>
      <w:r w:rsidRPr="005D6D5D">
        <w:rPr>
          <w:spacing w:val="1"/>
          <w:sz w:val="20"/>
          <w:szCs w:val="20"/>
          <w:lang w:val="es-CL"/>
        </w:rPr>
        <w:t>r</w:t>
      </w:r>
      <w:r w:rsidRPr="005D6D5D">
        <w:rPr>
          <w:sz w:val="20"/>
          <w:szCs w:val="20"/>
          <w:lang w:val="es-CL"/>
        </w:rPr>
        <w:t>es</w:t>
      </w:r>
      <w:r w:rsidRPr="005D6D5D">
        <w:rPr>
          <w:spacing w:val="-4"/>
          <w:sz w:val="20"/>
          <w:szCs w:val="20"/>
          <w:lang w:val="es-CL"/>
        </w:rPr>
        <w:t>e</w:t>
      </w:r>
      <w:r w:rsidRPr="005D6D5D">
        <w:rPr>
          <w:sz w:val="20"/>
          <w:szCs w:val="20"/>
          <w:lang w:val="es-CL"/>
        </w:rPr>
        <w:t>r</w:t>
      </w:r>
      <w:r w:rsidRPr="005D6D5D">
        <w:rPr>
          <w:spacing w:val="-3"/>
          <w:sz w:val="20"/>
          <w:szCs w:val="20"/>
          <w:lang w:val="es-CL"/>
        </w:rPr>
        <w:t>v</w:t>
      </w:r>
      <w:r w:rsidRPr="005D6D5D">
        <w:rPr>
          <w:sz w:val="20"/>
          <w:szCs w:val="20"/>
          <w:lang w:val="es-CL"/>
        </w:rPr>
        <w:t>a el d</w:t>
      </w:r>
      <w:r w:rsidRPr="005D6D5D">
        <w:rPr>
          <w:spacing w:val="-1"/>
          <w:sz w:val="20"/>
          <w:szCs w:val="20"/>
          <w:lang w:val="es-CL"/>
        </w:rPr>
        <w:t>e</w:t>
      </w:r>
      <w:r w:rsidRPr="005D6D5D">
        <w:rPr>
          <w:sz w:val="20"/>
          <w:szCs w:val="20"/>
          <w:lang w:val="es-CL"/>
        </w:rPr>
        <w:t>rec</w:t>
      </w:r>
      <w:r w:rsidRPr="005D6D5D">
        <w:rPr>
          <w:spacing w:val="-1"/>
          <w:sz w:val="20"/>
          <w:szCs w:val="20"/>
          <w:lang w:val="es-CL"/>
        </w:rPr>
        <w:t>h</w:t>
      </w:r>
      <w:r w:rsidRPr="005D6D5D">
        <w:rPr>
          <w:sz w:val="20"/>
          <w:szCs w:val="20"/>
          <w:lang w:val="es-CL"/>
        </w:rPr>
        <w:t>o</w:t>
      </w:r>
      <w:r w:rsidRPr="005D6D5D">
        <w:rPr>
          <w:spacing w:val="-2"/>
          <w:sz w:val="20"/>
          <w:szCs w:val="20"/>
          <w:lang w:val="es-CL"/>
        </w:rPr>
        <w:t xml:space="preserve"> </w:t>
      </w:r>
      <w:r w:rsidRPr="005D6D5D">
        <w:rPr>
          <w:sz w:val="20"/>
          <w:szCs w:val="20"/>
          <w:lang w:val="es-CL"/>
        </w:rPr>
        <w:t>d</w:t>
      </w:r>
      <w:r w:rsidRPr="005D6D5D">
        <w:rPr>
          <w:spacing w:val="-4"/>
          <w:sz w:val="20"/>
          <w:szCs w:val="20"/>
          <w:lang w:val="es-CL"/>
        </w:rPr>
        <w:t>e</w:t>
      </w:r>
      <w:r w:rsidRPr="005D6D5D">
        <w:rPr>
          <w:sz w:val="20"/>
          <w:szCs w:val="20"/>
          <w:lang w:val="es-CL"/>
        </w:rPr>
        <w:t>:</w:t>
      </w:r>
    </w:p>
    <w:p w14:paraId="3F1ACF0D" w14:textId="77777777" w:rsidR="009F7525" w:rsidRPr="005D6D5D" w:rsidRDefault="009F7525" w:rsidP="005D6D5D">
      <w:pPr>
        <w:kinsoku w:val="0"/>
        <w:overflowPunct w:val="0"/>
        <w:spacing w:before="13" w:line="240" w:lineRule="exact"/>
        <w:ind w:right="36"/>
        <w:jc w:val="both"/>
        <w:rPr>
          <w:sz w:val="20"/>
          <w:szCs w:val="20"/>
          <w:lang w:val="es-CL"/>
        </w:rPr>
      </w:pPr>
    </w:p>
    <w:p w14:paraId="028603C3" w14:textId="77777777" w:rsidR="009F7525" w:rsidRPr="005D6D5D" w:rsidRDefault="009F7525" w:rsidP="000640B0">
      <w:pPr>
        <w:pStyle w:val="Textoindependiente"/>
        <w:numPr>
          <w:ilvl w:val="0"/>
          <w:numId w:val="18"/>
        </w:numPr>
        <w:tabs>
          <w:tab w:val="left" w:pos="933"/>
        </w:tabs>
        <w:kinsoku w:val="0"/>
        <w:overflowPunct w:val="0"/>
        <w:autoSpaceDE w:val="0"/>
        <w:autoSpaceDN w:val="0"/>
        <w:adjustRightInd w:val="0"/>
        <w:spacing w:line="275" w:lineRule="auto"/>
        <w:ind w:left="933" w:right="36"/>
        <w:jc w:val="both"/>
        <w:rPr>
          <w:sz w:val="20"/>
          <w:szCs w:val="20"/>
          <w:lang w:val="es-CL"/>
        </w:rPr>
      </w:pPr>
      <w:r w:rsidRPr="005D6D5D">
        <w:rPr>
          <w:spacing w:val="-1"/>
          <w:sz w:val="20"/>
          <w:szCs w:val="20"/>
          <w:lang w:val="es-CL"/>
        </w:rPr>
        <w:t>E</w:t>
      </w:r>
      <w:r w:rsidRPr="005D6D5D">
        <w:rPr>
          <w:sz w:val="20"/>
          <w:szCs w:val="20"/>
          <w:lang w:val="es-CL"/>
        </w:rPr>
        <w:t>ntrar</w:t>
      </w:r>
      <w:r w:rsidRPr="005D6D5D">
        <w:rPr>
          <w:spacing w:val="1"/>
          <w:sz w:val="20"/>
          <w:szCs w:val="20"/>
          <w:lang w:val="es-CL"/>
        </w:rPr>
        <w:t xml:space="preserve"> </w:t>
      </w:r>
      <w:r w:rsidRPr="005D6D5D">
        <w:rPr>
          <w:sz w:val="20"/>
          <w:szCs w:val="20"/>
          <w:lang w:val="es-CL"/>
        </w:rPr>
        <w:t>en</w:t>
      </w:r>
      <w:r w:rsidRPr="005D6D5D">
        <w:rPr>
          <w:spacing w:val="2"/>
          <w:sz w:val="20"/>
          <w:szCs w:val="20"/>
          <w:lang w:val="es-CL"/>
        </w:rPr>
        <w:t xml:space="preserve"> </w:t>
      </w:r>
      <w:r w:rsidRPr="005D6D5D">
        <w:rPr>
          <w:sz w:val="20"/>
          <w:szCs w:val="20"/>
          <w:lang w:val="es-CL"/>
        </w:rPr>
        <w:t>un</w:t>
      </w:r>
      <w:r w:rsidRPr="005D6D5D">
        <w:rPr>
          <w:spacing w:val="2"/>
          <w:sz w:val="20"/>
          <w:szCs w:val="20"/>
          <w:lang w:val="es-CL"/>
        </w:rPr>
        <w:t xml:space="preserve"> </w:t>
      </w:r>
      <w:r w:rsidRPr="005D6D5D">
        <w:rPr>
          <w:spacing w:val="-3"/>
          <w:sz w:val="20"/>
          <w:szCs w:val="20"/>
          <w:lang w:val="es-CL"/>
        </w:rPr>
        <w:t>p</w:t>
      </w:r>
      <w:r w:rsidRPr="005D6D5D">
        <w:rPr>
          <w:sz w:val="20"/>
          <w:szCs w:val="20"/>
          <w:lang w:val="es-CL"/>
        </w:rPr>
        <w:t>roc</w:t>
      </w:r>
      <w:r w:rsidRPr="005D6D5D">
        <w:rPr>
          <w:spacing w:val="-1"/>
          <w:sz w:val="20"/>
          <w:szCs w:val="20"/>
          <w:lang w:val="es-CL"/>
        </w:rPr>
        <w:t>e</w:t>
      </w:r>
      <w:r w:rsidRPr="005D6D5D">
        <w:rPr>
          <w:sz w:val="20"/>
          <w:szCs w:val="20"/>
          <w:lang w:val="es-CL"/>
        </w:rPr>
        <w:t>so</w:t>
      </w:r>
      <w:r w:rsidRPr="005D6D5D">
        <w:rPr>
          <w:spacing w:val="3"/>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z w:val="20"/>
          <w:szCs w:val="20"/>
          <w:lang w:val="es-CL"/>
        </w:rPr>
        <w:t>re</w:t>
      </w:r>
      <w:r w:rsidRPr="005D6D5D">
        <w:rPr>
          <w:spacing w:val="-3"/>
          <w:sz w:val="20"/>
          <w:szCs w:val="20"/>
          <w:lang w:val="es-CL"/>
        </w:rPr>
        <w:t>v</w:t>
      </w:r>
      <w:r w:rsidRPr="005D6D5D">
        <w:rPr>
          <w:spacing w:val="-2"/>
          <w:sz w:val="20"/>
          <w:szCs w:val="20"/>
          <w:lang w:val="es-CL"/>
        </w:rPr>
        <w:t>i</w:t>
      </w:r>
      <w:r w:rsidRPr="005D6D5D">
        <w:rPr>
          <w:sz w:val="20"/>
          <w:szCs w:val="20"/>
          <w:lang w:val="es-CL"/>
        </w:rPr>
        <w:t>s</w:t>
      </w:r>
      <w:r w:rsidRPr="005D6D5D">
        <w:rPr>
          <w:spacing w:val="-2"/>
          <w:sz w:val="20"/>
          <w:szCs w:val="20"/>
          <w:lang w:val="es-CL"/>
        </w:rPr>
        <w:t>i</w:t>
      </w:r>
      <w:r w:rsidRPr="005D6D5D">
        <w:rPr>
          <w:sz w:val="20"/>
          <w:szCs w:val="20"/>
          <w:lang w:val="es-CL"/>
        </w:rPr>
        <w:t>ón</w:t>
      </w:r>
      <w:r w:rsidRPr="005D6D5D">
        <w:rPr>
          <w:spacing w:val="2"/>
          <w:sz w:val="20"/>
          <w:szCs w:val="20"/>
          <w:lang w:val="es-CL"/>
        </w:rPr>
        <w:t xml:space="preserve"> </w:t>
      </w:r>
      <w:r w:rsidRPr="005D6D5D">
        <w:rPr>
          <w:sz w:val="20"/>
          <w:szCs w:val="20"/>
          <w:lang w:val="es-CL"/>
        </w:rPr>
        <w:t xml:space="preserve">y </w:t>
      </w:r>
      <w:r w:rsidRPr="005D6D5D">
        <w:rPr>
          <w:spacing w:val="1"/>
          <w:sz w:val="20"/>
          <w:szCs w:val="20"/>
          <w:lang w:val="es-CL"/>
        </w:rPr>
        <w:t>d</w:t>
      </w:r>
      <w:r w:rsidRPr="005D6D5D">
        <w:rPr>
          <w:spacing w:val="-2"/>
          <w:sz w:val="20"/>
          <w:szCs w:val="20"/>
          <w:lang w:val="es-CL"/>
        </w:rPr>
        <w:t>i</w:t>
      </w:r>
      <w:r w:rsidRPr="005D6D5D">
        <w:rPr>
          <w:sz w:val="20"/>
          <w:szCs w:val="20"/>
          <w:lang w:val="es-CL"/>
        </w:rPr>
        <w:t>scus</w:t>
      </w:r>
      <w:r w:rsidRPr="005D6D5D">
        <w:rPr>
          <w:spacing w:val="-2"/>
          <w:sz w:val="20"/>
          <w:szCs w:val="20"/>
          <w:lang w:val="es-CL"/>
        </w:rPr>
        <w:t>i</w:t>
      </w:r>
      <w:r w:rsidRPr="005D6D5D">
        <w:rPr>
          <w:sz w:val="20"/>
          <w:szCs w:val="20"/>
          <w:lang w:val="es-CL"/>
        </w:rPr>
        <w:t>ón</w:t>
      </w:r>
      <w:r w:rsidRPr="005D6D5D">
        <w:rPr>
          <w:spacing w:val="2"/>
          <w:sz w:val="20"/>
          <w:szCs w:val="20"/>
          <w:lang w:val="es-CL"/>
        </w:rPr>
        <w:t xml:space="preserve"> </w:t>
      </w:r>
      <w:r w:rsidRPr="005D6D5D">
        <w:rPr>
          <w:sz w:val="20"/>
          <w:szCs w:val="20"/>
          <w:lang w:val="es-CL"/>
        </w:rPr>
        <w:t>más d</w:t>
      </w:r>
      <w:r w:rsidRPr="005D6D5D">
        <w:rPr>
          <w:spacing w:val="-1"/>
          <w:sz w:val="20"/>
          <w:szCs w:val="20"/>
          <w:lang w:val="es-CL"/>
        </w:rPr>
        <w:t>e</w:t>
      </w:r>
      <w:r w:rsidRPr="005D6D5D">
        <w:rPr>
          <w:sz w:val="20"/>
          <w:szCs w:val="20"/>
          <w:lang w:val="es-CL"/>
        </w:rPr>
        <w:t>ta</w:t>
      </w:r>
      <w:r w:rsidRPr="005D6D5D">
        <w:rPr>
          <w:spacing w:val="-2"/>
          <w:sz w:val="20"/>
          <w:szCs w:val="20"/>
          <w:lang w:val="es-CL"/>
        </w:rPr>
        <w:t>ll</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3"/>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3"/>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pacing w:val="-3"/>
          <w:sz w:val="20"/>
          <w:szCs w:val="20"/>
          <w:lang w:val="es-CL"/>
        </w:rPr>
        <w:t>e</w:t>
      </w:r>
      <w:r w:rsidRPr="005D6D5D">
        <w:rPr>
          <w:sz w:val="20"/>
          <w:szCs w:val="20"/>
          <w:lang w:val="es-CL"/>
        </w:rPr>
        <w:t>rt</w:t>
      </w:r>
      <w:r w:rsidRPr="005D6D5D">
        <w:rPr>
          <w:spacing w:val="-3"/>
          <w:sz w:val="20"/>
          <w:szCs w:val="20"/>
          <w:lang w:val="es-CL"/>
        </w:rPr>
        <w:t>a</w:t>
      </w:r>
      <w:r w:rsidRPr="005D6D5D">
        <w:rPr>
          <w:sz w:val="20"/>
          <w:szCs w:val="20"/>
          <w:lang w:val="es-CL"/>
        </w:rPr>
        <w:t>s</w:t>
      </w:r>
      <w:r w:rsidRPr="005D6D5D">
        <w:rPr>
          <w:spacing w:val="1"/>
          <w:sz w:val="20"/>
          <w:szCs w:val="20"/>
          <w:lang w:val="es-CL"/>
        </w:rPr>
        <w:t xml:space="preserve"> </w:t>
      </w:r>
      <w:r w:rsidRPr="005D6D5D">
        <w:rPr>
          <w:sz w:val="20"/>
          <w:szCs w:val="20"/>
          <w:lang w:val="es-CL"/>
        </w:rPr>
        <w:t>con</w:t>
      </w:r>
      <w:r w:rsidRPr="005D6D5D">
        <w:rPr>
          <w:spacing w:val="2"/>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pacing w:val="-2"/>
          <w:sz w:val="20"/>
          <w:szCs w:val="20"/>
          <w:lang w:val="es-CL"/>
        </w:rPr>
        <w:t>t</w:t>
      </w:r>
      <w:r w:rsidRPr="005D6D5D">
        <w:rPr>
          <w:sz w:val="20"/>
          <w:szCs w:val="20"/>
          <w:lang w:val="es-CL"/>
        </w:rPr>
        <w:t xml:space="preserve">es </w:t>
      </w:r>
      <w:r w:rsidRPr="005D6D5D">
        <w:rPr>
          <w:spacing w:val="1"/>
          <w:sz w:val="20"/>
          <w:szCs w:val="20"/>
          <w:lang w:val="es-CL"/>
        </w:rPr>
        <w:t>q</w:t>
      </w:r>
      <w:r w:rsidRPr="005D6D5D">
        <w:rPr>
          <w:sz w:val="20"/>
          <w:szCs w:val="20"/>
          <w:lang w:val="es-CL"/>
        </w:rPr>
        <w:t>ue</w:t>
      </w:r>
      <w:r w:rsidRPr="005D6D5D">
        <w:rPr>
          <w:spacing w:val="-2"/>
          <w:sz w:val="20"/>
          <w:szCs w:val="20"/>
          <w:lang w:val="es-CL"/>
        </w:rPr>
        <w:t xml:space="preserve"> </w:t>
      </w:r>
      <w:r w:rsidRPr="005D6D5D">
        <w:rPr>
          <w:sz w:val="20"/>
          <w:szCs w:val="20"/>
          <w:lang w:val="es-CL"/>
        </w:rPr>
        <w:t>h</w:t>
      </w:r>
      <w:r w:rsidRPr="005D6D5D">
        <w:rPr>
          <w:spacing w:val="-1"/>
          <w:sz w:val="20"/>
          <w:szCs w:val="20"/>
          <w:lang w:val="es-CL"/>
        </w:rPr>
        <w:t>u</w:t>
      </w:r>
      <w:r w:rsidRPr="005D6D5D">
        <w:rPr>
          <w:sz w:val="20"/>
          <w:szCs w:val="20"/>
          <w:lang w:val="es-CL"/>
        </w:rPr>
        <w:t>b</w:t>
      </w:r>
      <w:r w:rsidRPr="005D6D5D">
        <w:rPr>
          <w:spacing w:val="-2"/>
          <w:sz w:val="20"/>
          <w:szCs w:val="20"/>
          <w:lang w:val="es-CL"/>
        </w:rPr>
        <w:t>i</w:t>
      </w:r>
      <w:r w:rsidRPr="005D6D5D">
        <w:rPr>
          <w:sz w:val="20"/>
          <w:szCs w:val="20"/>
          <w:lang w:val="es-CL"/>
        </w:rPr>
        <w:t>eren ca</w:t>
      </w:r>
      <w:r w:rsidRPr="005D6D5D">
        <w:rPr>
          <w:spacing w:val="-2"/>
          <w:sz w:val="20"/>
          <w:szCs w:val="20"/>
          <w:lang w:val="es-CL"/>
        </w:rPr>
        <w:t>l</w:t>
      </w:r>
      <w:r w:rsidRPr="005D6D5D">
        <w:rPr>
          <w:spacing w:val="-4"/>
          <w:sz w:val="20"/>
          <w:szCs w:val="20"/>
          <w:lang w:val="es-CL"/>
        </w:rPr>
        <w:t>i</w:t>
      </w:r>
      <w:r w:rsidRPr="005D6D5D">
        <w:rPr>
          <w:spacing w:val="3"/>
          <w:sz w:val="20"/>
          <w:szCs w:val="20"/>
          <w:lang w:val="es-CL"/>
        </w:rPr>
        <w:t>f</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o</w:t>
      </w:r>
      <w:r w:rsidRPr="005D6D5D">
        <w:rPr>
          <w:spacing w:val="-2"/>
          <w:sz w:val="20"/>
          <w:szCs w:val="20"/>
          <w:lang w:val="es-CL"/>
        </w:rPr>
        <w:t xml:space="preserve"> t</w:t>
      </w:r>
      <w:r w:rsidRPr="005D6D5D">
        <w:rPr>
          <w:sz w:val="20"/>
          <w:szCs w:val="20"/>
          <w:lang w:val="es-CL"/>
        </w:rPr>
        <w:t>éc</w:t>
      </w:r>
      <w:r w:rsidRPr="005D6D5D">
        <w:rPr>
          <w:spacing w:val="-1"/>
          <w:sz w:val="20"/>
          <w:szCs w:val="20"/>
          <w:lang w:val="es-CL"/>
        </w:rPr>
        <w:t>n</w:t>
      </w:r>
      <w:r w:rsidRPr="005D6D5D">
        <w:rPr>
          <w:spacing w:val="-2"/>
          <w:sz w:val="20"/>
          <w:szCs w:val="20"/>
          <w:lang w:val="es-CL"/>
        </w:rPr>
        <w:t>i</w:t>
      </w:r>
      <w:r w:rsidRPr="005D6D5D">
        <w:rPr>
          <w:sz w:val="20"/>
          <w:szCs w:val="20"/>
          <w:lang w:val="es-CL"/>
        </w:rPr>
        <w:t>cament</w:t>
      </w:r>
      <w:r w:rsidRPr="005D6D5D">
        <w:rPr>
          <w:spacing w:val="-3"/>
          <w:sz w:val="20"/>
          <w:szCs w:val="20"/>
          <w:lang w:val="es-CL"/>
        </w:rPr>
        <w:t>e</w:t>
      </w:r>
      <w:r w:rsidRPr="005D6D5D">
        <w:rPr>
          <w:sz w:val="20"/>
          <w:szCs w:val="20"/>
          <w:lang w:val="es-CL"/>
        </w:rPr>
        <w:t>.</w:t>
      </w:r>
    </w:p>
    <w:p w14:paraId="6A4B01BD" w14:textId="77777777" w:rsidR="009F7525" w:rsidRPr="005D6D5D" w:rsidRDefault="009F7525" w:rsidP="000640B0">
      <w:pPr>
        <w:pStyle w:val="Textoindependiente"/>
        <w:numPr>
          <w:ilvl w:val="0"/>
          <w:numId w:val="18"/>
        </w:numPr>
        <w:tabs>
          <w:tab w:val="left" w:pos="933"/>
        </w:tabs>
        <w:kinsoku w:val="0"/>
        <w:overflowPunct w:val="0"/>
        <w:autoSpaceDE w:val="0"/>
        <w:autoSpaceDN w:val="0"/>
        <w:adjustRightInd w:val="0"/>
        <w:spacing w:before="3" w:line="275" w:lineRule="auto"/>
        <w:ind w:left="933" w:right="36"/>
        <w:jc w:val="both"/>
        <w:rPr>
          <w:sz w:val="20"/>
          <w:szCs w:val="20"/>
          <w:lang w:val="es-CL"/>
        </w:rPr>
      </w:pPr>
      <w:r w:rsidRPr="005D6D5D">
        <w:rPr>
          <w:spacing w:val="-1"/>
          <w:sz w:val="20"/>
          <w:szCs w:val="20"/>
          <w:lang w:val="es-CL"/>
        </w:rPr>
        <w:t>E</w:t>
      </w:r>
      <w:r w:rsidRPr="005D6D5D">
        <w:rPr>
          <w:spacing w:val="3"/>
          <w:sz w:val="20"/>
          <w:szCs w:val="20"/>
          <w:lang w:val="es-CL"/>
        </w:rPr>
        <w:t>f</w:t>
      </w:r>
      <w:r w:rsidRPr="005D6D5D">
        <w:rPr>
          <w:spacing w:val="-3"/>
          <w:sz w:val="20"/>
          <w:szCs w:val="20"/>
          <w:lang w:val="es-CL"/>
        </w:rPr>
        <w:t>e</w:t>
      </w:r>
      <w:r w:rsidRPr="005D6D5D">
        <w:rPr>
          <w:sz w:val="20"/>
          <w:szCs w:val="20"/>
          <w:lang w:val="es-CL"/>
        </w:rPr>
        <w:t>ctu</w:t>
      </w:r>
      <w:r w:rsidRPr="005D6D5D">
        <w:rPr>
          <w:spacing w:val="-4"/>
          <w:sz w:val="20"/>
          <w:szCs w:val="20"/>
          <w:lang w:val="es-CL"/>
        </w:rPr>
        <w:t>a</w:t>
      </w:r>
      <w:r w:rsidRPr="005D6D5D">
        <w:rPr>
          <w:sz w:val="20"/>
          <w:szCs w:val="20"/>
          <w:lang w:val="es-CL"/>
        </w:rPr>
        <w:t>r</w:t>
      </w:r>
      <w:r w:rsidRPr="005D6D5D">
        <w:rPr>
          <w:spacing w:val="13"/>
          <w:sz w:val="20"/>
          <w:szCs w:val="20"/>
          <w:lang w:val="es-CL"/>
        </w:rPr>
        <w:t xml:space="preserve"> </w:t>
      </w:r>
      <w:r w:rsidRPr="005D6D5D">
        <w:rPr>
          <w:sz w:val="20"/>
          <w:szCs w:val="20"/>
          <w:lang w:val="es-CL"/>
        </w:rPr>
        <w:t>un</w:t>
      </w:r>
      <w:r w:rsidRPr="005D6D5D">
        <w:rPr>
          <w:spacing w:val="12"/>
          <w:sz w:val="20"/>
          <w:szCs w:val="20"/>
          <w:lang w:val="es-CL"/>
        </w:rPr>
        <w:t xml:space="preserve"> </w:t>
      </w:r>
      <w:r w:rsidRPr="005D6D5D">
        <w:rPr>
          <w:spacing w:val="-2"/>
          <w:sz w:val="20"/>
          <w:szCs w:val="20"/>
          <w:lang w:val="es-CL"/>
        </w:rPr>
        <w:t>ll</w:t>
      </w:r>
      <w:r w:rsidRPr="005D6D5D">
        <w:rPr>
          <w:sz w:val="20"/>
          <w:szCs w:val="20"/>
          <w:lang w:val="es-CL"/>
        </w:rPr>
        <w:t>amado</w:t>
      </w:r>
      <w:r w:rsidRPr="005D6D5D">
        <w:rPr>
          <w:spacing w:val="12"/>
          <w:sz w:val="20"/>
          <w:szCs w:val="20"/>
          <w:lang w:val="es-CL"/>
        </w:rPr>
        <w:t xml:space="preserve"> </w:t>
      </w:r>
      <w:r w:rsidRPr="005D6D5D">
        <w:rPr>
          <w:sz w:val="20"/>
          <w:szCs w:val="20"/>
          <w:lang w:val="es-CL"/>
        </w:rPr>
        <w:t>a</w:t>
      </w:r>
      <w:r w:rsidRPr="005D6D5D">
        <w:rPr>
          <w:spacing w:val="12"/>
          <w:sz w:val="20"/>
          <w:szCs w:val="20"/>
          <w:lang w:val="es-CL"/>
        </w:rPr>
        <w:t xml:space="preserve"> </w:t>
      </w:r>
      <w:r w:rsidRPr="005D6D5D">
        <w:rPr>
          <w:sz w:val="20"/>
          <w:szCs w:val="20"/>
          <w:lang w:val="es-CL"/>
        </w:rPr>
        <w:t>mejor</w:t>
      </w:r>
      <w:r w:rsidRPr="005D6D5D">
        <w:rPr>
          <w:spacing w:val="-3"/>
          <w:sz w:val="20"/>
          <w:szCs w:val="20"/>
          <w:lang w:val="es-CL"/>
        </w:rPr>
        <w:t>a</w:t>
      </w:r>
      <w:r w:rsidRPr="005D6D5D">
        <w:rPr>
          <w:sz w:val="20"/>
          <w:szCs w:val="20"/>
          <w:lang w:val="es-CL"/>
        </w:rPr>
        <w:t>r</w:t>
      </w:r>
      <w:r w:rsidRPr="005D6D5D">
        <w:rPr>
          <w:spacing w:val="13"/>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tas</w:t>
      </w:r>
      <w:r w:rsidRPr="005D6D5D">
        <w:rPr>
          <w:spacing w:val="12"/>
          <w:sz w:val="20"/>
          <w:szCs w:val="20"/>
          <w:lang w:val="es-CL"/>
        </w:rPr>
        <w:t xml:space="preserve"> </w:t>
      </w:r>
      <w:r w:rsidRPr="005D6D5D">
        <w:rPr>
          <w:sz w:val="20"/>
          <w:szCs w:val="20"/>
          <w:lang w:val="es-CL"/>
        </w:rPr>
        <w:t>ec</w:t>
      </w:r>
      <w:r w:rsidRPr="005D6D5D">
        <w:rPr>
          <w:spacing w:val="-1"/>
          <w:sz w:val="20"/>
          <w:szCs w:val="20"/>
          <w:lang w:val="es-CL"/>
        </w:rPr>
        <w:t>o</w:t>
      </w:r>
      <w:r w:rsidRPr="005D6D5D">
        <w:rPr>
          <w:sz w:val="20"/>
          <w:szCs w:val="20"/>
          <w:lang w:val="es-CL"/>
        </w:rPr>
        <w:t>n</w:t>
      </w:r>
      <w:r w:rsidRPr="005D6D5D">
        <w:rPr>
          <w:spacing w:val="-4"/>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c</w:t>
      </w:r>
      <w:r w:rsidRPr="005D6D5D">
        <w:rPr>
          <w:spacing w:val="-3"/>
          <w:sz w:val="20"/>
          <w:szCs w:val="20"/>
          <w:lang w:val="es-CL"/>
        </w:rPr>
        <w:t>a</w:t>
      </w:r>
      <w:r w:rsidRPr="005D6D5D">
        <w:rPr>
          <w:sz w:val="20"/>
          <w:szCs w:val="20"/>
          <w:lang w:val="es-CL"/>
        </w:rPr>
        <w:t>s</w:t>
      </w:r>
      <w:r w:rsidRPr="005D6D5D">
        <w:rPr>
          <w:spacing w:val="13"/>
          <w:sz w:val="20"/>
          <w:szCs w:val="20"/>
          <w:lang w:val="es-CL"/>
        </w:rPr>
        <w:t xml:space="preserve"> </w:t>
      </w:r>
      <w:r w:rsidRPr="005D6D5D">
        <w:rPr>
          <w:sz w:val="20"/>
          <w:szCs w:val="20"/>
          <w:lang w:val="es-CL"/>
        </w:rPr>
        <w:t>a</w:t>
      </w:r>
      <w:r w:rsidRPr="005D6D5D">
        <w:rPr>
          <w:spacing w:val="12"/>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12"/>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tes.</w:t>
      </w:r>
      <w:r w:rsidRPr="005D6D5D">
        <w:rPr>
          <w:spacing w:val="13"/>
          <w:sz w:val="20"/>
          <w:szCs w:val="20"/>
          <w:lang w:val="es-CL"/>
        </w:rPr>
        <w:t xml:space="preserve"> </w:t>
      </w:r>
      <w:r w:rsidRPr="005D6D5D">
        <w:rPr>
          <w:spacing w:val="-1"/>
          <w:sz w:val="20"/>
          <w:szCs w:val="20"/>
          <w:lang w:val="es-CL"/>
        </w:rPr>
        <w:t>E</w:t>
      </w:r>
      <w:r w:rsidRPr="005D6D5D">
        <w:rPr>
          <w:sz w:val="20"/>
          <w:szCs w:val="20"/>
          <w:lang w:val="es-CL"/>
        </w:rPr>
        <w:t>l</w:t>
      </w:r>
      <w:r w:rsidRPr="005D6D5D">
        <w:rPr>
          <w:spacing w:val="11"/>
          <w:sz w:val="20"/>
          <w:szCs w:val="20"/>
          <w:lang w:val="es-CL"/>
        </w:rPr>
        <w:t xml:space="preserve"> </w:t>
      </w:r>
      <w:r w:rsidRPr="005D6D5D">
        <w:rPr>
          <w:spacing w:val="-2"/>
          <w:sz w:val="20"/>
          <w:szCs w:val="20"/>
          <w:lang w:val="es-CL"/>
        </w:rPr>
        <w:t>ll</w:t>
      </w:r>
      <w:r w:rsidRPr="005D6D5D">
        <w:rPr>
          <w:sz w:val="20"/>
          <w:szCs w:val="20"/>
          <w:lang w:val="es-CL"/>
        </w:rPr>
        <w:t>amado</w:t>
      </w:r>
      <w:r w:rsidRPr="005D6D5D">
        <w:rPr>
          <w:spacing w:val="12"/>
          <w:sz w:val="20"/>
          <w:szCs w:val="20"/>
          <w:lang w:val="es-CL"/>
        </w:rPr>
        <w:t xml:space="preserve"> </w:t>
      </w:r>
      <w:r w:rsidRPr="005D6D5D">
        <w:rPr>
          <w:sz w:val="20"/>
          <w:szCs w:val="20"/>
          <w:lang w:val="es-CL"/>
        </w:rPr>
        <w:t>a</w:t>
      </w:r>
      <w:r w:rsidRPr="005D6D5D">
        <w:rPr>
          <w:spacing w:val="12"/>
          <w:sz w:val="20"/>
          <w:szCs w:val="20"/>
          <w:lang w:val="es-CL"/>
        </w:rPr>
        <w:t xml:space="preserve"> </w:t>
      </w:r>
      <w:r w:rsidRPr="005D6D5D">
        <w:rPr>
          <w:sz w:val="20"/>
          <w:szCs w:val="20"/>
          <w:lang w:val="es-CL"/>
        </w:rPr>
        <w:t>present</w:t>
      </w:r>
      <w:r w:rsidRPr="005D6D5D">
        <w:rPr>
          <w:spacing w:val="-3"/>
          <w:sz w:val="20"/>
          <w:szCs w:val="20"/>
          <w:lang w:val="es-CL"/>
        </w:rPr>
        <w:t>a</w:t>
      </w:r>
      <w:r w:rsidRPr="005D6D5D">
        <w:rPr>
          <w:sz w:val="20"/>
          <w:szCs w:val="20"/>
          <w:lang w:val="es-CL"/>
        </w:rPr>
        <w:t>r mej</w:t>
      </w:r>
      <w:r w:rsidRPr="005D6D5D">
        <w:rPr>
          <w:spacing w:val="-3"/>
          <w:sz w:val="20"/>
          <w:szCs w:val="20"/>
          <w:lang w:val="es-CL"/>
        </w:rPr>
        <w:t>o</w:t>
      </w:r>
      <w:r w:rsidRPr="005D6D5D">
        <w:rPr>
          <w:sz w:val="20"/>
          <w:szCs w:val="20"/>
          <w:lang w:val="es-CL"/>
        </w:rPr>
        <w:t>ra</w:t>
      </w:r>
      <w:r w:rsidRPr="005D6D5D">
        <w:rPr>
          <w:spacing w:val="50"/>
          <w:sz w:val="20"/>
          <w:szCs w:val="20"/>
          <w:lang w:val="es-CL"/>
        </w:rPr>
        <w:t xml:space="preserve"> </w:t>
      </w:r>
      <w:r w:rsidRPr="005D6D5D">
        <w:rPr>
          <w:sz w:val="20"/>
          <w:szCs w:val="20"/>
          <w:lang w:val="es-CL"/>
        </w:rPr>
        <w:t>de</w:t>
      </w:r>
      <w:r w:rsidRPr="005D6D5D">
        <w:rPr>
          <w:spacing w:val="50"/>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tas</w:t>
      </w:r>
      <w:r w:rsidRPr="005D6D5D">
        <w:rPr>
          <w:spacing w:val="50"/>
          <w:sz w:val="20"/>
          <w:szCs w:val="20"/>
          <w:lang w:val="es-CL"/>
        </w:rPr>
        <w:t xml:space="preserve"> </w:t>
      </w:r>
      <w:r w:rsidRPr="005D6D5D">
        <w:rPr>
          <w:sz w:val="20"/>
          <w:szCs w:val="20"/>
          <w:lang w:val="es-CL"/>
        </w:rPr>
        <w:t>se</w:t>
      </w:r>
      <w:r w:rsidRPr="005D6D5D">
        <w:rPr>
          <w:spacing w:val="50"/>
          <w:sz w:val="20"/>
          <w:szCs w:val="20"/>
          <w:lang w:val="es-CL"/>
        </w:rPr>
        <w:t xml:space="preserve"> </w:t>
      </w:r>
      <w:r w:rsidRPr="005D6D5D">
        <w:rPr>
          <w:sz w:val="20"/>
          <w:szCs w:val="20"/>
          <w:lang w:val="es-CL"/>
        </w:rPr>
        <w:t>efec</w:t>
      </w:r>
      <w:r w:rsidRPr="005D6D5D">
        <w:rPr>
          <w:spacing w:val="1"/>
          <w:sz w:val="20"/>
          <w:szCs w:val="20"/>
          <w:lang w:val="es-CL"/>
        </w:rPr>
        <w:t>t</w:t>
      </w:r>
      <w:r w:rsidRPr="005D6D5D">
        <w:rPr>
          <w:sz w:val="20"/>
          <w:szCs w:val="20"/>
          <w:lang w:val="es-CL"/>
        </w:rPr>
        <w:t>u</w:t>
      </w:r>
      <w:r w:rsidRPr="005D6D5D">
        <w:rPr>
          <w:spacing w:val="-4"/>
          <w:sz w:val="20"/>
          <w:szCs w:val="20"/>
          <w:lang w:val="es-CL"/>
        </w:rPr>
        <w:t>a</w:t>
      </w:r>
      <w:r w:rsidRPr="005D6D5D">
        <w:rPr>
          <w:sz w:val="20"/>
          <w:szCs w:val="20"/>
          <w:lang w:val="es-CL"/>
        </w:rPr>
        <w:t>rá</w:t>
      </w:r>
      <w:r w:rsidRPr="005D6D5D">
        <w:rPr>
          <w:spacing w:val="50"/>
          <w:sz w:val="20"/>
          <w:szCs w:val="20"/>
          <w:lang w:val="es-CL"/>
        </w:rPr>
        <w:t xml:space="preserve"> </w:t>
      </w:r>
      <w:r w:rsidRPr="005D6D5D">
        <w:rPr>
          <w:spacing w:val="1"/>
          <w:sz w:val="20"/>
          <w:szCs w:val="20"/>
          <w:lang w:val="es-CL"/>
        </w:rPr>
        <w:t>g</w:t>
      </w:r>
      <w:r w:rsidRPr="005D6D5D">
        <w:rPr>
          <w:spacing w:val="-3"/>
          <w:sz w:val="20"/>
          <w:szCs w:val="20"/>
          <w:lang w:val="es-CL"/>
        </w:rPr>
        <w:t>a</w:t>
      </w:r>
      <w:r w:rsidRPr="005D6D5D">
        <w:rPr>
          <w:sz w:val="20"/>
          <w:szCs w:val="20"/>
          <w:lang w:val="es-CL"/>
        </w:rPr>
        <w:t>ra</w:t>
      </w:r>
      <w:r w:rsidRPr="005D6D5D">
        <w:rPr>
          <w:spacing w:val="3"/>
          <w:sz w:val="20"/>
          <w:szCs w:val="20"/>
          <w:lang w:val="es-CL"/>
        </w:rPr>
        <w:t>n</w:t>
      </w:r>
      <w:r w:rsidRPr="005D6D5D">
        <w:rPr>
          <w:sz w:val="20"/>
          <w:szCs w:val="20"/>
          <w:lang w:val="es-CL"/>
        </w:rPr>
        <w:t>t</w:t>
      </w:r>
      <w:r w:rsidRPr="005D6D5D">
        <w:rPr>
          <w:spacing w:val="-2"/>
          <w:sz w:val="20"/>
          <w:szCs w:val="20"/>
          <w:lang w:val="es-CL"/>
        </w:rPr>
        <w:t>i</w:t>
      </w:r>
      <w:r w:rsidRPr="005D6D5D">
        <w:rPr>
          <w:spacing w:val="-3"/>
          <w:sz w:val="20"/>
          <w:szCs w:val="20"/>
          <w:lang w:val="es-CL"/>
        </w:rPr>
        <w:t>z</w:t>
      </w:r>
      <w:r w:rsidRPr="005D6D5D">
        <w:rPr>
          <w:sz w:val="20"/>
          <w:szCs w:val="20"/>
          <w:lang w:val="es-CL"/>
        </w:rPr>
        <w:t>á</w:t>
      </w:r>
      <w:r w:rsidRPr="005D6D5D">
        <w:rPr>
          <w:spacing w:val="-1"/>
          <w:sz w:val="20"/>
          <w:szCs w:val="20"/>
          <w:lang w:val="es-CL"/>
        </w:rPr>
        <w:t>n</w:t>
      </w:r>
      <w:r w:rsidRPr="005D6D5D">
        <w:rPr>
          <w:sz w:val="20"/>
          <w:szCs w:val="20"/>
          <w:lang w:val="es-CL"/>
        </w:rPr>
        <w:t>d</w:t>
      </w:r>
      <w:r w:rsidRPr="005D6D5D">
        <w:rPr>
          <w:spacing w:val="-1"/>
          <w:sz w:val="20"/>
          <w:szCs w:val="20"/>
          <w:lang w:val="es-CL"/>
        </w:rPr>
        <w:t>o</w:t>
      </w:r>
      <w:r w:rsidRPr="005D6D5D">
        <w:rPr>
          <w:sz w:val="20"/>
          <w:szCs w:val="20"/>
          <w:lang w:val="es-CL"/>
        </w:rPr>
        <w:t>se</w:t>
      </w:r>
      <w:r w:rsidRPr="005D6D5D">
        <w:rPr>
          <w:spacing w:val="50"/>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5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2"/>
          <w:sz w:val="20"/>
          <w:szCs w:val="20"/>
          <w:lang w:val="es-CL"/>
        </w:rPr>
        <w:t>i</w:t>
      </w:r>
      <w:r w:rsidRPr="005D6D5D">
        <w:rPr>
          <w:sz w:val="20"/>
          <w:szCs w:val="20"/>
          <w:lang w:val="es-CL"/>
        </w:rPr>
        <w:t>da</w:t>
      </w:r>
      <w:r w:rsidRPr="005D6D5D">
        <w:rPr>
          <w:spacing w:val="52"/>
          <w:sz w:val="20"/>
          <w:szCs w:val="20"/>
          <w:lang w:val="es-CL"/>
        </w:rPr>
        <w:t xml:space="preserve"> </w:t>
      </w:r>
      <w:r w:rsidRPr="005D6D5D">
        <w:rPr>
          <w:sz w:val="20"/>
          <w:szCs w:val="20"/>
          <w:lang w:val="es-CL"/>
        </w:rPr>
        <w:t>tra</w:t>
      </w:r>
      <w:r w:rsidRPr="005D6D5D">
        <w:rPr>
          <w:spacing w:val="-1"/>
          <w:sz w:val="20"/>
          <w:szCs w:val="20"/>
          <w:lang w:val="es-CL"/>
        </w:rPr>
        <w:t>n</w:t>
      </w:r>
      <w:r w:rsidRPr="005D6D5D">
        <w:rPr>
          <w:sz w:val="20"/>
          <w:szCs w:val="20"/>
          <w:lang w:val="es-CL"/>
        </w:rPr>
        <w:t>sp</w:t>
      </w:r>
      <w:r w:rsidRPr="005D6D5D">
        <w:rPr>
          <w:spacing w:val="-1"/>
          <w:sz w:val="20"/>
          <w:szCs w:val="20"/>
          <w:lang w:val="es-CL"/>
        </w:rPr>
        <w:t>a</w:t>
      </w:r>
      <w:r w:rsidRPr="005D6D5D">
        <w:rPr>
          <w:sz w:val="20"/>
          <w:szCs w:val="20"/>
          <w:lang w:val="es-CL"/>
        </w:rPr>
        <w:t>re</w:t>
      </w:r>
      <w:r w:rsidRPr="005D6D5D">
        <w:rPr>
          <w:spacing w:val="-1"/>
          <w:sz w:val="20"/>
          <w:szCs w:val="20"/>
          <w:lang w:val="es-CL"/>
        </w:rPr>
        <w:t>n</w:t>
      </w:r>
      <w:r w:rsidRPr="005D6D5D">
        <w:rPr>
          <w:sz w:val="20"/>
          <w:szCs w:val="20"/>
          <w:lang w:val="es-CL"/>
        </w:rPr>
        <w:t>c</w:t>
      </w:r>
      <w:r w:rsidRPr="005D6D5D">
        <w:rPr>
          <w:spacing w:val="-4"/>
          <w:sz w:val="20"/>
          <w:szCs w:val="20"/>
          <w:lang w:val="es-CL"/>
        </w:rPr>
        <w:t>i</w:t>
      </w:r>
      <w:r w:rsidRPr="005D6D5D">
        <w:rPr>
          <w:sz w:val="20"/>
          <w:szCs w:val="20"/>
          <w:lang w:val="es-CL"/>
        </w:rPr>
        <w:t>a</w:t>
      </w:r>
      <w:r w:rsidRPr="005D6D5D">
        <w:rPr>
          <w:spacing w:val="50"/>
          <w:sz w:val="20"/>
          <w:szCs w:val="20"/>
          <w:lang w:val="es-CL"/>
        </w:rPr>
        <w:t xml:space="preserve"> </w:t>
      </w:r>
      <w:r w:rsidRPr="005D6D5D">
        <w:rPr>
          <w:sz w:val="20"/>
          <w:szCs w:val="20"/>
          <w:lang w:val="es-CL"/>
        </w:rPr>
        <w:t>e</w:t>
      </w:r>
      <w:r w:rsidRPr="005D6D5D">
        <w:rPr>
          <w:spacing w:val="50"/>
          <w:sz w:val="20"/>
          <w:szCs w:val="20"/>
          <w:lang w:val="es-CL"/>
        </w:rPr>
        <w:t xml:space="preserve"> </w:t>
      </w:r>
      <w:r w:rsidRPr="005D6D5D">
        <w:rPr>
          <w:spacing w:val="-2"/>
          <w:sz w:val="20"/>
          <w:szCs w:val="20"/>
          <w:lang w:val="es-CL"/>
        </w:rPr>
        <w:t>i</w:t>
      </w:r>
      <w:r w:rsidRPr="005D6D5D">
        <w:rPr>
          <w:spacing w:val="1"/>
          <w:sz w:val="20"/>
          <w:szCs w:val="20"/>
          <w:lang w:val="es-CL"/>
        </w:rPr>
        <w:t>g</w:t>
      </w:r>
      <w:r w:rsidRPr="005D6D5D">
        <w:rPr>
          <w:sz w:val="20"/>
          <w:szCs w:val="20"/>
          <w:lang w:val="es-CL"/>
        </w:rPr>
        <w:t>u</w:t>
      </w:r>
      <w:r w:rsidRPr="005D6D5D">
        <w:rPr>
          <w:spacing w:val="-1"/>
          <w:sz w:val="20"/>
          <w:szCs w:val="20"/>
          <w:lang w:val="es-CL"/>
        </w:rPr>
        <w:t>a</w:t>
      </w:r>
      <w:r w:rsidRPr="005D6D5D">
        <w:rPr>
          <w:spacing w:val="-2"/>
          <w:sz w:val="20"/>
          <w:szCs w:val="20"/>
          <w:lang w:val="es-CL"/>
        </w:rPr>
        <w:t>l</w:t>
      </w:r>
      <w:r w:rsidRPr="005D6D5D">
        <w:rPr>
          <w:sz w:val="20"/>
          <w:szCs w:val="20"/>
          <w:lang w:val="es-CL"/>
        </w:rPr>
        <w:t>d</w:t>
      </w:r>
      <w:r w:rsidRPr="005D6D5D">
        <w:rPr>
          <w:spacing w:val="-1"/>
          <w:sz w:val="20"/>
          <w:szCs w:val="20"/>
          <w:lang w:val="es-CL"/>
        </w:rPr>
        <w:t>a</w:t>
      </w:r>
      <w:r w:rsidRPr="005D6D5D">
        <w:rPr>
          <w:sz w:val="20"/>
          <w:szCs w:val="20"/>
          <w:lang w:val="es-CL"/>
        </w:rPr>
        <w:t>d</w:t>
      </w:r>
      <w:r w:rsidRPr="005D6D5D">
        <w:rPr>
          <w:spacing w:val="50"/>
          <w:sz w:val="20"/>
          <w:szCs w:val="20"/>
          <w:lang w:val="es-CL"/>
        </w:rPr>
        <w:t xml:space="preserve"> </w:t>
      </w:r>
      <w:r w:rsidRPr="005D6D5D">
        <w:rPr>
          <w:sz w:val="20"/>
          <w:szCs w:val="20"/>
          <w:lang w:val="es-CL"/>
        </w:rPr>
        <w:t>de</w:t>
      </w:r>
      <w:r w:rsidRPr="005D6D5D">
        <w:rPr>
          <w:spacing w:val="53"/>
          <w:sz w:val="20"/>
          <w:szCs w:val="20"/>
          <w:lang w:val="es-CL"/>
        </w:rPr>
        <w:t xml:space="preserve"> </w:t>
      </w:r>
      <w:r w:rsidRPr="005D6D5D">
        <w:rPr>
          <w:spacing w:val="-2"/>
          <w:sz w:val="20"/>
          <w:szCs w:val="20"/>
          <w:lang w:val="es-CL"/>
        </w:rPr>
        <w:t>l</w:t>
      </w:r>
      <w:r w:rsidRPr="005D6D5D">
        <w:rPr>
          <w:sz w:val="20"/>
          <w:szCs w:val="20"/>
          <w:lang w:val="es-CL"/>
        </w:rPr>
        <w:t>os propo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w:t>
      </w:r>
      <w:r w:rsidRPr="005D6D5D">
        <w:rPr>
          <w:spacing w:val="-3"/>
          <w:sz w:val="20"/>
          <w:szCs w:val="20"/>
          <w:lang w:val="es-CL"/>
        </w:rPr>
        <w:t>s</w:t>
      </w:r>
      <w:r w:rsidRPr="005D6D5D">
        <w:rPr>
          <w:sz w:val="20"/>
          <w:szCs w:val="20"/>
          <w:lang w:val="es-CL"/>
        </w:rPr>
        <w:t>.</w:t>
      </w:r>
    </w:p>
    <w:p w14:paraId="5A8EAED1" w14:textId="77777777" w:rsidR="009F7525" w:rsidRPr="005D6D5D" w:rsidRDefault="009F7525" w:rsidP="005D6D5D">
      <w:pPr>
        <w:kinsoku w:val="0"/>
        <w:overflowPunct w:val="0"/>
        <w:spacing w:line="200" w:lineRule="exact"/>
        <w:ind w:right="36"/>
        <w:jc w:val="both"/>
        <w:rPr>
          <w:sz w:val="20"/>
          <w:szCs w:val="20"/>
          <w:lang w:val="es-CL"/>
        </w:rPr>
      </w:pPr>
    </w:p>
    <w:p w14:paraId="2ED55BC6" w14:textId="77777777" w:rsidR="009F7525" w:rsidRPr="005D6D5D" w:rsidRDefault="009F7525" w:rsidP="005D6D5D">
      <w:pPr>
        <w:kinsoku w:val="0"/>
        <w:overflowPunct w:val="0"/>
        <w:ind w:left="212" w:right="36"/>
        <w:jc w:val="both"/>
        <w:rPr>
          <w:sz w:val="20"/>
          <w:szCs w:val="20"/>
          <w:lang w:val="es-CL"/>
        </w:rPr>
      </w:pPr>
      <w:r w:rsidRPr="005D6D5D">
        <w:rPr>
          <w:b/>
          <w:bCs/>
          <w:sz w:val="20"/>
          <w:szCs w:val="20"/>
          <w:u w:val="thick"/>
          <w:lang w:val="es-CL"/>
        </w:rPr>
        <w:t>Cost</w:t>
      </w:r>
      <w:r w:rsidRPr="005D6D5D">
        <w:rPr>
          <w:b/>
          <w:bCs/>
          <w:spacing w:val="1"/>
          <w:sz w:val="20"/>
          <w:szCs w:val="20"/>
          <w:u w:val="thick"/>
          <w:lang w:val="es-CL"/>
        </w:rPr>
        <w:t>o</w:t>
      </w:r>
      <w:r w:rsidRPr="005D6D5D">
        <w:rPr>
          <w:b/>
          <w:bCs/>
          <w:sz w:val="20"/>
          <w:szCs w:val="20"/>
          <w:u w:val="thick"/>
          <w:lang w:val="es-CL"/>
        </w:rPr>
        <w:t>s</w:t>
      </w:r>
      <w:r w:rsidRPr="005D6D5D">
        <w:rPr>
          <w:b/>
          <w:bCs/>
          <w:spacing w:val="-7"/>
          <w:sz w:val="20"/>
          <w:szCs w:val="20"/>
          <w:u w:val="thick"/>
          <w:lang w:val="es-CL"/>
        </w:rPr>
        <w:t xml:space="preserve"> </w:t>
      </w:r>
      <w:r w:rsidRPr="005D6D5D">
        <w:rPr>
          <w:b/>
          <w:bCs/>
          <w:spacing w:val="-1"/>
          <w:sz w:val="20"/>
          <w:szCs w:val="20"/>
          <w:u w:val="thick"/>
          <w:lang w:val="es-CL"/>
        </w:rPr>
        <w:t>i</w:t>
      </w:r>
      <w:r w:rsidRPr="005D6D5D">
        <w:rPr>
          <w:b/>
          <w:bCs/>
          <w:sz w:val="20"/>
          <w:szCs w:val="20"/>
          <w:u w:val="thick"/>
          <w:lang w:val="es-CL"/>
        </w:rPr>
        <w:t>ncluidos</w:t>
      </w:r>
      <w:r w:rsidRPr="005D6D5D">
        <w:rPr>
          <w:b/>
          <w:bCs/>
          <w:spacing w:val="-6"/>
          <w:sz w:val="20"/>
          <w:szCs w:val="20"/>
          <w:u w:val="thick"/>
          <w:lang w:val="es-CL"/>
        </w:rPr>
        <w:t xml:space="preserve"> </w:t>
      </w:r>
      <w:r w:rsidRPr="005D6D5D">
        <w:rPr>
          <w:b/>
          <w:bCs/>
          <w:sz w:val="20"/>
          <w:szCs w:val="20"/>
          <w:u w:val="thick"/>
          <w:lang w:val="es-CL"/>
        </w:rPr>
        <w:t>en</w:t>
      </w:r>
      <w:r w:rsidRPr="005D6D5D">
        <w:rPr>
          <w:b/>
          <w:bCs/>
          <w:spacing w:val="-7"/>
          <w:sz w:val="20"/>
          <w:szCs w:val="20"/>
          <w:u w:val="thick"/>
          <w:lang w:val="es-CL"/>
        </w:rPr>
        <w:t xml:space="preserve"> </w:t>
      </w:r>
      <w:r w:rsidRPr="005D6D5D">
        <w:rPr>
          <w:b/>
          <w:bCs/>
          <w:sz w:val="20"/>
          <w:szCs w:val="20"/>
          <w:u w:val="thick"/>
          <w:lang w:val="es-CL"/>
        </w:rPr>
        <w:t>el</w:t>
      </w:r>
      <w:r w:rsidRPr="005D6D5D">
        <w:rPr>
          <w:b/>
          <w:bCs/>
          <w:spacing w:val="-6"/>
          <w:sz w:val="20"/>
          <w:szCs w:val="20"/>
          <w:u w:val="thick"/>
          <w:lang w:val="es-CL"/>
        </w:rPr>
        <w:t xml:space="preserve"> </w:t>
      </w:r>
      <w:r w:rsidRPr="005D6D5D">
        <w:rPr>
          <w:b/>
          <w:bCs/>
          <w:sz w:val="20"/>
          <w:szCs w:val="20"/>
          <w:u w:val="thick"/>
          <w:lang w:val="es-CL"/>
        </w:rPr>
        <w:t>p</w:t>
      </w:r>
      <w:r w:rsidRPr="005D6D5D">
        <w:rPr>
          <w:b/>
          <w:bCs/>
          <w:spacing w:val="2"/>
          <w:sz w:val="20"/>
          <w:szCs w:val="20"/>
          <w:u w:val="thick"/>
          <w:lang w:val="es-CL"/>
        </w:rPr>
        <w:t>r</w:t>
      </w:r>
      <w:r w:rsidRPr="005D6D5D">
        <w:rPr>
          <w:b/>
          <w:bCs/>
          <w:sz w:val="20"/>
          <w:szCs w:val="20"/>
          <w:u w:val="thick"/>
          <w:lang w:val="es-CL"/>
        </w:rPr>
        <w:t>e</w:t>
      </w:r>
      <w:r w:rsidRPr="005D6D5D">
        <w:rPr>
          <w:b/>
          <w:bCs/>
          <w:spacing w:val="-1"/>
          <w:sz w:val="20"/>
          <w:szCs w:val="20"/>
          <w:u w:val="thick"/>
          <w:lang w:val="es-CL"/>
        </w:rPr>
        <w:t>c</w:t>
      </w:r>
      <w:r w:rsidRPr="005D6D5D">
        <w:rPr>
          <w:b/>
          <w:bCs/>
          <w:sz w:val="20"/>
          <w:szCs w:val="20"/>
          <w:u w:val="thick"/>
          <w:lang w:val="es-CL"/>
        </w:rPr>
        <w:t>io</w:t>
      </w:r>
    </w:p>
    <w:p w14:paraId="4A2E7839" w14:textId="77777777" w:rsidR="009F7525" w:rsidRPr="005D6D5D" w:rsidRDefault="009F7525" w:rsidP="005D6D5D">
      <w:pPr>
        <w:kinsoku w:val="0"/>
        <w:overflowPunct w:val="0"/>
        <w:spacing w:before="9" w:line="150" w:lineRule="exact"/>
        <w:ind w:right="36"/>
        <w:jc w:val="both"/>
        <w:rPr>
          <w:sz w:val="20"/>
          <w:szCs w:val="20"/>
          <w:lang w:val="es-CL"/>
        </w:rPr>
      </w:pPr>
    </w:p>
    <w:p w14:paraId="73C6EC82" w14:textId="6D6B6EA8" w:rsidR="009F7525" w:rsidRDefault="009F7525" w:rsidP="005D6D5D">
      <w:pPr>
        <w:pStyle w:val="Textoindependiente"/>
        <w:kinsoku w:val="0"/>
        <w:overflowPunct w:val="0"/>
        <w:spacing w:before="72"/>
        <w:ind w:right="36"/>
        <w:jc w:val="both"/>
        <w:rPr>
          <w:sz w:val="20"/>
          <w:szCs w:val="20"/>
          <w:lang w:val="es-CL"/>
        </w:rPr>
      </w:pPr>
      <w:r w:rsidRPr="005D6D5D">
        <w:rPr>
          <w:spacing w:val="-1"/>
          <w:sz w:val="20"/>
          <w:szCs w:val="20"/>
          <w:lang w:val="es-CL"/>
        </w:rPr>
        <w:t>E</w:t>
      </w:r>
      <w:r w:rsidRPr="005D6D5D">
        <w:rPr>
          <w:sz w:val="20"/>
          <w:szCs w:val="20"/>
          <w:lang w:val="es-CL"/>
        </w:rPr>
        <w:t>l prec</w:t>
      </w:r>
      <w:r w:rsidRPr="005D6D5D">
        <w:rPr>
          <w:spacing w:val="-1"/>
          <w:sz w:val="20"/>
          <w:szCs w:val="20"/>
          <w:lang w:val="es-CL"/>
        </w:rPr>
        <w:t>i</w:t>
      </w:r>
      <w:r w:rsidRPr="005D6D5D">
        <w:rPr>
          <w:sz w:val="20"/>
          <w:szCs w:val="20"/>
          <w:lang w:val="es-CL"/>
        </w:rPr>
        <w:t>o 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w:t>
      </w:r>
      <w:r w:rsidRPr="005D6D5D">
        <w:rPr>
          <w:spacing w:val="-1"/>
          <w:sz w:val="20"/>
          <w:szCs w:val="20"/>
          <w:lang w:val="es-CL"/>
        </w:rPr>
        <w:t>d</w:t>
      </w:r>
      <w:r w:rsidRPr="005D6D5D">
        <w:rPr>
          <w:sz w:val="20"/>
          <w:szCs w:val="20"/>
          <w:lang w:val="es-CL"/>
        </w:rPr>
        <w:t>o por</w:t>
      </w:r>
      <w:r w:rsidRPr="005D6D5D">
        <w:rPr>
          <w:spacing w:val="1"/>
          <w:sz w:val="20"/>
          <w:szCs w:val="20"/>
          <w:lang w:val="es-CL"/>
        </w:rPr>
        <w:t xml:space="preserve"> </w:t>
      </w:r>
      <w:r w:rsidRPr="005D6D5D">
        <w:rPr>
          <w:sz w:val="20"/>
          <w:szCs w:val="20"/>
          <w:lang w:val="es-CL"/>
        </w:rPr>
        <w:t>el</w:t>
      </w:r>
      <w:r w:rsidRPr="005D6D5D">
        <w:rPr>
          <w:spacing w:val="2"/>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w:t>
      </w:r>
      <w:r w:rsidRPr="005D6D5D">
        <w:rPr>
          <w:spacing w:val="-3"/>
          <w:sz w:val="20"/>
          <w:szCs w:val="20"/>
          <w:lang w:val="es-CL"/>
        </w:rPr>
        <w:t>s</w:t>
      </w:r>
      <w:r w:rsidRPr="005D6D5D">
        <w:rPr>
          <w:sz w:val="20"/>
          <w:szCs w:val="20"/>
          <w:lang w:val="es-CL"/>
        </w:rPr>
        <w:t>ta com</w:t>
      </w:r>
      <w:r w:rsidRPr="005D6D5D">
        <w:rPr>
          <w:spacing w:val="-3"/>
          <w:sz w:val="20"/>
          <w:szCs w:val="20"/>
          <w:lang w:val="es-CL"/>
        </w:rPr>
        <w:t>p</w:t>
      </w:r>
      <w:r w:rsidRPr="005D6D5D">
        <w:rPr>
          <w:sz w:val="20"/>
          <w:szCs w:val="20"/>
          <w:lang w:val="es-CL"/>
        </w:rPr>
        <w:t>re</w:t>
      </w:r>
      <w:r w:rsidRPr="005D6D5D">
        <w:rPr>
          <w:spacing w:val="-1"/>
          <w:sz w:val="20"/>
          <w:szCs w:val="20"/>
          <w:lang w:val="es-CL"/>
        </w:rPr>
        <w:t>n</w:t>
      </w:r>
      <w:r w:rsidRPr="005D6D5D">
        <w:rPr>
          <w:sz w:val="20"/>
          <w:szCs w:val="20"/>
          <w:lang w:val="es-CL"/>
        </w:rPr>
        <w:t xml:space="preserve">de </w:t>
      </w:r>
      <w:r w:rsidRPr="005D6D5D">
        <w:rPr>
          <w:spacing w:val="-2"/>
          <w:sz w:val="20"/>
          <w:szCs w:val="20"/>
          <w:lang w:val="es-CL"/>
        </w:rPr>
        <w:t>t</w:t>
      </w:r>
      <w:r w:rsidRPr="005D6D5D">
        <w:rPr>
          <w:sz w:val="20"/>
          <w:szCs w:val="20"/>
          <w:lang w:val="es-CL"/>
        </w:rPr>
        <w:t>o</w:t>
      </w:r>
      <w:r w:rsidRPr="005D6D5D">
        <w:rPr>
          <w:spacing w:val="-1"/>
          <w:sz w:val="20"/>
          <w:szCs w:val="20"/>
          <w:lang w:val="es-CL"/>
        </w:rPr>
        <w:t>d</w:t>
      </w:r>
      <w:r w:rsidRPr="005D6D5D">
        <w:rPr>
          <w:sz w:val="20"/>
          <w:szCs w:val="20"/>
          <w:lang w:val="es-CL"/>
        </w:rPr>
        <w:t>os l</w:t>
      </w:r>
      <w:r w:rsidRPr="005D6D5D">
        <w:rPr>
          <w:spacing w:val="-1"/>
          <w:sz w:val="20"/>
          <w:szCs w:val="20"/>
          <w:lang w:val="es-CL"/>
        </w:rPr>
        <w:t>o</w:t>
      </w:r>
      <w:r w:rsidRPr="005D6D5D">
        <w:rPr>
          <w:sz w:val="20"/>
          <w:szCs w:val="20"/>
          <w:lang w:val="es-CL"/>
        </w:rPr>
        <w:t>s</w:t>
      </w:r>
      <w:r w:rsidRPr="005D6D5D">
        <w:rPr>
          <w:spacing w:val="1"/>
          <w:sz w:val="20"/>
          <w:szCs w:val="20"/>
          <w:lang w:val="es-CL"/>
        </w:rPr>
        <w:t xml:space="preserve"> </w:t>
      </w:r>
      <w:r w:rsidRPr="005D6D5D">
        <w:rPr>
          <w:sz w:val="20"/>
          <w:szCs w:val="20"/>
          <w:lang w:val="es-CL"/>
        </w:rPr>
        <w:t>costos,</w:t>
      </w:r>
      <w:r w:rsidRPr="005D6D5D">
        <w:rPr>
          <w:spacing w:val="2"/>
          <w:sz w:val="20"/>
          <w:szCs w:val="20"/>
          <w:lang w:val="es-CL"/>
        </w:rPr>
        <w:t xml:space="preserve"> </w:t>
      </w:r>
      <w:r w:rsidRPr="005D6D5D">
        <w:rPr>
          <w:sz w:val="20"/>
          <w:szCs w:val="20"/>
          <w:lang w:val="es-CL"/>
        </w:rPr>
        <w:t>prese</w:t>
      </w:r>
      <w:r w:rsidRPr="005D6D5D">
        <w:rPr>
          <w:spacing w:val="-4"/>
          <w:sz w:val="20"/>
          <w:szCs w:val="20"/>
          <w:lang w:val="es-CL"/>
        </w:rPr>
        <w:t>n</w:t>
      </w:r>
      <w:r w:rsidRPr="005D6D5D">
        <w:rPr>
          <w:spacing w:val="-2"/>
          <w:sz w:val="20"/>
          <w:szCs w:val="20"/>
          <w:lang w:val="es-CL"/>
        </w:rPr>
        <w:t>t</w:t>
      </w:r>
      <w:r w:rsidRPr="005D6D5D">
        <w:rPr>
          <w:sz w:val="20"/>
          <w:szCs w:val="20"/>
          <w:lang w:val="es-CL"/>
        </w:rPr>
        <w:t>es y</w:t>
      </w:r>
      <w:r w:rsidRPr="005D6D5D">
        <w:rPr>
          <w:spacing w:val="1"/>
          <w:sz w:val="20"/>
          <w:szCs w:val="20"/>
          <w:lang w:val="es-CL"/>
        </w:rPr>
        <w:t xml:space="preserve"> </w:t>
      </w:r>
      <w:r w:rsidRPr="005D6D5D">
        <w:rPr>
          <w:spacing w:val="3"/>
          <w:sz w:val="20"/>
          <w:szCs w:val="20"/>
          <w:lang w:val="es-CL"/>
        </w:rPr>
        <w:t>f</w:t>
      </w:r>
      <w:r w:rsidRPr="005D6D5D">
        <w:rPr>
          <w:spacing w:val="-3"/>
          <w:sz w:val="20"/>
          <w:szCs w:val="20"/>
          <w:lang w:val="es-CL"/>
        </w:rPr>
        <w:t>u</w:t>
      </w:r>
      <w:r w:rsidRPr="005D6D5D">
        <w:rPr>
          <w:sz w:val="20"/>
          <w:szCs w:val="20"/>
          <w:lang w:val="es-CL"/>
        </w:rPr>
        <w:t>turo</w:t>
      </w:r>
      <w:r w:rsidRPr="005D6D5D">
        <w:rPr>
          <w:spacing w:val="-3"/>
          <w:sz w:val="20"/>
          <w:szCs w:val="20"/>
          <w:lang w:val="es-CL"/>
        </w:rPr>
        <w:t>s</w:t>
      </w:r>
      <w:r w:rsidRPr="005D6D5D">
        <w:rPr>
          <w:sz w:val="20"/>
          <w:szCs w:val="20"/>
          <w:lang w:val="es-CL"/>
        </w:rPr>
        <w:t>,</w:t>
      </w:r>
      <w:r w:rsidRPr="005D6D5D">
        <w:rPr>
          <w:spacing w:val="2"/>
          <w:sz w:val="20"/>
          <w:szCs w:val="20"/>
          <w:lang w:val="es-CL"/>
        </w:rPr>
        <w:t xml:space="preserve"> </w:t>
      </w:r>
      <w:r w:rsidRPr="005D6D5D">
        <w:rPr>
          <w:sz w:val="20"/>
          <w:szCs w:val="20"/>
          <w:lang w:val="es-CL"/>
        </w:rPr>
        <w:t>n</w:t>
      </w:r>
      <w:r w:rsidRPr="005D6D5D">
        <w:rPr>
          <w:spacing w:val="-1"/>
          <w:sz w:val="20"/>
          <w:szCs w:val="20"/>
          <w:lang w:val="es-CL"/>
        </w:rPr>
        <w:t>e</w:t>
      </w:r>
      <w:r w:rsidRPr="005D6D5D">
        <w:rPr>
          <w:sz w:val="20"/>
          <w:szCs w:val="20"/>
          <w:lang w:val="es-CL"/>
        </w:rPr>
        <w:t>ces</w:t>
      </w:r>
      <w:r w:rsidRPr="005D6D5D">
        <w:rPr>
          <w:spacing w:val="-1"/>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os</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 xml:space="preserve">ra </w:t>
      </w:r>
      <w:r w:rsidRPr="005D6D5D">
        <w:rPr>
          <w:spacing w:val="-2"/>
          <w:sz w:val="20"/>
          <w:szCs w:val="20"/>
          <w:lang w:val="es-CL"/>
        </w:rPr>
        <w:t>l</w:t>
      </w:r>
      <w:r w:rsidRPr="005D6D5D">
        <w:rPr>
          <w:sz w:val="20"/>
          <w:szCs w:val="20"/>
          <w:lang w:val="es-CL"/>
        </w:rPr>
        <w:t>a</w:t>
      </w:r>
      <w:r w:rsidRPr="005D6D5D">
        <w:rPr>
          <w:spacing w:val="11"/>
          <w:sz w:val="20"/>
          <w:szCs w:val="20"/>
          <w:lang w:val="es-CL"/>
        </w:rPr>
        <w:t xml:space="preserve"> </w:t>
      </w:r>
      <w:r w:rsidRPr="005D6D5D">
        <w:rPr>
          <w:sz w:val="20"/>
          <w:szCs w:val="20"/>
          <w:lang w:val="es-CL"/>
        </w:rPr>
        <w:t>prestac</w:t>
      </w:r>
      <w:r w:rsidRPr="005D6D5D">
        <w:rPr>
          <w:spacing w:val="-2"/>
          <w:sz w:val="20"/>
          <w:szCs w:val="20"/>
          <w:lang w:val="es-CL"/>
        </w:rPr>
        <w:t>i</w:t>
      </w:r>
      <w:r w:rsidRPr="005D6D5D">
        <w:rPr>
          <w:sz w:val="20"/>
          <w:szCs w:val="20"/>
          <w:lang w:val="es-CL"/>
        </w:rPr>
        <w:t>ón</w:t>
      </w:r>
      <w:r w:rsidRPr="005D6D5D">
        <w:rPr>
          <w:spacing w:val="1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10"/>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1"/>
          <w:sz w:val="20"/>
          <w:szCs w:val="20"/>
          <w:lang w:val="es-CL"/>
        </w:rPr>
        <w:t xml:space="preserve"> </w:t>
      </w:r>
      <w:r w:rsidRPr="005D6D5D">
        <w:rPr>
          <w:sz w:val="20"/>
          <w:szCs w:val="20"/>
          <w:lang w:val="es-CL"/>
        </w:rPr>
        <w:t>a</w:t>
      </w:r>
      <w:r w:rsidRPr="005D6D5D">
        <w:rPr>
          <w:spacing w:val="11"/>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ta</w:t>
      </w:r>
      <w:r w:rsidRPr="005D6D5D">
        <w:rPr>
          <w:spacing w:val="-2"/>
          <w:sz w:val="20"/>
          <w:szCs w:val="20"/>
          <w:lang w:val="es-CL"/>
        </w:rPr>
        <w:t>r</w:t>
      </w:r>
      <w:r w:rsidRPr="005D6D5D">
        <w:rPr>
          <w:sz w:val="20"/>
          <w:szCs w:val="20"/>
          <w:lang w:val="es-CL"/>
        </w:rPr>
        <w:t>,</w:t>
      </w:r>
      <w:r w:rsidRPr="005D6D5D">
        <w:rPr>
          <w:spacing w:val="12"/>
          <w:sz w:val="20"/>
          <w:szCs w:val="20"/>
          <w:lang w:val="es-CL"/>
        </w:rPr>
        <w:t xml:space="preserve"> </w:t>
      </w:r>
      <w:r w:rsidRPr="005D6D5D">
        <w:rPr>
          <w:spacing w:val="-2"/>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3"/>
          <w:sz w:val="20"/>
          <w:szCs w:val="20"/>
          <w:lang w:val="es-CL"/>
        </w:rPr>
        <w:t>y</w:t>
      </w:r>
      <w:r w:rsidRPr="005D6D5D">
        <w:rPr>
          <w:sz w:val="20"/>
          <w:szCs w:val="20"/>
          <w:lang w:val="es-CL"/>
        </w:rPr>
        <w:t>e</w:t>
      </w:r>
      <w:r w:rsidRPr="005D6D5D">
        <w:rPr>
          <w:spacing w:val="-1"/>
          <w:sz w:val="20"/>
          <w:szCs w:val="20"/>
          <w:lang w:val="es-CL"/>
        </w:rPr>
        <w:t>n</w:t>
      </w:r>
      <w:r w:rsidRPr="005D6D5D">
        <w:rPr>
          <w:sz w:val="20"/>
          <w:szCs w:val="20"/>
          <w:lang w:val="es-CL"/>
        </w:rPr>
        <w:t>do</w:t>
      </w:r>
      <w:r w:rsidRPr="005D6D5D">
        <w:rPr>
          <w:spacing w:val="11"/>
          <w:sz w:val="20"/>
          <w:szCs w:val="20"/>
          <w:lang w:val="es-CL"/>
        </w:rPr>
        <w:t xml:space="preserve"> </w:t>
      </w:r>
      <w:r w:rsidRPr="005D6D5D">
        <w:rPr>
          <w:sz w:val="20"/>
          <w:szCs w:val="20"/>
          <w:lang w:val="es-CL"/>
        </w:rPr>
        <w:t>costos</w:t>
      </w:r>
      <w:r w:rsidRPr="005D6D5D">
        <w:rPr>
          <w:spacing w:val="16"/>
          <w:sz w:val="20"/>
          <w:szCs w:val="20"/>
          <w:lang w:val="es-CL"/>
        </w:rPr>
        <w:t xml:space="preserve"> </w:t>
      </w:r>
      <w:r w:rsidRPr="005D6D5D">
        <w:rPr>
          <w:sz w:val="20"/>
          <w:szCs w:val="20"/>
          <w:lang w:val="es-CL"/>
        </w:rPr>
        <w:t>de</w:t>
      </w:r>
      <w:r w:rsidRPr="005D6D5D">
        <w:rPr>
          <w:spacing w:val="11"/>
          <w:sz w:val="20"/>
          <w:szCs w:val="20"/>
          <w:lang w:val="es-CL"/>
        </w:rPr>
        <w:t xml:space="preserve"> </w:t>
      </w:r>
      <w:r w:rsidRPr="005D6D5D">
        <w:rPr>
          <w:spacing w:val="-2"/>
          <w:sz w:val="20"/>
          <w:szCs w:val="20"/>
          <w:lang w:val="es-CL"/>
        </w:rPr>
        <w:t>i</w:t>
      </w:r>
      <w:r w:rsidRPr="005D6D5D">
        <w:rPr>
          <w:sz w:val="20"/>
          <w:szCs w:val="20"/>
          <w:lang w:val="es-CL"/>
        </w:rPr>
        <w:t>ns</w:t>
      </w:r>
      <w:r w:rsidRPr="005D6D5D">
        <w:rPr>
          <w:spacing w:val="-4"/>
          <w:sz w:val="20"/>
          <w:szCs w:val="20"/>
          <w:lang w:val="es-CL"/>
        </w:rPr>
        <w:t>u</w:t>
      </w:r>
      <w:r w:rsidRPr="005D6D5D">
        <w:rPr>
          <w:sz w:val="20"/>
          <w:szCs w:val="20"/>
          <w:lang w:val="es-CL"/>
        </w:rPr>
        <w:t>m</w:t>
      </w:r>
      <w:r w:rsidRPr="005D6D5D">
        <w:rPr>
          <w:spacing w:val="-3"/>
          <w:sz w:val="20"/>
          <w:szCs w:val="20"/>
          <w:lang w:val="es-CL"/>
        </w:rPr>
        <w:t>o</w:t>
      </w:r>
      <w:r w:rsidRPr="005D6D5D">
        <w:rPr>
          <w:sz w:val="20"/>
          <w:szCs w:val="20"/>
          <w:lang w:val="es-CL"/>
        </w:rPr>
        <w:t>s,</w:t>
      </w:r>
      <w:r w:rsidRPr="005D6D5D">
        <w:rPr>
          <w:spacing w:val="12"/>
          <w:sz w:val="20"/>
          <w:szCs w:val="20"/>
          <w:lang w:val="es-CL"/>
        </w:rPr>
        <w:t xml:space="preserve"> </w:t>
      </w:r>
      <w:r w:rsidRPr="005D6D5D">
        <w:rPr>
          <w:sz w:val="20"/>
          <w:szCs w:val="20"/>
          <w:lang w:val="es-CL"/>
        </w:rPr>
        <w:t>m</w:t>
      </w:r>
      <w:r w:rsidRPr="005D6D5D">
        <w:rPr>
          <w:spacing w:val="-3"/>
          <w:sz w:val="20"/>
          <w:szCs w:val="20"/>
          <w:lang w:val="es-CL"/>
        </w:rPr>
        <w:t>a</w:t>
      </w:r>
      <w:r w:rsidRPr="005D6D5D">
        <w:rPr>
          <w:sz w:val="20"/>
          <w:szCs w:val="20"/>
          <w:lang w:val="es-CL"/>
        </w:rPr>
        <w:t>teri</w:t>
      </w:r>
      <w:r w:rsidRPr="005D6D5D">
        <w:rPr>
          <w:spacing w:val="-1"/>
          <w:sz w:val="20"/>
          <w:szCs w:val="20"/>
          <w:lang w:val="es-CL"/>
        </w:rPr>
        <w:t>a</w:t>
      </w:r>
      <w:r w:rsidRPr="005D6D5D">
        <w:rPr>
          <w:spacing w:val="-2"/>
          <w:sz w:val="20"/>
          <w:szCs w:val="20"/>
          <w:lang w:val="es-CL"/>
        </w:rPr>
        <w:t>l</w:t>
      </w:r>
      <w:r w:rsidRPr="005D6D5D">
        <w:rPr>
          <w:sz w:val="20"/>
          <w:szCs w:val="20"/>
          <w:lang w:val="es-CL"/>
        </w:rPr>
        <w:t>es,</w:t>
      </w:r>
      <w:r w:rsidRPr="005D6D5D">
        <w:rPr>
          <w:spacing w:val="10"/>
          <w:sz w:val="20"/>
          <w:szCs w:val="20"/>
          <w:lang w:val="es-CL"/>
        </w:rPr>
        <w:t xml:space="preserve"> </w:t>
      </w:r>
      <w:r w:rsidRPr="005D6D5D">
        <w:rPr>
          <w:spacing w:val="-2"/>
          <w:sz w:val="20"/>
          <w:szCs w:val="20"/>
          <w:lang w:val="es-CL"/>
        </w:rPr>
        <w:t>i</w:t>
      </w:r>
      <w:r w:rsidRPr="005D6D5D">
        <w:rPr>
          <w:sz w:val="20"/>
          <w:szCs w:val="20"/>
          <w:lang w:val="es-CL"/>
        </w:rPr>
        <w:t>nsta</w:t>
      </w:r>
      <w:r w:rsidRPr="005D6D5D">
        <w:rPr>
          <w:spacing w:val="-1"/>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 a</w:t>
      </w:r>
      <w:r w:rsidRPr="005D6D5D">
        <w:rPr>
          <w:spacing w:val="-1"/>
          <w:sz w:val="20"/>
          <w:szCs w:val="20"/>
          <w:lang w:val="es-CL"/>
        </w:rPr>
        <w:t>d</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strac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r w:rsidRPr="005D6D5D">
        <w:rPr>
          <w:spacing w:val="59"/>
          <w:sz w:val="20"/>
          <w:szCs w:val="20"/>
          <w:lang w:val="es-CL"/>
        </w:rPr>
        <w:t xml:space="preserve"> </w:t>
      </w:r>
      <w:r w:rsidRPr="005D6D5D">
        <w:rPr>
          <w:spacing w:val="-2"/>
          <w:sz w:val="20"/>
          <w:szCs w:val="20"/>
          <w:lang w:val="es-CL"/>
        </w:rPr>
        <w:t>t</w:t>
      </w:r>
      <w:r w:rsidRPr="005D6D5D">
        <w:rPr>
          <w:sz w:val="20"/>
          <w:szCs w:val="20"/>
          <w:lang w:val="es-CL"/>
        </w:rPr>
        <w:t>ra</w:t>
      </w:r>
      <w:r w:rsidRPr="005D6D5D">
        <w:rPr>
          <w:spacing w:val="-1"/>
          <w:sz w:val="20"/>
          <w:szCs w:val="20"/>
          <w:lang w:val="es-CL"/>
        </w:rPr>
        <w:t>n</w:t>
      </w:r>
      <w:r w:rsidRPr="005D6D5D">
        <w:rPr>
          <w:sz w:val="20"/>
          <w:szCs w:val="20"/>
          <w:lang w:val="es-CL"/>
        </w:rPr>
        <w:t>sp</w:t>
      </w:r>
      <w:r w:rsidRPr="005D6D5D">
        <w:rPr>
          <w:spacing w:val="-1"/>
          <w:sz w:val="20"/>
          <w:szCs w:val="20"/>
          <w:lang w:val="es-CL"/>
        </w:rPr>
        <w:t>o</w:t>
      </w:r>
      <w:r w:rsidRPr="005D6D5D">
        <w:rPr>
          <w:spacing w:val="-2"/>
          <w:sz w:val="20"/>
          <w:szCs w:val="20"/>
          <w:lang w:val="es-CL"/>
        </w:rPr>
        <w:t>r</w:t>
      </w:r>
      <w:r w:rsidRPr="005D6D5D">
        <w:rPr>
          <w:sz w:val="20"/>
          <w:szCs w:val="20"/>
          <w:lang w:val="es-CL"/>
        </w:rPr>
        <w:t>te, a</w:t>
      </w:r>
      <w:r w:rsidRPr="005D6D5D">
        <w:rPr>
          <w:spacing w:val="-2"/>
          <w:sz w:val="20"/>
          <w:szCs w:val="20"/>
          <w:lang w:val="es-CL"/>
        </w:rPr>
        <w:t>li</w:t>
      </w:r>
      <w:r w:rsidRPr="005D6D5D">
        <w:rPr>
          <w:sz w:val="20"/>
          <w:szCs w:val="20"/>
          <w:lang w:val="es-CL"/>
        </w:rPr>
        <w:t>me</w:t>
      </w:r>
      <w:r w:rsidRPr="005D6D5D">
        <w:rPr>
          <w:spacing w:val="-4"/>
          <w:sz w:val="20"/>
          <w:szCs w:val="20"/>
          <w:lang w:val="es-CL"/>
        </w:rPr>
        <w:t>n</w:t>
      </w:r>
      <w:r w:rsidRPr="005D6D5D">
        <w:rPr>
          <w:sz w:val="20"/>
          <w:szCs w:val="20"/>
          <w:lang w:val="es-CL"/>
        </w:rPr>
        <w:t>tac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 xml:space="preserve">, </w:t>
      </w:r>
      <w:r w:rsidRPr="005D6D5D">
        <w:rPr>
          <w:spacing w:val="-4"/>
          <w:sz w:val="20"/>
          <w:szCs w:val="20"/>
          <w:lang w:val="es-CL"/>
        </w:rPr>
        <w:t>i</w:t>
      </w:r>
      <w:r w:rsidRPr="005D6D5D">
        <w:rPr>
          <w:sz w:val="20"/>
          <w:szCs w:val="20"/>
          <w:lang w:val="es-CL"/>
        </w:rPr>
        <w:t>mp</w:t>
      </w:r>
      <w:r w:rsidRPr="005D6D5D">
        <w:rPr>
          <w:spacing w:val="-1"/>
          <w:sz w:val="20"/>
          <w:szCs w:val="20"/>
          <w:lang w:val="es-CL"/>
        </w:rPr>
        <w:t>u</w:t>
      </w:r>
      <w:r w:rsidRPr="005D6D5D">
        <w:rPr>
          <w:spacing w:val="-3"/>
          <w:sz w:val="20"/>
          <w:szCs w:val="20"/>
          <w:lang w:val="es-CL"/>
        </w:rPr>
        <w:t>e</w:t>
      </w:r>
      <w:r w:rsidRPr="005D6D5D">
        <w:rPr>
          <w:sz w:val="20"/>
          <w:szCs w:val="20"/>
          <w:lang w:val="es-CL"/>
        </w:rPr>
        <w:t>stos,</w:t>
      </w:r>
      <w:r w:rsidRPr="005D6D5D">
        <w:rPr>
          <w:spacing w:val="59"/>
          <w:sz w:val="20"/>
          <w:szCs w:val="20"/>
          <w:lang w:val="es-CL"/>
        </w:rPr>
        <w:t xml:space="preserve"> </w:t>
      </w:r>
      <w:r w:rsidRPr="005D6D5D">
        <w:rPr>
          <w:sz w:val="20"/>
          <w:szCs w:val="20"/>
          <w:lang w:val="es-CL"/>
        </w:rPr>
        <w:t>r</w:t>
      </w:r>
      <w:r w:rsidRPr="005D6D5D">
        <w:rPr>
          <w:spacing w:val="-3"/>
          <w:sz w:val="20"/>
          <w:szCs w:val="20"/>
          <w:lang w:val="es-CL"/>
        </w:rPr>
        <w:t>e</w:t>
      </w:r>
      <w:r w:rsidRPr="005D6D5D">
        <w:rPr>
          <w:sz w:val="20"/>
          <w:szCs w:val="20"/>
          <w:lang w:val="es-CL"/>
        </w:rPr>
        <w:t>mu</w:t>
      </w:r>
      <w:r w:rsidRPr="005D6D5D">
        <w:rPr>
          <w:spacing w:val="-1"/>
          <w:sz w:val="20"/>
          <w:szCs w:val="20"/>
          <w:lang w:val="es-CL"/>
        </w:rPr>
        <w:t>n</w:t>
      </w:r>
      <w:r w:rsidRPr="005D6D5D">
        <w:rPr>
          <w:sz w:val="20"/>
          <w:szCs w:val="20"/>
          <w:lang w:val="es-CL"/>
        </w:rPr>
        <w:t>er</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60"/>
          <w:sz w:val="20"/>
          <w:szCs w:val="20"/>
          <w:lang w:val="es-CL"/>
        </w:rPr>
        <w:t xml:space="preserve"> </w:t>
      </w:r>
      <w:r w:rsidRPr="005D6D5D">
        <w:rPr>
          <w:sz w:val="20"/>
          <w:szCs w:val="20"/>
          <w:lang w:val="es-CL"/>
        </w:rPr>
        <w:t>y</w:t>
      </w:r>
      <w:r w:rsidRPr="005D6D5D">
        <w:rPr>
          <w:spacing w:val="58"/>
          <w:sz w:val="20"/>
          <w:szCs w:val="20"/>
          <w:lang w:val="es-CL"/>
        </w:rPr>
        <w:t xml:space="preserve"> </w:t>
      </w:r>
      <w:r w:rsidRPr="005D6D5D">
        <w:rPr>
          <w:sz w:val="20"/>
          <w:szCs w:val="20"/>
          <w:lang w:val="es-CL"/>
        </w:rPr>
        <w:t>coti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60"/>
          <w:sz w:val="20"/>
          <w:szCs w:val="20"/>
          <w:lang w:val="es-CL"/>
        </w:rPr>
        <w:t xml:space="preserve"> </w:t>
      </w:r>
      <w:r w:rsidRPr="005D6D5D">
        <w:rPr>
          <w:sz w:val="20"/>
          <w:szCs w:val="20"/>
          <w:lang w:val="es-CL"/>
        </w:rPr>
        <w:t>de</w:t>
      </w:r>
      <w:r w:rsidRPr="005D6D5D">
        <w:rPr>
          <w:spacing w:val="60"/>
          <w:sz w:val="20"/>
          <w:szCs w:val="20"/>
          <w:lang w:val="es-CL"/>
        </w:rPr>
        <w:t xml:space="preserve"> </w:t>
      </w:r>
      <w:r w:rsidRPr="005D6D5D">
        <w:rPr>
          <w:sz w:val="20"/>
          <w:szCs w:val="20"/>
          <w:lang w:val="es-CL"/>
        </w:rPr>
        <w:t>s</w:t>
      </w:r>
      <w:r w:rsidRPr="005D6D5D">
        <w:rPr>
          <w:spacing w:val="-3"/>
          <w:sz w:val="20"/>
          <w:szCs w:val="20"/>
          <w:lang w:val="es-CL"/>
        </w:rPr>
        <w:t>e</w:t>
      </w:r>
      <w:r w:rsidRPr="005D6D5D">
        <w:rPr>
          <w:spacing w:val="1"/>
          <w:sz w:val="20"/>
          <w:szCs w:val="20"/>
          <w:lang w:val="es-CL"/>
        </w:rPr>
        <w:t>g</w:t>
      </w:r>
      <w:r w:rsidRPr="005D6D5D">
        <w:rPr>
          <w:sz w:val="20"/>
          <w:szCs w:val="20"/>
          <w:lang w:val="es-CL"/>
        </w:rPr>
        <w:t>ur</w:t>
      </w:r>
      <w:r w:rsidRPr="005D6D5D">
        <w:rPr>
          <w:spacing w:val="-3"/>
          <w:sz w:val="20"/>
          <w:szCs w:val="20"/>
          <w:lang w:val="es-CL"/>
        </w:rPr>
        <w:t>i</w:t>
      </w:r>
      <w:r w:rsidRPr="005D6D5D">
        <w:rPr>
          <w:sz w:val="20"/>
          <w:szCs w:val="20"/>
          <w:lang w:val="es-CL"/>
        </w:rPr>
        <w:t>d</w:t>
      </w:r>
      <w:r w:rsidRPr="005D6D5D">
        <w:rPr>
          <w:spacing w:val="-1"/>
          <w:sz w:val="20"/>
          <w:szCs w:val="20"/>
          <w:lang w:val="es-CL"/>
        </w:rPr>
        <w:t>a</w:t>
      </w:r>
      <w:r w:rsidRPr="005D6D5D">
        <w:rPr>
          <w:sz w:val="20"/>
          <w:szCs w:val="20"/>
          <w:lang w:val="es-CL"/>
        </w:rPr>
        <w:t>d soc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r w:rsidRPr="005D6D5D">
        <w:rPr>
          <w:spacing w:val="11"/>
          <w:sz w:val="20"/>
          <w:szCs w:val="20"/>
          <w:lang w:val="es-CL"/>
        </w:rPr>
        <w:t xml:space="preserve"> </w:t>
      </w:r>
      <w:r w:rsidRPr="005D6D5D">
        <w:rPr>
          <w:sz w:val="20"/>
          <w:szCs w:val="20"/>
          <w:lang w:val="es-CL"/>
        </w:rPr>
        <w:t>se</w:t>
      </w:r>
      <w:r w:rsidRPr="005D6D5D">
        <w:rPr>
          <w:spacing w:val="1"/>
          <w:sz w:val="20"/>
          <w:szCs w:val="20"/>
          <w:lang w:val="es-CL"/>
        </w:rPr>
        <w:t>g</w:t>
      </w:r>
      <w:r w:rsidRPr="005D6D5D">
        <w:rPr>
          <w:spacing w:val="-3"/>
          <w:sz w:val="20"/>
          <w:szCs w:val="20"/>
          <w:lang w:val="es-CL"/>
        </w:rPr>
        <w:t>u</w:t>
      </w:r>
      <w:r w:rsidRPr="005D6D5D">
        <w:rPr>
          <w:sz w:val="20"/>
          <w:szCs w:val="20"/>
          <w:lang w:val="es-CL"/>
        </w:rPr>
        <w:t>ros,</w:t>
      </w:r>
      <w:r w:rsidRPr="005D6D5D">
        <w:rPr>
          <w:spacing w:val="11"/>
          <w:sz w:val="20"/>
          <w:szCs w:val="20"/>
          <w:lang w:val="es-CL"/>
        </w:rPr>
        <w:t xml:space="preserve"> </w:t>
      </w:r>
      <w:r w:rsidRPr="005D6D5D">
        <w:rPr>
          <w:sz w:val="20"/>
          <w:szCs w:val="20"/>
          <w:lang w:val="es-CL"/>
        </w:rPr>
        <w:t>y</w:t>
      </w:r>
      <w:r w:rsidRPr="005D6D5D">
        <w:rPr>
          <w:spacing w:val="8"/>
          <w:sz w:val="20"/>
          <w:szCs w:val="20"/>
          <w:lang w:val="es-CL"/>
        </w:rPr>
        <w:t xml:space="preserve"> </w:t>
      </w:r>
      <w:r w:rsidRPr="005D6D5D">
        <w:rPr>
          <w:sz w:val="20"/>
          <w:szCs w:val="20"/>
          <w:lang w:val="es-CL"/>
        </w:rPr>
        <w:t>en</w:t>
      </w:r>
      <w:r w:rsidRPr="005D6D5D">
        <w:rPr>
          <w:spacing w:val="9"/>
          <w:sz w:val="20"/>
          <w:szCs w:val="20"/>
          <w:lang w:val="es-CL"/>
        </w:rPr>
        <w:t xml:space="preserve"> </w:t>
      </w:r>
      <w:r w:rsidRPr="005D6D5D">
        <w:rPr>
          <w:spacing w:val="1"/>
          <w:sz w:val="20"/>
          <w:szCs w:val="20"/>
          <w:lang w:val="es-CL"/>
        </w:rPr>
        <w:t>g</w:t>
      </w:r>
      <w:r w:rsidRPr="005D6D5D">
        <w:rPr>
          <w:spacing w:val="-3"/>
          <w:sz w:val="20"/>
          <w:szCs w:val="20"/>
          <w:lang w:val="es-CL"/>
        </w:rPr>
        <w:t>e</w:t>
      </w:r>
      <w:r w:rsidRPr="005D6D5D">
        <w:rPr>
          <w:sz w:val="20"/>
          <w:szCs w:val="20"/>
          <w:lang w:val="es-CL"/>
        </w:rPr>
        <w:t>n</w:t>
      </w:r>
      <w:r w:rsidRPr="005D6D5D">
        <w:rPr>
          <w:spacing w:val="-1"/>
          <w:sz w:val="20"/>
          <w:szCs w:val="20"/>
          <w:lang w:val="es-CL"/>
        </w:rPr>
        <w:t>e</w:t>
      </w:r>
      <w:r w:rsidRPr="005D6D5D">
        <w:rPr>
          <w:sz w:val="20"/>
          <w:szCs w:val="20"/>
          <w:lang w:val="es-CL"/>
        </w:rPr>
        <w:t>ral</w:t>
      </w:r>
      <w:r w:rsidRPr="005D6D5D">
        <w:rPr>
          <w:spacing w:val="9"/>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w:t>
      </w:r>
      <w:r w:rsidRPr="005D6D5D">
        <w:rPr>
          <w:spacing w:val="11"/>
          <w:sz w:val="20"/>
          <w:szCs w:val="20"/>
          <w:lang w:val="es-CL"/>
        </w:rPr>
        <w:t xml:space="preserve"> </w:t>
      </w:r>
      <w:r w:rsidRPr="005D6D5D">
        <w:rPr>
          <w:sz w:val="20"/>
          <w:szCs w:val="20"/>
          <w:lang w:val="es-CL"/>
        </w:rPr>
        <w:t>o</w:t>
      </w:r>
      <w:r w:rsidRPr="005D6D5D">
        <w:rPr>
          <w:spacing w:val="-2"/>
          <w:sz w:val="20"/>
          <w:szCs w:val="20"/>
          <w:lang w:val="es-CL"/>
        </w:rPr>
        <w:t>t</w:t>
      </w:r>
      <w:r w:rsidRPr="005D6D5D">
        <w:rPr>
          <w:sz w:val="20"/>
          <w:szCs w:val="20"/>
          <w:lang w:val="es-CL"/>
        </w:rPr>
        <w:t>ro</w:t>
      </w:r>
      <w:r w:rsidRPr="005D6D5D">
        <w:rPr>
          <w:spacing w:val="10"/>
          <w:sz w:val="20"/>
          <w:szCs w:val="20"/>
          <w:lang w:val="es-CL"/>
        </w:rPr>
        <w:t xml:space="preserve"> </w:t>
      </w:r>
      <w:r w:rsidRPr="005D6D5D">
        <w:rPr>
          <w:spacing w:val="-4"/>
          <w:sz w:val="20"/>
          <w:szCs w:val="20"/>
          <w:lang w:val="es-CL"/>
        </w:rPr>
        <w:t>í</w:t>
      </w:r>
      <w:r w:rsidRPr="005D6D5D">
        <w:rPr>
          <w:sz w:val="20"/>
          <w:szCs w:val="20"/>
          <w:lang w:val="es-CL"/>
        </w:rPr>
        <w:t>tem</w:t>
      </w:r>
      <w:r w:rsidRPr="005D6D5D">
        <w:rPr>
          <w:spacing w:val="8"/>
          <w:sz w:val="20"/>
          <w:szCs w:val="20"/>
          <w:lang w:val="es-CL"/>
        </w:rPr>
        <w:t xml:space="preserve"> </w:t>
      </w:r>
      <w:r w:rsidRPr="005D6D5D">
        <w:rPr>
          <w:sz w:val="20"/>
          <w:szCs w:val="20"/>
          <w:lang w:val="es-CL"/>
        </w:rPr>
        <w:t>as</w:t>
      </w:r>
      <w:r w:rsidRPr="005D6D5D">
        <w:rPr>
          <w:spacing w:val="-1"/>
          <w:sz w:val="20"/>
          <w:szCs w:val="20"/>
          <w:lang w:val="es-CL"/>
        </w:rPr>
        <w:t>o</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1"/>
          <w:sz w:val="20"/>
          <w:szCs w:val="20"/>
          <w:lang w:val="es-CL"/>
        </w:rPr>
        <w:t>d</w:t>
      </w:r>
      <w:r w:rsidRPr="005D6D5D">
        <w:rPr>
          <w:sz w:val="20"/>
          <w:szCs w:val="20"/>
          <w:lang w:val="es-CL"/>
        </w:rPr>
        <w:t>o</w:t>
      </w:r>
      <w:r w:rsidRPr="005D6D5D">
        <w:rPr>
          <w:spacing w:val="10"/>
          <w:sz w:val="20"/>
          <w:szCs w:val="20"/>
          <w:lang w:val="es-CL"/>
        </w:rPr>
        <w:t xml:space="preserve"> </w:t>
      </w:r>
      <w:r w:rsidRPr="005D6D5D">
        <w:rPr>
          <w:sz w:val="20"/>
          <w:szCs w:val="20"/>
          <w:lang w:val="es-CL"/>
        </w:rPr>
        <w:t>a</w:t>
      </w:r>
      <w:r w:rsidRPr="005D6D5D">
        <w:rPr>
          <w:spacing w:val="10"/>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0"/>
          <w:sz w:val="20"/>
          <w:szCs w:val="20"/>
          <w:lang w:val="es-CL"/>
        </w:rPr>
        <w:t xml:space="preserve"> </w:t>
      </w:r>
      <w:r w:rsidRPr="005D6D5D">
        <w:rPr>
          <w:sz w:val="20"/>
          <w:szCs w:val="20"/>
          <w:lang w:val="es-CL"/>
        </w:rPr>
        <w:t>prestac</w:t>
      </w:r>
      <w:r w:rsidRPr="005D6D5D">
        <w:rPr>
          <w:spacing w:val="-2"/>
          <w:sz w:val="20"/>
          <w:szCs w:val="20"/>
          <w:lang w:val="es-CL"/>
        </w:rPr>
        <w:t>i</w:t>
      </w:r>
      <w:r w:rsidRPr="005D6D5D">
        <w:rPr>
          <w:sz w:val="20"/>
          <w:szCs w:val="20"/>
          <w:lang w:val="es-CL"/>
        </w:rPr>
        <w:t>ón</w:t>
      </w:r>
      <w:r w:rsidRPr="005D6D5D">
        <w:rPr>
          <w:spacing w:val="9"/>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9"/>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1"/>
          <w:sz w:val="20"/>
          <w:szCs w:val="20"/>
          <w:lang w:val="es-CL"/>
        </w:rPr>
        <w:t xml:space="preserve"> </w:t>
      </w:r>
      <w:r w:rsidRPr="005D6D5D">
        <w:rPr>
          <w:sz w:val="20"/>
          <w:szCs w:val="20"/>
          <w:lang w:val="es-CL"/>
        </w:rPr>
        <w:t>con</w:t>
      </w:r>
      <w:r w:rsidRPr="005D6D5D">
        <w:rPr>
          <w:spacing w:val="9"/>
          <w:sz w:val="20"/>
          <w:szCs w:val="20"/>
          <w:lang w:val="es-CL"/>
        </w:rPr>
        <w:t xml:space="preserve"> </w:t>
      </w:r>
      <w:r w:rsidRPr="005D6D5D">
        <w:rPr>
          <w:spacing w:val="1"/>
          <w:sz w:val="20"/>
          <w:szCs w:val="20"/>
          <w:lang w:val="es-CL"/>
        </w:rPr>
        <w:t>e</w:t>
      </w:r>
      <w:r w:rsidRPr="005D6D5D">
        <w:rPr>
          <w:spacing w:val="-3"/>
          <w:sz w:val="20"/>
          <w:szCs w:val="20"/>
          <w:lang w:val="es-CL"/>
        </w:rPr>
        <w:t>x</w:t>
      </w:r>
      <w:r w:rsidRPr="005D6D5D">
        <w:rPr>
          <w:sz w:val="20"/>
          <w:szCs w:val="20"/>
          <w:lang w:val="es-CL"/>
        </w:rPr>
        <w:t>ce</w:t>
      </w:r>
      <w:r w:rsidRPr="005D6D5D">
        <w:rPr>
          <w:spacing w:val="-1"/>
          <w:sz w:val="20"/>
          <w:szCs w:val="20"/>
          <w:lang w:val="es-CL"/>
        </w:rPr>
        <w:t>p</w:t>
      </w:r>
      <w:r w:rsidRPr="005D6D5D">
        <w:rPr>
          <w:sz w:val="20"/>
          <w:szCs w:val="20"/>
          <w:lang w:val="es-CL"/>
        </w:rPr>
        <w:t>c</w:t>
      </w:r>
      <w:r w:rsidRPr="005D6D5D">
        <w:rPr>
          <w:spacing w:val="-2"/>
          <w:sz w:val="20"/>
          <w:szCs w:val="20"/>
          <w:lang w:val="es-CL"/>
        </w:rPr>
        <w:t>i</w:t>
      </w:r>
      <w:r w:rsidRPr="005D6D5D">
        <w:rPr>
          <w:sz w:val="20"/>
          <w:szCs w:val="20"/>
          <w:lang w:val="es-CL"/>
        </w:rPr>
        <w:t>ón d</w:t>
      </w:r>
      <w:r w:rsidRPr="005D6D5D">
        <w:rPr>
          <w:spacing w:val="-1"/>
          <w:sz w:val="20"/>
          <w:szCs w:val="20"/>
          <w:lang w:val="es-CL"/>
        </w:rPr>
        <w:t>e</w:t>
      </w:r>
      <w:r w:rsidRPr="005D6D5D">
        <w:rPr>
          <w:sz w:val="20"/>
          <w:szCs w:val="20"/>
          <w:lang w:val="es-CL"/>
        </w:rPr>
        <w:t>l Imp</w:t>
      </w:r>
      <w:r w:rsidRPr="005D6D5D">
        <w:rPr>
          <w:spacing w:val="-1"/>
          <w:sz w:val="20"/>
          <w:szCs w:val="20"/>
          <w:lang w:val="es-CL"/>
        </w:rPr>
        <w:t>u</w:t>
      </w:r>
      <w:r w:rsidRPr="005D6D5D">
        <w:rPr>
          <w:spacing w:val="-3"/>
          <w:sz w:val="20"/>
          <w:szCs w:val="20"/>
          <w:lang w:val="es-CL"/>
        </w:rPr>
        <w:t>e</w:t>
      </w:r>
      <w:r w:rsidRPr="005D6D5D">
        <w:rPr>
          <w:sz w:val="20"/>
          <w:szCs w:val="20"/>
          <w:lang w:val="es-CL"/>
        </w:rPr>
        <w:t>sto</w:t>
      </w:r>
      <w:r w:rsidRPr="005D6D5D">
        <w:rPr>
          <w:spacing w:val="-2"/>
          <w:sz w:val="20"/>
          <w:szCs w:val="20"/>
          <w:lang w:val="es-CL"/>
        </w:rPr>
        <w:t xml:space="preserve"> </w:t>
      </w:r>
      <w:r w:rsidRPr="005D6D5D">
        <w:rPr>
          <w:sz w:val="20"/>
          <w:szCs w:val="20"/>
          <w:lang w:val="es-CL"/>
        </w:rPr>
        <w:t>al</w:t>
      </w:r>
      <w:r w:rsidRPr="005D6D5D">
        <w:rPr>
          <w:spacing w:val="-1"/>
          <w:sz w:val="20"/>
          <w:szCs w:val="20"/>
          <w:lang w:val="es-CL"/>
        </w:rPr>
        <w:t xml:space="preserve"> </w:t>
      </w:r>
      <w:r w:rsidRPr="005D6D5D">
        <w:rPr>
          <w:sz w:val="20"/>
          <w:szCs w:val="20"/>
          <w:lang w:val="es-CL"/>
        </w:rPr>
        <w:t>Va</w:t>
      </w:r>
      <w:r w:rsidRPr="005D6D5D">
        <w:rPr>
          <w:spacing w:val="-2"/>
          <w:sz w:val="20"/>
          <w:szCs w:val="20"/>
          <w:lang w:val="es-CL"/>
        </w:rPr>
        <w:t>l</w:t>
      </w:r>
      <w:r w:rsidRPr="005D6D5D">
        <w:rPr>
          <w:sz w:val="20"/>
          <w:szCs w:val="20"/>
          <w:lang w:val="es-CL"/>
        </w:rPr>
        <w:t>or</w:t>
      </w:r>
      <w:r w:rsidRPr="005D6D5D">
        <w:rPr>
          <w:spacing w:val="1"/>
          <w:sz w:val="20"/>
          <w:szCs w:val="20"/>
          <w:lang w:val="es-CL"/>
        </w:rPr>
        <w:t xml:space="preserve"> </w:t>
      </w:r>
      <w:r w:rsidRPr="005D6D5D">
        <w:rPr>
          <w:spacing w:val="-4"/>
          <w:sz w:val="20"/>
          <w:szCs w:val="20"/>
          <w:lang w:val="es-CL"/>
        </w:rPr>
        <w:t>A</w:t>
      </w:r>
      <w:r w:rsidRPr="005D6D5D">
        <w:rPr>
          <w:sz w:val="20"/>
          <w:szCs w:val="20"/>
          <w:lang w:val="es-CL"/>
        </w:rPr>
        <w:t>gr</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1"/>
          <w:sz w:val="20"/>
          <w:szCs w:val="20"/>
          <w:lang w:val="es-CL"/>
        </w:rPr>
        <w:t>d</w:t>
      </w:r>
      <w:r w:rsidRPr="005D6D5D">
        <w:rPr>
          <w:sz w:val="20"/>
          <w:szCs w:val="20"/>
          <w:lang w:val="es-CL"/>
        </w:rPr>
        <w:t>o</w:t>
      </w:r>
      <w:r w:rsidRPr="005D6D5D">
        <w:rPr>
          <w:spacing w:val="-2"/>
          <w:sz w:val="20"/>
          <w:szCs w:val="20"/>
          <w:lang w:val="es-CL"/>
        </w:rPr>
        <w:t xml:space="preserve"> </w:t>
      </w:r>
      <w:r w:rsidRPr="005D6D5D">
        <w:rPr>
          <w:sz w:val="20"/>
          <w:szCs w:val="20"/>
          <w:lang w:val="es-CL"/>
        </w:rPr>
        <w:t>(I</w:t>
      </w:r>
      <w:r w:rsidRPr="005D6D5D">
        <w:rPr>
          <w:spacing w:val="-1"/>
          <w:sz w:val="20"/>
          <w:szCs w:val="20"/>
          <w:lang w:val="es-CL"/>
        </w:rPr>
        <w:t>VA</w:t>
      </w:r>
      <w:r w:rsidRPr="005D6D5D">
        <w:rPr>
          <w:sz w:val="20"/>
          <w:szCs w:val="20"/>
          <w:lang w:val="es-CL"/>
        </w:rPr>
        <w:t>)</w:t>
      </w:r>
      <w:r w:rsidRPr="005D6D5D">
        <w:rPr>
          <w:spacing w:val="-1"/>
          <w:sz w:val="20"/>
          <w:szCs w:val="20"/>
          <w:lang w:val="es-CL"/>
        </w:rPr>
        <w:t xml:space="preserve"> </w:t>
      </w:r>
      <w:r w:rsidRPr="005D6D5D">
        <w:rPr>
          <w:sz w:val="20"/>
          <w:szCs w:val="20"/>
          <w:lang w:val="es-CL"/>
        </w:rPr>
        <w:t xml:space="preserve">en </w:t>
      </w:r>
      <w:r w:rsidRPr="005D6D5D">
        <w:rPr>
          <w:spacing w:val="-2"/>
          <w:sz w:val="20"/>
          <w:szCs w:val="20"/>
          <w:lang w:val="es-CL"/>
        </w:rPr>
        <w:t>l</w:t>
      </w:r>
      <w:r w:rsidRPr="005D6D5D">
        <w:rPr>
          <w:sz w:val="20"/>
          <w:szCs w:val="20"/>
          <w:lang w:val="es-CL"/>
        </w:rPr>
        <w:t>as</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2"/>
          <w:sz w:val="20"/>
          <w:szCs w:val="20"/>
          <w:lang w:val="es-CL"/>
        </w:rPr>
        <w:t>r</w:t>
      </w:r>
      <w:r w:rsidRPr="005D6D5D">
        <w:rPr>
          <w:sz w:val="20"/>
          <w:szCs w:val="20"/>
          <w:lang w:val="es-CL"/>
        </w:rPr>
        <w:t>t</w:t>
      </w:r>
      <w:r w:rsidRPr="005D6D5D">
        <w:rPr>
          <w:spacing w:val="-2"/>
          <w:sz w:val="20"/>
          <w:szCs w:val="20"/>
          <w:lang w:val="es-CL"/>
        </w:rPr>
        <w:t>i</w:t>
      </w:r>
      <w:r w:rsidRPr="005D6D5D">
        <w:rPr>
          <w:sz w:val="20"/>
          <w:szCs w:val="20"/>
          <w:lang w:val="es-CL"/>
        </w:rPr>
        <w:t>d</w:t>
      </w:r>
      <w:r w:rsidRPr="005D6D5D">
        <w:rPr>
          <w:spacing w:val="-1"/>
          <w:sz w:val="20"/>
          <w:szCs w:val="20"/>
          <w:lang w:val="es-CL"/>
        </w:rPr>
        <w:t>a</w:t>
      </w:r>
      <w:r w:rsidRPr="005D6D5D">
        <w:rPr>
          <w:sz w:val="20"/>
          <w:szCs w:val="20"/>
          <w:lang w:val="es-CL"/>
        </w:rPr>
        <w:t>s</w:t>
      </w:r>
      <w:r w:rsidRPr="005D6D5D">
        <w:rPr>
          <w:spacing w:val="-2"/>
          <w:sz w:val="20"/>
          <w:szCs w:val="20"/>
          <w:lang w:val="es-CL"/>
        </w:rPr>
        <w:t xml:space="preserve"> </w:t>
      </w:r>
      <w:r w:rsidRPr="005D6D5D">
        <w:rPr>
          <w:spacing w:val="1"/>
          <w:sz w:val="20"/>
          <w:szCs w:val="20"/>
          <w:lang w:val="es-CL"/>
        </w:rPr>
        <w:t>q</w:t>
      </w:r>
      <w:r w:rsidRPr="005D6D5D">
        <w:rPr>
          <w:sz w:val="20"/>
          <w:szCs w:val="20"/>
          <w:lang w:val="es-CL"/>
        </w:rPr>
        <w:t>ue c</w:t>
      </w:r>
      <w:r w:rsidRPr="005D6D5D">
        <w:rPr>
          <w:spacing w:val="-3"/>
          <w:sz w:val="20"/>
          <w:szCs w:val="20"/>
          <w:lang w:val="es-CL"/>
        </w:rPr>
        <w:t>o</w:t>
      </w:r>
      <w:r w:rsidRPr="005D6D5D">
        <w:rPr>
          <w:sz w:val="20"/>
          <w:szCs w:val="20"/>
          <w:lang w:val="es-CL"/>
        </w:rPr>
        <w:t>rr</w:t>
      </w:r>
      <w:r w:rsidRPr="005D6D5D">
        <w:rPr>
          <w:spacing w:val="-3"/>
          <w:sz w:val="20"/>
          <w:szCs w:val="20"/>
          <w:lang w:val="es-CL"/>
        </w:rPr>
        <w:t>e</w:t>
      </w:r>
      <w:r w:rsidRPr="005D6D5D">
        <w:rPr>
          <w:sz w:val="20"/>
          <w:szCs w:val="20"/>
          <w:lang w:val="es-CL"/>
        </w:rPr>
        <w:t>sp</w:t>
      </w:r>
      <w:r w:rsidRPr="005D6D5D">
        <w:rPr>
          <w:spacing w:val="-1"/>
          <w:sz w:val="20"/>
          <w:szCs w:val="20"/>
          <w:lang w:val="es-CL"/>
        </w:rPr>
        <w:t>o</w:t>
      </w:r>
      <w:r w:rsidRPr="005D6D5D">
        <w:rPr>
          <w:sz w:val="20"/>
          <w:szCs w:val="20"/>
          <w:lang w:val="es-CL"/>
        </w:rPr>
        <w:t>n</w:t>
      </w:r>
      <w:r w:rsidRPr="005D6D5D">
        <w:rPr>
          <w:spacing w:val="-1"/>
          <w:sz w:val="20"/>
          <w:szCs w:val="20"/>
          <w:lang w:val="es-CL"/>
        </w:rPr>
        <w:t>d</w:t>
      </w:r>
      <w:r w:rsidRPr="005D6D5D">
        <w:rPr>
          <w:sz w:val="20"/>
          <w:szCs w:val="20"/>
          <w:lang w:val="es-CL"/>
        </w:rPr>
        <w:t>a</w:t>
      </w:r>
      <w:r w:rsidRPr="005D6D5D">
        <w:rPr>
          <w:spacing w:val="-1"/>
          <w:sz w:val="20"/>
          <w:szCs w:val="20"/>
          <w:lang w:val="es-CL"/>
        </w:rPr>
        <w:t>n</w:t>
      </w:r>
      <w:r w:rsidRPr="005D6D5D">
        <w:rPr>
          <w:sz w:val="20"/>
          <w:szCs w:val="20"/>
          <w:lang w:val="es-CL"/>
        </w:rPr>
        <w:t>.</w:t>
      </w:r>
    </w:p>
    <w:p w14:paraId="77DEABAE" w14:textId="346D2E71" w:rsidR="00AB57FC" w:rsidRDefault="00AB57FC" w:rsidP="005D6D5D">
      <w:pPr>
        <w:pStyle w:val="Textoindependiente"/>
        <w:kinsoku w:val="0"/>
        <w:overflowPunct w:val="0"/>
        <w:spacing w:before="72"/>
        <w:ind w:right="36"/>
        <w:jc w:val="both"/>
        <w:rPr>
          <w:sz w:val="20"/>
          <w:szCs w:val="20"/>
          <w:lang w:val="es-CL"/>
        </w:rPr>
      </w:pPr>
    </w:p>
    <w:p w14:paraId="785137A2" w14:textId="77777777" w:rsidR="00AB57FC" w:rsidRDefault="00AB57FC" w:rsidP="00AB57FC">
      <w:pPr>
        <w:pStyle w:val="Textoindependiente"/>
        <w:kinsoku w:val="0"/>
        <w:overflowPunct w:val="0"/>
        <w:ind w:right="36"/>
        <w:jc w:val="both"/>
        <w:rPr>
          <w:sz w:val="20"/>
          <w:szCs w:val="20"/>
          <w:lang w:val="es-CL"/>
        </w:rPr>
      </w:pP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 p</w:t>
      </w:r>
      <w:r w:rsidRPr="005D6D5D">
        <w:rPr>
          <w:spacing w:val="-1"/>
          <w:sz w:val="20"/>
          <w:szCs w:val="20"/>
          <w:lang w:val="es-CL"/>
        </w:rPr>
        <w:t>o</w:t>
      </w:r>
      <w:r w:rsidRPr="005D6D5D">
        <w:rPr>
          <w:sz w:val="20"/>
          <w:szCs w:val="20"/>
          <w:lang w:val="es-CL"/>
        </w:rPr>
        <w:t>drá</w:t>
      </w:r>
      <w:r w:rsidRPr="005D6D5D">
        <w:rPr>
          <w:spacing w:val="1"/>
          <w:sz w:val="20"/>
          <w:szCs w:val="20"/>
          <w:lang w:val="es-CL"/>
        </w:rPr>
        <w:t xml:space="preserve"> </w:t>
      </w:r>
      <w:r w:rsidRPr="005D6D5D">
        <w:rPr>
          <w:sz w:val="20"/>
          <w:szCs w:val="20"/>
          <w:lang w:val="es-CL"/>
        </w:rPr>
        <w:t>a</w:t>
      </w:r>
      <w:r w:rsidRPr="005D6D5D">
        <w:rPr>
          <w:spacing w:val="-1"/>
          <w:sz w:val="20"/>
          <w:szCs w:val="20"/>
          <w:lang w:val="es-CL"/>
        </w:rPr>
        <w:t>d</w:t>
      </w:r>
      <w:r w:rsidRPr="005D6D5D">
        <w:rPr>
          <w:spacing w:val="1"/>
          <w:sz w:val="20"/>
          <w:szCs w:val="20"/>
          <w:lang w:val="es-CL"/>
        </w:rPr>
        <w:t>j</w:t>
      </w:r>
      <w:r w:rsidRPr="005D6D5D">
        <w:rPr>
          <w:sz w:val="20"/>
          <w:szCs w:val="20"/>
          <w:lang w:val="es-CL"/>
        </w:rPr>
        <w:t>u</w:t>
      </w:r>
      <w:r w:rsidRPr="005D6D5D">
        <w:rPr>
          <w:spacing w:val="-1"/>
          <w:sz w:val="20"/>
          <w:szCs w:val="20"/>
          <w:lang w:val="es-CL"/>
        </w:rPr>
        <w:t>d</w:t>
      </w:r>
      <w:r w:rsidRPr="005D6D5D">
        <w:rPr>
          <w:spacing w:val="-2"/>
          <w:sz w:val="20"/>
          <w:szCs w:val="20"/>
          <w:lang w:val="es-CL"/>
        </w:rPr>
        <w:t>i</w:t>
      </w:r>
      <w:r w:rsidRPr="005D6D5D">
        <w:rPr>
          <w:sz w:val="20"/>
          <w:szCs w:val="20"/>
          <w:lang w:val="es-CL"/>
        </w:rPr>
        <w:t>car</w:t>
      </w:r>
      <w:r w:rsidRPr="005D6D5D">
        <w:rPr>
          <w:spacing w:val="1"/>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
          <w:sz w:val="20"/>
          <w:szCs w:val="20"/>
          <w:lang w:val="es-CL"/>
        </w:rPr>
        <w:t xml:space="preserve"> </w:t>
      </w:r>
      <w:r w:rsidRPr="005D6D5D">
        <w:rPr>
          <w:sz w:val="20"/>
          <w:szCs w:val="20"/>
          <w:lang w:val="es-CL"/>
        </w:rPr>
        <w:t>presente</w:t>
      </w:r>
      <w:r w:rsidRPr="005D6D5D">
        <w:rPr>
          <w:spacing w:val="1"/>
          <w:sz w:val="20"/>
          <w:szCs w:val="20"/>
          <w:lang w:val="es-CL"/>
        </w:rPr>
        <w:t xml:space="preserve"> </w:t>
      </w:r>
      <w:r w:rsidRPr="005D6D5D">
        <w:rPr>
          <w:sz w:val="20"/>
          <w:szCs w:val="20"/>
          <w:lang w:val="es-CL"/>
        </w:rPr>
        <w:t>coti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3"/>
          <w:sz w:val="20"/>
          <w:szCs w:val="20"/>
          <w:lang w:val="es-CL"/>
        </w:rPr>
        <w:t xml:space="preserve"> </w:t>
      </w:r>
      <w:r w:rsidRPr="005D6D5D">
        <w:rPr>
          <w:sz w:val="20"/>
          <w:szCs w:val="20"/>
          <w:lang w:val="es-CL"/>
        </w:rPr>
        <w:t>en for</w:t>
      </w:r>
      <w:r w:rsidRPr="005D6D5D">
        <w:rPr>
          <w:spacing w:val="1"/>
          <w:sz w:val="20"/>
          <w:szCs w:val="20"/>
          <w:lang w:val="es-CL"/>
        </w:rPr>
        <w:t>m</w:t>
      </w:r>
      <w:r w:rsidRPr="005D6D5D">
        <w:rPr>
          <w:sz w:val="20"/>
          <w:szCs w:val="20"/>
          <w:lang w:val="es-CL"/>
        </w:rPr>
        <w:t xml:space="preserve">a </w:t>
      </w:r>
      <w:r w:rsidRPr="005D6D5D">
        <w:rPr>
          <w:spacing w:val="1"/>
          <w:sz w:val="20"/>
          <w:szCs w:val="20"/>
          <w:lang w:val="es-CL"/>
        </w:rPr>
        <w:t>t</w:t>
      </w:r>
      <w:r w:rsidRPr="005D6D5D">
        <w:rPr>
          <w:spacing w:val="-3"/>
          <w:sz w:val="20"/>
          <w:szCs w:val="20"/>
          <w:lang w:val="es-CL"/>
        </w:rPr>
        <w:t>o</w:t>
      </w:r>
      <w:r w:rsidRPr="005D6D5D">
        <w:rPr>
          <w:sz w:val="20"/>
          <w:szCs w:val="20"/>
          <w:lang w:val="es-CL"/>
        </w:rPr>
        <w:t>tal</w:t>
      </w:r>
      <w:r w:rsidRPr="005D6D5D">
        <w:rPr>
          <w:spacing w:val="-1"/>
          <w:sz w:val="20"/>
          <w:szCs w:val="20"/>
          <w:lang w:val="es-CL"/>
        </w:rPr>
        <w:t xml:space="preserve"> </w:t>
      </w:r>
      <w:r w:rsidRPr="005D6D5D">
        <w:rPr>
          <w:sz w:val="20"/>
          <w:szCs w:val="20"/>
          <w:lang w:val="es-CL"/>
        </w:rPr>
        <w:t>o parc</w:t>
      </w:r>
      <w:r w:rsidRPr="005D6D5D">
        <w:rPr>
          <w:spacing w:val="-2"/>
          <w:sz w:val="20"/>
          <w:szCs w:val="20"/>
          <w:lang w:val="es-CL"/>
        </w:rPr>
        <w:t>i</w:t>
      </w:r>
      <w:r w:rsidRPr="005D6D5D">
        <w:rPr>
          <w:sz w:val="20"/>
          <w:szCs w:val="20"/>
          <w:lang w:val="es-CL"/>
        </w:rPr>
        <w:t>al</w:t>
      </w:r>
      <w:r w:rsidRPr="005D6D5D">
        <w:rPr>
          <w:spacing w:val="1"/>
          <w:sz w:val="20"/>
          <w:szCs w:val="20"/>
          <w:lang w:val="es-CL"/>
        </w:rPr>
        <w:t xml:space="preserve"> </w:t>
      </w:r>
      <w:r w:rsidRPr="005D6D5D">
        <w:rPr>
          <w:sz w:val="20"/>
          <w:szCs w:val="20"/>
          <w:lang w:val="es-CL"/>
        </w:rPr>
        <w:t>se</w:t>
      </w:r>
      <w:r w:rsidRPr="005D6D5D">
        <w:rPr>
          <w:spacing w:val="1"/>
          <w:sz w:val="20"/>
          <w:szCs w:val="20"/>
          <w:lang w:val="es-CL"/>
        </w:rPr>
        <w:t>g</w:t>
      </w:r>
      <w:r w:rsidRPr="005D6D5D">
        <w:rPr>
          <w:spacing w:val="-3"/>
          <w:sz w:val="20"/>
          <w:szCs w:val="20"/>
          <w:lang w:val="es-CL"/>
        </w:rPr>
        <w:t>ú</w:t>
      </w:r>
      <w:r w:rsidRPr="005D6D5D">
        <w:rPr>
          <w:sz w:val="20"/>
          <w:szCs w:val="20"/>
          <w:lang w:val="es-CL"/>
        </w:rPr>
        <w:t>n con</w:t>
      </w:r>
      <w:r w:rsidRPr="005D6D5D">
        <w:rPr>
          <w:spacing w:val="-3"/>
          <w:sz w:val="20"/>
          <w:szCs w:val="20"/>
          <w:lang w:val="es-CL"/>
        </w:rPr>
        <w:t>v</w:t>
      </w:r>
      <w:r w:rsidRPr="005D6D5D">
        <w:rPr>
          <w:sz w:val="20"/>
          <w:szCs w:val="20"/>
          <w:lang w:val="es-CL"/>
        </w:rPr>
        <w:t>e</w:t>
      </w:r>
      <w:r w:rsidRPr="005D6D5D">
        <w:rPr>
          <w:spacing w:val="-1"/>
          <w:sz w:val="20"/>
          <w:szCs w:val="20"/>
          <w:lang w:val="es-CL"/>
        </w:rPr>
        <w:t>n</w:t>
      </w:r>
      <w:r w:rsidRPr="005D6D5D">
        <w:rPr>
          <w:spacing w:val="1"/>
          <w:sz w:val="20"/>
          <w:szCs w:val="20"/>
          <w:lang w:val="es-CL"/>
        </w:rPr>
        <w:t>g</w:t>
      </w:r>
      <w:r w:rsidRPr="005D6D5D">
        <w:rPr>
          <w:sz w:val="20"/>
          <w:szCs w:val="20"/>
          <w:lang w:val="es-CL"/>
        </w:rPr>
        <w:t>a a</w:t>
      </w:r>
      <w:r w:rsidRPr="005D6D5D">
        <w:rPr>
          <w:spacing w:val="1"/>
          <w:sz w:val="20"/>
          <w:szCs w:val="20"/>
          <w:lang w:val="es-CL"/>
        </w:rPr>
        <w:t xml:space="preserve"> </w:t>
      </w:r>
      <w:r w:rsidRPr="005D6D5D">
        <w:rPr>
          <w:sz w:val="20"/>
          <w:szCs w:val="20"/>
          <w:lang w:val="es-CL"/>
        </w:rPr>
        <w:t>sus i</w:t>
      </w:r>
      <w:r w:rsidRPr="005D6D5D">
        <w:rPr>
          <w:spacing w:val="-1"/>
          <w:sz w:val="20"/>
          <w:szCs w:val="20"/>
          <w:lang w:val="es-CL"/>
        </w:rPr>
        <w:t>n</w:t>
      </w:r>
      <w:r w:rsidRPr="005D6D5D">
        <w:rPr>
          <w:sz w:val="20"/>
          <w:szCs w:val="20"/>
          <w:lang w:val="es-CL"/>
        </w:rPr>
        <w:t>tereses, o</w:t>
      </w:r>
      <w:r w:rsidRPr="005D6D5D">
        <w:rPr>
          <w:spacing w:val="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c</w:t>
      </w:r>
      <w:r w:rsidRPr="005D6D5D">
        <w:rPr>
          <w:spacing w:val="-2"/>
          <w:sz w:val="20"/>
          <w:szCs w:val="20"/>
          <w:lang w:val="es-CL"/>
        </w:rPr>
        <w:t>l</w:t>
      </w:r>
      <w:r w:rsidRPr="005D6D5D">
        <w:rPr>
          <w:sz w:val="20"/>
          <w:szCs w:val="20"/>
          <w:lang w:val="es-CL"/>
        </w:rPr>
        <w:t>arar</w:t>
      </w:r>
      <w:r w:rsidRPr="005D6D5D">
        <w:rPr>
          <w:spacing w:val="9"/>
          <w:sz w:val="20"/>
          <w:szCs w:val="20"/>
          <w:lang w:val="es-CL"/>
        </w:rPr>
        <w:t xml:space="preserve"> </w:t>
      </w:r>
      <w:r w:rsidRPr="005D6D5D">
        <w:rPr>
          <w:sz w:val="20"/>
          <w:szCs w:val="20"/>
          <w:lang w:val="es-CL"/>
        </w:rPr>
        <w:t>é</w:t>
      </w:r>
      <w:r w:rsidRPr="005D6D5D">
        <w:rPr>
          <w:spacing w:val="-3"/>
          <w:sz w:val="20"/>
          <w:szCs w:val="20"/>
          <w:lang w:val="es-CL"/>
        </w:rPr>
        <w:t>s</w:t>
      </w:r>
      <w:r w:rsidRPr="005D6D5D">
        <w:rPr>
          <w:sz w:val="20"/>
          <w:szCs w:val="20"/>
          <w:lang w:val="es-CL"/>
        </w:rPr>
        <w:t>ta</w:t>
      </w:r>
      <w:r w:rsidRPr="005D6D5D">
        <w:rPr>
          <w:spacing w:val="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w:t>
      </w:r>
      <w:r w:rsidRPr="005D6D5D">
        <w:rPr>
          <w:spacing w:val="-2"/>
          <w:sz w:val="20"/>
          <w:szCs w:val="20"/>
          <w:lang w:val="es-CL"/>
        </w:rPr>
        <w:t>i</w:t>
      </w:r>
      <w:r w:rsidRPr="005D6D5D">
        <w:rPr>
          <w:sz w:val="20"/>
          <w:szCs w:val="20"/>
          <w:lang w:val="es-CL"/>
        </w:rPr>
        <w:t>e</w:t>
      </w:r>
      <w:r w:rsidRPr="005D6D5D">
        <w:rPr>
          <w:spacing w:val="-2"/>
          <w:sz w:val="20"/>
          <w:szCs w:val="20"/>
          <w:lang w:val="es-CL"/>
        </w:rPr>
        <w:t>r</w:t>
      </w:r>
      <w:r w:rsidRPr="005D6D5D">
        <w:rPr>
          <w:sz w:val="20"/>
          <w:szCs w:val="20"/>
          <w:lang w:val="es-CL"/>
        </w:rPr>
        <w:t>ta</w:t>
      </w:r>
      <w:r w:rsidRPr="005D6D5D">
        <w:rPr>
          <w:spacing w:val="5"/>
          <w:sz w:val="20"/>
          <w:szCs w:val="20"/>
          <w:lang w:val="es-CL"/>
        </w:rPr>
        <w:t xml:space="preserve"> </w:t>
      </w:r>
      <w:r w:rsidRPr="005D6D5D">
        <w:rPr>
          <w:sz w:val="20"/>
          <w:szCs w:val="20"/>
          <w:lang w:val="es-CL"/>
        </w:rPr>
        <w:t>o</w:t>
      </w:r>
      <w:r w:rsidRPr="005D6D5D">
        <w:rPr>
          <w:spacing w:val="7"/>
          <w:sz w:val="20"/>
          <w:szCs w:val="20"/>
          <w:lang w:val="es-CL"/>
        </w:rPr>
        <w:t xml:space="preserve"> </w:t>
      </w:r>
      <w:r w:rsidRPr="005D6D5D">
        <w:rPr>
          <w:sz w:val="20"/>
          <w:szCs w:val="20"/>
          <w:lang w:val="es-CL"/>
        </w:rPr>
        <w:t>te</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1"/>
          <w:sz w:val="20"/>
          <w:szCs w:val="20"/>
          <w:lang w:val="es-CL"/>
        </w:rPr>
        <w:t>a</w:t>
      </w:r>
      <w:r w:rsidRPr="005D6D5D">
        <w:rPr>
          <w:sz w:val="20"/>
          <w:szCs w:val="20"/>
          <w:lang w:val="es-CL"/>
        </w:rPr>
        <w:t>d</w:t>
      </w:r>
      <w:r w:rsidRPr="005D6D5D">
        <w:rPr>
          <w:spacing w:val="-1"/>
          <w:sz w:val="20"/>
          <w:szCs w:val="20"/>
          <w:lang w:val="es-CL"/>
        </w:rPr>
        <w:t>a</w:t>
      </w:r>
      <w:r w:rsidRPr="005D6D5D">
        <w:rPr>
          <w:sz w:val="20"/>
          <w:szCs w:val="20"/>
          <w:lang w:val="es-CL"/>
        </w:rPr>
        <w:t>,</w:t>
      </w:r>
      <w:r w:rsidRPr="005D6D5D">
        <w:rPr>
          <w:spacing w:val="9"/>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7"/>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w:t>
      </w:r>
      <w:r w:rsidRPr="005D6D5D">
        <w:rPr>
          <w:spacing w:val="-4"/>
          <w:sz w:val="20"/>
          <w:szCs w:val="20"/>
          <w:lang w:val="es-CL"/>
        </w:rPr>
        <w:t>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7"/>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z w:val="20"/>
          <w:szCs w:val="20"/>
          <w:lang w:val="es-CL"/>
        </w:rPr>
        <w:t>compens</w:t>
      </w:r>
      <w:r w:rsidRPr="005D6D5D">
        <w:rPr>
          <w:spacing w:val="-4"/>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7"/>
          <w:sz w:val="20"/>
          <w:szCs w:val="20"/>
          <w:lang w:val="es-CL"/>
        </w:rPr>
        <w:t xml:space="preserve"> </w:t>
      </w:r>
      <w:r w:rsidRPr="005D6D5D">
        <w:rPr>
          <w:sz w:val="20"/>
          <w:szCs w:val="20"/>
          <w:lang w:val="es-CL"/>
        </w:rPr>
        <w:t>a</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7"/>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tes</w:t>
      </w:r>
      <w:r w:rsidRPr="005D6D5D">
        <w:rPr>
          <w:spacing w:val="5"/>
          <w:sz w:val="20"/>
          <w:szCs w:val="20"/>
          <w:lang w:val="es-CL"/>
        </w:rPr>
        <w:t xml:space="preserve"> </w:t>
      </w:r>
      <w:r w:rsidRPr="005D6D5D">
        <w:rPr>
          <w:sz w:val="20"/>
          <w:szCs w:val="20"/>
          <w:lang w:val="es-CL"/>
        </w:rPr>
        <w:t>y</w:t>
      </w:r>
      <w:r w:rsidRPr="005D6D5D">
        <w:rPr>
          <w:spacing w:val="5"/>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7"/>
          <w:sz w:val="20"/>
          <w:szCs w:val="20"/>
          <w:lang w:val="es-CL"/>
        </w:rPr>
        <w:t xml:space="preserve"> </w:t>
      </w:r>
      <w:r w:rsidRPr="005D6D5D">
        <w:rPr>
          <w:spacing w:val="1"/>
          <w:sz w:val="20"/>
          <w:szCs w:val="20"/>
          <w:lang w:val="es-CL"/>
        </w:rPr>
        <w:t>q</w:t>
      </w:r>
      <w:r w:rsidRPr="005D6D5D">
        <w:rPr>
          <w:spacing w:val="-3"/>
          <w:sz w:val="20"/>
          <w:szCs w:val="20"/>
          <w:lang w:val="es-CL"/>
        </w:rPr>
        <w:t>u</w:t>
      </w:r>
      <w:r w:rsidRPr="005D6D5D">
        <w:rPr>
          <w:sz w:val="20"/>
          <w:szCs w:val="20"/>
          <w:lang w:val="es-CL"/>
        </w:rPr>
        <w:t>e</w:t>
      </w:r>
      <w:r w:rsidRPr="005D6D5D">
        <w:rPr>
          <w:spacing w:val="7"/>
          <w:sz w:val="20"/>
          <w:szCs w:val="20"/>
          <w:lang w:val="es-CL"/>
        </w:rPr>
        <w:t xml:space="preserve"> </w:t>
      </w:r>
      <w:r w:rsidRPr="005D6D5D">
        <w:rPr>
          <w:sz w:val="20"/>
          <w:szCs w:val="20"/>
          <w:lang w:val="es-CL"/>
        </w:rPr>
        <w:t>de tal</w:t>
      </w:r>
      <w:r w:rsidRPr="005D6D5D">
        <w:rPr>
          <w:spacing w:val="16"/>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c</w:t>
      </w:r>
      <w:r w:rsidRPr="005D6D5D">
        <w:rPr>
          <w:spacing w:val="-2"/>
          <w:sz w:val="20"/>
          <w:szCs w:val="20"/>
          <w:lang w:val="es-CL"/>
        </w:rPr>
        <w:t>i</w:t>
      </w:r>
      <w:r w:rsidRPr="005D6D5D">
        <w:rPr>
          <w:sz w:val="20"/>
          <w:szCs w:val="20"/>
          <w:lang w:val="es-CL"/>
        </w:rPr>
        <w:t>s</w:t>
      </w:r>
      <w:r w:rsidRPr="005D6D5D">
        <w:rPr>
          <w:spacing w:val="-2"/>
          <w:sz w:val="20"/>
          <w:szCs w:val="20"/>
          <w:lang w:val="es-CL"/>
        </w:rPr>
        <w:t>i</w:t>
      </w:r>
      <w:r w:rsidRPr="005D6D5D">
        <w:rPr>
          <w:sz w:val="20"/>
          <w:szCs w:val="20"/>
          <w:lang w:val="es-CL"/>
        </w:rPr>
        <w:t>ón</w:t>
      </w:r>
      <w:r w:rsidRPr="005D6D5D">
        <w:rPr>
          <w:spacing w:val="1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r</w:t>
      </w:r>
      <w:r w:rsidRPr="005D6D5D">
        <w:rPr>
          <w:spacing w:val="-2"/>
          <w:sz w:val="20"/>
          <w:szCs w:val="20"/>
          <w:lang w:val="es-CL"/>
        </w:rPr>
        <w:t>i</w:t>
      </w:r>
      <w:r w:rsidRPr="005D6D5D">
        <w:rPr>
          <w:spacing w:val="-3"/>
          <w:sz w:val="20"/>
          <w:szCs w:val="20"/>
          <w:lang w:val="es-CL"/>
        </w:rPr>
        <w:t>v</w:t>
      </w:r>
      <w:r w:rsidRPr="005D6D5D">
        <w:rPr>
          <w:sz w:val="20"/>
          <w:szCs w:val="20"/>
          <w:lang w:val="es-CL"/>
        </w:rPr>
        <w:t>e</w:t>
      </w:r>
      <w:r w:rsidRPr="005D6D5D">
        <w:rPr>
          <w:spacing w:val="17"/>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17"/>
          <w:sz w:val="20"/>
          <w:szCs w:val="20"/>
          <w:lang w:val="es-CL"/>
        </w:rPr>
        <w:t xml:space="preserve"> </w:t>
      </w:r>
      <w:r w:rsidRPr="005D6D5D">
        <w:rPr>
          <w:sz w:val="20"/>
          <w:szCs w:val="20"/>
          <w:lang w:val="es-CL"/>
        </w:rPr>
        <w:t>a</w:t>
      </w:r>
      <w:r w:rsidRPr="005D6D5D">
        <w:rPr>
          <w:spacing w:val="1"/>
          <w:sz w:val="20"/>
          <w:szCs w:val="20"/>
          <w:lang w:val="es-CL"/>
        </w:rPr>
        <w:t>q</w:t>
      </w:r>
      <w:r w:rsidRPr="005D6D5D">
        <w:rPr>
          <w:sz w:val="20"/>
          <w:szCs w:val="20"/>
          <w:lang w:val="es-CL"/>
        </w:rPr>
        <w:t>u</w:t>
      </w:r>
      <w:r w:rsidRPr="005D6D5D">
        <w:rPr>
          <w:spacing w:val="-1"/>
          <w:sz w:val="20"/>
          <w:szCs w:val="20"/>
          <w:lang w:val="es-CL"/>
        </w:rPr>
        <w:t>é</w:t>
      </w:r>
      <w:r w:rsidRPr="005D6D5D">
        <w:rPr>
          <w:spacing w:val="-2"/>
          <w:sz w:val="20"/>
          <w:szCs w:val="20"/>
          <w:lang w:val="es-CL"/>
        </w:rPr>
        <w:t>ll</w:t>
      </w:r>
      <w:r w:rsidRPr="005D6D5D">
        <w:rPr>
          <w:sz w:val="20"/>
          <w:szCs w:val="20"/>
          <w:lang w:val="es-CL"/>
        </w:rPr>
        <w:t>os</w:t>
      </w:r>
      <w:r w:rsidRPr="005D6D5D">
        <w:rPr>
          <w:spacing w:val="1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rec</w:t>
      </w:r>
      <w:r w:rsidRPr="005D6D5D">
        <w:rPr>
          <w:spacing w:val="-1"/>
          <w:sz w:val="20"/>
          <w:szCs w:val="20"/>
          <w:lang w:val="es-CL"/>
        </w:rPr>
        <w:t>h</w:t>
      </w:r>
      <w:r w:rsidRPr="005D6D5D">
        <w:rPr>
          <w:sz w:val="20"/>
          <w:szCs w:val="20"/>
          <w:lang w:val="es-CL"/>
        </w:rPr>
        <w:t>o</w:t>
      </w:r>
      <w:r w:rsidRPr="005D6D5D">
        <w:rPr>
          <w:spacing w:val="17"/>
          <w:sz w:val="20"/>
          <w:szCs w:val="20"/>
          <w:lang w:val="es-CL"/>
        </w:rPr>
        <w:t xml:space="preserve"> </w:t>
      </w:r>
      <w:r w:rsidRPr="005D6D5D">
        <w:rPr>
          <w:sz w:val="20"/>
          <w:szCs w:val="20"/>
          <w:lang w:val="es-CL"/>
        </w:rPr>
        <w:t>a</w:t>
      </w:r>
      <w:r w:rsidRPr="005D6D5D">
        <w:rPr>
          <w:spacing w:val="17"/>
          <w:sz w:val="20"/>
          <w:szCs w:val="20"/>
          <w:lang w:val="es-CL"/>
        </w:rPr>
        <w:t xml:space="preserve"> </w:t>
      </w:r>
      <w:r w:rsidRPr="005D6D5D">
        <w:rPr>
          <w:spacing w:val="-2"/>
          <w:sz w:val="20"/>
          <w:szCs w:val="20"/>
          <w:lang w:val="es-CL"/>
        </w:rPr>
        <w:t>i</w:t>
      </w:r>
      <w:r w:rsidRPr="005D6D5D">
        <w:rPr>
          <w:sz w:val="20"/>
          <w:szCs w:val="20"/>
          <w:lang w:val="es-CL"/>
        </w:rPr>
        <w:t>n</w:t>
      </w:r>
      <w:r w:rsidRPr="005D6D5D">
        <w:rPr>
          <w:spacing w:val="-1"/>
          <w:sz w:val="20"/>
          <w:szCs w:val="20"/>
          <w:lang w:val="es-CL"/>
        </w:rPr>
        <w:t>d</w:t>
      </w:r>
      <w:r w:rsidRPr="005D6D5D">
        <w:rPr>
          <w:spacing w:val="-3"/>
          <w:sz w:val="20"/>
          <w:szCs w:val="20"/>
          <w:lang w:val="es-CL"/>
        </w:rPr>
        <w:t>e</w:t>
      </w:r>
      <w:r w:rsidRPr="005D6D5D">
        <w:rPr>
          <w:sz w:val="20"/>
          <w:szCs w:val="20"/>
          <w:lang w:val="es-CL"/>
        </w:rPr>
        <w:t>mn</w:t>
      </w:r>
      <w:r w:rsidRPr="005D6D5D">
        <w:rPr>
          <w:spacing w:val="-2"/>
          <w:sz w:val="20"/>
          <w:szCs w:val="20"/>
          <w:lang w:val="es-CL"/>
        </w:rPr>
        <w: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17"/>
          <w:sz w:val="20"/>
          <w:szCs w:val="20"/>
          <w:lang w:val="es-CL"/>
        </w:rPr>
        <w:t xml:space="preserve"> </w:t>
      </w:r>
      <w:r w:rsidRPr="005D6D5D">
        <w:rPr>
          <w:sz w:val="20"/>
          <w:szCs w:val="20"/>
          <w:lang w:val="es-CL"/>
        </w:rPr>
        <w:t>a</w:t>
      </w:r>
      <w:r w:rsidRPr="005D6D5D">
        <w:rPr>
          <w:spacing w:val="-2"/>
          <w:sz w:val="20"/>
          <w:szCs w:val="20"/>
          <w:lang w:val="es-CL"/>
        </w:rPr>
        <w:t>l</w:t>
      </w:r>
      <w:r w:rsidRPr="005D6D5D">
        <w:rPr>
          <w:spacing w:val="1"/>
          <w:sz w:val="20"/>
          <w:szCs w:val="20"/>
          <w:lang w:val="es-CL"/>
        </w:rPr>
        <w:t>g</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22"/>
          <w:sz w:val="20"/>
          <w:szCs w:val="20"/>
          <w:lang w:val="es-CL"/>
        </w:rPr>
        <w:t xml:space="preserve"> </w:t>
      </w:r>
      <w:r w:rsidRPr="005D6D5D">
        <w:rPr>
          <w:spacing w:val="-1"/>
          <w:sz w:val="20"/>
          <w:szCs w:val="20"/>
          <w:lang w:val="es-CL"/>
        </w:rPr>
        <w:t>E</w:t>
      </w:r>
      <w:r w:rsidRPr="005D6D5D">
        <w:rPr>
          <w:sz w:val="20"/>
          <w:szCs w:val="20"/>
          <w:lang w:val="es-CL"/>
        </w:rPr>
        <w:t>l</w:t>
      </w:r>
      <w:r w:rsidRPr="005D6D5D">
        <w:rPr>
          <w:spacing w:val="16"/>
          <w:sz w:val="20"/>
          <w:szCs w:val="20"/>
          <w:lang w:val="es-CL"/>
        </w:rPr>
        <w:t xml:space="preserve"> </w:t>
      </w:r>
      <w:r w:rsidRPr="005D6D5D">
        <w:rPr>
          <w:sz w:val="20"/>
          <w:szCs w:val="20"/>
          <w:lang w:val="es-CL"/>
        </w:rPr>
        <w:t>re</w:t>
      </w:r>
      <w:r w:rsidRPr="005D6D5D">
        <w:rPr>
          <w:spacing w:val="-3"/>
          <w:sz w:val="20"/>
          <w:szCs w:val="20"/>
          <w:lang w:val="es-CL"/>
        </w:rPr>
        <w:t>s</w:t>
      </w:r>
      <w:r w:rsidRPr="005D6D5D">
        <w:rPr>
          <w:sz w:val="20"/>
          <w:szCs w:val="20"/>
          <w:lang w:val="es-CL"/>
        </w:rPr>
        <w:t>u</w:t>
      </w:r>
      <w:r w:rsidRPr="005D6D5D">
        <w:rPr>
          <w:spacing w:val="-2"/>
          <w:sz w:val="20"/>
          <w:szCs w:val="20"/>
          <w:lang w:val="es-CL"/>
        </w:rPr>
        <w:t>l</w:t>
      </w:r>
      <w:r w:rsidRPr="005D6D5D">
        <w:rPr>
          <w:sz w:val="20"/>
          <w:szCs w:val="20"/>
          <w:lang w:val="es-CL"/>
        </w:rPr>
        <w:t>ta</w:t>
      </w:r>
      <w:r w:rsidRPr="005D6D5D">
        <w:rPr>
          <w:spacing w:val="-1"/>
          <w:sz w:val="20"/>
          <w:szCs w:val="20"/>
          <w:lang w:val="es-CL"/>
        </w:rPr>
        <w:t>d</w:t>
      </w:r>
      <w:r w:rsidRPr="005D6D5D">
        <w:rPr>
          <w:sz w:val="20"/>
          <w:szCs w:val="20"/>
          <w:lang w:val="es-CL"/>
        </w:rPr>
        <w:t>o</w:t>
      </w:r>
      <w:r w:rsidRPr="005D6D5D">
        <w:rPr>
          <w:spacing w:val="17"/>
          <w:sz w:val="20"/>
          <w:szCs w:val="20"/>
          <w:lang w:val="es-CL"/>
        </w:rPr>
        <w:t xml:space="preserve"> </w:t>
      </w:r>
      <w:r w:rsidRPr="005D6D5D">
        <w:rPr>
          <w:sz w:val="20"/>
          <w:szCs w:val="20"/>
          <w:lang w:val="es-CL"/>
        </w:rPr>
        <w:t>de</w:t>
      </w:r>
      <w:r w:rsidRPr="005D6D5D">
        <w:rPr>
          <w:spacing w:val="1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7"/>
          <w:sz w:val="20"/>
          <w:szCs w:val="20"/>
          <w:lang w:val="es-CL"/>
        </w:rPr>
        <w:t xml:space="preserve"> </w:t>
      </w:r>
      <w:r w:rsidRPr="005D6D5D">
        <w:rPr>
          <w:sz w:val="20"/>
          <w:szCs w:val="20"/>
          <w:lang w:val="es-CL"/>
        </w:rPr>
        <w:t>coti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17"/>
          <w:sz w:val="20"/>
          <w:szCs w:val="20"/>
          <w:lang w:val="es-CL"/>
        </w:rPr>
        <w:t xml:space="preserve"> </w:t>
      </w:r>
      <w:r w:rsidRPr="005D6D5D">
        <w:rPr>
          <w:sz w:val="20"/>
          <w:szCs w:val="20"/>
          <w:lang w:val="es-CL"/>
        </w:rPr>
        <w:t>será comun</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o p</w:t>
      </w:r>
      <w:r w:rsidRPr="005D6D5D">
        <w:rPr>
          <w:spacing w:val="-3"/>
          <w:sz w:val="20"/>
          <w:szCs w:val="20"/>
          <w:lang w:val="es-CL"/>
        </w:rPr>
        <w:t>o</w:t>
      </w:r>
      <w:r w:rsidRPr="005D6D5D">
        <w:rPr>
          <w:sz w:val="20"/>
          <w:szCs w:val="20"/>
          <w:lang w:val="es-CL"/>
        </w:rPr>
        <w:t>r</w:t>
      </w:r>
      <w:r w:rsidRPr="005D6D5D">
        <w:rPr>
          <w:spacing w:val="1"/>
          <w:sz w:val="20"/>
          <w:szCs w:val="20"/>
          <w:lang w:val="es-CL"/>
        </w:rPr>
        <w:t xml:space="preserve"> </w:t>
      </w:r>
      <w:r w:rsidRPr="005D6D5D">
        <w:rPr>
          <w:sz w:val="20"/>
          <w:szCs w:val="20"/>
          <w:lang w:val="es-CL"/>
        </w:rPr>
        <w:t>c</w:t>
      </w:r>
      <w:r w:rsidRPr="005D6D5D">
        <w:rPr>
          <w:spacing w:val="-3"/>
          <w:sz w:val="20"/>
          <w:szCs w:val="20"/>
          <w:lang w:val="es-CL"/>
        </w:rPr>
        <w:t>o</w:t>
      </w:r>
      <w:r w:rsidRPr="005D6D5D">
        <w:rPr>
          <w:sz w:val="20"/>
          <w:szCs w:val="20"/>
          <w:lang w:val="es-CL"/>
        </w:rPr>
        <w:t>rreo</w:t>
      </w:r>
      <w:r w:rsidRPr="005D6D5D">
        <w:rPr>
          <w:spacing w:val="-2"/>
          <w:sz w:val="20"/>
          <w:szCs w:val="20"/>
          <w:lang w:val="es-CL"/>
        </w:rPr>
        <w:t xml:space="preserve"> </w:t>
      </w:r>
      <w:r w:rsidRPr="005D6D5D">
        <w:rPr>
          <w:spacing w:val="-3"/>
          <w:sz w:val="20"/>
          <w:szCs w:val="20"/>
          <w:lang w:val="es-CL"/>
        </w:rPr>
        <w:t>e</w:t>
      </w:r>
      <w:r w:rsidRPr="005D6D5D">
        <w:rPr>
          <w:spacing w:val="-2"/>
          <w:sz w:val="20"/>
          <w:szCs w:val="20"/>
          <w:lang w:val="es-CL"/>
        </w:rPr>
        <w:t>l</w:t>
      </w:r>
      <w:r w:rsidRPr="005D6D5D">
        <w:rPr>
          <w:sz w:val="20"/>
          <w:szCs w:val="20"/>
          <w:lang w:val="es-CL"/>
        </w:rPr>
        <w:t>ect</w:t>
      </w:r>
      <w:r w:rsidRPr="005D6D5D">
        <w:rPr>
          <w:spacing w:val="1"/>
          <w:sz w:val="20"/>
          <w:szCs w:val="20"/>
          <w:lang w:val="es-CL"/>
        </w:rPr>
        <w:t>r</w:t>
      </w:r>
      <w:r w:rsidRPr="005D6D5D">
        <w:rPr>
          <w:sz w:val="20"/>
          <w:szCs w:val="20"/>
          <w:lang w:val="es-CL"/>
        </w:rPr>
        <w:t>ó</w:t>
      </w:r>
      <w:r w:rsidRPr="005D6D5D">
        <w:rPr>
          <w:spacing w:val="-1"/>
          <w:sz w:val="20"/>
          <w:szCs w:val="20"/>
          <w:lang w:val="es-CL"/>
        </w:rPr>
        <w:t>n</w:t>
      </w:r>
      <w:r w:rsidRPr="005D6D5D">
        <w:rPr>
          <w:spacing w:val="-2"/>
          <w:sz w:val="20"/>
          <w:szCs w:val="20"/>
          <w:lang w:val="es-CL"/>
        </w:rPr>
        <w:t>i</w:t>
      </w:r>
      <w:r w:rsidRPr="005D6D5D">
        <w:rPr>
          <w:sz w:val="20"/>
          <w:szCs w:val="20"/>
          <w:lang w:val="es-CL"/>
        </w:rPr>
        <w:t>co a</w:t>
      </w:r>
      <w:r w:rsidRPr="005D6D5D">
        <w:rPr>
          <w:spacing w:val="-2"/>
          <w:sz w:val="20"/>
          <w:szCs w:val="20"/>
          <w:lang w:val="es-CL"/>
        </w:rPr>
        <w:t xml:space="preserve"> l</w:t>
      </w:r>
      <w:r w:rsidRPr="005D6D5D">
        <w:rPr>
          <w:sz w:val="20"/>
          <w:szCs w:val="20"/>
          <w:lang w:val="es-CL"/>
        </w:rPr>
        <w:t>os</w:t>
      </w:r>
      <w:r w:rsidRPr="005D6D5D">
        <w:rPr>
          <w:spacing w:val="-2"/>
          <w:sz w:val="20"/>
          <w:szCs w:val="20"/>
          <w:lang w:val="es-CL"/>
        </w:rPr>
        <w:t xml:space="preserve"> O</w:t>
      </w:r>
      <w:r w:rsidRPr="005D6D5D">
        <w:rPr>
          <w:spacing w:val="3"/>
          <w:sz w:val="20"/>
          <w:szCs w:val="20"/>
          <w:lang w:val="es-CL"/>
        </w:rPr>
        <w:t>f</w:t>
      </w:r>
      <w:r w:rsidRPr="005D6D5D">
        <w:rPr>
          <w:spacing w:val="-3"/>
          <w:sz w:val="20"/>
          <w:szCs w:val="20"/>
          <w:lang w:val="es-CL"/>
        </w:rPr>
        <w:t>e</w:t>
      </w:r>
      <w:r w:rsidRPr="005D6D5D">
        <w:rPr>
          <w:sz w:val="20"/>
          <w:szCs w:val="20"/>
          <w:lang w:val="es-CL"/>
        </w:rPr>
        <w:t>re</w:t>
      </w:r>
      <w:r w:rsidRPr="005D6D5D">
        <w:rPr>
          <w:spacing w:val="-1"/>
          <w:sz w:val="20"/>
          <w:szCs w:val="20"/>
          <w:lang w:val="es-CL"/>
        </w:rPr>
        <w:t>n</w:t>
      </w:r>
      <w:r w:rsidRPr="005D6D5D">
        <w:rPr>
          <w:sz w:val="20"/>
          <w:szCs w:val="20"/>
          <w:lang w:val="es-CL"/>
        </w:rPr>
        <w:t>t</w:t>
      </w:r>
      <w:r w:rsidRPr="005D6D5D">
        <w:rPr>
          <w:spacing w:val="-3"/>
          <w:sz w:val="20"/>
          <w:szCs w:val="20"/>
          <w:lang w:val="es-CL"/>
        </w:rPr>
        <w:t>e</w:t>
      </w:r>
      <w:r w:rsidRPr="005D6D5D">
        <w:rPr>
          <w:sz w:val="20"/>
          <w:szCs w:val="20"/>
          <w:lang w:val="es-CL"/>
        </w:rPr>
        <w:t>s</w:t>
      </w:r>
      <w:r w:rsidRPr="005D6D5D">
        <w:rPr>
          <w:spacing w:val="4"/>
          <w:sz w:val="20"/>
          <w:szCs w:val="20"/>
          <w:lang w:val="es-CL"/>
        </w:rPr>
        <w:t xml:space="preserve"> </w:t>
      </w:r>
      <w:r w:rsidRPr="005D6D5D">
        <w:rPr>
          <w:sz w:val="20"/>
          <w:szCs w:val="20"/>
          <w:lang w:val="es-CL"/>
        </w:rPr>
        <w:t>con u</w:t>
      </w:r>
      <w:r w:rsidRPr="005D6D5D">
        <w:rPr>
          <w:spacing w:val="-1"/>
          <w:sz w:val="20"/>
          <w:szCs w:val="20"/>
          <w:lang w:val="es-CL"/>
        </w:rPr>
        <w:t>n</w:t>
      </w:r>
      <w:r w:rsidRPr="005D6D5D">
        <w:rPr>
          <w:sz w:val="20"/>
          <w:szCs w:val="20"/>
          <w:lang w:val="es-CL"/>
        </w:rPr>
        <w:t>a</w:t>
      </w:r>
      <w:r w:rsidRPr="005D6D5D">
        <w:rPr>
          <w:spacing w:val="-4"/>
          <w:sz w:val="20"/>
          <w:szCs w:val="20"/>
          <w:lang w:val="es-CL"/>
        </w:rPr>
        <w:t xml:space="preserve"> </w:t>
      </w:r>
      <w:r w:rsidRPr="005D6D5D">
        <w:rPr>
          <w:sz w:val="20"/>
          <w:szCs w:val="20"/>
          <w:lang w:val="es-CL"/>
        </w:rPr>
        <w:t>Ord</w:t>
      </w:r>
      <w:r w:rsidRPr="005D6D5D">
        <w:rPr>
          <w:spacing w:val="-1"/>
          <w:sz w:val="20"/>
          <w:szCs w:val="20"/>
          <w:lang w:val="es-CL"/>
        </w:rPr>
        <w:t>e</w:t>
      </w:r>
      <w:r w:rsidRPr="005D6D5D">
        <w:rPr>
          <w:sz w:val="20"/>
          <w:szCs w:val="20"/>
          <w:lang w:val="es-CL"/>
        </w:rPr>
        <w:t>n</w:t>
      </w:r>
      <w:r w:rsidRPr="005D6D5D">
        <w:rPr>
          <w:spacing w:val="-2"/>
          <w:sz w:val="20"/>
          <w:szCs w:val="20"/>
          <w:lang w:val="es-CL"/>
        </w:rPr>
        <w:t xml:space="preserve"> </w:t>
      </w:r>
      <w:r w:rsidRPr="005D6D5D">
        <w:rPr>
          <w:sz w:val="20"/>
          <w:szCs w:val="20"/>
          <w:lang w:val="es-CL"/>
        </w:rPr>
        <w:t xml:space="preserve">de </w:t>
      </w:r>
      <w:r w:rsidRPr="005D6D5D">
        <w:rPr>
          <w:spacing w:val="-1"/>
          <w:sz w:val="20"/>
          <w:szCs w:val="20"/>
          <w:lang w:val="es-CL"/>
        </w:rPr>
        <w:t>S</w:t>
      </w:r>
      <w:r w:rsidRPr="005D6D5D">
        <w:rPr>
          <w:spacing w:val="-3"/>
          <w:sz w:val="20"/>
          <w:szCs w:val="20"/>
          <w:lang w:val="es-CL"/>
        </w:rPr>
        <w:t>e</w:t>
      </w:r>
      <w:r w:rsidRPr="005D6D5D">
        <w:rPr>
          <w:sz w:val="20"/>
          <w:szCs w:val="20"/>
          <w:lang w:val="es-CL"/>
        </w:rPr>
        <w:t>r</w:t>
      </w:r>
      <w:r w:rsidRPr="005D6D5D">
        <w:rPr>
          <w:spacing w:val="-3"/>
          <w:sz w:val="20"/>
          <w:szCs w:val="20"/>
          <w:lang w:val="es-CL"/>
        </w:rPr>
        <w:t>v</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os</w:t>
      </w:r>
      <w:r w:rsidRPr="005D6D5D">
        <w:rPr>
          <w:spacing w:val="-2"/>
          <w:sz w:val="20"/>
          <w:szCs w:val="20"/>
          <w:lang w:val="es-CL"/>
        </w:rPr>
        <w:t xml:space="preserve"> </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mato</w:t>
      </w:r>
      <w:r w:rsidRPr="005D6D5D">
        <w:rPr>
          <w:spacing w:val="-2"/>
          <w:sz w:val="20"/>
          <w:szCs w:val="20"/>
          <w:lang w:val="es-CL"/>
        </w:rPr>
        <w:t xml:space="preserve"> </w:t>
      </w:r>
      <w:r w:rsidRPr="005D6D5D">
        <w:rPr>
          <w:spacing w:val="-1"/>
          <w:sz w:val="20"/>
          <w:szCs w:val="20"/>
          <w:lang w:val="es-CL"/>
        </w:rPr>
        <w:t>SA</w:t>
      </w:r>
      <w:r w:rsidRPr="005D6D5D">
        <w:rPr>
          <w:spacing w:val="1"/>
          <w:sz w:val="20"/>
          <w:szCs w:val="20"/>
          <w:lang w:val="es-CL"/>
        </w:rPr>
        <w:t>P</w:t>
      </w:r>
      <w:r w:rsidRPr="005D6D5D">
        <w:rPr>
          <w:sz w:val="20"/>
          <w:szCs w:val="20"/>
          <w:lang w:val="es-CL"/>
        </w:rPr>
        <w:t>.</w:t>
      </w:r>
    </w:p>
    <w:p w14:paraId="4870E179" w14:textId="77777777" w:rsidR="008B2644" w:rsidRPr="005D6D5D" w:rsidRDefault="008B2644" w:rsidP="005D6D5D">
      <w:pPr>
        <w:pStyle w:val="Textoindependiente"/>
        <w:kinsoku w:val="0"/>
        <w:overflowPunct w:val="0"/>
        <w:spacing w:before="72"/>
        <w:ind w:right="36"/>
        <w:jc w:val="both"/>
        <w:rPr>
          <w:sz w:val="20"/>
          <w:szCs w:val="20"/>
          <w:lang w:val="es-CL"/>
        </w:rPr>
      </w:pPr>
    </w:p>
    <w:p w14:paraId="129FB842" w14:textId="77777777" w:rsidR="000C47FF" w:rsidRPr="005D6D5D" w:rsidRDefault="000C47FF" w:rsidP="005D6D5D">
      <w:pPr>
        <w:kinsoku w:val="0"/>
        <w:overflowPunct w:val="0"/>
        <w:spacing w:before="7" w:line="220" w:lineRule="exact"/>
        <w:ind w:right="36"/>
        <w:jc w:val="both"/>
        <w:rPr>
          <w:sz w:val="20"/>
          <w:szCs w:val="20"/>
          <w:lang w:val="es-CL"/>
        </w:rPr>
      </w:pPr>
    </w:p>
    <w:p w14:paraId="03F67EF2"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MODALIDAD DE CONTRATACIÓN</w:t>
      </w:r>
    </w:p>
    <w:p w14:paraId="2270C808" w14:textId="77777777" w:rsidR="009F7525" w:rsidRPr="005D6D5D" w:rsidRDefault="009F7525" w:rsidP="005D6D5D">
      <w:pPr>
        <w:kinsoku w:val="0"/>
        <w:overflowPunct w:val="0"/>
        <w:spacing w:before="13" w:line="240" w:lineRule="exact"/>
        <w:ind w:right="36"/>
        <w:jc w:val="both"/>
        <w:rPr>
          <w:sz w:val="20"/>
          <w:szCs w:val="20"/>
        </w:rPr>
      </w:pPr>
    </w:p>
    <w:p w14:paraId="5BB6A4A2" w14:textId="6250324C" w:rsidR="009F7525" w:rsidRPr="005D6D5D" w:rsidRDefault="009F7525" w:rsidP="00AC1B4E">
      <w:pPr>
        <w:kinsoku w:val="0"/>
        <w:overflowPunct w:val="0"/>
        <w:ind w:right="36"/>
        <w:jc w:val="both"/>
        <w:rPr>
          <w:sz w:val="20"/>
          <w:szCs w:val="20"/>
          <w:lang w:val="es-CL"/>
        </w:rPr>
      </w:pPr>
      <w:r w:rsidRPr="009066A5">
        <w:rPr>
          <w:sz w:val="20"/>
          <w:szCs w:val="20"/>
          <w:lang w:val="es-CL"/>
        </w:rPr>
        <w:t>La mo</w:t>
      </w:r>
      <w:r w:rsidRPr="009066A5">
        <w:rPr>
          <w:spacing w:val="-1"/>
          <w:sz w:val="20"/>
          <w:szCs w:val="20"/>
          <w:lang w:val="es-CL"/>
        </w:rPr>
        <w:t>d</w:t>
      </w:r>
      <w:r w:rsidRPr="009066A5">
        <w:rPr>
          <w:sz w:val="20"/>
          <w:szCs w:val="20"/>
          <w:lang w:val="es-CL"/>
        </w:rPr>
        <w:t>a</w:t>
      </w:r>
      <w:r w:rsidRPr="009066A5">
        <w:rPr>
          <w:spacing w:val="-2"/>
          <w:sz w:val="20"/>
          <w:szCs w:val="20"/>
          <w:lang w:val="es-CL"/>
        </w:rPr>
        <w:t>li</w:t>
      </w:r>
      <w:r w:rsidRPr="009066A5">
        <w:rPr>
          <w:sz w:val="20"/>
          <w:szCs w:val="20"/>
          <w:lang w:val="es-CL"/>
        </w:rPr>
        <w:t>d</w:t>
      </w:r>
      <w:r w:rsidRPr="009066A5">
        <w:rPr>
          <w:spacing w:val="-1"/>
          <w:sz w:val="20"/>
          <w:szCs w:val="20"/>
          <w:lang w:val="es-CL"/>
        </w:rPr>
        <w:t>a</w:t>
      </w:r>
      <w:r w:rsidRPr="009066A5">
        <w:rPr>
          <w:sz w:val="20"/>
          <w:szCs w:val="20"/>
          <w:lang w:val="es-CL"/>
        </w:rPr>
        <w:t xml:space="preserve">d </w:t>
      </w:r>
      <w:r w:rsidR="0056490B" w:rsidRPr="009066A5">
        <w:rPr>
          <w:sz w:val="20"/>
          <w:szCs w:val="20"/>
          <w:lang w:val="es-CL"/>
        </w:rPr>
        <w:t>de la Orden de Compra</w:t>
      </w:r>
      <w:r w:rsidRPr="009066A5">
        <w:rPr>
          <w:spacing w:val="2"/>
          <w:sz w:val="20"/>
          <w:szCs w:val="20"/>
          <w:lang w:val="es-CL"/>
        </w:rPr>
        <w:t xml:space="preserve"> </w:t>
      </w:r>
      <w:r w:rsidRPr="009066A5">
        <w:rPr>
          <w:sz w:val="20"/>
          <w:szCs w:val="20"/>
          <w:lang w:val="es-CL"/>
        </w:rPr>
        <w:t>s</w:t>
      </w:r>
      <w:r w:rsidRPr="009066A5">
        <w:rPr>
          <w:spacing w:val="-3"/>
          <w:sz w:val="20"/>
          <w:szCs w:val="20"/>
          <w:lang w:val="es-CL"/>
        </w:rPr>
        <w:t>e</w:t>
      </w:r>
      <w:r w:rsidRPr="009066A5">
        <w:rPr>
          <w:sz w:val="20"/>
          <w:szCs w:val="20"/>
          <w:lang w:val="es-CL"/>
        </w:rPr>
        <w:t>rá</w:t>
      </w:r>
      <w:r w:rsidR="00F221AA" w:rsidRPr="009066A5">
        <w:rPr>
          <w:sz w:val="20"/>
          <w:szCs w:val="20"/>
          <w:lang w:val="es-CL"/>
        </w:rPr>
        <w:t xml:space="preserve"> Suma Alzada</w:t>
      </w:r>
      <w:r w:rsidRPr="009066A5">
        <w:rPr>
          <w:sz w:val="20"/>
          <w:szCs w:val="20"/>
          <w:lang w:val="es-CL"/>
        </w:rPr>
        <w:t xml:space="preserve"> </w:t>
      </w:r>
      <w:r w:rsidR="00485261" w:rsidRPr="009066A5">
        <w:rPr>
          <w:sz w:val="20"/>
          <w:szCs w:val="20"/>
          <w:lang w:val="es-CL"/>
        </w:rPr>
        <w:t>(</w:t>
      </w:r>
      <w:r w:rsidRPr="009066A5">
        <w:rPr>
          <w:b/>
          <w:bCs/>
          <w:sz w:val="20"/>
          <w:szCs w:val="20"/>
          <w:lang w:val="es-CL"/>
        </w:rPr>
        <w:t>e</w:t>
      </w:r>
      <w:r w:rsidRPr="009066A5">
        <w:rPr>
          <w:b/>
          <w:bCs/>
          <w:spacing w:val="-1"/>
          <w:sz w:val="20"/>
          <w:szCs w:val="20"/>
          <w:lang w:val="es-CL"/>
        </w:rPr>
        <w:t>x</w:t>
      </w:r>
      <w:r w:rsidRPr="009066A5">
        <w:rPr>
          <w:b/>
          <w:bCs/>
          <w:sz w:val="20"/>
          <w:szCs w:val="20"/>
          <w:lang w:val="es-CL"/>
        </w:rPr>
        <w:t>e</w:t>
      </w:r>
      <w:r w:rsidRPr="009066A5">
        <w:rPr>
          <w:b/>
          <w:bCs/>
          <w:spacing w:val="-1"/>
          <w:sz w:val="20"/>
          <w:szCs w:val="20"/>
          <w:lang w:val="es-CL"/>
        </w:rPr>
        <w:t>n</w:t>
      </w:r>
      <w:r w:rsidRPr="009066A5">
        <w:rPr>
          <w:b/>
          <w:bCs/>
          <w:sz w:val="20"/>
          <w:szCs w:val="20"/>
          <w:lang w:val="es-CL"/>
        </w:rPr>
        <w:t>ta</w:t>
      </w:r>
      <w:r w:rsidRPr="009066A5">
        <w:rPr>
          <w:b/>
          <w:bCs/>
          <w:spacing w:val="-1"/>
          <w:sz w:val="20"/>
          <w:szCs w:val="20"/>
          <w:lang w:val="es-CL"/>
        </w:rPr>
        <w:t xml:space="preserve"> </w:t>
      </w:r>
      <w:r w:rsidRPr="009066A5">
        <w:rPr>
          <w:b/>
          <w:bCs/>
          <w:sz w:val="20"/>
          <w:szCs w:val="20"/>
          <w:lang w:val="es-CL"/>
        </w:rPr>
        <w:t>de</w:t>
      </w:r>
      <w:r w:rsidRPr="009066A5">
        <w:rPr>
          <w:b/>
          <w:bCs/>
          <w:spacing w:val="-2"/>
          <w:sz w:val="20"/>
          <w:szCs w:val="20"/>
          <w:lang w:val="es-CL"/>
        </w:rPr>
        <w:t xml:space="preserve"> </w:t>
      </w:r>
      <w:r w:rsidRPr="009066A5">
        <w:rPr>
          <w:b/>
          <w:bCs/>
          <w:sz w:val="20"/>
          <w:szCs w:val="20"/>
          <w:lang w:val="es-CL"/>
        </w:rPr>
        <w:t>I</w:t>
      </w:r>
      <w:r w:rsidRPr="009066A5">
        <w:rPr>
          <w:b/>
          <w:bCs/>
          <w:spacing w:val="1"/>
          <w:sz w:val="20"/>
          <w:szCs w:val="20"/>
          <w:lang w:val="es-CL"/>
        </w:rPr>
        <w:t>V</w:t>
      </w:r>
      <w:r w:rsidRPr="009066A5">
        <w:rPr>
          <w:b/>
          <w:bCs/>
          <w:spacing w:val="-8"/>
          <w:sz w:val="20"/>
          <w:szCs w:val="20"/>
          <w:lang w:val="es-CL"/>
        </w:rPr>
        <w:t>A o</w:t>
      </w:r>
      <w:r w:rsidR="00485261" w:rsidRPr="009066A5">
        <w:rPr>
          <w:b/>
          <w:bCs/>
          <w:spacing w:val="-8"/>
          <w:sz w:val="20"/>
          <w:szCs w:val="20"/>
          <w:lang w:val="es-CL"/>
        </w:rPr>
        <w:t xml:space="preserve"> </w:t>
      </w:r>
      <w:r w:rsidRPr="009066A5">
        <w:rPr>
          <w:b/>
          <w:bCs/>
          <w:spacing w:val="-8"/>
          <w:sz w:val="20"/>
          <w:szCs w:val="20"/>
          <w:lang w:val="es-CL"/>
        </w:rPr>
        <w:t>incluirá impuestos</w:t>
      </w:r>
      <w:r w:rsidR="00485261" w:rsidRPr="009066A5">
        <w:rPr>
          <w:b/>
          <w:bCs/>
          <w:spacing w:val="-8"/>
          <w:sz w:val="20"/>
          <w:szCs w:val="20"/>
          <w:lang w:val="es-CL"/>
        </w:rPr>
        <w:t xml:space="preserve">) </w:t>
      </w:r>
      <w:r w:rsidRPr="009066A5">
        <w:rPr>
          <w:bCs/>
          <w:spacing w:val="-8"/>
          <w:sz w:val="20"/>
          <w:szCs w:val="20"/>
          <w:lang w:val="es-CL"/>
        </w:rPr>
        <w:t>según corresponda</w:t>
      </w:r>
      <w:r w:rsidRPr="009066A5">
        <w:rPr>
          <w:bCs/>
          <w:sz w:val="20"/>
          <w:szCs w:val="20"/>
          <w:lang w:val="es-CL"/>
        </w:rPr>
        <w:t>.</w:t>
      </w:r>
    </w:p>
    <w:p w14:paraId="08D6D0DE" w14:textId="77777777" w:rsidR="009F7525" w:rsidRPr="005D6D5D" w:rsidRDefault="009F7525" w:rsidP="005D6D5D">
      <w:pPr>
        <w:kinsoku w:val="0"/>
        <w:overflowPunct w:val="0"/>
        <w:spacing w:before="1" w:line="260" w:lineRule="exact"/>
        <w:ind w:right="36"/>
        <w:jc w:val="both"/>
        <w:rPr>
          <w:sz w:val="20"/>
          <w:szCs w:val="20"/>
          <w:lang w:val="es-CL"/>
        </w:rPr>
      </w:pPr>
    </w:p>
    <w:p w14:paraId="34178B59" w14:textId="70EC0A2C" w:rsidR="009F7525" w:rsidRDefault="009F7525" w:rsidP="005D6D5D">
      <w:pPr>
        <w:pStyle w:val="Textoindependiente"/>
        <w:kinsoku w:val="0"/>
        <w:overflowPunct w:val="0"/>
        <w:spacing w:line="252" w:lineRule="exact"/>
        <w:ind w:right="36"/>
        <w:jc w:val="both"/>
        <w:rPr>
          <w:sz w:val="20"/>
          <w:szCs w:val="20"/>
          <w:lang w:val="es-CL"/>
        </w:rPr>
      </w:pPr>
      <w:r w:rsidRPr="005D6D5D">
        <w:rPr>
          <w:spacing w:val="-1"/>
          <w:sz w:val="20"/>
          <w:szCs w:val="20"/>
          <w:lang w:val="es-CL"/>
        </w:rPr>
        <w:t>P</w:t>
      </w:r>
      <w:r w:rsidRPr="005D6D5D">
        <w:rPr>
          <w:sz w:val="20"/>
          <w:szCs w:val="20"/>
          <w:lang w:val="es-CL"/>
        </w:rPr>
        <w:t>ara</w:t>
      </w:r>
      <w:r w:rsidRPr="005D6D5D">
        <w:rPr>
          <w:spacing w:val="34"/>
          <w:sz w:val="20"/>
          <w:szCs w:val="20"/>
          <w:lang w:val="es-CL"/>
        </w:rPr>
        <w:t xml:space="preserve"> </w:t>
      </w:r>
      <w:r w:rsidRPr="005D6D5D">
        <w:rPr>
          <w:sz w:val="20"/>
          <w:szCs w:val="20"/>
          <w:lang w:val="es-CL"/>
        </w:rPr>
        <w:t>sus</w:t>
      </w:r>
      <w:r w:rsidRPr="005D6D5D">
        <w:rPr>
          <w:spacing w:val="-3"/>
          <w:sz w:val="20"/>
          <w:szCs w:val="20"/>
          <w:lang w:val="es-CL"/>
        </w:rPr>
        <w:t>c</w:t>
      </w:r>
      <w:r w:rsidRPr="005D6D5D">
        <w:rPr>
          <w:sz w:val="20"/>
          <w:szCs w:val="20"/>
          <w:lang w:val="es-CL"/>
        </w:rPr>
        <w:t>r</w:t>
      </w:r>
      <w:r w:rsidRPr="005D6D5D">
        <w:rPr>
          <w:spacing w:val="-2"/>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r</w:t>
      </w:r>
      <w:r w:rsidRPr="005D6D5D">
        <w:rPr>
          <w:spacing w:val="36"/>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2"/>
          <w:sz w:val="20"/>
          <w:szCs w:val="20"/>
          <w:lang w:val="es-CL"/>
        </w:rPr>
        <w:t xml:space="preserve"> </w:t>
      </w:r>
      <w:r w:rsidRPr="005D6D5D">
        <w:rPr>
          <w:sz w:val="20"/>
          <w:szCs w:val="20"/>
          <w:lang w:val="es-CL"/>
        </w:rPr>
        <w:t>Ord</w:t>
      </w:r>
      <w:r w:rsidRPr="005D6D5D">
        <w:rPr>
          <w:spacing w:val="-1"/>
          <w:sz w:val="20"/>
          <w:szCs w:val="20"/>
          <w:lang w:val="es-CL"/>
        </w:rPr>
        <w:t>e</w:t>
      </w:r>
      <w:r w:rsidRPr="005D6D5D">
        <w:rPr>
          <w:sz w:val="20"/>
          <w:szCs w:val="20"/>
          <w:lang w:val="es-CL"/>
        </w:rPr>
        <w:t>n</w:t>
      </w:r>
      <w:r w:rsidRPr="005D6D5D">
        <w:rPr>
          <w:spacing w:val="31"/>
          <w:sz w:val="20"/>
          <w:szCs w:val="20"/>
          <w:lang w:val="es-CL"/>
        </w:rPr>
        <w:t xml:space="preserve"> </w:t>
      </w:r>
      <w:r w:rsidRPr="005D6D5D">
        <w:rPr>
          <w:sz w:val="20"/>
          <w:szCs w:val="20"/>
          <w:lang w:val="es-CL"/>
        </w:rPr>
        <w:t>de</w:t>
      </w:r>
      <w:r w:rsidRPr="005D6D5D">
        <w:rPr>
          <w:spacing w:val="33"/>
          <w:sz w:val="20"/>
          <w:szCs w:val="20"/>
          <w:lang w:val="es-CL"/>
        </w:rPr>
        <w:t xml:space="preserve"> </w:t>
      </w:r>
      <w:r w:rsidRPr="005D6D5D">
        <w:rPr>
          <w:spacing w:val="-1"/>
          <w:sz w:val="20"/>
          <w:szCs w:val="20"/>
          <w:lang w:val="es-CL"/>
        </w:rPr>
        <w:t>S</w:t>
      </w:r>
      <w:r w:rsidRPr="005D6D5D">
        <w:rPr>
          <w:sz w:val="20"/>
          <w:szCs w:val="20"/>
          <w:lang w:val="es-CL"/>
        </w:rPr>
        <w:t>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os</w:t>
      </w:r>
      <w:r w:rsidRPr="005D6D5D">
        <w:rPr>
          <w:spacing w:val="35"/>
          <w:sz w:val="20"/>
          <w:szCs w:val="20"/>
          <w:lang w:val="es-CL"/>
        </w:rPr>
        <w:t xml:space="preserve"> </w:t>
      </w:r>
      <w:r w:rsidRPr="005D6D5D">
        <w:rPr>
          <w:sz w:val="20"/>
          <w:szCs w:val="20"/>
          <w:lang w:val="es-CL"/>
        </w:rPr>
        <w:t>el</w:t>
      </w:r>
      <w:r w:rsidRPr="005D6D5D">
        <w:rPr>
          <w:spacing w:val="34"/>
          <w:sz w:val="20"/>
          <w:szCs w:val="20"/>
          <w:lang w:val="es-CL"/>
        </w:rPr>
        <w:t xml:space="preserve"> </w:t>
      </w:r>
      <w:r w:rsidRPr="005D6D5D">
        <w:rPr>
          <w:sz w:val="20"/>
          <w:szCs w:val="20"/>
          <w:lang w:val="es-CL"/>
        </w:rPr>
        <w:t>ofere</w:t>
      </w:r>
      <w:r w:rsidRPr="005D6D5D">
        <w:rPr>
          <w:spacing w:val="-4"/>
          <w:sz w:val="20"/>
          <w:szCs w:val="20"/>
          <w:lang w:val="es-CL"/>
        </w:rPr>
        <w:t>n</w:t>
      </w:r>
      <w:r w:rsidRPr="005D6D5D">
        <w:rPr>
          <w:sz w:val="20"/>
          <w:szCs w:val="20"/>
          <w:lang w:val="es-CL"/>
        </w:rPr>
        <w:t>te</w:t>
      </w:r>
      <w:r w:rsidRPr="005D6D5D">
        <w:rPr>
          <w:spacing w:val="3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rá</w:t>
      </w:r>
      <w:r w:rsidRPr="005D6D5D">
        <w:rPr>
          <w:spacing w:val="34"/>
          <w:sz w:val="20"/>
          <w:szCs w:val="20"/>
          <w:lang w:val="es-CL"/>
        </w:rPr>
        <w:t xml:space="preserve"> </w:t>
      </w:r>
      <w:r w:rsidRPr="005D6D5D">
        <w:rPr>
          <w:sz w:val="20"/>
          <w:szCs w:val="20"/>
          <w:lang w:val="es-CL"/>
        </w:rPr>
        <w:t>e</w:t>
      </w:r>
      <w:r w:rsidRPr="005D6D5D">
        <w:rPr>
          <w:spacing w:val="-3"/>
          <w:sz w:val="20"/>
          <w:szCs w:val="20"/>
          <w:lang w:val="es-CL"/>
        </w:rPr>
        <w:t>s</w:t>
      </w:r>
      <w:r w:rsidRPr="005D6D5D">
        <w:rPr>
          <w:sz w:val="20"/>
          <w:szCs w:val="20"/>
          <w:lang w:val="es-CL"/>
        </w:rPr>
        <w:t>t</w:t>
      </w:r>
      <w:r w:rsidRPr="005D6D5D">
        <w:rPr>
          <w:spacing w:val="-3"/>
          <w:sz w:val="20"/>
          <w:szCs w:val="20"/>
          <w:lang w:val="es-CL"/>
        </w:rPr>
        <w:t>a</w:t>
      </w:r>
      <w:r w:rsidRPr="005D6D5D">
        <w:rPr>
          <w:sz w:val="20"/>
          <w:szCs w:val="20"/>
          <w:lang w:val="es-CL"/>
        </w:rPr>
        <w:t>r</w:t>
      </w:r>
      <w:r w:rsidRPr="005D6D5D">
        <w:rPr>
          <w:spacing w:val="35"/>
          <w:sz w:val="20"/>
          <w:szCs w:val="20"/>
          <w:lang w:val="es-CL"/>
        </w:rPr>
        <w:t xml:space="preserve"> </w:t>
      </w:r>
      <w:r w:rsidRPr="005D6D5D">
        <w:rPr>
          <w:sz w:val="20"/>
          <w:szCs w:val="20"/>
          <w:lang w:val="es-CL"/>
        </w:rPr>
        <w:t>a</w:t>
      </w:r>
      <w:r w:rsidRPr="005D6D5D">
        <w:rPr>
          <w:spacing w:val="-3"/>
          <w:sz w:val="20"/>
          <w:szCs w:val="20"/>
          <w:lang w:val="es-CL"/>
        </w:rPr>
        <w:t>c</w:t>
      </w:r>
      <w:r w:rsidRPr="005D6D5D">
        <w:rPr>
          <w:sz w:val="20"/>
          <w:szCs w:val="20"/>
          <w:lang w:val="es-CL"/>
        </w:rPr>
        <w:t>re</w:t>
      </w:r>
      <w:r w:rsidRPr="005D6D5D">
        <w:rPr>
          <w:spacing w:val="-1"/>
          <w:sz w:val="20"/>
          <w:szCs w:val="20"/>
          <w:lang w:val="es-CL"/>
        </w:rPr>
        <w:t>d</w:t>
      </w:r>
      <w:r w:rsidRPr="005D6D5D">
        <w:rPr>
          <w:spacing w:val="-2"/>
          <w:sz w:val="20"/>
          <w:szCs w:val="20"/>
          <w:lang w:val="es-CL"/>
        </w:rPr>
        <w:t>i</w:t>
      </w:r>
      <w:r w:rsidRPr="005D6D5D">
        <w:rPr>
          <w:sz w:val="20"/>
          <w:szCs w:val="20"/>
          <w:lang w:val="es-CL"/>
        </w:rPr>
        <w:t>ta</w:t>
      </w:r>
      <w:r w:rsidRPr="005D6D5D">
        <w:rPr>
          <w:spacing w:val="-4"/>
          <w:sz w:val="20"/>
          <w:szCs w:val="20"/>
          <w:lang w:val="es-CL"/>
        </w:rPr>
        <w:t>d</w:t>
      </w:r>
      <w:r w:rsidRPr="005D6D5D">
        <w:rPr>
          <w:sz w:val="20"/>
          <w:szCs w:val="20"/>
          <w:lang w:val="es-CL"/>
        </w:rPr>
        <w:t>o</w:t>
      </w:r>
      <w:r w:rsidRPr="005D6D5D">
        <w:rPr>
          <w:spacing w:val="34"/>
          <w:sz w:val="20"/>
          <w:szCs w:val="20"/>
          <w:lang w:val="es-CL"/>
        </w:rPr>
        <w:t xml:space="preserve"> </w:t>
      </w:r>
      <w:r w:rsidRPr="005D6D5D">
        <w:rPr>
          <w:sz w:val="20"/>
          <w:szCs w:val="20"/>
          <w:lang w:val="es-CL"/>
        </w:rPr>
        <w:t>en</w:t>
      </w:r>
      <w:r w:rsidRPr="005D6D5D">
        <w:rPr>
          <w:spacing w:val="33"/>
          <w:sz w:val="20"/>
          <w:szCs w:val="20"/>
          <w:lang w:val="es-CL"/>
        </w:rPr>
        <w:t xml:space="preserve"> </w:t>
      </w:r>
      <w:r w:rsidRPr="005D6D5D">
        <w:rPr>
          <w:spacing w:val="-2"/>
          <w:sz w:val="20"/>
          <w:szCs w:val="20"/>
          <w:lang w:val="es-CL"/>
        </w:rPr>
        <w:t>l</w:t>
      </w:r>
      <w:r w:rsidRPr="005D6D5D">
        <w:rPr>
          <w:sz w:val="20"/>
          <w:szCs w:val="20"/>
          <w:lang w:val="es-CL"/>
        </w:rPr>
        <w:t>os</w:t>
      </w:r>
      <w:r w:rsidR="004C0A80">
        <w:rPr>
          <w:sz w:val="20"/>
          <w:szCs w:val="20"/>
          <w:lang w:val="es-CL"/>
        </w:rPr>
        <w:t xml:space="preserve"> </w:t>
      </w:r>
      <w:r w:rsidRPr="005D6D5D">
        <w:rPr>
          <w:spacing w:val="-2"/>
          <w:sz w:val="20"/>
          <w:szCs w:val="20"/>
          <w:lang w:val="es-CL"/>
        </w:rPr>
        <w:t>r</w:t>
      </w:r>
      <w:r w:rsidRPr="005D6D5D">
        <w:rPr>
          <w:spacing w:val="-3"/>
          <w:sz w:val="20"/>
          <w:szCs w:val="20"/>
          <w:lang w:val="es-CL"/>
        </w:rPr>
        <w:t>e</w:t>
      </w:r>
      <w:r w:rsidRPr="005D6D5D">
        <w:rPr>
          <w:spacing w:val="1"/>
          <w:sz w:val="20"/>
          <w:szCs w:val="20"/>
          <w:lang w:val="es-CL"/>
        </w:rPr>
        <w:t>g</w:t>
      </w:r>
      <w:r w:rsidRPr="005D6D5D">
        <w:rPr>
          <w:spacing w:val="-2"/>
          <w:sz w:val="20"/>
          <w:szCs w:val="20"/>
          <w:lang w:val="es-CL"/>
        </w:rPr>
        <w:t>i</w:t>
      </w:r>
      <w:r w:rsidRPr="005D6D5D">
        <w:rPr>
          <w:sz w:val="20"/>
          <w:szCs w:val="20"/>
          <w:lang w:val="es-CL"/>
        </w:rPr>
        <w:t>stro</w:t>
      </w:r>
      <w:r w:rsidR="008675EE">
        <w:rPr>
          <w:sz w:val="20"/>
          <w:szCs w:val="20"/>
          <w:lang w:val="es-CL"/>
        </w:rPr>
        <w:t>s</w:t>
      </w:r>
      <w:r w:rsidRPr="005D6D5D">
        <w:rPr>
          <w:spacing w:val="31"/>
          <w:sz w:val="20"/>
          <w:szCs w:val="20"/>
          <w:lang w:val="es-CL"/>
        </w:rPr>
        <w:t xml:space="preserve"> </w:t>
      </w:r>
      <w:r w:rsidRPr="005D6D5D">
        <w:rPr>
          <w:sz w:val="20"/>
          <w:szCs w:val="20"/>
          <w:lang w:val="es-CL"/>
        </w:rPr>
        <w:t>de</w:t>
      </w:r>
      <w:r w:rsidRPr="005D6D5D">
        <w:rPr>
          <w:spacing w:val="33"/>
          <w:sz w:val="20"/>
          <w:szCs w:val="20"/>
          <w:lang w:val="es-CL"/>
        </w:rPr>
        <w:t xml:space="preserve"> </w:t>
      </w:r>
      <w:r w:rsidRPr="005D6D5D">
        <w:rPr>
          <w:spacing w:val="-1"/>
          <w:sz w:val="20"/>
          <w:szCs w:val="20"/>
          <w:lang w:val="es-CL"/>
        </w:rPr>
        <w:t>E</w:t>
      </w:r>
      <w:r w:rsidRPr="005D6D5D">
        <w:rPr>
          <w:spacing w:val="-4"/>
          <w:sz w:val="20"/>
          <w:szCs w:val="20"/>
          <w:lang w:val="es-CL"/>
        </w:rPr>
        <w:t>N</w:t>
      </w:r>
      <w:r w:rsidRPr="005D6D5D">
        <w:rPr>
          <w:spacing w:val="-1"/>
          <w:sz w:val="20"/>
          <w:szCs w:val="20"/>
          <w:lang w:val="es-CL"/>
        </w:rPr>
        <w:t>AP</w:t>
      </w:r>
      <w:r w:rsidRPr="005D6D5D">
        <w:rPr>
          <w:sz w:val="20"/>
          <w:szCs w:val="20"/>
          <w:lang w:val="es-CL"/>
        </w:rPr>
        <w:t>, se</w:t>
      </w:r>
      <w:r w:rsidRPr="005D6D5D">
        <w:rPr>
          <w:spacing w:val="1"/>
          <w:sz w:val="20"/>
          <w:szCs w:val="20"/>
          <w:lang w:val="es-CL"/>
        </w:rPr>
        <w:t>g</w:t>
      </w:r>
      <w:r w:rsidRPr="005D6D5D">
        <w:rPr>
          <w:sz w:val="20"/>
          <w:szCs w:val="20"/>
          <w:lang w:val="es-CL"/>
        </w:rPr>
        <w:t>ún</w:t>
      </w:r>
      <w:r w:rsidRPr="005D6D5D">
        <w:rPr>
          <w:spacing w:val="-2"/>
          <w:sz w:val="20"/>
          <w:szCs w:val="20"/>
          <w:lang w:val="es-CL"/>
        </w:rPr>
        <w:t xml:space="preserve"> l</w:t>
      </w:r>
      <w:r w:rsidRPr="005D6D5D">
        <w:rPr>
          <w:sz w:val="20"/>
          <w:szCs w:val="20"/>
          <w:lang w:val="es-CL"/>
        </w:rPr>
        <w:t>o i</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ca pu</w:t>
      </w:r>
      <w:r w:rsidRPr="005D6D5D">
        <w:rPr>
          <w:spacing w:val="-3"/>
          <w:sz w:val="20"/>
          <w:szCs w:val="20"/>
          <w:lang w:val="es-CL"/>
        </w:rPr>
        <w:t>n</w:t>
      </w:r>
      <w:r w:rsidRPr="005D6D5D">
        <w:rPr>
          <w:sz w:val="20"/>
          <w:szCs w:val="20"/>
          <w:lang w:val="es-CL"/>
        </w:rPr>
        <w:t>to</w:t>
      </w:r>
      <w:r w:rsidRPr="005D6D5D">
        <w:rPr>
          <w:spacing w:val="-2"/>
          <w:sz w:val="20"/>
          <w:szCs w:val="20"/>
          <w:lang w:val="es-CL"/>
        </w:rPr>
        <w:t xml:space="preserve"> </w:t>
      </w:r>
      <w:r w:rsidRPr="005D6D5D">
        <w:rPr>
          <w:spacing w:val="1"/>
          <w:sz w:val="20"/>
          <w:szCs w:val="20"/>
          <w:lang w:val="es-CL"/>
        </w:rPr>
        <w:t>I</w:t>
      </w:r>
      <w:r w:rsidRPr="005D6D5D">
        <w:rPr>
          <w:spacing w:val="-2"/>
          <w:sz w:val="20"/>
          <w:szCs w:val="20"/>
          <w:lang w:val="es-CL"/>
        </w:rPr>
        <w:t>I</w:t>
      </w:r>
      <w:r w:rsidRPr="005D6D5D">
        <w:rPr>
          <w:sz w:val="20"/>
          <w:szCs w:val="20"/>
          <w:lang w:val="es-CL"/>
        </w:rPr>
        <w:t>I</w:t>
      </w:r>
      <w:r w:rsidRPr="005D6D5D">
        <w:rPr>
          <w:spacing w:val="-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 presente</w:t>
      </w:r>
      <w:r w:rsidRPr="005D6D5D">
        <w:rPr>
          <w:spacing w:val="-2"/>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c</w:t>
      </w:r>
      <w:r w:rsidRPr="005D6D5D">
        <w:rPr>
          <w:spacing w:val="-3"/>
          <w:sz w:val="20"/>
          <w:szCs w:val="20"/>
          <w:lang w:val="es-CL"/>
        </w:rPr>
        <w:t>u</w:t>
      </w:r>
      <w:r w:rsidRPr="005D6D5D">
        <w:rPr>
          <w:sz w:val="20"/>
          <w:szCs w:val="20"/>
          <w:lang w:val="es-CL"/>
        </w:rPr>
        <w:t>me</w:t>
      </w:r>
      <w:r w:rsidRPr="005D6D5D">
        <w:rPr>
          <w:spacing w:val="-1"/>
          <w:sz w:val="20"/>
          <w:szCs w:val="20"/>
          <w:lang w:val="es-CL"/>
        </w:rPr>
        <w:t>n</w:t>
      </w:r>
      <w:r w:rsidRPr="005D6D5D">
        <w:rPr>
          <w:sz w:val="20"/>
          <w:szCs w:val="20"/>
          <w:lang w:val="es-CL"/>
        </w:rPr>
        <w:t>t</w:t>
      </w:r>
      <w:r w:rsidRPr="005D6D5D">
        <w:rPr>
          <w:spacing w:val="-3"/>
          <w:sz w:val="20"/>
          <w:szCs w:val="20"/>
          <w:lang w:val="es-CL"/>
        </w:rPr>
        <w:t>o</w:t>
      </w:r>
      <w:r w:rsidRPr="005D6D5D">
        <w:rPr>
          <w:sz w:val="20"/>
          <w:szCs w:val="20"/>
          <w:lang w:val="es-CL"/>
        </w:rPr>
        <w:t>.</w:t>
      </w:r>
    </w:p>
    <w:p w14:paraId="48ABB664" w14:textId="77777777" w:rsidR="00E87BFC" w:rsidRPr="005D6D5D" w:rsidRDefault="00E87BFC" w:rsidP="005D6D5D">
      <w:pPr>
        <w:pStyle w:val="Textoindependiente"/>
        <w:kinsoku w:val="0"/>
        <w:overflowPunct w:val="0"/>
        <w:spacing w:line="252" w:lineRule="exact"/>
        <w:ind w:right="36"/>
        <w:jc w:val="both"/>
        <w:rPr>
          <w:sz w:val="20"/>
          <w:szCs w:val="20"/>
          <w:lang w:val="es-CL"/>
        </w:rPr>
      </w:pPr>
    </w:p>
    <w:p w14:paraId="5181D74C" w14:textId="3251DCB1" w:rsidR="009F7525" w:rsidRPr="005D6D5D" w:rsidRDefault="009F7525" w:rsidP="00752367">
      <w:pPr>
        <w:pStyle w:val="Textoindependiente"/>
        <w:kinsoku w:val="0"/>
        <w:overflowPunct w:val="0"/>
        <w:spacing w:line="248" w:lineRule="exact"/>
        <w:ind w:right="36"/>
        <w:jc w:val="both"/>
        <w:rPr>
          <w:sz w:val="20"/>
          <w:szCs w:val="20"/>
          <w:lang w:val="es-CL"/>
        </w:rPr>
      </w:pPr>
      <w:r w:rsidRPr="005D6D5D">
        <w:rPr>
          <w:spacing w:val="-1"/>
          <w:sz w:val="20"/>
          <w:szCs w:val="20"/>
          <w:lang w:val="es-CL"/>
        </w:rPr>
        <w:t>P</w:t>
      </w:r>
      <w:r w:rsidRPr="005D6D5D">
        <w:rPr>
          <w:sz w:val="20"/>
          <w:szCs w:val="20"/>
          <w:lang w:val="es-CL"/>
        </w:rPr>
        <w:t>ara</w:t>
      </w:r>
      <w:r w:rsidRPr="005D6D5D">
        <w:rPr>
          <w:spacing w:val="49"/>
          <w:sz w:val="20"/>
          <w:szCs w:val="20"/>
          <w:lang w:val="es-CL"/>
        </w:rPr>
        <w:t xml:space="preserve"> </w:t>
      </w:r>
      <w:r w:rsidRPr="005D6D5D">
        <w:rPr>
          <w:sz w:val="20"/>
          <w:szCs w:val="20"/>
          <w:lang w:val="es-CL"/>
        </w:rPr>
        <w:t>e</w:t>
      </w:r>
      <w:r w:rsidRPr="005D6D5D">
        <w:rPr>
          <w:spacing w:val="2"/>
          <w:sz w:val="20"/>
          <w:szCs w:val="20"/>
          <w:lang w:val="es-CL"/>
        </w:rPr>
        <w:t>f</w:t>
      </w:r>
      <w:r w:rsidRPr="005D6D5D">
        <w:rPr>
          <w:spacing w:val="-3"/>
          <w:sz w:val="20"/>
          <w:szCs w:val="20"/>
          <w:lang w:val="es-CL"/>
        </w:rPr>
        <w:t>e</w:t>
      </w:r>
      <w:r w:rsidRPr="005D6D5D">
        <w:rPr>
          <w:sz w:val="20"/>
          <w:szCs w:val="20"/>
          <w:lang w:val="es-CL"/>
        </w:rPr>
        <w:t>ctos</w:t>
      </w:r>
      <w:r w:rsidRPr="005D6D5D">
        <w:rPr>
          <w:spacing w:val="48"/>
          <w:sz w:val="20"/>
          <w:szCs w:val="20"/>
          <w:lang w:val="es-CL"/>
        </w:rPr>
        <w:t xml:space="preserve"> </w:t>
      </w:r>
      <w:r w:rsidRPr="005D6D5D">
        <w:rPr>
          <w:spacing w:val="-2"/>
          <w:sz w:val="20"/>
          <w:szCs w:val="20"/>
          <w:lang w:val="es-CL"/>
        </w:rPr>
        <w:t>l</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2"/>
          <w:sz w:val="20"/>
          <w:szCs w:val="20"/>
          <w:lang w:val="es-CL"/>
        </w:rPr>
        <w:t>l</w:t>
      </w:r>
      <w:r w:rsidRPr="005D6D5D">
        <w:rPr>
          <w:sz w:val="20"/>
          <w:szCs w:val="20"/>
          <w:lang w:val="es-CL"/>
        </w:rPr>
        <w:t>es</w:t>
      </w:r>
      <w:r w:rsidRPr="005D6D5D">
        <w:rPr>
          <w:spacing w:val="48"/>
          <w:sz w:val="20"/>
          <w:szCs w:val="20"/>
          <w:lang w:val="es-CL"/>
        </w:rPr>
        <w:t xml:space="preserve"> </w:t>
      </w:r>
      <w:r w:rsidRPr="005D6D5D">
        <w:rPr>
          <w:sz w:val="20"/>
          <w:szCs w:val="20"/>
          <w:lang w:val="es-CL"/>
        </w:rPr>
        <w:t>y</w:t>
      </w:r>
      <w:r w:rsidRPr="005D6D5D">
        <w:rPr>
          <w:spacing w:val="48"/>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tra</w:t>
      </w:r>
      <w:r w:rsidRPr="005D6D5D">
        <w:rPr>
          <w:spacing w:val="-3"/>
          <w:sz w:val="20"/>
          <w:szCs w:val="20"/>
          <w:lang w:val="es-CL"/>
        </w:rPr>
        <w:t>c</w:t>
      </w:r>
      <w:r w:rsidRPr="005D6D5D">
        <w:rPr>
          <w:sz w:val="20"/>
          <w:szCs w:val="20"/>
          <w:lang w:val="es-CL"/>
        </w:rPr>
        <w:t>tu</w:t>
      </w:r>
      <w:r w:rsidRPr="005D6D5D">
        <w:rPr>
          <w:spacing w:val="-1"/>
          <w:sz w:val="20"/>
          <w:szCs w:val="20"/>
          <w:lang w:val="es-CL"/>
        </w:rPr>
        <w:t>a</w:t>
      </w:r>
      <w:r w:rsidRPr="005D6D5D">
        <w:rPr>
          <w:spacing w:val="-2"/>
          <w:sz w:val="20"/>
          <w:szCs w:val="20"/>
          <w:lang w:val="es-CL"/>
        </w:rPr>
        <w:t>l</w:t>
      </w:r>
      <w:r w:rsidRPr="005D6D5D">
        <w:rPr>
          <w:sz w:val="20"/>
          <w:szCs w:val="20"/>
          <w:lang w:val="es-CL"/>
        </w:rPr>
        <w:t>es,</w:t>
      </w:r>
      <w:r w:rsidRPr="005D6D5D">
        <w:rPr>
          <w:spacing w:val="53"/>
          <w:sz w:val="20"/>
          <w:szCs w:val="20"/>
          <w:lang w:val="es-CL"/>
        </w:rPr>
        <w:t xml:space="preserve"> </w:t>
      </w:r>
      <w:r w:rsidRPr="005D6D5D">
        <w:rPr>
          <w:spacing w:val="-1"/>
          <w:sz w:val="20"/>
          <w:szCs w:val="20"/>
          <w:lang w:val="es-CL"/>
        </w:rPr>
        <w:t>l</w:t>
      </w:r>
      <w:r w:rsidRPr="005D6D5D">
        <w:rPr>
          <w:sz w:val="20"/>
          <w:szCs w:val="20"/>
          <w:lang w:val="es-CL"/>
        </w:rPr>
        <w:t>as</w:t>
      </w:r>
      <w:r w:rsidRPr="005D6D5D">
        <w:rPr>
          <w:spacing w:val="48"/>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rt</w:t>
      </w:r>
      <w:r w:rsidRPr="005D6D5D">
        <w:rPr>
          <w:spacing w:val="-3"/>
          <w:sz w:val="20"/>
          <w:szCs w:val="20"/>
          <w:lang w:val="es-CL"/>
        </w:rPr>
        <w:t>e</w:t>
      </w:r>
      <w:r w:rsidRPr="005D6D5D">
        <w:rPr>
          <w:sz w:val="20"/>
          <w:szCs w:val="20"/>
          <w:lang w:val="es-CL"/>
        </w:rPr>
        <w:t>s</w:t>
      </w:r>
      <w:r w:rsidRPr="005D6D5D">
        <w:rPr>
          <w:spacing w:val="49"/>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st</w:t>
      </w:r>
      <w:r w:rsidRPr="005D6D5D">
        <w:rPr>
          <w:spacing w:val="-2"/>
          <w:sz w:val="20"/>
          <w:szCs w:val="20"/>
          <w:lang w:val="es-CL"/>
        </w:rPr>
        <w:t>i</w:t>
      </w:r>
      <w:r w:rsidRPr="005D6D5D">
        <w:rPr>
          <w:sz w:val="20"/>
          <w:szCs w:val="20"/>
          <w:lang w:val="es-CL"/>
        </w:rPr>
        <w:t>tu</w:t>
      </w:r>
      <w:r w:rsidRPr="005D6D5D">
        <w:rPr>
          <w:spacing w:val="-3"/>
          <w:sz w:val="20"/>
          <w:szCs w:val="20"/>
          <w:lang w:val="es-CL"/>
        </w:rPr>
        <w:t>y</w:t>
      </w:r>
      <w:r w:rsidRPr="005D6D5D">
        <w:rPr>
          <w:sz w:val="20"/>
          <w:szCs w:val="20"/>
          <w:lang w:val="es-CL"/>
        </w:rPr>
        <w:t>en</w:t>
      </w:r>
      <w:r w:rsidRPr="005D6D5D">
        <w:rPr>
          <w:spacing w:val="48"/>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m</w:t>
      </w:r>
      <w:r w:rsidRPr="005D6D5D">
        <w:rPr>
          <w:spacing w:val="-2"/>
          <w:sz w:val="20"/>
          <w:szCs w:val="20"/>
          <w:lang w:val="es-CL"/>
        </w:rPr>
        <w:t>i</w:t>
      </w:r>
      <w:r w:rsidRPr="005D6D5D">
        <w:rPr>
          <w:sz w:val="20"/>
          <w:szCs w:val="20"/>
          <w:lang w:val="es-CL"/>
        </w:rPr>
        <w:t>c</w:t>
      </w:r>
      <w:r w:rsidRPr="005D6D5D">
        <w:rPr>
          <w:spacing w:val="-2"/>
          <w:sz w:val="20"/>
          <w:szCs w:val="20"/>
          <w:lang w:val="es-CL"/>
        </w:rPr>
        <w:t>ili</w:t>
      </w:r>
      <w:r w:rsidRPr="005D6D5D">
        <w:rPr>
          <w:sz w:val="20"/>
          <w:szCs w:val="20"/>
          <w:lang w:val="es-CL"/>
        </w:rPr>
        <w:t>o</w:t>
      </w:r>
      <w:r w:rsidRPr="005D6D5D">
        <w:rPr>
          <w:spacing w:val="53"/>
          <w:sz w:val="20"/>
          <w:szCs w:val="20"/>
          <w:lang w:val="es-CL"/>
        </w:rPr>
        <w:t xml:space="preserve"> </w:t>
      </w:r>
      <w:r w:rsidRPr="005D6D5D">
        <w:rPr>
          <w:sz w:val="20"/>
          <w:szCs w:val="20"/>
          <w:lang w:val="es-CL"/>
        </w:rPr>
        <w:t>en</w:t>
      </w:r>
      <w:r w:rsidRPr="005D6D5D">
        <w:rPr>
          <w:spacing w:val="48"/>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8"/>
          <w:sz w:val="20"/>
          <w:szCs w:val="20"/>
          <w:lang w:val="es-CL"/>
        </w:rPr>
        <w:t xml:space="preserve"> </w:t>
      </w:r>
      <w:r w:rsidRPr="005D6D5D">
        <w:rPr>
          <w:sz w:val="20"/>
          <w:szCs w:val="20"/>
          <w:lang w:val="es-CL"/>
        </w:rPr>
        <w:t>c</w:t>
      </w:r>
      <w:r w:rsidRPr="005D6D5D">
        <w:rPr>
          <w:spacing w:val="-2"/>
          <w:sz w:val="20"/>
          <w:szCs w:val="20"/>
          <w:lang w:val="es-CL"/>
        </w:rPr>
        <w:t>i</w:t>
      </w:r>
      <w:r w:rsidRPr="005D6D5D">
        <w:rPr>
          <w:sz w:val="20"/>
          <w:szCs w:val="20"/>
          <w:lang w:val="es-CL"/>
        </w:rPr>
        <w:t>u</w:t>
      </w:r>
      <w:r w:rsidRPr="005D6D5D">
        <w:rPr>
          <w:spacing w:val="-1"/>
          <w:sz w:val="20"/>
          <w:szCs w:val="20"/>
          <w:lang w:val="es-CL"/>
        </w:rPr>
        <w:t>d</w:t>
      </w:r>
      <w:r w:rsidRPr="005D6D5D">
        <w:rPr>
          <w:sz w:val="20"/>
          <w:szCs w:val="20"/>
          <w:lang w:val="es-CL"/>
        </w:rPr>
        <w:t>ad</w:t>
      </w:r>
      <w:r w:rsidRPr="005D6D5D">
        <w:rPr>
          <w:spacing w:val="52"/>
          <w:sz w:val="20"/>
          <w:szCs w:val="20"/>
          <w:lang w:val="es-CL"/>
        </w:rPr>
        <w:t xml:space="preserve"> </w:t>
      </w:r>
      <w:r w:rsidRPr="005D6D5D">
        <w:rPr>
          <w:sz w:val="20"/>
          <w:szCs w:val="20"/>
          <w:lang w:val="es-CL"/>
        </w:rPr>
        <w:t>y</w:t>
      </w:r>
      <w:r w:rsidRPr="005D6D5D">
        <w:rPr>
          <w:spacing w:val="47"/>
          <w:sz w:val="20"/>
          <w:szCs w:val="20"/>
          <w:lang w:val="es-CL"/>
        </w:rPr>
        <w:t xml:space="preserve"> </w:t>
      </w:r>
      <w:r w:rsidRPr="005D6D5D">
        <w:rPr>
          <w:sz w:val="20"/>
          <w:szCs w:val="20"/>
          <w:lang w:val="es-CL"/>
        </w:rPr>
        <w:t>comuna</w:t>
      </w:r>
      <w:r w:rsidRPr="005D6D5D">
        <w:rPr>
          <w:spacing w:val="48"/>
          <w:sz w:val="20"/>
          <w:szCs w:val="20"/>
          <w:lang w:val="es-CL"/>
        </w:rPr>
        <w:t xml:space="preserve"> </w:t>
      </w:r>
      <w:r w:rsidRPr="005D6D5D">
        <w:rPr>
          <w:sz w:val="20"/>
          <w:szCs w:val="20"/>
          <w:lang w:val="es-CL"/>
        </w:rPr>
        <w:t>de</w:t>
      </w:r>
      <w:r w:rsidR="00752367">
        <w:rPr>
          <w:sz w:val="20"/>
          <w:szCs w:val="20"/>
          <w:lang w:val="es-CL"/>
        </w:rPr>
        <w:t xml:space="preserve"> </w:t>
      </w:r>
      <w:r w:rsidRPr="005D6D5D">
        <w:rPr>
          <w:spacing w:val="-1"/>
          <w:sz w:val="20"/>
          <w:szCs w:val="20"/>
          <w:lang w:val="es-CL"/>
        </w:rPr>
        <w:t>S</w:t>
      </w:r>
      <w:r w:rsidRPr="005D6D5D">
        <w:rPr>
          <w:sz w:val="20"/>
          <w:szCs w:val="20"/>
          <w:lang w:val="es-CL"/>
        </w:rPr>
        <w:t>a</w:t>
      </w:r>
      <w:r w:rsidRPr="005D6D5D">
        <w:rPr>
          <w:spacing w:val="-1"/>
          <w:sz w:val="20"/>
          <w:szCs w:val="20"/>
          <w:lang w:val="es-CL"/>
        </w:rPr>
        <w:t>n</w:t>
      </w:r>
      <w:r w:rsidRPr="005D6D5D">
        <w:rPr>
          <w:sz w:val="20"/>
          <w:szCs w:val="20"/>
          <w:lang w:val="es-CL"/>
        </w:rPr>
        <w:t>t</w:t>
      </w:r>
      <w:r w:rsidRPr="005D6D5D">
        <w:rPr>
          <w:spacing w:val="-2"/>
          <w:sz w:val="20"/>
          <w:szCs w:val="20"/>
          <w:lang w:val="es-CL"/>
        </w:rPr>
        <w:t>i</w:t>
      </w:r>
      <w:r w:rsidRPr="005D6D5D">
        <w:rPr>
          <w:sz w:val="20"/>
          <w:szCs w:val="20"/>
          <w:lang w:val="es-CL"/>
        </w:rPr>
        <w:t>a</w:t>
      </w:r>
      <w:r w:rsidRPr="005D6D5D">
        <w:rPr>
          <w:spacing w:val="1"/>
          <w:sz w:val="20"/>
          <w:szCs w:val="20"/>
          <w:lang w:val="es-CL"/>
        </w:rPr>
        <w:t>g</w:t>
      </w:r>
      <w:r w:rsidRPr="005D6D5D">
        <w:rPr>
          <w:spacing w:val="-3"/>
          <w:sz w:val="20"/>
          <w:szCs w:val="20"/>
          <w:lang w:val="es-CL"/>
        </w:rPr>
        <w:t>o</w:t>
      </w:r>
      <w:r w:rsidRPr="005D6D5D">
        <w:rPr>
          <w:sz w:val="20"/>
          <w:szCs w:val="20"/>
          <w:lang w:val="es-CL"/>
        </w:rPr>
        <w:t>.</w:t>
      </w:r>
      <w:r w:rsidRPr="005D6D5D">
        <w:rPr>
          <w:spacing w:val="36"/>
          <w:sz w:val="20"/>
          <w:szCs w:val="20"/>
          <w:lang w:val="es-CL"/>
        </w:rPr>
        <w:t xml:space="preserve"> </w:t>
      </w:r>
      <w:r w:rsidRPr="005D6D5D">
        <w:rPr>
          <w:spacing w:val="-1"/>
          <w:sz w:val="20"/>
          <w:szCs w:val="20"/>
          <w:lang w:val="es-CL"/>
        </w:rPr>
        <w:t>E</w:t>
      </w:r>
      <w:r w:rsidRPr="005D6D5D">
        <w:rPr>
          <w:sz w:val="20"/>
          <w:szCs w:val="20"/>
          <w:lang w:val="es-CL"/>
        </w:rPr>
        <w:t>l</w:t>
      </w:r>
      <w:r w:rsidRPr="005D6D5D">
        <w:rPr>
          <w:spacing w:val="33"/>
          <w:sz w:val="20"/>
          <w:szCs w:val="20"/>
          <w:lang w:val="es-CL"/>
        </w:rPr>
        <w:t xml:space="preserve"> </w:t>
      </w:r>
      <w:r w:rsidRPr="005D6D5D">
        <w:rPr>
          <w:sz w:val="20"/>
          <w:szCs w:val="20"/>
          <w:lang w:val="es-CL"/>
        </w:rPr>
        <w:t>proceso</w:t>
      </w:r>
      <w:r w:rsidRPr="005D6D5D">
        <w:rPr>
          <w:spacing w:val="34"/>
          <w:sz w:val="20"/>
          <w:szCs w:val="20"/>
          <w:lang w:val="es-CL"/>
        </w:rPr>
        <w:t xml:space="preserve"> </w:t>
      </w:r>
      <w:r w:rsidRPr="005D6D5D">
        <w:rPr>
          <w:sz w:val="20"/>
          <w:szCs w:val="20"/>
          <w:lang w:val="es-CL"/>
        </w:rPr>
        <w:t>se</w:t>
      </w:r>
      <w:r w:rsidRPr="005D6D5D">
        <w:rPr>
          <w:spacing w:val="31"/>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g</w:t>
      </w:r>
      <w:r w:rsidRPr="005D6D5D">
        <w:rPr>
          <w:spacing w:val="-2"/>
          <w:sz w:val="20"/>
          <w:szCs w:val="20"/>
          <w:lang w:val="es-CL"/>
        </w:rPr>
        <w:t>i</w:t>
      </w:r>
      <w:r w:rsidRPr="005D6D5D">
        <w:rPr>
          <w:sz w:val="20"/>
          <w:szCs w:val="20"/>
          <w:lang w:val="es-CL"/>
        </w:rPr>
        <w:t>rá</w:t>
      </w:r>
      <w:r w:rsidRPr="005D6D5D">
        <w:rPr>
          <w:spacing w:val="34"/>
          <w:sz w:val="20"/>
          <w:szCs w:val="20"/>
          <w:lang w:val="es-CL"/>
        </w:rPr>
        <w:t xml:space="preserve"> </w:t>
      </w:r>
      <w:r w:rsidRPr="005D6D5D">
        <w:rPr>
          <w:sz w:val="20"/>
          <w:szCs w:val="20"/>
          <w:lang w:val="es-CL"/>
        </w:rPr>
        <w:t>e</w:t>
      </w:r>
      <w:r w:rsidRPr="005D6D5D">
        <w:rPr>
          <w:spacing w:val="34"/>
          <w:sz w:val="20"/>
          <w:szCs w:val="20"/>
          <w:lang w:val="es-CL"/>
        </w:rPr>
        <w:t xml:space="preserve"> </w:t>
      </w:r>
      <w:r w:rsidRPr="005D6D5D">
        <w:rPr>
          <w:spacing w:val="-2"/>
          <w:sz w:val="20"/>
          <w:szCs w:val="20"/>
          <w:lang w:val="es-CL"/>
        </w:rPr>
        <w:t>i</w:t>
      </w:r>
      <w:r w:rsidRPr="005D6D5D">
        <w:rPr>
          <w:sz w:val="20"/>
          <w:szCs w:val="20"/>
          <w:lang w:val="es-CL"/>
        </w:rPr>
        <w:t>nt</w:t>
      </w:r>
      <w:r w:rsidRPr="005D6D5D">
        <w:rPr>
          <w:spacing w:val="-3"/>
          <w:sz w:val="20"/>
          <w:szCs w:val="20"/>
          <w:lang w:val="es-CL"/>
        </w:rPr>
        <w:t>e</w:t>
      </w:r>
      <w:r w:rsidRPr="005D6D5D">
        <w:rPr>
          <w:sz w:val="20"/>
          <w:szCs w:val="20"/>
          <w:lang w:val="es-CL"/>
        </w:rPr>
        <w:t>rpr</w:t>
      </w:r>
      <w:r w:rsidRPr="005D6D5D">
        <w:rPr>
          <w:spacing w:val="-3"/>
          <w:sz w:val="20"/>
          <w:szCs w:val="20"/>
          <w:lang w:val="es-CL"/>
        </w:rPr>
        <w:t>e</w:t>
      </w:r>
      <w:r w:rsidRPr="005D6D5D">
        <w:rPr>
          <w:sz w:val="20"/>
          <w:szCs w:val="20"/>
          <w:lang w:val="es-CL"/>
        </w:rPr>
        <w:t>tará</w:t>
      </w:r>
      <w:r w:rsidRPr="005D6D5D">
        <w:rPr>
          <w:spacing w:val="35"/>
          <w:sz w:val="20"/>
          <w:szCs w:val="20"/>
          <w:lang w:val="es-CL"/>
        </w:rPr>
        <w:t xml:space="preserve"> </w:t>
      </w:r>
      <w:r w:rsidRPr="005D6D5D">
        <w:rPr>
          <w:sz w:val="20"/>
          <w:szCs w:val="20"/>
          <w:lang w:val="es-CL"/>
        </w:rPr>
        <w:t>co</w:t>
      </w:r>
      <w:r w:rsidRPr="005D6D5D">
        <w:rPr>
          <w:spacing w:val="-3"/>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me</w:t>
      </w:r>
      <w:r w:rsidRPr="005D6D5D">
        <w:rPr>
          <w:spacing w:val="34"/>
          <w:sz w:val="20"/>
          <w:szCs w:val="20"/>
          <w:lang w:val="es-CL"/>
        </w:rPr>
        <w:t xml:space="preserve"> </w:t>
      </w:r>
      <w:r w:rsidRPr="005D6D5D">
        <w:rPr>
          <w:sz w:val="20"/>
          <w:szCs w:val="20"/>
          <w:lang w:val="es-CL"/>
        </w:rPr>
        <w:t>a</w:t>
      </w:r>
      <w:r w:rsidRPr="005D6D5D">
        <w:rPr>
          <w:spacing w:val="34"/>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4"/>
          <w:sz w:val="20"/>
          <w:szCs w:val="20"/>
          <w:lang w:val="es-CL"/>
        </w:rPr>
        <w:t xml:space="preserve"> </w:t>
      </w:r>
      <w:r w:rsidRPr="005D6D5D">
        <w:rPr>
          <w:spacing w:val="-2"/>
          <w:sz w:val="20"/>
          <w:szCs w:val="20"/>
          <w:lang w:val="es-CL"/>
        </w:rPr>
        <w:t>l</w:t>
      </w:r>
      <w:r w:rsidRPr="005D6D5D">
        <w:rPr>
          <w:sz w:val="20"/>
          <w:szCs w:val="20"/>
          <w:lang w:val="es-CL"/>
        </w:rPr>
        <w:t>e</w:t>
      </w:r>
      <w:r w:rsidRPr="005D6D5D">
        <w:rPr>
          <w:spacing w:val="1"/>
          <w:sz w:val="20"/>
          <w:szCs w:val="20"/>
          <w:lang w:val="es-CL"/>
        </w:rPr>
        <w:t>g</w:t>
      </w:r>
      <w:r w:rsidRPr="005D6D5D">
        <w:rPr>
          <w:spacing w:val="-2"/>
          <w:sz w:val="20"/>
          <w:szCs w:val="20"/>
          <w:lang w:val="es-CL"/>
        </w:rPr>
        <w:t>i</w:t>
      </w:r>
      <w:r w:rsidRPr="005D6D5D">
        <w:rPr>
          <w:sz w:val="20"/>
          <w:szCs w:val="20"/>
          <w:lang w:val="es-CL"/>
        </w:rPr>
        <w:t>s</w:t>
      </w:r>
      <w:r w:rsidRPr="005D6D5D">
        <w:rPr>
          <w:spacing w:val="-2"/>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31"/>
          <w:sz w:val="20"/>
          <w:szCs w:val="20"/>
          <w:lang w:val="es-CL"/>
        </w:rPr>
        <w:t xml:space="preserve"> </w:t>
      </w:r>
      <w:r w:rsidRPr="005D6D5D">
        <w:rPr>
          <w:spacing w:val="-3"/>
          <w:sz w:val="20"/>
          <w:szCs w:val="20"/>
          <w:lang w:val="es-CL"/>
        </w:rPr>
        <w:t>v</w:t>
      </w:r>
      <w:r w:rsidRPr="005D6D5D">
        <w:rPr>
          <w:spacing w:val="-2"/>
          <w:sz w:val="20"/>
          <w:szCs w:val="20"/>
          <w:lang w:val="es-CL"/>
        </w:rPr>
        <w:t>i</w:t>
      </w:r>
      <w:r w:rsidRPr="005D6D5D">
        <w:rPr>
          <w:spacing w:val="1"/>
          <w:sz w:val="20"/>
          <w:szCs w:val="20"/>
          <w:lang w:val="es-CL"/>
        </w:rPr>
        <w:t>g</w:t>
      </w:r>
      <w:r w:rsidRPr="005D6D5D">
        <w:rPr>
          <w:sz w:val="20"/>
          <w:szCs w:val="20"/>
          <w:lang w:val="es-CL"/>
        </w:rPr>
        <w:t>e</w:t>
      </w:r>
      <w:r w:rsidRPr="005D6D5D">
        <w:rPr>
          <w:spacing w:val="-1"/>
          <w:sz w:val="20"/>
          <w:szCs w:val="20"/>
          <w:lang w:val="es-CL"/>
        </w:rPr>
        <w:t>n</w:t>
      </w:r>
      <w:r w:rsidRPr="005D6D5D">
        <w:rPr>
          <w:sz w:val="20"/>
          <w:szCs w:val="20"/>
          <w:lang w:val="es-CL"/>
        </w:rPr>
        <w:t>te</w:t>
      </w:r>
      <w:r w:rsidRPr="005D6D5D">
        <w:rPr>
          <w:spacing w:val="34"/>
          <w:sz w:val="20"/>
          <w:szCs w:val="20"/>
          <w:lang w:val="es-CL"/>
        </w:rPr>
        <w:t xml:space="preserve"> </w:t>
      </w:r>
      <w:r w:rsidRPr="005D6D5D">
        <w:rPr>
          <w:sz w:val="20"/>
          <w:szCs w:val="20"/>
          <w:lang w:val="es-CL"/>
        </w:rPr>
        <w:t>de</w:t>
      </w:r>
      <w:r w:rsidRPr="005D6D5D">
        <w:rPr>
          <w:spacing w:val="34"/>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4"/>
          <w:sz w:val="20"/>
          <w:szCs w:val="20"/>
          <w:lang w:val="es-CL"/>
        </w:rPr>
        <w:t xml:space="preserve"> </w:t>
      </w:r>
      <w:r w:rsidRPr="005D6D5D">
        <w:rPr>
          <w:spacing w:val="-2"/>
          <w:sz w:val="20"/>
          <w:szCs w:val="20"/>
          <w:lang w:val="es-CL"/>
        </w:rPr>
        <w:t>R</w:t>
      </w:r>
      <w:r w:rsidRPr="005D6D5D">
        <w:rPr>
          <w:sz w:val="20"/>
          <w:szCs w:val="20"/>
          <w:lang w:val="es-CL"/>
        </w:rPr>
        <w:t>e</w:t>
      </w:r>
      <w:r w:rsidRPr="005D6D5D">
        <w:rPr>
          <w:spacing w:val="-1"/>
          <w:sz w:val="20"/>
          <w:szCs w:val="20"/>
          <w:lang w:val="es-CL"/>
        </w:rPr>
        <w:t>p</w:t>
      </w:r>
      <w:r w:rsidRPr="005D6D5D">
        <w:rPr>
          <w:sz w:val="20"/>
          <w:szCs w:val="20"/>
          <w:lang w:val="es-CL"/>
        </w:rPr>
        <w:t>ú</w:t>
      </w:r>
      <w:r w:rsidRPr="005D6D5D">
        <w:rPr>
          <w:spacing w:val="-1"/>
          <w:sz w:val="20"/>
          <w:szCs w:val="20"/>
          <w:lang w:val="es-CL"/>
        </w:rPr>
        <w:t>b</w:t>
      </w:r>
      <w:r w:rsidRPr="005D6D5D">
        <w:rPr>
          <w:spacing w:val="-2"/>
          <w:sz w:val="20"/>
          <w:szCs w:val="20"/>
          <w:lang w:val="es-CL"/>
        </w:rPr>
        <w:t>li</w:t>
      </w:r>
      <w:r w:rsidRPr="005D6D5D">
        <w:rPr>
          <w:sz w:val="20"/>
          <w:szCs w:val="20"/>
          <w:lang w:val="es-CL"/>
        </w:rPr>
        <w:t>ca</w:t>
      </w:r>
      <w:r w:rsidRPr="005D6D5D">
        <w:rPr>
          <w:spacing w:val="34"/>
          <w:sz w:val="20"/>
          <w:szCs w:val="20"/>
          <w:lang w:val="es-CL"/>
        </w:rPr>
        <w:t xml:space="preserve"> </w:t>
      </w:r>
      <w:r w:rsidRPr="005D6D5D">
        <w:rPr>
          <w:sz w:val="20"/>
          <w:szCs w:val="20"/>
          <w:lang w:val="es-CL"/>
        </w:rPr>
        <w:t xml:space="preserve">de </w:t>
      </w:r>
      <w:r w:rsidRPr="005D6D5D">
        <w:rPr>
          <w:spacing w:val="-2"/>
          <w:sz w:val="20"/>
          <w:szCs w:val="20"/>
          <w:lang w:val="es-CL"/>
        </w:rPr>
        <w:t>C</w:t>
      </w:r>
      <w:r w:rsidRPr="005D6D5D">
        <w:rPr>
          <w:sz w:val="20"/>
          <w:szCs w:val="20"/>
          <w:lang w:val="es-CL"/>
        </w:rPr>
        <w:t>h</w:t>
      </w:r>
      <w:r w:rsidRPr="005D6D5D">
        <w:rPr>
          <w:spacing w:val="-2"/>
          <w:sz w:val="20"/>
          <w:szCs w:val="20"/>
          <w:lang w:val="es-CL"/>
        </w:rPr>
        <w:t>il</w:t>
      </w:r>
      <w:r w:rsidRPr="005D6D5D">
        <w:rPr>
          <w:sz w:val="20"/>
          <w:szCs w:val="20"/>
          <w:lang w:val="es-CL"/>
        </w:rPr>
        <w:t>e.</w:t>
      </w:r>
    </w:p>
    <w:p w14:paraId="64F7DF26" w14:textId="77777777" w:rsidR="00E93129" w:rsidRPr="005D6D5D" w:rsidRDefault="00E93129" w:rsidP="005D6D5D">
      <w:pPr>
        <w:kinsoku w:val="0"/>
        <w:overflowPunct w:val="0"/>
        <w:spacing w:before="7" w:line="240" w:lineRule="exact"/>
        <w:ind w:right="36"/>
        <w:jc w:val="both"/>
        <w:rPr>
          <w:sz w:val="20"/>
          <w:szCs w:val="20"/>
          <w:lang w:val="es-CL"/>
        </w:rPr>
      </w:pPr>
    </w:p>
    <w:p w14:paraId="50537DB0" w14:textId="77777777" w:rsidR="009F7525" w:rsidRPr="00BB670D" w:rsidRDefault="009F7525" w:rsidP="000640B0">
      <w:pPr>
        <w:widowControl/>
        <w:numPr>
          <w:ilvl w:val="0"/>
          <w:numId w:val="13"/>
        </w:numPr>
        <w:tabs>
          <w:tab w:val="left" w:pos="1134"/>
        </w:tabs>
        <w:ind w:right="36" w:hanging="720"/>
        <w:jc w:val="both"/>
        <w:rPr>
          <w:b/>
          <w:sz w:val="20"/>
          <w:szCs w:val="20"/>
          <w:lang w:val="es-CL"/>
        </w:rPr>
      </w:pPr>
      <w:r w:rsidRPr="00BB670D">
        <w:rPr>
          <w:b/>
          <w:sz w:val="20"/>
          <w:szCs w:val="20"/>
          <w:lang w:val="es-CL"/>
        </w:rPr>
        <w:t>PLAZO DE EJECUCIÓN DEL SERVICIO</w:t>
      </w:r>
    </w:p>
    <w:p w14:paraId="2E09B7C2" w14:textId="77777777" w:rsidR="009F7525" w:rsidRPr="00E93129" w:rsidRDefault="009F7525" w:rsidP="005D6D5D">
      <w:pPr>
        <w:kinsoku w:val="0"/>
        <w:overflowPunct w:val="0"/>
        <w:spacing w:before="13" w:line="240" w:lineRule="exact"/>
        <w:ind w:right="36"/>
        <w:jc w:val="both"/>
        <w:rPr>
          <w:sz w:val="20"/>
          <w:szCs w:val="20"/>
          <w:lang w:val="es-CL"/>
        </w:rPr>
      </w:pPr>
    </w:p>
    <w:p w14:paraId="6D9F7792" w14:textId="77777777" w:rsidR="00BB670D" w:rsidRDefault="001C3DD4" w:rsidP="0094728E">
      <w:pPr>
        <w:jc w:val="both"/>
        <w:rPr>
          <w:spacing w:val="-1"/>
          <w:sz w:val="20"/>
          <w:szCs w:val="20"/>
          <w:lang w:val="es-CL"/>
        </w:rPr>
      </w:pPr>
      <w:r w:rsidRPr="001C3DD4">
        <w:rPr>
          <w:spacing w:val="-1"/>
          <w:sz w:val="20"/>
          <w:szCs w:val="20"/>
          <w:lang w:val="es-CL"/>
        </w:rPr>
        <w:t xml:space="preserve">El servicio tendrá una </w:t>
      </w:r>
      <w:r w:rsidRPr="00DC23A6">
        <w:rPr>
          <w:spacing w:val="-1"/>
          <w:sz w:val="20"/>
          <w:szCs w:val="20"/>
          <w:highlight w:val="yellow"/>
          <w:lang w:val="es-CL"/>
        </w:rPr>
        <w:t xml:space="preserve">vigencia de </w:t>
      </w:r>
      <w:r w:rsidR="009066A5" w:rsidRPr="00DC23A6">
        <w:rPr>
          <w:spacing w:val="-1"/>
          <w:sz w:val="20"/>
          <w:szCs w:val="20"/>
          <w:highlight w:val="yellow"/>
          <w:lang w:val="es-CL"/>
        </w:rPr>
        <w:t>12</w:t>
      </w:r>
      <w:r w:rsidRPr="00DC23A6">
        <w:rPr>
          <w:spacing w:val="-1"/>
          <w:sz w:val="20"/>
          <w:szCs w:val="20"/>
          <w:highlight w:val="yellow"/>
          <w:lang w:val="es-CL"/>
        </w:rPr>
        <w:t xml:space="preserve"> meses contados</w:t>
      </w:r>
      <w:r w:rsidRPr="001C3DD4">
        <w:rPr>
          <w:spacing w:val="-1"/>
          <w:sz w:val="20"/>
          <w:szCs w:val="20"/>
          <w:lang w:val="es-CL"/>
        </w:rPr>
        <w:t xml:space="preserve"> desde la firma del acta de inicio de los servicios, </w:t>
      </w:r>
      <w:r w:rsidR="00BB670D">
        <w:rPr>
          <w:spacing w:val="-1"/>
          <w:sz w:val="20"/>
          <w:szCs w:val="20"/>
          <w:lang w:val="es-CL"/>
        </w:rPr>
        <w:t>no obstante, dicho plazo está sujeto al cumplimiento de las actividades descritas en las especificaciones técnicas.</w:t>
      </w:r>
    </w:p>
    <w:p w14:paraId="37828783" w14:textId="77777777" w:rsidR="00BB670D" w:rsidRDefault="00BB670D" w:rsidP="0094728E">
      <w:pPr>
        <w:jc w:val="both"/>
        <w:rPr>
          <w:spacing w:val="-1"/>
          <w:sz w:val="20"/>
          <w:szCs w:val="20"/>
          <w:lang w:val="es-CL"/>
        </w:rPr>
      </w:pPr>
    </w:p>
    <w:p w14:paraId="3AFBD37B" w14:textId="77777777" w:rsidR="009F7525" w:rsidRPr="005D6D5D" w:rsidRDefault="009F7525" w:rsidP="005D6D5D">
      <w:pPr>
        <w:kinsoku w:val="0"/>
        <w:overflowPunct w:val="0"/>
        <w:spacing w:before="10" w:line="240" w:lineRule="exact"/>
        <w:ind w:right="36"/>
        <w:jc w:val="both"/>
        <w:rPr>
          <w:sz w:val="20"/>
          <w:szCs w:val="20"/>
          <w:lang w:val="es-CL"/>
        </w:rPr>
      </w:pPr>
    </w:p>
    <w:p w14:paraId="69ECF909" w14:textId="77777777" w:rsidR="009F7525" w:rsidRPr="00E87BFC" w:rsidRDefault="009F7525" w:rsidP="000640B0">
      <w:pPr>
        <w:widowControl/>
        <w:numPr>
          <w:ilvl w:val="0"/>
          <w:numId w:val="13"/>
        </w:numPr>
        <w:tabs>
          <w:tab w:val="left" w:pos="1134"/>
        </w:tabs>
        <w:ind w:right="36" w:hanging="720"/>
        <w:jc w:val="both"/>
        <w:rPr>
          <w:b/>
          <w:sz w:val="20"/>
          <w:szCs w:val="20"/>
          <w:lang w:val="es-CL"/>
        </w:rPr>
      </w:pPr>
      <w:r w:rsidRPr="00E87BFC">
        <w:rPr>
          <w:b/>
          <w:sz w:val="20"/>
          <w:szCs w:val="20"/>
          <w:lang w:val="es-CL"/>
        </w:rPr>
        <w:t>PAGOS</w:t>
      </w:r>
    </w:p>
    <w:p w14:paraId="431AC8ED" w14:textId="77777777" w:rsidR="009F7525" w:rsidRPr="00E87BFC" w:rsidRDefault="009F7525" w:rsidP="005D6D5D">
      <w:pPr>
        <w:kinsoku w:val="0"/>
        <w:overflowPunct w:val="0"/>
        <w:spacing w:before="16" w:line="240" w:lineRule="exact"/>
        <w:ind w:right="36"/>
        <w:jc w:val="both"/>
        <w:rPr>
          <w:sz w:val="20"/>
          <w:szCs w:val="20"/>
          <w:lang w:val="es-CL"/>
        </w:rPr>
      </w:pPr>
    </w:p>
    <w:p w14:paraId="759B1332" w14:textId="6E70AD79" w:rsidR="009F7525" w:rsidRDefault="009F7525" w:rsidP="005D6D5D">
      <w:pPr>
        <w:pStyle w:val="Textoindependiente"/>
        <w:kinsoku w:val="0"/>
        <w:overflowPunct w:val="0"/>
        <w:ind w:right="36"/>
        <w:jc w:val="both"/>
        <w:rPr>
          <w:sz w:val="20"/>
          <w:szCs w:val="20"/>
          <w:lang w:val="es-CL"/>
        </w:rPr>
      </w:pP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26"/>
          <w:sz w:val="20"/>
          <w:szCs w:val="20"/>
          <w:lang w:val="es-CL"/>
        </w:rPr>
        <w:t xml:space="preserve"> </w:t>
      </w:r>
      <w:r w:rsidRPr="005D6D5D">
        <w:rPr>
          <w:sz w:val="20"/>
          <w:szCs w:val="20"/>
          <w:lang w:val="es-CL"/>
        </w:rPr>
        <w:t>no</w:t>
      </w:r>
      <w:r w:rsidRPr="005D6D5D">
        <w:rPr>
          <w:spacing w:val="26"/>
          <w:sz w:val="20"/>
          <w:szCs w:val="20"/>
          <w:lang w:val="es-CL"/>
        </w:rPr>
        <w:t xml:space="preserve"> </w:t>
      </w:r>
      <w:r w:rsidRPr="005D6D5D">
        <w:rPr>
          <w:sz w:val="20"/>
          <w:szCs w:val="20"/>
          <w:lang w:val="es-CL"/>
        </w:rPr>
        <w:t>re</w:t>
      </w:r>
      <w:r w:rsidRPr="005D6D5D">
        <w:rPr>
          <w:spacing w:val="-1"/>
          <w:sz w:val="20"/>
          <w:szCs w:val="20"/>
          <w:lang w:val="es-CL"/>
        </w:rPr>
        <w:t>a</w:t>
      </w:r>
      <w:r w:rsidRPr="005D6D5D">
        <w:rPr>
          <w:spacing w:val="-2"/>
          <w:sz w:val="20"/>
          <w:szCs w:val="20"/>
          <w:lang w:val="es-CL"/>
        </w:rPr>
        <w:t>li</w:t>
      </w:r>
      <w:r w:rsidRPr="005D6D5D">
        <w:rPr>
          <w:spacing w:val="-3"/>
          <w:sz w:val="20"/>
          <w:szCs w:val="20"/>
          <w:lang w:val="es-CL"/>
        </w:rPr>
        <w:t>z</w:t>
      </w:r>
      <w:r w:rsidRPr="005D6D5D">
        <w:rPr>
          <w:sz w:val="20"/>
          <w:szCs w:val="20"/>
          <w:lang w:val="es-CL"/>
        </w:rPr>
        <w:t>a</w:t>
      </w:r>
      <w:r w:rsidRPr="005D6D5D">
        <w:rPr>
          <w:spacing w:val="27"/>
          <w:sz w:val="20"/>
          <w:szCs w:val="20"/>
          <w:lang w:val="es-CL"/>
        </w:rPr>
        <w:t xml:space="preserve"> </w:t>
      </w:r>
      <w:r w:rsidRPr="005D6D5D">
        <w:rPr>
          <w:sz w:val="20"/>
          <w:szCs w:val="20"/>
          <w:lang w:val="es-CL"/>
        </w:rPr>
        <w:t>a</w:t>
      </w:r>
      <w:r w:rsidRPr="005D6D5D">
        <w:rPr>
          <w:spacing w:val="-1"/>
          <w:sz w:val="20"/>
          <w:szCs w:val="20"/>
          <w:lang w:val="es-CL"/>
        </w:rPr>
        <w:t>n</w:t>
      </w:r>
      <w:r w:rsidRPr="005D6D5D">
        <w:rPr>
          <w:sz w:val="20"/>
          <w:szCs w:val="20"/>
          <w:lang w:val="es-CL"/>
        </w:rPr>
        <w:t>t</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p</w:t>
      </w:r>
      <w:r w:rsidRPr="005D6D5D">
        <w:rPr>
          <w:spacing w:val="-1"/>
          <w:sz w:val="20"/>
          <w:szCs w:val="20"/>
          <w:lang w:val="es-CL"/>
        </w:rPr>
        <w:t>o</w:t>
      </w:r>
      <w:r w:rsidRPr="005D6D5D">
        <w:rPr>
          <w:sz w:val="20"/>
          <w:szCs w:val="20"/>
          <w:lang w:val="es-CL"/>
        </w:rPr>
        <w:t>s</w:t>
      </w:r>
      <w:r w:rsidRPr="005D6D5D">
        <w:rPr>
          <w:spacing w:val="27"/>
          <w:sz w:val="20"/>
          <w:szCs w:val="20"/>
          <w:lang w:val="es-CL"/>
        </w:rPr>
        <w:t xml:space="preserve"> </w:t>
      </w:r>
      <w:r w:rsidRPr="005D6D5D">
        <w:rPr>
          <w:sz w:val="20"/>
          <w:szCs w:val="20"/>
          <w:lang w:val="es-CL"/>
        </w:rPr>
        <w:t>o</w:t>
      </w:r>
      <w:r w:rsidRPr="005D6D5D">
        <w:rPr>
          <w:spacing w:val="29"/>
          <w:sz w:val="20"/>
          <w:szCs w:val="20"/>
          <w:lang w:val="es-CL"/>
        </w:rPr>
        <w:t xml:space="preserve"> </w:t>
      </w:r>
      <w:r w:rsidRPr="005D6D5D">
        <w:rPr>
          <w:sz w:val="20"/>
          <w:szCs w:val="20"/>
          <w:lang w:val="es-CL"/>
        </w:rPr>
        <w:t>p</w:t>
      </w:r>
      <w:r w:rsidRPr="005D6D5D">
        <w:rPr>
          <w:spacing w:val="-4"/>
          <w:sz w:val="20"/>
          <w:szCs w:val="20"/>
          <w:lang w:val="es-CL"/>
        </w:rPr>
        <w:t>a</w:t>
      </w:r>
      <w:r w:rsidRPr="005D6D5D">
        <w:rPr>
          <w:spacing w:val="1"/>
          <w:sz w:val="20"/>
          <w:szCs w:val="20"/>
          <w:lang w:val="es-CL"/>
        </w:rPr>
        <w:t>g</w:t>
      </w:r>
      <w:r w:rsidRPr="005D6D5D">
        <w:rPr>
          <w:sz w:val="20"/>
          <w:szCs w:val="20"/>
          <w:lang w:val="es-CL"/>
        </w:rPr>
        <w:t>os</w:t>
      </w:r>
      <w:r w:rsidRPr="005D6D5D">
        <w:rPr>
          <w:spacing w:val="24"/>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2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4"/>
          <w:sz w:val="20"/>
          <w:szCs w:val="20"/>
          <w:lang w:val="es-CL"/>
        </w:rPr>
        <w:t xml:space="preserve"> </w:t>
      </w:r>
      <w:r w:rsidRPr="005D6D5D">
        <w:rPr>
          <w:sz w:val="20"/>
          <w:szCs w:val="20"/>
          <w:lang w:val="es-CL"/>
        </w:rPr>
        <w:t>se</w:t>
      </w:r>
      <w:r w:rsidRPr="005D6D5D">
        <w:rPr>
          <w:spacing w:val="24"/>
          <w:sz w:val="20"/>
          <w:szCs w:val="20"/>
          <w:lang w:val="es-CL"/>
        </w:rPr>
        <w:t xml:space="preserve"> </w:t>
      </w:r>
      <w:r w:rsidRPr="005D6D5D">
        <w:rPr>
          <w:sz w:val="20"/>
          <w:szCs w:val="20"/>
          <w:lang w:val="es-CL"/>
        </w:rPr>
        <w:t>cum</w:t>
      </w:r>
      <w:r w:rsidRPr="005D6D5D">
        <w:rPr>
          <w:spacing w:val="2"/>
          <w:sz w:val="20"/>
          <w:szCs w:val="20"/>
          <w:lang w:val="es-CL"/>
        </w:rPr>
        <w:t>p</w:t>
      </w:r>
      <w:r w:rsidRPr="005D6D5D">
        <w:rPr>
          <w:spacing w:val="-2"/>
          <w:sz w:val="20"/>
          <w:szCs w:val="20"/>
          <w:lang w:val="es-CL"/>
        </w:rPr>
        <w:t>l</w:t>
      </w:r>
      <w:r w:rsidRPr="005D6D5D">
        <w:rPr>
          <w:sz w:val="20"/>
          <w:szCs w:val="20"/>
          <w:lang w:val="es-CL"/>
        </w:rPr>
        <w:t>a</w:t>
      </w:r>
      <w:r w:rsidRPr="005D6D5D">
        <w:rPr>
          <w:spacing w:val="27"/>
          <w:sz w:val="20"/>
          <w:szCs w:val="20"/>
          <w:lang w:val="es-CL"/>
        </w:rPr>
        <w:t xml:space="preserve"> </w:t>
      </w:r>
      <w:r w:rsidRPr="005D6D5D">
        <w:rPr>
          <w:sz w:val="20"/>
          <w:szCs w:val="20"/>
          <w:lang w:val="es-CL"/>
        </w:rPr>
        <w:t>con</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27"/>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w:t>
      </w:r>
      <w:r w:rsidRPr="005D6D5D">
        <w:rPr>
          <w:spacing w:val="-3"/>
          <w:sz w:val="20"/>
          <w:szCs w:val="20"/>
          <w:lang w:val="es-CL"/>
        </w:rPr>
        <w:t>v</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pacing w:val="1"/>
          <w:sz w:val="20"/>
          <w:szCs w:val="20"/>
          <w:lang w:val="es-CL"/>
        </w:rPr>
        <w:t>o</w:t>
      </w:r>
      <w:r w:rsidRPr="005D6D5D">
        <w:rPr>
          <w:sz w:val="20"/>
          <w:szCs w:val="20"/>
          <w:lang w:val="es-CL"/>
        </w:rPr>
        <w:t>s</w:t>
      </w:r>
      <w:r w:rsidRPr="005D6D5D">
        <w:rPr>
          <w:spacing w:val="27"/>
          <w:sz w:val="20"/>
          <w:szCs w:val="20"/>
          <w:lang w:val="es-CL"/>
        </w:rPr>
        <w:t xml:space="preserve"> </w:t>
      </w:r>
      <w:r w:rsidRPr="005D6D5D">
        <w:rPr>
          <w:sz w:val="20"/>
          <w:szCs w:val="20"/>
          <w:lang w:val="es-CL"/>
        </w:rPr>
        <w:t>so</w:t>
      </w:r>
      <w:r w:rsidRPr="005D6D5D">
        <w:rPr>
          <w:spacing w:val="-2"/>
          <w:sz w:val="20"/>
          <w:szCs w:val="20"/>
          <w:lang w:val="es-CL"/>
        </w:rPr>
        <w:t>li</w:t>
      </w:r>
      <w:r w:rsidRPr="005D6D5D">
        <w:rPr>
          <w:sz w:val="20"/>
          <w:szCs w:val="20"/>
          <w:lang w:val="es-CL"/>
        </w:rPr>
        <w:t>c</w:t>
      </w:r>
      <w:r w:rsidRPr="005D6D5D">
        <w:rPr>
          <w:spacing w:val="-2"/>
          <w:sz w:val="20"/>
          <w:szCs w:val="20"/>
          <w:lang w:val="es-CL"/>
        </w:rPr>
        <w:t>i</w:t>
      </w:r>
      <w:r w:rsidRPr="005D6D5D">
        <w:rPr>
          <w:sz w:val="20"/>
          <w:szCs w:val="20"/>
          <w:lang w:val="es-CL"/>
        </w:rPr>
        <w:t>ta</w:t>
      </w:r>
      <w:r w:rsidRPr="005D6D5D">
        <w:rPr>
          <w:spacing w:val="-1"/>
          <w:sz w:val="20"/>
          <w:szCs w:val="20"/>
          <w:lang w:val="es-CL"/>
        </w:rPr>
        <w:t>d</w:t>
      </w:r>
      <w:r w:rsidRPr="005D6D5D">
        <w:rPr>
          <w:sz w:val="20"/>
          <w:szCs w:val="20"/>
          <w:lang w:val="es-CL"/>
        </w:rPr>
        <w:t>os.</w:t>
      </w:r>
      <w:r w:rsidRPr="005D6D5D">
        <w:rPr>
          <w:spacing w:val="25"/>
          <w:sz w:val="20"/>
          <w:szCs w:val="20"/>
          <w:lang w:val="es-CL"/>
        </w:rPr>
        <w:t xml:space="preserve"> </w:t>
      </w:r>
      <w:r w:rsidRPr="005D6D5D">
        <w:rPr>
          <w:sz w:val="20"/>
          <w:szCs w:val="20"/>
          <w:lang w:val="es-CL"/>
        </w:rPr>
        <w:t>L</w:t>
      </w:r>
      <w:r w:rsidRPr="005D6D5D">
        <w:rPr>
          <w:spacing w:val="-1"/>
          <w:sz w:val="20"/>
          <w:szCs w:val="20"/>
          <w:lang w:val="es-CL"/>
        </w:rPr>
        <w:t>o</w:t>
      </w:r>
      <w:r w:rsidRPr="005D6D5D">
        <w:rPr>
          <w:sz w:val="20"/>
          <w:szCs w:val="20"/>
          <w:lang w:val="es-CL"/>
        </w:rPr>
        <w:t>s</w:t>
      </w:r>
      <w:r w:rsidRPr="005D6D5D">
        <w:rPr>
          <w:spacing w:val="27"/>
          <w:sz w:val="20"/>
          <w:szCs w:val="20"/>
          <w:lang w:val="es-CL"/>
        </w:rPr>
        <w:t xml:space="preserve"> </w:t>
      </w:r>
      <w:r w:rsidRPr="005D6D5D">
        <w:rPr>
          <w:spacing w:val="-2"/>
          <w:sz w:val="20"/>
          <w:szCs w:val="20"/>
          <w:lang w:val="es-CL"/>
        </w:rPr>
        <w:t>i</w:t>
      </w:r>
      <w:r w:rsidRPr="005D6D5D">
        <w:rPr>
          <w:spacing w:val="-3"/>
          <w:sz w:val="20"/>
          <w:szCs w:val="20"/>
          <w:lang w:val="es-CL"/>
        </w:rPr>
        <w:t>n</w:t>
      </w:r>
      <w:r w:rsidRPr="005D6D5D">
        <w:rPr>
          <w:sz w:val="20"/>
          <w:szCs w:val="20"/>
          <w:lang w:val="es-CL"/>
        </w:rPr>
        <w:t>fo</w:t>
      </w:r>
      <w:r w:rsidRPr="005D6D5D">
        <w:rPr>
          <w:spacing w:val="-2"/>
          <w:sz w:val="20"/>
          <w:szCs w:val="20"/>
          <w:lang w:val="es-CL"/>
        </w:rPr>
        <w:t>rm</w:t>
      </w:r>
      <w:r w:rsidRPr="005D6D5D">
        <w:rPr>
          <w:sz w:val="20"/>
          <w:szCs w:val="20"/>
          <w:lang w:val="es-CL"/>
        </w:rPr>
        <w:t>es</w:t>
      </w:r>
      <w:r w:rsidRPr="005D6D5D">
        <w:rPr>
          <w:spacing w:val="27"/>
          <w:sz w:val="20"/>
          <w:szCs w:val="20"/>
          <w:lang w:val="es-CL"/>
        </w:rPr>
        <w:t xml:space="preserve"> </w:t>
      </w:r>
      <w:r w:rsidRPr="005D6D5D">
        <w:rPr>
          <w:sz w:val="20"/>
          <w:szCs w:val="20"/>
          <w:lang w:val="es-CL"/>
        </w:rPr>
        <w:t>o estados</w:t>
      </w:r>
      <w:r w:rsidRPr="005D6D5D">
        <w:rPr>
          <w:spacing w:val="46"/>
          <w:sz w:val="20"/>
          <w:szCs w:val="20"/>
          <w:lang w:val="es-CL"/>
        </w:rPr>
        <w:t xml:space="preserve"> </w:t>
      </w:r>
      <w:r w:rsidRPr="005D6D5D">
        <w:rPr>
          <w:sz w:val="20"/>
          <w:szCs w:val="20"/>
          <w:lang w:val="es-CL"/>
        </w:rPr>
        <w:t>de</w:t>
      </w:r>
      <w:r w:rsidRPr="005D6D5D">
        <w:rPr>
          <w:spacing w:val="45"/>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1"/>
          <w:sz w:val="20"/>
          <w:szCs w:val="20"/>
          <w:lang w:val="es-CL"/>
        </w:rPr>
        <w:t>g</w:t>
      </w:r>
      <w:r w:rsidRPr="005D6D5D">
        <w:rPr>
          <w:sz w:val="20"/>
          <w:szCs w:val="20"/>
          <w:lang w:val="es-CL"/>
        </w:rPr>
        <w:t>o</w:t>
      </w:r>
      <w:r w:rsidRPr="005D6D5D">
        <w:rPr>
          <w:spacing w:val="43"/>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45"/>
          <w:sz w:val="20"/>
          <w:szCs w:val="20"/>
          <w:lang w:val="es-CL"/>
        </w:rPr>
        <w:t xml:space="preserve"> </w:t>
      </w:r>
      <w:r w:rsidRPr="005D6D5D">
        <w:rPr>
          <w:spacing w:val="-3"/>
          <w:sz w:val="20"/>
          <w:szCs w:val="20"/>
          <w:lang w:val="es-CL"/>
        </w:rPr>
        <w:t>p</w:t>
      </w:r>
      <w:r w:rsidRPr="005D6D5D">
        <w:rPr>
          <w:sz w:val="20"/>
          <w:szCs w:val="20"/>
          <w:lang w:val="es-CL"/>
        </w:rPr>
        <w:t>res</w:t>
      </w:r>
      <w:r w:rsidRPr="005D6D5D">
        <w:rPr>
          <w:spacing w:val="-1"/>
          <w:sz w:val="20"/>
          <w:szCs w:val="20"/>
          <w:lang w:val="es-CL"/>
        </w:rPr>
        <w:t>e</w:t>
      </w:r>
      <w:r w:rsidRPr="005D6D5D">
        <w:rPr>
          <w:sz w:val="20"/>
          <w:szCs w:val="20"/>
          <w:lang w:val="es-CL"/>
        </w:rPr>
        <w:t>nte</w:t>
      </w:r>
      <w:r w:rsidRPr="005D6D5D">
        <w:rPr>
          <w:spacing w:val="46"/>
          <w:sz w:val="20"/>
          <w:szCs w:val="20"/>
          <w:lang w:val="es-CL"/>
        </w:rPr>
        <w:t xml:space="preserve"> </w:t>
      </w:r>
      <w:r w:rsidRPr="005D6D5D">
        <w:rPr>
          <w:sz w:val="20"/>
          <w:szCs w:val="20"/>
          <w:lang w:val="es-CL"/>
        </w:rPr>
        <w:t>el</w:t>
      </w:r>
      <w:r w:rsidRPr="005D6D5D">
        <w:rPr>
          <w:spacing w:val="45"/>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47"/>
          <w:sz w:val="20"/>
          <w:szCs w:val="20"/>
          <w:lang w:val="es-CL"/>
        </w:rPr>
        <w:t xml:space="preserve"> </w:t>
      </w:r>
      <w:r w:rsidRPr="005D6D5D">
        <w:rPr>
          <w:spacing w:val="-3"/>
          <w:sz w:val="20"/>
          <w:szCs w:val="20"/>
          <w:lang w:val="es-CL"/>
        </w:rPr>
        <w:t>s</w:t>
      </w:r>
      <w:r w:rsidRPr="005D6D5D">
        <w:rPr>
          <w:sz w:val="20"/>
          <w:szCs w:val="20"/>
          <w:lang w:val="es-CL"/>
        </w:rPr>
        <w:t>erán</w:t>
      </w:r>
      <w:r w:rsidRPr="005D6D5D">
        <w:rPr>
          <w:spacing w:val="46"/>
          <w:sz w:val="20"/>
          <w:szCs w:val="20"/>
          <w:lang w:val="es-CL"/>
        </w:rPr>
        <w:t xml:space="preserve"> </w:t>
      </w:r>
      <w:r w:rsidRPr="005D6D5D">
        <w:rPr>
          <w:sz w:val="20"/>
          <w:szCs w:val="20"/>
          <w:lang w:val="es-CL"/>
        </w:rPr>
        <w:t>a</w:t>
      </w:r>
      <w:r w:rsidRPr="005D6D5D">
        <w:rPr>
          <w:spacing w:val="-1"/>
          <w:sz w:val="20"/>
          <w:szCs w:val="20"/>
          <w:lang w:val="es-CL"/>
        </w:rPr>
        <w:t>p</w:t>
      </w:r>
      <w:r w:rsidRPr="005D6D5D">
        <w:rPr>
          <w:sz w:val="20"/>
          <w:szCs w:val="20"/>
          <w:lang w:val="es-CL"/>
        </w:rPr>
        <w:t>ro</w:t>
      </w:r>
      <w:r w:rsidRPr="005D6D5D">
        <w:rPr>
          <w:spacing w:val="-1"/>
          <w:sz w:val="20"/>
          <w:szCs w:val="20"/>
          <w:lang w:val="es-CL"/>
        </w:rPr>
        <w:t>b</w:t>
      </w:r>
      <w:r w:rsidRPr="005D6D5D">
        <w:rPr>
          <w:sz w:val="20"/>
          <w:szCs w:val="20"/>
          <w:lang w:val="es-CL"/>
        </w:rPr>
        <w:t>a</w:t>
      </w:r>
      <w:r w:rsidRPr="005D6D5D">
        <w:rPr>
          <w:spacing w:val="-1"/>
          <w:sz w:val="20"/>
          <w:szCs w:val="20"/>
          <w:lang w:val="es-CL"/>
        </w:rPr>
        <w:t>d</w:t>
      </w:r>
      <w:r w:rsidRPr="005D6D5D">
        <w:rPr>
          <w:sz w:val="20"/>
          <w:szCs w:val="20"/>
          <w:lang w:val="es-CL"/>
        </w:rPr>
        <w:t>os</w:t>
      </w:r>
      <w:r w:rsidRPr="005D6D5D">
        <w:rPr>
          <w:spacing w:val="46"/>
          <w:sz w:val="20"/>
          <w:szCs w:val="20"/>
          <w:lang w:val="es-CL"/>
        </w:rPr>
        <w:t xml:space="preserve"> </w:t>
      </w:r>
      <w:r w:rsidRPr="005D6D5D">
        <w:rPr>
          <w:sz w:val="20"/>
          <w:szCs w:val="20"/>
          <w:lang w:val="es-CL"/>
        </w:rPr>
        <w:t>o</w:t>
      </w:r>
      <w:r w:rsidRPr="005D6D5D">
        <w:rPr>
          <w:spacing w:val="46"/>
          <w:sz w:val="20"/>
          <w:szCs w:val="20"/>
          <w:lang w:val="es-CL"/>
        </w:rPr>
        <w:t xml:space="preserve"> </w:t>
      </w:r>
      <w:r w:rsidRPr="005D6D5D">
        <w:rPr>
          <w:sz w:val="20"/>
          <w:szCs w:val="20"/>
          <w:lang w:val="es-CL"/>
        </w:rPr>
        <w:t>rec</w:t>
      </w:r>
      <w:r w:rsidRPr="005D6D5D">
        <w:rPr>
          <w:spacing w:val="-4"/>
          <w:sz w:val="20"/>
          <w:szCs w:val="20"/>
          <w:lang w:val="es-CL"/>
        </w:rPr>
        <w:t>h</w:t>
      </w:r>
      <w:r w:rsidRPr="005D6D5D">
        <w:rPr>
          <w:sz w:val="20"/>
          <w:szCs w:val="20"/>
          <w:lang w:val="es-CL"/>
        </w:rPr>
        <w:t>a</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os</w:t>
      </w:r>
      <w:r w:rsidRPr="005D6D5D">
        <w:rPr>
          <w:spacing w:val="46"/>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nt</w:t>
      </w:r>
      <w:r w:rsidRPr="005D6D5D">
        <w:rPr>
          <w:spacing w:val="1"/>
          <w:sz w:val="20"/>
          <w:szCs w:val="20"/>
          <w:lang w:val="es-CL"/>
        </w:rPr>
        <w:t>r</w:t>
      </w:r>
      <w:r w:rsidRPr="005D6D5D">
        <w:rPr>
          <w:sz w:val="20"/>
          <w:szCs w:val="20"/>
          <w:lang w:val="es-CL"/>
        </w:rPr>
        <w:t>o</w:t>
      </w:r>
      <w:r w:rsidRPr="005D6D5D">
        <w:rPr>
          <w:spacing w:val="46"/>
          <w:sz w:val="20"/>
          <w:szCs w:val="20"/>
          <w:lang w:val="es-CL"/>
        </w:rPr>
        <w:t xml:space="preserve"> </w:t>
      </w:r>
      <w:r w:rsidRPr="005D6D5D">
        <w:rPr>
          <w:sz w:val="20"/>
          <w:szCs w:val="20"/>
          <w:lang w:val="es-CL"/>
        </w:rPr>
        <w:t>de</w:t>
      </w:r>
      <w:r w:rsidRPr="005D6D5D">
        <w:rPr>
          <w:spacing w:val="46"/>
          <w:sz w:val="20"/>
          <w:szCs w:val="20"/>
          <w:lang w:val="es-CL"/>
        </w:rPr>
        <w:t xml:space="preserve"> </w:t>
      </w:r>
      <w:r w:rsidRPr="005D6D5D">
        <w:rPr>
          <w:sz w:val="20"/>
          <w:szCs w:val="20"/>
          <w:lang w:val="es-CL"/>
        </w:rPr>
        <w:t>un</w:t>
      </w:r>
      <w:r w:rsidRPr="005D6D5D">
        <w:rPr>
          <w:spacing w:val="45"/>
          <w:sz w:val="20"/>
          <w:szCs w:val="20"/>
          <w:lang w:val="es-CL"/>
        </w:rPr>
        <w:t xml:space="preserve"> </w:t>
      </w:r>
      <w:r w:rsidRPr="005D6D5D">
        <w:rPr>
          <w:sz w:val="20"/>
          <w:szCs w:val="20"/>
          <w:lang w:val="es-CL"/>
        </w:rPr>
        <w:t>pla</w:t>
      </w:r>
      <w:r w:rsidRPr="005D6D5D">
        <w:rPr>
          <w:spacing w:val="-3"/>
          <w:sz w:val="20"/>
          <w:szCs w:val="20"/>
          <w:lang w:val="es-CL"/>
        </w:rPr>
        <w:t>z</w:t>
      </w:r>
      <w:r w:rsidRPr="005D6D5D">
        <w:rPr>
          <w:sz w:val="20"/>
          <w:szCs w:val="20"/>
          <w:lang w:val="es-CL"/>
        </w:rPr>
        <w:t>o má</w:t>
      </w:r>
      <w:r w:rsidRPr="005D6D5D">
        <w:rPr>
          <w:spacing w:val="-3"/>
          <w:sz w:val="20"/>
          <w:szCs w:val="20"/>
          <w:lang w:val="es-CL"/>
        </w:rPr>
        <w:t>x</w:t>
      </w:r>
      <w:r w:rsidRPr="005D6D5D">
        <w:rPr>
          <w:spacing w:val="-2"/>
          <w:sz w:val="20"/>
          <w:szCs w:val="20"/>
          <w:lang w:val="es-CL"/>
        </w:rPr>
        <w:t>i</w:t>
      </w:r>
      <w:r w:rsidRPr="005D6D5D">
        <w:rPr>
          <w:sz w:val="20"/>
          <w:szCs w:val="20"/>
          <w:lang w:val="es-CL"/>
        </w:rPr>
        <w:t>mo</w:t>
      </w:r>
      <w:r w:rsidRPr="005D6D5D">
        <w:rPr>
          <w:spacing w:val="7"/>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ez</w:t>
      </w:r>
      <w:r w:rsidRPr="005D6D5D">
        <w:rPr>
          <w:spacing w:val="5"/>
          <w:sz w:val="20"/>
          <w:szCs w:val="20"/>
          <w:lang w:val="es-CL"/>
        </w:rPr>
        <w:t xml:space="preserve"> </w:t>
      </w:r>
      <w:r w:rsidRPr="005D6D5D">
        <w:rPr>
          <w:sz w:val="20"/>
          <w:szCs w:val="20"/>
          <w:lang w:val="es-CL"/>
        </w:rPr>
        <w:t>(1</w:t>
      </w:r>
      <w:r w:rsidRPr="005D6D5D">
        <w:rPr>
          <w:spacing w:val="-1"/>
          <w:sz w:val="20"/>
          <w:szCs w:val="20"/>
          <w:lang w:val="es-CL"/>
        </w:rPr>
        <w:t>0</w:t>
      </w:r>
      <w:r w:rsidRPr="005D6D5D">
        <w:rPr>
          <w:sz w:val="20"/>
          <w:szCs w:val="20"/>
          <w:lang w:val="es-CL"/>
        </w:rPr>
        <w:t>)</w:t>
      </w:r>
      <w:r w:rsidRPr="005D6D5D">
        <w:rPr>
          <w:spacing w:val="6"/>
          <w:sz w:val="20"/>
          <w:szCs w:val="20"/>
          <w:lang w:val="es-CL"/>
        </w:rPr>
        <w:t xml:space="preserve"> </w:t>
      </w:r>
      <w:r w:rsidRPr="005D6D5D">
        <w:rPr>
          <w:sz w:val="20"/>
          <w:szCs w:val="20"/>
          <w:lang w:val="es-CL"/>
        </w:rPr>
        <w:t>d</w:t>
      </w:r>
      <w:r w:rsidRPr="005D6D5D">
        <w:rPr>
          <w:spacing w:val="-5"/>
          <w:sz w:val="20"/>
          <w:szCs w:val="20"/>
          <w:lang w:val="es-CL"/>
        </w:rPr>
        <w:t>í</w:t>
      </w:r>
      <w:r w:rsidRPr="005D6D5D">
        <w:rPr>
          <w:spacing w:val="1"/>
          <w:sz w:val="20"/>
          <w:szCs w:val="20"/>
          <w:lang w:val="es-CL"/>
        </w:rPr>
        <w:t>a</w:t>
      </w:r>
      <w:r w:rsidRPr="005D6D5D">
        <w:rPr>
          <w:sz w:val="20"/>
          <w:szCs w:val="20"/>
          <w:lang w:val="es-CL"/>
        </w:rPr>
        <w:t>s</w:t>
      </w:r>
      <w:r w:rsidRPr="005D6D5D">
        <w:rPr>
          <w:spacing w:val="8"/>
          <w:sz w:val="20"/>
          <w:szCs w:val="20"/>
          <w:lang w:val="es-CL"/>
        </w:rPr>
        <w:t xml:space="preserve"> </w:t>
      </w:r>
      <w:r w:rsidRPr="005D6D5D">
        <w:rPr>
          <w:sz w:val="20"/>
          <w:szCs w:val="20"/>
          <w:lang w:val="es-CL"/>
        </w:rPr>
        <w:t>h</w:t>
      </w:r>
      <w:r w:rsidRPr="005D6D5D">
        <w:rPr>
          <w:spacing w:val="-1"/>
          <w:sz w:val="20"/>
          <w:szCs w:val="20"/>
          <w:lang w:val="es-CL"/>
        </w:rPr>
        <w:t>á</w:t>
      </w:r>
      <w:r w:rsidRPr="005D6D5D">
        <w:rPr>
          <w:sz w:val="20"/>
          <w:szCs w:val="20"/>
          <w:lang w:val="es-CL"/>
        </w:rPr>
        <w:t>b</w:t>
      </w:r>
      <w:r w:rsidRPr="005D6D5D">
        <w:rPr>
          <w:spacing w:val="-2"/>
          <w:sz w:val="20"/>
          <w:szCs w:val="20"/>
          <w:lang w:val="es-CL"/>
        </w:rPr>
        <w:t>il</w:t>
      </w:r>
      <w:r w:rsidRPr="005D6D5D">
        <w:rPr>
          <w:sz w:val="20"/>
          <w:szCs w:val="20"/>
          <w:lang w:val="es-CL"/>
        </w:rPr>
        <w:t>es</w:t>
      </w:r>
      <w:r w:rsidRPr="005D6D5D">
        <w:rPr>
          <w:spacing w:val="7"/>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ta</w:t>
      </w:r>
      <w:r w:rsidRPr="005D6D5D">
        <w:rPr>
          <w:spacing w:val="-1"/>
          <w:sz w:val="20"/>
          <w:szCs w:val="20"/>
          <w:lang w:val="es-CL"/>
        </w:rPr>
        <w:t>d</w:t>
      </w:r>
      <w:r w:rsidRPr="005D6D5D">
        <w:rPr>
          <w:spacing w:val="-3"/>
          <w:sz w:val="20"/>
          <w:szCs w:val="20"/>
          <w:lang w:val="es-CL"/>
        </w:rPr>
        <w:t>o</w:t>
      </w:r>
      <w:r w:rsidRPr="005D6D5D">
        <w:rPr>
          <w:sz w:val="20"/>
          <w:szCs w:val="20"/>
          <w:lang w:val="es-CL"/>
        </w:rPr>
        <w:t>s</w:t>
      </w:r>
      <w:r w:rsidRPr="005D6D5D">
        <w:rPr>
          <w:spacing w:val="8"/>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w:t>
      </w:r>
      <w:r w:rsidRPr="005D6D5D">
        <w:rPr>
          <w:spacing w:val="-3"/>
          <w:sz w:val="20"/>
          <w:szCs w:val="20"/>
          <w:lang w:val="es-CL"/>
        </w:rPr>
        <w:t>d</w:t>
      </w:r>
      <w:r w:rsidRPr="005D6D5D">
        <w:rPr>
          <w:sz w:val="20"/>
          <w:szCs w:val="20"/>
          <w:lang w:val="es-CL"/>
        </w:rPr>
        <w:t>e</w:t>
      </w:r>
      <w:r w:rsidRPr="005D6D5D">
        <w:rPr>
          <w:spacing w:val="7"/>
          <w:sz w:val="20"/>
          <w:szCs w:val="20"/>
          <w:lang w:val="es-CL"/>
        </w:rPr>
        <w:t xml:space="preserve"> </w:t>
      </w:r>
      <w:r w:rsidRPr="005D6D5D">
        <w:rPr>
          <w:sz w:val="20"/>
          <w:szCs w:val="20"/>
          <w:lang w:val="es-CL"/>
        </w:rPr>
        <w:t>su</w:t>
      </w:r>
      <w:r w:rsidRPr="005D6D5D">
        <w:rPr>
          <w:spacing w:val="7"/>
          <w:sz w:val="20"/>
          <w:szCs w:val="20"/>
          <w:lang w:val="es-CL"/>
        </w:rPr>
        <w:t xml:space="preserve"> </w:t>
      </w:r>
      <w:r w:rsidRPr="005D6D5D">
        <w:rPr>
          <w:spacing w:val="-3"/>
          <w:sz w:val="20"/>
          <w:szCs w:val="20"/>
          <w:lang w:val="es-CL"/>
        </w:rPr>
        <w:t>p</w:t>
      </w:r>
      <w:r w:rsidRPr="005D6D5D">
        <w:rPr>
          <w:sz w:val="20"/>
          <w:szCs w:val="20"/>
          <w:lang w:val="es-CL"/>
        </w:rPr>
        <w:t>res</w:t>
      </w:r>
      <w:r w:rsidRPr="005D6D5D">
        <w:rPr>
          <w:spacing w:val="-1"/>
          <w:sz w:val="20"/>
          <w:szCs w:val="20"/>
          <w:lang w:val="es-CL"/>
        </w:rPr>
        <w:t>e</w:t>
      </w:r>
      <w:r w:rsidRPr="005D6D5D">
        <w:rPr>
          <w:sz w:val="20"/>
          <w:szCs w:val="20"/>
          <w:lang w:val="es-CL"/>
        </w:rPr>
        <w:t>nt</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7"/>
          <w:sz w:val="20"/>
          <w:szCs w:val="20"/>
          <w:lang w:val="es-CL"/>
        </w:rPr>
        <w:t xml:space="preserve"> </w:t>
      </w:r>
      <w:r w:rsidRPr="005D6D5D">
        <w:rPr>
          <w:sz w:val="20"/>
          <w:szCs w:val="20"/>
          <w:lang w:val="es-CL"/>
        </w:rPr>
        <w:t>a</w:t>
      </w:r>
      <w:r w:rsidRPr="005D6D5D">
        <w:rPr>
          <w:spacing w:val="7"/>
          <w:sz w:val="20"/>
          <w:szCs w:val="20"/>
          <w:lang w:val="es-CL"/>
        </w:rPr>
        <w:t xml:space="preserve"> </w:t>
      </w:r>
      <w:r w:rsidRPr="005D6D5D">
        <w:rPr>
          <w:spacing w:val="-1"/>
          <w:sz w:val="20"/>
          <w:szCs w:val="20"/>
          <w:lang w:val="es-CL"/>
        </w:rPr>
        <w:t>E</w:t>
      </w:r>
      <w:r w:rsidRPr="005D6D5D">
        <w:rPr>
          <w:spacing w:val="-4"/>
          <w:sz w:val="20"/>
          <w:szCs w:val="20"/>
          <w:lang w:val="es-CL"/>
        </w:rPr>
        <w:t>N</w:t>
      </w:r>
      <w:r w:rsidRPr="005D6D5D">
        <w:rPr>
          <w:spacing w:val="-1"/>
          <w:sz w:val="20"/>
          <w:szCs w:val="20"/>
          <w:lang w:val="es-CL"/>
        </w:rPr>
        <w:t>AP</w:t>
      </w:r>
      <w:r w:rsidRPr="005D6D5D">
        <w:rPr>
          <w:sz w:val="20"/>
          <w:szCs w:val="20"/>
          <w:lang w:val="es-CL"/>
        </w:rPr>
        <w:t>.</w:t>
      </w:r>
      <w:r w:rsidRPr="005D6D5D">
        <w:rPr>
          <w:spacing w:val="9"/>
          <w:sz w:val="20"/>
          <w:szCs w:val="20"/>
          <w:lang w:val="es-CL"/>
        </w:rPr>
        <w:t xml:space="preserve"> </w:t>
      </w:r>
      <w:r w:rsidRPr="005D6D5D">
        <w:rPr>
          <w:spacing w:val="-1"/>
          <w:sz w:val="20"/>
          <w:szCs w:val="20"/>
          <w:lang w:val="es-CL"/>
        </w:rPr>
        <w:t>S</w:t>
      </w:r>
      <w:r w:rsidRPr="005D6D5D">
        <w:rPr>
          <w:sz w:val="20"/>
          <w:szCs w:val="20"/>
          <w:lang w:val="es-CL"/>
        </w:rPr>
        <w:t>e</w:t>
      </w:r>
      <w:r w:rsidRPr="005D6D5D">
        <w:rPr>
          <w:spacing w:val="5"/>
          <w:sz w:val="20"/>
          <w:szCs w:val="20"/>
          <w:lang w:val="es-CL"/>
        </w:rPr>
        <w:t xml:space="preserve"> </w:t>
      </w:r>
      <w:r w:rsidRPr="005D6D5D">
        <w:rPr>
          <w:sz w:val="20"/>
          <w:szCs w:val="20"/>
          <w:lang w:val="es-CL"/>
        </w:rPr>
        <w:t>res</w:t>
      </w:r>
      <w:r w:rsidRPr="005D6D5D">
        <w:rPr>
          <w:spacing w:val="-1"/>
          <w:sz w:val="20"/>
          <w:szCs w:val="20"/>
          <w:lang w:val="es-CL"/>
        </w:rPr>
        <w:t>e</w:t>
      </w:r>
      <w:r w:rsidRPr="005D6D5D">
        <w:rPr>
          <w:sz w:val="20"/>
          <w:szCs w:val="20"/>
          <w:lang w:val="es-CL"/>
        </w:rPr>
        <w:t>r</w:t>
      </w:r>
      <w:r w:rsidRPr="005D6D5D">
        <w:rPr>
          <w:spacing w:val="-3"/>
          <w:sz w:val="20"/>
          <w:szCs w:val="20"/>
          <w:lang w:val="es-CL"/>
        </w:rPr>
        <w:t>v</w:t>
      </w:r>
      <w:r w:rsidRPr="005D6D5D">
        <w:rPr>
          <w:sz w:val="20"/>
          <w:szCs w:val="20"/>
          <w:lang w:val="es-CL"/>
        </w:rPr>
        <w:t>a</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5"/>
          <w:sz w:val="20"/>
          <w:szCs w:val="20"/>
          <w:lang w:val="es-CL"/>
        </w:rPr>
        <w:t xml:space="preserve"> </w:t>
      </w:r>
      <w:r w:rsidRPr="005D6D5D">
        <w:rPr>
          <w:sz w:val="20"/>
          <w:szCs w:val="20"/>
          <w:lang w:val="es-CL"/>
        </w:rPr>
        <w:t>fac</w:t>
      </w:r>
      <w:r w:rsidRPr="005D6D5D">
        <w:rPr>
          <w:spacing w:val="-1"/>
          <w:sz w:val="20"/>
          <w:szCs w:val="20"/>
          <w:lang w:val="es-CL"/>
        </w:rPr>
        <w:t>u</w:t>
      </w:r>
      <w:r w:rsidRPr="005D6D5D">
        <w:rPr>
          <w:spacing w:val="-2"/>
          <w:sz w:val="20"/>
          <w:szCs w:val="20"/>
          <w:lang w:val="es-CL"/>
        </w:rPr>
        <w:t>l</w:t>
      </w:r>
      <w:r w:rsidRPr="005D6D5D">
        <w:rPr>
          <w:sz w:val="20"/>
          <w:szCs w:val="20"/>
          <w:lang w:val="es-CL"/>
        </w:rPr>
        <w:t>t</w:t>
      </w:r>
      <w:r w:rsidRPr="005D6D5D">
        <w:rPr>
          <w:spacing w:val="-3"/>
          <w:sz w:val="20"/>
          <w:szCs w:val="20"/>
          <w:lang w:val="es-CL"/>
        </w:rPr>
        <w:t>a</w:t>
      </w:r>
      <w:r w:rsidRPr="005D6D5D">
        <w:rPr>
          <w:sz w:val="20"/>
          <w:szCs w:val="20"/>
          <w:lang w:val="es-CL"/>
        </w:rPr>
        <w:t>d</w:t>
      </w:r>
      <w:r w:rsidRPr="005D6D5D">
        <w:rPr>
          <w:spacing w:val="7"/>
          <w:sz w:val="20"/>
          <w:szCs w:val="20"/>
          <w:lang w:val="es-CL"/>
        </w:rPr>
        <w:t xml:space="preserve"> </w:t>
      </w:r>
      <w:r w:rsidRPr="005D6D5D">
        <w:rPr>
          <w:sz w:val="20"/>
          <w:szCs w:val="20"/>
          <w:lang w:val="es-CL"/>
        </w:rPr>
        <w:t>de e</w:t>
      </w:r>
      <w:r w:rsidRPr="005D6D5D">
        <w:rPr>
          <w:spacing w:val="-3"/>
          <w:sz w:val="20"/>
          <w:szCs w:val="20"/>
          <w:lang w:val="es-CL"/>
        </w:rPr>
        <w:t>x</w:t>
      </w:r>
      <w:r w:rsidRPr="005D6D5D">
        <w:rPr>
          <w:spacing w:val="-2"/>
          <w:sz w:val="20"/>
          <w:szCs w:val="20"/>
          <w:lang w:val="es-CL"/>
        </w:rPr>
        <w:t>i</w:t>
      </w:r>
      <w:r w:rsidRPr="005D6D5D">
        <w:rPr>
          <w:spacing w:val="1"/>
          <w:sz w:val="20"/>
          <w:szCs w:val="20"/>
          <w:lang w:val="es-CL"/>
        </w:rPr>
        <w:t>g</w:t>
      </w:r>
      <w:r w:rsidRPr="005D6D5D">
        <w:rPr>
          <w:spacing w:val="-2"/>
          <w:sz w:val="20"/>
          <w:szCs w:val="20"/>
          <w:lang w:val="es-CL"/>
        </w:rPr>
        <w:t>i</w:t>
      </w:r>
      <w:r w:rsidRPr="005D6D5D">
        <w:rPr>
          <w:sz w:val="20"/>
          <w:szCs w:val="20"/>
          <w:lang w:val="es-CL"/>
        </w:rPr>
        <w:t>r,</w:t>
      </w:r>
      <w:r w:rsidRPr="005D6D5D">
        <w:rPr>
          <w:spacing w:val="9"/>
          <w:sz w:val="20"/>
          <w:szCs w:val="20"/>
          <w:lang w:val="es-CL"/>
        </w:rPr>
        <w:t xml:space="preserve"> </w:t>
      </w:r>
      <w:r w:rsidRPr="005D6D5D">
        <w:rPr>
          <w:sz w:val="20"/>
          <w:szCs w:val="20"/>
          <w:lang w:val="es-CL"/>
        </w:rPr>
        <w:t>en</w:t>
      </w:r>
      <w:r w:rsidRPr="005D6D5D">
        <w:rPr>
          <w:spacing w:val="5"/>
          <w:sz w:val="20"/>
          <w:szCs w:val="20"/>
          <w:lang w:val="es-CL"/>
        </w:rPr>
        <w:t xml:space="preserve"> </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w:t>
      </w:r>
      <w:r w:rsidRPr="005D6D5D">
        <w:rPr>
          <w:spacing w:val="10"/>
          <w:sz w:val="20"/>
          <w:szCs w:val="20"/>
          <w:lang w:val="es-CL"/>
        </w:rPr>
        <w:t xml:space="preserve"> </w:t>
      </w:r>
      <w:r w:rsidRPr="005D6D5D">
        <w:rPr>
          <w:sz w:val="20"/>
          <w:szCs w:val="20"/>
          <w:lang w:val="es-CL"/>
        </w:rPr>
        <w:t>pre</w:t>
      </w:r>
      <w:r w:rsidRPr="005D6D5D">
        <w:rPr>
          <w:spacing w:val="-3"/>
          <w:sz w:val="20"/>
          <w:szCs w:val="20"/>
          <w:lang w:val="es-CL"/>
        </w:rPr>
        <w:t>v</w:t>
      </w:r>
      <w:r w:rsidRPr="005D6D5D">
        <w:rPr>
          <w:spacing w:val="-2"/>
          <w:sz w:val="20"/>
          <w:szCs w:val="20"/>
          <w:lang w:val="es-CL"/>
        </w:rPr>
        <w:t>i</w:t>
      </w:r>
      <w:r w:rsidRPr="005D6D5D">
        <w:rPr>
          <w:sz w:val="20"/>
          <w:szCs w:val="20"/>
          <w:lang w:val="es-CL"/>
        </w:rPr>
        <w:t>a</w:t>
      </w:r>
      <w:r w:rsidRPr="005D6D5D">
        <w:rPr>
          <w:spacing w:val="7"/>
          <w:sz w:val="20"/>
          <w:szCs w:val="20"/>
          <w:lang w:val="es-CL"/>
        </w:rPr>
        <w:t xml:space="preserve"> </w:t>
      </w:r>
      <w:r w:rsidRPr="005D6D5D">
        <w:rPr>
          <w:sz w:val="20"/>
          <w:szCs w:val="20"/>
          <w:lang w:val="es-CL"/>
        </w:rPr>
        <w:t>a</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7"/>
          <w:sz w:val="20"/>
          <w:szCs w:val="20"/>
          <w:lang w:val="es-CL"/>
        </w:rPr>
        <w:t xml:space="preserve"> </w:t>
      </w:r>
      <w:r w:rsidRPr="005D6D5D">
        <w:rPr>
          <w:sz w:val="20"/>
          <w:szCs w:val="20"/>
          <w:lang w:val="es-CL"/>
        </w:rPr>
        <w:t>a</w:t>
      </w:r>
      <w:r w:rsidRPr="005D6D5D">
        <w:rPr>
          <w:spacing w:val="-1"/>
          <w:sz w:val="20"/>
          <w:szCs w:val="20"/>
          <w:lang w:val="es-CL"/>
        </w:rPr>
        <w:t>p</w:t>
      </w:r>
      <w:r w:rsidRPr="005D6D5D">
        <w:rPr>
          <w:sz w:val="20"/>
          <w:szCs w:val="20"/>
          <w:lang w:val="es-CL"/>
        </w:rPr>
        <w:t>ro</w:t>
      </w:r>
      <w:r w:rsidRPr="005D6D5D">
        <w:rPr>
          <w:spacing w:val="-1"/>
          <w:sz w:val="20"/>
          <w:szCs w:val="20"/>
          <w:lang w:val="es-CL"/>
        </w:rPr>
        <w:t>b</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7"/>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z w:val="20"/>
          <w:szCs w:val="20"/>
          <w:lang w:val="es-CL"/>
        </w:rPr>
        <w:t>un</w:t>
      </w:r>
      <w:r w:rsidRPr="005D6D5D">
        <w:rPr>
          <w:spacing w:val="7"/>
          <w:sz w:val="20"/>
          <w:szCs w:val="20"/>
          <w:lang w:val="es-CL"/>
        </w:rPr>
        <w:t xml:space="preserve"> </w:t>
      </w:r>
      <w:r w:rsidRPr="005D6D5D">
        <w:rPr>
          <w:sz w:val="20"/>
          <w:szCs w:val="20"/>
          <w:lang w:val="es-CL"/>
        </w:rPr>
        <w:t>estado</w:t>
      </w:r>
      <w:r w:rsidRPr="005D6D5D">
        <w:rPr>
          <w:spacing w:val="7"/>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1"/>
          <w:sz w:val="20"/>
          <w:szCs w:val="20"/>
          <w:lang w:val="es-CL"/>
        </w:rPr>
        <w:t>g</w:t>
      </w:r>
      <w:r w:rsidRPr="005D6D5D">
        <w:rPr>
          <w:sz w:val="20"/>
          <w:szCs w:val="20"/>
          <w:lang w:val="es-CL"/>
        </w:rPr>
        <w:t>o,</w:t>
      </w:r>
      <w:r w:rsidRPr="005D6D5D">
        <w:rPr>
          <w:spacing w:val="8"/>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7"/>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cu</w:t>
      </w:r>
      <w:r w:rsidRPr="005D6D5D">
        <w:rPr>
          <w:spacing w:val="-2"/>
          <w:sz w:val="20"/>
          <w:szCs w:val="20"/>
          <w:lang w:val="es-CL"/>
        </w:rPr>
        <w:t>m</w:t>
      </w:r>
      <w:r w:rsidRPr="005D6D5D">
        <w:rPr>
          <w:sz w:val="20"/>
          <w:szCs w:val="20"/>
          <w:lang w:val="es-CL"/>
        </w:rPr>
        <w:t>e</w:t>
      </w:r>
      <w:r w:rsidRPr="005D6D5D">
        <w:rPr>
          <w:spacing w:val="-1"/>
          <w:sz w:val="20"/>
          <w:szCs w:val="20"/>
          <w:lang w:val="es-CL"/>
        </w:rPr>
        <w:t>n</w:t>
      </w:r>
      <w:r w:rsidRPr="005D6D5D">
        <w:rPr>
          <w:sz w:val="20"/>
          <w:szCs w:val="20"/>
          <w:lang w:val="es-CL"/>
        </w:rPr>
        <w:t>tos</w:t>
      </w:r>
      <w:r w:rsidRPr="005D6D5D">
        <w:rPr>
          <w:spacing w:val="7"/>
          <w:sz w:val="20"/>
          <w:szCs w:val="20"/>
          <w:lang w:val="es-CL"/>
        </w:rPr>
        <w:t xml:space="preserve"> </w:t>
      </w:r>
      <w:r w:rsidRPr="005D6D5D">
        <w:rPr>
          <w:sz w:val="20"/>
          <w:szCs w:val="20"/>
          <w:lang w:val="es-CL"/>
        </w:rPr>
        <w:t>y</w:t>
      </w:r>
      <w:r w:rsidRPr="005D6D5D">
        <w:rPr>
          <w:spacing w:val="5"/>
          <w:sz w:val="20"/>
          <w:szCs w:val="20"/>
          <w:lang w:val="es-CL"/>
        </w:rPr>
        <w:t xml:space="preserve"> </w:t>
      </w:r>
      <w:r w:rsidRPr="005D6D5D">
        <w:rPr>
          <w:sz w:val="20"/>
          <w:szCs w:val="20"/>
          <w:lang w:val="es-CL"/>
        </w:rPr>
        <w:t>a</w:t>
      </w:r>
      <w:r w:rsidRPr="005D6D5D">
        <w:rPr>
          <w:spacing w:val="-1"/>
          <w:sz w:val="20"/>
          <w:szCs w:val="20"/>
          <w:lang w:val="es-CL"/>
        </w:rPr>
        <w:t>n</w:t>
      </w:r>
      <w:r w:rsidRPr="005D6D5D">
        <w:rPr>
          <w:sz w:val="20"/>
          <w:szCs w:val="20"/>
          <w:lang w:val="es-CL"/>
        </w:rPr>
        <w:t>tec</w:t>
      </w:r>
      <w:r w:rsidRPr="005D6D5D">
        <w:rPr>
          <w:spacing w:val="-1"/>
          <w:sz w:val="20"/>
          <w:szCs w:val="20"/>
          <w:lang w:val="es-CL"/>
        </w:rPr>
        <w:t>e</w:t>
      </w:r>
      <w:r w:rsidRPr="005D6D5D">
        <w:rPr>
          <w:sz w:val="20"/>
          <w:szCs w:val="20"/>
          <w:lang w:val="es-CL"/>
        </w:rPr>
        <w:t>d</w:t>
      </w:r>
      <w:r w:rsidRPr="005D6D5D">
        <w:rPr>
          <w:spacing w:val="-1"/>
          <w:sz w:val="20"/>
          <w:szCs w:val="20"/>
          <w:lang w:val="es-CL"/>
        </w:rPr>
        <w:t>e</w:t>
      </w:r>
      <w:r w:rsidRPr="005D6D5D">
        <w:rPr>
          <w:sz w:val="20"/>
          <w:szCs w:val="20"/>
          <w:lang w:val="es-CL"/>
        </w:rPr>
        <w:t>ntes</w:t>
      </w:r>
      <w:r w:rsidRPr="005D6D5D">
        <w:rPr>
          <w:spacing w:val="6"/>
          <w:sz w:val="20"/>
          <w:szCs w:val="20"/>
          <w:lang w:val="es-CL"/>
        </w:rPr>
        <w:t xml:space="preserve"> </w:t>
      </w:r>
      <w:r w:rsidRPr="005D6D5D">
        <w:rPr>
          <w:spacing w:val="1"/>
          <w:sz w:val="20"/>
          <w:szCs w:val="20"/>
          <w:lang w:val="es-CL"/>
        </w:rPr>
        <w:t>q</w:t>
      </w:r>
      <w:r w:rsidRPr="005D6D5D">
        <w:rPr>
          <w:spacing w:val="-3"/>
          <w:sz w:val="20"/>
          <w:szCs w:val="20"/>
          <w:lang w:val="es-CL"/>
        </w:rPr>
        <w:t>u</w:t>
      </w:r>
      <w:r w:rsidRPr="005D6D5D">
        <w:rPr>
          <w:sz w:val="20"/>
          <w:szCs w:val="20"/>
          <w:lang w:val="es-CL"/>
        </w:rPr>
        <w:t>e,</w:t>
      </w:r>
      <w:r w:rsidRPr="005D6D5D">
        <w:rPr>
          <w:spacing w:val="8"/>
          <w:sz w:val="20"/>
          <w:szCs w:val="20"/>
          <w:lang w:val="es-CL"/>
        </w:rPr>
        <w:t xml:space="preserve"> </w:t>
      </w:r>
      <w:r w:rsidRPr="005D6D5D">
        <w:rPr>
          <w:sz w:val="20"/>
          <w:szCs w:val="20"/>
          <w:lang w:val="es-CL"/>
        </w:rPr>
        <w:t>a su</w:t>
      </w:r>
      <w:r w:rsidRPr="005D6D5D">
        <w:rPr>
          <w:spacing w:val="50"/>
          <w:sz w:val="20"/>
          <w:szCs w:val="20"/>
          <w:lang w:val="es-CL"/>
        </w:rPr>
        <w:t xml:space="preserve"> </w:t>
      </w:r>
      <w:r w:rsidRPr="005D6D5D">
        <w:rPr>
          <w:spacing w:val="1"/>
          <w:sz w:val="20"/>
          <w:szCs w:val="20"/>
          <w:lang w:val="es-CL"/>
        </w:rPr>
        <w:t>j</w:t>
      </w:r>
      <w:r w:rsidRPr="005D6D5D">
        <w:rPr>
          <w:sz w:val="20"/>
          <w:szCs w:val="20"/>
          <w:lang w:val="es-CL"/>
        </w:rPr>
        <w:t>u</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50"/>
          <w:sz w:val="20"/>
          <w:szCs w:val="20"/>
          <w:lang w:val="es-CL"/>
        </w:rPr>
        <w:t xml:space="preserve"> </w:t>
      </w:r>
      <w:r w:rsidRPr="005D6D5D">
        <w:rPr>
          <w:sz w:val="20"/>
          <w:szCs w:val="20"/>
          <w:lang w:val="es-CL"/>
        </w:rPr>
        <w:t>e</w:t>
      </w:r>
      <w:r w:rsidRPr="005D6D5D">
        <w:rPr>
          <w:spacing w:val="-3"/>
          <w:sz w:val="20"/>
          <w:szCs w:val="20"/>
          <w:lang w:val="es-CL"/>
        </w:rPr>
        <w:t>x</w:t>
      </w:r>
      <w:r w:rsidRPr="005D6D5D">
        <w:rPr>
          <w:spacing w:val="2"/>
          <w:sz w:val="20"/>
          <w:szCs w:val="20"/>
          <w:lang w:val="es-CL"/>
        </w:rPr>
        <w:t>c</w:t>
      </w:r>
      <w:r w:rsidRPr="005D6D5D">
        <w:rPr>
          <w:spacing w:val="-2"/>
          <w:sz w:val="20"/>
          <w:szCs w:val="20"/>
          <w:lang w:val="es-CL"/>
        </w:rPr>
        <w:t>l</w:t>
      </w:r>
      <w:r w:rsidRPr="005D6D5D">
        <w:rPr>
          <w:sz w:val="20"/>
          <w:szCs w:val="20"/>
          <w:lang w:val="es-CL"/>
        </w:rPr>
        <w:t>usi</w:t>
      </w:r>
      <w:r w:rsidRPr="005D6D5D">
        <w:rPr>
          <w:spacing w:val="-3"/>
          <w:sz w:val="20"/>
          <w:szCs w:val="20"/>
          <w:lang w:val="es-CL"/>
        </w:rPr>
        <w:t>v</w:t>
      </w:r>
      <w:r w:rsidRPr="005D6D5D">
        <w:rPr>
          <w:sz w:val="20"/>
          <w:szCs w:val="20"/>
          <w:lang w:val="es-CL"/>
        </w:rPr>
        <w:t>o,</w:t>
      </w:r>
      <w:r w:rsidRPr="005D6D5D">
        <w:rPr>
          <w:spacing w:val="51"/>
          <w:sz w:val="20"/>
          <w:szCs w:val="20"/>
          <w:lang w:val="es-CL"/>
        </w:rPr>
        <w:t xml:space="preserve"> </w:t>
      </w:r>
      <w:r w:rsidRPr="005D6D5D">
        <w:rPr>
          <w:sz w:val="20"/>
          <w:szCs w:val="20"/>
          <w:lang w:val="es-CL"/>
        </w:rPr>
        <w:t>se</w:t>
      </w:r>
      <w:r w:rsidRPr="005D6D5D">
        <w:rPr>
          <w:spacing w:val="-1"/>
          <w:sz w:val="20"/>
          <w:szCs w:val="20"/>
          <w:lang w:val="es-CL"/>
        </w:rPr>
        <w:t>a</w:t>
      </w:r>
      <w:r w:rsidRPr="005D6D5D">
        <w:rPr>
          <w:sz w:val="20"/>
          <w:szCs w:val="20"/>
          <w:lang w:val="es-CL"/>
        </w:rPr>
        <w:t>n</w:t>
      </w:r>
      <w:r w:rsidRPr="005D6D5D">
        <w:rPr>
          <w:spacing w:val="50"/>
          <w:sz w:val="20"/>
          <w:szCs w:val="20"/>
          <w:lang w:val="es-CL"/>
        </w:rPr>
        <w:t xml:space="preserve"> </w:t>
      </w:r>
      <w:r w:rsidRPr="005D6D5D">
        <w:rPr>
          <w:sz w:val="20"/>
          <w:szCs w:val="20"/>
          <w:lang w:val="es-CL"/>
        </w:rPr>
        <w:t>n</w:t>
      </w:r>
      <w:r w:rsidRPr="005D6D5D">
        <w:rPr>
          <w:spacing w:val="-1"/>
          <w:sz w:val="20"/>
          <w:szCs w:val="20"/>
          <w:lang w:val="es-CL"/>
        </w:rPr>
        <w:t>e</w:t>
      </w:r>
      <w:r w:rsidRPr="005D6D5D">
        <w:rPr>
          <w:sz w:val="20"/>
          <w:szCs w:val="20"/>
          <w:lang w:val="es-CL"/>
        </w:rPr>
        <w:t>ces</w:t>
      </w:r>
      <w:r w:rsidRPr="005D6D5D">
        <w:rPr>
          <w:spacing w:val="-1"/>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os</w:t>
      </w:r>
      <w:r w:rsidRPr="005D6D5D">
        <w:rPr>
          <w:spacing w:val="50"/>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50"/>
          <w:sz w:val="20"/>
          <w:szCs w:val="20"/>
          <w:lang w:val="es-CL"/>
        </w:rPr>
        <w:t xml:space="preserve"> </w:t>
      </w:r>
      <w:r w:rsidRPr="005D6D5D">
        <w:rPr>
          <w:sz w:val="20"/>
          <w:szCs w:val="20"/>
          <w:lang w:val="es-CL"/>
        </w:rPr>
        <w:t>acr</w:t>
      </w:r>
      <w:r w:rsidRPr="005D6D5D">
        <w:rPr>
          <w:spacing w:val="-3"/>
          <w:sz w:val="20"/>
          <w:szCs w:val="20"/>
          <w:lang w:val="es-CL"/>
        </w:rPr>
        <w:t>e</w:t>
      </w:r>
      <w:r w:rsidRPr="005D6D5D">
        <w:rPr>
          <w:sz w:val="20"/>
          <w:szCs w:val="20"/>
          <w:lang w:val="es-CL"/>
        </w:rPr>
        <w:t>d</w:t>
      </w:r>
      <w:r w:rsidRPr="005D6D5D">
        <w:rPr>
          <w:spacing w:val="-2"/>
          <w:sz w:val="20"/>
          <w:szCs w:val="20"/>
          <w:lang w:val="es-CL"/>
        </w:rPr>
        <w:t>i</w:t>
      </w:r>
      <w:r w:rsidRPr="005D6D5D">
        <w:rPr>
          <w:sz w:val="20"/>
          <w:szCs w:val="20"/>
          <w:lang w:val="es-CL"/>
        </w:rPr>
        <w:t>tar</w:t>
      </w:r>
      <w:r w:rsidRPr="005D6D5D">
        <w:rPr>
          <w:spacing w:val="52"/>
          <w:sz w:val="20"/>
          <w:szCs w:val="20"/>
          <w:lang w:val="es-CL"/>
        </w:rPr>
        <w:t xml:space="preserve"> </w:t>
      </w:r>
      <w:r w:rsidRPr="005D6D5D">
        <w:rPr>
          <w:sz w:val="20"/>
          <w:szCs w:val="20"/>
          <w:lang w:val="es-CL"/>
        </w:rPr>
        <w:t>el</w:t>
      </w:r>
      <w:r w:rsidRPr="005D6D5D">
        <w:rPr>
          <w:spacing w:val="49"/>
          <w:sz w:val="20"/>
          <w:szCs w:val="20"/>
          <w:lang w:val="es-CL"/>
        </w:rPr>
        <w:t xml:space="preserve"> </w:t>
      </w:r>
      <w:r w:rsidRPr="005D6D5D">
        <w:rPr>
          <w:sz w:val="20"/>
          <w:szCs w:val="20"/>
          <w:lang w:val="es-CL"/>
        </w:rPr>
        <w:t>cump</w:t>
      </w:r>
      <w:r w:rsidRPr="005D6D5D">
        <w:rPr>
          <w:spacing w:val="-1"/>
          <w:sz w:val="20"/>
          <w:szCs w:val="20"/>
          <w:lang w:val="es-CL"/>
        </w:rPr>
        <w:t>l</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to</w:t>
      </w:r>
      <w:r w:rsidRPr="005D6D5D">
        <w:rPr>
          <w:spacing w:val="50"/>
          <w:sz w:val="20"/>
          <w:szCs w:val="20"/>
          <w:lang w:val="es-CL"/>
        </w:rPr>
        <w:t xml:space="preserve"> </w:t>
      </w:r>
      <w:r w:rsidRPr="005D6D5D">
        <w:rPr>
          <w:sz w:val="20"/>
          <w:szCs w:val="20"/>
          <w:lang w:val="es-CL"/>
        </w:rPr>
        <w:t>de</w:t>
      </w:r>
      <w:r w:rsidRPr="005D6D5D">
        <w:rPr>
          <w:spacing w:val="50"/>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as</w:t>
      </w:r>
      <w:r w:rsidRPr="005D6D5D">
        <w:rPr>
          <w:spacing w:val="50"/>
          <w:sz w:val="20"/>
          <w:szCs w:val="20"/>
          <w:lang w:val="es-CL"/>
        </w:rPr>
        <w:t xml:space="preserve"> </w:t>
      </w:r>
      <w:r w:rsidRPr="005D6D5D">
        <w:rPr>
          <w:sz w:val="20"/>
          <w:szCs w:val="20"/>
          <w:lang w:val="es-CL"/>
        </w:rPr>
        <w:t>y</w:t>
      </w:r>
      <w:r w:rsidRPr="005D6D5D">
        <w:rPr>
          <w:spacing w:val="48"/>
          <w:sz w:val="20"/>
          <w:szCs w:val="20"/>
          <w:lang w:val="es-CL"/>
        </w:rPr>
        <w:t xml:space="preserve"> </w:t>
      </w:r>
      <w:r w:rsidRPr="005D6D5D">
        <w:rPr>
          <w:sz w:val="20"/>
          <w:szCs w:val="20"/>
          <w:lang w:val="es-CL"/>
        </w:rPr>
        <w:t>ca</w:t>
      </w:r>
      <w:r w:rsidRPr="005D6D5D">
        <w:rPr>
          <w:spacing w:val="-1"/>
          <w:sz w:val="20"/>
          <w:szCs w:val="20"/>
          <w:lang w:val="es-CL"/>
        </w:rPr>
        <w:t>d</w:t>
      </w:r>
      <w:r w:rsidRPr="005D6D5D">
        <w:rPr>
          <w:sz w:val="20"/>
          <w:szCs w:val="20"/>
          <w:lang w:val="es-CL"/>
        </w:rPr>
        <w:t>a</w:t>
      </w:r>
      <w:r w:rsidRPr="005D6D5D">
        <w:rPr>
          <w:spacing w:val="54"/>
          <w:sz w:val="20"/>
          <w:szCs w:val="20"/>
          <w:lang w:val="es-CL"/>
        </w:rPr>
        <w:t xml:space="preserve"> </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50"/>
          <w:sz w:val="20"/>
          <w:szCs w:val="20"/>
          <w:lang w:val="es-CL"/>
        </w:rPr>
        <w:t xml:space="preserve"> </w:t>
      </w:r>
      <w:r w:rsidRPr="005D6D5D">
        <w:rPr>
          <w:sz w:val="20"/>
          <w:szCs w:val="20"/>
          <w:lang w:val="es-CL"/>
        </w:rPr>
        <w:t>de</w:t>
      </w:r>
      <w:r w:rsidRPr="005D6D5D">
        <w:rPr>
          <w:spacing w:val="52"/>
          <w:sz w:val="20"/>
          <w:szCs w:val="20"/>
          <w:lang w:val="es-CL"/>
        </w:rPr>
        <w:t xml:space="preserve"> </w:t>
      </w:r>
      <w:r w:rsidRPr="005D6D5D">
        <w:rPr>
          <w:spacing w:val="-2"/>
          <w:sz w:val="20"/>
          <w:szCs w:val="20"/>
          <w:lang w:val="es-CL"/>
        </w:rPr>
        <w:t>l</w:t>
      </w:r>
      <w:r w:rsidRPr="005D6D5D">
        <w:rPr>
          <w:sz w:val="20"/>
          <w:szCs w:val="20"/>
          <w:lang w:val="es-CL"/>
        </w:rPr>
        <w:t>as 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 xml:space="preserve">es del </w:t>
      </w:r>
      <w:r w:rsidRPr="005D6D5D">
        <w:rPr>
          <w:spacing w:val="-1"/>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o</w:t>
      </w:r>
      <w:r w:rsidRPr="005D6D5D">
        <w:rPr>
          <w:spacing w:val="-4"/>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w:t>
      </w:r>
    </w:p>
    <w:p w14:paraId="73BBF89C" w14:textId="0D3D6A0B" w:rsidR="0063396D" w:rsidRDefault="0063396D" w:rsidP="005D6D5D">
      <w:pPr>
        <w:pStyle w:val="Textoindependiente"/>
        <w:kinsoku w:val="0"/>
        <w:overflowPunct w:val="0"/>
        <w:ind w:right="36"/>
        <w:jc w:val="both"/>
        <w:rPr>
          <w:sz w:val="20"/>
          <w:szCs w:val="20"/>
          <w:lang w:val="es-CL"/>
        </w:rPr>
      </w:pPr>
    </w:p>
    <w:p w14:paraId="78B24A9D" w14:textId="77777777" w:rsidR="0063396D" w:rsidRDefault="0063396D" w:rsidP="0063396D">
      <w:pPr>
        <w:pStyle w:val="Textoindependiente"/>
        <w:kinsoku w:val="0"/>
        <w:overflowPunct w:val="0"/>
        <w:ind w:right="36"/>
        <w:jc w:val="both"/>
        <w:rPr>
          <w:sz w:val="20"/>
          <w:szCs w:val="20"/>
          <w:lang w:val="es-CL"/>
        </w:rPr>
      </w:pPr>
      <w:r w:rsidRPr="0063396D">
        <w:rPr>
          <w:sz w:val="20"/>
          <w:szCs w:val="20"/>
          <w:lang w:val="es-CL"/>
        </w:rPr>
        <w:t xml:space="preserve">Los informes o estados de pago que presente el Contratista serán aprobados o rechazados dentro de un plazo máximo de diez (10) días hábiles contados desde su presentación a Enap. </w:t>
      </w:r>
    </w:p>
    <w:p w14:paraId="5D0AF4EE" w14:textId="6AE56C15" w:rsidR="0063396D" w:rsidRPr="0063396D" w:rsidRDefault="0063396D" w:rsidP="0063396D">
      <w:pPr>
        <w:pStyle w:val="Textoindependiente"/>
        <w:kinsoku w:val="0"/>
        <w:overflowPunct w:val="0"/>
        <w:ind w:right="36"/>
        <w:jc w:val="both"/>
        <w:rPr>
          <w:sz w:val="20"/>
          <w:szCs w:val="20"/>
          <w:lang w:val="es-CL"/>
        </w:rPr>
      </w:pPr>
      <w:r w:rsidRPr="0063396D">
        <w:rPr>
          <w:sz w:val="20"/>
          <w:szCs w:val="20"/>
          <w:lang w:val="es-CL"/>
        </w:rPr>
        <w:t>Enap se reserva la facultad de exigir, en forma previa a la aprobación de un estado de pago, los documentos y antecedentes que, a su juicio exclusivo, sean necesarios para acreditar el cumplimiento de todas y cada una de las obligaciones del Proponente.</w:t>
      </w:r>
    </w:p>
    <w:p w14:paraId="08634227" w14:textId="77777777" w:rsidR="0063396D" w:rsidRPr="0063396D" w:rsidRDefault="0063396D" w:rsidP="0063396D">
      <w:pPr>
        <w:pStyle w:val="Textoindependiente"/>
        <w:kinsoku w:val="0"/>
        <w:overflowPunct w:val="0"/>
        <w:ind w:right="36"/>
        <w:jc w:val="both"/>
        <w:rPr>
          <w:sz w:val="20"/>
          <w:szCs w:val="20"/>
          <w:lang w:val="es-CL"/>
        </w:rPr>
      </w:pPr>
    </w:p>
    <w:p w14:paraId="62ED9706" w14:textId="286230D4" w:rsidR="0063396D" w:rsidRPr="0063396D" w:rsidRDefault="0063396D" w:rsidP="0063396D">
      <w:pPr>
        <w:pStyle w:val="Textoindependiente"/>
        <w:kinsoku w:val="0"/>
        <w:overflowPunct w:val="0"/>
        <w:ind w:right="36"/>
        <w:jc w:val="both"/>
        <w:rPr>
          <w:sz w:val="20"/>
          <w:szCs w:val="20"/>
          <w:lang w:val="es-CL"/>
        </w:rPr>
      </w:pPr>
      <w:r w:rsidRPr="0063396D">
        <w:rPr>
          <w:sz w:val="20"/>
          <w:szCs w:val="20"/>
          <w:lang w:val="es-CL"/>
        </w:rPr>
        <w:t xml:space="preserve">Una vez aprobado un informe o estado de pago, Enap informará al Contratista el número de pedido del sistema SAP y número de hoja de entrada de este mismo sistema, ambos números, más el número del contrato deberán ser indicados en las facturas correspondientes, las que el Contratista deberá presentar en la Recepción de Facturas de Enap, ubicada en </w:t>
      </w:r>
      <w:r>
        <w:rPr>
          <w:sz w:val="20"/>
          <w:szCs w:val="20"/>
          <w:lang w:val="es-CL"/>
        </w:rPr>
        <w:t>Avenida Apoquindo 2929 Piso 5</w:t>
      </w:r>
      <w:r w:rsidRPr="0063396D">
        <w:rPr>
          <w:sz w:val="20"/>
          <w:szCs w:val="20"/>
          <w:lang w:val="es-CL"/>
        </w:rPr>
        <w:t xml:space="preserve">, comuna de </w:t>
      </w:r>
      <w:r>
        <w:rPr>
          <w:sz w:val="20"/>
          <w:szCs w:val="20"/>
          <w:lang w:val="es-CL"/>
        </w:rPr>
        <w:t>Las Condes</w:t>
      </w:r>
      <w:r w:rsidRPr="0063396D">
        <w:rPr>
          <w:sz w:val="20"/>
          <w:szCs w:val="20"/>
          <w:lang w:val="es-CL"/>
        </w:rPr>
        <w:t xml:space="preserve">, Región </w:t>
      </w:r>
      <w:r>
        <w:rPr>
          <w:sz w:val="20"/>
          <w:szCs w:val="20"/>
          <w:lang w:val="es-CL"/>
        </w:rPr>
        <w:t>Metropolitana</w:t>
      </w:r>
      <w:r w:rsidRPr="0063396D">
        <w:rPr>
          <w:sz w:val="20"/>
          <w:szCs w:val="20"/>
          <w:lang w:val="es-CL"/>
        </w:rPr>
        <w:t>, dentro de los diez (10) primeros días hábiles de cada mes. Enap rechazará la factura que no contenga los números antes indicados.</w:t>
      </w:r>
    </w:p>
    <w:p w14:paraId="4FC7BE9C" w14:textId="77777777" w:rsidR="0063396D" w:rsidRPr="0063396D" w:rsidRDefault="0063396D" w:rsidP="0063396D">
      <w:pPr>
        <w:pStyle w:val="Textoindependiente"/>
        <w:kinsoku w:val="0"/>
        <w:overflowPunct w:val="0"/>
        <w:ind w:right="36"/>
        <w:jc w:val="both"/>
        <w:rPr>
          <w:sz w:val="20"/>
          <w:szCs w:val="20"/>
          <w:lang w:val="es-CL"/>
        </w:rPr>
      </w:pPr>
    </w:p>
    <w:p w14:paraId="3CE8430F" w14:textId="4C788C2C" w:rsidR="0063396D" w:rsidRPr="0063396D" w:rsidRDefault="0063396D" w:rsidP="0063396D">
      <w:pPr>
        <w:pStyle w:val="Textoindependiente"/>
        <w:kinsoku w:val="0"/>
        <w:overflowPunct w:val="0"/>
        <w:ind w:right="36"/>
        <w:jc w:val="both"/>
        <w:rPr>
          <w:sz w:val="20"/>
          <w:szCs w:val="20"/>
          <w:lang w:val="es-CL"/>
        </w:rPr>
      </w:pPr>
      <w:r w:rsidRPr="0063396D">
        <w:rPr>
          <w:sz w:val="20"/>
          <w:szCs w:val="20"/>
          <w:lang w:val="es-CL"/>
        </w:rPr>
        <w:t xml:space="preserve">En el caso que se realice una facturación electrónica, el Contratista deberá incluir la información detallada anteriormente y hacer llegar al correo electrónico </w:t>
      </w:r>
      <w:hyperlink r:id="rId16" w:history="1">
        <w:r w:rsidRPr="00C522F0">
          <w:rPr>
            <w:rStyle w:val="Hipervnculo"/>
            <w:sz w:val="20"/>
            <w:szCs w:val="20"/>
            <w:lang w:val="es-CL"/>
          </w:rPr>
          <w:t>facturasenap@enap.cl</w:t>
        </w:r>
      </w:hyperlink>
      <w:r w:rsidRPr="0063396D">
        <w:rPr>
          <w:sz w:val="20"/>
          <w:szCs w:val="20"/>
          <w:lang w:val="es-CL"/>
        </w:rPr>
        <w:t xml:space="preserve"> </w:t>
      </w:r>
      <w:r>
        <w:rPr>
          <w:sz w:val="20"/>
          <w:szCs w:val="20"/>
          <w:lang w:val="es-CL"/>
        </w:rPr>
        <w:t>ENAP</w:t>
      </w:r>
      <w:r w:rsidRPr="0063396D">
        <w:rPr>
          <w:sz w:val="20"/>
          <w:szCs w:val="20"/>
          <w:lang w:val="es-CL"/>
        </w:rPr>
        <w:t xml:space="preserve"> rechazará la factura que no contenga los números antes indicados.</w:t>
      </w:r>
    </w:p>
    <w:p w14:paraId="35616EDE" w14:textId="77777777" w:rsidR="0063396D" w:rsidRPr="0063396D" w:rsidRDefault="0063396D" w:rsidP="0063396D">
      <w:pPr>
        <w:pStyle w:val="Textoindependiente"/>
        <w:kinsoku w:val="0"/>
        <w:overflowPunct w:val="0"/>
        <w:ind w:right="36"/>
        <w:jc w:val="both"/>
        <w:rPr>
          <w:sz w:val="20"/>
          <w:szCs w:val="20"/>
          <w:lang w:val="es-CL"/>
        </w:rPr>
      </w:pPr>
    </w:p>
    <w:p w14:paraId="75E6FB02" w14:textId="47A65671" w:rsidR="0063396D" w:rsidRPr="0063396D" w:rsidRDefault="0063396D" w:rsidP="0063396D">
      <w:pPr>
        <w:pStyle w:val="Textoindependiente"/>
        <w:kinsoku w:val="0"/>
        <w:overflowPunct w:val="0"/>
        <w:ind w:right="36"/>
        <w:jc w:val="both"/>
        <w:rPr>
          <w:sz w:val="20"/>
          <w:szCs w:val="20"/>
          <w:lang w:val="es-CL"/>
        </w:rPr>
      </w:pPr>
      <w:r w:rsidRPr="0063396D">
        <w:rPr>
          <w:sz w:val="20"/>
          <w:szCs w:val="20"/>
          <w:lang w:val="es-CL"/>
        </w:rPr>
        <w:t>Se entenderá que el atraso en el pago de los estados que no se ajusten a las instrucciones impartidas por Enap de conformidad al contrato, no será imputable a ésta última.</w:t>
      </w:r>
    </w:p>
    <w:p w14:paraId="39387D0E" w14:textId="77777777" w:rsidR="0063396D" w:rsidRPr="0063396D" w:rsidRDefault="0063396D" w:rsidP="0063396D">
      <w:pPr>
        <w:pStyle w:val="Textoindependiente"/>
        <w:kinsoku w:val="0"/>
        <w:overflowPunct w:val="0"/>
        <w:ind w:right="36"/>
        <w:jc w:val="both"/>
        <w:rPr>
          <w:sz w:val="20"/>
          <w:szCs w:val="20"/>
          <w:lang w:val="es-CL"/>
        </w:rPr>
      </w:pPr>
    </w:p>
    <w:p w14:paraId="47224958" w14:textId="51D30396" w:rsidR="0063396D" w:rsidRPr="0063396D" w:rsidRDefault="0063396D" w:rsidP="0063396D">
      <w:pPr>
        <w:pStyle w:val="Textoindependiente"/>
        <w:kinsoku w:val="0"/>
        <w:overflowPunct w:val="0"/>
        <w:ind w:right="36"/>
        <w:jc w:val="both"/>
        <w:rPr>
          <w:sz w:val="20"/>
          <w:szCs w:val="20"/>
          <w:lang w:val="es-CL"/>
        </w:rPr>
      </w:pPr>
      <w:r w:rsidRPr="0063396D">
        <w:rPr>
          <w:sz w:val="20"/>
          <w:szCs w:val="20"/>
          <w:lang w:val="es-CL"/>
        </w:rPr>
        <w:t xml:space="preserve">Las facturas correctamente presentadas serán pagadas por intermedio de una entidad bancaria dentro de los 30 días siguientes a su recepción. Los atrasos en los pagos provocados por la no presentación oportuna de la correspondiente factura y/o demás documentos que se soliciten, no serán imputables a </w:t>
      </w:r>
      <w:r>
        <w:rPr>
          <w:sz w:val="20"/>
          <w:szCs w:val="20"/>
          <w:lang w:val="es-CL"/>
        </w:rPr>
        <w:t>ENAP</w:t>
      </w:r>
    </w:p>
    <w:p w14:paraId="096484D9" w14:textId="77777777" w:rsidR="0063396D" w:rsidRPr="0063396D" w:rsidRDefault="0063396D" w:rsidP="0063396D">
      <w:pPr>
        <w:pStyle w:val="Textoindependiente"/>
        <w:kinsoku w:val="0"/>
        <w:overflowPunct w:val="0"/>
        <w:ind w:right="36"/>
        <w:jc w:val="both"/>
        <w:rPr>
          <w:sz w:val="20"/>
          <w:szCs w:val="20"/>
          <w:lang w:val="es-CL"/>
        </w:rPr>
      </w:pPr>
    </w:p>
    <w:p w14:paraId="3AE419B8" w14:textId="7AE87295" w:rsidR="0063396D" w:rsidRDefault="0063396D" w:rsidP="005D6D5D">
      <w:pPr>
        <w:pStyle w:val="Textoindependiente"/>
        <w:kinsoku w:val="0"/>
        <w:overflowPunct w:val="0"/>
        <w:ind w:right="36"/>
        <w:jc w:val="both"/>
        <w:rPr>
          <w:sz w:val="20"/>
          <w:szCs w:val="20"/>
          <w:lang w:val="es-CL"/>
        </w:rPr>
      </w:pPr>
      <w:r w:rsidRPr="0063396D">
        <w:rPr>
          <w:sz w:val="20"/>
          <w:szCs w:val="20"/>
          <w:lang w:val="es-CL"/>
        </w:rPr>
        <w:t>Las eventuales diferencias que pudieran producirse en las partidas que se deban incluir en la factura, deberán ser investigadas y solucionadas en conjunto en un plazo no superior a 30 (treinta) días corridos, contados desde la fecha de comunicación de la objeción por parte de Enap. Si como resultado del análisis existieran saldos pendientes, estos se incluirán en la próxima facturación.</w:t>
      </w:r>
    </w:p>
    <w:p w14:paraId="415CDFEA" w14:textId="2306E049" w:rsidR="0063396D" w:rsidRDefault="0063396D" w:rsidP="005D6D5D">
      <w:pPr>
        <w:pStyle w:val="Textoindependiente"/>
        <w:kinsoku w:val="0"/>
        <w:overflowPunct w:val="0"/>
        <w:ind w:right="36"/>
        <w:jc w:val="both"/>
        <w:rPr>
          <w:sz w:val="20"/>
          <w:szCs w:val="20"/>
          <w:lang w:val="es-CL"/>
        </w:rPr>
      </w:pPr>
    </w:p>
    <w:p w14:paraId="54A77B17" w14:textId="77777777" w:rsidR="00AC60C9" w:rsidRDefault="00AC60C9" w:rsidP="005D6D5D">
      <w:pPr>
        <w:pStyle w:val="Textoindependiente"/>
        <w:kinsoku w:val="0"/>
        <w:overflowPunct w:val="0"/>
        <w:spacing w:line="239" w:lineRule="auto"/>
        <w:ind w:right="36"/>
        <w:jc w:val="both"/>
        <w:rPr>
          <w:sz w:val="20"/>
          <w:szCs w:val="20"/>
          <w:lang w:val="es-CL"/>
        </w:rPr>
      </w:pPr>
    </w:p>
    <w:p w14:paraId="4EF55462" w14:textId="77777777" w:rsidR="000C47FF" w:rsidRPr="005D6D5D" w:rsidRDefault="000C47FF" w:rsidP="005D6D5D">
      <w:pPr>
        <w:pStyle w:val="Textoindependiente"/>
        <w:kinsoku w:val="0"/>
        <w:overflowPunct w:val="0"/>
        <w:spacing w:line="239" w:lineRule="auto"/>
        <w:ind w:right="36"/>
        <w:jc w:val="both"/>
        <w:rPr>
          <w:sz w:val="20"/>
          <w:szCs w:val="20"/>
          <w:lang w:val="es-CL"/>
        </w:rPr>
      </w:pPr>
    </w:p>
    <w:p w14:paraId="7F655A56"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FORMA DE PAGO</w:t>
      </w:r>
    </w:p>
    <w:p w14:paraId="6E47888E" w14:textId="77777777" w:rsidR="009F7525" w:rsidRPr="005D6D5D" w:rsidRDefault="009F7525" w:rsidP="005D6D5D">
      <w:pPr>
        <w:ind w:right="36"/>
        <w:jc w:val="both"/>
        <w:rPr>
          <w:sz w:val="20"/>
          <w:szCs w:val="20"/>
        </w:rPr>
      </w:pPr>
    </w:p>
    <w:p w14:paraId="494E9E68" w14:textId="77777777" w:rsidR="009F7525" w:rsidRDefault="009F7525" w:rsidP="005D6D5D">
      <w:pPr>
        <w:pStyle w:val="Textoindependiente"/>
        <w:kinsoku w:val="0"/>
        <w:overflowPunct w:val="0"/>
        <w:spacing w:line="239" w:lineRule="auto"/>
        <w:ind w:right="36"/>
        <w:jc w:val="both"/>
        <w:rPr>
          <w:spacing w:val="-1"/>
          <w:sz w:val="20"/>
          <w:szCs w:val="20"/>
          <w:lang w:val="es-CL"/>
        </w:rPr>
      </w:pPr>
      <w:r w:rsidRPr="005D6D5D">
        <w:rPr>
          <w:spacing w:val="-1"/>
          <w:sz w:val="20"/>
          <w:szCs w:val="20"/>
          <w:lang w:val="es-CL"/>
        </w:rPr>
        <w:t>Se pagará contra cumplimiento de Hito o Fase efectivamente realizada y aprobada por el administrador de la Orden de Servicio.</w:t>
      </w:r>
    </w:p>
    <w:p w14:paraId="71CD66BF" w14:textId="77777777" w:rsidR="00AC1B4E" w:rsidRDefault="00AC1B4E" w:rsidP="005D6D5D">
      <w:pPr>
        <w:pStyle w:val="Textoindependiente"/>
        <w:kinsoku w:val="0"/>
        <w:overflowPunct w:val="0"/>
        <w:spacing w:line="239" w:lineRule="auto"/>
        <w:ind w:right="36"/>
        <w:jc w:val="both"/>
        <w:rPr>
          <w:spacing w:val="-1"/>
          <w:sz w:val="20"/>
          <w:szCs w:val="20"/>
          <w:lang w:val="es-CL"/>
        </w:rPr>
      </w:pPr>
    </w:p>
    <w:p w14:paraId="04B7CAC2" w14:textId="19EA2F86" w:rsidR="00391A5E" w:rsidRPr="00391A5E" w:rsidRDefault="00391A5E" w:rsidP="005D6D5D">
      <w:pPr>
        <w:pStyle w:val="Textoindependiente"/>
        <w:kinsoku w:val="0"/>
        <w:overflowPunct w:val="0"/>
        <w:spacing w:line="239" w:lineRule="auto"/>
        <w:ind w:right="36"/>
        <w:jc w:val="both"/>
        <w:rPr>
          <w:spacing w:val="-1"/>
          <w:sz w:val="20"/>
          <w:szCs w:val="20"/>
          <w:lang w:val="es-CL"/>
        </w:rPr>
      </w:pPr>
      <w:r w:rsidRPr="00391A5E">
        <w:rPr>
          <w:sz w:val="20"/>
          <w:szCs w:val="20"/>
          <w:lang w:val="es-CL"/>
        </w:rPr>
        <w:t xml:space="preserve">El proveedor deberá entregar informes mensuales de avance, los cuales deberán detallar el progreso de cada una de las actividades y subtareas establecidas en el Formulario de Oferta Económica (FOE). En cada informe se deberá indicar el porcentaje de avance alcanzado por actividad, junto con su equivalencia en Unidades de Fomento (UF). La validación y aprobación de cada informe por parte del personal designado de ENAP será condición </w:t>
      </w:r>
      <w:r w:rsidRPr="00391A5E">
        <w:rPr>
          <w:sz w:val="20"/>
          <w:szCs w:val="20"/>
          <w:lang w:val="es-CL"/>
        </w:rPr>
        <w:lastRenderedPageBreak/>
        <w:t>necesaria para autorizar el pago correspondiente al monto reportado.</w:t>
      </w:r>
    </w:p>
    <w:p w14:paraId="681FC822" w14:textId="77777777" w:rsidR="009F7525" w:rsidRPr="005D6D5D" w:rsidRDefault="009F7525" w:rsidP="005D6D5D">
      <w:pPr>
        <w:pStyle w:val="Textoindependiente"/>
        <w:kinsoku w:val="0"/>
        <w:overflowPunct w:val="0"/>
        <w:spacing w:line="239" w:lineRule="auto"/>
        <w:ind w:right="36"/>
        <w:jc w:val="both"/>
        <w:rPr>
          <w:sz w:val="20"/>
          <w:szCs w:val="20"/>
          <w:lang w:val="es-CL"/>
        </w:rPr>
      </w:pPr>
    </w:p>
    <w:p w14:paraId="264D9DB7" w14:textId="73931369" w:rsidR="009F7525" w:rsidRPr="00013B3B" w:rsidRDefault="009F7525" w:rsidP="000640B0">
      <w:pPr>
        <w:widowControl/>
        <w:numPr>
          <w:ilvl w:val="0"/>
          <w:numId w:val="13"/>
        </w:numPr>
        <w:tabs>
          <w:tab w:val="left" w:pos="1134"/>
        </w:tabs>
        <w:ind w:right="36" w:hanging="720"/>
        <w:jc w:val="both"/>
        <w:rPr>
          <w:b/>
          <w:sz w:val="20"/>
          <w:szCs w:val="20"/>
        </w:rPr>
      </w:pPr>
      <w:r w:rsidRPr="00013B3B">
        <w:rPr>
          <w:b/>
          <w:sz w:val="20"/>
          <w:szCs w:val="20"/>
        </w:rPr>
        <w:t>MULTAS.</w:t>
      </w:r>
    </w:p>
    <w:p w14:paraId="0AA83566" w14:textId="77777777" w:rsidR="009F7525" w:rsidRDefault="009F7525" w:rsidP="005D6D5D">
      <w:pPr>
        <w:kinsoku w:val="0"/>
        <w:overflowPunct w:val="0"/>
        <w:spacing w:before="16" w:line="240" w:lineRule="exact"/>
        <w:ind w:right="36"/>
        <w:jc w:val="both"/>
        <w:rPr>
          <w:sz w:val="20"/>
          <w:szCs w:val="20"/>
        </w:rPr>
      </w:pPr>
    </w:p>
    <w:p w14:paraId="5E6F5D26" w14:textId="77777777" w:rsidR="00013B3B" w:rsidRPr="00013B3B" w:rsidRDefault="00013B3B" w:rsidP="00013B3B">
      <w:pPr>
        <w:kinsoku w:val="0"/>
        <w:overflowPunct w:val="0"/>
        <w:spacing w:before="16" w:line="240" w:lineRule="exact"/>
        <w:ind w:right="36"/>
        <w:jc w:val="both"/>
        <w:rPr>
          <w:sz w:val="20"/>
          <w:szCs w:val="20"/>
          <w:lang w:val="es-CL"/>
        </w:rPr>
      </w:pPr>
      <w:r w:rsidRPr="00013B3B">
        <w:rPr>
          <w:sz w:val="20"/>
          <w:szCs w:val="20"/>
          <w:lang w:val="es-CL"/>
        </w:rPr>
        <w:t>En los casos de incumplimiento que se detallan en este apartado, el Contratista deberá pagar las multas que se detallan en cada caso, las que se harán efectivas administrativamente y sin forma de juicio, descontándose los montos correspondientes de los respectivos estados de pago.</w:t>
      </w:r>
    </w:p>
    <w:p w14:paraId="71557349" w14:textId="77777777" w:rsidR="00013B3B" w:rsidRPr="00013B3B" w:rsidRDefault="00013B3B" w:rsidP="00013B3B">
      <w:pPr>
        <w:kinsoku w:val="0"/>
        <w:overflowPunct w:val="0"/>
        <w:spacing w:before="16" w:line="240" w:lineRule="exact"/>
        <w:ind w:right="36"/>
        <w:jc w:val="both"/>
        <w:rPr>
          <w:sz w:val="20"/>
          <w:szCs w:val="20"/>
          <w:lang w:val="es-CL"/>
        </w:rPr>
      </w:pPr>
    </w:p>
    <w:p w14:paraId="7634BAB7" w14:textId="77777777" w:rsidR="00013B3B" w:rsidRPr="00013B3B" w:rsidRDefault="00013B3B" w:rsidP="00013B3B">
      <w:pPr>
        <w:kinsoku w:val="0"/>
        <w:overflowPunct w:val="0"/>
        <w:spacing w:before="16" w:line="240" w:lineRule="exact"/>
        <w:ind w:right="36"/>
        <w:jc w:val="both"/>
        <w:rPr>
          <w:sz w:val="20"/>
          <w:szCs w:val="20"/>
          <w:lang w:val="es-CL"/>
        </w:rPr>
      </w:pPr>
      <w:r w:rsidRPr="00013B3B">
        <w:rPr>
          <w:sz w:val="20"/>
          <w:szCs w:val="20"/>
          <w:lang w:val="es-CL"/>
        </w:rPr>
        <w:t>Las multas serán valorizadas en pesos al día de emisión del respectivo estado de pago más próximo y se harán efectivas administrativamente y sin forma de juicio.</w:t>
      </w:r>
    </w:p>
    <w:p w14:paraId="5FEC00C7" w14:textId="77777777" w:rsidR="00013B3B" w:rsidRPr="00013B3B" w:rsidRDefault="00013B3B" w:rsidP="00013B3B">
      <w:pPr>
        <w:kinsoku w:val="0"/>
        <w:overflowPunct w:val="0"/>
        <w:spacing w:before="16" w:line="240" w:lineRule="exact"/>
        <w:ind w:right="36"/>
        <w:jc w:val="both"/>
        <w:rPr>
          <w:sz w:val="20"/>
          <w:szCs w:val="20"/>
          <w:lang w:val="es-CL"/>
        </w:rPr>
      </w:pPr>
    </w:p>
    <w:p w14:paraId="64F77FD9" w14:textId="7BE6CDB2" w:rsidR="005E5E98" w:rsidRDefault="00013B3B" w:rsidP="00013B3B">
      <w:pPr>
        <w:kinsoku w:val="0"/>
        <w:overflowPunct w:val="0"/>
        <w:spacing w:before="16" w:line="240" w:lineRule="exact"/>
        <w:ind w:right="36"/>
        <w:jc w:val="both"/>
        <w:rPr>
          <w:sz w:val="20"/>
          <w:szCs w:val="20"/>
          <w:lang w:val="es-CL"/>
        </w:rPr>
      </w:pPr>
      <w:r w:rsidRPr="00013B3B">
        <w:rPr>
          <w:sz w:val="20"/>
          <w:szCs w:val="20"/>
          <w:lang w:val="es-CL"/>
        </w:rPr>
        <w:t>En los casos de incumplimiento de las Bases Técnicas que regulan el servicio en los términos que se señalan en el cuadro siguiente, ENAP hará efectivas al Contratista las siguientes multas:</w:t>
      </w:r>
    </w:p>
    <w:p w14:paraId="7D9E1CBC" w14:textId="77777777" w:rsidR="00013B3B" w:rsidRDefault="00013B3B" w:rsidP="00013B3B">
      <w:pPr>
        <w:kinsoku w:val="0"/>
        <w:overflowPunct w:val="0"/>
        <w:spacing w:before="16" w:line="240" w:lineRule="exact"/>
        <w:ind w:right="36"/>
        <w:jc w:val="both"/>
        <w:rPr>
          <w:sz w:val="20"/>
          <w:szCs w:val="20"/>
          <w:lang w:val="es-CL"/>
        </w:rPr>
      </w:pPr>
    </w:p>
    <w:p w14:paraId="0AD2A7D8" w14:textId="77777777" w:rsidR="00013B3B" w:rsidRPr="00013B3B" w:rsidRDefault="00013B3B" w:rsidP="00013B3B">
      <w:pPr>
        <w:autoSpaceDE w:val="0"/>
        <w:autoSpaceDN w:val="0"/>
        <w:adjustRightInd w:val="0"/>
        <w:ind w:left="567"/>
        <w:jc w:val="both"/>
        <w:rPr>
          <w:b/>
          <w:bCs/>
          <w:color w:val="000000"/>
          <w:sz w:val="20"/>
          <w:szCs w:val="20"/>
          <w:lang w:val="es-CL"/>
        </w:rPr>
      </w:pPr>
      <w:r w:rsidRPr="00013B3B">
        <w:rPr>
          <w:b/>
          <w:bCs/>
          <w:color w:val="000000"/>
          <w:sz w:val="20"/>
          <w:szCs w:val="20"/>
          <w:lang w:val="es-CL"/>
        </w:rPr>
        <w:t>MULTAS POR IMCUMLIMIENTOS EN LA EJECUCIÓN DEL SERVICIO</w:t>
      </w:r>
    </w:p>
    <w:p w14:paraId="4E7DC603" w14:textId="77777777" w:rsidR="00013B3B" w:rsidRPr="00013B3B" w:rsidRDefault="00013B3B" w:rsidP="00013B3B">
      <w:pPr>
        <w:autoSpaceDE w:val="0"/>
        <w:autoSpaceDN w:val="0"/>
        <w:adjustRightInd w:val="0"/>
        <w:ind w:left="567"/>
        <w:jc w:val="both"/>
        <w:rPr>
          <w:b/>
          <w:bCs/>
          <w:color w:val="000000"/>
          <w:lang w:val="es-CL"/>
        </w:rPr>
      </w:pPr>
    </w:p>
    <w:p w14:paraId="522E3DB2" w14:textId="48930272" w:rsidR="00013B3B" w:rsidRDefault="00013B3B" w:rsidP="00013B3B">
      <w:pPr>
        <w:kinsoku w:val="0"/>
        <w:overflowPunct w:val="0"/>
        <w:spacing w:before="16" w:line="240" w:lineRule="exact"/>
        <w:ind w:right="36"/>
        <w:jc w:val="both"/>
        <w:rPr>
          <w:sz w:val="20"/>
          <w:szCs w:val="20"/>
          <w:lang w:val="es-CL"/>
        </w:rPr>
      </w:pPr>
    </w:p>
    <w:p w14:paraId="65E1709B" w14:textId="77777777" w:rsidR="005837A7" w:rsidRDefault="005837A7" w:rsidP="00013B3B">
      <w:pPr>
        <w:kinsoku w:val="0"/>
        <w:overflowPunct w:val="0"/>
        <w:spacing w:before="16" w:line="240" w:lineRule="exact"/>
        <w:ind w:right="36"/>
        <w:jc w:val="both"/>
        <w:rPr>
          <w:sz w:val="20"/>
          <w:szCs w:val="20"/>
          <w:lang w:val="es-CL"/>
        </w:rPr>
      </w:pPr>
    </w:p>
    <w:p w14:paraId="357FA54D" w14:textId="77777777" w:rsidR="005837A7" w:rsidRDefault="005837A7" w:rsidP="00013B3B">
      <w:pPr>
        <w:kinsoku w:val="0"/>
        <w:overflowPunct w:val="0"/>
        <w:spacing w:before="16" w:line="240" w:lineRule="exact"/>
        <w:ind w:right="36"/>
        <w:jc w:val="both"/>
        <w:rPr>
          <w:sz w:val="20"/>
          <w:szCs w:val="20"/>
          <w:lang w:val="es-CL"/>
        </w:rPr>
      </w:pPr>
    </w:p>
    <w:p w14:paraId="686ABC43" w14:textId="77777777" w:rsidR="005837A7" w:rsidRDefault="005837A7" w:rsidP="00013B3B">
      <w:pPr>
        <w:kinsoku w:val="0"/>
        <w:overflowPunct w:val="0"/>
        <w:spacing w:before="16" w:line="240" w:lineRule="exact"/>
        <w:ind w:right="36"/>
        <w:jc w:val="both"/>
        <w:rPr>
          <w:sz w:val="20"/>
          <w:szCs w:val="20"/>
          <w:lang w:val="es-CL"/>
        </w:rPr>
      </w:pPr>
    </w:p>
    <w:p w14:paraId="675FC927" w14:textId="77777777" w:rsidR="005837A7" w:rsidRDefault="005837A7" w:rsidP="00013B3B">
      <w:pPr>
        <w:kinsoku w:val="0"/>
        <w:overflowPunct w:val="0"/>
        <w:spacing w:before="16" w:line="240" w:lineRule="exact"/>
        <w:ind w:right="36"/>
        <w:jc w:val="both"/>
        <w:rPr>
          <w:sz w:val="20"/>
          <w:szCs w:val="20"/>
          <w:lang w:val="es-CL"/>
        </w:rPr>
      </w:pPr>
    </w:p>
    <w:p w14:paraId="13F3EA54" w14:textId="77777777" w:rsidR="005837A7" w:rsidRDefault="005837A7" w:rsidP="00013B3B">
      <w:pPr>
        <w:kinsoku w:val="0"/>
        <w:overflowPunct w:val="0"/>
        <w:spacing w:before="16" w:line="240" w:lineRule="exact"/>
        <w:ind w:right="36"/>
        <w:jc w:val="both"/>
        <w:rPr>
          <w:sz w:val="20"/>
          <w:szCs w:val="20"/>
          <w:lang w:val="es-CL"/>
        </w:rPr>
      </w:pPr>
    </w:p>
    <w:p w14:paraId="07D66873" w14:textId="77777777" w:rsidR="005837A7" w:rsidRDefault="005837A7" w:rsidP="00013B3B">
      <w:pPr>
        <w:kinsoku w:val="0"/>
        <w:overflowPunct w:val="0"/>
        <w:spacing w:before="16" w:line="240" w:lineRule="exact"/>
        <w:ind w:right="36"/>
        <w:jc w:val="both"/>
        <w:rPr>
          <w:sz w:val="20"/>
          <w:szCs w:val="20"/>
          <w:lang w:val="es-CL"/>
        </w:rPr>
      </w:pPr>
    </w:p>
    <w:p w14:paraId="71D1FBCC" w14:textId="77777777" w:rsidR="005837A7" w:rsidRDefault="005837A7" w:rsidP="00013B3B">
      <w:pPr>
        <w:kinsoku w:val="0"/>
        <w:overflowPunct w:val="0"/>
        <w:spacing w:before="16" w:line="240" w:lineRule="exact"/>
        <w:ind w:right="36"/>
        <w:jc w:val="both"/>
        <w:rPr>
          <w:sz w:val="20"/>
          <w:szCs w:val="20"/>
          <w:lang w:val="es-CL"/>
        </w:rPr>
      </w:pPr>
    </w:p>
    <w:p w14:paraId="1A86AEA8" w14:textId="77777777" w:rsidR="005837A7" w:rsidRDefault="005837A7" w:rsidP="00013B3B">
      <w:pPr>
        <w:kinsoku w:val="0"/>
        <w:overflowPunct w:val="0"/>
        <w:spacing w:before="16" w:line="240" w:lineRule="exact"/>
        <w:ind w:right="36"/>
        <w:jc w:val="both"/>
        <w:rPr>
          <w:sz w:val="20"/>
          <w:szCs w:val="20"/>
          <w:lang w:val="es-CL"/>
        </w:rPr>
      </w:pPr>
    </w:p>
    <w:p w14:paraId="63980E4C" w14:textId="77777777" w:rsidR="00F3133F" w:rsidRDefault="00F3133F" w:rsidP="00013B3B">
      <w:pPr>
        <w:kinsoku w:val="0"/>
        <w:overflowPunct w:val="0"/>
        <w:spacing w:before="16" w:line="240" w:lineRule="exact"/>
        <w:ind w:right="36"/>
        <w:jc w:val="both"/>
        <w:rPr>
          <w:sz w:val="20"/>
          <w:szCs w:val="20"/>
          <w:lang w:val="es-CL"/>
        </w:rPr>
      </w:pPr>
    </w:p>
    <w:p w14:paraId="748A9F3D" w14:textId="77777777" w:rsidR="00F3133F" w:rsidRDefault="00F3133F" w:rsidP="00013B3B">
      <w:pPr>
        <w:kinsoku w:val="0"/>
        <w:overflowPunct w:val="0"/>
        <w:spacing w:before="16" w:line="240" w:lineRule="exact"/>
        <w:ind w:right="36"/>
        <w:jc w:val="both"/>
        <w:rPr>
          <w:sz w:val="20"/>
          <w:szCs w:val="20"/>
          <w:lang w:val="es-CL"/>
        </w:rPr>
      </w:pPr>
    </w:p>
    <w:p w14:paraId="311A162D" w14:textId="77777777" w:rsidR="00F3133F" w:rsidRDefault="00F3133F" w:rsidP="00013B3B">
      <w:pPr>
        <w:kinsoku w:val="0"/>
        <w:overflowPunct w:val="0"/>
        <w:spacing w:before="16" w:line="240" w:lineRule="exact"/>
        <w:ind w:right="36"/>
        <w:jc w:val="both"/>
        <w:rPr>
          <w:sz w:val="20"/>
          <w:szCs w:val="20"/>
          <w:lang w:val="es-CL"/>
        </w:rPr>
      </w:pPr>
    </w:p>
    <w:p w14:paraId="1219F105" w14:textId="77777777" w:rsidR="00F3133F" w:rsidRDefault="00F3133F" w:rsidP="00013B3B">
      <w:pPr>
        <w:kinsoku w:val="0"/>
        <w:overflowPunct w:val="0"/>
        <w:spacing w:before="16" w:line="240" w:lineRule="exact"/>
        <w:ind w:right="36"/>
        <w:jc w:val="both"/>
        <w:rPr>
          <w:sz w:val="20"/>
          <w:szCs w:val="20"/>
          <w:lang w:val="es-CL"/>
        </w:rPr>
      </w:pPr>
    </w:p>
    <w:p w14:paraId="1B80219A" w14:textId="77777777" w:rsidR="00F3133F" w:rsidRDefault="00F3133F" w:rsidP="00013B3B">
      <w:pPr>
        <w:kinsoku w:val="0"/>
        <w:overflowPunct w:val="0"/>
        <w:spacing w:before="16" w:line="240" w:lineRule="exact"/>
        <w:ind w:right="36"/>
        <w:jc w:val="both"/>
        <w:rPr>
          <w:sz w:val="20"/>
          <w:szCs w:val="20"/>
          <w:lang w:val="es-CL"/>
        </w:rPr>
      </w:pPr>
    </w:p>
    <w:p w14:paraId="152D19F4" w14:textId="77777777" w:rsidR="00F3133F" w:rsidRDefault="00F3133F" w:rsidP="00013B3B">
      <w:pPr>
        <w:kinsoku w:val="0"/>
        <w:overflowPunct w:val="0"/>
        <w:spacing w:before="16" w:line="240" w:lineRule="exact"/>
        <w:ind w:right="36"/>
        <w:jc w:val="both"/>
        <w:rPr>
          <w:sz w:val="20"/>
          <w:szCs w:val="20"/>
          <w:lang w:val="es-CL"/>
        </w:rPr>
      </w:pPr>
    </w:p>
    <w:p w14:paraId="5FF239CD" w14:textId="77777777" w:rsidR="00F3133F" w:rsidRDefault="00F3133F" w:rsidP="00013B3B">
      <w:pPr>
        <w:kinsoku w:val="0"/>
        <w:overflowPunct w:val="0"/>
        <w:spacing w:before="16" w:line="240" w:lineRule="exact"/>
        <w:ind w:right="36"/>
        <w:jc w:val="both"/>
        <w:rPr>
          <w:sz w:val="20"/>
          <w:szCs w:val="20"/>
          <w:lang w:val="es-CL"/>
        </w:rPr>
      </w:pPr>
    </w:p>
    <w:p w14:paraId="2318CB83" w14:textId="77777777" w:rsidR="00F3133F" w:rsidRDefault="00F3133F" w:rsidP="00013B3B">
      <w:pPr>
        <w:kinsoku w:val="0"/>
        <w:overflowPunct w:val="0"/>
        <w:spacing w:before="16" w:line="240" w:lineRule="exact"/>
        <w:ind w:right="36"/>
        <w:jc w:val="both"/>
        <w:rPr>
          <w:sz w:val="20"/>
          <w:szCs w:val="20"/>
          <w:lang w:val="es-CL"/>
        </w:rPr>
      </w:pPr>
    </w:p>
    <w:p w14:paraId="14BF9678" w14:textId="77777777" w:rsidR="00F3133F" w:rsidRDefault="00F3133F" w:rsidP="00013B3B">
      <w:pPr>
        <w:kinsoku w:val="0"/>
        <w:overflowPunct w:val="0"/>
        <w:spacing w:before="16" w:line="240" w:lineRule="exact"/>
        <w:ind w:right="36"/>
        <w:jc w:val="both"/>
        <w:rPr>
          <w:sz w:val="20"/>
          <w:szCs w:val="20"/>
          <w:lang w:val="es-CL"/>
        </w:rPr>
      </w:pPr>
    </w:p>
    <w:p w14:paraId="2C6D79C7" w14:textId="77777777" w:rsidR="00F3133F" w:rsidRPr="00471156" w:rsidRDefault="00F3133F" w:rsidP="00013B3B">
      <w:pPr>
        <w:kinsoku w:val="0"/>
        <w:overflowPunct w:val="0"/>
        <w:spacing w:before="16" w:line="240" w:lineRule="exact"/>
        <w:ind w:right="36"/>
        <w:jc w:val="both"/>
        <w:rPr>
          <w:sz w:val="20"/>
          <w:szCs w:val="20"/>
          <w:lang w:val="es-CL"/>
        </w:rPr>
      </w:pPr>
    </w:p>
    <w:p w14:paraId="378738CA" w14:textId="77777777" w:rsidR="005E5E98" w:rsidRDefault="005E5E98" w:rsidP="00752367">
      <w:pPr>
        <w:kinsoku w:val="0"/>
        <w:overflowPunct w:val="0"/>
        <w:spacing w:before="9" w:line="220" w:lineRule="exact"/>
        <w:ind w:right="36"/>
        <w:jc w:val="both"/>
        <w:rPr>
          <w:spacing w:val="-1"/>
          <w:sz w:val="20"/>
          <w:szCs w:val="20"/>
          <w:lang w:val="es-CL"/>
        </w:rPr>
      </w:pPr>
    </w:p>
    <w:p w14:paraId="4CE0721E"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REPRESENTANTES DE LAS PARTES</w:t>
      </w:r>
    </w:p>
    <w:p w14:paraId="5986D8D7" w14:textId="77777777" w:rsidR="009F7525" w:rsidRPr="005D6D5D" w:rsidRDefault="009F7525" w:rsidP="005D6D5D">
      <w:pPr>
        <w:kinsoku w:val="0"/>
        <w:overflowPunct w:val="0"/>
        <w:spacing w:before="16" w:line="240" w:lineRule="exact"/>
        <w:ind w:right="36"/>
        <w:jc w:val="both"/>
        <w:rPr>
          <w:sz w:val="20"/>
          <w:szCs w:val="20"/>
        </w:rPr>
      </w:pPr>
    </w:p>
    <w:p w14:paraId="2539982F" w14:textId="77777777" w:rsidR="009F7525" w:rsidRPr="005D6D5D" w:rsidRDefault="009F7525" w:rsidP="00162334">
      <w:pPr>
        <w:pStyle w:val="Textoindependiente"/>
        <w:kinsoku w:val="0"/>
        <w:overflowPunct w:val="0"/>
        <w:ind w:right="36"/>
        <w:jc w:val="both"/>
        <w:rPr>
          <w:sz w:val="20"/>
          <w:szCs w:val="20"/>
          <w:lang w:val="es-CL"/>
        </w:rPr>
      </w:pPr>
      <w:r w:rsidRPr="005D6D5D">
        <w:rPr>
          <w:spacing w:val="-1"/>
          <w:sz w:val="20"/>
          <w:szCs w:val="20"/>
          <w:lang w:val="es-CL"/>
        </w:rPr>
        <w:t>Cad</w:t>
      </w:r>
      <w:r w:rsidRPr="005D6D5D">
        <w:rPr>
          <w:sz w:val="20"/>
          <w:szCs w:val="20"/>
          <w:lang w:val="es-CL"/>
        </w:rPr>
        <w:t>a parte</w:t>
      </w:r>
      <w:r w:rsidRPr="005D6D5D">
        <w:rPr>
          <w:spacing w:val="-2"/>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w:t>
      </w:r>
      <w:r w:rsidRPr="005D6D5D">
        <w:rPr>
          <w:spacing w:val="-4"/>
          <w:sz w:val="20"/>
          <w:szCs w:val="20"/>
          <w:lang w:val="es-CL"/>
        </w:rPr>
        <w:t>i</w:t>
      </w:r>
      <w:r w:rsidRPr="005D6D5D">
        <w:rPr>
          <w:spacing w:val="1"/>
          <w:sz w:val="20"/>
          <w:szCs w:val="20"/>
          <w:lang w:val="es-CL"/>
        </w:rPr>
        <w:t>g</w:t>
      </w:r>
      <w:r w:rsidRPr="005D6D5D">
        <w:rPr>
          <w:sz w:val="20"/>
          <w:szCs w:val="20"/>
          <w:lang w:val="es-CL"/>
        </w:rPr>
        <w:t>n</w:t>
      </w:r>
      <w:r w:rsidRPr="005D6D5D">
        <w:rPr>
          <w:spacing w:val="-1"/>
          <w:sz w:val="20"/>
          <w:szCs w:val="20"/>
          <w:lang w:val="es-CL"/>
        </w:rPr>
        <w:t>a</w:t>
      </w:r>
      <w:r w:rsidRPr="005D6D5D">
        <w:rPr>
          <w:sz w:val="20"/>
          <w:szCs w:val="20"/>
          <w:lang w:val="es-CL"/>
        </w:rPr>
        <w:t>rá</w:t>
      </w:r>
      <w:r w:rsidRPr="005D6D5D">
        <w:rPr>
          <w:spacing w:val="-2"/>
          <w:sz w:val="20"/>
          <w:szCs w:val="20"/>
          <w:lang w:val="es-CL"/>
        </w:rPr>
        <w:t xml:space="preserve"> </w:t>
      </w:r>
      <w:r w:rsidRPr="005D6D5D">
        <w:rPr>
          <w:sz w:val="20"/>
          <w:szCs w:val="20"/>
          <w:lang w:val="es-CL"/>
        </w:rPr>
        <w:t>un</w:t>
      </w:r>
      <w:r w:rsidRPr="005D6D5D">
        <w:rPr>
          <w:spacing w:val="-2"/>
          <w:sz w:val="20"/>
          <w:szCs w:val="20"/>
          <w:lang w:val="es-CL"/>
        </w:rPr>
        <w:t xml:space="preserve"> </w:t>
      </w:r>
      <w:r w:rsidRPr="005D6D5D">
        <w:rPr>
          <w:sz w:val="20"/>
          <w:szCs w:val="20"/>
          <w:lang w:val="es-CL"/>
        </w:rPr>
        <w:t>pr</w:t>
      </w:r>
      <w:r w:rsidRPr="005D6D5D">
        <w:rPr>
          <w:spacing w:val="-3"/>
          <w:sz w:val="20"/>
          <w:szCs w:val="20"/>
          <w:lang w:val="es-CL"/>
        </w:rPr>
        <w:t>o</w:t>
      </w:r>
      <w:r w:rsidRPr="005D6D5D">
        <w:rPr>
          <w:sz w:val="20"/>
          <w:szCs w:val="20"/>
          <w:lang w:val="es-CL"/>
        </w:rPr>
        <w:t>fes</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al</w:t>
      </w:r>
      <w:r w:rsidRPr="005D6D5D">
        <w:rPr>
          <w:spacing w:val="-3"/>
          <w:sz w:val="20"/>
          <w:szCs w:val="20"/>
          <w:lang w:val="es-CL"/>
        </w:rPr>
        <w:t xml:space="preserve"> </w:t>
      </w:r>
      <w:r w:rsidRPr="005D6D5D">
        <w:rPr>
          <w:spacing w:val="1"/>
          <w:sz w:val="20"/>
          <w:szCs w:val="20"/>
          <w:lang w:val="es-CL"/>
        </w:rPr>
        <w:t>q</w:t>
      </w:r>
      <w:r w:rsidRPr="005D6D5D">
        <w:rPr>
          <w:sz w:val="20"/>
          <w:szCs w:val="20"/>
          <w:lang w:val="es-CL"/>
        </w:rPr>
        <w:t xml:space="preserve">ue </w:t>
      </w:r>
      <w:r w:rsidRPr="005D6D5D">
        <w:rPr>
          <w:spacing w:val="-2"/>
          <w:sz w:val="20"/>
          <w:szCs w:val="20"/>
          <w:lang w:val="es-CL"/>
        </w:rPr>
        <w:t>l</w:t>
      </w:r>
      <w:r w:rsidRPr="005D6D5D">
        <w:rPr>
          <w:sz w:val="20"/>
          <w:szCs w:val="20"/>
          <w:lang w:val="es-CL"/>
        </w:rPr>
        <w:t>o</w:t>
      </w:r>
      <w:r w:rsidRPr="005D6D5D">
        <w:rPr>
          <w:spacing w:val="-2"/>
          <w:sz w:val="20"/>
          <w:szCs w:val="20"/>
          <w:lang w:val="es-CL"/>
        </w:rPr>
        <w:t xml:space="preserve"> </w:t>
      </w:r>
      <w:r w:rsidRPr="005D6D5D">
        <w:rPr>
          <w:sz w:val="20"/>
          <w:szCs w:val="20"/>
          <w:lang w:val="es-CL"/>
        </w:rPr>
        <w:t>re</w:t>
      </w:r>
      <w:r w:rsidRPr="005D6D5D">
        <w:rPr>
          <w:spacing w:val="-1"/>
          <w:sz w:val="20"/>
          <w:szCs w:val="20"/>
          <w:lang w:val="es-CL"/>
        </w:rPr>
        <w:t>p</w:t>
      </w:r>
      <w:r w:rsidRPr="005D6D5D">
        <w:rPr>
          <w:sz w:val="20"/>
          <w:szCs w:val="20"/>
          <w:lang w:val="es-CL"/>
        </w:rPr>
        <w:t>r</w:t>
      </w:r>
      <w:r w:rsidRPr="005D6D5D">
        <w:rPr>
          <w:spacing w:val="-3"/>
          <w:sz w:val="20"/>
          <w:szCs w:val="20"/>
          <w:lang w:val="es-CL"/>
        </w:rPr>
        <w:t>e</w:t>
      </w:r>
      <w:r w:rsidRPr="005D6D5D">
        <w:rPr>
          <w:sz w:val="20"/>
          <w:szCs w:val="20"/>
          <w:lang w:val="es-CL"/>
        </w:rPr>
        <w:t>se</w:t>
      </w:r>
      <w:r w:rsidRPr="005D6D5D">
        <w:rPr>
          <w:spacing w:val="-1"/>
          <w:sz w:val="20"/>
          <w:szCs w:val="20"/>
          <w:lang w:val="es-CL"/>
        </w:rPr>
        <w:t>n</w:t>
      </w:r>
      <w:r w:rsidRPr="005D6D5D">
        <w:rPr>
          <w:sz w:val="20"/>
          <w:szCs w:val="20"/>
          <w:lang w:val="es-CL"/>
        </w:rPr>
        <w:t>tará</w:t>
      </w:r>
      <w:r w:rsidRPr="005D6D5D">
        <w:rPr>
          <w:spacing w:val="-2"/>
          <w:sz w:val="20"/>
          <w:szCs w:val="20"/>
          <w:lang w:val="es-CL"/>
        </w:rPr>
        <w:t xml:space="preserve"> </w:t>
      </w:r>
      <w:r w:rsidRPr="005D6D5D">
        <w:rPr>
          <w:sz w:val="20"/>
          <w:szCs w:val="20"/>
          <w:lang w:val="es-CL"/>
        </w:rPr>
        <w:t>en ca</w:t>
      </w:r>
      <w:r w:rsidRPr="005D6D5D">
        <w:rPr>
          <w:spacing w:val="-2"/>
          <w:sz w:val="20"/>
          <w:szCs w:val="20"/>
          <w:lang w:val="es-CL"/>
        </w:rPr>
        <w:t>li</w:t>
      </w:r>
      <w:r w:rsidRPr="005D6D5D">
        <w:rPr>
          <w:sz w:val="20"/>
          <w:szCs w:val="20"/>
          <w:lang w:val="es-CL"/>
        </w:rPr>
        <w:t>d</w:t>
      </w:r>
      <w:r w:rsidRPr="005D6D5D">
        <w:rPr>
          <w:spacing w:val="-1"/>
          <w:sz w:val="20"/>
          <w:szCs w:val="20"/>
          <w:lang w:val="es-CL"/>
        </w:rPr>
        <w:t>a</w:t>
      </w:r>
      <w:r w:rsidRPr="005D6D5D">
        <w:rPr>
          <w:sz w:val="20"/>
          <w:szCs w:val="20"/>
          <w:lang w:val="es-CL"/>
        </w:rPr>
        <w:t>d de</w:t>
      </w:r>
      <w:r w:rsidRPr="005D6D5D">
        <w:rPr>
          <w:spacing w:val="-2"/>
          <w:sz w:val="20"/>
          <w:szCs w:val="20"/>
          <w:lang w:val="es-CL"/>
        </w:rPr>
        <w:t xml:space="preserve"> </w:t>
      </w:r>
      <w:r w:rsidRPr="005D6D5D">
        <w:rPr>
          <w:spacing w:val="-1"/>
          <w:sz w:val="20"/>
          <w:szCs w:val="20"/>
          <w:lang w:val="es-CL"/>
        </w:rPr>
        <w:t>A</w:t>
      </w:r>
      <w:r w:rsidRPr="005D6D5D">
        <w:rPr>
          <w:spacing w:val="-3"/>
          <w:sz w:val="20"/>
          <w:szCs w:val="20"/>
          <w:lang w:val="es-CL"/>
        </w:rPr>
        <w:t>d</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stra</w:t>
      </w:r>
      <w:r w:rsidRPr="005D6D5D">
        <w:rPr>
          <w:spacing w:val="-1"/>
          <w:sz w:val="20"/>
          <w:szCs w:val="20"/>
          <w:lang w:val="es-CL"/>
        </w:rPr>
        <w:t>d</w:t>
      </w:r>
      <w:r w:rsidRPr="005D6D5D">
        <w:rPr>
          <w:spacing w:val="-3"/>
          <w:sz w:val="20"/>
          <w:szCs w:val="20"/>
          <w:lang w:val="es-CL"/>
        </w:rPr>
        <w:t>o</w:t>
      </w:r>
      <w:r w:rsidRPr="005D6D5D">
        <w:rPr>
          <w:sz w:val="20"/>
          <w:szCs w:val="20"/>
          <w:lang w:val="es-CL"/>
        </w:rPr>
        <w:t>r</w:t>
      </w:r>
      <w:r w:rsidRPr="005D6D5D">
        <w:rPr>
          <w:spacing w:val="6"/>
          <w:sz w:val="20"/>
          <w:szCs w:val="20"/>
          <w:lang w:val="es-CL"/>
        </w:rPr>
        <w:t xml:space="preserve"> </w:t>
      </w:r>
      <w:r w:rsidRPr="005D6D5D">
        <w:rPr>
          <w:sz w:val="20"/>
          <w:szCs w:val="20"/>
          <w:lang w:val="es-CL"/>
        </w:rPr>
        <w:t>de</w:t>
      </w:r>
      <w:r w:rsidRPr="005D6D5D">
        <w:rPr>
          <w:spacing w:val="-2"/>
          <w:sz w:val="20"/>
          <w:szCs w:val="20"/>
          <w:lang w:val="es-CL"/>
        </w:rPr>
        <w:t xml:space="preserve"> C</w:t>
      </w:r>
      <w:r w:rsidRPr="005D6D5D">
        <w:rPr>
          <w:sz w:val="20"/>
          <w:szCs w:val="20"/>
          <w:lang w:val="es-CL"/>
        </w:rPr>
        <w:t>o</w:t>
      </w:r>
      <w:r w:rsidRPr="005D6D5D">
        <w:rPr>
          <w:spacing w:val="-1"/>
          <w:sz w:val="20"/>
          <w:szCs w:val="20"/>
          <w:lang w:val="es-CL"/>
        </w:rPr>
        <w:t>n</w:t>
      </w:r>
      <w:r w:rsidRPr="005D6D5D">
        <w:rPr>
          <w:spacing w:val="-2"/>
          <w:sz w:val="20"/>
          <w:szCs w:val="20"/>
          <w:lang w:val="es-CL"/>
        </w:rPr>
        <w:t>t</w:t>
      </w:r>
      <w:r w:rsidRPr="005D6D5D">
        <w:rPr>
          <w:sz w:val="20"/>
          <w:szCs w:val="20"/>
          <w:lang w:val="es-CL"/>
        </w:rPr>
        <w:t>rat</w:t>
      </w:r>
      <w:r w:rsidRPr="005D6D5D">
        <w:rPr>
          <w:spacing w:val="-3"/>
          <w:sz w:val="20"/>
          <w:szCs w:val="20"/>
          <w:lang w:val="es-CL"/>
        </w:rPr>
        <w:t>o</w:t>
      </w:r>
      <w:r w:rsidRPr="005D6D5D">
        <w:rPr>
          <w:sz w:val="20"/>
          <w:szCs w:val="20"/>
          <w:lang w:val="es-CL"/>
        </w:rPr>
        <w:t>.</w:t>
      </w:r>
    </w:p>
    <w:p w14:paraId="2D900204" w14:textId="77777777" w:rsidR="009F7525" w:rsidRPr="005D6D5D" w:rsidRDefault="009F7525" w:rsidP="005D6D5D">
      <w:pPr>
        <w:kinsoku w:val="0"/>
        <w:overflowPunct w:val="0"/>
        <w:spacing w:before="9" w:line="160" w:lineRule="exact"/>
        <w:ind w:right="36"/>
        <w:jc w:val="both"/>
        <w:rPr>
          <w:sz w:val="20"/>
          <w:szCs w:val="20"/>
          <w:lang w:val="es-CL"/>
        </w:rPr>
      </w:pPr>
    </w:p>
    <w:p w14:paraId="08AA1D1D" w14:textId="77777777" w:rsidR="009F7525" w:rsidRPr="005D6D5D" w:rsidRDefault="009F7525" w:rsidP="005D6D5D">
      <w:pPr>
        <w:kinsoku w:val="0"/>
        <w:overflowPunct w:val="0"/>
        <w:spacing w:line="200" w:lineRule="exact"/>
        <w:ind w:right="36"/>
        <w:jc w:val="both"/>
        <w:rPr>
          <w:sz w:val="20"/>
          <w:szCs w:val="20"/>
          <w:lang w:val="es-CL"/>
        </w:rPr>
      </w:pPr>
    </w:p>
    <w:p w14:paraId="012B83DB" w14:textId="77777777" w:rsidR="009F7525" w:rsidRPr="00E93129" w:rsidRDefault="009F7525" w:rsidP="000640B0">
      <w:pPr>
        <w:widowControl/>
        <w:numPr>
          <w:ilvl w:val="0"/>
          <w:numId w:val="13"/>
        </w:numPr>
        <w:tabs>
          <w:tab w:val="left" w:pos="1134"/>
        </w:tabs>
        <w:ind w:right="36" w:hanging="720"/>
        <w:jc w:val="both"/>
        <w:rPr>
          <w:b/>
          <w:sz w:val="20"/>
          <w:szCs w:val="20"/>
          <w:lang w:val="es-CL"/>
        </w:rPr>
      </w:pPr>
      <w:r w:rsidRPr="00E93129">
        <w:rPr>
          <w:b/>
          <w:sz w:val="20"/>
          <w:szCs w:val="20"/>
          <w:lang w:val="es-CL"/>
        </w:rPr>
        <w:t>CESIÓN DE CONTRATO Y DE FACTURAS</w:t>
      </w:r>
    </w:p>
    <w:p w14:paraId="7D6E2360" w14:textId="77777777" w:rsidR="009F7525" w:rsidRPr="005D6D5D" w:rsidRDefault="009F7525" w:rsidP="005D6D5D">
      <w:pPr>
        <w:kinsoku w:val="0"/>
        <w:overflowPunct w:val="0"/>
        <w:spacing w:before="16" w:line="240" w:lineRule="exact"/>
        <w:ind w:right="36"/>
        <w:jc w:val="both"/>
        <w:rPr>
          <w:sz w:val="20"/>
          <w:szCs w:val="20"/>
          <w:lang w:val="es-CL"/>
        </w:rPr>
      </w:pPr>
    </w:p>
    <w:p w14:paraId="05500A46" w14:textId="77777777" w:rsidR="009F7525" w:rsidRPr="005D6D5D" w:rsidRDefault="009F7525" w:rsidP="005D6D5D">
      <w:pPr>
        <w:pStyle w:val="Textoindependiente"/>
        <w:kinsoku w:val="0"/>
        <w:overflowPunct w:val="0"/>
        <w:ind w:right="36"/>
        <w:jc w:val="both"/>
        <w:rPr>
          <w:sz w:val="20"/>
          <w:szCs w:val="20"/>
          <w:lang w:val="es-CL"/>
        </w:rPr>
      </w:pPr>
      <w:r w:rsidRPr="005D6D5D">
        <w:rPr>
          <w:spacing w:val="-1"/>
          <w:sz w:val="20"/>
          <w:szCs w:val="20"/>
          <w:lang w:val="es-CL"/>
        </w:rPr>
        <w:t>E</w:t>
      </w:r>
      <w:r w:rsidRPr="005D6D5D">
        <w:rPr>
          <w:sz w:val="20"/>
          <w:szCs w:val="20"/>
          <w:lang w:val="es-CL"/>
        </w:rPr>
        <w:t xml:space="preserve">l </w:t>
      </w:r>
      <w:r w:rsidRPr="005D6D5D">
        <w:rPr>
          <w:spacing w:val="-1"/>
          <w:sz w:val="20"/>
          <w:szCs w:val="20"/>
          <w:lang w:val="es-CL"/>
        </w:rPr>
        <w:t>P</w:t>
      </w:r>
      <w:r w:rsidRPr="005D6D5D">
        <w:rPr>
          <w:sz w:val="20"/>
          <w:szCs w:val="20"/>
          <w:lang w:val="es-CL"/>
        </w:rPr>
        <w:t>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1"/>
          <w:sz w:val="20"/>
          <w:szCs w:val="20"/>
          <w:lang w:val="es-CL"/>
        </w:rPr>
        <w:t xml:space="preserve"> </w:t>
      </w:r>
      <w:r w:rsidRPr="005D6D5D">
        <w:rPr>
          <w:sz w:val="20"/>
          <w:szCs w:val="20"/>
          <w:lang w:val="es-CL"/>
        </w:rPr>
        <w:t>no p</w:t>
      </w:r>
      <w:r w:rsidRPr="005D6D5D">
        <w:rPr>
          <w:spacing w:val="-1"/>
          <w:sz w:val="20"/>
          <w:szCs w:val="20"/>
          <w:lang w:val="es-CL"/>
        </w:rPr>
        <w:t>o</w:t>
      </w:r>
      <w:r w:rsidRPr="005D6D5D">
        <w:rPr>
          <w:sz w:val="20"/>
          <w:szCs w:val="20"/>
          <w:lang w:val="es-CL"/>
        </w:rPr>
        <w:t>drá</w:t>
      </w:r>
      <w:r w:rsidRPr="005D6D5D">
        <w:rPr>
          <w:spacing w:val="1"/>
          <w:sz w:val="20"/>
          <w:szCs w:val="20"/>
          <w:lang w:val="es-CL"/>
        </w:rPr>
        <w:t xml:space="preserve"> </w:t>
      </w:r>
      <w:r w:rsidRPr="005D6D5D">
        <w:rPr>
          <w:spacing w:val="-5"/>
          <w:sz w:val="20"/>
          <w:szCs w:val="20"/>
          <w:lang w:val="es-CL"/>
        </w:rPr>
        <w:t>v</w:t>
      </w:r>
      <w:r w:rsidRPr="005D6D5D">
        <w:rPr>
          <w:sz w:val="20"/>
          <w:szCs w:val="20"/>
          <w:lang w:val="es-CL"/>
        </w:rPr>
        <w:t>e</w:t>
      </w:r>
      <w:r w:rsidRPr="005D6D5D">
        <w:rPr>
          <w:spacing w:val="-1"/>
          <w:sz w:val="20"/>
          <w:szCs w:val="20"/>
          <w:lang w:val="es-CL"/>
        </w:rPr>
        <w:t>n</w:t>
      </w:r>
      <w:r w:rsidRPr="005D6D5D">
        <w:rPr>
          <w:sz w:val="20"/>
          <w:szCs w:val="20"/>
          <w:lang w:val="es-CL"/>
        </w:rPr>
        <w:t>d</w:t>
      </w:r>
      <w:r w:rsidRPr="005D6D5D">
        <w:rPr>
          <w:spacing w:val="-1"/>
          <w:sz w:val="20"/>
          <w:szCs w:val="20"/>
          <w:lang w:val="es-CL"/>
        </w:rPr>
        <w:t>e</w:t>
      </w:r>
      <w:r w:rsidRPr="005D6D5D">
        <w:rPr>
          <w:sz w:val="20"/>
          <w:szCs w:val="20"/>
          <w:lang w:val="es-CL"/>
        </w:rPr>
        <w:t>r,</w:t>
      </w:r>
      <w:r w:rsidRPr="005D6D5D">
        <w:rPr>
          <w:spacing w:val="-1"/>
          <w:sz w:val="20"/>
          <w:szCs w:val="20"/>
          <w:lang w:val="es-CL"/>
        </w:rPr>
        <w:t xml:space="preserve"> </w:t>
      </w:r>
      <w:r w:rsidRPr="005D6D5D">
        <w:rPr>
          <w:sz w:val="20"/>
          <w:szCs w:val="20"/>
          <w:lang w:val="es-CL"/>
        </w:rPr>
        <w:t>ce</w:t>
      </w:r>
      <w:r w:rsidRPr="005D6D5D">
        <w:rPr>
          <w:spacing w:val="-1"/>
          <w:sz w:val="20"/>
          <w:szCs w:val="20"/>
          <w:lang w:val="es-CL"/>
        </w:rPr>
        <w:t>d</w:t>
      </w:r>
      <w:r w:rsidRPr="005D6D5D">
        <w:rPr>
          <w:sz w:val="20"/>
          <w:szCs w:val="20"/>
          <w:lang w:val="es-CL"/>
        </w:rPr>
        <w:t>e</w:t>
      </w:r>
      <w:r w:rsidRPr="005D6D5D">
        <w:rPr>
          <w:spacing w:val="-2"/>
          <w:sz w:val="20"/>
          <w:szCs w:val="20"/>
          <w:lang w:val="es-CL"/>
        </w:rPr>
        <w:t>r</w:t>
      </w:r>
      <w:r w:rsidRPr="005D6D5D">
        <w:rPr>
          <w:sz w:val="20"/>
          <w:szCs w:val="20"/>
          <w:lang w:val="es-CL"/>
        </w:rPr>
        <w:t>,</w:t>
      </w:r>
      <w:r w:rsidRPr="005D6D5D">
        <w:rPr>
          <w:spacing w:val="2"/>
          <w:sz w:val="20"/>
          <w:szCs w:val="20"/>
          <w:lang w:val="es-CL"/>
        </w:rPr>
        <w:t xml:space="preserve"> </w:t>
      </w:r>
      <w:r w:rsidRPr="005D6D5D">
        <w:rPr>
          <w:spacing w:val="-2"/>
          <w:sz w:val="20"/>
          <w:szCs w:val="20"/>
          <w:lang w:val="es-CL"/>
        </w:rPr>
        <w:t>t</w:t>
      </w:r>
      <w:r w:rsidRPr="005D6D5D">
        <w:rPr>
          <w:sz w:val="20"/>
          <w:szCs w:val="20"/>
          <w:lang w:val="es-CL"/>
        </w:rPr>
        <w:t>ra</w:t>
      </w:r>
      <w:r w:rsidRPr="005D6D5D">
        <w:rPr>
          <w:spacing w:val="-1"/>
          <w:sz w:val="20"/>
          <w:szCs w:val="20"/>
          <w:lang w:val="es-CL"/>
        </w:rPr>
        <w:t>n</w:t>
      </w:r>
      <w:r w:rsidRPr="005D6D5D">
        <w:rPr>
          <w:spacing w:val="-3"/>
          <w:sz w:val="20"/>
          <w:szCs w:val="20"/>
          <w:lang w:val="es-CL"/>
        </w:rPr>
        <w:t>s</w:t>
      </w:r>
      <w:r w:rsidRPr="005D6D5D">
        <w:rPr>
          <w:sz w:val="20"/>
          <w:szCs w:val="20"/>
          <w:lang w:val="es-CL"/>
        </w:rPr>
        <w:t>ferir</w:t>
      </w:r>
      <w:r w:rsidRPr="005D6D5D">
        <w:rPr>
          <w:spacing w:val="-1"/>
          <w:sz w:val="20"/>
          <w:szCs w:val="20"/>
          <w:lang w:val="es-CL"/>
        </w:rPr>
        <w:t xml:space="preserve"> </w:t>
      </w:r>
      <w:r w:rsidRPr="005D6D5D">
        <w:rPr>
          <w:sz w:val="20"/>
          <w:szCs w:val="20"/>
          <w:lang w:val="es-CL"/>
        </w:rPr>
        <w:t>o</w:t>
      </w:r>
      <w:r w:rsidRPr="005D6D5D">
        <w:rPr>
          <w:spacing w:val="-2"/>
          <w:sz w:val="20"/>
          <w:szCs w:val="20"/>
          <w:lang w:val="es-CL"/>
        </w:rPr>
        <w:t xml:space="preserve"> </w:t>
      </w:r>
      <w:r w:rsidRPr="005D6D5D">
        <w:rPr>
          <w:sz w:val="20"/>
          <w:szCs w:val="20"/>
          <w:lang w:val="es-CL"/>
        </w:rPr>
        <w:t>tra</w:t>
      </w:r>
      <w:r w:rsidRPr="005D6D5D">
        <w:rPr>
          <w:spacing w:val="-3"/>
          <w:sz w:val="20"/>
          <w:szCs w:val="20"/>
          <w:lang w:val="es-CL"/>
        </w:rPr>
        <w:t>s</w:t>
      </w:r>
      <w:r w:rsidRPr="005D6D5D">
        <w:rPr>
          <w:sz w:val="20"/>
          <w:szCs w:val="20"/>
          <w:lang w:val="es-CL"/>
        </w:rPr>
        <w:t>p</w:t>
      </w:r>
      <w:r w:rsidRPr="005D6D5D">
        <w:rPr>
          <w:spacing w:val="-1"/>
          <w:sz w:val="20"/>
          <w:szCs w:val="20"/>
          <w:lang w:val="es-CL"/>
        </w:rPr>
        <w:t>a</w:t>
      </w:r>
      <w:r w:rsidRPr="005D6D5D">
        <w:rPr>
          <w:sz w:val="20"/>
          <w:szCs w:val="20"/>
          <w:lang w:val="es-CL"/>
        </w:rPr>
        <w:t>sar</w:t>
      </w:r>
      <w:r w:rsidRPr="005D6D5D">
        <w:rPr>
          <w:spacing w:val="-1"/>
          <w:sz w:val="20"/>
          <w:szCs w:val="20"/>
          <w:lang w:val="es-CL"/>
        </w:rPr>
        <w:t xml:space="preserve"> </w:t>
      </w:r>
      <w:r w:rsidRPr="005D6D5D">
        <w:rPr>
          <w:sz w:val="20"/>
          <w:szCs w:val="20"/>
          <w:lang w:val="es-CL"/>
        </w:rPr>
        <w:t>en</w:t>
      </w:r>
      <w:r w:rsidRPr="005D6D5D">
        <w:rPr>
          <w:spacing w:val="-2"/>
          <w:sz w:val="20"/>
          <w:szCs w:val="20"/>
          <w:lang w:val="es-CL"/>
        </w:rPr>
        <w:t xml:space="preserve"> </w:t>
      </w:r>
      <w:r w:rsidRPr="005D6D5D">
        <w:rPr>
          <w:spacing w:val="3"/>
          <w:sz w:val="20"/>
          <w:szCs w:val="20"/>
          <w:lang w:val="es-CL"/>
        </w:rPr>
        <w:t>f</w:t>
      </w:r>
      <w:r w:rsidRPr="005D6D5D">
        <w:rPr>
          <w:spacing w:val="-3"/>
          <w:sz w:val="20"/>
          <w:szCs w:val="20"/>
          <w:lang w:val="es-CL"/>
        </w:rPr>
        <w:t>o</w:t>
      </w:r>
      <w:r w:rsidRPr="005D6D5D">
        <w:rPr>
          <w:spacing w:val="-2"/>
          <w:sz w:val="20"/>
          <w:szCs w:val="20"/>
          <w:lang w:val="es-CL"/>
        </w:rPr>
        <w:t>r</w:t>
      </w:r>
      <w:r w:rsidRPr="005D6D5D">
        <w:rPr>
          <w:sz w:val="20"/>
          <w:szCs w:val="20"/>
          <w:lang w:val="es-CL"/>
        </w:rPr>
        <w:t>ma a</w:t>
      </w:r>
      <w:r w:rsidRPr="005D6D5D">
        <w:rPr>
          <w:spacing w:val="-1"/>
          <w:sz w:val="20"/>
          <w:szCs w:val="20"/>
          <w:lang w:val="es-CL"/>
        </w:rPr>
        <w:t>l</w:t>
      </w:r>
      <w:r w:rsidRPr="005D6D5D">
        <w:rPr>
          <w:sz w:val="20"/>
          <w:szCs w:val="20"/>
          <w:lang w:val="es-CL"/>
        </w:rPr>
        <w:t>g</w:t>
      </w:r>
      <w:r w:rsidRPr="005D6D5D">
        <w:rPr>
          <w:spacing w:val="-4"/>
          <w:sz w:val="20"/>
          <w:szCs w:val="20"/>
          <w:lang w:val="es-CL"/>
        </w:rPr>
        <w:t>u</w:t>
      </w:r>
      <w:r w:rsidRPr="005D6D5D">
        <w:rPr>
          <w:sz w:val="20"/>
          <w:szCs w:val="20"/>
          <w:lang w:val="es-CL"/>
        </w:rPr>
        <w:t>n</w:t>
      </w:r>
      <w:r w:rsidRPr="005D6D5D">
        <w:rPr>
          <w:spacing w:val="-1"/>
          <w:sz w:val="20"/>
          <w:szCs w:val="20"/>
          <w:lang w:val="es-CL"/>
        </w:rPr>
        <w:t>a</w:t>
      </w:r>
      <w:r w:rsidRPr="005D6D5D">
        <w:rPr>
          <w:sz w:val="20"/>
          <w:szCs w:val="20"/>
          <w:lang w:val="es-CL"/>
        </w:rPr>
        <w:t>,</w:t>
      </w:r>
      <w:r w:rsidRPr="005D6D5D">
        <w:rPr>
          <w:spacing w:val="2"/>
          <w:sz w:val="20"/>
          <w:szCs w:val="20"/>
          <w:lang w:val="es-CL"/>
        </w:rPr>
        <w:t xml:space="preserve"> </w:t>
      </w:r>
      <w:r w:rsidRPr="005D6D5D">
        <w:rPr>
          <w:sz w:val="20"/>
          <w:szCs w:val="20"/>
          <w:lang w:val="es-CL"/>
        </w:rPr>
        <w:t>t</w:t>
      </w:r>
      <w:r w:rsidRPr="005D6D5D">
        <w:rPr>
          <w:spacing w:val="-3"/>
          <w:sz w:val="20"/>
          <w:szCs w:val="20"/>
          <w:lang w:val="es-CL"/>
        </w:rPr>
        <w:t>o</w:t>
      </w:r>
      <w:r w:rsidRPr="005D6D5D">
        <w:rPr>
          <w:sz w:val="20"/>
          <w:szCs w:val="20"/>
          <w:lang w:val="es-CL"/>
        </w:rPr>
        <w:t>tal</w:t>
      </w:r>
      <w:r w:rsidRPr="005D6D5D">
        <w:rPr>
          <w:spacing w:val="-1"/>
          <w:sz w:val="20"/>
          <w:szCs w:val="20"/>
          <w:lang w:val="es-CL"/>
        </w:rPr>
        <w:t xml:space="preserve"> </w:t>
      </w:r>
      <w:r w:rsidRPr="005D6D5D">
        <w:rPr>
          <w:sz w:val="20"/>
          <w:szCs w:val="20"/>
          <w:lang w:val="es-CL"/>
        </w:rPr>
        <w:t>ni</w:t>
      </w:r>
      <w:r w:rsidRPr="005D6D5D">
        <w:rPr>
          <w:spacing w:val="-1"/>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2"/>
          <w:sz w:val="20"/>
          <w:szCs w:val="20"/>
          <w:lang w:val="es-CL"/>
        </w:rPr>
        <w:t>r</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me</w:t>
      </w:r>
      <w:r w:rsidRPr="005D6D5D">
        <w:rPr>
          <w:spacing w:val="-1"/>
          <w:sz w:val="20"/>
          <w:szCs w:val="20"/>
          <w:lang w:val="es-CL"/>
        </w:rPr>
        <w:t>n</w:t>
      </w:r>
      <w:r w:rsidRPr="005D6D5D">
        <w:rPr>
          <w:sz w:val="20"/>
          <w:szCs w:val="20"/>
          <w:lang w:val="es-CL"/>
        </w:rPr>
        <w:t>t</w:t>
      </w:r>
      <w:r w:rsidRPr="005D6D5D">
        <w:rPr>
          <w:spacing w:val="-3"/>
          <w:sz w:val="20"/>
          <w:szCs w:val="20"/>
          <w:lang w:val="es-CL"/>
        </w:rPr>
        <w:t>e</w:t>
      </w:r>
      <w:r w:rsidRPr="005D6D5D">
        <w:rPr>
          <w:sz w:val="20"/>
          <w:szCs w:val="20"/>
          <w:lang w:val="es-CL"/>
        </w:rPr>
        <w:t>,</w:t>
      </w:r>
      <w:r w:rsidRPr="005D6D5D">
        <w:rPr>
          <w:spacing w:val="-1"/>
          <w:sz w:val="20"/>
          <w:szCs w:val="20"/>
          <w:lang w:val="es-CL"/>
        </w:rPr>
        <w:t xml:space="preserve"> </w:t>
      </w:r>
      <w:r w:rsidRPr="005D6D5D">
        <w:rPr>
          <w:sz w:val="20"/>
          <w:szCs w:val="20"/>
          <w:lang w:val="es-CL"/>
        </w:rPr>
        <w:t>sus d</w:t>
      </w:r>
      <w:r w:rsidRPr="005D6D5D">
        <w:rPr>
          <w:spacing w:val="-1"/>
          <w:sz w:val="20"/>
          <w:szCs w:val="20"/>
          <w:lang w:val="es-CL"/>
        </w:rPr>
        <w:t>e</w:t>
      </w:r>
      <w:r w:rsidRPr="005D6D5D">
        <w:rPr>
          <w:sz w:val="20"/>
          <w:szCs w:val="20"/>
          <w:lang w:val="es-CL"/>
        </w:rPr>
        <w:t>rec</w:t>
      </w:r>
      <w:r w:rsidRPr="005D6D5D">
        <w:rPr>
          <w:spacing w:val="-1"/>
          <w:sz w:val="20"/>
          <w:szCs w:val="20"/>
          <w:lang w:val="es-CL"/>
        </w:rPr>
        <w:t>h</w:t>
      </w:r>
      <w:r w:rsidRPr="005D6D5D">
        <w:rPr>
          <w:sz w:val="20"/>
          <w:szCs w:val="20"/>
          <w:lang w:val="es-CL"/>
        </w:rPr>
        <w:t>os</w:t>
      </w:r>
      <w:r w:rsidRPr="005D6D5D">
        <w:rPr>
          <w:spacing w:val="32"/>
          <w:sz w:val="20"/>
          <w:szCs w:val="20"/>
          <w:lang w:val="es-CL"/>
        </w:rPr>
        <w:t xml:space="preserve"> </w:t>
      </w:r>
      <w:r w:rsidRPr="005D6D5D">
        <w:rPr>
          <w:sz w:val="20"/>
          <w:szCs w:val="20"/>
          <w:lang w:val="es-CL"/>
        </w:rPr>
        <w:t>y</w:t>
      </w:r>
      <w:r w:rsidRPr="005D6D5D">
        <w:rPr>
          <w:spacing w:val="30"/>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34"/>
          <w:sz w:val="20"/>
          <w:szCs w:val="20"/>
          <w:lang w:val="es-CL"/>
        </w:rPr>
        <w:t xml:space="preserve"> </w:t>
      </w:r>
      <w:r w:rsidRPr="005D6D5D">
        <w:rPr>
          <w:sz w:val="20"/>
          <w:szCs w:val="20"/>
          <w:lang w:val="es-CL"/>
        </w:rPr>
        <w:t>estab</w:t>
      </w:r>
      <w:r w:rsidRPr="005D6D5D">
        <w:rPr>
          <w:spacing w:val="-2"/>
          <w:sz w:val="20"/>
          <w:szCs w:val="20"/>
          <w:lang w:val="es-CL"/>
        </w:rPr>
        <w:t>l</w:t>
      </w:r>
      <w:r w:rsidRPr="005D6D5D">
        <w:rPr>
          <w:sz w:val="20"/>
          <w:szCs w:val="20"/>
          <w:lang w:val="es-CL"/>
        </w:rPr>
        <w:t>ec</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33"/>
          <w:sz w:val="20"/>
          <w:szCs w:val="20"/>
          <w:lang w:val="es-CL"/>
        </w:rPr>
        <w:t xml:space="preserve"> </w:t>
      </w:r>
      <w:r w:rsidRPr="005D6D5D">
        <w:rPr>
          <w:sz w:val="20"/>
          <w:szCs w:val="20"/>
          <w:lang w:val="es-CL"/>
        </w:rPr>
        <w:t>en</w:t>
      </w:r>
      <w:r w:rsidRPr="005D6D5D">
        <w:rPr>
          <w:spacing w:val="32"/>
          <w:sz w:val="20"/>
          <w:szCs w:val="20"/>
          <w:lang w:val="es-CL"/>
        </w:rPr>
        <w:t xml:space="preserve"> </w:t>
      </w:r>
      <w:r w:rsidRPr="005D6D5D">
        <w:rPr>
          <w:sz w:val="20"/>
          <w:szCs w:val="20"/>
          <w:lang w:val="es-CL"/>
        </w:rPr>
        <w:t>es</w:t>
      </w:r>
      <w:r w:rsidRPr="005D6D5D">
        <w:rPr>
          <w:spacing w:val="-2"/>
          <w:sz w:val="20"/>
          <w:szCs w:val="20"/>
          <w:lang w:val="es-CL"/>
        </w:rPr>
        <w:t>t</w:t>
      </w:r>
      <w:r w:rsidRPr="005D6D5D">
        <w:rPr>
          <w:sz w:val="20"/>
          <w:szCs w:val="20"/>
          <w:lang w:val="es-CL"/>
        </w:rPr>
        <w:t>a</w:t>
      </w:r>
      <w:r w:rsidRPr="005D6D5D">
        <w:rPr>
          <w:spacing w:val="32"/>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r w:rsidRPr="005D6D5D">
        <w:rPr>
          <w:spacing w:val="35"/>
          <w:sz w:val="20"/>
          <w:szCs w:val="20"/>
          <w:lang w:val="es-CL"/>
        </w:rPr>
        <w:t xml:space="preserve"> </w:t>
      </w:r>
      <w:r w:rsidRPr="005D6D5D">
        <w:rPr>
          <w:sz w:val="20"/>
          <w:szCs w:val="20"/>
          <w:lang w:val="es-CL"/>
        </w:rPr>
        <w:t>ni</w:t>
      </w:r>
      <w:r w:rsidRPr="005D6D5D">
        <w:rPr>
          <w:spacing w:val="32"/>
          <w:sz w:val="20"/>
          <w:szCs w:val="20"/>
          <w:lang w:val="es-CL"/>
        </w:rPr>
        <w:t xml:space="preserve"> </w:t>
      </w:r>
      <w:r w:rsidRPr="005D6D5D">
        <w:rPr>
          <w:sz w:val="20"/>
          <w:szCs w:val="20"/>
          <w:lang w:val="es-CL"/>
        </w:rPr>
        <w:t>co</w:t>
      </w:r>
      <w:r w:rsidRPr="005D6D5D">
        <w:rPr>
          <w:spacing w:val="-4"/>
          <w:sz w:val="20"/>
          <w:szCs w:val="20"/>
          <w:lang w:val="es-CL"/>
        </w:rPr>
        <w:t>n</w:t>
      </w:r>
      <w:r w:rsidRPr="005D6D5D">
        <w:rPr>
          <w:sz w:val="20"/>
          <w:szCs w:val="20"/>
          <w:lang w:val="es-CL"/>
        </w:rPr>
        <w:t>st</w:t>
      </w:r>
      <w:r w:rsidRPr="005D6D5D">
        <w:rPr>
          <w:spacing w:val="-2"/>
          <w:sz w:val="20"/>
          <w:szCs w:val="20"/>
          <w:lang w:val="es-CL"/>
        </w:rPr>
        <w:t>i</w:t>
      </w:r>
      <w:r w:rsidRPr="005D6D5D">
        <w:rPr>
          <w:sz w:val="20"/>
          <w:szCs w:val="20"/>
          <w:lang w:val="es-CL"/>
        </w:rPr>
        <w:t>tu</w:t>
      </w:r>
      <w:r w:rsidRPr="005D6D5D">
        <w:rPr>
          <w:spacing w:val="-2"/>
          <w:sz w:val="20"/>
          <w:szCs w:val="20"/>
          <w:lang w:val="es-CL"/>
        </w:rPr>
        <w:t>i</w:t>
      </w:r>
      <w:r w:rsidRPr="005D6D5D">
        <w:rPr>
          <w:sz w:val="20"/>
          <w:szCs w:val="20"/>
          <w:lang w:val="es-CL"/>
        </w:rPr>
        <w:t>r</w:t>
      </w:r>
      <w:r w:rsidRPr="005D6D5D">
        <w:rPr>
          <w:spacing w:val="34"/>
          <w:sz w:val="20"/>
          <w:szCs w:val="20"/>
          <w:lang w:val="es-CL"/>
        </w:rPr>
        <w:t xml:space="preserve"> </w:t>
      </w:r>
      <w:r w:rsidRPr="005D6D5D">
        <w:rPr>
          <w:sz w:val="20"/>
          <w:szCs w:val="20"/>
          <w:lang w:val="es-CL"/>
        </w:rPr>
        <w:t>so</w:t>
      </w:r>
      <w:r w:rsidRPr="005D6D5D">
        <w:rPr>
          <w:spacing w:val="-4"/>
          <w:sz w:val="20"/>
          <w:szCs w:val="20"/>
          <w:lang w:val="es-CL"/>
        </w:rPr>
        <w:t>b</w:t>
      </w:r>
      <w:r w:rsidRPr="005D6D5D">
        <w:rPr>
          <w:sz w:val="20"/>
          <w:szCs w:val="20"/>
          <w:lang w:val="es-CL"/>
        </w:rPr>
        <w:t>re</w:t>
      </w:r>
      <w:r w:rsidRPr="005D6D5D">
        <w:rPr>
          <w:spacing w:val="32"/>
          <w:sz w:val="20"/>
          <w:szCs w:val="20"/>
          <w:lang w:val="es-CL"/>
        </w:rPr>
        <w:t xml:space="preserve"> </w:t>
      </w:r>
      <w:r w:rsidRPr="005D6D5D">
        <w:rPr>
          <w:sz w:val="20"/>
          <w:szCs w:val="20"/>
          <w:lang w:val="es-CL"/>
        </w:rPr>
        <w:t>éste</w:t>
      </w:r>
      <w:r w:rsidRPr="005D6D5D">
        <w:rPr>
          <w:spacing w:val="33"/>
          <w:sz w:val="20"/>
          <w:szCs w:val="20"/>
          <w:lang w:val="es-CL"/>
        </w:rPr>
        <w:t xml:space="preserve"> </w:t>
      </w:r>
      <w:r w:rsidRPr="005D6D5D">
        <w:rPr>
          <w:spacing w:val="-3"/>
          <w:sz w:val="20"/>
          <w:szCs w:val="20"/>
          <w:lang w:val="es-CL"/>
        </w:rPr>
        <w:t>p</w:t>
      </w:r>
      <w:r w:rsidRPr="005D6D5D">
        <w:rPr>
          <w:sz w:val="20"/>
          <w:szCs w:val="20"/>
          <w:lang w:val="es-CL"/>
        </w:rPr>
        <w:t>re</w:t>
      </w:r>
      <w:r w:rsidRPr="005D6D5D">
        <w:rPr>
          <w:spacing w:val="-4"/>
          <w:sz w:val="20"/>
          <w:szCs w:val="20"/>
          <w:lang w:val="es-CL"/>
        </w:rPr>
        <w:t>n</w:t>
      </w:r>
      <w:r w:rsidRPr="005D6D5D">
        <w:rPr>
          <w:sz w:val="20"/>
          <w:szCs w:val="20"/>
          <w:lang w:val="es-CL"/>
        </w:rPr>
        <w:t>d</w:t>
      </w:r>
      <w:r w:rsidRPr="005D6D5D">
        <w:rPr>
          <w:spacing w:val="-1"/>
          <w:sz w:val="20"/>
          <w:szCs w:val="20"/>
          <w:lang w:val="es-CL"/>
        </w:rPr>
        <w:t>a</w:t>
      </w:r>
      <w:r w:rsidRPr="005D6D5D">
        <w:rPr>
          <w:sz w:val="20"/>
          <w:szCs w:val="20"/>
          <w:lang w:val="es-CL"/>
        </w:rPr>
        <w:t>s, proh</w:t>
      </w:r>
      <w:r w:rsidRPr="005D6D5D">
        <w:rPr>
          <w:spacing w:val="-2"/>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on</w:t>
      </w:r>
      <w:r w:rsidRPr="005D6D5D">
        <w:rPr>
          <w:spacing w:val="-1"/>
          <w:sz w:val="20"/>
          <w:szCs w:val="20"/>
          <w:lang w:val="es-CL"/>
        </w:rPr>
        <w:t>e</w:t>
      </w:r>
      <w:r w:rsidRPr="005D6D5D">
        <w:rPr>
          <w:sz w:val="20"/>
          <w:szCs w:val="20"/>
          <w:lang w:val="es-CL"/>
        </w:rPr>
        <w:t>s,</w:t>
      </w:r>
      <w:r w:rsidRPr="005D6D5D">
        <w:rPr>
          <w:spacing w:val="-1"/>
          <w:sz w:val="20"/>
          <w:szCs w:val="20"/>
          <w:lang w:val="es-CL"/>
        </w:rPr>
        <w:t xml:space="preserve"> </w:t>
      </w:r>
      <w:r w:rsidRPr="005D6D5D">
        <w:rPr>
          <w:spacing w:val="1"/>
          <w:sz w:val="20"/>
          <w:szCs w:val="20"/>
          <w:lang w:val="es-CL"/>
        </w:rPr>
        <w:t>g</w:t>
      </w:r>
      <w:r w:rsidRPr="005D6D5D">
        <w:rPr>
          <w:sz w:val="20"/>
          <w:szCs w:val="20"/>
          <w:lang w:val="es-CL"/>
        </w:rPr>
        <w:t>ara</w:t>
      </w:r>
      <w:r w:rsidRPr="005D6D5D">
        <w:rPr>
          <w:spacing w:val="-3"/>
          <w:sz w:val="20"/>
          <w:szCs w:val="20"/>
          <w:lang w:val="es-CL"/>
        </w:rPr>
        <w:t>n</w:t>
      </w:r>
      <w:r w:rsidRPr="005D6D5D">
        <w:rPr>
          <w:sz w:val="20"/>
          <w:szCs w:val="20"/>
          <w:lang w:val="es-CL"/>
        </w:rPr>
        <w:t>t</w:t>
      </w:r>
      <w:r w:rsidRPr="005D6D5D">
        <w:rPr>
          <w:spacing w:val="-4"/>
          <w:sz w:val="20"/>
          <w:szCs w:val="20"/>
          <w:lang w:val="es-CL"/>
        </w:rPr>
        <w:t>í</w:t>
      </w:r>
      <w:r w:rsidRPr="005D6D5D">
        <w:rPr>
          <w:sz w:val="20"/>
          <w:szCs w:val="20"/>
          <w:lang w:val="es-CL"/>
        </w:rPr>
        <w:t>as ni n</w:t>
      </w:r>
      <w:r w:rsidRPr="005D6D5D">
        <w:rPr>
          <w:spacing w:val="-2"/>
          <w:sz w:val="20"/>
          <w:szCs w:val="20"/>
          <w:lang w:val="es-CL"/>
        </w:rPr>
        <w:t>i</w:t>
      </w:r>
      <w:r w:rsidRPr="005D6D5D">
        <w:rPr>
          <w:sz w:val="20"/>
          <w:szCs w:val="20"/>
          <w:lang w:val="es-CL"/>
        </w:rPr>
        <w:t>n</w:t>
      </w:r>
      <w:r w:rsidRPr="005D6D5D">
        <w:rPr>
          <w:spacing w:val="1"/>
          <w:sz w:val="20"/>
          <w:szCs w:val="20"/>
          <w:lang w:val="es-CL"/>
        </w:rPr>
        <w:t>g</w:t>
      </w:r>
      <w:r w:rsidRPr="005D6D5D">
        <w:rPr>
          <w:sz w:val="20"/>
          <w:szCs w:val="20"/>
          <w:lang w:val="es-CL"/>
        </w:rPr>
        <w:t xml:space="preserve">ún </w:t>
      </w:r>
      <w:r w:rsidRPr="005D6D5D">
        <w:rPr>
          <w:spacing w:val="-3"/>
          <w:sz w:val="20"/>
          <w:szCs w:val="20"/>
          <w:lang w:val="es-CL"/>
        </w:rPr>
        <w:t>o</w:t>
      </w:r>
      <w:r w:rsidRPr="005D6D5D">
        <w:rPr>
          <w:sz w:val="20"/>
          <w:szCs w:val="20"/>
          <w:lang w:val="es-CL"/>
        </w:rPr>
        <w:t>tro</w:t>
      </w:r>
      <w:r w:rsidRPr="005D6D5D">
        <w:rPr>
          <w:spacing w:val="-4"/>
          <w:sz w:val="20"/>
          <w:szCs w:val="20"/>
          <w:lang w:val="es-CL"/>
        </w:rPr>
        <w:t xml:space="preserve"> </w:t>
      </w:r>
      <w:r w:rsidRPr="005D6D5D">
        <w:rPr>
          <w:sz w:val="20"/>
          <w:szCs w:val="20"/>
          <w:lang w:val="es-CL"/>
        </w:rPr>
        <w:t>t</w:t>
      </w:r>
      <w:r w:rsidRPr="005D6D5D">
        <w:rPr>
          <w:spacing w:val="-2"/>
          <w:sz w:val="20"/>
          <w:szCs w:val="20"/>
          <w:lang w:val="es-CL"/>
        </w:rPr>
        <w:t>i</w:t>
      </w:r>
      <w:r w:rsidRPr="005D6D5D">
        <w:rPr>
          <w:sz w:val="20"/>
          <w:szCs w:val="20"/>
          <w:lang w:val="es-CL"/>
        </w:rPr>
        <w:t>po de</w:t>
      </w:r>
      <w:r w:rsidRPr="005D6D5D">
        <w:rPr>
          <w:spacing w:val="-2"/>
          <w:sz w:val="20"/>
          <w:szCs w:val="20"/>
          <w:lang w:val="es-CL"/>
        </w:rPr>
        <w:t xml:space="preserve"> </w:t>
      </w:r>
      <w:r w:rsidRPr="005D6D5D">
        <w:rPr>
          <w:sz w:val="20"/>
          <w:szCs w:val="20"/>
          <w:lang w:val="es-CL"/>
        </w:rPr>
        <w:t>gr</w:t>
      </w:r>
      <w:r w:rsidRPr="005D6D5D">
        <w:rPr>
          <w:spacing w:val="-3"/>
          <w:sz w:val="20"/>
          <w:szCs w:val="20"/>
          <w:lang w:val="es-CL"/>
        </w:rPr>
        <w:t>av</w:t>
      </w:r>
      <w:r w:rsidRPr="005D6D5D">
        <w:rPr>
          <w:sz w:val="20"/>
          <w:szCs w:val="20"/>
          <w:lang w:val="es-CL"/>
        </w:rPr>
        <w:t>ámenes,</w:t>
      </w:r>
      <w:r w:rsidRPr="005D6D5D">
        <w:rPr>
          <w:spacing w:val="1"/>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 el</w:t>
      </w:r>
      <w:r w:rsidRPr="005D6D5D">
        <w:rPr>
          <w:spacing w:val="-2"/>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se</w:t>
      </w:r>
      <w:r w:rsidRPr="005D6D5D">
        <w:rPr>
          <w:spacing w:val="-4"/>
          <w:sz w:val="20"/>
          <w:szCs w:val="20"/>
          <w:lang w:val="es-CL"/>
        </w:rPr>
        <w:t>n</w:t>
      </w:r>
      <w:r w:rsidRPr="005D6D5D">
        <w:rPr>
          <w:sz w:val="20"/>
          <w:szCs w:val="20"/>
          <w:lang w:val="es-CL"/>
        </w:rPr>
        <w:t>t</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to e</w:t>
      </w:r>
      <w:r w:rsidRPr="005D6D5D">
        <w:rPr>
          <w:spacing w:val="-3"/>
          <w:sz w:val="20"/>
          <w:szCs w:val="20"/>
          <w:lang w:val="es-CL"/>
        </w:rPr>
        <w:t>x</w:t>
      </w:r>
      <w:r w:rsidRPr="005D6D5D">
        <w:rPr>
          <w:sz w:val="20"/>
          <w:szCs w:val="20"/>
          <w:lang w:val="es-CL"/>
        </w:rPr>
        <w:t>preso</w:t>
      </w:r>
      <w:r w:rsidRPr="005D6D5D">
        <w:rPr>
          <w:spacing w:val="-2"/>
          <w:sz w:val="20"/>
          <w:szCs w:val="20"/>
          <w:lang w:val="es-CL"/>
        </w:rPr>
        <w:t xml:space="preserve"> </w:t>
      </w:r>
      <w:r w:rsidRPr="005D6D5D">
        <w:rPr>
          <w:sz w:val="20"/>
          <w:szCs w:val="20"/>
          <w:lang w:val="es-CL"/>
        </w:rPr>
        <w:t xml:space="preserve">de </w:t>
      </w:r>
      <w:r w:rsidRPr="005D6D5D">
        <w:rPr>
          <w:spacing w:val="-1"/>
          <w:sz w:val="20"/>
          <w:szCs w:val="20"/>
          <w:lang w:val="es-CL"/>
        </w:rPr>
        <w:t>E</w:t>
      </w:r>
      <w:r w:rsidRPr="005D6D5D">
        <w:rPr>
          <w:spacing w:val="-2"/>
          <w:sz w:val="20"/>
          <w:szCs w:val="20"/>
          <w:lang w:val="es-CL"/>
        </w:rPr>
        <w:t>N</w:t>
      </w:r>
      <w:r w:rsidRPr="005D6D5D">
        <w:rPr>
          <w:spacing w:val="-4"/>
          <w:sz w:val="20"/>
          <w:szCs w:val="20"/>
          <w:lang w:val="es-CL"/>
        </w:rPr>
        <w:t>A</w:t>
      </w:r>
      <w:r w:rsidRPr="005D6D5D">
        <w:rPr>
          <w:sz w:val="20"/>
          <w:szCs w:val="20"/>
          <w:lang w:val="es-CL"/>
        </w:rPr>
        <w:t>P</w:t>
      </w:r>
    </w:p>
    <w:p w14:paraId="6AA6C9C3" w14:textId="77777777" w:rsidR="009F7525" w:rsidRPr="005D6D5D" w:rsidRDefault="009F7525" w:rsidP="005D6D5D">
      <w:pPr>
        <w:kinsoku w:val="0"/>
        <w:overflowPunct w:val="0"/>
        <w:spacing w:before="9" w:line="110" w:lineRule="exact"/>
        <w:ind w:right="36"/>
        <w:jc w:val="both"/>
        <w:rPr>
          <w:sz w:val="20"/>
          <w:szCs w:val="20"/>
          <w:lang w:val="es-CL"/>
        </w:rPr>
      </w:pPr>
    </w:p>
    <w:p w14:paraId="1B972FBC" w14:textId="77777777" w:rsidR="009F7525" w:rsidRPr="005D6D5D" w:rsidRDefault="009F7525" w:rsidP="005D6D5D">
      <w:pPr>
        <w:pStyle w:val="Textoindependiente"/>
        <w:kinsoku w:val="0"/>
        <w:overflowPunct w:val="0"/>
        <w:ind w:right="36"/>
        <w:jc w:val="both"/>
        <w:rPr>
          <w:sz w:val="20"/>
          <w:szCs w:val="20"/>
          <w:lang w:val="es-CL"/>
        </w:rPr>
      </w:pPr>
      <w:r w:rsidRPr="005D6D5D">
        <w:rPr>
          <w:sz w:val="20"/>
          <w:szCs w:val="20"/>
          <w:lang w:val="es-CL"/>
        </w:rPr>
        <w:t>L</w:t>
      </w:r>
      <w:r w:rsidRPr="005D6D5D">
        <w:rPr>
          <w:spacing w:val="-1"/>
          <w:sz w:val="20"/>
          <w:szCs w:val="20"/>
          <w:lang w:val="es-CL"/>
        </w:rPr>
        <w:t>a</w:t>
      </w:r>
      <w:r w:rsidRPr="005D6D5D">
        <w:rPr>
          <w:sz w:val="20"/>
          <w:szCs w:val="20"/>
          <w:lang w:val="es-CL"/>
        </w:rPr>
        <w:t>s</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rt</w:t>
      </w:r>
      <w:r w:rsidRPr="005D6D5D">
        <w:rPr>
          <w:spacing w:val="-3"/>
          <w:sz w:val="20"/>
          <w:szCs w:val="20"/>
          <w:lang w:val="es-CL"/>
        </w:rPr>
        <w:t>e</w:t>
      </w:r>
      <w:r w:rsidRPr="005D6D5D">
        <w:rPr>
          <w:sz w:val="20"/>
          <w:szCs w:val="20"/>
          <w:lang w:val="es-CL"/>
        </w:rPr>
        <w:t>s</w:t>
      </w:r>
      <w:r w:rsidRPr="005D6D5D">
        <w:rPr>
          <w:spacing w:val="24"/>
          <w:sz w:val="20"/>
          <w:szCs w:val="20"/>
          <w:lang w:val="es-CL"/>
        </w:rPr>
        <w:t xml:space="preserve"> </w:t>
      </w:r>
      <w:r w:rsidRPr="005D6D5D">
        <w:rPr>
          <w:sz w:val="20"/>
          <w:szCs w:val="20"/>
          <w:lang w:val="es-CL"/>
        </w:rPr>
        <w:t>co</w:t>
      </w:r>
      <w:r w:rsidRPr="005D6D5D">
        <w:rPr>
          <w:spacing w:val="-1"/>
          <w:sz w:val="20"/>
          <w:szCs w:val="20"/>
          <w:lang w:val="es-CL"/>
        </w:rPr>
        <w:t>n</w:t>
      </w:r>
      <w:r w:rsidRPr="005D6D5D">
        <w:rPr>
          <w:spacing w:val="-3"/>
          <w:sz w:val="20"/>
          <w:szCs w:val="20"/>
          <w:lang w:val="es-CL"/>
        </w:rPr>
        <w:t>v</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en</w:t>
      </w:r>
      <w:r w:rsidRPr="005D6D5D">
        <w:rPr>
          <w:spacing w:val="24"/>
          <w:sz w:val="20"/>
          <w:szCs w:val="20"/>
          <w:lang w:val="es-CL"/>
        </w:rPr>
        <w:t xml:space="preserve"> </w:t>
      </w:r>
      <w:r w:rsidRPr="005D6D5D">
        <w:rPr>
          <w:sz w:val="20"/>
          <w:szCs w:val="20"/>
          <w:lang w:val="es-CL"/>
        </w:rPr>
        <w:t>en</w:t>
      </w:r>
      <w:r w:rsidRPr="005D6D5D">
        <w:rPr>
          <w:spacing w:val="2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4"/>
          <w:sz w:val="20"/>
          <w:szCs w:val="20"/>
          <w:lang w:val="es-CL"/>
        </w:rPr>
        <w:t xml:space="preserve"> </w:t>
      </w:r>
      <w:r w:rsidRPr="005D6D5D">
        <w:rPr>
          <w:spacing w:val="-2"/>
          <w:sz w:val="20"/>
          <w:szCs w:val="20"/>
          <w:lang w:val="es-CL"/>
        </w:rPr>
        <w:t>i</w:t>
      </w:r>
      <w:r w:rsidRPr="005D6D5D">
        <w:rPr>
          <w:spacing w:val="-3"/>
          <w:sz w:val="20"/>
          <w:szCs w:val="20"/>
          <w:lang w:val="es-CL"/>
        </w:rPr>
        <w:t>n</w:t>
      </w:r>
      <w:r w:rsidRPr="005D6D5D">
        <w:rPr>
          <w:sz w:val="20"/>
          <w:szCs w:val="20"/>
          <w:lang w:val="es-CL"/>
        </w:rPr>
        <w:t>fracc</w:t>
      </w:r>
      <w:r w:rsidRPr="005D6D5D">
        <w:rPr>
          <w:spacing w:val="-2"/>
          <w:sz w:val="20"/>
          <w:szCs w:val="20"/>
          <w:lang w:val="es-CL"/>
        </w:rPr>
        <w:t>i</w:t>
      </w:r>
      <w:r w:rsidRPr="005D6D5D">
        <w:rPr>
          <w:sz w:val="20"/>
          <w:szCs w:val="20"/>
          <w:lang w:val="es-CL"/>
        </w:rPr>
        <w:t>ón</w:t>
      </w:r>
      <w:r w:rsidRPr="005D6D5D">
        <w:rPr>
          <w:spacing w:val="24"/>
          <w:sz w:val="20"/>
          <w:szCs w:val="20"/>
          <w:lang w:val="es-CL"/>
        </w:rPr>
        <w:t xml:space="preserve"> </w:t>
      </w:r>
      <w:r w:rsidRPr="005D6D5D">
        <w:rPr>
          <w:sz w:val="20"/>
          <w:szCs w:val="20"/>
          <w:lang w:val="es-CL"/>
        </w:rPr>
        <w:t>a</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2"/>
          <w:sz w:val="20"/>
          <w:szCs w:val="20"/>
          <w:lang w:val="es-CL"/>
        </w:rPr>
        <w:t xml:space="preserve"> </w:t>
      </w:r>
      <w:r w:rsidRPr="005D6D5D">
        <w:rPr>
          <w:sz w:val="20"/>
          <w:szCs w:val="20"/>
          <w:lang w:val="es-CL"/>
        </w:rPr>
        <w:t>presente</w:t>
      </w:r>
      <w:r w:rsidRPr="005D6D5D">
        <w:rPr>
          <w:spacing w:val="25"/>
          <w:sz w:val="20"/>
          <w:szCs w:val="20"/>
          <w:lang w:val="es-CL"/>
        </w:rPr>
        <w:t xml:space="preserve"> </w:t>
      </w:r>
      <w:r w:rsidRPr="005D6D5D">
        <w:rPr>
          <w:spacing w:val="-3"/>
          <w:sz w:val="20"/>
          <w:szCs w:val="20"/>
          <w:lang w:val="es-CL"/>
        </w:rPr>
        <w:t>p</w:t>
      </w:r>
      <w:r w:rsidRPr="005D6D5D">
        <w:rPr>
          <w:sz w:val="20"/>
          <w:szCs w:val="20"/>
          <w:lang w:val="es-CL"/>
        </w:rPr>
        <w:t>ro</w:t>
      </w:r>
      <w:r w:rsidRPr="005D6D5D">
        <w:rPr>
          <w:spacing w:val="-1"/>
          <w:sz w:val="20"/>
          <w:szCs w:val="20"/>
          <w:lang w:val="es-CL"/>
        </w:rPr>
        <w:t>h</w:t>
      </w:r>
      <w:r w:rsidRPr="005D6D5D">
        <w:rPr>
          <w:spacing w:val="-2"/>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24"/>
          <w:sz w:val="20"/>
          <w:szCs w:val="20"/>
          <w:lang w:val="es-CL"/>
        </w:rPr>
        <w:t xml:space="preserve"> </w:t>
      </w:r>
      <w:r w:rsidRPr="005D6D5D">
        <w:rPr>
          <w:sz w:val="20"/>
          <w:szCs w:val="20"/>
          <w:lang w:val="es-CL"/>
        </w:rPr>
        <w:t>ot</w:t>
      </w:r>
      <w:r w:rsidRPr="005D6D5D">
        <w:rPr>
          <w:spacing w:val="-3"/>
          <w:sz w:val="20"/>
          <w:szCs w:val="20"/>
          <w:lang w:val="es-CL"/>
        </w:rPr>
        <w:t>o</w:t>
      </w:r>
      <w:r w:rsidRPr="005D6D5D">
        <w:rPr>
          <w:sz w:val="20"/>
          <w:szCs w:val="20"/>
          <w:lang w:val="es-CL"/>
        </w:rPr>
        <w:t>rg</w:t>
      </w:r>
      <w:r w:rsidRPr="005D6D5D">
        <w:rPr>
          <w:spacing w:val="-1"/>
          <w:sz w:val="20"/>
          <w:szCs w:val="20"/>
          <w:lang w:val="es-CL"/>
        </w:rPr>
        <w:t>a</w:t>
      </w:r>
      <w:r w:rsidRPr="005D6D5D">
        <w:rPr>
          <w:sz w:val="20"/>
          <w:szCs w:val="20"/>
          <w:lang w:val="es-CL"/>
        </w:rPr>
        <w:t>rá</w:t>
      </w:r>
      <w:r w:rsidRPr="005D6D5D">
        <w:rPr>
          <w:spacing w:val="24"/>
          <w:sz w:val="20"/>
          <w:szCs w:val="20"/>
          <w:lang w:val="es-CL"/>
        </w:rPr>
        <w:t xml:space="preserve"> </w:t>
      </w:r>
      <w:r w:rsidRPr="005D6D5D">
        <w:rPr>
          <w:sz w:val="20"/>
          <w:szCs w:val="20"/>
          <w:lang w:val="es-CL"/>
        </w:rPr>
        <w:t>d</w:t>
      </w:r>
      <w:r w:rsidRPr="005D6D5D">
        <w:rPr>
          <w:spacing w:val="-4"/>
          <w:sz w:val="20"/>
          <w:szCs w:val="20"/>
          <w:lang w:val="es-CL"/>
        </w:rPr>
        <w:t>e</w:t>
      </w:r>
      <w:r w:rsidRPr="005D6D5D">
        <w:rPr>
          <w:sz w:val="20"/>
          <w:szCs w:val="20"/>
          <w:lang w:val="es-CL"/>
        </w:rPr>
        <w:t>rec</w:t>
      </w:r>
      <w:r w:rsidRPr="005D6D5D">
        <w:rPr>
          <w:spacing w:val="-1"/>
          <w:sz w:val="20"/>
          <w:szCs w:val="20"/>
          <w:lang w:val="es-CL"/>
        </w:rPr>
        <w:t>h</w:t>
      </w:r>
      <w:r w:rsidRPr="005D6D5D">
        <w:rPr>
          <w:sz w:val="20"/>
          <w:szCs w:val="20"/>
          <w:lang w:val="es-CL"/>
        </w:rPr>
        <w:t>o</w:t>
      </w:r>
      <w:r w:rsidRPr="005D6D5D">
        <w:rPr>
          <w:spacing w:val="24"/>
          <w:sz w:val="20"/>
          <w:szCs w:val="20"/>
          <w:lang w:val="es-CL"/>
        </w:rPr>
        <w:t xml:space="preserve"> </w:t>
      </w:r>
      <w:r w:rsidRPr="005D6D5D">
        <w:rPr>
          <w:sz w:val="20"/>
          <w:szCs w:val="20"/>
          <w:lang w:val="es-CL"/>
        </w:rPr>
        <w:t>a</w:t>
      </w:r>
      <w:r w:rsidRPr="005D6D5D">
        <w:rPr>
          <w:spacing w:val="24"/>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21"/>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 p</w:t>
      </w:r>
      <w:r w:rsidRPr="005D6D5D">
        <w:rPr>
          <w:spacing w:val="-1"/>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r</w:t>
      </w:r>
      <w:r w:rsidRPr="005D6D5D">
        <w:rPr>
          <w:spacing w:val="37"/>
          <w:sz w:val="20"/>
          <w:szCs w:val="20"/>
          <w:lang w:val="es-CL"/>
        </w:rPr>
        <w:t xml:space="preserve"> </w:t>
      </w:r>
      <w:r w:rsidRPr="005D6D5D">
        <w:rPr>
          <w:sz w:val="20"/>
          <w:szCs w:val="20"/>
          <w:lang w:val="es-CL"/>
        </w:rPr>
        <w:t>t</w:t>
      </w:r>
      <w:r w:rsidRPr="005D6D5D">
        <w:rPr>
          <w:spacing w:val="-3"/>
          <w:sz w:val="20"/>
          <w:szCs w:val="20"/>
          <w:lang w:val="es-CL"/>
        </w:rPr>
        <w:t>é</w:t>
      </w:r>
      <w:r w:rsidRPr="005D6D5D">
        <w:rPr>
          <w:sz w:val="20"/>
          <w:szCs w:val="20"/>
          <w:lang w:val="es-CL"/>
        </w:rPr>
        <w:t>rm</w:t>
      </w:r>
      <w:r w:rsidRPr="005D6D5D">
        <w:rPr>
          <w:spacing w:val="-2"/>
          <w:sz w:val="20"/>
          <w:szCs w:val="20"/>
          <w:lang w:val="es-CL"/>
        </w:rPr>
        <w:t>i</w:t>
      </w:r>
      <w:r w:rsidRPr="005D6D5D">
        <w:rPr>
          <w:sz w:val="20"/>
          <w:szCs w:val="20"/>
          <w:lang w:val="es-CL"/>
        </w:rPr>
        <w:t>no</w:t>
      </w:r>
      <w:r w:rsidRPr="005D6D5D">
        <w:rPr>
          <w:spacing w:val="36"/>
          <w:sz w:val="20"/>
          <w:szCs w:val="20"/>
          <w:lang w:val="es-CL"/>
        </w:rPr>
        <w:t xml:space="preserve"> </w:t>
      </w:r>
      <w:r w:rsidRPr="005D6D5D">
        <w:rPr>
          <w:sz w:val="20"/>
          <w:szCs w:val="20"/>
          <w:lang w:val="es-CL"/>
        </w:rPr>
        <w:t>a</w:t>
      </w:r>
      <w:r w:rsidRPr="005D6D5D">
        <w:rPr>
          <w:spacing w:val="-1"/>
          <w:sz w:val="20"/>
          <w:szCs w:val="20"/>
          <w:lang w:val="es-CL"/>
        </w:rPr>
        <w:t>n</w:t>
      </w:r>
      <w:r w:rsidRPr="005D6D5D">
        <w:rPr>
          <w:sz w:val="20"/>
          <w:szCs w:val="20"/>
          <w:lang w:val="es-CL"/>
        </w:rPr>
        <w:t>t</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p</w:t>
      </w:r>
      <w:r w:rsidRPr="005D6D5D">
        <w:rPr>
          <w:spacing w:val="-1"/>
          <w:sz w:val="20"/>
          <w:szCs w:val="20"/>
          <w:lang w:val="es-CL"/>
        </w:rPr>
        <w:t>a</w:t>
      </w:r>
      <w:r w:rsidRPr="005D6D5D">
        <w:rPr>
          <w:spacing w:val="-3"/>
          <w:sz w:val="20"/>
          <w:szCs w:val="20"/>
          <w:lang w:val="es-CL"/>
        </w:rPr>
        <w:t>d</w:t>
      </w:r>
      <w:r w:rsidRPr="005D6D5D">
        <w:rPr>
          <w:sz w:val="20"/>
          <w:szCs w:val="20"/>
          <w:lang w:val="es-CL"/>
        </w:rPr>
        <w:t>o</w:t>
      </w:r>
      <w:r w:rsidRPr="005D6D5D">
        <w:rPr>
          <w:spacing w:val="36"/>
          <w:sz w:val="20"/>
          <w:szCs w:val="20"/>
          <w:lang w:val="es-CL"/>
        </w:rPr>
        <w:t xml:space="preserve"> </w:t>
      </w:r>
      <w:r w:rsidRPr="005D6D5D">
        <w:rPr>
          <w:spacing w:val="2"/>
          <w:sz w:val="20"/>
          <w:szCs w:val="20"/>
          <w:lang w:val="es-CL"/>
        </w:rPr>
        <w:t>a</w:t>
      </w:r>
      <w:r w:rsidRPr="005D6D5D">
        <w:rPr>
          <w:sz w:val="20"/>
          <w:szCs w:val="20"/>
          <w:lang w:val="es-CL"/>
        </w:rPr>
        <w:t>l</w:t>
      </w:r>
      <w:r w:rsidRPr="005D6D5D">
        <w:rPr>
          <w:spacing w:val="35"/>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trat</w:t>
      </w:r>
      <w:r w:rsidRPr="005D6D5D">
        <w:rPr>
          <w:spacing w:val="-2"/>
          <w:sz w:val="20"/>
          <w:szCs w:val="20"/>
          <w:lang w:val="es-CL"/>
        </w:rPr>
        <w:t>o</w:t>
      </w:r>
      <w:r w:rsidRPr="005D6D5D">
        <w:rPr>
          <w:sz w:val="20"/>
          <w:szCs w:val="20"/>
          <w:lang w:val="es-CL"/>
        </w:rPr>
        <w:t>,</w:t>
      </w:r>
      <w:r w:rsidRPr="005D6D5D">
        <w:rPr>
          <w:spacing w:val="37"/>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3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37"/>
          <w:sz w:val="20"/>
          <w:szCs w:val="20"/>
          <w:lang w:val="es-CL"/>
        </w:rPr>
        <w:t xml:space="preserve"> </w:t>
      </w:r>
      <w:r w:rsidRPr="005D6D5D">
        <w:rPr>
          <w:spacing w:val="-3"/>
          <w:sz w:val="20"/>
          <w:szCs w:val="20"/>
          <w:lang w:val="es-CL"/>
        </w:rPr>
        <w:t>e</w:t>
      </w:r>
      <w:r w:rsidRPr="005D6D5D">
        <w:rPr>
          <w:sz w:val="20"/>
          <w:szCs w:val="20"/>
          <w:lang w:val="es-CL"/>
        </w:rPr>
        <w:t>l</w:t>
      </w:r>
      <w:r w:rsidRPr="005D6D5D">
        <w:rPr>
          <w:spacing w:val="35"/>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37"/>
          <w:sz w:val="20"/>
          <w:szCs w:val="20"/>
          <w:lang w:val="es-CL"/>
        </w:rPr>
        <w:t xml:space="preserve"> </w:t>
      </w:r>
      <w:r w:rsidRPr="005D6D5D">
        <w:rPr>
          <w:sz w:val="20"/>
          <w:szCs w:val="20"/>
          <w:lang w:val="es-CL"/>
        </w:rPr>
        <w:t>p</w:t>
      </w:r>
      <w:r w:rsidRPr="005D6D5D">
        <w:rPr>
          <w:spacing w:val="-1"/>
          <w:sz w:val="20"/>
          <w:szCs w:val="20"/>
          <w:lang w:val="es-CL"/>
        </w:rPr>
        <w:t>u</w:t>
      </w:r>
      <w:r w:rsidRPr="005D6D5D">
        <w:rPr>
          <w:sz w:val="20"/>
          <w:szCs w:val="20"/>
          <w:lang w:val="es-CL"/>
        </w:rPr>
        <w:t>e</w:t>
      </w:r>
      <w:r w:rsidRPr="005D6D5D">
        <w:rPr>
          <w:spacing w:val="-1"/>
          <w:sz w:val="20"/>
          <w:szCs w:val="20"/>
          <w:lang w:val="es-CL"/>
        </w:rPr>
        <w:t>d</w:t>
      </w:r>
      <w:r w:rsidRPr="005D6D5D">
        <w:rPr>
          <w:sz w:val="20"/>
          <w:szCs w:val="20"/>
          <w:lang w:val="es-CL"/>
        </w:rPr>
        <w:t>a</w:t>
      </w:r>
      <w:r w:rsidRPr="005D6D5D">
        <w:rPr>
          <w:spacing w:val="36"/>
          <w:sz w:val="20"/>
          <w:szCs w:val="20"/>
          <w:lang w:val="es-CL"/>
        </w:rPr>
        <w:t xml:space="preserve"> </w:t>
      </w:r>
      <w:r w:rsidRPr="005D6D5D">
        <w:rPr>
          <w:sz w:val="20"/>
          <w:szCs w:val="20"/>
          <w:lang w:val="es-CL"/>
        </w:rPr>
        <w:t>rec</w:t>
      </w:r>
      <w:r w:rsidRPr="005D6D5D">
        <w:rPr>
          <w:spacing w:val="-2"/>
          <w:sz w:val="20"/>
          <w:szCs w:val="20"/>
          <w:lang w:val="es-CL"/>
        </w:rPr>
        <w:t>l</w:t>
      </w:r>
      <w:r w:rsidRPr="005D6D5D">
        <w:rPr>
          <w:spacing w:val="2"/>
          <w:sz w:val="20"/>
          <w:szCs w:val="20"/>
          <w:lang w:val="es-CL"/>
        </w:rPr>
        <w:t>a</w:t>
      </w:r>
      <w:r w:rsidRPr="005D6D5D">
        <w:rPr>
          <w:sz w:val="20"/>
          <w:szCs w:val="20"/>
          <w:lang w:val="es-CL"/>
        </w:rPr>
        <w:t>mar</w:t>
      </w:r>
      <w:r w:rsidRPr="005D6D5D">
        <w:rPr>
          <w:spacing w:val="37"/>
          <w:sz w:val="20"/>
          <w:szCs w:val="20"/>
          <w:lang w:val="es-CL"/>
        </w:rPr>
        <w:t xml:space="preserve"> </w:t>
      </w:r>
      <w:r w:rsidRPr="005D6D5D">
        <w:rPr>
          <w:spacing w:val="-2"/>
          <w:sz w:val="20"/>
          <w:szCs w:val="20"/>
          <w:lang w:val="es-CL"/>
        </w:rPr>
        <w:t>i</w:t>
      </w:r>
      <w:r w:rsidRPr="005D6D5D">
        <w:rPr>
          <w:sz w:val="20"/>
          <w:szCs w:val="20"/>
          <w:lang w:val="es-CL"/>
        </w:rPr>
        <w:t>n</w:t>
      </w:r>
      <w:r w:rsidRPr="005D6D5D">
        <w:rPr>
          <w:spacing w:val="-1"/>
          <w:sz w:val="20"/>
          <w:szCs w:val="20"/>
          <w:lang w:val="es-CL"/>
        </w:rPr>
        <w:t>d</w:t>
      </w:r>
      <w:r w:rsidRPr="005D6D5D">
        <w:rPr>
          <w:sz w:val="20"/>
          <w:szCs w:val="20"/>
          <w:lang w:val="es-CL"/>
        </w:rPr>
        <w:t>emn</w:t>
      </w:r>
      <w:r w:rsidRPr="005D6D5D">
        <w:rPr>
          <w:spacing w:val="-1"/>
          <w:sz w:val="20"/>
          <w:szCs w:val="20"/>
          <w:lang w:val="es-CL"/>
        </w:rPr>
        <w: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36"/>
          <w:sz w:val="20"/>
          <w:szCs w:val="20"/>
          <w:lang w:val="es-CL"/>
        </w:rPr>
        <w:t xml:space="preserve"> </w:t>
      </w:r>
      <w:r w:rsidRPr="005D6D5D">
        <w:rPr>
          <w:sz w:val="20"/>
          <w:szCs w:val="20"/>
          <w:lang w:val="es-CL"/>
        </w:rPr>
        <w:t>o</w:t>
      </w:r>
      <w:r w:rsidRPr="005D6D5D">
        <w:rPr>
          <w:spacing w:val="37"/>
          <w:sz w:val="20"/>
          <w:szCs w:val="20"/>
          <w:lang w:val="es-CL"/>
        </w:rPr>
        <w:t xml:space="preserve"> </w:t>
      </w:r>
      <w:r w:rsidRPr="005D6D5D">
        <w:rPr>
          <w:sz w:val="20"/>
          <w:szCs w:val="20"/>
          <w:lang w:val="es-CL"/>
        </w:rPr>
        <w:t>suma a</w:t>
      </w:r>
      <w:r w:rsidRPr="005D6D5D">
        <w:rPr>
          <w:spacing w:val="-2"/>
          <w:sz w:val="20"/>
          <w:szCs w:val="20"/>
          <w:lang w:val="es-CL"/>
        </w:rPr>
        <w:t>l</w:t>
      </w:r>
      <w:r w:rsidRPr="005D6D5D">
        <w:rPr>
          <w:spacing w:val="1"/>
          <w:sz w:val="20"/>
          <w:szCs w:val="20"/>
          <w:lang w:val="es-CL"/>
        </w:rPr>
        <w:t>g</w:t>
      </w:r>
      <w:r w:rsidRPr="005D6D5D">
        <w:rPr>
          <w:sz w:val="20"/>
          <w:szCs w:val="20"/>
          <w:lang w:val="es-CL"/>
        </w:rPr>
        <w:t>u</w:t>
      </w:r>
      <w:r w:rsidRPr="005D6D5D">
        <w:rPr>
          <w:spacing w:val="-1"/>
          <w:sz w:val="20"/>
          <w:szCs w:val="20"/>
          <w:lang w:val="es-CL"/>
        </w:rPr>
        <w:t>n</w:t>
      </w:r>
      <w:r w:rsidRPr="005D6D5D">
        <w:rPr>
          <w:sz w:val="20"/>
          <w:szCs w:val="20"/>
          <w:lang w:val="es-CL"/>
        </w:rPr>
        <w:t>a p</w:t>
      </w:r>
      <w:r w:rsidRPr="005D6D5D">
        <w:rPr>
          <w:spacing w:val="-3"/>
          <w:sz w:val="20"/>
          <w:szCs w:val="20"/>
          <w:lang w:val="es-CL"/>
        </w:rPr>
        <w:t>o</w:t>
      </w:r>
      <w:r w:rsidRPr="005D6D5D">
        <w:rPr>
          <w:sz w:val="20"/>
          <w:szCs w:val="20"/>
          <w:lang w:val="es-CL"/>
        </w:rPr>
        <w:t>r</w:t>
      </w:r>
      <w:r w:rsidRPr="005D6D5D">
        <w:rPr>
          <w:spacing w:val="1"/>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cho</w:t>
      </w:r>
      <w:r w:rsidRPr="005D6D5D">
        <w:rPr>
          <w:spacing w:val="-2"/>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ce</w:t>
      </w:r>
      <w:r w:rsidRPr="005D6D5D">
        <w:rPr>
          <w:spacing w:val="-4"/>
          <w:sz w:val="20"/>
          <w:szCs w:val="20"/>
          <w:lang w:val="es-CL"/>
        </w:rPr>
        <w:t>p</w:t>
      </w:r>
      <w:r w:rsidRPr="005D6D5D">
        <w:rPr>
          <w:sz w:val="20"/>
          <w:szCs w:val="20"/>
          <w:lang w:val="es-CL"/>
        </w:rPr>
        <w:t>to.</w:t>
      </w:r>
    </w:p>
    <w:p w14:paraId="120EF65F" w14:textId="77777777" w:rsidR="009F7525" w:rsidRPr="005D6D5D" w:rsidRDefault="009F7525" w:rsidP="005D6D5D">
      <w:pPr>
        <w:kinsoku w:val="0"/>
        <w:overflowPunct w:val="0"/>
        <w:spacing w:before="2" w:line="120" w:lineRule="exact"/>
        <w:ind w:right="36"/>
        <w:jc w:val="both"/>
        <w:rPr>
          <w:sz w:val="20"/>
          <w:szCs w:val="20"/>
          <w:lang w:val="es-CL"/>
        </w:rPr>
      </w:pPr>
    </w:p>
    <w:p w14:paraId="630E6164" w14:textId="77777777" w:rsidR="009F7525" w:rsidRPr="005D6D5D" w:rsidRDefault="009F7525" w:rsidP="005D6D5D">
      <w:pPr>
        <w:pStyle w:val="Textoindependiente"/>
        <w:kinsoku w:val="0"/>
        <w:overflowPunct w:val="0"/>
        <w:spacing w:line="239" w:lineRule="auto"/>
        <w:ind w:right="36"/>
        <w:jc w:val="both"/>
        <w:rPr>
          <w:sz w:val="20"/>
          <w:szCs w:val="20"/>
          <w:lang w:val="es-CL"/>
        </w:rPr>
      </w:pPr>
      <w:r w:rsidRPr="005D6D5D">
        <w:rPr>
          <w:sz w:val="20"/>
          <w:szCs w:val="20"/>
          <w:lang w:val="es-CL"/>
        </w:rPr>
        <w:t>Lo</w:t>
      </w:r>
      <w:r w:rsidRPr="005D6D5D">
        <w:rPr>
          <w:spacing w:val="40"/>
          <w:sz w:val="20"/>
          <w:szCs w:val="20"/>
          <w:lang w:val="es-CL"/>
        </w:rPr>
        <w:t xml:space="preserve"> </w:t>
      </w:r>
      <w:r w:rsidRPr="005D6D5D">
        <w:rPr>
          <w:sz w:val="20"/>
          <w:szCs w:val="20"/>
          <w:lang w:val="es-CL"/>
        </w:rPr>
        <w:t>a</w:t>
      </w:r>
      <w:r w:rsidRPr="005D6D5D">
        <w:rPr>
          <w:spacing w:val="-1"/>
          <w:sz w:val="20"/>
          <w:szCs w:val="20"/>
          <w:lang w:val="es-CL"/>
        </w:rPr>
        <w:t>n</w:t>
      </w:r>
      <w:r w:rsidRPr="005D6D5D">
        <w:rPr>
          <w:sz w:val="20"/>
          <w:szCs w:val="20"/>
          <w:lang w:val="es-CL"/>
        </w:rPr>
        <w:t>t</w:t>
      </w:r>
      <w:r w:rsidRPr="005D6D5D">
        <w:rPr>
          <w:spacing w:val="-3"/>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or</w:t>
      </w:r>
      <w:r w:rsidRPr="005D6D5D">
        <w:rPr>
          <w:spacing w:val="42"/>
          <w:sz w:val="20"/>
          <w:szCs w:val="20"/>
          <w:lang w:val="es-CL"/>
        </w:rPr>
        <w:t xml:space="preserve"> </w:t>
      </w:r>
      <w:r w:rsidRPr="005D6D5D">
        <w:rPr>
          <w:sz w:val="20"/>
          <w:szCs w:val="20"/>
          <w:lang w:val="es-CL"/>
        </w:rPr>
        <w:t>se</w:t>
      </w:r>
      <w:r w:rsidRPr="005D6D5D">
        <w:rPr>
          <w:spacing w:val="38"/>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te</w:t>
      </w:r>
      <w:r w:rsidRPr="005D6D5D">
        <w:rPr>
          <w:spacing w:val="-1"/>
          <w:sz w:val="20"/>
          <w:szCs w:val="20"/>
          <w:lang w:val="es-CL"/>
        </w:rPr>
        <w:t>n</w:t>
      </w:r>
      <w:r w:rsidRPr="005D6D5D">
        <w:rPr>
          <w:sz w:val="20"/>
          <w:szCs w:val="20"/>
          <w:lang w:val="es-CL"/>
        </w:rPr>
        <w:t>d</w:t>
      </w:r>
      <w:r w:rsidRPr="005D6D5D">
        <w:rPr>
          <w:spacing w:val="-4"/>
          <w:sz w:val="20"/>
          <w:szCs w:val="20"/>
          <w:lang w:val="es-CL"/>
        </w:rPr>
        <w:t>e</w:t>
      </w:r>
      <w:r w:rsidRPr="005D6D5D">
        <w:rPr>
          <w:spacing w:val="-2"/>
          <w:sz w:val="20"/>
          <w:szCs w:val="20"/>
          <w:lang w:val="es-CL"/>
        </w:rPr>
        <w:t>r</w:t>
      </w:r>
      <w:r w:rsidRPr="005D6D5D">
        <w:rPr>
          <w:sz w:val="20"/>
          <w:szCs w:val="20"/>
          <w:lang w:val="es-CL"/>
        </w:rPr>
        <w:t>á</w:t>
      </w:r>
      <w:r w:rsidRPr="005D6D5D">
        <w:rPr>
          <w:spacing w:val="41"/>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41"/>
          <w:sz w:val="20"/>
          <w:szCs w:val="20"/>
          <w:lang w:val="es-CL"/>
        </w:rPr>
        <w:t xml:space="preserve"> </w:t>
      </w:r>
      <w:r w:rsidRPr="005D6D5D">
        <w:rPr>
          <w:sz w:val="20"/>
          <w:szCs w:val="20"/>
          <w:lang w:val="es-CL"/>
        </w:rPr>
        <w:t>p</w:t>
      </w:r>
      <w:r w:rsidRPr="005D6D5D">
        <w:rPr>
          <w:spacing w:val="-1"/>
          <w:sz w:val="20"/>
          <w:szCs w:val="20"/>
          <w:lang w:val="es-CL"/>
        </w:rPr>
        <w:t>e</w:t>
      </w:r>
      <w:r w:rsidRPr="005D6D5D">
        <w:rPr>
          <w:spacing w:val="-2"/>
          <w:sz w:val="20"/>
          <w:szCs w:val="20"/>
          <w:lang w:val="es-CL"/>
        </w:rPr>
        <w:t>r</w:t>
      </w:r>
      <w:r w:rsidRPr="005D6D5D">
        <w:rPr>
          <w:spacing w:val="1"/>
          <w:sz w:val="20"/>
          <w:szCs w:val="20"/>
          <w:lang w:val="es-CL"/>
        </w:rPr>
        <w:t>j</w:t>
      </w:r>
      <w:r w:rsidRPr="005D6D5D">
        <w:rPr>
          <w:sz w:val="20"/>
          <w:szCs w:val="20"/>
          <w:lang w:val="es-CL"/>
        </w:rPr>
        <w:t>u</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41"/>
          <w:sz w:val="20"/>
          <w:szCs w:val="20"/>
          <w:lang w:val="es-CL"/>
        </w:rPr>
        <w:t xml:space="preserve"> </w:t>
      </w:r>
      <w:r w:rsidRPr="005D6D5D">
        <w:rPr>
          <w:sz w:val="20"/>
          <w:szCs w:val="20"/>
          <w:lang w:val="es-CL"/>
        </w:rPr>
        <w:t>de</w:t>
      </w:r>
      <w:r w:rsidRPr="005D6D5D">
        <w:rPr>
          <w:spacing w:val="41"/>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8"/>
          <w:sz w:val="20"/>
          <w:szCs w:val="20"/>
          <w:lang w:val="es-CL"/>
        </w:rPr>
        <w:t xml:space="preserve"> </w:t>
      </w:r>
      <w:r w:rsidRPr="005D6D5D">
        <w:rPr>
          <w:sz w:val="20"/>
          <w:szCs w:val="20"/>
          <w:lang w:val="es-CL"/>
        </w:rPr>
        <w:t>fa</w:t>
      </w:r>
      <w:r w:rsidRPr="005D6D5D">
        <w:rPr>
          <w:spacing w:val="-3"/>
          <w:sz w:val="20"/>
          <w:szCs w:val="20"/>
          <w:lang w:val="es-CL"/>
        </w:rPr>
        <w:t>c</w:t>
      </w:r>
      <w:r w:rsidRPr="005D6D5D">
        <w:rPr>
          <w:sz w:val="20"/>
          <w:szCs w:val="20"/>
          <w:lang w:val="es-CL"/>
        </w:rPr>
        <w:t>u</w:t>
      </w:r>
      <w:r w:rsidRPr="005D6D5D">
        <w:rPr>
          <w:spacing w:val="-2"/>
          <w:sz w:val="20"/>
          <w:szCs w:val="20"/>
          <w:lang w:val="es-CL"/>
        </w:rPr>
        <w:t>l</w:t>
      </w:r>
      <w:r w:rsidRPr="005D6D5D">
        <w:rPr>
          <w:sz w:val="20"/>
          <w:szCs w:val="20"/>
          <w:lang w:val="es-CL"/>
        </w:rPr>
        <w:t>tad</w:t>
      </w:r>
      <w:r w:rsidRPr="005D6D5D">
        <w:rPr>
          <w:spacing w:val="4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40"/>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42"/>
          <w:sz w:val="20"/>
          <w:szCs w:val="20"/>
          <w:lang w:val="es-CL"/>
        </w:rPr>
        <w:t xml:space="preserve"> </w:t>
      </w:r>
      <w:r w:rsidRPr="005D6D5D">
        <w:rPr>
          <w:sz w:val="20"/>
          <w:szCs w:val="20"/>
          <w:lang w:val="es-CL"/>
        </w:rPr>
        <w:t>en</w:t>
      </w:r>
      <w:r w:rsidRPr="005D6D5D">
        <w:rPr>
          <w:spacing w:val="36"/>
          <w:sz w:val="20"/>
          <w:szCs w:val="20"/>
          <w:lang w:val="es-CL"/>
        </w:rPr>
        <w:t xml:space="preserve"> </w:t>
      </w:r>
      <w:r w:rsidRPr="005D6D5D">
        <w:rPr>
          <w:sz w:val="20"/>
          <w:szCs w:val="20"/>
          <w:lang w:val="es-CL"/>
        </w:rPr>
        <w:t>orden</w:t>
      </w:r>
      <w:r w:rsidRPr="005D6D5D">
        <w:rPr>
          <w:spacing w:val="42"/>
          <w:sz w:val="20"/>
          <w:szCs w:val="20"/>
          <w:lang w:val="es-CL"/>
        </w:rPr>
        <w:t xml:space="preserve"> </w:t>
      </w:r>
      <w:r w:rsidRPr="005D6D5D">
        <w:rPr>
          <w:sz w:val="20"/>
          <w:szCs w:val="20"/>
          <w:lang w:val="es-CL"/>
        </w:rPr>
        <w:t>a</w:t>
      </w:r>
      <w:r w:rsidRPr="005D6D5D">
        <w:rPr>
          <w:spacing w:val="38"/>
          <w:sz w:val="20"/>
          <w:szCs w:val="20"/>
          <w:lang w:val="es-CL"/>
        </w:rPr>
        <w:t xml:space="preserve"> </w:t>
      </w:r>
      <w:r w:rsidRPr="005D6D5D">
        <w:rPr>
          <w:sz w:val="20"/>
          <w:szCs w:val="20"/>
          <w:lang w:val="es-CL"/>
        </w:rPr>
        <w:t>ce</w:t>
      </w:r>
      <w:r w:rsidRPr="005D6D5D">
        <w:rPr>
          <w:spacing w:val="-1"/>
          <w:sz w:val="20"/>
          <w:szCs w:val="20"/>
          <w:lang w:val="es-CL"/>
        </w:rPr>
        <w:t>d</w:t>
      </w:r>
      <w:r w:rsidRPr="005D6D5D">
        <w:rPr>
          <w:sz w:val="20"/>
          <w:szCs w:val="20"/>
          <w:lang w:val="es-CL"/>
        </w:rPr>
        <w:t>er</w:t>
      </w:r>
      <w:r w:rsidRPr="005D6D5D">
        <w:rPr>
          <w:spacing w:val="39"/>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41"/>
          <w:sz w:val="20"/>
          <w:szCs w:val="20"/>
          <w:lang w:val="es-CL"/>
        </w:rPr>
        <w:t xml:space="preserve"> </w:t>
      </w:r>
      <w:r w:rsidRPr="005D6D5D">
        <w:rPr>
          <w:spacing w:val="-3"/>
          <w:sz w:val="20"/>
          <w:szCs w:val="20"/>
          <w:lang w:val="es-CL"/>
        </w:rPr>
        <w:t>c</w:t>
      </w:r>
      <w:r w:rsidRPr="005D6D5D">
        <w:rPr>
          <w:sz w:val="20"/>
          <w:szCs w:val="20"/>
          <w:lang w:val="es-CL"/>
        </w:rPr>
        <w:t>ré</w:t>
      </w:r>
      <w:r w:rsidRPr="005D6D5D">
        <w:rPr>
          <w:spacing w:val="-1"/>
          <w:sz w:val="20"/>
          <w:szCs w:val="20"/>
          <w:lang w:val="es-CL"/>
        </w:rPr>
        <w:t>d</w:t>
      </w:r>
      <w:r w:rsidRPr="005D6D5D">
        <w:rPr>
          <w:spacing w:val="-2"/>
          <w:sz w:val="20"/>
          <w:szCs w:val="20"/>
          <w:lang w:val="es-CL"/>
        </w:rPr>
        <w:t>i</w:t>
      </w:r>
      <w:r w:rsidRPr="005D6D5D">
        <w:rPr>
          <w:sz w:val="20"/>
          <w:szCs w:val="20"/>
          <w:lang w:val="es-CL"/>
        </w:rPr>
        <w:t>tos e</w:t>
      </w:r>
      <w:r w:rsidRPr="005D6D5D">
        <w:rPr>
          <w:spacing w:val="-3"/>
          <w:sz w:val="20"/>
          <w:szCs w:val="20"/>
          <w:lang w:val="es-CL"/>
        </w:rPr>
        <w:t>x</w:t>
      </w:r>
      <w:r w:rsidRPr="005D6D5D">
        <w:rPr>
          <w:sz w:val="20"/>
          <w:szCs w:val="20"/>
          <w:lang w:val="es-CL"/>
        </w:rPr>
        <w:t>presad</w:t>
      </w:r>
      <w:r w:rsidRPr="005D6D5D">
        <w:rPr>
          <w:spacing w:val="-1"/>
          <w:sz w:val="20"/>
          <w:szCs w:val="20"/>
          <w:lang w:val="es-CL"/>
        </w:rPr>
        <w:t>o</w:t>
      </w:r>
      <w:r w:rsidRPr="005D6D5D">
        <w:rPr>
          <w:sz w:val="20"/>
          <w:szCs w:val="20"/>
          <w:lang w:val="es-CL"/>
        </w:rPr>
        <w:t>s</w:t>
      </w:r>
      <w:r w:rsidRPr="005D6D5D">
        <w:rPr>
          <w:spacing w:val="35"/>
          <w:sz w:val="20"/>
          <w:szCs w:val="20"/>
          <w:lang w:val="es-CL"/>
        </w:rPr>
        <w:t xml:space="preserve"> </w:t>
      </w:r>
      <w:r w:rsidRPr="005D6D5D">
        <w:rPr>
          <w:sz w:val="20"/>
          <w:szCs w:val="20"/>
          <w:lang w:val="es-CL"/>
        </w:rPr>
        <w:t>en</w:t>
      </w:r>
      <w:r w:rsidRPr="005D6D5D">
        <w:rPr>
          <w:spacing w:val="34"/>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35"/>
          <w:sz w:val="20"/>
          <w:szCs w:val="20"/>
          <w:lang w:val="es-CL"/>
        </w:rPr>
        <w:t xml:space="preserve"> </w:t>
      </w:r>
      <w:r w:rsidRPr="005D6D5D">
        <w:rPr>
          <w:spacing w:val="3"/>
          <w:sz w:val="20"/>
          <w:szCs w:val="20"/>
          <w:lang w:val="es-CL"/>
        </w:rPr>
        <w:t>f</w:t>
      </w:r>
      <w:r w:rsidRPr="005D6D5D">
        <w:rPr>
          <w:sz w:val="20"/>
          <w:szCs w:val="20"/>
          <w:lang w:val="es-CL"/>
        </w:rPr>
        <w:t>a</w:t>
      </w:r>
      <w:r w:rsidRPr="005D6D5D">
        <w:rPr>
          <w:spacing w:val="-3"/>
          <w:sz w:val="20"/>
          <w:szCs w:val="20"/>
          <w:lang w:val="es-CL"/>
        </w:rPr>
        <w:t>c</w:t>
      </w:r>
      <w:r w:rsidRPr="005D6D5D">
        <w:rPr>
          <w:sz w:val="20"/>
          <w:szCs w:val="20"/>
          <w:lang w:val="es-CL"/>
        </w:rPr>
        <w:t>turas</w:t>
      </w:r>
      <w:r w:rsidRPr="005D6D5D">
        <w:rPr>
          <w:spacing w:val="33"/>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34"/>
          <w:sz w:val="20"/>
          <w:szCs w:val="20"/>
          <w:lang w:val="es-CL"/>
        </w:rPr>
        <w:t xml:space="preserve"> </w:t>
      </w:r>
      <w:r w:rsidRPr="005D6D5D">
        <w:rPr>
          <w:spacing w:val="-3"/>
          <w:sz w:val="20"/>
          <w:szCs w:val="20"/>
          <w:lang w:val="es-CL"/>
        </w:rPr>
        <w:t>e</w:t>
      </w:r>
      <w:r w:rsidRPr="005D6D5D">
        <w:rPr>
          <w:sz w:val="20"/>
          <w:szCs w:val="20"/>
          <w:lang w:val="es-CL"/>
        </w:rPr>
        <w:t>m</w:t>
      </w:r>
      <w:r w:rsidRPr="005D6D5D">
        <w:rPr>
          <w:spacing w:val="-2"/>
          <w:sz w:val="20"/>
          <w:szCs w:val="20"/>
          <w:lang w:val="es-CL"/>
        </w:rPr>
        <w:t>i</w:t>
      </w:r>
      <w:r w:rsidRPr="005D6D5D">
        <w:rPr>
          <w:sz w:val="20"/>
          <w:szCs w:val="20"/>
          <w:lang w:val="es-CL"/>
        </w:rPr>
        <w:t>ta</w:t>
      </w:r>
      <w:r w:rsidRPr="005D6D5D">
        <w:rPr>
          <w:spacing w:val="35"/>
          <w:sz w:val="20"/>
          <w:szCs w:val="20"/>
          <w:lang w:val="es-CL"/>
        </w:rPr>
        <w:t xml:space="preserve"> </w:t>
      </w:r>
      <w:r w:rsidRPr="005D6D5D">
        <w:rPr>
          <w:sz w:val="20"/>
          <w:szCs w:val="20"/>
          <w:lang w:val="es-CL"/>
        </w:rPr>
        <w:t>a</w:t>
      </w:r>
      <w:r w:rsidRPr="005D6D5D">
        <w:rPr>
          <w:spacing w:val="36"/>
          <w:sz w:val="20"/>
          <w:szCs w:val="20"/>
          <w:lang w:val="es-CL"/>
        </w:rPr>
        <w:t xml:space="preserve"> </w:t>
      </w:r>
      <w:r w:rsidRPr="005D6D5D">
        <w:rPr>
          <w:spacing w:val="-4"/>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r w:rsidRPr="005D6D5D">
        <w:rPr>
          <w:spacing w:val="36"/>
          <w:sz w:val="20"/>
          <w:szCs w:val="20"/>
          <w:lang w:val="es-CL"/>
        </w:rPr>
        <w:t xml:space="preserve"> </w:t>
      </w:r>
      <w:r w:rsidRPr="005D6D5D">
        <w:rPr>
          <w:sz w:val="20"/>
          <w:szCs w:val="20"/>
          <w:lang w:val="es-CL"/>
        </w:rPr>
        <w:t>re</w:t>
      </w:r>
      <w:r w:rsidRPr="005D6D5D">
        <w:rPr>
          <w:spacing w:val="-2"/>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d</w:t>
      </w:r>
      <w:r w:rsidRPr="005D6D5D">
        <w:rPr>
          <w:sz w:val="20"/>
          <w:szCs w:val="20"/>
          <w:lang w:val="es-CL"/>
        </w:rPr>
        <w:t>as</w:t>
      </w:r>
      <w:r w:rsidRPr="005D6D5D">
        <w:rPr>
          <w:spacing w:val="35"/>
          <w:sz w:val="20"/>
          <w:szCs w:val="20"/>
          <w:lang w:val="es-CL"/>
        </w:rPr>
        <w:t xml:space="preserve"> </w:t>
      </w:r>
      <w:r w:rsidRPr="005D6D5D">
        <w:rPr>
          <w:sz w:val="20"/>
          <w:szCs w:val="20"/>
          <w:lang w:val="es-CL"/>
        </w:rPr>
        <w:t>con</w:t>
      </w:r>
      <w:r w:rsidRPr="005D6D5D">
        <w:rPr>
          <w:spacing w:val="34"/>
          <w:sz w:val="20"/>
          <w:szCs w:val="20"/>
          <w:lang w:val="es-CL"/>
        </w:rPr>
        <w:t xml:space="preserve"> </w:t>
      </w:r>
      <w:r w:rsidRPr="005D6D5D">
        <w:rPr>
          <w:sz w:val="20"/>
          <w:szCs w:val="20"/>
          <w:lang w:val="es-CL"/>
        </w:rPr>
        <w:t>el</w:t>
      </w:r>
      <w:r w:rsidRPr="005D6D5D">
        <w:rPr>
          <w:spacing w:val="34"/>
          <w:sz w:val="20"/>
          <w:szCs w:val="20"/>
          <w:lang w:val="es-CL"/>
        </w:rPr>
        <w:t xml:space="preserve"> </w:t>
      </w:r>
      <w:r w:rsidRPr="005D6D5D">
        <w:rPr>
          <w:sz w:val="20"/>
          <w:szCs w:val="20"/>
          <w:lang w:val="es-CL"/>
        </w:rPr>
        <w:t>presente</w:t>
      </w:r>
      <w:r w:rsidRPr="005D6D5D">
        <w:rPr>
          <w:spacing w:val="42"/>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2"/>
          <w:sz w:val="20"/>
          <w:szCs w:val="20"/>
          <w:lang w:val="es-CL"/>
        </w:rPr>
        <w:t>t</w:t>
      </w:r>
      <w:r w:rsidRPr="005D6D5D">
        <w:rPr>
          <w:sz w:val="20"/>
          <w:szCs w:val="20"/>
          <w:lang w:val="es-CL"/>
        </w:rPr>
        <w:t>rat</w:t>
      </w:r>
      <w:r w:rsidRPr="005D6D5D">
        <w:rPr>
          <w:spacing w:val="-2"/>
          <w:sz w:val="20"/>
          <w:szCs w:val="20"/>
          <w:lang w:val="es-CL"/>
        </w:rPr>
        <w:t>o</w:t>
      </w:r>
      <w:r w:rsidRPr="005D6D5D">
        <w:rPr>
          <w:sz w:val="20"/>
          <w:szCs w:val="20"/>
          <w:lang w:val="es-CL"/>
        </w:rPr>
        <w:t>,</w:t>
      </w:r>
      <w:r w:rsidRPr="005D6D5D">
        <w:rPr>
          <w:spacing w:val="35"/>
          <w:sz w:val="20"/>
          <w:szCs w:val="20"/>
          <w:lang w:val="es-CL"/>
        </w:rPr>
        <w:t xml:space="preserve"> </w:t>
      </w:r>
      <w:r w:rsidRPr="005D6D5D">
        <w:rPr>
          <w:sz w:val="20"/>
          <w:szCs w:val="20"/>
          <w:lang w:val="es-CL"/>
        </w:rPr>
        <w:t>de co</w:t>
      </w:r>
      <w:r w:rsidRPr="005D6D5D">
        <w:rPr>
          <w:spacing w:val="-4"/>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d</w:t>
      </w:r>
      <w:r w:rsidRPr="005D6D5D">
        <w:rPr>
          <w:spacing w:val="-1"/>
          <w:sz w:val="20"/>
          <w:szCs w:val="20"/>
          <w:lang w:val="es-CL"/>
        </w:rPr>
        <w:t>a</w:t>
      </w:r>
      <w:r w:rsidRPr="005D6D5D">
        <w:rPr>
          <w:sz w:val="20"/>
          <w:szCs w:val="20"/>
          <w:lang w:val="es-CL"/>
        </w:rPr>
        <w:t>d a</w:t>
      </w:r>
      <w:r w:rsidRPr="005D6D5D">
        <w:rPr>
          <w:spacing w:val="-2"/>
          <w:sz w:val="20"/>
          <w:szCs w:val="20"/>
          <w:lang w:val="es-CL"/>
        </w:rPr>
        <w:t xml:space="preserve"> l</w:t>
      </w:r>
      <w:r w:rsidRPr="005D6D5D">
        <w:rPr>
          <w:sz w:val="20"/>
          <w:szCs w:val="20"/>
          <w:lang w:val="es-CL"/>
        </w:rPr>
        <w:t xml:space="preserve">as </w:t>
      </w:r>
      <w:r w:rsidRPr="005D6D5D">
        <w:rPr>
          <w:spacing w:val="1"/>
          <w:sz w:val="20"/>
          <w:szCs w:val="20"/>
          <w:lang w:val="es-CL"/>
        </w:rPr>
        <w:t>d</w:t>
      </w:r>
      <w:r w:rsidRPr="005D6D5D">
        <w:rPr>
          <w:spacing w:val="-2"/>
          <w:sz w:val="20"/>
          <w:szCs w:val="20"/>
          <w:lang w:val="es-CL"/>
        </w:rPr>
        <w:t>i</w:t>
      </w:r>
      <w:r w:rsidRPr="005D6D5D">
        <w:rPr>
          <w:sz w:val="20"/>
          <w:szCs w:val="20"/>
          <w:lang w:val="es-CL"/>
        </w:rPr>
        <w:t>sp</w:t>
      </w:r>
      <w:r w:rsidRPr="005D6D5D">
        <w:rPr>
          <w:spacing w:val="-1"/>
          <w:sz w:val="20"/>
          <w:szCs w:val="20"/>
          <w:lang w:val="es-CL"/>
        </w:rPr>
        <w:t>o</w:t>
      </w:r>
      <w:r w:rsidRPr="005D6D5D">
        <w:rPr>
          <w:spacing w:val="-3"/>
          <w:sz w:val="20"/>
          <w:szCs w:val="20"/>
          <w:lang w:val="es-CL"/>
        </w:rPr>
        <w:t>s</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 xml:space="preserve">es de </w:t>
      </w:r>
      <w:r w:rsidRPr="005D6D5D">
        <w:rPr>
          <w:spacing w:val="-2"/>
          <w:sz w:val="20"/>
          <w:szCs w:val="20"/>
          <w:lang w:val="es-CL"/>
        </w:rPr>
        <w:t>l</w:t>
      </w:r>
      <w:r w:rsidRPr="005D6D5D">
        <w:rPr>
          <w:sz w:val="20"/>
          <w:szCs w:val="20"/>
          <w:lang w:val="es-CL"/>
        </w:rPr>
        <w:t>a Ley</w:t>
      </w:r>
      <w:r w:rsidRPr="005D6D5D">
        <w:rPr>
          <w:spacing w:val="-2"/>
          <w:sz w:val="20"/>
          <w:szCs w:val="20"/>
          <w:lang w:val="es-CL"/>
        </w:rPr>
        <w:t xml:space="preserve"> </w:t>
      </w:r>
      <w:proofErr w:type="spellStart"/>
      <w:r w:rsidRPr="005D6D5D">
        <w:rPr>
          <w:spacing w:val="-2"/>
          <w:sz w:val="20"/>
          <w:szCs w:val="20"/>
          <w:lang w:val="es-CL"/>
        </w:rPr>
        <w:t>N</w:t>
      </w:r>
      <w:r w:rsidRPr="005D6D5D">
        <w:rPr>
          <w:sz w:val="20"/>
          <w:szCs w:val="20"/>
          <w:lang w:val="es-CL"/>
        </w:rPr>
        <w:t>º</w:t>
      </w:r>
      <w:proofErr w:type="spellEnd"/>
      <w:r w:rsidRPr="005D6D5D">
        <w:rPr>
          <w:spacing w:val="2"/>
          <w:sz w:val="20"/>
          <w:szCs w:val="20"/>
          <w:lang w:val="es-CL"/>
        </w:rPr>
        <w:t xml:space="preserve"> </w:t>
      </w:r>
      <w:r w:rsidRPr="005D6D5D">
        <w:rPr>
          <w:spacing w:val="-3"/>
          <w:sz w:val="20"/>
          <w:szCs w:val="20"/>
          <w:lang w:val="es-CL"/>
        </w:rPr>
        <w:t>1</w:t>
      </w:r>
      <w:r w:rsidRPr="005D6D5D">
        <w:rPr>
          <w:sz w:val="20"/>
          <w:szCs w:val="20"/>
          <w:lang w:val="es-CL"/>
        </w:rPr>
        <w:t>9.</w:t>
      </w:r>
      <w:r w:rsidRPr="005D6D5D">
        <w:rPr>
          <w:spacing w:val="-3"/>
          <w:sz w:val="20"/>
          <w:szCs w:val="20"/>
          <w:lang w:val="es-CL"/>
        </w:rPr>
        <w:t>9</w:t>
      </w:r>
      <w:r w:rsidRPr="005D6D5D">
        <w:rPr>
          <w:sz w:val="20"/>
          <w:szCs w:val="20"/>
          <w:lang w:val="es-CL"/>
        </w:rPr>
        <w:t>8</w:t>
      </w:r>
      <w:r w:rsidRPr="005D6D5D">
        <w:rPr>
          <w:spacing w:val="-1"/>
          <w:sz w:val="20"/>
          <w:szCs w:val="20"/>
          <w:lang w:val="es-CL"/>
        </w:rPr>
        <w:t>3</w:t>
      </w:r>
      <w:r w:rsidRPr="005D6D5D">
        <w:rPr>
          <w:sz w:val="20"/>
          <w:szCs w:val="20"/>
          <w:lang w:val="es-CL"/>
        </w:rPr>
        <w:t>.</w:t>
      </w:r>
    </w:p>
    <w:p w14:paraId="5DA3B333" w14:textId="77777777" w:rsidR="009F7525" w:rsidRPr="005D6D5D" w:rsidRDefault="009F7525" w:rsidP="005D6D5D">
      <w:pPr>
        <w:kinsoku w:val="0"/>
        <w:overflowPunct w:val="0"/>
        <w:spacing w:before="1" w:line="170" w:lineRule="exact"/>
        <w:ind w:right="36"/>
        <w:jc w:val="both"/>
        <w:rPr>
          <w:sz w:val="20"/>
          <w:szCs w:val="20"/>
          <w:lang w:val="es-CL"/>
        </w:rPr>
      </w:pPr>
    </w:p>
    <w:p w14:paraId="6C1E8E0E" w14:textId="77777777" w:rsidR="009F7525" w:rsidRDefault="009F7525" w:rsidP="005D6D5D">
      <w:pPr>
        <w:kinsoku w:val="0"/>
        <w:overflowPunct w:val="0"/>
        <w:spacing w:line="200" w:lineRule="exact"/>
        <w:ind w:right="36"/>
        <w:jc w:val="both"/>
        <w:rPr>
          <w:sz w:val="20"/>
          <w:szCs w:val="20"/>
          <w:lang w:val="es-CL"/>
        </w:rPr>
      </w:pPr>
    </w:p>
    <w:p w14:paraId="6B3CA9D1"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ÉTICA DE LAS PARTES</w:t>
      </w:r>
    </w:p>
    <w:p w14:paraId="114BA526" w14:textId="77777777" w:rsidR="009F7525" w:rsidRPr="005D6D5D" w:rsidRDefault="009F7525" w:rsidP="005D6D5D">
      <w:pPr>
        <w:kinsoku w:val="0"/>
        <w:overflowPunct w:val="0"/>
        <w:spacing w:before="16" w:line="240" w:lineRule="exact"/>
        <w:ind w:right="36"/>
        <w:jc w:val="both"/>
        <w:rPr>
          <w:sz w:val="20"/>
          <w:szCs w:val="20"/>
        </w:rPr>
      </w:pPr>
    </w:p>
    <w:p w14:paraId="1E0B5DC7" w14:textId="77777777" w:rsidR="009F7525" w:rsidRPr="005D6D5D" w:rsidRDefault="009F7525" w:rsidP="003952CD">
      <w:pPr>
        <w:pStyle w:val="Textoindependiente"/>
        <w:kinsoku w:val="0"/>
        <w:overflowPunct w:val="0"/>
        <w:ind w:right="36"/>
        <w:jc w:val="both"/>
        <w:rPr>
          <w:sz w:val="20"/>
          <w:szCs w:val="20"/>
          <w:lang w:val="es-CL"/>
        </w:rPr>
      </w:pPr>
      <w:r w:rsidRPr="005D6D5D">
        <w:rPr>
          <w:spacing w:val="-2"/>
          <w:sz w:val="20"/>
          <w:szCs w:val="20"/>
          <w:lang w:val="es-CL"/>
        </w:rPr>
        <w:t>D</w:t>
      </w:r>
      <w:r w:rsidRPr="005D6D5D">
        <w:rPr>
          <w:sz w:val="20"/>
          <w:szCs w:val="20"/>
          <w:lang w:val="es-CL"/>
        </w:rPr>
        <w:t>urante el d</w:t>
      </w:r>
      <w:r w:rsidRPr="005D6D5D">
        <w:rPr>
          <w:spacing w:val="-1"/>
          <w:sz w:val="20"/>
          <w:szCs w:val="20"/>
          <w:lang w:val="es-CL"/>
        </w:rPr>
        <w:t>e</w:t>
      </w:r>
      <w:r w:rsidRPr="005D6D5D">
        <w:rPr>
          <w:sz w:val="20"/>
          <w:szCs w:val="20"/>
          <w:lang w:val="es-CL"/>
        </w:rPr>
        <w:t>sa</w:t>
      </w:r>
      <w:r w:rsidRPr="005D6D5D">
        <w:rPr>
          <w:spacing w:val="-2"/>
          <w:sz w:val="20"/>
          <w:szCs w:val="20"/>
          <w:lang w:val="es-CL"/>
        </w:rPr>
        <w:t>r</w:t>
      </w:r>
      <w:r w:rsidRPr="005D6D5D">
        <w:rPr>
          <w:sz w:val="20"/>
          <w:szCs w:val="20"/>
          <w:lang w:val="es-CL"/>
        </w:rPr>
        <w:t>ro</w:t>
      </w:r>
      <w:r w:rsidRPr="005D6D5D">
        <w:rPr>
          <w:spacing w:val="-2"/>
          <w:sz w:val="20"/>
          <w:szCs w:val="20"/>
          <w:lang w:val="es-CL"/>
        </w:rPr>
        <w:t>ll</w:t>
      </w:r>
      <w:r w:rsidRPr="005D6D5D">
        <w:rPr>
          <w:sz w:val="20"/>
          <w:szCs w:val="20"/>
          <w:lang w:val="es-CL"/>
        </w:rPr>
        <w:t xml:space="preserve">o de </w:t>
      </w:r>
      <w:r w:rsidRPr="005D6D5D">
        <w:rPr>
          <w:spacing w:val="-2"/>
          <w:sz w:val="20"/>
          <w:szCs w:val="20"/>
          <w:lang w:val="es-CL"/>
        </w:rPr>
        <w:t>l</w:t>
      </w:r>
      <w:r w:rsidRPr="005D6D5D">
        <w:rPr>
          <w:sz w:val="20"/>
          <w:szCs w:val="20"/>
          <w:lang w:val="es-CL"/>
        </w:rPr>
        <w:t>a contr</w:t>
      </w:r>
      <w:r w:rsidRPr="005D6D5D">
        <w:rPr>
          <w:spacing w:val="-3"/>
          <w:sz w:val="20"/>
          <w:szCs w:val="20"/>
          <w:lang w:val="es-CL"/>
        </w:rPr>
        <w:t>a</w:t>
      </w:r>
      <w:r w:rsidRPr="005D6D5D">
        <w:rPr>
          <w:sz w:val="20"/>
          <w:szCs w:val="20"/>
          <w:lang w:val="es-CL"/>
        </w:rPr>
        <w:t>tac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r w:rsidRPr="005D6D5D">
        <w:rPr>
          <w:spacing w:val="2"/>
          <w:sz w:val="20"/>
          <w:szCs w:val="20"/>
          <w:lang w:val="es-CL"/>
        </w:rPr>
        <w:t xml:space="preserve"> </w:t>
      </w:r>
      <w:r w:rsidRPr="005D6D5D">
        <w:rPr>
          <w:spacing w:val="-2"/>
          <w:sz w:val="20"/>
          <w:szCs w:val="20"/>
          <w:lang w:val="es-CL"/>
        </w:rPr>
        <w:t>l</w:t>
      </w:r>
      <w:r w:rsidRPr="005D6D5D">
        <w:rPr>
          <w:sz w:val="20"/>
          <w:szCs w:val="20"/>
          <w:lang w:val="es-CL"/>
        </w:rPr>
        <w:t>as pa</w:t>
      </w:r>
      <w:r w:rsidRPr="005D6D5D">
        <w:rPr>
          <w:spacing w:val="-2"/>
          <w:sz w:val="20"/>
          <w:szCs w:val="20"/>
          <w:lang w:val="es-CL"/>
        </w:rPr>
        <w:t>r</w:t>
      </w:r>
      <w:r w:rsidRPr="005D6D5D">
        <w:rPr>
          <w:sz w:val="20"/>
          <w:szCs w:val="20"/>
          <w:lang w:val="es-CL"/>
        </w:rPr>
        <w:t>t</w:t>
      </w:r>
      <w:r w:rsidRPr="005D6D5D">
        <w:rPr>
          <w:spacing w:val="-3"/>
          <w:sz w:val="20"/>
          <w:szCs w:val="20"/>
          <w:lang w:val="es-CL"/>
        </w:rPr>
        <w:t>e</w:t>
      </w:r>
      <w:r w:rsidRPr="005D6D5D">
        <w:rPr>
          <w:sz w:val="20"/>
          <w:szCs w:val="20"/>
          <w:lang w:val="es-CL"/>
        </w:rPr>
        <w:t>s</w:t>
      </w:r>
      <w:r w:rsidRPr="005D6D5D">
        <w:rPr>
          <w:spacing w:val="1"/>
          <w:sz w:val="20"/>
          <w:szCs w:val="20"/>
          <w:lang w:val="es-CL"/>
        </w:rPr>
        <w:t xml:space="preserve"> </w:t>
      </w:r>
      <w:r w:rsidRPr="005D6D5D">
        <w:rPr>
          <w:sz w:val="20"/>
          <w:szCs w:val="20"/>
          <w:lang w:val="es-CL"/>
        </w:rPr>
        <w:t>eje</w:t>
      </w:r>
      <w:r w:rsidRPr="005D6D5D">
        <w:rPr>
          <w:spacing w:val="-2"/>
          <w:sz w:val="20"/>
          <w:szCs w:val="20"/>
          <w:lang w:val="es-CL"/>
        </w:rPr>
        <w:t>r</w:t>
      </w:r>
      <w:r w:rsidRPr="005D6D5D">
        <w:rPr>
          <w:sz w:val="20"/>
          <w:szCs w:val="20"/>
          <w:lang w:val="es-CL"/>
        </w:rPr>
        <w:t>cerán el</w:t>
      </w:r>
      <w:r w:rsidRPr="005D6D5D">
        <w:rPr>
          <w:spacing w:val="-1"/>
          <w:sz w:val="20"/>
          <w:szCs w:val="20"/>
          <w:lang w:val="es-CL"/>
        </w:rPr>
        <w:t xml:space="preserve"> </w:t>
      </w:r>
      <w:r w:rsidRPr="005D6D5D">
        <w:rPr>
          <w:sz w:val="20"/>
          <w:szCs w:val="20"/>
          <w:lang w:val="es-CL"/>
        </w:rPr>
        <w:t>cu</w:t>
      </w:r>
      <w:r w:rsidRPr="005D6D5D">
        <w:rPr>
          <w:spacing w:val="-2"/>
          <w:sz w:val="20"/>
          <w:szCs w:val="20"/>
          <w:lang w:val="es-CL"/>
        </w:rPr>
        <w:t>i</w:t>
      </w:r>
      <w:r w:rsidRPr="005D6D5D">
        <w:rPr>
          <w:sz w:val="20"/>
          <w:szCs w:val="20"/>
          <w:lang w:val="es-CL"/>
        </w:rPr>
        <w:t>d</w:t>
      </w:r>
      <w:r w:rsidRPr="005D6D5D">
        <w:rPr>
          <w:spacing w:val="-1"/>
          <w:sz w:val="20"/>
          <w:szCs w:val="20"/>
          <w:lang w:val="es-CL"/>
        </w:rPr>
        <w:t>a</w:t>
      </w:r>
      <w:r w:rsidRPr="005D6D5D">
        <w:rPr>
          <w:sz w:val="20"/>
          <w:szCs w:val="20"/>
          <w:lang w:val="es-CL"/>
        </w:rPr>
        <w:t>do y</w:t>
      </w:r>
      <w:r w:rsidRPr="005D6D5D">
        <w:rPr>
          <w:spacing w:val="-2"/>
          <w:sz w:val="20"/>
          <w:szCs w:val="20"/>
          <w:lang w:val="es-CL"/>
        </w:rPr>
        <w:t xml:space="preserve"> </w:t>
      </w:r>
      <w:r w:rsidRPr="005D6D5D">
        <w:rPr>
          <w:sz w:val="20"/>
          <w:szCs w:val="20"/>
          <w:lang w:val="es-CL"/>
        </w:rPr>
        <w:t>d</w:t>
      </w:r>
      <w:r w:rsidRPr="005D6D5D">
        <w:rPr>
          <w:spacing w:val="-2"/>
          <w:sz w:val="20"/>
          <w:szCs w:val="20"/>
          <w:lang w:val="es-CL"/>
        </w:rPr>
        <w:t>ili</w:t>
      </w:r>
      <w:r w:rsidRPr="005D6D5D">
        <w:rPr>
          <w:spacing w:val="1"/>
          <w:sz w:val="20"/>
          <w:szCs w:val="20"/>
          <w:lang w:val="es-CL"/>
        </w:rPr>
        <w:t>g</w:t>
      </w:r>
      <w:r w:rsidRPr="005D6D5D">
        <w:rPr>
          <w:sz w:val="20"/>
          <w:szCs w:val="20"/>
          <w:lang w:val="es-CL"/>
        </w:rPr>
        <w:t>e</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 xml:space="preserve">a </w:t>
      </w:r>
      <w:r w:rsidRPr="005D6D5D">
        <w:rPr>
          <w:spacing w:val="1"/>
          <w:sz w:val="20"/>
          <w:szCs w:val="20"/>
          <w:lang w:val="es-CL"/>
        </w:rPr>
        <w:t>r</w:t>
      </w:r>
      <w:r w:rsidRPr="005D6D5D">
        <w:rPr>
          <w:sz w:val="20"/>
          <w:szCs w:val="20"/>
          <w:lang w:val="es-CL"/>
        </w:rPr>
        <w:t>a</w:t>
      </w:r>
      <w:r w:rsidRPr="005D6D5D">
        <w:rPr>
          <w:spacing w:val="-3"/>
          <w:sz w:val="20"/>
          <w:szCs w:val="20"/>
          <w:lang w:val="es-CL"/>
        </w:rPr>
        <w:t>z</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b</w:t>
      </w:r>
      <w:r w:rsidRPr="005D6D5D">
        <w:rPr>
          <w:spacing w:val="-2"/>
          <w:sz w:val="20"/>
          <w:szCs w:val="20"/>
          <w:lang w:val="es-CL"/>
        </w:rPr>
        <w:t>l</w:t>
      </w:r>
      <w:r w:rsidRPr="005D6D5D">
        <w:rPr>
          <w:sz w:val="20"/>
          <w:szCs w:val="20"/>
          <w:lang w:val="es-CL"/>
        </w:rPr>
        <w:t>es con el o</w:t>
      </w:r>
      <w:r w:rsidRPr="005D6D5D">
        <w:rPr>
          <w:spacing w:val="-1"/>
          <w:sz w:val="20"/>
          <w:szCs w:val="20"/>
          <w:lang w:val="es-CL"/>
        </w:rPr>
        <w:t>b</w:t>
      </w:r>
      <w:r w:rsidRPr="005D6D5D">
        <w:rPr>
          <w:spacing w:val="1"/>
          <w:sz w:val="20"/>
          <w:szCs w:val="20"/>
          <w:lang w:val="es-CL"/>
        </w:rPr>
        <w:t>j</w:t>
      </w:r>
      <w:r w:rsidRPr="005D6D5D">
        <w:rPr>
          <w:sz w:val="20"/>
          <w:szCs w:val="20"/>
          <w:lang w:val="es-CL"/>
        </w:rPr>
        <w:t>eto</w:t>
      </w:r>
      <w:r w:rsidRPr="005D6D5D">
        <w:rPr>
          <w:spacing w:val="51"/>
          <w:sz w:val="20"/>
          <w:szCs w:val="20"/>
          <w:lang w:val="es-CL"/>
        </w:rPr>
        <w:t xml:space="preserve"> </w:t>
      </w:r>
      <w:r w:rsidRPr="005D6D5D">
        <w:rPr>
          <w:sz w:val="20"/>
          <w:szCs w:val="20"/>
          <w:lang w:val="es-CL"/>
        </w:rPr>
        <w:t>de</w:t>
      </w:r>
      <w:r w:rsidRPr="005D6D5D">
        <w:rPr>
          <w:spacing w:val="53"/>
          <w:sz w:val="20"/>
          <w:szCs w:val="20"/>
          <w:lang w:val="es-CL"/>
        </w:rPr>
        <w:t xml:space="preserve"> </w:t>
      </w:r>
      <w:r w:rsidRPr="005D6D5D">
        <w:rPr>
          <w:sz w:val="20"/>
          <w:szCs w:val="20"/>
          <w:lang w:val="es-CL"/>
        </w:rPr>
        <w:t>e</w:t>
      </w:r>
      <w:r w:rsidRPr="005D6D5D">
        <w:rPr>
          <w:spacing w:val="-3"/>
          <w:sz w:val="20"/>
          <w:szCs w:val="20"/>
          <w:lang w:val="es-CL"/>
        </w:rPr>
        <w:t>v</w:t>
      </w:r>
      <w:r w:rsidRPr="005D6D5D">
        <w:rPr>
          <w:spacing w:val="-2"/>
          <w:sz w:val="20"/>
          <w:szCs w:val="20"/>
          <w:lang w:val="es-CL"/>
        </w:rPr>
        <w:t>i</w:t>
      </w:r>
      <w:r w:rsidRPr="005D6D5D">
        <w:rPr>
          <w:sz w:val="20"/>
          <w:szCs w:val="20"/>
          <w:lang w:val="es-CL"/>
        </w:rPr>
        <w:t>tar</w:t>
      </w:r>
      <w:r w:rsidRPr="005D6D5D">
        <w:rPr>
          <w:spacing w:val="54"/>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4"/>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era</w:t>
      </w:r>
      <w:r w:rsidRPr="005D6D5D">
        <w:rPr>
          <w:spacing w:val="53"/>
          <w:sz w:val="20"/>
          <w:szCs w:val="20"/>
          <w:lang w:val="es-CL"/>
        </w:rPr>
        <w:t xml:space="preserve"> </w:t>
      </w:r>
      <w:r w:rsidRPr="005D6D5D">
        <w:rPr>
          <w:sz w:val="20"/>
          <w:szCs w:val="20"/>
          <w:lang w:val="es-CL"/>
        </w:rPr>
        <w:t>acc</w:t>
      </w:r>
      <w:r w:rsidRPr="005D6D5D">
        <w:rPr>
          <w:spacing w:val="-2"/>
          <w:sz w:val="20"/>
          <w:szCs w:val="20"/>
          <w:lang w:val="es-CL"/>
        </w:rPr>
        <w:t>i</w:t>
      </w:r>
      <w:r w:rsidRPr="005D6D5D">
        <w:rPr>
          <w:sz w:val="20"/>
          <w:szCs w:val="20"/>
          <w:lang w:val="es-CL"/>
        </w:rPr>
        <w:t>ón</w:t>
      </w:r>
      <w:r w:rsidRPr="005D6D5D">
        <w:rPr>
          <w:spacing w:val="53"/>
          <w:sz w:val="20"/>
          <w:szCs w:val="20"/>
          <w:lang w:val="es-CL"/>
        </w:rPr>
        <w:t xml:space="preserve"> </w:t>
      </w:r>
      <w:r w:rsidRPr="005D6D5D">
        <w:rPr>
          <w:sz w:val="20"/>
          <w:szCs w:val="20"/>
          <w:lang w:val="es-CL"/>
        </w:rPr>
        <w:t>o</w:t>
      </w:r>
      <w:r w:rsidRPr="005D6D5D">
        <w:rPr>
          <w:spacing w:val="50"/>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5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50"/>
          <w:sz w:val="20"/>
          <w:szCs w:val="20"/>
          <w:lang w:val="es-CL"/>
        </w:rPr>
        <w:t xml:space="preserve"> </w:t>
      </w:r>
      <w:r w:rsidRPr="005D6D5D">
        <w:rPr>
          <w:sz w:val="20"/>
          <w:szCs w:val="20"/>
          <w:lang w:val="es-CL"/>
        </w:rPr>
        <w:t>p</w:t>
      </w:r>
      <w:r w:rsidRPr="005D6D5D">
        <w:rPr>
          <w:spacing w:val="-1"/>
          <w:sz w:val="20"/>
          <w:szCs w:val="20"/>
          <w:lang w:val="es-CL"/>
        </w:rPr>
        <w:t>u</w:t>
      </w:r>
      <w:r w:rsidRPr="005D6D5D">
        <w:rPr>
          <w:sz w:val="20"/>
          <w:szCs w:val="20"/>
          <w:lang w:val="es-CL"/>
        </w:rPr>
        <w:t>e</w:t>
      </w:r>
      <w:r w:rsidRPr="005D6D5D">
        <w:rPr>
          <w:spacing w:val="-1"/>
          <w:sz w:val="20"/>
          <w:szCs w:val="20"/>
          <w:lang w:val="es-CL"/>
        </w:rPr>
        <w:t>d</w:t>
      </w:r>
      <w:r w:rsidRPr="005D6D5D">
        <w:rPr>
          <w:sz w:val="20"/>
          <w:szCs w:val="20"/>
          <w:lang w:val="es-CL"/>
        </w:rPr>
        <w:t>a</w:t>
      </w:r>
      <w:r w:rsidRPr="005D6D5D">
        <w:rPr>
          <w:spacing w:val="53"/>
          <w:sz w:val="20"/>
          <w:szCs w:val="20"/>
          <w:lang w:val="es-CL"/>
        </w:rPr>
        <w:t xml:space="preserve"> </w:t>
      </w:r>
      <w:r w:rsidRPr="005D6D5D">
        <w:rPr>
          <w:spacing w:val="-2"/>
          <w:sz w:val="20"/>
          <w:szCs w:val="20"/>
          <w:lang w:val="es-CL"/>
        </w:rPr>
        <w:t>t</w:t>
      </w:r>
      <w:r w:rsidRPr="005D6D5D">
        <w:rPr>
          <w:sz w:val="20"/>
          <w:szCs w:val="20"/>
          <w:lang w:val="es-CL"/>
        </w:rPr>
        <w:t>e</w:t>
      </w:r>
      <w:r w:rsidRPr="005D6D5D">
        <w:rPr>
          <w:spacing w:val="-1"/>
          <w:sz w:val="20"/>
          <w:szCs w:val="20"/>
          <w:lang w:val="es-CL"/>
        </w:rPr>
        <w:t>n</w:t>
      </w:r>
      <w:r w:rsidRPr="005D6D5D">
        <w:rPr>
          <w:sz w:val="20"/>
          <w:szCs w:val="20"/>
          <w:lang w:val="es-CL"/>
        </w:rPr>
        <w:t>er</w:t>
      </w:r>
      <w:r w:rsidRPr="005D6D5D">
        <w:rPr>
          <w:spacing w:val="54"/>
          <w:sz w:val="20"/>
          <w:szCs w:val="20"/>
          <w:lang w:val="es-CL"/>
        </w:rPr>
        <w:t xml:space="preserve"> </w:t>
      </w:r>
      <w:r w:rsidRPr="005D6D5D">
        <w:rPr>
          <w:sz w:val="20"/>
          <w:szCs w:val="20"/>
          <w:lang w:val="es-CL"/>
        </w:rPr>
        <w:t>c</w:t>
      </w:r>
      <w:r w:rsidRPr="005D6D5D">
        <w:rPr>
          <w:spacing w:val="-3"/>
          <w:sz w:val="20"/>
          <w:szCs w:val="20"/>
          <w:lang w:val="es-CL"/>
        </w:rPr>
        <w:t>o</w:t>
      </w:r>
      <w:r w:rsidRPr="005D6D5D">
        <w:rPr>
          <w:spacing w:val="-2"/>
          <w:sz w:val="20"/>
          <w:szCs w:val="20"/>
          <w:lang w:val="es-CL"/>
        </w:rPr>
        <w:t>m</w:t>
      </w:r>
      <w:r w:rsidRPr="005D6D5D">
        <w:rPr>
          <w:sz w:val="20"/>
          <w:szCs w:val="20"/>
          <w:lang w:val="es-CL"/>
        </w:rPr>
        <w:t>o</w:t>
      </w:r>
      <w:r w:rsidRPr="005D6D5D">
        <w:rPr>
          <w:spacing w:val="53"/>
          <w:sz w:val="20"/>
          <w:szCs w:val="20"/>
          <w:lang w:val="es-CL"/>
        </w:rPr>
        <w:t xml:space="preserve"> </w:t>
      </w:r>
      <w:r w:rsidRPr="005D6D5D">
        <w:rPr>
          <w:sz w:val="20"/>
          <w:szCs w:val="20"/>
          <w:lang w:val="es-CL"/>
        </w:rPr>
        <w:t>res</w:t>
      </w:r>
      <w:r w:rsidRPr="005D6D5D">
        <w:rPr>
          <w:spacing w:val="-1"/>
          <w:sz w:val="20"/>
          <w:szCs w:val="20"/>
          <w:lang w:val="es-CL"/>
        </w:rPr>
        <w:t>u</w:t>
      </w:r>
      <w:r w:rsidRPr="005D6D5D">
        <w:rPr>
          <w:spacing w:val="-2"/>
          <w:sz w:val="20"/>
          <w:szCs w:val="20"/>
          <w:lang w:val="es-CL"/>
        </w:rPr>
        <w:t>l</w:t>
      </w:r>
      <w:r w:rsidRPr="005D6D5D">
        <w:rPr>
          <w:sz w:val="20"/>
          <w:szCs w:val="20"/>
          <w:lang w:val="es-CL"/>
        </w:rPr>
        <w:t>ta</w:t>
      </w:r>
      <w:r w:rsidRPr="005D6D5D">
        <w:rPr>
          <w:spacing w:val="-1"/>
          <w:sz w:val="20"/>
          <w:szCs w:val="20"/>
          <w:lang w:val="es-CL"/>
        </w:rPr>
        <w:t>d</w:t>
      </w:r>
      <w:r w:rsidRPr="005D6D5D">
        <w:rPr>
          <w:sz w:val="20"/>
          <w:szCs w:val="20"/>
          <w:lang w:val="es-CL"/>
        </w:rPr>
        <w:t>o</w:t>
      </w:r>
      <w:r w:rsidRPr="005D6D5D">
        <w:rPr>
          <w:spacing w:val="53"/>
          <w:sz w:val="20"/>
          <w:szCs w:val="20"/>
          <w:lang w:val="es-CL"/>
        </w:rPr>
        <w:t xml:space="preserve"> </w:t>
      </w:r>
      <w:r w:rsidRPr="005D6D5D">
        <w:rPr>
          <w:sz w:val="20"/>
          <w:szCs w:val="20"/>
          <w:lang w:val="es-CL"/>
        </w:rPr>
        <w:t>un</w:t>
      </w:r>
      <w:r w:rsidRPr="005D6D5D">
        <w:rPr>
          <w:spacing w:val="51"/>
          <w:sz w:val="20"/>
          <w:szCs w:val="20"/>
          <w:lang w:val="es-CL"/>
        </w:rPr>
        <w:t xml:space="preserve"> </w:t>
      </w:r>
      <w:r w:rsidRPr="005D6D5D">
        <w:rPr>
          <w:sz w:val="20"/>
          <w:szCs w:val="20"/>
          <w:lang w:val="es-CL"/>
        </w:rPr>
        <w:t>co</w:t>
      </w:r>
      <w:r w:rsidRPr="005D6D5D">
        <w:rPr>
          <w:spacing w:val="-4"/>
          <w:sz w:val="20"/>
          <w:szCs w:val="20"/>
          <w:lang w:val="es-CL"/>
        </w:rPr>
        <w:t>n</w:t>
      </w:r>
      <w:r w:rsidRPr="005D6D5D">
        <w:rPr>
          <w:spacing w:val="3"/>
          <w:sz w:val="20"/>
          <w:szCs w:val="20"/>
          <w:lang w:val="es-CL"/>
        </w:rPr>
        <w:t>f</w:t>
      </w:r>
      <w:r w:rsidRPr="005D6D5D">
        <w:rPr>
          <w:spacing w:val="-2"/>
          <w:sz w:val="20"/>
          <w:szCs w:val="20"/>
          <w:lang w:val="es-CL"/>
        </w:rPr>
        <w:t>li</w:t>
      </w:r>
      <w:r w:rsidRPr="005D6D5D">
        <w:rPr>
          <w:sz w:val="20"/>
          <w:szCs w:val="20"/>
          <w:lang w:val="es-CL"/>
        </w:rPr>
        <w:t>cto</w:t>
      </w:r>
      <w:r w:rsidRPr="005D6D5D">
        <w:rPr>
          <w:spacing w:val="50"/>
          <w:sz w:val="20"/>
          <w:szCs w:val="20"/>
          <w:lang w:val="es-CL"/>
        </w:rPr>
        <w:t xml:space="preserve"> </w:t>
      </w:r>
      <w:r w:rsidRPr="005D6D5D">
        <w:rPr>
          <w:spacing w:val="-3"/>
          <w:sz w:val="20"/>
          <w:szCs w:val="20"/>
          <w:lang w:val="es-CL"/>
        </w:rPr>
        <w:t>d</w:t>
      </w:r>
      <w:r w:rsidRPr="005D6D5D">
        <w:rPr>
          <w:sz w:val="20"/>
          <w:szCs w:val="20"/>
          <w:lang w:val="es-CL"/>
        </w:rPr>
        <w:t xml:space="preserve">e </w:t>
      </w:r>
      <w:r w:rsidRPr="005D6D5D">
        <w:rPr>
          <w:spacing w:val="-2"/>
          <w:sz w:val="20"/>
          <w:szCs w:val="20"/>
          <w:lang w:val="es-CL"/>
        </w:rPr>
        <w:t>i</w:t>
      </w:r>
      <w:r w:rsidRPr="005D6D5D">
        <w:rPr>
          <w:sz w:val="20"/>
          <w:szCs w:val="20"/>
          <w:lang w:val="es-CL"/>
        </w:rPr>
        <w:t>nteres</w:t>
      </w:r>
      <w:r w:rsidRPr="005D6D5D">
        <w:rPr>
          <w:spacing w:val="-1"/>
          <w:sz w:val="20"/>
          <w:szCs w:val="20"/>
          <w:lang w:val="es-CL"/>
        </w:rPr>
        <w:t>e</w:t>
      </w:r>
      <w:r w:rsidRPr="005D6D5D">
        <w:rPr>
          <w:sz w:val="20"/>
          <w:szCs w:val="20"/>
          <w:lang w:val="es-CL"/>
        </w:rPr>
        <w:t>s</w:t>
      </w:r>
      <w:r w:rsidRPr="005D6D5D">
        <w:rPr>
          <w:spacing w:val="44"/>
          <w:sz w:val="20"/>
          <w:szCs w:val="20"/>
          <w:lang w:val="es-CL"/>
        </w:rPr>
        <w:t xml:space="preserve"> </w:t>
      </w:r>
      <w:r w:rsidRPr="005D6D5D">
        <w:rPr>
          <w:sz w:val="20"/>
          <w:szCs w:val="20"/>
          <w:lang w:val="es-CL"/>
        </w:rPr>
        <w:t>con</w:t>
      </w:r>
      <w:r w:rsidRPr="005D6D5D">
        <w:rPr>
          <w:spacing w:val="43"/>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3"/>
          <w:sz w:val="20"/>
          <w:szCs w:val="20"/>
          <w:lang w:val="es-CL"/>
        </w:rPr>
        <w:t xml:space="preserve"> </w:t>
      </w:r>
      <w:r w:rsidRPr="005D6D5D">
        <w:rPr>
          <w:sz w:val="20"/>
          <w:szCs w:val="20"/>
          <w:lang w:val="es-CL"/>
        </w:rPr>
        <w:t>ot</w:t>
      </w:r>
      <w:r w:rsidRPr="005D6D5D">
        <w:rPr>
          <w:spacing w:val="1"/>
          <w:sz w:val="20"/>
          <w:szCs w:val="20"/>
          <w:lang w:val="es-CL"/>
        </w:rPr>
        <w:t>r</w:t>
      </w:r>
      <w:r w:rsidRPr="005D6D5D">
        <w:rPr>
          <w:sz w:val="20"/>
          <w:szCs w:val="20"/>
          <w:lang w:val="es-CL"/>
        </w:rPr>
        <w:t>a</w:t>
      </w:r>
      <w:r w:rsidRPr="005D6D5D">
        <w:rPr>
          <w:spacing w:val="43"/>
          <w:sz w:val="20"/>
          <w:szCs w:val="20"/>
          <w:lang w:val="es-CL"/>
        </w:rPr>
        <w:t xml:space="preserve"> </w:t>
      </w:r>
      <w:r w:rsidRPr="005D6D5D">
        <w:rPr>
          <w:spacing w:val="-3"/>
          <w:sz w:val="20"/>
          <w:szCs w:val="20"/>
          <w:lang w:val="es-CL"/>
        </w:rPr>
        <w:t>p</w:t>
      </w:r>
      <w:r w:rsidRPr="005D6D5D">
        <w:rPr>
          <w:sz w:val="20"/>
          <w:szCs w:val="20"/>
          <w:lang w:val="es-CL"/>
        </w:rPr>
        <w:t>ar</w:t>
      </w:r>
      <w:r w:rsidRPr="005D6D5D">
        <w:rPr>
          <w:spacing w:val="1"/>
          <w:sz w:val="20"/>
          <w:szCs w:val="20"/>
          <w:lang w:val="es-CL"/>
        </w:rPr>
        <w:t>t</w:t>
      </w:r>
      <w:r w:rsidRPr="005D6D5D">
        <w:rPr>
          <w:spacing w:val="-3"/>
          <w:sz w:val="20"/>
          <w:szCs w:val="20"/>
          <w:lang w:val="es-CL"/>
        </w:rPr>
        <w:t>e</w:t>
      </w:r>
      <w:r w:rsidRPr="005D6D5D">
        <w:rPr>
          <w:sz w:val="20"/>
          <w:szCs w:val="20"/>
          <w:lang w:val="es-CL"/>
        </w:rPr>
        <w:t>.</w:t>
      </w:r>
      <w:r w:rsidRPr="005D6D5D">
        <w:rPr>
          <w:spacing w:val="44"/>
          <w:sz w:val="20"/>
          <w:szCs w:val="20"/>
          <w:lang w:val="es-CL"/>
        </w:rPr>
        <w:t xml:space="preserve"> </w:t>
      </w:r>
      <w:r w:rsidRPr="005D6D5D">
        <w:rPr>
          <w:spacing w:val="-1"/>
          <w:sz w:val="20"/>
          <w:szCs w:val="20"/>
          <w:lang w:val="es-CL"/>
        </w:rPr>
        <w:t>E</w:t>
      </w:r>
      <w:r w:rsidRPr="005D6D5D">
        <w:rPr>
          <w:sz w:val="20"/>
          <w:szCs w:val="20"/>
          <w:lang w:val="es-CL"/>
        </w:rPr>
        <w:t>sta</w:t>
      </w:r>
      <w:r w:rsidRPr="005D6D5D">
        <w:rPr>
          <w:spacing w:val="43"/>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44"/>
          <w:sz w:val="20"/>
          <w:szCs w:val="20"/>
          <w:lang w:val="es-CL"/>
        </w:rPr>
        <w:t xml:space="preserve"> </w:t>
      </w:r>
      <w:r w:rsidRPr="005D6D5D">
        <w:rPr>
          <w:sz w:val="20"/>
          <w:szCs w:val="20"/>
          <w:lang w:val="es-CL"/>
        </w:rPr>
        <w:t>compre</w:t>
      </w:r>
      <w:r w:rsidRPr="005D6D5D">
        <w:rPr>
          <w:spacing w:val="-1"/>
          <w:sz w:val="20"/>
          <w:szCs w:val="20"/>
          <w:lang w:val="es-CL"/>
        </w:rPr>
        <w:t>n</w:t>
      </w:r>
      <w:r w:rsidRPr="005D6D5D">
        <w:rPr>
          <w:sz w:val="20"/>
          <w:szCs w:val="20"/>
          <w:lang w:val="es-CL"/>
        </w:rPr>
        <w:t>d</w:t>
      </w:r>
      <w:r w:rsidRPr="005D6D5D">
        <w:rPr>
          <w:spacing w:val="-4"/>
          <w:sz w:val="20"/>
          <w:szCs w:val="20"/>
          <w:lang w:val="es-CL"/>
        </w:rPr>
        <w:t>e</w:t>
      </w:r>
      <w:r w:rsidRPr="005D6D5D">
        <w:rPr>
          <w:sz w:val="20"/>
          <w:szCs w:val="20"/>
          <w:lang w:val="es-CL"/>
        </w:rPr>
        <w:t>rá</w:t>
      </w:r>
      <w:r w:rsidRPr="005D6D5D">
        <w:rPr>
          <w:spacing w:val="43"/>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3"/>
          <w:sz w:val="20"/>
          <w:szCs w:val="20"/>
          <w:lang w:val="es-CL"/>
        </w:rPr>
        <w:t xml:space="preserve"> </w:t>
      </w:r>
      <w:r w:rsidRPr="005D6D5D">
        <w:rPr>
          <w:sz w:val="20"/>
          <w:szCs w:val="20"/>
          <w:lang w:val="es-CL"/>
        </w:rPr>
        <w:t>a</w:t>
      </w:r>
      <w:r w:rsidRPr="005D6D5D">
        <w:rPr>
          <w:spacing w:val="-1"/>
          <w:sz w:val="20"/>
          <w:szCs w:val="20"/>
          <w:lang w:val="es-CL"/>
        </w:rPr>
        <w:t>d</w:t>
      </w:r>
      <w:r w:rsidRPr="005D6D5D">
        <w:rPr>
          <w:sz w:val="20"/>
          <w:szCs w:val="20"/>
          <w:lang w:val="es-CL"/>
        </w:rPr>
        <w:t>o</w:t>
      </w:r>
      <w:r w:rsidRPr="005D6D5D">
        <w:rPr>
          <w:spacing w:val="-1"/>
          <w:sz w:val="20"/>
          <w:szCs w:val="20"/>
          <w:lang w:val="es-CL"/>
        </w:rPr>
        <w:t>p</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45"/>
          <w:sz w:val="20"/>
          <w:szCs w:val="20"/>
          <w:lang w:val="es-CL"/>
        </w:rPr>
        <w:t xml:space="preserve"> </w:t>
      </w:r>
      <w:r w:rsidRPr="005D6D5D">
        <w:rPr>
          <w:sz w:val="20"/>
          <w:szCs w:val="20"/>
          <w:lang w:val="es-CL"/>
        </w:rPr>
        <w:t>de</w:t>
      </w:r>
      <w:r w:rsidRPr="005D6D5D">
        <w:rPr>
          <w:spacing w:val="43"/>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as</w:t>
      </w:r>
      <w:r w:rsidRPr="005D6D5D">
        <w:rPr>
          <w:spacing w:val="43"/>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44"/>
          <w:sz w:val="20"/>
          <w:szCs w:val="20"/>
          <w:lang w:val="es-CL"/>
        </w:rPr>
        <w:t xml:space="preserve"> </w:t>
      </w:r>
      <w:r w:rsidRPr="005D6D5D">
        <w:rPr>
          <w:sz w:val="20"/>
          <w:szCs w:val="20"/>
          <w:lang w:val="es-CL"/>
        </w:rPr>
        <w:t>precauc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 n</w:t>
      </w:r>
      <w:r w:rsidRPr="005D6D5D">
        <w:rPr>
          <w:spacing w:val="-1"/>
          <w:sz w:val="20"/>
          <w:szCs w:val="20"/>
          <w:lang w:val="es-CL"/>
        </w:rPr>
        <w:t>e</w:t>
      </w:r>
      <w:r w:rsidRPr="005D6D5D">
        <w:rPr>
          <w:sz w:val="20"/>
          <w:szCs w:val="20"/>
          <w:lang w:val="es-CL"/>
        </w:rPr>
        <w:t>ces</w:t>
      </w:r>
      <w:r w:rsidRPr="005D6D5D">
        <w:rPr>
          <w:spacing w:val="-1"/>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as</w:t>
      </w:r>
      <w:r w:rsidRPr="005D6D5D">
        <w:rPr>
          <w:spacing w:val="29"/>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29"/>
          <w:sz w:val="20"/>
          <w:szCs w:val="20"/>
          <w:lang w:val="es-CL"/>
        </w:rPr>
        <w:t xml:space="preserve"> </w:t>
      </w:r>
      <w:r w:rsidRPr="005D6D5D">
        <w:rPr>
          <w:spacing w:val="-2"/>
          <w:sz w:val="20"/>
          <w:szCs w:val="20"/>
          <w:lang w:val="es-CL"/>
        </w:rPr>
        <w:t>i</w:t>
      </w:r>
      <w:r w:rsidRPr="005D6D5D">
        <w:rPr>
          <w:sz w:val="20"/>
          <w:szCs w:val="20"/>
          <w:lang w:val="es-CL"/>
        </w:rPr>
        <w:t>mp</w:t>
      </w:r>
      <w:r w:rsidRPr="005D6D5D">
        <w:rPr>
          <w:spacing w:val="-1"/>
          <w:sz w:val="20"/>
          <w:szCs w:val="20"/>
          <w:lang w:val="es-CL"/>
        </w:rPr>
        <w:t>e</w:t>
      </w:r>
      <w:r w:rsidRPr="005D6D5D">
        <w:rPr>
          <w:sz w:val="20"/>
          <w:szCs w:val="20"/>
          <w:lang w:val="es-CL"/>
        </w:rPr>
        <w:t>d</w:t>
      </w:r>
      <w:r w:rsidRPr="005D6D5D">
        <w:rPr>
          <w:spacing w:val="-2"/>
          <w:sz w:val="20"/>
          <w:szCs w:val="20"/>
          <w:lang w:val="es-CL"/>
        </w:rPr>
        <w:t>i</w:t>
      </w:r>
      <w:r w:rsidRPr="005D6D5D">
        <w:rPr>
          <w:sz w:val="20"/>
          <w:szCs w:val="20"/>
          <w:lang w:val="es-CL"/>
        </w:rPr>
        <w:t>r</w:t>
      </w:r>
      <w:r w:rsidRPr="005D6D5D">
        <w:rPr>
          <w:spacing w:val="28"/>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9"/>
          <w:sz w:val="20"/>
          <w:szCs w:val="20"/>
          <w:lang w:val="es-CL"/>
        </w:rPr>
        <w:t xml:space="preserve"> </w:t>
      </w:r>
      <w:r w:rsidRPr="005D6D5D">
        <w:rPr>
          <w:sz w:val="20"/>
          <w:szCs w:val="20"/>
          <w:lang w:val="es-CL"/>
        </w:rPr>
        <w:t>su</w:t>
      </w:r>
      <w:r w:rsidRPr="005D6D5D">
        <w:rPr>
          <w:spacing w:val="29"/>
          <w:sz w:val="20"/>
          <w:szCs w:val="20"/>
          <w:lang w:val="es-CL"/>
        </w:rPr>
        <w:t xml:space="preserve"> </w:t>
      </w:r>
      <w:r w:rsidRPr="005D6D5D">
        <w:rPr>
          <w:sz w:val="20"/>
          <w:szCs w:val="20"/>
          <w:lang w:val="es-CL"/>
        </w:rPr>
        <w:t>res</w:t>
      </w:r>
      <w:r w:rsidRPr="005D6D5D">
        <w:rPr>
          <w:spacing w:val="-1"/>
          <w:sz w:val="20"/>
          <w:szCs w:val="20"/>
          <w:lang w:val="es-CL"/>
        </w:rPr>
        <w:t>p</w:t>
      </w:r>
      <w:r w:rsidRPr="005D6D5D">
        <w:rPr>
          <w:sz w:val="20"/>
          <w:szCs w:val="20"/>
          <w:lang w:val="es-CL"/>
        </w:rPr>
        <w:t>ecti</w:t>
      </w:r>
      <w:r w:rsidRPr="005D6D5D">
        <w:rPr>
          <w:spacing w:val="-3"/>
          <w:sz w:val="20"/>
          <w:szCs w:val="20"/>
          <w:lang w:val="es-CL"/>
        </w:rPr>
        <w:t>v</w:t>
      </w:r>
      <w:r w:rsidRPr="005D6D5D">
        <w:rPr>
          <w:sz w:val="20"/>
          <w:szCs w:val="20"/>
          <w:lang w:val="es-CL"/>
        </w:rPr>
        <w:t>o</w:t>
      </w:r>
      <w:r w:rsidRPr="005D6D5D">
        <w:rPr>
          <w:spacing w:val="29"/>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w:t>
      </w:r>
      <w:r w:rsidRPr="005D6D5D">
        <w:rPr>
          <w:spacing w:val="-2"/>
          <w:sz w:val="20"/>
          <w:szCs w:val="20"/>
          <w:lang w:val="es-CL"/>
        </w:rPr>
        <w:t>l</w:t>
      </w:r>
      <w:r w:rsidRPr="005D6D5D">
        <w:rPr>
          <w:sz w:val="20"/>
          <w:szCs w:val="20"/>
          <w:lang w:val="es-CL"/>
        </w:rPr>
        <w:t>,</w:t>
      </w:r>
      <w:r w:rsidRPr="005D6D5D">
        <w:rPr>
          <w:spacing w:val="30"/>
          <w:sz w:val="20"/>
          <w:szCs w:val="20"/>
          <w:lang w:val="es-CL"/>
        </w:rPr>
        <w:t xml:space="preserve"> </w:t>
      </w:r>
      <w:r w:rsidRPr="005D6D5D">
        <w:rPr>
          <w:sz w:val="20"/>
          <w:szCs w:val="20"/>
          <w:lang w:val="es-CL"/>
        </w:rPr>
        <w:t>de</w:t>
      </w:r>
      <w:r w:rsidRPr="005D6D5D">
        <w:rPr>
          <w:spacing w:val="29"/>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w:t>
      </w:r>
      <w:r w:rsidRPr="005D6D5D">
        <w:rPr>
          <w:spacing w:val="30"/>
          <w:sz w:val="20"/>
          <w:szCs w:val="20"/>
          <w:lang w:val="es-CL"/>
        </w:rPr>
        <w:t xml:space="preserve"> </w:t>
      </w:r>
      <w:r w:rsidRPr="005D6D5D">
        <w:rPr>
          <w:sz w:val="20"/>
          <w:szCs w:val="20"/>
          <w:lang w:val="es-CL"/>
        </w:rPr>
        <w:t>n</w:t>
      </w:r>
      <w:r w:rsidRPr="005D6D5D">
        <w:rPr>
          <w:spacing w:val="-2"/>
          <w:sz w:val="20"/>
          <w:szCs w:val="20"/>
          <w:lang w:val="es-CL"/>
        </w:rPr>
        <w:t>i</w:t>
      </w:r>
      <w:r w:rsidRPr="005D6D5D">
        <w:rPr>
          <w:spacing w:val="-3"/>
          <w:sz w:val="20"/>
          <w:szCs w:val="20"/>
          <w:lang w:val="es-CL"/>
        </w:rPr>
        <w:t>v</w:t>
      </w:r>
      <w:r w:rsidRPr="005D6D5D">
        <w:rPr>
          <w:spacing w:val="1"/>
          <w:sz w:val="20"/>
          <w:szCs w:val="20"/>
          <w:lang w:val="es-CL"/>
        </w:rPr>
        <w:t>e</w:t>
      </w:r>
      <w:r w:rsidRPr="005D6D5D">
        <w:rPr>
          <w:spacing w:val="-2"/>
          <w:sz w:val="20"/>
          <w:szCs w:val="20"/>
          <w:lang w:val="es-CL"/>
        </w:rPr>
        <w:t>l</w:t>
      </w:r>
      <w:r w:rsidRPr="005D6D5D">
        <w:rPr>
          <w:sz w:val="20"/>
          <w:szCs w:val="20"/>
          <w:lang w:val="es-CL"/>
        </w:rPr>
        <w:t>,</w:t>
      </w:r>
      <w:r w:rsidRPr="005D6D5D">
        <w:rPr>
          <w:spacing w:val="30"/>
          <w:sz w:val="20"/>
          <w:szCs w:val="20"/>
          <w:lang w:val="es-CL"/>
        </w:rPr>
        <w:t xml:space="preserve"> </w:t>
      </w:r>
      <w:r w:rsidRPr="005D6D5D">
        <w:rPr>
          <w:spacing w:val="-2"/>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31"/>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29"/>
          <w:sz w:val="20"/>
          <w:szCs w:val="20"/>
          <w:lang w:val="es-CL"/>
        </w:rPr>
        <w:t xml:space="preserve"> </w:t>
      </w:r>
      <w:r w:rsidRPr="005D6D5D">
        <w:rPr>
          <w:spacing w:val="3"/>
          <w:sz w:val="20"/>
          <w:szCs w:val="20"/>
          <w:lang w:val="es-CL"/>
        </w:rPr>
        <w:t>f</w:t>
      </w:r>
      <w:r w:rsidRPr="005D6D5D">
        <w:rPr>
          <w:sz w:val="20"/>
          <w:szCs w:val="20"/>
          <w:lang w:val="es-CL"/>
        </w:rPr>
        <w:t>ami</w:t>
      </w:r>
      <w:r w:rsidRPr="005D6D5D">
        <w:rPr>
          <w:spacing w:val="-2"/>
          <w:sz w:val="20"/>
          <w:szCs w:val="20"/>
          <w:lang w:val="es-CL"/>
        </w:rPr>
        <w:t>li</w:t>
      </w:r>
      <w:r w:rsidRPr="005D6D5D">
        <w:rPr>
          <w:sz w:val="20"/>
          <w:szCs w:val="20"/>
          <w:lang w:val="es-CL"/>
        </w:rPr>
        <w:t>ares</w:t>
      </w:r>
      <w:r w:rsidRPr="005D6D5D">
        <w:rPr>
          <w:spacing w:val="30"/>
          <w:sz w:val="20"/>
          <w:szCs w:val="20"/>
          <w:lang w:val="es-CL"/>
        </w:rPr>
        <w:t xml:space="preserve"> </w:t>
      </w:r>
      <w:r w:rsidRPr="005D6D5D">
        <w:rPr>
          <w:sz w:val="20"/>
          <w:szCs w:val="20"/>
          <w:lang w:val="es-CL"/>
        </w:rPr>
        <w:t>de e</w:t>
      </w:r>
      <w:r w:rsidRPr="005D6D5D">
        <w:rPr>
          <w:spacing w:val="-2"/>
          <w:sz w:val="20"/>
          <w:szCs w:val="20"/>
          <w:lang w:val="es-CL"/>
        </w:rPr>
        <w:t>ll</w:t>
      </w:r>
      <w:r w:rsidRPr="005D6D5D">
        <w:rPr>
          <w:sz w:val="20"/>
          <w:szCs w:val="20"/>
          <w:lang w:val="es-CL"/>
        </w:rPr>
        <w:t>os,</w:t>
      </w:r>
      <w:r w:rsidRPr="005D6D5D">
        <w:rPr>
          <w:spacing w:val="47"/>
          <w:sz w:val="20"/>
          <w:szCs w:val="20"/>
          <w:lang w:val="es-CL"/>
        </w:rPr>
        <w:t xml:space="preserve"> </w:t>
      </w:r>
      <w:r w:rsidRPr="005D6D5D">
        <w:rPr>
          <w:sz w:val="20"/>
          <w:szCs w:val="20"/>
          <w:lang w:val="es-CL"/>
        </w:rPr>
        <w:t>oto</w:t>
      </w:r>
      <w:r w:rsidRPr="005D6D5D">
        <w:rPr>
          <w:spacing w:val="-2"/>
          <w:sz w:val="20"/>
          <w:szCs w:val="20"/>
          <w:lang w:val="es-CL"/>
        </w:rPr>
        <w:t>r</w:t>
      </w:r>
      <w:r w:rsidRPr="005D6D5D">
        <w:rPr>
          <w:sz w:val="20"/>
          <w:szCs w:val="20"/>
          <w:lang w:val="es-CL"/>
        </w:rPr>
        <w:t>g</w:t>
      </w:r>
      <w:r w:rsidRPr="005D6D5D">
        <w:rPr>
          <w:spacing w:val="-1"/>
          <w:sz w:val="20"/>
          <w:szCs w:val="20"/>
          <w:lang w:val="es-CL"/>
        </w:rPr>
        <w:t>u</w:t>
      </w:r>
      <w:r w:rsidRPr="005D6D5D">
        <w:rPr>
          <w:sz w:val="20"/>
          <w:szCs w:val="20"/>
          <w:lang w:val="es-CL"/>
        </w:rPr>
        <w:t>e</w:t>
      </w:r>
      <w:r w:rsidRPr="005D6D5D">
        <w:rPr>
          <w:spacing w:val="-1"/>
          <w:sz w:val="20"/>
          <w:szCs w:val="20"/>
          <w:lang w:val="es-CL"/>
        </w:rPr>
        <w:t>n</w:t>
      </w:r>
      <w:r w:rsidRPr="005D6D5D">
        <w:rPr>
          <w:sz w:val="20"/>
          <w:szCs w:val="20"/>
          <w:lang w:val="es-CL"/>
        </w:rPr>
        <w:t>,</w:t>
      </w:r>
      <w:r w:rsidRPr="005D6D5D">
        <w:rPr>
          <w:spacing w:val="45"/>
          <w:sz w:val="20"/>
          <w:szCs w:val="20"/>
          <w:lang w:val="es-CL"/>
        </w:rPr>
        <w:t xml:space="preserve"> </w:t>
      </w:r>
      <w:r w:rsidRPr="005D6D5D">
        <w:rPr>
          <w:sz w:val="20"/>
          <w:szCs w:val="20"/>
          <w:lang w:val="es-CL"/>
        </w:rPr>
        <w:t>rec</w:t>
      </w:r>
      <w:r w:rsidRPr="005D6D5D">
        <w:rPr>
          <w:spacing w:val="-2"/>
          <w:sz w:val="20"/>
          <w:szCs w:val="20"/>
          <w:lang w:val="es-CL"/>
        </w:rPr>
        <w:t>i</w:t>
      </w:r>
      <w:r w:rsidRPr="005D6D5D">
        <w:rPr>
          <w:sz w:val="20"/>
          <w:szCs w:val="20"/>
          <w:lang w:val="es-CL"/>
        </w:rPr>
        <w:t>b</w:t>
      </w:r>
      <w:r w:rsidRPr="005D6D5D">
        <w:rPr>
          <w:spacing w:val="-1"/>
          <w:sz w:val="20"/>
          <w:szCs w:val="20"/>
          <w:lang w:val="es-CL"/>
        </w:rPr>
        <w:t>a</w:t>
      </w:r>
      <w:r w:rsidRPr="005D6D5D">
        <w:rPr>
          <w:sz w:val="20"/>
          <w:szCs w:val="20"/>
          <w:lang w:val="es-CL"/>
        </w:rPr>
        <w:t>n,</w:t>
      </w:r>
      <w:r w:rsidRPr="005D6D5D">
        <w:rPr>
          <w:spacing w:val="44"/>
          <w:sz w:val="20"/>
          <w:szCs w:val="20"/>
          <w:lang w:val="es-CL"/>
        </w:rPr>
        <w:t xml:space="preserve"> </w:t>
      </w:r>
      <w:r w:rsidRPr="005D6D5D">
        <w:rPr>
          <w:sz w:val="20"/>
          <w:szCs w:val="20"/>
          <w:lang w:val="es-CL"/>
        </w:rPr>
        <w:t>propo</w:t>
      </w:r>
      <w:r w:rsidRPr="005D6D5D">
        <w:rPr>
          <w:spacing w:val="-3"/>
          <w:sz w:val="20"/>
          <w:szCs w:val="20"/>
          <w:lang w:val="es-CL"/>
        </w:rPr>
        <w:t>r</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en</w:t>
      </w:r>
      <w:r w:rsidRPr="005D6D5D">
        <w:rPr>
          <w:spacing w:val="45"/>
          <w:sz w:val="20"/>
          <w:szCs w:val="20"/>
          <w:lang w:val="es-CL"/>
        </w:rPr>
        <w:t xml:space="preserve"> </w:t>
      </w:r>
      <w:r w:rsidRPr="005D6D5D">
        <w:rPr>
          <w:sz w:val="20"/>
          <w:szCs w:val="20"/>
          <w:lang w:val="es-CL"/>
        </w:rPr>
        <w:t>u</w:t>
      </w:r>
      <w:r w:rsidRPr="005D6D5D">
        <w:rPr>
          <w:spacing w:val="46"/>
          <w:sz w:val="20"/>
          <w:szCs w:val="20"/>
          <w:lang w:val="es-CL"/>
        </w:rPr>
        <w:t xml:space="preserve"> </w:t>
      </w:r>
      <w:r w:rsidRPr="005D6D5D">
        <w:rPr>
          <w:spacing w:val="-3"/>
          <w:sz w:val="20"/>
          <w:szCs w:val="20"/>
          <w:lang w:val="es-CL"/>
        </w:rPr>
        <w:t>o</w:t>
      </w:r>
      <w:r w:rsidRPr="005D6D5D">
        <w:rPr>
          <w:sz w:val="20"/>
          <w:szCs w:val="20"/>
          <w:lang w:val="es-CL"/>
        </w:rPr>
        <w:t>fre</w:t>
      </w:r>
      <w:r w:rsidRPr="005D6D5D">
        <w:rPr>
          <w:spacing w:val="-3"/>
          <w:sz w:val="20"/>
          <w:szCs w:val="20"/>
          <w:lang w:val="es-CL"/>
        </w:rPr>
        <w:t>z</w:t>
      </w:r>
      <w:r w:rsidRPr="005D6D5D">
        <w:rPr>
          <w:sz w:val="20"/>
          <w:szCs w:val="20"/>
          <w:lang w:val="es-CL"/>
        </w:rPr>
        <w:t>c</w:t>
      </w:r>
      <w:r w:rsidRPr="005D6D5D">
        <w:rPr>
          <w:spacing w:val="-3"/>
          <w:sz w:val="20"/>
          <w:szCs w:val="20"/>
          <w:lang w:val="es-CL"/>
        </w:rPr>
        <w:t>a</w:t>
      </w:r>
      <w:r w:rsidRPr="005D6D5D">
        <w:rPr>
          <w:sz w:val="20"/>
          <w:szCs w:val="20"/>
          <w:lang w:val="es-CL"/>
        </w:rPr>
        <w:t>n</w:t>
      </w:r>
      <w:r w:rsidRPr="005D6D5D">
        <w:rPr>
          <w:spacing w:val="46"/>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2"/>
          <w:sz w:val="20"/>
          <w:szCs w:val="20"/>
          <w:lang w:val="es-CL"/>
        </w:rPr>
        <w:t>l</w:t>
      </w:r>
      <w:r w:rsidRPr="005D6D5D">
        <w:rPr>
          <w:sz w:val="20"/>
          <w:szCs w:val="20"/>
          <w:lang w:val="es-CL"/>
        </w:rPr>
        <w:t>os,</w:t>
      </w:r>
      <w:r w:rsidRPr="005D6D5D">
        <w:rPr>
          <w:spacing w:val="45"/>
          <w:sz w:val="20"/>
          <w:szCs w:val="20"/>
          <w:lang w:val="es-CL"/>
        </w:rPr>
        <w:t xml:space="preserve"> </w:t>
      </w:r>
      <w:r w:rsidRPr="005D6D5D">
        <w:rPr>
          <w:sz w:val="20"/>
          <w:szCs w:val="20"/>
          <w:lang w:val="es-CL"/>
        </w:rPr>
        <w:t>d</w:t>
      </w:r>
      <w:r w:rsidRPr="005D6D5D">
        <w:rPr>
          <w:spacing w:val="2"/>
          <w:sz w:val="20"/>
          <w:szCs w:val="20"/>
          <w:lang w:val="es-CL"/>
        </w:rPr>
        <w:t>i</w:t>
      </w:r>
      <w:r w:rsidRPr="005D6D5D">
        <w:rPr>
          <w:spacing w:val="-3"/>
          <w:sz w:val="20"/>
          <w:szCs w:val="20"/>
          <w:lang w:val="es-CL"/>
        </w:rPr>
        <w:t>v</w:t>
      </w:r>
      <w:r w:rsidRPr="005D6D5D">
        <w:rPr>
          <w:sz w:val="20"/>
          <w:szCs w:val="20"/>
          <w:lang w:val="es-CL"/>
        </w:rPr>
        <w:t>ersi</w:t>
      </w:r>
      <w:r w:rsidRPr="005D6D5D">
        <w:rPr>
          <w:spacing w:val="-1"/>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s,</w:t>
      </w:r>
      <w:r w:rsidRPr="005D6D5D">
        <w:rPr>
          <w:spacing w:val="44"/>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1"/>
          <w:sz w:val="20"/>
          <w:szCs w:val="20"/>
          <w:lang w:val="es-CL"/>
        </w:rPr>
        <w:t>g</w:t>
      </w:r>
      <w:r w:rsidRPr="005D6D5D">
        <w:rPr>
          <w:sz w:val="20"/>
          <w:szCs w:val="20"/>
          <w:lang w:val="es-CL"/>
        </w:rPr>
        <w:t>o</w:t>
      </w:r>
      <w:r w:rsidRPr="005D6D5D">
        <w:rPr>
          <w:spacing w:val="-3"/>
          <w:sz w:val="20"/>
          <w:szCs w:val="20"/>
          <w:lang w:val="es-CL"/>
        </w:rPr>
        <w:t>s</w:t>
      </w:r>
      <w:r w:rsidRPr="005D6D5D">
        <w:rPr>
          <w:sz w:val="20"/>
          <w:szCs w:val="20"/>
          <w:lang w:val="es-CL"/>
        </w:rPr>
        <w:t>,</w:t>
      </w:r>
      <w:r w:rsidRPr="005D6D5D">
        <w:rPr>
          <w:spacing w:val="47"/>
          <w:sz w:val="20"/>
          <w:szCs w:val="20"/>
          <w:lang w:val="es-CL"/>
        </w:rPr>
        <w:t xml:space="preserve"> </w:t>
      </w:r>
      <w:r w:rsidRPr="005D6D5D">
        <w:rPr>
          <w:spacing w:val="-3"/>
          <w:sz w:val="20"/>
          <w:szCs w:val="20"/>
          <w:lang w:val="es-CL"/>
        </w:rPr>
        <w:t>p</w:t>
      </w:r>
      <w:r w:rsidRPr="005D6D5D">
        <w:rPr>
          <w:sz w:val="20"/>
          <w:szCs w:val="20"/>
          <w:lang w:val="es-CL"/>
        </w:rPr>
        <w:t>rést</w:t>
      </w:r>
      <w:r w:rsidRPr="005D6D5D">
        <w:rPr>
          <w:spacing w:val="-3"/>
          <w:sz w:val="20"/>
          <w:szCs w:val="20"/>
          <w:lang w:val="es-CL"/>
        </w:rPr>
        <w:t>a</w:t>
      </w:r>
      <w:r w:rsidRPr="005D6D5D">
        <w:rPr>
          <w:sz w:val="20"/>
          <w:szCs w:val="20"/>
          <w:lang w:val="es-CL"/>
        </w:rPr>
        <w:t>mos</w:t>
      </w:r>
      <w:r w:rsidRPr="005D6D5D">
        <w:rPr>
          <w:spacing w:val="43"/>
          <w:sz w:val="20"/>
          <w:szCs w:val="20"/>
          <w:lang w:val="es-CL"/>
        </w:rPr>
        <w:t xml:space="preserve"> </w:t>
      </w:r>
      <w:r w:rsidRPr="005D6D5D">
        <w:rPr>
          <w:sz w:val="20"/>
          <w:szCs w:val="20"/>
          <w:lang w:val="es-CL"/>
        </w:rPr>
        <w:t>u</w:t>
      </w:r>
      <w:r w:rsidRPr="005D6D5D">
        <w:rPr>
          <w:spacing w:val="46"/>
          <w:sz w:val="20"/>
          <w:szCs w:val="20"/>
          <w:lang w:val="es-CL"/>
        </w:rPr>
        <w:t xml:space="preserve"> </w:t>
      </w:r>
      <w:r w:rsidRPr="005D6D5D">
        <w:rPr>
          <w:spacing w:val="-3"/>
          <w:sz w:val="20"/>
          <w:szCs w:val="20"/>
          <w:lang w:val="es-CL"/>
        </w:rPr>
        <w:t>o</w:t>
      </w:r>
      <w:r w:rsidRPr="005D6D5D">
        <w:rPr>
          <w:sz w:val="20"/>
          <w:szCs w:val="20"/>
          <w:lang w:val="es-CL"/>
        </w:rPr>
        <w:t>t</w:t>
      </w:r>
      <w:r w:rsidRPr="005D6D5D">
        <w:rPr>
          <w:spacing w:val="-2"/>
          <w:sz w:val="20"/>
          <w:szCs w:val="20"/>
          <w:lang w:val="es-CL"/>
        </w:rPr>
        <w:t>r</w:t>
      </w:r>
      <w:r w:rsidRPr="005D6D5D">
        <w:rPr>
          <w:sz w:val="20"/>
          <w:szCs w:val="20"/>
          <w:lang w:val="es-CL"/>
        </w:rPr>
        <w:t>as remun</w:t>
      </w:r>
      <w:r w:rsidRPr="005D6D5D">
        <w:rPr>
          <w:spacing w:val="-4"/>
          <w:sz w:val="20"/>
          <w:szCs w:val="20"/>
          <w:lang w:val="es-CL"/>
        </w:rPr>
        <w:t>e</w:t>
      </w:r>
      <w:r w:rsidRPr="005D6D5D">
        <w:rPr>
          <w:sz w:val="20"/>
          <w:szCs w:val="20"/>
          <w:lang w:val="es-CL"/>
        </w:rPr>
        <w:t>rac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5"/>
          <w:sz w:val="20"/>
          <w:szCs w:val="20"/>
          <w:lang w:val="es-CL"/>
        </w:rPr>
        <w:t xml:space="preserve"> </w:t>
      </w:r>
      <w:r w:rsidRPr="005D6D5D">
        <w:rPr>
          <w:sz w:val="20"/>
          <w:szCs w:val="20"/>
          <w:lang w:val="es-CL"/>
        </w:rPr>
        <w:t>o</w:t>
      </w:r>
      <w:r w:rsidRPr="005D6D5D">
        <w:rPr>
          <w:spacing w:val="5"/>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os</w:t>
      </w:r>
      <w:r w:rsidRPr="005D6D5D">
        <w:rPr>
          <w:spacing w:val="5"/>
          <w:sz w:val="20"/>
          <w:szCs w:val="20"/>
          <w:lang w:val="es-CL"/>
        </w:rPr>
        <w:t xml:space="preserve"> </w:t>
      </w:r>
      <w:r w:rsidRPr="005D6D5D">
        <w:rPr>
          <w:sz w:val="20"/>
          <w:szCs w:val="20"/>
          <w:lang w:val="es-CL"/>
        </w:rPr>
        <w:t>al</w:t>
      </w:r>
      <w:r w:rsidRPr="005D6D5D">
        <w:rPr>
          <w:spacing w:val="4"/>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al</w:t>
      </w:r>
      <w:r w:rsidRPr="005D6D5D">
        <w:rPr>
          <w:spacing w:val="4"/>
          <w:sz w:val="20"/>
          <w:szCs w:val="20"/>
          <w:lang w:val="es-CL"/>
        </w:rPr>
        <w:t xml:space="preserve"> </w:t>
      </w:r>
      <w:r w:rsidRPr="005D6D5D">
        <w:rPr>
          <w:sz w:val="20"/>
          <w:szCs w:val="20"/>
          <w:lang w:val="es-CL"/>
        </w:rPr>
        <w:t>de</w:t>
      </w:r>
      <w:r w:rsidRPr="005D6D5D">
        <w:rPr>
          <w:spacing w:val="5"/>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5"/>
          <w:sz w:val="20"/>
          <w:szCs w:val="20"/>
          <w:lang w:val="es-CL"/>
        </w:rPr>
        <w:t xml:space="preserve"> </w:t>
      </w:r>
      <w:r w:rsidRPr="005D6D5D">
        <w:rPr>
          <w:sz w:val="20"/>
          <w:szCs w:val="20"/>
          <w:lang w:val="es-CL"/>
        </w:rPr>
        <w:t>ot</w:t>
      </w:r>
      <w:r w:rsidRPr="005D6D5D">
        <w:rPr>
          <w:spacing w:val="1"/>
          <w:sz w:val="20"/>
          <w:szCs w:val="20"/>
          <w:lang w:val="es-CL"/>
        </w:rPr>
        <w:t>r</w:t>
      </w:r>
      <w:r w:rsidRPr="005D6D5D">
        <w:rPr>
          <w:sz w:val="20"/>
          <w:szCs w:val="20"/>
          <w:lang w:val="es-CL"/>
        </w:rPr>
        <w:t>a</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rt</w:t>
      </w:r>
      <w:r w:rsidRPr="005D6D5D">
        <w:rPr>
          <w:spacing w:val="-3"/>
          <w:sz w:val="20"/>
          <w:szCs w:val="20"/>
          <w:lang w:val="es-CL"/>
        </w:rPr>
        <w:t>e</w:t>
      </w:r>
      <w:r w:rsidRPr="005D6D5D">
        <w:rPr>
          <w:sz w:val="20"/>
          <w:szCs w:val="20"/>
          <w:lang w:val="es-CL"/>
        </w:rPr>
        <w:t>,</w:t>
      </w:r>
      <w:r w:rsidRPr="005D6D5D">
        <w:rPr>
          <w:spacing w:val="6"/>
          <w:sz w:val="20"/>
          <w:szCs w:val="20"/>
          <w:lang w:val="es-CL"/>
        </w:rPr>
        <w:t xml:space="preserve"> </w:t>
      </w:r>
      <w:r w:rsidRPr="005D6D5D">
        <w:rPr>
          <w:sz w:val="20"/>
          <w:szCs w:val="20"/>
          <w:lang w:val="es-CL"/>
        </w:rPr>
        <w:t>de</w:t>
      </w:r>
      <w:r w:rsidRPr="005D6D5D">
        <w:rPr>
          <w:spacing w:val="5"/>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4"/>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w:t>
      </w:r>
      <w:r w:rsidRPr="005D6D5D">
        <w:rPr>
          <w:spacing w:val="6"/>
          <w:sz w:val="20"/>
          <w:szCs w:val="20"/>
          <w:lang w:val="es-CL"/>
        </w:rPr>
        <w:t xml:space="preserve"> </w:t>
      </w:r>
      <w:r w:rsidRPr="005D6D5D">
        <w:rPr>
          <w:sz w:val="20"/>
          <w:szCs w:val="20"/>
          <w:lang w:val="es-CL"/>
        </w:rPr>
        <w:t>n</w:t>
      </w:r>
      <w:r w:rsidRPr="005D6D5D">
        <w:rPr>
          <w:spacing w:val="-2"/>
          <w:sz w:val="20"/>
          <w:szCs w:val="20"/>
          <w:lang w:val="es-CL"/>
        </w:rPr>
        <w:t>i</w:t>
      </w:r>
      <w:r w:rsidRPr="005D6D5D">
        <w:rPr>
          <w:spacing w:val="-3"/>
          <w:sz w:val="20"/>
          <w:szCs w:val="20"/>
          <w:lang w:val="es-CL"/>
        </w:rPr>
        <w:t>v</w:t>
      </w:r>
      <w:r w:rsidRPr="005D6D5D">
        <w:rPr>
          <w:sz w:val="20"/>
          <w:szCs w:val="20"/>
          <w:lang w:val="es-CL"/>
        </w:rPr>
        <w:t>el,</w:t>
      </w:r>
      <w:r w:rsidRPr="005D6D5D">
        <w:rPr>
          <w:spacing w:val="6"/>
          <w:sz w:val="20"/>
          <w:szCs w:val="20"/>
          <w:lang w:val="es-CL"/>
        </w:rPr>
        <w:t xml:space="preserve"> </w:t>
      </w:r>
      <w:r w:rsidRPr="005D6D5D">
        <w:rPr>
          <w:spacing w:val="-2"/>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5"/>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5"/>
          <w:sz w:val="20"/>
          <w:szCs w:val="20"/>
          <w:lang w:val="es-CL"/>
        </w:rPr>
        <w:t xml:space="preserve"> </w:t>
      </w:r>
      <w:r w:rsidRPr="005D6D5D">
        <w:rPr>
          <w:spacing w:val="3"/>
          <w:sz w:val="20"/>
          <w:szCs w:val="20"/>
          <w:lang w:val="es-CL"/>
        </w:rPr>
        <w:t>f</w:t>
      </w:r>
      <w:r w:rsidRPr="005D6D5D">
        <w:rPr>
          <w:spacing w:val="-3"/>
          <w:sz w:val="20"/>
          <w:szCs w:val="20"/>
          <w:lang w:val="es-CL"/>
        </w:rPr>
        <w:t>a</w:t>
      </w:r>
      <w:r w:rsidRPr="005D6D5D">
        <w:rPr>
          <w:sz w:val="20"/>
          <w:szCs w:val="20"/>
          <w:lang w:val="es-CL"/>
        </w:rPr>
        <w:t>m</w:t>
      </w:r>
      <w:r w:rsidRPr="005D6D5D">
        <w:rPr>
          <w:spacing w:val="-2"/>
          <w:sz w:val="20"/>
          <w:szCs w:val="20"/>
          <w:lang w:val="es-CL"/>
        </w:rPr>
        <w:t>ili</w:t>
      </w:r>
      <w:r w:rsidRPr="005D6D5D">
        <w:rPr>
          <w:sz w:val="20"/>
          <w:szCs w:val="20"/>
          <w:lang w:val="es-CL"/>
        </w:rPr>
        <w:t>ares</w:t>
      </w:r>
      <w:r w:rsidRPr="005D6D5D">
        <w:rPr>
          <w:spacing w:val="3"/>
          <w:sz w:val="20"/>
          <w:szCs w:val="20"/>
          <w:lang w:val="es-CL"/>
        </w:rPr>
        <w:t xml:space="preserve"> </w:t>
      </w:r>
      <w:r w:rsidRPr="005D6D5D">
        <w:rPr>
          <w:sz w:val="20"/>
          <w:szCs w:val="20"/>
          <w:lang w:val="es-CL"/>
        </w:rPr>
        <w:t>de to</w:t>
      </w:r>
      <w:r w:rsidRPr="005D6D5D">
        <w:rPr>
          <w:spacing w:val="-1"/>
          <w:sz w:val="20"/>
          <w:szCs w:val="20"/>
          <w:lang w:val="es-CL"/>
        </w:rPr>
        <w:t>d</w:t>
      </w:r>
      <w:r w:rsidRPr="005D6D5D">
        <w:rPr>
          <w:sz w:val="20"/>
          <w:szCs w:val="20"/>
          <w:lang w:val="es-CL"/>
        </w:rPr>
        <w:t>os e</w:t>
      </w:r>
      <w:r w:rsidRPr="005D6D5D">
        <w:rPr>
          <w:spacing w:val="-1"/>
          <w:sz w:val="20"/>
          <w:szCs w:val="20"/>
          <w:lang w:val="es-CL"/>
        </w:rPr>
        <w:t>l</w:t>
      </w:r>
      <w:r w:rsidRPr="005D6D5D">
        <w:rPr>
          <w:spacing w:val="-2"/>
          <w:sz w:val="20"/>
          <w:szCs w:val="20"/>
          <w:lang w:val="es-CL"/>
        </w:rPr>
        <w:t>l</w:t>
      </w:r>
      <w:r w:rsidRPr="005D6D5D">
        <w:rPr>
          <w:sz w:val="20"/>
          <w:szCs w:val="20"/>
          <w:lang w:val="es-CL"/>
        </w:rPr>
        <w:t>os.</w:t>
      </w:r>
    </w:p>
    <w:p w14:paraId="5C1ADB34" w14:textId="77777777" w:rsidR="00E93129" w:rsidRDefault="00E93129" w:rsidP="005D6D5D">
      <w:pPr>
        <w:pStyle w:val="Textoindependiente"/>
        <w:kinsoku w:val="0"/>
        <w:overflowPunct w:val="0"/>
        <w:ind w:left="280" w:right="36"/>
        <w:jc w:val="both"/>
        <w:rPr>
          <w:sz w:val="20"/>
          <w:szCs w:val="20"/>
          <w:lang w:val="es-CL"/>
        </w:rPr>
      </w:pPr>
    </w:p>
    <w:p w14:paraId="7ABB6A34" w14:textId="77777777" w:rsidR="00AD4F2F" w:rsidRPr="005D6D5D" w:rsidRDefault="00AD4F2F" w:rsidP="005D6D5D">
      <w:pPr>
        <w:pStyle w:val="Textoindependiente"/>
        <w:kinsoku w:val="0"/>
        <w:overflowPunct w:val="0"/>
        <w:ind w:left="280" w:right="36"/>
        <w:jc w:val="both"/>
        <w:rPr>
          <w:sz w:val="20"/>
          <w:szCs w:val="20"/>
          <w:lang w:val="es-CL"/>
        </w:rPr>
      </w:pPr>
    </w:p>
    <w:p w14:paraId="26A7D079" w14:textId="77777777" w:rsidR="009F7525" w:rsidRPr="00E93129" w:rsidRDefault="009F7525" w:rsidP="000640B0">
      <w:pPr>
        <w:widowControl/>
        <w:numPr>
          <w:ilvl w:val="0"/>
          <w:numId w:val="13"/>
        </w:numPr>
        <w:tabs>
          <w:tab w:val="left" w:pos="1134"/>
        </w:tabs>
        <w:ind w:right="36" w:hanging="720"/>
        <w:jc w:val="both"/>
        <w:rPr>
          <w:b/>
          <w:sz w:val="20"/>
          <w:szCs w:val="20"/>
          <w:lang w:val="es-CL"/>
        </w:rPr>
      </w:pPr>
      <w:r w:rsidRPr="00E93129">
        <w:rPr>
          <w:b/>
          <w:sz w:val="20"/>
          <w:szCs w:val="20"/>
          <w:lang w:val="es-CL"/>
        </w:rPr>
        <w:t>PERSONAL Y EQUIPO DE TRABAJO DE LA EMPRESA</w:t>
      </w:r>
    </w:p>
    <w:p w14:paraId="0EF57F49" w14:textId="77777777" w:rsidR="009F7525" w:rsidRPr="005D6D5D" w:rsidRDefault="009F7525" w:rsidP="005D6D5D">
      <w:pPr>
        <w:kinsoku w:val="0"/>
        <w:overflowPunct w:val="0"/>
        <w:spacing w:before="13" w:line="240" w:lineRule="exact"/>
        <w:ind w:right="36"/>
        <w:jc w:val="both"/>
        <w:rPr>
          <w:sz w:val="20"/>
          <w:szCs w:val="20"/>
          <w:lang w:val="es-CL"/>
        </w:rPr>
      </w:pPr>
    </w:p>
    <w:p w14:paraId="7B20D860" w14:textId="77777777" w:rsidR="009F7525" w:rsidRPr="005D6D5D" w:rsidRDefault="009F7525" w:rsidP="005D6D5D">
      <w:pPr>
        <w:pStyle w:val="Textoindependiente"/>
        <w:kinsoku w:val="0"/>
        <w:overflowPunct w:val="0"/>
        <w:ind w:right="36"/>
        <w:jc w:val="both"/>
        <w:rPr>
          <w:sz w:val="20"/>
          <w:szCs w:val="20"/>
          <w:lang w:val="es-CL"/>
        </w:rPr>
      </w:pPr>
      <w:r w:rsidRPr="005D6D5D">
        <w:rPr>
          <w:spacing w:val="-2"/>
          <w:sz w:val="20"/>
          <w:szCs w:val="20"/>
          <w:lang w:val="es-CL"/>
        </w:rPr>
        <w:t>D</w:t>
      </w:r>
      <w:r w:rsidRPr="005D6D5D">
        <w:rPr>
          <w:sz w:val="20"/>
          <w:szCs w:val="20"/>
          <w:lang w:val="es-CL"/>
        </w:rPr>
        <w:t>urante</w:t>
      </w:r>
      <w:r w:rsidRPr="005D6D5D">
        <w:rPr>
          <w:spacing w:val="43"/>
          <w:sz w:val="20"/>
          <w:szCs w:val="20"/>
          <w:lang w:val="es-CL"/>
        </w:rPr>
        <w:t xml:space="preserve"> </w:t>
      </w:r>
      <w:r w:rsidRPr="005D6D5D">
        <w:rPr>
          <w:sz w:val="20"/>
          <w:szCs w:val="20"/>
          <w:lang w:val="es-CL"/>
        </w:rPr>
        <w:t>el</w:t>
      </w:r>
      <w:r w:rsidRPr="005D6D5D">
        <w:rPr>
          <w:spacing w:val="42"/>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sar</w:t>
      </w:r>
      <w:r w:rsidRPr="005D6D5D">
        <w:rPr>
          <w:spacing w:val="1"/>
          <w:sz w:val="20"/>
          <w:szCs w:val="20"/>
          <w:lang w:val="es-CL"/>
        </w:rPr>
        <w:t>r</w:t>
      </w:r>
      <w:r w:rsidRPr="005D6D5D">
        <w:rPr>
          <w:sz w:val="20"/>
          <w:szCs w:val="20"/>
          <w:lang w:val="es-CL"/>
        </w:rPr>
        <w:t>o</w:t>
      </w:r>
      <w:r w:rsidRPr="005D6D5D">
        <w:rPr>
          <w:spacing w:val="-2"/>
          <w:sz w:val="20"/>
          <w:szCs w:val="20"/>
          <w:lang w:val="es-CL"/>
        </w:rPr>
        <w:t>ll</w:t>
      </w:r>
      <w:r w:rsidRPr="005D6D5D">
        <w:rPr>
          <w:sz w:val="20"/>
          <w:szCs w:val="20"/>
          <w:lang w:val="es-CL"/>
        </w:rPr>
        <w:t>o</w:t>
      </w:r>
      <w:r w:rsidRPr="005D6D5D">
        <w:rPr>
          <w:spacing w:val="43"/>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45"/>
          <w:sz w:val="20"/>
          <w:szCs w:val="20"/>
          <w:lang w:val="es-CL"/>
        </w:rPr>
        <w:t xml:space="preserve"> </w:t>
      </w:r>
      <w:r w:rsidRPr="005D6D5D">
        <w:rPr>
          <w:spacing w:val="-1"/>
          <w:sz w:val="20"/>
          <w:szCs w:val="20"/>
          <w:lang w:val="es-CL"/>
        </w:rPr>
        <w:t>S</w:t>
      </w:r>
      <w:r w:rsidRPr="005D6D5D">
        <w:rPr>
          <w:sz w:val="20"/>
          <w:szCs w:val="20"/>
          <w:lang w:val="es-CL"/>
        </w:rPr>
        <w:t>er</w:t>
      </w:r>
      <w:r w:rsidRPr="005D6D5D">
        <w:rPr>
          <w:spacing w:val="-2"/>
          <w:sz w:val="20"/>
          <w:szCs w:val="20"/>
          <w:lang w:val="es-CL"/>
        </w:rPr>
        <w:t>vi</w:t>
      </w:r>
      <w:r w:rsidRPr="005D6D5D">
        <w:rPr>
          <w:spacing w:val="2"/>
          <w:sz w:val="20"/>
          <w:szCs w:val="20"/>
          <w:lang w:val="es-CL"/>
        </w:rPr>
        <w:t>c</w:t>
      </w:r>
      <w:r w:rsidRPr="005D6D5D">
        <w:rPr>
          <w:spacing w:val="-2"/>
          <w:sz w:val="20"/>
          <w:szCs w:val="20"/>
          <w:lang w:val="es-CL"/>
        </w:rPr>
        <w:t>i</w:t>
      </w:r>
      <w:r w:rsidRPr="005D6D5D">
        <w:rPr>
          <w:sz w:val="20"/>
          <w:szCs w:val="20"/>
          <w:lang w:val="es-CL"/>
        </w:rPr>
        <w:t>o,</w:t>
      </w:r>
      <w:r w:rsidRPr="005D6D5D">
        <w:rPr>
          <w:spacing w:val="44"/>
          <w:sz w:val="20"/>
          <w:szCs w:val="20"/>
          <w:lang w:val="es-CL"/>
        </w:rPr>
        <w:t xml:space="preserve"> </w:t>
      </w:r>
      <w:r w:rsidRPr="005D6D5D">
        <w:rPr>
          <w:sz w:val="20"/>
          <w:szCs w:val="20"/>
          <w:lang w:val="es-CL"/>
        </w:rPr>
        <w:t>el</w:t>
      </w:r>
      <w:r w:rsidRPr="005D6D5D">
        <w:rPr>
          <w:spacing w:val="42"/>
          <w:sz w:val="20"/>
          <w:szCs w:val="20"/>
          <w:lang w:val="es-CL"/>
        </w:rPr>
        <w:t xml:space="preserve"> </w:t>
      </w:r>
      <w:r w:rsidRPr="005D6D5D">
        <w:rPr>
          <w:sz w:val="20"/>
          <w:szCs w:val="20"/>
          <w:lang w:val="es-CL"/>
        </w:rPr>
        <w:t>pro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45"/>
          <w:sz w:val="20"/>
          <w:szCs w:val="20"/>
          <w:lang w:val="es-CL"/>
        </w:rPr>
        <w:t xml:space="preserve"> </w:t>
      </w:r>
      <w:r w:rsidRPr="005D6D5D">
        <w:rPr>
          <w:sz w:val="20"/>
          <w:szCs w:val="20"/>
          <w:lang w:val="es-CL"/>
        </w:rPr>
        <w:t>no</w:t>
      </w:r>
      <w:r w:rsidRPr="005D6D5D">
        <w:rPr>
          <w:spacing w:val="43"/>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drá</w:t>
      </w:r>
      <w:r w:rsidRPr="005D6D5D">
        <w:rPr>
          <w:spacing w:val="46"/>
          <w:sz w:val="20"/>
          <w:szCs w:val="20"/>
          <w:lang w:val="es-CL"/>
        </w:rPr>
        <w:t xml:space="preserve"> </w:t>
      </w:r>
      <w:r w:rsidRPr="005D6D5D">
        <w:rPr>
          <w:sz w:val="20"/>
          <w:szCs w:val="20"/>
          <w:lang w:val="es-CL"/>
        </w:rPr>
        <w:t>sustitu</w:t>
      </w:r>
      <w:r w:rsidRPr="005D6D5D">
        <w:rPr>
          <w:spacing w:val="-1"/>
          <w:sz w:val="20"/>
          <w:szCs w:val="20"/>
          <w:lang w:val="es-CL"/>
        </w:rPr>
        <w:t>i</w:t>
      </w:r>
      <w:r w:rsidRPr="005D6D5D">
        <w:rPr>
          <w:sz w:val="20"/>
          <w:szCs w:val="20"/>
          <w:lang w:val="es-CL"/>
        </w:rPr>
        <w:t>r</w:t>
      </w:r>
      <w:r w:rsidRPr="005D6D5D">
        <w:rPr>
          <w:spacing w:val="44"/>
          <w:sz w:val="20"/>
          <w:szCs w:val="20"/>
          <w:lang w:val="es-CL"/>
        </w:rPr>
        <w:t xml:space="preserve"> </w:t>
      </w:r>
      <w:r w:rsidRPr="005D6D5D">
        <w:rPr>
          <w:sz w:val="20"/>
          <w:szCs w:val="20"/>
          <w:lang w:val="es-CL"/>
        </w:rPr>
        <w:t>el</w:t>
      </w:r>
      <w:r w:rsidRPr="005D6D5D">
        <w:rPr>
          <w:spacing w:val="40"/>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al</w:t>
      </w:r>
      <w:r w:rsidRPr="005D6D5D">
        <w:rPr>
          <w:spacing w:val="42"/>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44"/>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oc</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to</w:t>
      </w:r>
      <w:r w:rsidRPr="005D6D5D">
        <w:rPr>
          <w:spacing w:val="43"/>
          <w:sz w:val="20"/>
          <w:szCs w:val="20"/>
          <w:lang w:val="es-CL"/>
        </w:rPr>
        <w:t xml:space="preserve"> </w:t>
      </w:r>
      <w:r w:rsidRPr="005D6D5D">
        <w:rPr>
          <w:sz w:val="20"/>
          <w:szCs w:val="20"/>
          <w:lang w:val="es-CL"/>
        </w:rPr>
        <w:t>y a</w:t>
      </w:r>
      <w:r w:rsidRPr="005D6D5D">
        <w:rPr>
          <w:spacing w:val="-1"/>
          <w:sz w:val="20"/>
          <w:szCs w:val="20"/>
          <w:lang w:val="es-CL"/>
        </w:rPr>
        <w:t>p</w:t>
      </w:r>
      <w:r w:rsidRPr="005D6D5D">
        <w:rPr>
          <w:sz w:val="20"/>
          <w:szCs w:val="20"/>
          <w:lang w:val="es-CL"/>
        </w:rPr>
        <w:t>ro</w:t>
      </w:r>
      <w:r w:rsidRPr="005D6D5D">
        <w:rPr>
          <w:spacing w:val="-1"/>
          <w:sz w:val="20"/>
          <w:szCs w:val="20"/>
          <w:lang w:val="es-CL"/>
        </w:rPr>
        <w:t>b</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9"/>
          <w:sz w:val="20"/>
          <w:szCs w:val="20"/>
          <w:lang w:val="es-CL"/>
        </w:rPr>
        <w:t xml:space="preserve"> </w:t>
      </w:r>
      <w:r w:rsidRPr="005D6D5D">
        <w:rPr>
          <w:sz w:val="20"/>
          <w:szCs w:val="20"/>
          <w:lang w:val="es-CL"/>
        </w:rPr>
        <w:t>escrita</w:t>
      </w:r>
      <w:r w:rsidRPr="005D6D5D">
        <w:rPr>
          <w:spacing w:val="10"/>
          <w:sz w:val="20"/>
          <w:szCs w:val="20"/>
          <w:lang w:val="es-CL"/>
        </w:rPr>
        <w:t xml:space="preserve"> </w:t>
      </w:r>
      <w:r w:rsidRPr="005D6D5D">
        <w:rPr>
          <w:sz w:val="20"/>
          <w:szCs w:val="20"/>
          <w:lang w:val="es-CL"/>
        </w:rPr>
        <w:t>pre</w:t>
      </w:r>
      <w:r w:rsidRPr="005D6D5D">
        <w:rPr>
          <w:spacing w:val="-3"/>
          <w:sz w:val="20"/>
          <w:szCs w:val="20"/>
          <w:lang w:val="es-CL"/>
        </w:rPr>
        <w:t>v</w:t>
      </w:r>
      <w:r w:rsidRPr="005D6D5D">
        <w:rPr>
          <w:spacing w:val="-2"/>
          <w:sz w:val="20"/>
          <w:szCs w:val="20"/>
          <w:lang w:val="es-CL"/>
        </w:rPr>
        <w:t>i</w:t>
      </w:r>
      <w:r w:rsidRPr="005D6D5D">
        <w:rPr>
          <w:sz w:val="20"/>
          <w:szCs w:val="20"/>
          <w:lang w:val="es-CL"/>
        </w:rPr>
        <w:t>a</w:t>
      </w:r>
      <w:r w:rsidRPr="005D6D5D">
        <w:rPr>
          <w:spacing w:val="1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9"/>
          <w:sz w:val="20"/>
          <w:szCs w:val="20"/>
          <w:lang w:val="es-CL"/>
        </w:rPr>
        <w:t xml:space="preserve"> </w:t>
      </w:r>
      <w:r w:rsidRPr="005D6D5D">
        <w:rPr>
          <w:sz w:val="20"/>
          <w:szCs w:val="20"/>
          <w:lang w:val="es-CL"/>
        </w:rPr>
        <w:t>cur</w:t>
      </w:r>
      <w:r w:rsidRPr="005D6D5D">
        <w:rPr>
          <w:spacing w:val="3"/>
          <w:sz w:val="20"/>
          <w:szCs w:val="20"/>
          <w:lang w:val="es-CL"/>
        </w:rPr>
        <w:t>r</w:t>
      </w:r>
      <w:r w:rsidRPr="005D6D5D">
        <w:rPr>
          <w:spacing w:val="-4"/>
          <w:sz w:val="20"/>
          <w:szCs w:val="20"/>
          <w:lang w:val="es-CL"/>
        </w:rPr>
        <w:t>í</w:t>
      </w:r>
      <w:r w:rsidRPr="005D6D5D">
        <w:rPr>
          <w:sz w:val="20"/>
          <w:szCs w:val="20"/>
          <w:lang w:val="es-CL"/>
        </w:rPr>
        <w:t>cu</w:t>
      </w:r>
      <w:r w:rsidRPr="005D6D5D">
        <w:rPr>
          <w:spacing w:val="-2"/>
          <w:sz w:val="20"/>
          <w:szCs w:val="20"/>
          <w:lang w:val="es-CL"/>
        </w:rPr>
        <w:t>l</w:t>
      </w:r>
      <w:r w:rsidRPr="005D6D5D">
        <w:rPr>
          <w:sz w:val="20"/>
          <w:szCs w:val="20"/>
          <w:lang w:val="es-CL"/>
        </w:rPr>
        <w:t>o</w:t>
      </w:r>
      <w:r w:rsidRPr="005D6D5D">
        <w:rPr>
          <w:spacing w:val="1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11"/>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al</w:t>
      </w:r>
      <w:r w:rsidRPr="005D6D5D">
        <w:rPr>
          <w:spacing w:val="9"/>
          <w:sz w:val="20"/>
          <w:szCs w:val="20"/>
          <w:lang w:val="es-CL"/>
        </w:rPr>
        <w:t xml:space="preserve"> </w:t>
      </w:r>
      <w:r w:rsidRPr="005D6D5D">
        <w:rPr>
          <w:sz w:val="20"/>
          <w:szCs w:val="20"/>
          <w:lang w:val="es-CL"/>
        </w:rPr>
        <w:t>re</w:t>
      </w:r>
      <w:r w:rsidRPr="005D6D5D">
        <w:rPr>
          <w:spacing w:val="-1"/>
          <w:sz w:val="20"/>
          <w:szCs w:val="20"/>
          <w:lang w:val="es-CL"/>
        </w:rPr>
        <w:t>e</w:t>
      </w:r>
      <w:r w:rsidRPr="005D6D5D">
        <w:rPr>
          <w:sz w:val="20"/>
          <w:szCs w:val="20"/>
          <w:lang w:val="es-CL"/>
        </w:rPr>
        <w:t>mp</w:t>
      </w:r>
      <w:r w:rsidRPr="005D6D5D">
        <w:rPr>
          <w:spacing w:val="-2"/>
          <w:sz w:val="20"/>
          <w:szCs w:val="20"/>
          <w:lang w:val="es-CL"/>
        </w:rPr>
        <w:t>l</w:t>
      </w:r>
      <w:r w:rsidRPr="005D6D5D">
        <w:rPr>
          <w:sz w:val="20"/>
          <w:szCs w:val="20"/>
          <w:lang w:val="es-CL"/>
        </w:rPr>
        <w:t>a</w:t>
      </w:r>
      <w:r w:rsidRPr="005D6D5D">
        <w:rPr>
          <w:spacing w:val="-3"/>
          <w:sz w:val="20"/>
          <w:szCs w:val="20"/>
          <w:lang w:val="es-CL"/>
        </w:rPr>
        <w:t>z</w:t>
      </w:r>
      <w:r w:rsidRPr="005D6D5D">
        <w:rPr>
          <w:sz w:val="20"/>
          <w:szCs w:val="20"/>
          <w:lang w:val="es-CL"/>
        </w:rPr>
        <w:t>a</w:t>
      </w:r>
      <w:r w:rsidRPr="005D6D5D">
        <w:rPr>
          <w:spacing w:val="-1"/>
          <w:sz w:val="20"/>
          <w:szCs w:val="20"/>
          <w:lang w:val="es-CL"/>
        </w:rPr>
        <w:t>n</w:t>
      </w:r>
      <w:r w:rsidRPr="005D6D5D">
        <w:rPr>
          <w:sz w:val="20"/>
          <w:szCs w:val="20"/>
          <w:lang w:val="es-CL"/>
        </w:rPr>
        <w:t>te,</w:t>
      </w:r>
      <w:r w:rsidRPr="005D6D5D">
        <w:rPr>
          <w:spacing w:val="11"/>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1"/>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rte</w:t>
      </w:r>
      <w:r w:rsidRPr="005D6D5D">
        <w:rPr>
          <w:spacing w:val="10"/>
          <w:sz w:val="20"/>
          <w:szCs w:val="20"/>
          <w:lang w:val="es-CL"/>
        </w:rPr>
        <w:t xml:space="preserve"> </w:t>
      </w:r>
      <w:r w:rsidRPr="005D6D5D">
        <w:rPr>
          <w:sz w:val="20"/>
          <w:szCs w:val="20"/>
          <w:lang w:val="es-CL"/>
        </w:rPr>
        <w:t>de</w:t>
      </w:r>
      <w:r w:rsidRPr="005D6D5D">
        <w:rPr>
          <w:spacing w:val="15"/>
          <w:sz w:val="20"/>
          <w:szCs w:val="20"/>
          <w:lang w:val="es-CL"/>
        </w:rPr>
        <w:t xml:space="preserve"> </w:t>
      </w:r>
      <w:r w:rsidRPr="005D6D5D">
        <w:rPr>
          <w:spacing w:val="-1"/>
          <w:sz w:val="20"/>
          <w:szCs w:val="20"/>
          <w:lang w:val="es-CL"/>
        </w:rPr>
        <w:t>ENAP</w:t>
      </w:r>
      <w:r w:rsidRPr="005D6D5D">
        <w:rPr>
          <w:sz w:val="20"/>
          <w:szCs w:val="20"/>
          <w:lang w:val="es-CL"/>
        </w:rPr>
        <w:t>.</w:t>
      </w:r>
      <w:r w:rsidRPr="005D6D5D">
        <w:rPr>
          <w:spacing w:val="11"/>
          <w:sz w:val="20"/>
          <w:szCs w:val="20"/>
          <w:lang w:val="es-CL"/>
        </w:rPr>
        <w:t xml:space="preserve"> </w:t>
      </w:r>
      <w:r w:rsidRPr="005D6D5D">
        <w:rPr>
          <w:spacing w:val="-1"/>
          <w:sz w:val="20"/>
          <w:szCs w:val="20"/>
          <w:lang w:val="es-CL"/>
        </w:rPr>
        <w:t>E</w:t>
      </w:r>
      <w:r w:rsidRPr="005D6D5D">
        <w:rPr>
          <w:sz w:val="20"/>
          <w:szCs w:val="20"/>
          <w:lang w:val="es-CL"/>
        </w:rPr>
        <w:t>n</w:t>
      </w:r>
      <w:r w:rsidRPr="005D6D5D">
        <w:rPr>
          <w:spacing w:val="10"/>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o</w:t>
      </w:r>
      <w:r w:rsidRPr="005D6D5D">
        <w:rPr>
          <w:spacing w:val="12"/>
          <w:sz w:val="20"/>
          <w:szCs w:val="20"/>
          <w:lang w:val="es-CL"/>
        </w:rPr>
        <w:t xml:space="preserve"> </w:t>
      </w:r>
      <w:r w:rsidRPr="005D6D5D">
        <w:rPr>
          <w:sz w:val="20"/>
          <w:szCs w:val="20"/>
          <w:lang w:val="es-CL"/>
        </w:rPr>
        <w:t>cas</w:t>
      </w:r>
      <w:r w:rsidRPr="005D6D5D">
        <w:rPr>
          <w:spacing w:val="-1"/>
          <w:sz w:val="20"/>
          <w:szCs w:val="20"/>
          <w:lang w:val="es-CL"/>
        </w:rPr>
        <w:t>o</w:t>
      </w:r>
      <w:r w:rsidRPr="005D6D5D">
        <w:rPr>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1"/>
          <w:sz w:val="20"/>
          <w:szCs w:val="20"/>
          <w:lang w:val="es-CL"/>
        </w:rPr>
        <w:t xml:space="preserve"> </w:t>
      </w:r>
      <w:r w:rsidRPr="005D6D5D">
        <w:rPr>
          <w:sz w:val="20"/>
          <w:szCs w:val="20"/>
          <w:lang w:val="es-CL"/>
        </w:rPr>
        <w:t>re</w:t>
      </w:r>
      <w:r w:rsidRPr="005D6D5D">
        <w:rPr>
          <w:spacing w:val="-1"/>
          <w:sz w:val="20"/>
          <w:szCs w:val="20"/>
          <w:lang w:val="es-CL"/>
        </w:rPr>
        <w:t>e</w:t>
      </w:r>
      <w:r w:rsidRPr="005D6D5D">
        <w:rPr>
          <w:sz w:val="20"/>
          <w:szCs w:val="20"/>
          <w:lang w:val="es-CL"/>
        </w:rPr>
        <w:t>mp</w:t>
      </w:r>
      <w:r w:rsidRPr="005D6D5D">
        <w:rPr>
          <w:spacing w:val="-2"/>
          <w:sz w:val="20"/>
          <w:szCs w:val="20"/>
          <w:lang w:val="es-CL"/>
        </w:rPr>
        <w:t>l</w:t>
      </w:r>
      <w:r w:rsidRPr="005D6D5D">
        <w:rPr>
          <w:sz w:val="20"/>
          <w:szCs w:val="20"/>
          <w:lang w:val="es-CL"/>
        </w:rPr>
        <w:t>a</w:t>
      </w:r>
      <w:r w:rsidRPr="005D6D5D">
        <w:rPr>
          <w:spacing w:val="-3"/>
          <w:sz w:val="20"/>
          <w:szCs w:val="20"/>
          <w:lang w:val="es-CL"/>
        </w:rPr>
        <w:t>z</w:t>
      </w:r>
      <w:r w:rsidRPr="005D6D5D">
        <w:rPr>
          <w:sz w:val="20"/>
          <w:szCs w:val="20"/>
          <w:lang w:val="es-CL"/>
        </w:rPr>
        <w:t>a</w:t>
      </w:r>
      <w:r w:rsidRPr="005D6D5D">
        <w:rPr>
          <w:spacing w:val="-1"/>
          <w:sz w:val="20"/>
          <w:szCs w:val="20"/>
          <w:lang w:val="es-CL"/>
        </w:rPr>
        <w:t>n</w:t>
      </w:r>
      <w:r w:rsidRPr="005D6D5D">
        <w:rPr>
          <w:sz w:val="20"/>
          <w:szCs w:val="20"/>
          <w:lang w:val="es-CL"/>
        </w:rPr>
        <w:t>tes</w:t>
      </w:r>
      <w:r w:rsidRPr="005D6D5D">
        <w:rPr>
          <w:spacing w:val="3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rán</w:t>
      </w:r>
      <w:r w:rsidRPr="005D6D5D">
        <w:rPr>
          <w:spacing w:val="31"/>
          <w:sz w:val="20"/>
          <w:szCs w:val="20"/>
          <w:lang w:val="es-CL"/>
        </w:rPr>
        <w:t xml:space="preserve"> </w:t>
      </w:r>
      <w:r w:rsidRPr="005D6D5D">
        <w:rPr>
          <w:sz w:val="20"/>
          <w:szCs w:val="20"/>
          <w:lang w:val="es-CL"/>
        </w:rPr>
        <w:t>te</w:t>
      </w:r>
      <w:r w:rsidRPr="005D6D5D">
        <w:rPr>
          <w:spacing w:val="-1"/>
          <w:sz w:val="20"/>
          <w:szCs w:val="20"/>
          <w:lang w:val="es-CL"/>
        </w:rPr>
        <w:t>n</w:t>
      </w:r>
      <w:r w:rsidRPr="005D6D5D">
        <w:rPr>
          <w:spacing w:val="-3"/>
          <w:sz w:val="20"/>
          <w:szCs w:val="20"/>
          <w:lang w:val="es-CL"/>
        </w:rPr>
        <w:t>e</w:t>
      </w:r>
      <w:r w:rsidRPr="005D6D5D">
        <w:rPr>
          <w:sz w:val="20"/>
          <w:szCs w:val="20"/>
          <w:lang w:val="es-CL"/>
        </w:rPr>
        <w:t>r</w:t>
      </w:r>
      <w:r w:rsidRPr="005D6D5D">
        <w:rPr>
          <w:spacing w:val="32"/>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31"/>
          <w:sz w:val="20"/>
          <w:szCs w:val="20"/>
          <w:lang w:val="es-CL"/>
        </w:rPr>
        <w:t xml:space="preserve"> </w:t>
      </w:r>
      <w:r w:rsidRPr="005D6D5D">
        <w:rPr>
          <w:spacing w:val="-2"/>
          <w:sz w:val="20"/>
          <w:szCs w:val="20"/>
          <w:lang w:val="es-CL"/>
        </w:rPr>
        <w:t>i</w:t>
      </w:r>
      <w:r w:rsidRPr="005D6D5D">
        <w:rPr>
          <w:sz w:val="20"/>
          <w:szCs w:val="20"/>
          <w:lang w:val="es-CL"/>
        </w:rPr>
        <w:t>g</w:t>
      </w:r>
      <w:r w:rsidRPr="005D6D5D">
        <w:rPr>
          <w:spacing w:val="-1"/>
          <w:sz w:val="20"/>
          <w:szCs w:val="20"/>
          <w:lang w:val="es-CL"/>
        </w:rPr>
        <w:t>u</w:t>
      </w:r>
      <w:r w:rsidRPr="005D6D5D">
        <w:rPr>
          <w:sz w:val="20"/>
          <w:szCs w:val="20"/>
          <w:lang w:val="es-CL"/>
        </w:rPr>
        <w:t>a</w:t>
      </w:r>
      <w:r w:rsidRPr="005D6D5D">
        <w:rPr>
          <w:spacing w:val="-2"/>
          <w:sz w:val="20"/>
          <w:szCs w:val="20"/>
          <w:lang w:val="es-CL"/>
        </w:rPr>
        <w:t>l</w:t>
      </w:r>
      <w:r w:rsidRPr="005D6D5D">
        <w:rPr>
          <w:sz w:val="20"/>
          <w:szCs w:val="20"/>
          <w:lang w:val="es-CL"/>
        </w:rPr>
        <w:t>es</w:t>
      </w:r>
      <w:r w:rsidRPr="005D6D5D">
        <w:rPr>
          <w:spacing w:val="31"/>
          <w:sz w:val="20"/>
          <w:szCs w:val="20"/>
          <w:lang w:val="es-CL"/>
        </w:rPr>
        <w:t xml:space="preserve"> </w:t>
      </w:r>
      <w:r w:rsidRPr="005D6D5D">
        <w:rPr>
          <w:sz w:val="20"/>
          <w:szCs w:val="20"/>
          <w:lang w:val="es-CL"/>
        </w:rPr>
        <w:t>o</w:t>
      </w:r>
      <w:r w:rsidRPr="005D6D5D">
        <w:rPr>
          <w:spacing w:val="32"/>
          <w:sz w:val="20"/>
          <w:szCs w:val="20"/>
          <w:lang w:val="es-CL"/>
        </w:rPr>
        <w:t xml:space="preserve"> </w:t>
      </w:r>
      <w:r w:rsidRPr="005D6D5D">
        <w:rPr>
          <w:sz w:val="20"/>
          <w:szCs w:val="20"/>
          <w:lang w:val="es-CL"/>
        </w:rPr>
        <w:t>su</w:t>
      </w:r>
      <w:r w:rsidRPr="005D6D5D">
        <w:rPr>
          <w:spacing w:val="-1"/>
          <w:sz w:val="20"/>
          <w:szCs w:val="20"/>
          <w:lang w:val="es-CL"/>
        </w:rPr>
        <w:t>p</w:t>
      </w:r>
      <w:r w:rsidRPr="005D6D5D">
        <w:rPr>
          <w:sz w:val="20"/>
          <w:szCs w:val="20"/>
          <w:lang w:val="es-CL"/>
        </w:rPr>
        <w:t>eri</w:t>
      </w:r>
      <w:r w:rsidRPr="005D6D5D">
        <w:rPr>
          <w:spacing w:val="-1"/>
          <w:sz w:val="20"/>
          <w:szCs w:val="20"/>
          <w:lang w:val="es-CL"/>
        </w:rPr>
        <w:t>o</w:t>
      </w:r>
      <w:r w:rsidRPr="005D6D5D">
        <w:rPr>
          <w:sz w:val="20"/>
          <w:szCs w:val="20"/>
          <w:lang w:val="es-CL"/>
        </w:rPr>
        <w:t>res,</w:t>
      </w:r>
      <w:r w:rsidRPr="005D6D5D">
        <w:rPr>
          <w:spacing w:val="32"/>
          <w:sz w:val="20"/>
          <w:szCs w:val="20"/>
          <w:lang w:val="es-CL"/>
        </w:rPr>
        <w:t xml:space="preserve"> </w:t>
      </w:r>
      <w:r w:rsidRPr="005D6D5D">
        <w:rPr>
          <w:sz w:val="20"/>
          <w:szCs w:val="20"/>
          <w:lang w:val="es-CL"/>
        </w:rPr>
        <w:t>en</w:t>
      </w:r>
      <w:r w:rsidRPr="005D6D5D">
        <w:rPr>
          <w:spacing w:val="29"/>
          <w:sz w:val="20"/>
          <w:szCs w:val="20"/>
          <w:lang w:val="es-CL"/>
        </w:rPr>
        <w:t xml:space="preserve"> </w:t>
      </w:r>
      <w:r w:rsidRPr="005D6D5D">
        <w:rPr>
          <w:sz w:val="20"/>
          <w:szCs w:val="20"/>
          <w:lang w:val="es-CL"/>
        </w:rPr>
        <w:t>cu</w:t>
      </w:r>
      <w:r w:rsidRPr="005D6D5D">
        <w:rPr>
          <w:spacing w:val="-1"/>
          <w:sz w:val="20"/>
          <w:szCs w:val="20"/>
          <w:lang w:val="es-CL"/>
        </w:rPr>
        <w:t>a</w:t>
      </w:r>
      <w:r w:rsidRPr="005D6D5D">
        <w:rPr>
          <w:sz w:val="20"/>
          <w:szCs w:val="20"/>
          <w:lang w:val="es-CL"/>
        </w:rPr>
        <w:t>nto</w:t>
      </w:r>
      <w:r w:rsidRPr="005D6D5D">
        <w:rPr>
          <w:spacing w:val="32"/>
          <w:sz w:val="20"/>
          <w:szCs w:val="20"/>
          <w:lang w:val="es-CL"/>
        </w:rPr>
        <w:t xml:space="preserve"> </w:t>
      </w:r>
      <w:r w:rsidRPr="005D6D5D">
        <w:rPr>
          <w:sz w:val="20"/>
          <w:szCs w:val="20"/>
          <w:lang w:val="es-CL"/>
        </w:rPr>
        <w:t>a</w:t>
      </w:r>
      <w:r w:rsidRPr="005D6D5D">
        <w:rPr>
          <w:spacing w:val="31"/>
          <w:sz w:val="20"/>
          <w:szCs w:val="20"/>
          <w:lang w:val="es-CL"/>
        </w:rPr>
        <w:t xml:space="preserve"> </w:t>
      </w:r>
      <w:r w:rsidRPr="005D6D5D">
        <w:rPr>
          <w:sz w:val="20"/>
          <w:szCs w:val="20"/>
          <w:lang w:val="es-CL"/>
        </w:rPr>
        <w:t>n</w:t>
      </w:r>
      <w:r w:rsidRPr="005D6D5D">
        <w:rPr>
          <w:spacing w:val="-2"/>
          <w:sz w:val="20"/>
          <w:szCs w:val="20"/>
          <w:lang w:val="es-CL"/>
        </w:rPr>
        <w:t>i</w:t>
      </w:r>
      <w:r w:rsidRPr="005D6D5D">
        <w:rPr>
          <w:spacing w:val="-3"/>
          <w:sz w:val="20"/>
          <w:szCs w:val="20"/>
          <w:lang w:val="es-CL"/>
        </w:rPr>
        <w:t>v</w:t>
      </w:r>
      <w:r w:rsidRPr="005D6D5D">
        <w:rPr>
          <w:sz w:val="20"/>
          <w:szCs w:val="20"/>
          <w:lang w:val="es-CL"/>
        </w:rPr>
        <w:t>el</w:t>
      </w:r>
      <w:r w:rsidRPr="005D6D5D">
        <w:rPr>
          <w:spacing w:val="30"/>
          <w:sz w:val="20"/>
          <w:szCs w:val="20"/>
          <w:lang w:val="es-CL"/>
        </w:rPr>
        <w:t xml:space="preserve"> </w:t>
      </w:r>
      <w:r w:rsidRPr="005D6D5D">
        <w:rPr>
          <w:sz w:val="20"/>
          <w:szCs w:val="20"/>
          <w:lang w:val="es-CL"/>
        </w:rPr>
        <w:t>ac</w:t>
      </w:r>
      <w:r w:rsidRPr="005D6D5D">
        <w:rPr>
          <w:spacing w:val="-1"/>
          <w:sz w:val="20"/>
          <w:szCs w:val="20"/>
          <w:lang w:val="es-CL"/>
        </w:rPr>
        <w:t>a</w:t>
      </w:r>
      <w:r w:rsidRPr="005D6D5D">
        <w:rPr>
          <w:sz w:val="20"/>
          <w:szCs w:val="20"/>
          <w:lang w:val="es-CL"/>
        </w:rPr>
        <w:t>d</w:t>
      </w:r>
      <w:r w:rsidRPr="005D6D5D">
        <w:rPr>
          <w:spacing w:val="-1"/>
          <w:sz w:val="20"/>
          <w:szCs w:val="20"/>
          <w:lang w:val="es-CL"/>
        </w:rPr>
        <w:t>é</w:t>
      </w:r>
      <w:r w:rsidRPr="005D6D5D">
        <w:rPr>
          <w:sz w:val="20"/>
          <w:szCs w:val="20"/>
          <w:lang w:val="es-CL"/>
        </w:rPr>
        <w:t>m</w:t>
      </w:r>
      <w:r w:rsidRPr="005D6D5D">
        <w:rPr>
          <w:spacing w:val="-2"/>
          <w:sz w:val="20"/>
          <w:szCs w:val="20"/>
          <w:lang w:val="es-CL"/>
        </w:rPr>
        <w:t>i</w:t>
      </w:r>
      <w:r w:rsidRPr="005D6D5D">
        <w:rPr>
          <w:sz w:val="20"/>
          <w:szCs w:val="20"/>
          <w:lang w:val="es-CL"/>
        </w:rPr>
        <w:t>co</w:t>
      </w:r>
      <w:r w:rsidRPr="005D6D5D">
        <w:rPr>
          <w:spacing w:val="31"/>
          <w:sz w:val="20"/>
          <w:szCs w:val="20"/>
          <w:lang w:val="es-CL"/>
        </w:rPr>
        <w:t xml:space="preserve"> </w:t>
      </w:r>
      <w:r w:rsidRPr="005D6D5D">
        <w:rPr>
          <w:sz w:val="20"/>
          <w:szCs w:val="20"/>
          <w:lang w:val="es-CL"/>
        </w:rPr>
        <w:t>y e</w:t>
      </w:r>
      <w:r w:rsidRPr="005D6D5D">
        <w:rPr>
          <w:spacing w:val="-3"/>
          <w:sz w:val="20"/>
          <w:szCs w:val="20"/>
          <w:lang w:val="es-CL"/>
        </w:rPr>
        <w:t>x</w:t>
      </w:r>
      <w:r w:rsidRPr="005D6D5D">
        <w:rPr>
          <w:sz w:val="20"/>
          <w:szCs w:val="20"/>
          <w:lang w:val="es-CL"/>
        </w:rPr>
        <w:t>p</w:t>
      </w:r>
      <w:r w:rsidRPr="005D6D5D">
        <w:rPr>
          <w:spacing w:val="-1"/>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1"/>
          <w:sz w:val="20"/>
          <w:szCs w:val="20"/>
          <w:lang w:val="es-CL"/>
        </w:rPr>
        <w:t xml:space="preserve"> q</w:t>
      </w:r>
      <w:r w:rsidRPr="005D6D5D">
        <w:rPr>
          <w:sz w:val="20"/>
          <w:szCs w:val="20"/>
          <w:lang w:val="es-CL"/>
        </w:rPr>
        <w:t>ue</w:t>
      </w:r>
      <w:r w:rsidRPr="005D6D5D">
        <w:rPr>
          <w:spacing w:val="-2"/>
          <w:sz w:val="20"/>
          <w:szCs w:val="20"/>
          <w:lang w:val="es-CL"/>
        </w:rPr>
        <w:t xml:space="preserve"> </w:t>
      </w:r>
      <w:r w:rsidRPr="005D6D5D">
        <w:rPr>
          <w:sz w:val="20"/>
          <w:szCs w:val="20"/>
          <w:lang w:val="es-CL"/>
        </w:rPr>
        <w:t>los</w:t>
      </w:r>
      <w:r w:rsidRPr="005D6D5D">
        <w:rPr>
          <w:spacing w:val="-2"/>
          <w:sz w:val="20"/>
          <w:szCs w:val="20"/>
          <w:lang w:val="es-CL"/>
        </w:rPr>
        <w:t xml:space="preserve"> </w:t>
      </w:r>
      <w:r w:rsidRPr="005D6D5D">
        <w:rPr>
          <w:sz w:val="20"/>
          <w:szCs w:val="20"/>
          <w:lang w:val="es-CL"/>
        </w:rPr>
        <w:t>re</w:t>
      </w:r>
      <w:r w:rsidRPr="005D6D5D">
        <w:rPr>
          <w:spacing w:val="-4"/>
          <w:sz w:val="20"/>
          <w:szCs w:val="20"/>
          <w:lang w:val="es-CL"/>
        </w:rPr>
        <w:t>e</w:t>
      </w:r>
      <w:r w:rsidRPr="005D6D5D">
        <w:rPr>
          <w:sz w:val="20"/>
          <w:szCs w:val="20"/>
          <w:lang w:val="es-CL"/>
        </w:rPr>
        <w:t>mp</w:t>
      </w:r>
      <w:r w:rsidRPr="005D6D5D">
        <w:rPr>
          <w:spacing w:val="-2"/>
          <w:sz w:val="20"/>
          <w:szCs w:val="20"/>
          <w:lang w:val="es-CL"/>
        </w:rPr>
        <w:t>l</w:t>
      </w:r>
      <w:r w:rsidRPr="005D6D5D">
        <w:rPr>
          <w:sz w:val="20"/>
          <w:szCs w:val="20"/>
          <w:lang w:val="es-CL"/>
        </w:rPr>
        <w:t>a</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os.</w:t>
      </w:r>
    </w:p>
    <w:p w14:paraId="3619D84E" w14:textId="77777777" w:rsidR="009F7525" w:rsidRPr="005D6D5D" w:rsidRDefault="009F7525" w:rsidP="005D6D5D">
      <w:pPr>
        <w:kinsoku w:val="0"/>
        <w:overflowPunct w:val="0"/>
        <w:spacing w:before="11" w:line="240" w:lineRule="exact"/>
        <w:ind w:right="36"/>
        <w:jc w:val="both"/>
        <w:rPr>
          <w:sz w:val="20"/>
          <w:szCs w:val="20"/>
          <w:lang w:val="es-CL"/>
        </w:rPr>
      </w:pPr>
    </w:p>
    <w:p w14:paraId="188C04E0" w14:textId="77777777" w:rsidR="009F7525" w:rsidRPr="005D6D5D" w:rsidRDefault="009F7525" w:rsidP="005D6D5D">
      <w:pPr>
        <w:pStyle w:val="Textoindependiente"/>
        <w:kinsoku w:val="0"/>
        <w:overflowPunct w:val="0"/>
        <w:ind w:right="36"/>
        <w:jc w:val="both"/>
        <w:rPr>
          <w:sz w:val="20"/>
          <w:szCs w:val="20"/>
          <w:lang w:val="es-CL"/>
        </w:rPr>
      </w:pP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26"/>
          <w:sz w:val="20"/>
          <w:szCs w:val="20"/>
          <w:lang w:val="es-CL"/>
        </w:rPr>
        <w:t xml:space="preserve"> </w:t>
      </w:r>
      <w:r w:rsidRPr="005D6D5D">
        <w:rPr>
          <w:sz w:val="20"/>
          <w:szCs w:val="20"/>
          <w:lang w:val="es-CL"/>
        </w:rPr>
        <w:t>te</w:t>
      </w:r>
      <w:r w:rsidRPr="005D6D5D">
        <w:rPr>
          <w:spacing w:val="-1"/>
          <w:sz w:val="20"/>
          <w:szCs w:val="20"/>
          <w:lang w:val="es-CL"/>
        </w:rPr>
        <w:t>n</w:t>
      </w:r>
      <w:r w:rsidRPr="005D6D5D">
        <w:rPr>
          <w:sz w:val="20"/>
          <w:szCs w:val="20"/>
          <w:lang w:val="es-CL"/>
        </w:rPr>
        <w:t>drá</w:t>
      </w:r>
      <w:r w:rsidRPr="005D6D5D">
        <w:rPr>
          <w:spacing w:val="27"/>
          <w:sz w:val="20"/>
          <w:szCs w:val="20"/>
          <w:lang w:val="es-CL"/>
        </w:rPr>
        <w:t xml:space="preserve"> </w:t>
      </w:r>
      <w:r w:rsidRPr="005D6D5D">
        <w:rPr>
          <w:sz w:val="20"/>
          <w:szCs w:val="20"/>
          <w:lang w:val="es-CL"/>
        </w:rPr>
        <w:t>p</w:t>
      </w:r>
      <w:r w:rsidRPr="005D6D5D">
        <w:rPr>
          <w:spacing w:val="-2"/>
          <w:sz w:val="20"/>
          <w:szCs w:val="20"/>
          <w:lang w:val="es-CL"/>
        </w:rPr>
        <w:t>l</w:t>
      </w:r>
      <w:r w:rsidRPr="005D6D5D">
        <w:rPr>
          <w:sz w:val="20"/>
          <w:szCs w:val="20"/>
          <w:lang w:val="es-CL"/>
        </w:rPr>
        <w:t>e</w:t>
      </w:r>
      <w:r w:rsidRPr="005D6D5D">
        <w:rPr>
          <w:spacing w:val="-1"/>
          <w:sz w:val="20"/>
          <w:szCs w:val="20"/>
          <w:lang w:val="es-CL"/>
        </w:rPr>
        <w:t>n</w:t>
      </w:r>
      <w:r w:rsidRPr="005D6D5D">
        <w:rPr>
          <w:sz w:val="20"/>
          <w:szCs w:val="20"/>
          <w:lang w:val="es-CL"/>
        </w:rPr>
        <w:t>as</w:t>
      </w:r>
      <w:r w:rsidRPr="005D6D5D">
        <w:rPr>
          <w:spacing w:val="27"/>
          <w:sz w:val="20"/>
          <w:szCs w:val="20"/>
          <w:lang w:val="es-CL"/>
        </w:rPr>
        <w:t xml:space="preserve"> </w:t>
      </w:r>
      <w:r w:rsidRPr="005D6D5D">
        <w:rPr>
          <w:sz w:val="20"/>
          <w:szCs w:val="20"/>
          <w:lang w:val="es-CL"/>
        </w:rPr>
        <w:t>at</w:t>
      </w:r>
      <w:r w:rsidRPr="005D6D5D">
        <w:rPr>
          <w:spacing w:val="1"/>
          <w:sz w:val="20"/>
          <w:szCs w:val="20"/>
          <w:lang w:val="es-CL"/>
        </w:rPr>
        <w:t>r</w:t>
      </w:r>
      <w:r w:rsidRPr="005D6D5D">
        <w:rPr>
          <w:spacing w:val="-4"/>
          <w:sz w:val="20"/>
          <w:szCs w:val="20"/>
          <w:lang w:val="es-CL"/>
        </w:rPr>
        <w:t>i</w:t>
      </w:r>
      <w:r w:rsidRPr="005D6D5D">
        <w:rPr>
          <w:sz w:val="20"/>
          <w:szCs w:val="20"/>
          <w:lang w:val="es-CL"/>
        </w:rPr>
        <w:t>b</w:t>
      </w:r>
      <w:r w:rsidRPr="005D6D5D">
        <w:rPr>
          <w:spacing w:val="-1"/>
          <w:sz w:val="20"/>
          <w:szCs w:val="20"/>
          <w:lang w:val="es-CL"/>
        </w:rPr>
        <w:t>u</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27"/>
          <w:sz w:val="20"/>
          <w:szCs w:val="20"/>
          <w:lang w:val="es-CL"/>
        </w:rPr>
        <w:t xml:space="preserve"> </w:t>
      </w:r>
      <w:r w:rsidRPr="005D6D5D">
        <w:rPr>
          <w:sz w:val="20"/>
          <w:szCs w:val="20"/>
          <w:lang w:val="es-CL"/>
        </w:rPr>
        <w:t>y</w:t>
      </w:r>
      <w:r w:rsidRPr="005D6D5D">
        <w:rPr>
          <w:spacing w:val="24"/>
          <w:sz w:val="20"/>
          <w:szCs w:val="20"/>
          <w:lang w:val="es-CL"/>
        </w:rPr>
        <w:t xml:space="preserve"> </w:t>
      </w:r>
      <w:r w:rsidRPr="005D6D5D">
        <w:rPr>
          <w:sz w:val="20"/>
          <w:szCs w:val="20"/>
          <w:lang w:val="es-CL"/>
        </w:rPr>
        <w:t>a</w:t>
      </w:r>
      <w:r w:rsidRPr="005D6D5D">
        <w:rPr>
          <w:spacing w:val="-1"/>
          <w:sz w:val="20"/>
          <w:szCs w:val="20"/>
          <w:lang w:val="es-CL"/>
        </w:rPr>
        <w:t>u</w:t>
      </w:r>
      <w:r w:rsidRPr="005D6D5D">
        <w:rPr>
          <w:sz w:val="20"/>
          <w:szCs w:val="20"/>
          <w:lang w:val="es-CL"/>
        </w:rPr>
        <w:t>tori</w:t>
      </w:r>
      <w:r w:rsidRPr="005D6D5D">
        <w:rPr>
          <w:spacing w:val="-1"/>
          <w:sz w:val="20"/>
          <w:szCs w:val="20"/>
          <w:lang w:val="es-CL"/>
        </w:rPr>
        <w:t>d</w:t>
      </w:r>
      <w:r w:rsidRPr="005D6D5D">
        <w:rPr>
          <w:sz w:val="20"/>
          <w:szCs w:val="20"/>
          <w:lang w:val="es-CL"/>
        </w:rPr>
        <w:t>ad</w:t>
      </w:r>
      <w:r w:rsidRPr="005D6D5D">
        <w:rPr>
          <w:spacing w:val="26"/>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27"/>
          <w:sz w:val="20"/>
          <w:szCs w:val="20"/>
          <w:lang w:val="es-CL"/>
        </w:rPr>
        <w:t xml:space="preserve"> </w:t>
      </w:r>
      <w:r w:rsidRPr="005D6D5D">
        <w:rPr>
          <w:sz w:val="20"/>
          <w:szCs w:val="20"/>
          <w:lang w:val="es-CL"/>
        </w:rPr>
        <w:t>orden</w:t>
      </w:r>
      <w:r w:rsidRPr="005D6D5D">
        <w:rPr>
          <w:spacing w:val="-1"/>
          <w:sz w:val="20"/>
          <w:szCs w:val="20"/>
          <w:lang w:val="es-CL"/>
        </w:rPr>
        <w:t>a</w:t>
      </w:r>
      <w:r w:rsidRPr="005D6D5D">
        <w:rPr>
          <w:sz w:val="20"/>
          <w:szCs w:val="20"/>
          <w:lang w:val="es-CL"/>
        </w:rPr>
        <w:t>r</w:t>
      </w:r>
      <w:r w:rsidRPr="005D6D5D">
        <w:rPr>
          <w:spacing w:val="28"/>
          <w:sz w:val="20"/>
          <w:szCs w:val="20"/>
          <w:lang w:val="es-CL"/>
        </w:rPr>
        <w:t xml:space="preserve"> </w:t>
      </w:r>
      <w:r w:rsidRPr="005D6D5D">
        <w:rPr>
          <w:sz w:val="20"/>
          <w:szCs w:val="20"/>
          <w:lang w:val="es-CL"/>
        </w:rPr>
        <w:t>al</w:t>
      </w:r>
      <w:r w:rsidRPr="005D6D5D">
        <w:rPr>
          <w:spacing w:val="26"/>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25"/>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7"/>
          <w:sz w:val="20"/>
          <w:szCs w:val="20"/>
          <w:lang w:val="es-CL"/>
        </w:rPr>
        <w:t xml:space="preserve"> </w:t>
      </w:r>
      <w:r w:rsidRPr="005D6D5D">
        <w:rPr>
          <w:sz w:val="20"/>
          <w:szCs w:val="20"/>
          <w:lang w:val="es-CL"/>
        </w:rPr>
        <w:t>sustituc</w:t>
      </w:r>
      <w:r w:rsidRPr="005D6D5D">
        <w:rPr>
          <w:spacing w:val="-1"/>
          <w:sz w:val="20"/>
          <w:szCs w:val="20"/>
          <w:lang w:val="es-CL"/>
        </w:rPr>
        <w:t>i</w:t>
      </w:r>
      <w:r w:rsidRPr="005D6D5D">
        <w:rPr>
          <w:sz w:val="20"/>
          <w:szCs w:val="20"/>
          <w:lang w:val="es-CL"/>
        </w:rPr>
        <w:t>ón</w:t>
      </w:r>
      <w:r w:rsidRPr="005D6D5D">
        <w:rPr>
          <w:spacing w:val="26"/>
          <w:sz w:val="20"/>
          <w:szCs w:val="20"/>
          <w:lang w:val="es-CL"/>
        </w:rPr>
        <w:t xml:space="preserve"> </w:t>
      </w:r>
      <w:r w:rsidRPr="005D6D5D">
        <w:rPr>
          <w:sz w:val="20"/>
          <w:szCs w:val="20"/>
          <w:lang w:val="es-CL"/>
        </w:rPr>
        <w:t>de</w:t>
      </w:r>
      <w:r w:rsidRPr="005D6D5D">
        <w:rPr>
          <w:spacing w:val="26"/>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z w:val="20"/>
          <w:szCs w:val="20"/>
          <w:lang w:val="es-CL"/>
        </w:rPr>
        <w:t>q</w:t>
      </w:r>
      <w:r w:rsidRPr="005D6D5D">
        <w:rPr>
          <w:spacing w:val="-1"/>
          <w:sz w:val="20"/>
          <w:szCs w:val="20"/>
          <w:lang w:val="es-CL"/>
        </w:rPr>
        <w:t>u</w:t>
      </w:r>
      <w:r w:rsidRPr="005D6D5D">
        <w:rPr>
          <w:spacing w:val="-2"/>
          <w:sz w:val="20"/>
          <w:szCs w:val="20"/>
          <w:lang w:val="es-CL"/>
        </w:rPr>
        <w:t>i</w:t>
      </w:r>
      <w:r w:rsidRPr="005D6D5D">
        <w:rPr>
          <w:sz w:val="20"/>
          <w:szCs w:val="20"/>
          <w:lang w:val="es-CL"/>
        </w:rPr>
        <w:t>er 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w:t>
      </w:r>
      <w:r w:rsidRPr="005D6D5D">
        <w:rPr>
          <w:spacing w:val="27"/>
          <w:sz w:val="20"/>
          <w:szCs w:val="20"/>
          <w:lang w:val="es-CL"/>
        </w:rPr>
        <w:t xml:space="preserve"> </w:t>
      </w:r>
      <w:r w:rsidRPr="005D6D5D">
        <w:rPr>
          <w:sz w:val="20"/>
          <w:szCs w:val="20"/>
          <w:lang w:val="es-CL"/>
        </w:rPr>
        <w:t>emp</w:t>
      </w:r>
      <w:r w:rsidRPr="005D6D5D">
        <w:rPr>
          <w:spacing w:val="-1"/>
          <w:sz w:val="20"/>
          <w:szCs w:val="20"/>
          <w:lang w:val="es-CL"/>
        </w:rPr>
        <w:t>l</w:t>
      </w:r>
      <w:r w:rsidRPr="005D6D5D">
        <w:rPr>
          <w:sz w:val="20"/>
          <w:szCs w:val="20"/>
          <w:lang w:val="es-CL"/>
        </w:rPr>
        <w:t>e</w:t>
      </w:r>
      <w:r w:rsidRPr="005D6D5D">
        <w:rPr>
          <w:spacing w:val="-1"/>
          <w:sz w:val="20"/>
          <w:szCs w:val="20"/>
          <w:lang w:val="es-CL"/>
        </w:rPr>
        <w:t>a</w:t>
      </w:r>
      <w:r w:rsidRPr="005D6D5D">
        <w:rPr>
          <w:sz w:val="20"/>
          <w:szCs w:val="20"/>
          <w:lang w:val="es-CL"/>
        </w:rPr>
        <w:t>da</w:t>
      </w:r>
      <w:r w:rsidRPr="005D6D5D">
        <w:rPr>
          <w:spacing w:val="26"/>
          <w:sz w:val="20"/>
          <w:szCs w:val="20"/>
          <w:lang w:val="es-CL"/>
        </w:rPr>
        <w:t xml:space="preserve"> </w:t>
      </w:r>
      <w:r w:rsidRPr="005D6D5D">
        <w:rPr>
          <w:sz w:val="20"/>
          <w:szCs w:val="20"/>
          <w:lang w:val="es-CL"/>
        </w:rPr>
        <w:t>en</w:t>
      </w:r>
      <w:r w:rsidRPr="005D6D5D">
        <w:rPr>
          <w:spacing w:val="26"/>
          <w:sz w:val="20"/>
          <w:szCs w:val="20"/>
          <w:lang w:val="es-CL"/>
        </w:rPr>
        <w:t xml:space="preserve"> </w:t>
      </w:r>
      <w:r w:rsidRPr="005D6D5D">
        <w:rPr>
          <w:sz w:val="20"/>
          <w:szCs w:val="20"/>
          <w:lang w:val="es-CL"/>
        </w:rPr>
        <w:t>el</w:t>
      </w:r>
      <w:r w:rsidRPr="005D6D5D">
        <w:rPr>
          <w:spacing w:val="26"/>
          <w:sz w:val="20"/>
          <w:szCs w:val="20"/>
          <w:lang w:val="es-CL"/>
        </w:rPr>
        <w:t xml:space="preserve"> </w:t>
      </w:r>
      <w:r w:rsidRPr="005D6D5D">
        <w:rPr>
          <w:sz w:val="20"/>
          <w:szCs w:val="20"/>
          <w:lang w:val="es-CL"/>
        </w:rPr>
        <w:t>pro</w:t>
      </w:r>
      <w:r w:rsidRPr="005D6D5D">
        <w:rPr>
          <w:spacing w:val="-3"/>
          <w:sz w:val="20"/>
          <w:szCs w:val="20"/>
          <w:lang w:val="es-CL"/>
        </w:rPr>
        <w:t>y</w:t>
      </w:r>
      <w:r w:rsidRPr="005D6D5D">
        <w:rPr>
          <w:sz w:val="20"/>
          <w:szCs w:val="20"/>
          <w:lang w:val="es-CL"/>
        </w:rPr>
        <w:t>ecto,</w:t>
      </w:r>
      <w:r w:rsidRPr="005D6D5D">
        <w:rPr>
          <w:spacing w:val="28"/>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6"/>
          <w:sz w:val="20"/>
          <w:szCs w:val="20"/>
          <w:lang w:val="es-CL"/>
        </w:rPr>
        <w:t xml:space="preserve"> </w:t>
      </w:r>
      <w:r w:rsidRPr="005D6D5D">
        <w:rPr>
          <w:sz w:val="20"/>
          <w:szCs w:val="20"/>
          <w:lang w:val="es-CL"/>
        </w:rPr>
        <w:t>en</w:t>
      </w:r>
      <w:r w:rsidRPr="005D6D5D">
        <w:rPr>
          <w:spacing w:val="26"/>
          <w:sz w:val="20"/>
          <w:szCs w:val="20"/>
          <w:lang w:val="es-CL"/>
        </w:rPr>
        <w:t xml:space="preserve"> </w:t>
      </w:r>
      <w:r w:rsidRPr="005D6D5D">
        <w:rPr>
          <w:sz w:val="20"/>
          <w:szCs w:val="20"/>
          <w:lang w:val="es-CL"/>
        </w:rPr>
        <w:t>su</w:t>
      </w:r>
      <w:r w:rsidRPr="005D6D5D">
        <w:rPr>
          <w:spacing w:val="27"/>
          <w:sz w:val="20"/>
          <w:szCs w:val="20"/>
          <w:lang w:val="es-CL"/>
        </w:rPr>
        <w:t xml:space="preserve"> </w:t>
      </w:r>
      <w:r w:rsidRPr="005D6D5D">
        <w:rPr>
          <w:sz w:val="20"/>
          <w:szCs w:val="20"/>
          <w:lang w:val="es-CL"/>
        </w:rPr>
        <w:t>o</w:t>
      </w:r>
      <w:r w:rsidRPr="005D6D5D">
        <w:rPr>
          <w:spacing w:val="-4"/>
          <w:sz w:val="20"/>
          <w:szCs w:val="20"/>
          <w:lang w:val="es-CL"/>
        </w:rPr>
        <w:t>p</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ón</w:t>
      </w:r>
      <w:r w:rsidRPr="005D6D5D">
        <w:rPr>
          <w:spacing w:val="26"/>
          <w:sz w:val="20"/>
          <w:szCs w:val="20"/>
          <w:lang w:val="es-CL"/>
        </w:rPr>
        <w:t xml:space="preserve"> </w:t>
      </w:r>
      <w:r w:rsidRPr="005D6D5D">
        <w:rPr>
          <w:sz w:val="20"/>
          <w:szCs w:val="20"/>
          <w:lang w:val="es-CL"/>
        </w:rPr>
        <w:t>presente</w:t>
      </w:r>
      <w:r w:rsidRPr="005D6D5D">
        <w:rPr>
          <w:spacing w:val="27"/>
          <w:sz w:val="20"/>
          <w:szCs w:val="20"/>
          <w:lang w:val="es-CL"/>
        </w:rPr>
        <w:t xml:space="preserve"> </w:t>
      </w:r>
      <w:r w:rsidRPr="005D6D5D">
        <w:rPr>
          <w:sz w:val="20"/>
          <w:szCs w:val="20"/>
          <w:lang w:val="es-CL"/>
        </w:rPr>
        <w:t>ma</w:t>
      </w:r>
      <w:r w:rsidRPr="005D6D5D">
        <w:rPr>
          <w:spacing w:val="-2"/>
          <w:sz w:val="20"/>
          <w:szCs w:val="20"/>
          <w:lang w:val="es-CL"/>
        </w:rPr>
        <w:t>l</w:t>
      </w:r>
      <w:r w:rsidRPr="005D6D5D">
        <w:rPr>
          <w:sz w:val="20"/>
          <w:szCs w:val="20"/>
          <w:lang w:val="es-CL"/>
        </w:rPr>
        <w:t>a</w:t>
      </w:r>
      <w:r w:rsidRPr="005D6D5D">
        <w:rPr>
          <w:spacing w:val="27"/>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d</w:t>
      </w:r>
      <w:r w:rsidRPr="005D6D5D">
        <w:rPr>
          <w:spacing w:val="-1"/>
          <w:sz w:val="20"/>
          <w:szCs w:val="20"/>
          <w:lang w:val="es-CL"/>
        </w:rPr>
        <w:t>u</w:t>
      </w:r>
      <w:r w:rsidRPr="005D6D5D">
        <w:rPr>
          <w:sz w:val="20"/>
          <w:szCs w:val="20"/>
          <w:lang w:val="es-CL"/>
        </w:rPr>
        <w:t>cta,</w:t>
      </w:r>
      <w:r w:rsidRPr="005D6D5D">
        <w:rPr>
          <w:spacing w:val="28"/>
          <w:sz w:val="20"/>
          <w:szCs w:val="20"/>
          <w:lang w:val="es-CL"/>
        </w:rPr>
        <w:t xml:space="preserve"> </w:t>
      </w:r>
      <w:r w:rsidRPr="005D6D5D">
        <w:rPr>
          <w:sz w:val="20"/>
          <w:szCs w:val="20"/>
          <w:lang w:val="es-CL"/>
        </w:rPr>
        <w:t>sea</w:t>
      </w:r>
      <w:r w:rsidRPr="005D6D5D">
        <w:rPr>
          <w:spacing w:val="26"/>
          <w:sz w:val="20"/>
          <w:szCs w:val="20"/>
          <w:lang w:val="es-CL"/>
        </w:rPr>
        <w:t xml:space="preserve"> </w:t>
      </w:r>
      <w:r w:rsidRPr="005D6D5D">
        <w:rPr>
          <w:spacing w:val="-2"/>
          <w:sz w:val="20"/>
          <w:szCs w:val="20"/>
          <w:lang w:val="es-CL"/>
        </w:rPr>
        <w:t>i</w:t>
      </w:r>
      <w:r w:rsidRPr="005D6D5D">
        <w:rPr>
          <w:sz w:val="20"/>
          <w:szCs w:val="20"/>
          <w:lang w:val="es-CL"/>
        </w:rPr>
        <w:t>nc</w:t>
      </w:r>
      <w:r w:rsidRPr="005D6D5D">
        <w:rPr>
          <w:spacing w:val="-1"/>
          <w:sz w:val="20"/>
          <w:szCs w:val="20"/>
          <w:lang w:val="es-CL"/>
        </w:rPr>
        <w:t>o</w:t>
      </w:r>
      <w:r w:rsidRPr="005D6D5D">
        <w:rPr>
          <w:sz w:val="20"/>
          <w:szCs w:val="20"/>
          <w:lang w:val="es-CL"/>
        </w:rPr>
        <w:t>mp</w:t>
      </w:r>
      <w:r w:rsidRPr="005D6D5D">
        <w:rPr>
          <w:spacing w:val="-4"/>
          <w:sz w:val="20"/>
          <w:szCs w:val="20"/>
          <w:lang w:val="es-CL"/>
        </w:rPr>
        <w:t>e</w:t>
      </w:r>
      <w:r w:rsidRPr="005D6D5D">
        <w:rPr>
          <w:sz w:val="20"/>
          <w:szCs w:val="20"/>
          <w:lang w:val="es-CL"/>
        </w:rPr>
        <w:t>te</w:t>
      </w:r>
      <w:r w:rsidRPr="005D6D5D">
        <w:rPr>
          <w:spacing w:val="-1"/>
          <w:sz w:val="20"/>
          <w:szCs w:val="20"/>
          <w:lang w:val="es-CL"/>
        </w:rPr>
        <w:t>n</w:t>
      </w:r>
      <w:r w:rsidRPr="005D6D5D">
        <w:rPr>
          <w:sz w:val="20"/>
          <w:szCs w:val="20"/>
          <w:lang w:val="es-CL"/>
        </w:rPr>
        <w:t>te</w:t>
      </w:r>
      <w:r w:rsidRPr="005D6D5D">
        <w:rPr>
          <w:spacing w:val="24"/>
          <w:sz w:val="20"/>
          <w:szCs w:val="20"/>
          <w:lang w:val="es-CL"/>
        </w:rPr>
        <w:t xml:space="preserve"> </w:t>
      </w:r>
      <w:r w:rsidRPr="005D6D5D">
        <w:rPr>
          <w:sz w:val="20"/>
          <w:szCs w:val="20"/>
          <w:lang w:val="es-CL"/>
        </w:rPr>
        <w:t>o n</w:t>
      </w:r>
      <w:r w:rsidRPr="005D6D5D">
        <w:rPr>
          <w:spacing w:val="-1"/>
          <w:sz w:val="20"/>
          <w:szCs w:val="20"/>
          <w:lang w:val="es-CL"/>
        </w:rPr>
        <w:t>e</w:t>
      </w:r>
      <w:r w:rsidRPr="005D6D5D">
        <w:rPr>
          <w:spacing w:val="1"/>
          <w:sz w:val="20"/>
          <w:szCs w:val="20"/>
          <w:lang w:val="es-CL"/>
        </w:rPr>
        <w:t>g</w:t>
      </w:r>
      <w:r w:rsidRPr="005D6D5D">
        <w:rPr>
          <w:spacing w:val="-2"/>
          <w:sz w:val="20"/>
          <w:szCs w:val="20"/>
          <w:lang w:val="es-CL"/>
        </w:rPr>
        <w:t>li</w:t>
      </w:r>
      <w:r w:rsidRPr="005D6D5D">
        <w:rPr>
          <w:spacing w:val="1"/>
          <w:sz w:val="20"/>
          <w:szCs w:val="20"/>
          <w:lang w:val="es-CL"/>
        </w:rPr>
        <w:t>g</w:t>
      </w:r>
      <w:r w:rsidRPr="005D6D5D">
        <w:rPr>
          <w:sz w:val="20"/>
          <w:szCs w:val="20"/>
          <w:lang w:val="es-CL"/>
        </w:rPr>
        <w:t>e</w:t>
      </w:r>
      <w:r w:rsidRPr="005D6D5D">
        <w:rPr>
          <w:spacing w:val="-4"/>
          <w:sz w:val="20"/>
          <w:szCs w:val="20"/>
          <w:lang w:val="es-CL"/>
        </w:rPr>
        <w:t>n</w:t>
      </w:r>
      <w:r w:rsidRPr="005D6D5D">
        <w:rPr>
          <w:sz w:val="20"/>
          <w:szCs w:val="20"/>
          <w:lang w:val="es-CL"/>
        </w:rPr>
        <w:t>te</w:t>
      </w:r>
      <w:r w:rsidRPr="005D6D5D">
        <w:rPr>
          <w:spacing w:val="27"/>
          <w:sz w:val="20"/>
          <w:szCs w:val="20"/>
          <w:lang w:val="es-CL"/>
        </w:rPr>
        <w:t xml:space="preserve"> </w:t>
      </w:r>
      <w:r w:rsidRPr="005D6D5D">
        <w:rPr>
          <w:sz w:val="20"/>
          <w:szCs w:val="20"/>
          <w:lang w:val="es-CL"/>
        </w:rPr>
        <w:t>en</w:t>
      </w:r>
      <w:r w:rsidRPr="005D6D5D">
        <w:rPr>
          <w:spacing w:val="26"/>
          <w:sz w:val="20"/>
          <w:szCs w:val="20"/>
          <w:lang w:val="es-CL"/>
        </w:rPr>
        <w:t xml:space="preserve"> </w:t>
      </w:r>
      <w:r w:rsidRPr="005D6D5D">
        <w:rPr>
          <w:sz w:val="20"/>
          <w:szCs w:val="20"/>
          <w:lang w:val="es-CL"/>
        </w:rPr>
        <w:t>el</w:t>
      </w:r>
      <w:r w:rsidRPr="005D6D5D">
        <w:rPr>
          <w:spacing w:val="26"/>
          <w:sz w:val="20"/>
          <w:szCs w:val="20"/>
          <w:lang w:val="es-CL"/>
        </w:rPr>
        <w:t xml:space="preserve"> </w:t>
      </w:r>
      <w:r w:rsidRPr="005D6D5D">
        <w:rPr>
          <w:sz w:val="20"/>
          <w:szCs w:val="20"/>
          <w:lang w:val="es-CL"/>
        </w:rPr>
        <w:t>eje</w:t>
      </w:r>
      <w:r w:rsidRPr="005D6D5D">
        <w:rPr>
          <w:spacing w:val="-2"/>
          <w:sz w:val="20"/>
          <w:szCs w:val="20"/>
          <w:lang w:val="es-CL"/>
        </w:rPr>
        <w:t>r</w:t>
      </w:r>
      <w:r w:rsidRPr="005D6D5D">
        <w:rPr>
          <w:sz w:val="20"/>
          <w:szCs w:val="20"/>
          <w:lang w:val="es-CL"/>
        </w:rPr>
        <w:t>c</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7"/>
          <w:sz w:val="20"/>
          <w:szCs w:val="20"/>
          <w:lang w:val="es-CL"/>
        </w:rPr>
        <w:t xml:space="preserve"> </w:t>
      </w:r>
      <w:r w:rsidRPr="005D6D5D">
        <w:rPr>
          <w:sz w:val="20"/>
          <w:szCs w:val="20"/>
          <w:lang w:val="es-CL"/>
        </w:rPr>
        <w:t>de</w:t>
      </w:r>
      <w:r w:rsidRPr="005D6D5D">
        <w:rPr>
          <w:spacing w:val="26"/>
          <w:sz w:val="20"/>
          <w:szCs w:val="20"/>
          <w:lang w:val="es-CL"/>
        </w:rPr>
        <w:t xml:space="preserve"> </w:t>
      </w:r>
      <w:r w:rsidRPr="005D6D5D">
        <w:rPr>
          <w:sz w:val="20"/>
          <w:szCs w:val="20"/>
          <w:lang w:val="es-CL"/>
        </w:rPr>
        <w:t>sus</w:t>
      </w:r>
      <w:r w:rsidRPr="005D6D5D">
        <w:rPr>
          <w:spacing w:val="2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
          <w:sz w:val="20"/>
          <w:szCs w:val="20"/>
          <w:lang w:val="es-CL"/>
        </w:rPr>
        <w:t>b</w:t>
      </w:r>
      <w:r w:rsidRPr="005D6D5D">
        <w:rPr>
          <w:sz w:val="20"/>
          <w:szCs w:val="20"/>
          <w:lang w:val="es-CL"/>
        </w:rPr>
        <w:t>ores</w:t>
      </w:r>
      <w:r w:rsidRPr="005D6D5D">
        <w:rPr>
          <w:spacing w:val="27"/>
          <w:sz w:val="20"/>
          <w:szCs w:val="20"/>
          <w:lang w:val="es-CL"/>
        </w:rPr>
        <w:t xml:space="preserve"> </w:t>
      </w:r>
      <w:r w:rsidRPr="005D6D5D">
        <w:rPr>
          <w:sz w:val="20"/>
          <w:szCs w:val="20"/>
          <w:lang w:val="es-CL"/>
        </w:rPr>
        <w:t>o</w:t>
      </w:r>
      <w:r w:rsidRPr="005D6D5D">
        <w:rPr>
          <w:spacing w:val="27"/>
          <w:sz w:val="20"/>
          <w:szCs w:val="20"/>
          <w:lang w:val="es-CL"/>
        </w:rPr>
        <w:t xml:space="preserve"> </w:t>
      </w:r>
      <w:r w:rsidRPr="005D6D5D">
        <w:rPr>
          <w:spacing w:val="1"/>
          <w:sz w:val="20"/>
          <w:szCs w:val="20"/>
          <w:lang w:val="es-CL"/>
        </w:rPr>
        <w:t>q</w:t>
      </w:r>
      <w:r w:rsidRPr="005D6D5D">
        <w:rPr>
          <w:spacing w:val="3"/>
          <w:sz w:val="20"/>
          <w:szCs w:val="20"/>
          <w:lang w:val="es-CL"/>
        </w:rPr>
        <w:t>u</w:t>
      </w:r>
      <w:r w:rsidRPr="005D6D5D">
        <w:rPr>
          <w:sz w:val="20"/>
          <w:szCs w:val="20"/>
          <w:lang w:val="es-CL"/>
        </w:rPr>
        <w:t>e</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28"/>
          <w:sz w:val="20"/>
          <w:szCs w:val="20"/>
          <w:lang w:val="es-CL"/>
        </w:rPr>
        <w:t xml:space="preserve"> </w:t>
      </w:r>
      <w:r w:rsidRPr="005D6D5D">
        <w:rPr>
          <w:sz w:val="20"/>
          <w:szCs w:val="20"/>
          <w:lang w:val="es-CL"/>
        </w:rPr>
        <w:t>ot</w:t>
      </w:r>
      <w:r w:rsidRPr="005D6D5D">
        <w:rPr>
          <w:spacing w:val="1"/>
          <w:sz w:val="20"/>
          <w:szCs w:val="20"/>
          <w:lang w:val="es-CL"/>
        </w:rPr>
        <w:t>r</w:t>
      </w:r>
      <w:r w:rsidRPr="005D6D5D">
        <w:rPr>
          <w:spacing w:val="-3"/>
          <w:sz w:val="20"/>
          <w:szCs w:val="20"/>
          <w:lang w:val="es-CL"/>
        </w:rPr>
        <w:t>o</w:t>
      </w:r>
      <w:r w:rsidRPr="005D6D5D">
        <w:rPr>
          <w:sz w:val="20"/>
          <w:szCs w:val="20"/>
          <w:lang w:val="es-CL"/>
        </w:rPr>
        <w:t>s</w:t>
      </w:r>
      <w:r w:rsidRPr="005D6D5D">
        <w:rPr>
          <w:spacing w:val="27"/>
          <w:sz w:val="20"/>
          <w:szCs w:val="20"/>
          <w:lang w:val="es-CL"/>
        </w:rPr>
        <w:t xml:space="preserve"> </w:t>
      </w:r>
      <w:r w:rsidRPr="005D6D5D">
        <w:rPr>
          <w:sz w:val="20"/>
          <w:szCs w:val="20"/>
          <w:lang w:val="es-CL"/>
        </w:rPr>
        <w:t>m</w:t>
      </w:r>
      <w:r w:rsidRPr="005D6D5D">
        <w:rPr>
          <w:spacing w:val="-3"/>
          <w:sz w:val="20"/>
          <w:szCs w:val="20"/>
          <w:lang w:val="es-CL"/>
        </w:rPr>
        <w:t>o</w:t>
      </w:r>
      <w:r w:rsidRPr="005D6D5D">
        <w:rPr>
          <w:sz w:val="20"/>
          <w:szCs w:val="20"/>
          <w:lang w:val="es-CL"/>
        </w:rPr>
        <w:t>t</w:t>
      </w:r>
      <w:r w:rsidRPr="005D6D5D">
        <w:rPr>
          <w:spacing w:val="-2"/>
          <w:sz w:val="20"/>
          <w:szCs w:val="20"/>
          <w:lang w:val="es-CL"/>
        </w:rPr>
        <w:t>i</w:t>
      </w:r>
      <w:r w:rsidRPr="005D6D5D">
        <w:rPr>
          <w:spacing w:val="-3"/>
          <w:sz w:val="20"/>
          <w:szCs w:val="20"/>
          <w:lang w:val="es-CL"/>
        </w:rPr>
        <w:t>v</w:t>
      </w:r>
      <w:r w:rsidRPr="005D6D5D">
        <w:rPr>
          <w:sz w:val="20"/>
          <w:szCs w:val="20"/>
          <w:lang w:val="es-CL"/>
        </w:rPr>
        <w:t>os</w:t>
      </w:r>
      <w:r w:rsidRPr="005D6D5D">
        <w:rPr>
          <w:spacing w:val="27"/>
          <w:sz w:val="20"/>
          <w:szCs w:val="20"/>
          <w:lang w:val="es-CL"/>
        </w:rPr>
        <w:t xml:space="preserve"> </w:t>
      </w:r>
      <w:r w:rsidRPr="005D6D5D">
        <w:rPr>
          <w:sz w:val="20"/>
          <w:szCs w:val="20"/>
          <w:lang w:val="es-CL"/>
        </w:rPr>
        <w:t>se</w:t>
      </w:r>
      <w:r w:rsidRPr="005D6D5D">
        <w:rPr>
          <w:spacing w:val="27"/>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re</w:t>
      </w:r>
      <w:r w:rsidRPr="005D6D5D">
        <w:rPr>
          <w:spacing w:val="27"/>
          <w:sz w:val="20"/>
          <w:szCs w:val="20"/>
          <w:lang w:val="es-CL"/>
        </w:rPr>
        <w:t xml:space="preserve"> </w:t>
      </w:r>
      <w:r w:rsidRPr="005D6D5D">
        <w:rPr>
          <w:spacing w:val="-2"/>
          <w:sz w:val="20"/>
          <w:szCs w:val="20"/>
          <w:lang w:val="es-CL"/>
        </w:rPr>
        <w:t>i</w:t>
      </w:r>
      <w:r w:rsidRPr="005D6D5D">
        <w:rPr>
          <w:sz w:val="20"/>
          <w:szCs w:val="20"/>
          <w:lang w:val="es-CL"/>
        </w:rPr>
        <w:t>n</w:t>
      </w:r>
      <w:r w:rsidRPr="005D6D5D">
        <w:rPr>
          <w:spacing w:val="-1"/>
          <w:sz w:val="20"/>
          <w:szCs w:val="20"/>
          <w:lang w:val="es-CL"/>
        </w:rPr>
        <w:t>a</w:t>
      </w:r>
      <w:r w:rsidRPr="005D6D5D">
        <w:rPr>
          <w:sz w:val="20"/>
          <w:szCs w:val="20"/>
          <w:lang w:val="es-CL"/>
        </w:rPr>
        <w:t>prop</w:t>
      </w:r>
      <w:r w:rsidRPr="005D6D5D">
        <w:rPr>
          <w:spacing w:val="-2"/>
          <w:sz w:val="20"/>
          <w:szCs w:val="20"/>
          <w:lang w:val="es-CL"/>
        </w:rPr>
        <w:t>i</w:t>
      </w:r>
      <w:r w:rsidRPr="005D6D5D">
        <w:rPr>
          <w:sz w:val="20"/>
          <w:szCs w:val="20"/>
          <w:lang w:val="es-CL"/>
        </w:rPr>
        <w:t>a</w:t>
      </w:r>
      <w:r w:rsidRPr="005D6D5D">
        <w:rPr>
          <w:spacing w:val="-1"/>
          <w:sz w:val="20"/>
          <w:szCs w:val="20"/>
          <w:lang w:val="es-CL"/>
        </w:rPr>
        <w:t>d</w:t>
      </w:r>
      <w:r w:rsidRPr="005D6D5D">
        <w:rPr>
          <w:sz w:val="20"/>
          <w:szCs w:val="20"/>
          <w:lang w:val="es-CL"/>
        </w:rPr>
        <w:t>o</w:t>
      </w:r>
      <w:r w:rsidRPr="005D6D5D">
        <w:rPr>
          <w:spacing w:val="27"/>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27"/>
          <w:sz w:val="20"/>
          <w:szCs w:val="20"/>
          <w:lang w:val="es-CL"/>
        </w:rPr>
        <w:t xml:space="preserve"> </w:t>
      </w:r>
      <w:r w:rsidRPr="005D6D5D">
        <w:rPr>
          <w:spacing w:val="-2"/>
          <w:sz w:val="20"/>
          <w:szCs w:val="20"/>
          <w:lang w:val="es-CL"/>
        </w:rPr>
        <w:t>l</w:t>
      </w:r>
      <w:r w:rsidRPr="005D6D5D">
        <w:rPr>
          <w:sz w:val="20"/>
          <w:szCs w:val="20"/>
          <w:lang w:val="es-CL"/>
        </w:rPr>
        <w:t>a cor</w:t>
      </w:r>
      <w:r w:rsidRPr="005D6D5D">
        <w:rPr>
          <w:spacing w:val="1"/>
          <w:sz w:val="20"/>
          <w:szCs w:val="20"/>
          <w:lang w:val="es-CL"/>
        </w:rPr>
        <w:t>r</w:t>
      </w:r>
      <w:r w:rsidRPr="005D6D5D">
        <w:rPr>
          <w:sz w:val="20"/>
          <w:szCs w:val="20"/>
          <w:lang w:val="es-CL"/>
        </w:rPr>
        <w:t>e</w:t>
      </w:r>
      <w:r w:rsidRPr="005D6D5D">
        <w:rPr>
          <w:spacing w:val="-3"/>
          <w:sz w:val="20"/>
          <w:szCs w:val="20"/>
          <w:lang w:val="es-CL"/>
        </w:rPr>
        <w:t>c</w:t>
      </w:r>
      <w:r w:rsidRPr="005D6D5D">
        <w:rPr>
          <w:sz w:val="20"/>
          <w:szCs w:val="20"/>
          <w:lang w:val="es-CL"/>
        </w:rPr>
        <w:t>ta</w:t>
      </w:r>
      <w:r w:rsidRPr="005D6D5D">
        <w:rPr>
          <w:spacing w:val="7"/>
          <w:sz w:val="20"/>
          <w:szCs w:val="20"/>
          <w:lang w:val="es-CL"/>
        </w:rPr>
        <w:t xml:space="preserve"> </w:t>
      </w:r>
      <w:r w:rsidRPr="005D6D5D">
        <w:rPr>
          <w:sz w:val="20"/>
          <w:szCs w:val="20"/>
          <w:lang w:val="es-CL"/>
        </w:rPr>
        <w:t>ejec</w:t>
      </w:r>
      <w:r w:rsidRPr="005D6D5D">
        <w:rPr>
          <w:spacing w:val="-1"/>
          <w:sz w:val="20"/>
          <w:szCs w:val="20"/>
          <w:lang w:val="es-CL"/>
        </w:rPr>
        <w:t>u</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7"/>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8"/>
          <w:sz w:val="20"/>
          <w:szCs w:val="20"/>
          <w:lang w:val="es-CL"/>
        </w:rPr>
        <w:t xml:space="preserve"> </w:t>
      </w:r>
      <w:r w:rsidRPr="005D6D5D">
        <w:rPr>
          <w:sz w:val="20"/>
          <w:szCs w:val="20"/>
          <w:lang w:val="es-CL"/>
        </w:rPr>
        <w:t>La</w:t>
      </w:r>
      <w:r w:rsidRPr="005D6D5D">
        <w:rPr>
          <w:spacing w:val="7"/>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w:t>
      </w:r>
      <w:r w:rsidRPr="005D6D5D">
        <w:rPr>
          <w:spacing w:val="7"/>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1"/>
          <w:sz w:val="20"/>
          <w:szCs w:val="20"/>
          <w:lang w:val="es-CL"/>
        </w:rPr>
        <w:t>j</w:t>
      </w:r>
      <w:r w:rsidRPr="005D6D5D">
        <w:rPr>
          <w:sz w:val="20"/>
          <w:szCs w:val="20"/>
          <w:lang w:val="es-CL"/>
        </w:rPr>
        <w:t>etada</w:t>
      </w:r>
      <w:r w:rsidRPr="005D6D5D">
        <w:rPr>
          <w:spacing w:val="7"/>
          <w:sz w:val="20"/>
          <w:szCs w:val="20"/>
          <w:lang w:val="es-CL"/>
        </w:rPr>
        <w:t xml:space="preserve"> </w:t>
      </w:r>
      <w:r w:rsidRPr="005D6D5D">
        <w:rPr>
          <w:sz w:val="20"/>
          <w:szCs w:val="20"/>
          <w:lang w:val="es-CL"/>
        </w:rPr>
        <w:t>no</w:t>
      </w:r>
      <w:r w:rsidRPr="005D6D5D">
        <w:rPr>
          <w:spacing w:val="7"/>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drá</w:t>
      </w:r>
      <w:r w:rsidRPr="005D6D5D">
        <w:rPr>
          <w:spacing w:val="8"/>
          <w:sz w:val="20"/>
          <w:szCs w:val="20"/>
          <w:lang w:val="es-CL"/>
        </w:rPr>
        <w:t xml:space="preserve"> </w:t>
      </w:r>
      <w:r w:rsidRPr="005D6D5D">
        <w:rPr>
          <w:sz w:val="20"/>
          <w:szCs w:val="20"/>
          <w:lang w:val="es-CL"/>
        </w:rPr>
        <w:t>ser</w:t>
      </w:r>
      <w:r w:rsidRPr="005D6D5D">
        <w:rPr>
          <w:spacing w:val="8"/>
          <w:sz w:val="20"/>
          <w:szCs w:val="20"/>
          <w:lang w:val="es-CL"/>
        </w:rPr>
        <w:t xml:space="preserve"> </w:t>
      </w:r>
      <w:r w:rsidRPr="005D6D5D">
        <w:rPr>
          <w:sz w:val="20"/>
          <w:szCs w:val="20"/>
          <w:lang w:val="es-CL"/>
        </w:rPr>
        <w:t>re</w:t>
      </w:r>
      <w:r w:rsidRPr="005D6D5D">
        <w:rPr>
          <w:spacing w:val="-1"/>
          <w:sz w:val="20"/>
          <w:szCs w:val="20"/>
          <w:lang w:val="es-CL"/>
        </w:rPr>
        <w:t>u</w:t>
      </w:r>
      <w:r w:rsidRPr="005D6D5D">
        <w:rPr>
          <w:sz w:val="20"/>
          <w:szCs w:val="20"/>
          <w:lang w:val="es-CL"/>
        </w:rPr>
        <w:t>b</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a</w:t>
      </w:r>
      <w:r w:rsidRPr="005D6D5D">
        <w:rPr>
          <w:spacing w:val="7"/>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8"/>
          <w:sz w:val="20"/>
          <w:szCs w:val="20"/>
          <w:lang w:val="es-CL"/>
        </w:rPr>
        <w:t xml:space="preserve"> </w:t>
      </w:r>
      <w:r w:rsidRPr="005D6D5D">
        <w:rPr>
          <w:sz w:val="20"/>
          <w:szCs w:val="20"/>
          <w:lang w:val="es-CL"/>
        </w:rPr>
        <w:t>el</w:t>
      </w:r>
      <w:r w:rsidRPr="005D6D5D">
        <w:rPr>
          <w:spacing w:val="6"/>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8"/>
          <w:sz w:val="20"/>
          <w:szCs w:val="20"/>
          <w:lang w:val="es-CL"/>
        </w:rPr>
        <w:t xml:space="preserve"> </w:t>
      </w:r>
      <w:r w:rsidRPr="005D6D5D">
        <w:rPr>
          <w:sz w:val="20"/>
          <w:szCs w:val="20"/>
          <w:lang w:val="es-CL"/>
        </w:rPr>
        <w:t>en</w:t>
      </w:r>
      <w:r w:rsidRPr="005D6D5D">
        <w:rPr>
          <w:spacing w:val="9"/>
          <w:sz w:val="20"/>
          <w:szCs w:val="20"/>
          <w:lang w:val="es-CL"/>
        </w:rPr>
        <w:t xml:space="preserve"> </w:t>
      </w:r>
      <w:r w:rsidRPr="005D6D5D">
        <w:rPr>
          <w:sz w:val="20"/>
          <w:szCs w:val="20"/>
          <w:lang w:val="es-CL"/>
        </w:rPr>
        <w:t>ot</w:t>
      </w:r>
      <w:r w:rsidRPr="005D6D5D">
        <w:rPr>
          <w:spacing w:val="1"/>
          <w:sz w:val="20"/>
          <w:szCs w:val="20"/>
          <w:lang w:val="es-CL"/>
        </w:rPr>
        <w:t>r</w:t>
      </w:r>
      <w:r w:rsidRPr="005D6D5D">
        <w:rPr>
          <w:sz w:val="20"/>
          <w:szCs w:val="20"/>
          <w:lang w:val="es-CL"/>
        </w:rPr>
        <w:t>o ca</w:t>
      </w:r>
      <w:r w:rsidRPr="005D6D5D">
        <w:rPr>
          <w:spacing w:val="-2"/>
          <w:sz w:val="20"/>
          <w:szCs w:val="20"/>
          <w:lang w:val="es-CL"/>
        </w:rPr>
        <w:t>r</w:t>
      </w:r>
      <w:r w:rsidRPr="005D6D5D">
        <w:rPr>
          <w:spacing w:val="1"/>
          <w:sz w:val="20"/>
          <w:szCs w:val="20"/>
          <w:lang w:val="es-CL"/>
        </w:rPr>
        <w:t>g</w:t>
      </w:r>
      <w:r w:rsidRPr="005D6D5D">
        <w:rPr>
          <w:sz w:val="20"/>
          <w:szCs w:val="20"/>
          <w:lang w:val="es-CL"/>
        </w:rPr>
        <w:t>o de</w:t>
      </w:r>
      <w:r w:rsidRPr="005D6D5D">
        <w:rPr>
          <w:spacing w:val="-3"/>
          <w:sz w:val="20"/>
          <w:szCs w:val="20"/>
          <w:lang w:val="es-CL"/>
        </w:rPr>
        <w:t>n</w:t>
      </w:r>
      <w:r w:rsidRPr="005D6D5D">
        <w:rPr>
          <w:sz w:val="20"/>
          <w:szCs w:val="20"/>
          <w:lang w:val="es-CL"/>
        </w:rPr>
        <w:t>tro</w:t>
      </w:r>
      <w:r w:rsidRPr="005D6D5D">
        <w:rPr>
          <w:spacing w:val="-2"/>
          <w:sz w:val="20"/>
          <w:szCs w:val="20"/>
          <w:lang w:val="es-CL"/>
        </w:rPr>
        <w:t xml:space="preserve"> </w:t>
      </w:r>
      <w:r w:rsidRPr="005D6D5D">
        <w:rPr>
          <w:sz w:val="20"/>
          <w:szCs w:val="20"/>
          <w:lang w:val="es-CL"/>
        </w:rPr>
        <w:t xml:space="preserve">de </w:t>
      </w:r>
      <w:r w:rsidRPr="005D6D5D">
        <w:rPr>
          <w:spacing w:val="-2"/>
          <w:sz w:val="20"/>
          <w:szCs w:val="20"/>
          <w:lang w:val="es-CL"/>
        </w:rPr>
        <w:t>l</w:t>
      </w:r>
      <w:r w:rsidRPr="005D6D5D">
        <w:rPr>
          <w:sz w:val="20"/>
          <w:szCs w:val="20"/>
          <w:lang w:val="es-CL"/>
        </w:rPr>
        <w:t>a</w:t>
      </w:r>
      <w:r w:rsidRPr="005D6D5D">
        <w:rPr>
          <w:spacing w:val="-2"/>
          <w:sz w:val="20"/>
          <w:szCs w:val="20"/>
          <w:lang w:val="es-CL"/>
        </w:rPr>
        <w:t xml:space="preserve"> </w:t>
      </w:r>
      <w:r w:rsidRPr="005D6D5D">
        <w:rPr>
          <w:sz w:val="20"/>
          <w:szCs w:val="20"/>
          <w:lang w:val="es-CL"/>
        </w:rPr>
        <w:t>ejec</w:t>
      </w:r>
      <w:r w:rsidRPr="005D6D5D">
        <w:rPr>
          <w:spacing w:val="-4"/>
          <w:sz w:val="20"/>
          <w:szCs w:val="20"/>
          <w:lang w:val="es-CL"/>
        </w:rPr>
        <w:t>u</w:t>
      </w:r>
      <w:r w:rsidRPr="005D6D5D">
        <w:rPr>
          <w:sz w:val="20"/>
          <w:szCs w:val="20"/>
          <w:lang w:val="es-CL"/>
        </w:rPr>
        <w:t>c</w:t>
      </w:r>
      <w:r w:rsidRPr="005D6D5D">
        <w:rPr>
          <w:spacing w:val="-2"/>
          <w:sz w:val="20"/>
          <w:szCs w:val="20"/>
          <w:lang w:val="es-CL"/>
        </w:rPr>
        <w:t>i</w:t>
      </w:r>
      <w:r w:rsidRPr="005D6D5D">
        <w:rPr>
          <w:sz w:val="20"/>
          <w:szCs w:val="20"/>
          <w:lang w:val="es-CL"/>
        </w:rPr>
        <w:t>ón d</w:t>
      </w:r>
      <w:r w:rsidRPr="005D6D5D">
        <w:rPr>
          <w:spacing w:val="-1"/>
          <w:sz w:val="20"/>
          <w:szCs w:val="20"/>
          <w:lang w:val="es-CL"/>
        </w:rPr>
        <w:t>e</w:t>
      </w:r>
      <w:r w:rsidRPr="005D6D5D">
        <w:rPr>
          <w:sz w:val="20"/>
          <w:szCs w:val="20"/>
          <w:lang w:val="es-CL"/>
        </w:rPr>
        <w:t>l pro</w:t>
      </w:r>
      <w:r w:rsidRPr="005D6D5D">
        <w:rPr>
          <w:spacing w:val="-3"/>
          <w:sz w:val="20"/>
          <w:szCs w:val="20"/>
          <w:lang w:val="es-CL"/>
        </w:rPr>
        <w:t>y</w:t>
      </w:r>
      <w:r w:rsidRPr="005D6D5D">
        <w:rPr>
          <w:sz w:val="20"/>
          <w:szCs w:val="20"/>
          <w:lang w:val="es-CL"/>
        </w:rPr>
        <w:t>ecto</w:t>
      </w:r>
      <w:r w:rsidRPr="005D6D5D">
        <w:rPr>
          <w:spacing w:val="-1"/>
          <w:sz w:val="20"/>
          <w:szCs w:val="20"/>
          <w:lang w:val="es-CL"/>
        </w:rPr>
        <w:t xml:space="preserve"> </w:t>
      </w:r>
      <w:r w:rsidRPr="005D6D5D">
        <w:rPr>
          <w:sz w:val="20"/>
          <w:szCs w:val="20"/>
          <w:lang w:val="es-CL"/>
        </w:rPr>
        <w:t>q</w:t>
      </w:r>
      <w:r w:rsidRPr="005D6D5D">
        <w:rPr>
          <w:spacing w:val="-1"/>
          <w:sz w:val="20"/>
          <w:szCs w:val="20"/>
          <w:lang w:val="es-CL"/>
        </w:rPr>
        <w:t>u</w:t>
      </w:r>
      <w:r w:rsidRPr="005D6D5D">
        <w:rPr>
          <w:sz w:val="20"/>
          <w:szCs w:val="20"/>
          <w:lang w:val="es-CL"/>
        </w:rPr>
        <w:t>e</w:t>
      </w:r>
      <w:r w:rsidRPr="005D6D5D">
        <w:rPr>
          <w:spacing w:val="-2"/>
          <w:sz w:val="20"/>
          <w:szCs w:val="20"/>
          <w:lang w:val="es-CL"/>
        </w:rPr>
        <w:t xml:space="preserve"> m</w:t>
      </w:r>
      <w:r w:rsidRPr="005D6D5D">
        <w:rPr>
          <w:sz w:val="20"/>
          <w:szCs w:val="20"/>
          <w:lang w:val="es-CL"/>
        </w:rPr>
        <w:t>oti</w:t>
      </w:r>
      <w:r w:rsidRPr="005D6D5D">
        <w:rPr>
          <w:spacing w:val="-3"/>
          <w:sz w:val="20"/>
          <w:szCs w:val="20"/>
          <w:lang w:val="es-CL"/>
        </w:rPr>
        <w:t>v</w:t>
      </w:r>
      <w:r w:rsidRPr="005D6D5D">
        <w:rPr>
          <w:sz w:val="20"/>
          <w:szCs w:val="20"/>
          <w:lang w:val="es-CL"/>
        </w:rPr>
        <w:t>a el</w:t>
      </w:r>
      <w:r w:rsidRPr="005D6D5D">
        <w:rPr>
          <w:spacing w:val="3"/>
          <w:sz w:val="20"/>
          <w:szCs w:val="20"/>
          <w:lang w:val="es-CL"/>
        </w:rPr>
        <w:t xml:space="preserve"> </w:t>
      </w:r>
      <w:r w:rsidRPr="005D6D5D">
        <w:rPr>
          <w:spacing w:val="-1"/>
          <w:sz w:val="20"/>
          <w:szCs w:val="20"/>
          <w:lang w:val="es-CL"/>
        </w:rPr>
        <w:t>S</w:t>
      </w:r>
      <w:r w:rsidRPr="005D6D5D">
        <w:rPr>
          <w:sz w:val="20"/>
          <w:szCs w:val="20"/>
          <w:lang w:val="es-CL"/>
        </w:rPr>
        <w:t>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pacing w:val="-1"/>
          <w:sz w:val="20"/>
          <w:szCs w:val="20"/>
          <w:lang w:val="es-CL"/>
        </w:rPr>
        <w:t>o</w:t>
      </w:r>
      <w:r w:rsidRPr="005D6D5D">
        <w:rPr>
          <w:sz w:val="20"/>
          <w:szCs w:val="20"/>
          <w:lang w:val="es-CL"/>
        </w:rPr>
        <w:t>,</w:t>
      </w:r>
      <w:r w:rsidRPr="005D6D5D">
        <w:rPr>
          <w:spacing w:val="2"/>
          <w:sz w:val="20"/>
          <w:szCs w:val="20"/>
          <w:lang w:val="es-CL"/>
        </w:rPr>
        <w:t xml:space="preserve"> </w:t>
      </w:r>
      <w:r w:rsidRPr="005D6D5D">
        <w:rPr>
          <w:sz w:val="20"/>
          <w:szCs w:val="20"/>
          <w:lang w:val="es-CL"/>
        </w:rPr>
        <w:t>sa</w:t>
      </w:r>
      <w:r w:rsidRPr="005D6D5D">
        <w:rPr>
          <w:spacing w:val="-2"/>
          <w:sz w:val="20"/>
          <w:szCs w:val="20"/>
          <w:lang w:val="es-CL"/>
        </w:rPr>
        <w:t>l</w:t>
      </w:r>
      <w:r w:rsidRPr="005D6D5D">
        <w:rPr>
          <w:spacing w:val="-3"/>
          <w:sz w:val="20"/>
          <w:szCs w:val="20"/>
          <w:lang w:val="es-CL"/>
        </w:rPr>
        <w:t>v</w:t>
      </w:r>
      <w:r w:rsidRPr="005D6D5D">
        <w:rPr>
          <w:sz w:val="20"/>
          <w:szCs w:val="20"/>
          <w:lang w:val="es-CL"/>
        </w:rPr>
        <w:t>o autori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 escrita</w:t>
      </w:r>
      <w:r w:rsidRPr="005D6D5D">
        <w:rPr>
          <w:spacing w:val="-2"/>
          <w:sz w:val="20"/>
          <w:szCs w:val="20"/>
          <w:lang w:val="es-CL"/>
        </w:rPr>
        <w:t xml:space="preserve"> </w:t>
      </w:r>
      <w:r w:rsidRPr="005D6D5D">
        <w:rPr>
          <w:sz w:val="20"/>
          <w:szCs w:val="20"/>
          <w:lang w:val="es-CL"/>
        </w:rPr>
        <w:t xml:space="preserve">de </w:t>
      </w:r>
      <w:r w:rsidRPr="005D6D5D">
        <w:rPr>
          <w:spacing w:val="-1"/>
          <w:sz w:val="20"/>
          <w:szCs w:val="20"/>
          <w:lang w:val="es-CL"/>
        </w:rPr>
        <w:t>E</w:t>
      </w:r>
      <w:r w:rsidRPr="005D6D5D">
        <w:rPr>
          <w:spacing w:val="-4"/>
          <w:sz w:val="20"/>
          <w:szCs w:val="20"/>
          <w:lang w:val="es-CL"/>
        </w:rPr>
        <w:t>N</w:t>
      </w:r>
      <w:r w:rsidRPr="005D6D5D">
        <w:rPr>
          <w:spacing w:val="-1"/>
          <w:sz w:val="20"/>
          <w:szCs w:val="20"/>
          <w:lang w:val="es-CL"/>
        </w:rPr>
        <w:t>AP</w:t>
      </w:r>
      <w:r w:rsidRPr="005D6D5D">
        <w:rPr>
          <w:sz w:val="20"/>
          <w:szCs w:val="20"/>
          <w:lang w:val="es-CL"/>
        </w:rPr>
        <w:t>.</w:t>
      </w:r>
    </w:p>
    <w:p w14:paraId="4EA3C55D" w14:textId="77777777" w:rsidR="009F7525" w:rsidRDefault="009F7525" w:rsidP="005D6D5D">
      <w:pPr>
        <w:kinsoku w:val="0"/>
        <w:overflowPunct w:val="0"/>
        <w:spacing w:before="7" w:line="220" w:lineRule="exact"/>
        <w:ind w:right="36"/>
        <w:jc w:val="both"/>
        <w:rPr>
          <w:sz w:val="20"/>
          <w:szCs w:val="20"/>
          <w:lang w:val="es-CL"/>
        </w:rPr>
      </w:pPr>
    </w:p>
    <w:p w14:paraId="7D8C5C2F" w14:textId="77777777" w:rsidR="005D07B5" w:rsidRPr="005D6D5D" w:rsidRDefault="005D07B5" w:rsidP="005D6D5D">
      <w:pPr>
        <w:kinsoku w:val="0"/>
        <w:overflowPunct w:val="0"/>
        <w:spacing w:before="7" w:line="220" w:lineRule="exact"/>
        <w:ind w:right="36"/>
        <w:jc w:val="both"/>
        <w:rPr>
          <w:sz w:val="20"/>
          <w:szCs w:val="20"/>
          <w:lang w:val="es-CL"/>
        </w:rPr>
      </w:pPr>
    </w:p>
    <w:p w14:paraId="7BD75F44" w14:textId="77777777" w:rsidR="009F7525" w:rsidRPr="00E93129" w:rsidRDefault="009F7525" w:rsidP="000640B0">
      <w:pPr>
        <w:widowControl/>
        <w:numPr>
          <w:ilvl w:val="0"/>
          <w:numId w:val="13"/>
        </w:numPr>
        <w:tabs>
          <w:tab w:val="left" w:pos="1134"/>
        </w:tabs>
        <w:ind w:right="36" w:hanging="720"/>
        <w:jc w:val="both"/>
        <w:rPr>
          <w:b/>
          <w:sz w:val="20"/>
          <w:szCs w:val="20"/>
          <w:lang w:val="es-CL"/>
        </w:rPr>
      </w:pPr>
      <w:r w:rsidRPr="00E93129">
        <w:rPr>
          <w:b/>
          <w:sz w:val="20"/>
          <w:szCs w:val="20"/>
          <w:lang w:val="es-CL"/>
        </w:rPr>
        <w:t>EVALUACIÓN DE LA GESTIÓN DEL SERVICIO</w:t>
      </w:r>
    </w:p>
    <w:p w14:paraId="106EB5C8" w14:textId="77777777" w:rsidR="009F7525" w:rsidRPr="005D6D5D" w:rsidRDefault="009F7525" w:rsidP="005D6D5D">
      <w:pPr>
        <w:kinsoku w:val="0"/>
        <w:overflowPunct w:val="0"/>
        <w:spacing w:before="1" w:line="260" w:lineRule="exact"/>
        <w:ind w:right="36"/>
        <w:jc w:val="both"/>
        <w:rPr>
          <w:sz w:val="20"/>
          <w:szCs w:val="20"/>
          <w:lang w:val="es-CL"/>
        </w:rPr>
      </w:pPr>
    </w:p>
    <w:p w14:paraId="024079B9" w14:textId="77777777" w:rsidR="009F7525" w:rsidRPr="0055289C" w:rsidRDefault="009F7525" w:rsidP="005D6D5D">
      <w:pPr>
        <w:pStyle w:val="Textoindependiente"/>
        <w:kinsoku w:val="0"/>
        <w:overflowPunct w:val="0"/>
        <w:spacing w:line="252" w:lineRule="exact"/>
        <w:ind w:right="36"/>
        <w:jc w:val="both"/>
        <w:rPr>
          <w:sz w:val="20"/>
          <w:szCs w:val="20"/>
          <w:lang w:val="es-CL"/>
        </w:rPr>
      </w:pPr>
      <w:r w:rsidRPr="0055289C">
        <w:rPr>
          <w:spacing w:val="-2"/>
          <w:sz w:val="20"/>
          <w:szCs w:val="20"/>
          <w:lang w:val="es-CL"/>
        </w:rPr>
        <w:t>U</w:t>
      </w:r>
      <w:r w:rsidRPr="0055289C">
        <w:rPr>
          <w:sz w:val="20"/>
          <w:szCs w:val="20"/>
          <w:lang w:val="es-CL"/>
        </w:rPr>
        <w:t>na</w:t>
      </w:r>
      <w:r w:rsidRPr="0055289C">
        <w:rPr>
          <w:spacing w:val="17"/>
          <w:sz w:val="20"/>
          <w:szCs w:val="20"/>
          <w:lang w:val="es-CL"/>
        </w:rPr>
        <w:t xml:space="preserve"> </w:t>
      </w:r>
      <w:r w:rsidRPr="0055289C">
        <w:rPr>
          <w:spacing w:val="-3"/>
          <w:sz w:val="20"/>
          <w:szCs w:val="20"/>
          <w:lang w:val="es-CL"/>
        </w:rPr>
        <w:t>v</w:t>
      </w:r>
      <w:r w:rsidRPr="0055289C">
        <w:rPr>
          <w:spacing w:val="1"/>
          <w:sz w:val="20"/>
          <w:szCs w:val="20"/>
          <w:lang w:val="es-CL"/>
        </w:rPr>
        <w:t>e</w:t>
      </w:r>
      <w:r w:rsidRPr="0055289C">
        <w:rPr>
          <w:sz w:val="20"/>
          <w:szCs w:val="20"/>
          <w:lang w:val="es-CL"/>
        </w:rPr>
        <w:t>z</w:t>
      </w:r>
      <w:r w:rsidRPr="0055289C">
        <w:rPr>
          <w:spacing w:val="15"/>
          <w:sz w:val="20"/>
          <w:szCs w:val="20"/>
          <w:lang w:val="es-CL"/>
        </w:rPr>
        <w:t xml:space="preserve"> </w:t>
      </w:r>
      <w:r w:rsidRPr="0055289C">
        <w:rPr>
          <w:sz w:val="20"/>
          <w:szCs w:val="20"/>
          <w:lang w:val="es-CL"/>
        </w:rPr>
        <w:t>a</w:t>
      </w:r>
      <w:r w:rsidRPr="0055289C">
        <w:rPr>
          <w:spacing w:val="-1"/>
          <w:sz w:val="20"/>
          <w:szCs w:val="20"/>
          <w:lang w:val="es-CL"/>
        </w:rPr>
        <w:t>d</w:t>
      </w:r>
      <w:r w:rsidRPr="0055289C">
        <w:rPr>
          <w:spacing w:val="1"/>
          <w:sz w:val="20"/>
          <w:szCs w:val="20"/>
          <w:lang w:val="es-CL"/>
        </w:rPr>
        <w:t>j</w:t>
      </w:r>
      <w:r w:rsidRPr="0055289C">
        <w:rPr>
          <w:sz w:val="20"/>
          <w:szCs w:val="20"/>
          <w:lang w:val="es-CL"/>
        </w:rPr>
        <w:t>u</w:t>
      </w:r>
      <w:r w:rsidRPr="0055289C">
        <w:rPr>
          <w:spacing w:val="-1"/>
          <w:sz w:val="20"/>
          <w:szCs w:val="20"/>
          <w:lang w:val="es-CL"/>
        </w:rPr>
        <w:t>d</w:t>
      </w:r>
      <w:r w:rsidRPr="0055289C">
        <w:rPr>
          <w:spacing w:val="-2"/>
          <w:sz w:val="20"/>
          <w:szCs w:val="20"/>
          <w:lang w:val="es-CL"/>
        </w:rPr>
        <w:t>i</w:t>
      </w:r>
      <w:r w:rsidRPr="0055289C">
        <w:rPr>
          <w:sz w:val="20"/>
          <w:szCs w:val="20"/>
          <w:lang w:val="es-CL"/>
        </w:rPr>
        <w:t>ca</w:t>
      </w:r>
      <w:r w:rsidRPr="0055289C">
        <w:rPr>
          <w:spacing w:val="-1"/>
          <w:sz w:val="20"/>
          <w:szCs w:val="20"/>
          <w:lang w:val="es-CL"/>
        </w:rPr>
        <w:t>d</w:t>
      </w:r>
      <w:r w:rsidRPr="0055289C">
        <w:rPr>
          <w:sz w:val="20"/>
          <w:szCs w:val="20"/>
          <w:lang w:val="es-CL"/>
        </w:rPr>
        <w:t>o</w:t>
      </w:r>
      <w:r w:rsidRPr="0055289C">
        <w:rPr>
          <w:spacing w:val="17"/>
          <w:sz w:val="20"/>
          <w:szCs w:val="20"/>
          <w:lang w:val="es-CL"/>
        </w:rPr>
        <w:t xml:space="preserve"> </w:t>
      </w:r>
      <w:r w:rsidRPr="0055289C">
        <w:rPr>
          <w:sz w:val="20"/>
          <w:szCs w:val="20"/>
          <w:lang w:val="es-CL"/>
        </w:rPr>
        <w:t>la</w:t>
      </w:r>
      <w:r w:rsidRPr="0055289C">
        <w:rPr>
          <w:spacing w:val="20"/>
          <w:sz w:val="20"/>
          <w:szCs w:val="20"/>
          <w:lang w:val="es-CL"/>
        </w:rPr>
        <w:t xml:space="preserve"> </w:t>
      </w:r>
      <w:r w:rsidRPr="0055289C">
        <w:rPr>
          <w:sz w:val="20"/>
          <w:szCs w:val="20"/>
          <w:lang w:val="es-CL"/>
        </w:rPr>
        <w:t>Ord</w:t>
      </w:r>
      <w:r w:rsidRPr="0055289C">
        <w:rPr>
          <w:spacing w:val="-1"/>
          <w:sz w:val="20"/>
          <w:szCs w:val="20"/>
          <w:lang w:val="es-CL"/>
        </w:rPr>
        <w:t>e</w:t>
      </w:r>
      <w:r w:rsidRPr="0055289C">
        <w:rPr>
          <w:sz w:val="20"/>
          <w:szCs w:val="20"/>
          <w:lang w:val="es-CL"/>
        </w:rPr>
        <w:t>n</w:t>
      </w:r>
      <w:r w:rsidRPr="0055289C">
        <w:rPr>
          <w:spacing w:val="17"/>
          <w:sz w:val="20"/>
          <w:szCs w:val="20"/>
          <w:lang w:val="es-CL"/>
        </w:rPr>
        <w:t xml:space="preserve"> </w:t>
      </w:r>
      <w:r w:rsidRPr="0055289C">
        <w:rPr>
          <w:sz w:val="20"/>
          <w:szCs w:val="20"/>
          <w:lang w:val="es-CL"/>
        </w:rPr>
        <w:t>de</w:t>
      </w:r>
      <w:r w:rsidRPr="0055289C">
        <w:rPr>
          <w:spacing w:val="17"/>
          <w:sz w:val="20"/>
          <w:szCs w:val="20"/>
          <w:lang w:val="es-CL"/>
        </w:rPr>
        <w:t xml:space="preserve"> </w:t>
      </w:r>
      <w:r w:rsidRPr="0055289C">
        <w:rPr>
          <w:spacing w:val="-1"/>
          <w:sz w:val="20"/>
          <w:szCs w:val="20"/>
          <w:lang w:val="es-CL"/>
        </w:rPr>
        <w:t>S</w:t>
      </w:r>
      <w:r w:rsidRPr="0055289C">
        <w:rPr>
          <w:sz w:val="20"/>
          <w:szCs w:val="20"/>
          <w:lang w:val="es-CL"/>
        </w:rPr>
        <w:t>er</w:t>
      </w:r>
      <w:r w:rsidRPr="0055289C">
        <w:rPr>
          <w:spacing w:val="-2"/>
          <w:sz w:val="20"/>
          <w:szCs w:val="20"/>
          <w:lang w:val="es-CL"/>
        </w:rPr>
        <w:t>vi</w:t>
      </w:r>
      <w:r w:rsidRPr="0055289C">
        <w:rPr>
          <w:sz w:val="20"/>
          <w:szCs w:val="20"/>
          <w:lang w:val="es-CL"/>
        </w:rPr>
        <w:t>c</w:t>
      </w:r>
      <w:r w:rsidRPr="0055289C">
        <w:rPr>
          <w:spacing w:val="-2"/>
          <w:sz w:val="20"/>
          <w:szCs w:val="20"/>
          <w:lang w:val="es-CL"/>
        </w:rPr>
        <w:t>i</w:t>
      </w:r>
      <w:r w:rsidRPr="0055289C">
        <w:rPr>
          <w:spacing w:val="1"/>
          <w:sz w:val="20"/>
          <w:szCs w:val="20"/>
          <w:lang w:val="es-CL"/>
        </w:rPr>
        <w:t>o</w:t>
      </w:r>
      <w:r w:rsidRPr="0055289C">
        <w:rPr>
          <w:sz w:val="20"/>
          <w:szCs w:val="20"/>
          <w:lang w:val="es-CL"/>
        </w:rPr>
        <w:t>,</w:t>
      </w:r>
      <w:r w:rsidRPr="0055289C">
        <w:rPr>
          <w:spacing w:val="18"/>
          <w:sz w:val="20"/>
          <w:szCs w:val="20"/>
          <w:lang w:val="es-CL"/>
        </w:rPr>
        <w:t xml:space="preserve"> </w:t>
      </w:r>
      <w:r w:rsidRPr="0055289C">
        <w:rPr>
          <w:sz w:val="20"/>
          <w:szCs w:val="20"/>
          <w:lang w:val="es-CL"/>
        </w:rPr>
        <w:t>el</w:t>
      </w:r>
      <w:r w:rsidRPr="0055289C">
        <w:rPr>
          <w:spacing w:val="16"/>
          <w:sz w:val="20"/>
          <w:szCs w:val="20"/>
          <w:lang w:val="es-CL"/>
        </w:rPr>
        <w:t xml:space="preserve"> </w:t>
      </w:r>
      <w:r w:rsidRPr="0055289C">
        <w:rPr>
          <w:sz w:val="20"/>
          <w:szCs w:val="20"/>
          <w:lang w:val="es-CL"/>
        </w:rPr>
        <w:t>d</w:t>
      </w:r>
      <w:r w:rsidRPr="0055289C">
        <w:rPr>
          <w:spacing w:val="-1"/>
          <w:sz w:val="20"/>
          <w:szCs w:val="20"/>
          <w:lang w:val="es-CL"/>
        </w:rPr>
        <w:t>e</w:t>
      </w:r>
      <w:r w:rsidRPr="0055289C">
        <w:rPr>
          <w:sz w:val="20"/>
          <w:szCs w:val="20"/>
          <w:lang w:val="es-CL"/>
        </w:rPr>
        <w:t>sempeño</w:t>
      </w:r>
      <w:r w:rsidRPr="0055289C">
        <w:rPr>
          <w:spacing w:val="17"/>
          <w:sz w:val="20"/>
          <w:szCs w:val="20"/>
          <w:lang w:val="es-CL"/>
        </w:rPr>
        <w:t xml:space="preserve"> </w:t>
      </w:r>
      <w:r w:rsidRPr="0055289C">
        <w:rPr>
          <w:sz w:val="20"/>
          <w:szCs w:val="20"/>
          <w:lang w:val="es-CL"/>
        </w:rPr>
        <w:t>d</w:t>
      </w:r>
      <w:r w:rsidRPr="0055289C">
        <w:rPr>
          <w:spacing w:val="-1"/>
          <w:sz w:val="20"/>
          <w:szCs w:val="20"/>
          <w:lang w:val="es-CL"/>
        </w:rPr>
        <w:t>e</w:t>
      </w:r>
      <w:r w:rsidRPr="0055289C">
        <w:rPr>
          <w:sz w:val="20"/>
          <w:szCs w:val="20"/>
          <w:lang w:val="es-CL"/>
        </w:rPr>
        <w:t>l</w:t>
      </w:r>
      <w:r w:rsidRPr="0055289C">
        <w:rPr>
          <w:spacing w:val="16"/>
          <w:sz w:val="20"/>
          <w:szCs w:val="20"/>
          <w:lang w:val="es-CL"/>
        </w:rPr>
        <w:t xml:space="preserve"> </w:t>
      </w:r>
      <w:r w:rsidRPr="0055289C">
        <w:rPr>
          <w:spacing w:val="-2"/>
          <w:sz w:val="20"/>
          <w:szCs w:val="20"/>
          <w:lang w:val="es-CL"/>
        </w:rPr>
        <w:t>C</w:t>
      </w:r>
      <w:r w:rsidRPr="0055289C">
        <w:rPr>
          <w:sz w:val="20"/>
          <w:szCs w:val="20"/>
          <w:lang w:val="es-CL"/>
        </w:rPr>
        <w:t>o</w:t>
      </w:r>
      <w:r w:rsidRPr="0055289C">
        <w:rPr>
          <w:spacing w:val="-1"/>
          <w:sz w:val="20"/>
          <w:szCs w:val="20"/>
          <w:lang w:val="es-CL"/>
        </w:rPr>
        <w:t>n</w:t>
      </w:r>
      <w:r w:rsidRPr="0055289C">
        <w:rPr>
          <w:sz w:val="20"/>
          <w:szCs w:val="20"/>
          <w:lang w:val="es-CL"/>
        </w:rPr>
        <w:t>tr</w:t>
      </w:r>
      <w:r w:rsidRPr="0055289C">
        <w:rPr>
          <w:spacing w:val="-3"/>
          <w:sz w:val="20"/>
          <w:szCs w:val="20"/>
          <w:lang w:val="es-CL"/>
        </w:rPr>
        <w:t>a</w:t>
      </w:r>
      <w:r w:rsidRPr="0055289C">
        <w:rPr>
          <w:sz w:val="20"/>
          <w:szCs w:val="20"/>
          <w:lang w:val="es-CL"/>
        </w:rPr>
        <w:t>t</w:t>
      </w:r>
      <w:r w:rsidRPr="0055289C">
        <w:rPr>
          <w:spacing w:val="-2"/>
          <w:sz w:val="20"/>
          <w:szCs w:val="20"/>
          <w:lang w:val="es-CL"/>
        </w:rPr>
        <w:t>i</w:t>
      </w:r>
      <w:r w:rsidRPr="0055289C">
        <w:rPr>
          <w:sz w:val="20"/>
          <w:szCs w:val="20"/>
          <w:lang w:val="es-CL"/>
        </w:rPr>
        <w:t>sta</w:t>
      </w:r>
      <w:r w:rsidRPr="0055289C">
        <w:rPr>
          <w:spacing w:val="15"/>
          <w:sz w:val="20"/>
          <w:szCs w:val="20"/>
          <w:lang w:val="es-CL"/>
        </w:rPr>
        <w:t xml:space="preserve"> </w:t>
      </w:r>
      <w:r w:rsidRPr="0055289C">
        <w:rPr>
          <w:sz w:val="20"/>
          <w:szCs w:val="20"/>
          <w:lang w:val="es-CL"/>
        </w:rPr>
        <w:t>será</w:t>
      </w:r>
      <w:r w:rsidRPr="0055289C">
        <w:rPr>
          <w:spacing w:val="17"/>
          <w:sz w:val="20"/>
          <w:szCs w:val="20"/>
          <w:lang w:val="es-CL"/>
        </w:rPr>
        <w:t xml:space="preserve"> </w:t>
      </w:r>
      <w:r w:rsidRPr="0055289C">
        <w:rPr>
          <w:sz w:val="20"/>
          <w:szCs w:val="20"/>
          <w:lang w:val="es-CL"/>
        </w:rPr>
        <w:t>e</w:t>
      </w:r>
      <w:r w:rsidRPr="0055289C">
        <w:rPr>
          <w:spacing w:val="-3"/>
          <w:sz w:val="20"/>
          <w:szCs w:val="20"/>
          <w:lang w:val="es-CL"/>
        </w:rPr>
        <w:t>v</w:t>
      </w:r>
      <w:r w:rsidRPr="0055289C">
        <w:rPr>
          <w:sz w:val="20"/>
          <w:szCs w:val="20"/>
          <w:lang w:val="es-CL"/>
        </w:rPr>
        <w:t>a</w:t>
      </w:r>
      <w:r w:rsidRPr="0055289C">
        <w:rPr>
          <w:spacing w:val="-2"/>
          <w:sz w:val="20"/>
          <w:szCs w:val="20"/>
          <w:lang w:val="es-CL"/>
        </w:rPr>
        <w:t>l</w:t>
      </w:r>
      <w:r w:rsidRPr="0055289C">
        <w:rPr>
          <w:sz w:val="20"/>
          <w:szCs w:val="20"/>
          <w:lang w:val="es-CL"/>
        </w:rPr>
        <w:t>u</w:t>
      </w:r>
      <w:r w:rsidRPr="0055289C">
        <w:rPr>
          <w:spacing w:val="-1"/>
          <w:sz w:val="20"/>
          <w:szCs w:val="20"/>
          <w:lang w:val="es-CL"/>
        </w:rPr>
        <w:t>a</w:t>
      </w:r>
      <w:r w:rsidRPr="0055289C">
        <w:rPr>
          <w:sz w:val="20"/>
          <w:szCs w:val="20"/>
          <w:lang w:val="es-CL"/>
        </w:rPr>
        <w:t>do</w:t>
      </w:r>
      <w:r w:rsidRPr="0055289C">
        <w:rPr>
          <w:spacing w:val="17"/>
          <w:sz w:val="20"/>
          <w:szCs w:val="20"/>
          <w:lang w:val="es-CL"/>
        </w:rPr>
        <w:t xml:space="preserve"> </w:t>
      </w:r>
      <w:r w:rsidRPr="0055289C">
        <w:rPr>
          <w:sz w:val="20"/>
          <w:szCs w:val="20"/>
          <w:lang w:val="es-CL"/>
        </w:rPr>
        <w:t>p</w:t>
      </w:r>
      <w:r w:rsidRPr="0055289C">
        <w:rPr>
          <w:spacing w:val="-1"/>
          <w:sz w:val="20"/>
          <w:szCs w:val="20"/>
          <w:lang w:val="es-CL"/>
        </w:rPr>
        <w:t>o</w:t>
      </w:r>
      <w:r w:rsidRPr="0055289C">
        <w:rPr>
          <w:sz w:val="20"/>
          <w:szCs w:val="20"/>
          <w:lang w:val="es-CL"/>
        </w:rPr>
        <w:t>r</w:t>
      </w:r>
      <w:r w:rsidRPr="0055289C">
        <w:rPr>
          <w:spacing w:val="18"/>
          <w:sz w:val="20"/>
          <w:szCs w:val="20"/>
          <w:lang w:val="es-CL"/>
        </w:rPr>
        <w:t xml:space="preserve"> </w:t>
      </w:r>
      <w:r w:rsidRPr="0055289C">
        <w:rPr>
          <w:spacing w:val="-1"/>
          <w:sz w:val="20"/>
          <w:szCs w:val="20"/>
          <w:lang w:val="es-CL"/>
        </w:rPr>
        <w:t>E</w:t>
      </w:r>
      <w:r w:rsidRPr="0055289C">
        <w:rPr>
          <w:spacing w:val="-2"/>
          <w:sz w:val="20"/>
          <w:szCs w:val="20"/>
          <w:lang w:val="es-CL"/>
        </w:rPr>
        <w:t>N</w:t>
      </w:r>
      <w:r w:rsidRPr="0055289C">
        <w:rPr>
          <w:spacing w:val="1"/>
          <w:sz w:val="20"/>
          <w:szCs w:val="20"/>
          <w:lang w:val="es-CL"/>
        </w:rPr>
        <w:t>A</w:t>
      </w:r>
      <w:r w:rsidRPr="0055289C">
        <w:rPr>
          <w:spacing w:val="-1"/>
          <w:sz w:val="20"/>
          <w:szCs w:val="20"/>
          <w:lang w:val="es-CL"/>
        </w:rPr>
        <w:t>P</w:t>
      </w:r>
      <w:r w:rsidRPr="0055289C">
        <w:rPr>
          <w:sz w:val="20"/>
          <w:szCs w:val="20"/>
          <w:lang w:val="es-CL"/>
        </w:rPr>
        <w:t>,</w:t>
      </w:r>
      <w:r w:rsidRPr="0055289C">
        <w:rPr>
          <w:spacing w:val="18"/>
          <w:sz w:val="20"/>
          <w:szCs w:val="20"/>
          <w:lang w:val="es-CL"/>
        </w:rPr>
        <w:t xml:space="preserve"> </w:t>
      </w:r>
      <w:r w:rsidRPr="0055289C">
        <w:rPr>
          <w:sz w:val="20"/>
          <w:szCs w:val="20"/>
          <w:lang w:val="es-CL"/>
        </w:rPr>
        <w:t>a tra</w:t>
      </w:r>
      <w:r w:rsidRPr="0055289C">
        <w:rPr>
          <w:spacing w:val="-3"/>
          <w:sz w:val="20"/>
          <w:szCs w:val="20"/>
          <w:lang w:val="es-CL"/>
        </w:rPr>
        <w:t>v</w:t>
      </w:r>
      <w:r w:rsidRPr="0055289C">
        <w:rPr>
          <w:sz w:val="20"/>
          <w:szCs w:val="20"/>
          <w:lang w:val="es-CL"/>
        </w:rPr>
        <w:t>és de</w:t>
      </w:r>
      <w:r w:rsidRPr="0055289C">
        <w:rPr>
          <w:spacing w:val="-2"/>
          <w:sz w:val="20"/>
          <w:szCs w:val="20"/>
          <w:lang w:val="es-CL"/>
        </w:rPr>
        <w:t xml:space="preserve"> </w:t>
      </w:r>
      <w:r w:rsidRPr="0055289C">
        <w:rPr>
          <w:sz w:val="20"/>
          <w:szCs w:val="20"/>
          <w:lang w:val="es-CL"/>
        </w:rPr>
        <w:t>In</w:t>
      </w:r>
      <w:r w:rsidRPr="0055289C">
        <w:rPr>
          <w:spacing w:val="-1"/>
          <w:sz w:val="20"/>
          <w:szCs w:val="20"/>
          <w:lang w:val="es-CL"/>
        </w:rPr>
        <w:t>d</w:t>
      </w:r>
      <w:r w:rsidRPr="0055289C">
        <w:rPr>
          <w:spacing w:val="-2"/>
          <w:sz w:val="20"/>
          <w:szCs w:val="20"/>
          <w:lang w:val="es-CL"/>
        </w:rPr>
        <w:t>i</w:t>
      </w:r>
      <w:r w:rsidRPr="0055289C">
        <w:rPr>
          <w:sz w:val="20"/>
          <w:szCs w:val="20"/>
          <w:lang w:val="es-CL"/>
        </w:rPr>
        <w:t>ca</w:t>
      </w:r>
      <w:r w:rsidRPr="0055289C">
        <w:rPr>
          <w:spacing w:val="-1"/>
          <w:sz w:val="20"/>
          <w:szCs w:val="20"/>
          <w:lang w:val="es-CL"/>
        </w:rPr>
        <w:t>d</w:t>
      </w:r>
      <w:r w:rsidRPr="0055289C">
        <w:rPr>
          <w:sz w:val="20"/>
          <w:szCs w:val="20"/>
          <w:lang w:val="es-CL"/>
        </w:rPr>
        <w:t>or</w:t>
      </w:r>
      <w:r w:rsidRPr="0055289C">
        <w:rPr>
          <w:spacing w:val="-3"/>
          <w:sz w:val="20"/>
          <w:szCs w:val="20"/>
          <w:lang w:val="es-CL"/>
        </w:rPr>
        <w:t>e</w:t>
      </w:r>
      <w:r w:rsidRPr="0055289C">
        <w:rPr>
          <w:sz w:val="20"/>
          <w:szCs w:val="20"/>
          <w:lang w:val="es-CL"/>
        </w:rPr>
        <w:t>s</w:t>
      </w:r>
      <w:r w:rsidRPr="0055289C">
        <w:rPr>
          <w:spacing w:val="1"/>
          <w:sz w:val="20"/>
          <w:szCs w:val="20"/>
          <w:lang w:val="es-CL"/>
        </w:rPr>
        <w:t xml:space="preserve"> </w:t>
      </w:r>
      <w:r w:rsidRPr="0055289C">
        <w:rPr>
          <w:spacing w:val="-2"/>
          <w:sz w:val="20"/>
          <w:szCs w:val="20"/>
          <w:lang w:val="es-CL"/>
        </w:rPr>
        <w:t>Cl</w:t>
      </w:r>
      <w:r w:rsidRPr="0055289C">
        <w:rPr>
          <w:sz w:val="20"/>
          <w:szCs w:val="20"/>
          <w:lang w:val="es-CL"/>
        </w:rPr>
        <w:t>a</w:t>
      </w:r>
      <w:r w:rsidRPr="0055289C">
        <w:rPr>
          <w:spacing w:val="-3"/>
          <w:sz w:val="20"/>
          <w:szCs w:val="20"/>
          <w:lang w:val="es-CL"/>
        </w:rPr>
        <w:t>v</w:t>
      </w:r>
      <w:r w:rsidRPr="0055289C">
        <w:rPr>
          <w:sz w:val="20"/>
          <w:szCs w:val="20"/>
          <w:lang w:val="es-CL"/>
        </w:rPr>
        <w:t xml:space="preserve">es de </w:t>
      </w:r>
      <w:r w:rsidRPr="0055289C">
        <w:rPr>
          <w:spacing w:val="-2"/>
          <w:sz w:val="20"/>
          <w:szCs w:val="20"/>
          <w:lang w:val="es-CL"/>
        </w:rPr>
        <w:t>D</w:t>
      </w:r>
      <w:r w:rsidRPr="0055289C">
        <w:rPr>
          <w:sz w:val="20"/>
          <w:szCs w:val="20"/>
          <w:lang w:val="es-CL"/>
        </w:rPr>
        <w:t>es</w:t>
      </w:r>
      <w:r w:rsidRPr="0055289C">
        <w:rPr>
          <w:spacing w:val="-1"/>
          <w:sz w:val="20"/>
          <w:szCs w:val="20"/>
          <w:lang w:val="es-CL"/>
        </w:rPr>
        <w:t>e</w:t>
      </w:r>
      <w:r w:rsidRPr="0055289C">
        <w:rPr>
          <w:sz w:val="20"/>
          <w:szCs w:val="20"/>
          <w:lang w:val="es-CL"/>
        </w:rPr>
        <w:t>mp</w:t>
      </w:r>
      <w:r w:rsidRPr="0055289C">
        <w:rPr>
          <w:spacing w:val="-1"/>
          <w:sz w:val="20"/>
          <w:szCs w:val="20"/>
          <w:lang w:val="es-CL"/>
        </w:rPr>
        <w:t>e</w:t>
      </w:r>
      <w:r w:rsidRPr="0055289C">
        <w:rPr>
          <w:sz w:val="20"/>
          <w:szCs w:val="20"/>
          <w:lang w:val="es-CL"/>
        </w:rPr>
        <w:t>ño</w:t>
      </w:r>
      <w:r w:rsidRPr="0055289C">
        <w:rPr>
          <w:spacing w:val="-2"/>
          <w:sz w:val="20"/>
          <w:szCs w:val="20"/>
          <w:lang w:val="es-CL"/>
        </w:rPr>
        <w:t xml:space="preserve"> </w:t>
      </w:r>
      <w:r w:rsidRPr="0055289C">
        <w:rPr>
          <w:sz w:val="20"/>
          <w:szCs w:val="20"/>
          <w:lang w:val="es-CL"/>
        </w:rPr>
        <w:t xml:space="preserve">o </w:t>
      </w:r>
      <w:r w:rsidRPr="0055289C">
        <w:rPr>
          <w:spacing w:val="-3"/>
          <w:sz w:val="20"/>
          <w:szCs w:val="20"/>
          <w:lang w:val="es-CL"/>
        </w:rPr>
        <w:t>K</w:t>
      </w:r>
      <w:r w:rsidRPr="0055289C">
        <w:rPr>
          <w:spacing w:val="-1"/>
          <w:sz w:val="20"/>
          <w:szCs w:val="20"/>
          <w:lang w:val="es-CL"/>
        </w:rPr>
        <w:t>P</w:t>
      </w:r>
      <w:r w:rsidRPr="0055289C">
        <w:rPr>
          <w:sz w:val="20"/>
          <w:szCs w:val="20"/>
          <w:lang w:val="es-CL"/>
        </w:rPr>
        <w:t>I</w:t>
      </w:r>
      <w:r w:rsidRPr="0055289C">
        <w:rPr>
          <w:spacing w:val="2"/>
          <w:sz w:val="20"/>
          <w:szCs w:val="20"/>
          <w:lang w:val="es-CL"/>
        </w:rPr>
        <w:t xml:space="preserve"> </w:t>
      </w:r>
      <w:r w:rsidRPr="0055289C">
        <w:rPr>
          <w:spacing w:val="-2"/>
          <w:sz w:val="20"/>
          <w:szCs w:val="20"/>
          <w:lang w:val="es-CL"/>
        </w:rPr>
        <w:t>(</w:t>
      </w:r>
      <w:proofErr w:type="spellStart"/>
      <w:r w:rsidRPr="0055289C">
        <w:rPr>
          <w:sz w:val="20"/>
          <w:szCs w:val="20"/>
          <w:lang w:val="es-CL"/>
        </w:rPr>
        <w:t>key</w:t>
      </w:r>
      <w:proofErr w:type="spellEnd"/>
      <w:r w:rsidRPr="0055289C">
        <w:rPr>
          <w:spacing w:val="-2"/>
          <w:sz w:val="20"/>
          <w:szCs w:val="20"/>
          <w:lang w:val="es-CL"/>
        </w:rPr>
        <w:t xml:space="preserve"> </w:t>
      </w:r>
      <w:r w:rsidRPr="0055289C">
        <w:rPr>
          <w:sz w:val="20"/>
          <w:szCs w:val="20"/>
          <w:lang w:val="es-CL"/>
        </w:rPr>
        <w:t>p</w:t>
      </w:r>
      <w:r w:rsidRPr="0055289C">
        <w:rPr>
          <w:spacing w:val="-1"/>
          <w:sz w:val="20"/>
          <w:szCs w:val="20"/>
          <w:lang w:val="es-CL"/>
        </w:rPr>
        <w:t>e</w:t>
      </w:r>
      <w:r w:rsidRPr="0055289C">
        <w:rPr>
          <w:spacing w:val="-2"/>
          <w:sz w:val="20"/>
          <w:szCs w:val="20"/>
          <w:lang w:val="es-CL"/>
        </w:rPr>
        <w:t>r</w:t>
      </w:r>
      <w:r w:rsidRPr="0055289C">
        <w:rPr>
          <w:spacing w:val="3"/>
          <w:sz w:val="20"/>
          <w:szCs w:val="20"/>
          <w:lang w:val="es-CL"/>
        </w:rPr>
        <w:t>f</w:t>
      </w:r>
      <w:r w:rsidRPr="0055289C">
        <w:rPr>
          <w:spacing w:val="-3"/>
          <w:sz w:val="20"/>
          <w:szCs w:val="20"/>
          <w:lang w:val="es-CL"/>
        </w:rPr>
        <w:t>o</w:t>
      </w:r>
      <w:r w:rsidRPr="0055289C">
        <w:rPr>
          <w:sz w:val="20"/>
          <w:szCs w:val="20"/>
          <w:lang w:val="es-CL"/>
        </w:rPr>
        <w:t>rma</w:t>
      </w:r>
      <w:r w:rsidRPr="0055289C">
        <w:rPr>
          <w:spacing w:val="-4"/>
          <w:sz w:val="20"/>
          <w:szCs w:val="20"/>
          <w:lang w:val="es-CL"/>
        </w:rPr>
        <w:t>n</w:t>
      </w:r>
      <w:r w:rsidRPr="0055289C">
        <w:rPr>
          <w:sz w:val="20"/>
          <w:szCs w:val="20"/>
          <w:lang w:val="es-CL"/>
        </w:rPr>
        <w:t xml:space="preserve">ce </w:t>
      </w:r>
      <w:proofErr w:type="spellStart"/>
      <w:r w:rsidRPr="0055289C">
        <w:rPr>
          <w:sz w:val="20"/>
          <w:szCs w:val="20"/>
          <w:lang w:val="es-CL"/>
        </w:rPr>
        <w:t>i</w:t>
      </w:r>
      <w:r w:rsidRPr="0055289C">
        <w:rPr>
          <w:spacing w:val="-1"/>
          <w:sz w:val="20"/>
          <w:szCs w:val="20"/>
          <w:lang w:val="es-CL"/>
        </w:rPr>
        <w:t>n</w:t>
      </w:r>
      <w:r w:rsidRPr="0055289C">
        <w:rPr>
          <w:sz w:val="20"/>
          <w:szCs w:val="20"/>
          <w:lang w:val="es-CL"/>
        </w:rPr>
        <w:t>d</w:t>
      </w:r>
      <w:r w:rsidRPr="0055289C">
        <w:rPr>
          <w:spacing w:val="-2"/>
          <w:sz w:val="20"/>
          <w:szCs w:val="20"/>
          <w:lang w:val="es-CL"/>
        </w:rPr>
        <w:t>i</w:t>
      </w:r>
      <w:r w:rsidRPr="0055289C">
        <w:rPr>
          <w:sz w:val="20"/>
          <w:szCs w:val="20"/>
          <w:lang w:val="es-CL"/>
        </w:rPr>
        <w:t>cator</w:t>
      </w:r>
      <w:r w:rsidRPr="0055289C">
        <w:rPr>
          <w:spacing w:val="-3"/>
          <w:sz w:val="20"/>
          <w:szCs w:val="20"/>
          <w:lang w:val="es-CL"/>
        </w:rPr>
        <w:t>s</w:t>
      </w:r>
      <w:proofErr w:type="spellEnd"/>
      <w:r w:rsidRPr="0055289C">
        <w:rPr>
          <w:sz w:val="20"/>
          <w:szCs w:val="20"/>
          <w:lang w:val="es-CL"/>
        </w:rPr>
        <w:t>).</w:t>
      </w:r>
    </w:p>
    <w:p w14:paraId="7E8A6D4B" w14:textId="77777777" w:rsidR="009F7525" w:rsidRPr="0055289C" w:rsidRDefault="009F7525" w:rsidP="005D6D5D">
      <w:pPr>
        <w:kinsoku w:val="0"/>
        <w:overflowPunct w:val="0"/>
        <w:spacing w:before="8" w:line="110" w:lineRule="exact"/>
        <w:ind w:right="36"/>
        <w:jc w:val="both"/>
        <w:rPr>
          <w:sz w:val="20"/>
          <w:szCs w:val="20"/>
          <w:lang w:val="es-CL"/>
        </w:rPr>
      </w:pPr>
    </w:p>
    <w:p w14:paraId="576A391F" w14:textId="6946D802" w:rsidR="00532AEF" w:rsidRPr="00F570CE" w:rsidRDefault="00F570CE" w:rsidP="005D6D5D">
      <w:pPr>
        <w:kinsoku w:val="0"/>
        <w:overflowPunct w:val="0"/>
        <w:spacing w:before="2" w:line="200" w:lineRule="exact"/>
        <w:ind w:right="36"/>
        <w:jc w:val="both"/>
        <w:rPr>
          <w:sz w:val="20"/>
          <w:szCs w:val="20"/>
          <w:lang w:val="es-CL"/>
        </w:rPr>
      </w:pPr>
      <w:r w:rsidRPr="00F570CE">
        <w:rPr>
          <w:sz w:val="20"/>
          <w:szCs w:val="20"/>
          <w:lang w:val="es-CL"/>
        </w:rPr>
        <w:t>A continuación, se detallan los indicadores Claves de Desempeño y los parámetros asociados a su cumplimiento o incumplimiento que inicialmente considerará Enap:</w:t>
      </w:r>
    </w:p>
    <w:p w14:paraId="1AE381B6" w14:textId="77777777" w:rsidR="00F570CE" w:rsidRDefault="00F570CE" w:rsidP="005D6D5D">
      <w:pPr>
        <w:kinsoku w:val="0"/>
        <w:overflowPunct w:val="0"/>
        <w:spacing w:before="2" w:line="200" w:lineRule="exact"/>
        <w:ind w:right="36"/>
        <w:jc w:val="both"/>
        <w:rPr>
          <w:lang w:val="es-CL"/>
        </w:rPr>
      </w:pPr>
    </w:p>
    <w:tbl>
      <w:tblPr>
        <w:tblW w:w="8487" w:type="dxa"/>
        <w:jc w:val="center"/>
        <w:tblCellMar>
          <w:left w:w="70" w:type="dxa"/>
          <w:right w:w="70" w:type="dxa"/>
        </w:tblCellMar>
        <w:tblLook w:val="04A0" w:firstRow="1" w:lastRow="0" w:firstColumn="1" w:lastColumn="0" w:noHBand="0" w:noVBand="1"/>
      </w:tblPr>
      <w:tblGrid>
        <w:gridCol w:w="1754"/>
        <w:gridCol w:w="649"/>
        <w:gridCol w:w="2806"/>
        <w:gridCol w:w="1126"/>
        <w:gridCol w:w="1088"/>
        <w:gridCol w:w="1064"/>
      </w:tblGrid>
      <w:tr w:rsidR="00F570CE" w:rsidRPr="000013FB" w14:paraId="32D70912" w14:textId="77777777" w:rsidTr="00032D17">
        <w:trPr>
          <w:trHeight w:val="576"/>
          <w:jc w:val="center"/>
        </w:trPr>
        <w:tc>
          <w:tcPr>
            <w:tcW w:w="1754" w:type="dxa"/>
            <w:tcBorders>
              <w:top w:val="single" w:sz="4" w:space="0" w:color="auto"/>
              <w:left w:val="single" w:sz="4" w:space="0" w:color="auto"/>
              <w:bottom w:val="single" w:sz="4" w:space="0" w:color="auto"/>
              <w:right w:val="single" w:sz="8" w:space="0" w:color="auto"/>
            </w:tcBorders>
            <w:shd w:val="clear" w:color="auto" w:fill="365F91" w:themeFill="accent1" w:themeFillShade="BF"/>
            <w:vAlign w:val="center"/>
            <w:hideMark/>
          </w:tcPr>
          <w:p w14:paraId="735F5A86" w14:textId="77777777" w:rsidR="00F570CE" w:rsidRPr="000013FB" w:rsidRDefault="00F570CE" w:rsidP="00032D17">
            <w:pPr>
              <w:jc w:val="center"/>
              <w:rPr>
                <w:b/>
                <w:color w:val="FFFFFF" w:themeColor="background1"/>
                <w:sz w:val="18"/>
                <w:szCs w:val="24"/>
              </w:rPr>
            </w:pPr>
            <w:bookmarkStart w:id="8" w:name="_Hlk73534632"/>
            <w:r w:rsidRPr="000013FB">
              <w:rPr>
                <w:b/>
                <w:color w:val="FFFFFF" w:themeColor="background1"/>
                <w:sz w:val="18"/>
                <w:szCs w:val="24"/>
              </w:rPr>
              <w:t>Indicador</w:t>
            </w:r>
          </w:p>
        </w:tc>
        <w:tc>
          <w:tcPr>
            <w:tcW w:w="649" w:type="dxa"/>
            <w:tcBorders>
              <w:top w:val="single" w:sz="4" w:space="0" w:color="auto"/>
              <w:left w:val="nil"/>
              <w:bottom w:val="single" w:sz="4" w:space="0" w:color="auto"/>
              <w:right w:val="single" w:sz="8" w:space="0" w:color="auto"/>
            </w:tcBorders>
            <w:shd w:val="clear" w:color="auto" w:fill="365F91" w:themeFill="accent1" w:themeFillShade="BF"/>
            <w:vAlign w:val="center"/>
            <w:hideMark/>
          </w:tcPr>
          <w:p w14:paraId="2C20BF51" w14:textId="77777777" w:rsidR="00F570CE" w:rsidRPr="000013FB" w:rsidRDefault="00F570CE" w:rsidP="00032D17">
            <w:pPr>
              <w:jc w:val="center"/>
              <w:rPr>
                <w:b/>
                <w:color w:val="FFFFFF" w:themeColor="background1"/>
                <w:sz w:val="18"/>
                <w:szCs w:val="24"/>
              </w:rPr>
            </w:pPr>
            <w:r w:rsidRPr="000013FB">
              <w:rPr>
                <w:b/>
                <w:color w:val="FFFFFF" w:themeColor="background1"/>
                <w:sz w:val="18"/>
                <w:szCs w:val="24"/>
              </w:rPr>
              <w:t>Debe</w:t>
            </w:r>
          </w:p>
        </w:tc>
        <w:tc>
          <w:tcPr>
            <w:tcW w:w="2806" w:type="dxa"/>
            <w:tcBorders>
              <w:top w:val="single" w:sz="4" w:space="0" w:color="auto"/>
              <w:left w:val="nil"/>
              <w:bottom w:val="single" w:sz="4" w:space="0" w:color="auto"/>
              <w:right w:val="single" w:sz="8" w:space="0" w:color="auto"/>
            </w:tcBorders>
            <w:shd w:val="clear" w:color="auto" w:fill="365F91" w:themeFill="accent1" w:themeFillShade="BF"/>
            <w:vAlign w:val="center"/>
            <w:hideMark/>
          </w:tcPr>
          <w:p w14:paraId="7F584AFB" w14:textId="77777777" w:rsidR="00F570CE" w:rsidRPr="000013FB" w:rsidRDefault="00F570CE" w:rsidP="00032D17">
            <w:pPr>
              <w:jc w:val="center"/>
              <w:rPr>
                <w:b/>
                <w:color w:val="FFFFFF" w:themeColor="background1"/>
                <w:sz w:val="18"/>
                <w:szCs w:val="24"/>
              </w:rPr>
            </w:pPr>
            <w:r w:rsidRPr="000013FB">
              <w:rPr>
                <w:b/>
                <w:color w:val="FFFFFF" w:themeColor="background1"/>
                <w:sz w:val="18"/>
                <w:szCs w:val="24"/>
              </w:rPr>
              <w:t>Unidad/Período</w:t>
            </w:r>
          </w:p>
        </w:tc>
        <w:tc>
          <w:tcPr>
            <w:tcW w:w="1126" w:type="dxa"/>
            <w:tcBorders>
              <w:top w:val="single" w:sz="4" w:space="0" w:color="auto"/>
              <w:left w:val="nil"/>
              <w:bottom w:val="single" w:sz="4" w:space="0" w:color="auto"/>
              <w:right w:val="single" w:sz="8" w:space="0" w:color="auto"/>
            </w:tcBorders>
            <w:shd w:val="clear" w:color="auto" w:fill="365F91" w:themeFill="accent1" w:themeFillShade="BF"/>
            <w:vAlign w:val="center"/>
            <w:hideMark/>
          </w:tcPr>
          <w:p w14:paraId="7941871A" w14:textId="77777777" w:rsidR="00F570CE" w:rsidRPr="000013FB" w:rsidRDefault="00F570CE" w:rsidP="00032D17">
            <w:pPr>
              <w:jc w:val="center"/>
              <w:rPr>
                <w:b/>
                <w:color w:val="FFFFFF" w:themeColor="background1"/>
                <w:sz w:val="18"/>
                <w:szCs w:val="24"/>
              </w:rPr>
            </w:pPr>
            <w:r w:rsidRPr="000013FB">
              <w:rPr>
                <w:b/>
                <w:color w:val="FFFFFF" w:themeColor="background1"/>
                <w:sz w:val="18"/>
                <w:szCs w:val="24"/>
              </w:rPr>
              <w:t>Deficiente</w:t>
            </w:r>
          </w:p>
        </w:tc>
        <w:tc>
          <w:tcPr>
            <w:tcW w:w="1088" w:type="dxa"/>
            <w:tcBorders>
              <w:top w:val="single" w:sz="4" w:space="0" w:color="auto"/>
              <w:left w:val="nil"/>
              <w:bottom w:val="single" w:sz="4" w:space="0" w:color="auto"/>
              <w:right w:val="single" w:sz="8" w:space="0" w:color="auto"/>
            </w:tcBorders>
            <w:shd w:val="clear" w:color="auto" w:fill="365F91" w:themeFill="accent1" w:themeFillShade="BF"/>
            <w:vAlign w:val="center"/>
            <w:hideMark/>
          </w:tcPr>
          <w:p w14:paraId="61E8DD77" w14:textId="77777777" w:rsidR="00F570CE" w:rsidRPr="000013FB" w:rsidRDefault="00F570CE" w:rsidP="00032D17">
            <w:pPr>
              <w:jc w:val="center"/>
              <w:rPr>
                <w:b/>
                <w:color w:val="FFFFFF" w:themeColor="background1"/>
                <w:sz w:val="18"/>
                <w:szCs w:val="24"/>
              </w:rPr>
            </w:pPr>
            <w:r w:rsidRPr="000013FB">
              <w:rPr>
                <w:b/>
                <w:color w:val="FFFFFF" w:themeColor="background1"/>
                <w:sz w:val="18"/>
                <w:szCs w:val="24"/>
              </w:rPr>
              <w:t>Cumplido</w:t>
            </w:r>
          </w:p>
        </w:tc>
        <w:tc>
          <w:tcPr>
            <w:tcW w:w="1064" w:type="dxa"/>
            <w:tcBorders>
              <w:top w:val="single" w:sz="4" w:space="0" w:color="auto"/>
              <w:left w:val="nil"/>
              <w:bottom w:val="single" w:sz="4" w:space="0" w:color="auto"/>
              <w:right w:val="single" w:sz="4" w:space="0" w:color="auto"/>
            </w:tcBorders>
            <w:shd w:val="clear" w:color="auto" w:fill="365F91" w:themeFill="accent1" w:themeFillShade="BF"/>
            <w:vAlign w:val="center"/>
            <w:hideMark/>
          </w:tcPr>
          <w:p w14:paraId="3D850329" w14:textId="77777777" w:rsidR="00F570CE" w:rsidRPr="000013FB" w:rsidRDefault="00F570CE" w:rsidP="00032D17">
            <w:pPr>
              <w:jc w:val="center"/>
              <w:rPr>
                <w:b/>
                <w:color w:val="FFFFFF" w:themeColor="background1"/>
                <w:sz w:val="18"/>
                <w:szCs w:val="24"/>
              </w:rPr>
            </w:pPr>
            <w:r w:rsidRPr="000013FB">
              <w:rPr>
                <w:b/>
                <w:color w:val="FFFFFF" w:themeColor="background1"/>
                <w:sz w:val="18"/>
                <w:szCs w:val="24"/>
              </w:rPr>
              <w:t>Superado</w:t>
            </w:r>
          </w:p>
        </w:tc>
      </w:tr>
      <w:tr w:rsidR="00F570CE" w:rsidRPr="000013FB" w14:paraId="51F0DD53" w14:textId="77777777" w:rsidTr="00032D17">
        <w:trPr>
          <w:trHeight w:val="564"/>
          <w:jc w:val="center"/>
        </w:trPr>
        <w:tc>
          <w:tcPr>
            <w:tcW w:w="1754" w:type="dxa"/>
            <w:tcBorders>
              <w:top w:val="single" w:sz="4" w:space="0" w:color="auto"/>
              <w:left w:val="single" w:sz="4" w:space="0" w:color="auto"/>
              <w:bottom w:val="single" w:sz="4" w:space="0" w:color="auto"/>
              <w:right w:val="single" w:sz="4" w:space="0" w:color="auto"/>
            </w:tcBorders>
            <w:vAlign w:val="center"/>
          </w:tcPr>
          <w:p w14:paraId="7E83D4D2" w14:textId="77777777" w:rsidR="00F570CE" w:rsidRPr="00F570CE" w:rsidRDefault="00F570CE" w:rsidP="00032D17">
            <w:pPr>
              <w:jc w:val="center"/>
              <w:rPr>
                <w:color w:val="000000"/>
                <w:sz w:val="18"/>
                <w:szCs w:val="24"/>
                <w:lang w:val="es-CL"/>
              </w:rPr>
            </w:pPr>
            <w:proofErr w:type="gramStart"/>
            <w:r w:rsidRPr="00F570CE">
              <w:rPr>
                <w:color w:val="000000"/>
                <w:sz w:val="18"/>
                <w:szCs w:val="24"/>
                <w:lang w:val="es-CL"/>
              </w:rPr>
              <w:t>Total</w:t>
            </w:r>
            <w:proofErr w:type="gramEnd"/>
            <w:r w:rsidRPr="00F570CE">
              <w:rPr>
                <w:color w:val="000000"/>
                <w:sz w:val="18"/>
                <w:szCs w:val="24"/>
                <w:lang w:val="es-CL"/>
              </w:rPr>
              <w:t xml:space="preserve"> entregables solicitados de acuerdo con Carta Gantt </w:t>
            </w:r>
            <w:r w:rsidRPr="00F570CE">
              <w:rPr>
                <w:b/>
                <w:bCs/>
                <w:color w:val="000000"/>
                <w:sz w:val="18"/>
                <w:szCs w:val="24"/>
                <w:lang w:val="es-CL"/>
              </w:rPr>
              <w:t>(*)</w:t>
            </w:r>
          </w:p>
        </w:tc>
        <w:tc>
          <w:tcPr>
            <w:tcW w:w="649" w:type="dxa"/>
            <w:tcBorders>
              <w:top w:val="single" w:sz="4" w:space="0" w:color="auto"/>
              <w:left w:val="single" w:sz="4" w:space="0" w:color="auto"/>
              <w:bottom w:val="single" w:sz="4" w:space="0" w:color="auto"/>
              <w:right w:val="single" w:sz="4" w:space="0" w:color="auto"/>
            </w:tcBorders>
            <w:vAlign w:val="center"/>
          </w:tcPr>
          <w:p w14:paraId="228881F7" w14:textId="77777777" w:rsidR="00F570CE" w:rsidRPr="000013FB" w:rsidRDefault="00F570CE" w:rsidP="00032D17">
            <w:pPr>
              <w:jc w:val="center"/>
              <w:rPr>
                <w:color w:val="000000"/>
                <w:sz w:val="18"/>
                <w:szCs w:val="24"/>
                <w:u w:val="single"/>
              </w:rPr>
            </w:pPr>
            <w:r w:rsidRPr="000013FB">
              <w:rPr>
                <w:color w:val="000000"/>
                <w:sz w:val="18"/>
                <w:szCs w:val="24"/>
                <w:u w:val="single"/>
              </w:rPr>
              <w:t>↑</w:t>
            </w:r>
          </w:p>
        </w:tc>
        <w:tc>
          <w:tcPr>
            <w:tcW w:w="2806" w:type="dxa"/>
            <w:tcBorders>
              <w:top w:val="single" w:sz="4" w:space="0" w:color="auto"/>
              <w:left w:val="single" w:sz="4" w:space="0" w:color="auto"/>
              <w:bottom w:val="single" w:sz="4" w:space="0" w:color="auto"/>
              <w:right w:val="single" w:sz="4" w:space="0" w:color="auto"/>
            </w:tcBorders>
            <w:vAlign w:val="center"/>
          </w:tcPr>
          <w:p w14:paraId="69EE9601" w14:textId="77777777" w:rsidR="00F570CE" w:rsidRPr="00F570CE" w:rsidRDefault="00F570CE" w:rsidP="00032D17">
            <w:pPr>
              <w:jc w:val="center"/>
              <w:rPr>
                <w:color w:val="000000"/>
                <w:sz w:val="18"/>
                <w:szCs w:val="24"/>
                <w:lang w:val="es-CL"/>
              </w:rPr>
            </w:pPr>
            <w:r w:rsidRPr="00F570CE">
              <w:rPr>
                <w:color w:val="000000"/>
                <w:sz w:val="18"/>
                <w:szCs w:val="24"/>
                <w:lang w:val="es-CL"/>
              </w:rPr>
              <w:t>(Entrega real / Entrega Planificada) x100</w:t>
            </w:r>
          </w:p>
        </w:tc>
        <w:tc>
          <w:tcPr>
            <w:tcW w:w="1126" w:type="dxa"/>
            <w:tcBorders>
              <w:top w:val="single" w:sz="4" w:space="0" w:color="auto"/>
              <w:left w:val="single" w:sz="4" w:space="0" w:color="auto"/>
              <w:bottom w:val="single" w:sz="4" w:space="0" w:color="auto"/>
              <w:right w:val="single" w:sz="4" w:space="0" w:color="auto"/>
            </w:tcBorders>
            <w:vAlign w:val="center"/>
          </w:tcPr>
          <w:p w14:paraId="00FD83D3" w14:textId="77777777" w:rsidR="00F570CE" w:rsidRPr="000013FB" w:rsidRDefault="00F570CE" w:rsidP="00032D17">
            <w:pPr>
              <w:jc w:val="center"/>
              <w:rPr>
                <w:color w:val="000000"/>
                <w:sz w:val="18"/>
                <w:szCs w:val="24"/>
                <w:u w:val="single"/>
              </w:rPr>
            </w:pPr>
            <w:r w:rsidRPr="000013FB">
              <w:rPr>
                <w:color w:val="000000"/>
                <w:sz w:val="18"/>
                <w:szCs w:val="24"/>
                <w:u w:val="single"/>
              </w:rPr>
              <w:t>&lt; 90 %</w:t>
            </w:r>
          </w:p>
        </w:tc>
        <w:tc>
          <w:tcPr>
            <w:tcW w:w="1088" w:type="dxa"/>
            <w:tcBorders>
              <w:top w:val="single" w:sz="4" w:space="0" w:color="auto"/>
              <w:left w:val="single" w:sz="4" w:space="0" w:color="auto"/>
              <w:bottom w:val="single" w:sz="4" w:space="0" w:color="auto"/>
              <w:right w:val="single" w:sz="4" w:space="0" w:color="auto"/>
            </w:tcBorders>
            <w:vAlign w:val="center"/>
          </w:tcPr>
          <w:p w14:paraId="18B6F8DE" w14:textId="77777777" w:rsidR="00F570CE" w:rsidRPr="000013FB" w:rsidRDefault="00F570CE" w:rsidP="00032D17">
            <w:pPr>
              <w:jc w:val="center"/>
              <w:rPr>
                <w:color w:val="000000"/>
                <w:sz w:val="18"/>
                <w:szCs w:val="24"/>
                <w:u w:val="single"/>
              </w:rPr>
            </w:pPr>
            <w:r w:rsidRPr="000013FB">
              <w:rPr>
                <w:color w:val="000000"/>
                <w:sz w:val="18"/>
                <w:szCs w:val="24"/>
                <w:u w:val="single"/>
              </w:rPr>
              <w:t>&gt;= 90 %</w:t>
            </w:r>
          </w:p>
        </w:tc>
        <w:tc>
          <w:tcPr>
            <w:tcW w:w="1064" w:type="dxa"/>
            <w:tcBorders>
              <w:top w:val="single" w:sz="4" w:space="0" w:color="auto"/>
              <w:left w:val="single" w:sz="4" w:space="0" w:color="auto"/>
              <w:bottom w:val="single" w:sz="4" w:space="0" w:color="auto"/>
              <w:right w:val="single" w:sz="4" w:space="0" w:color="auto"/>
            </w:tcBorders>
            <w:vAlign w:val="center"/>
          </w:tcPr>
          <w:p w14:paraId="3E760D81" w14:textId="77777777" w:rsidR="00F570CE" w:rsidRPr="000013FB" w:rsidRDefault="00F570CE" w:rsidP="00032D17">
            <w:pPr>
              <w:jc w:val="center"/>
              <w:rPr>
                <w:color w:val="000000"/>
                <w:sz w:val="18"/>
                <w:szCs w:val="24"/>
                <w:u w:val="single"/>
              </w:rPr>
            </w:pPr>
            <w:r w:rsidRPr="000013FB">
              <w:rPr>
                <w:color w:val="000000"/>
                <w:sz w:val="18"/>
                <w:szCs w:val="24"/>
                <w:u w:val="single"/>
              </w:rPr>
              <w:t>&gt; = 100 %</w:t>
            </w:r>
          </w:p>
        </w:tc>
      </w:tr>
      <w:tr w:rsidR="00F570CE" w:rsidRPr="000013FB" w14:paraId="79C30D65" w14:textId="77777777" w:rsidTr="00032D17">
        <w:trPr>
          <w:trHeight w:val="564"/>
          <w:jc w:val="center"/>
        </w:trPr>
        <w:tc>
          <w:tcPr>
            <w:tcW w:w="1754" w:type="dxa"/>
            <w:tcBorders>
              <w:top w:val="single" w:sz="4" w:space="0" w:color="auto"/>
              <w:left w:val="single" w:sz="4" w:space="0" w:color="auto"/>
              <w:bottom w:val="single" w:sz="4" w:space="0" w:color="auto"/>
              <w:right w:val="single" w:sz="4" w:space="0" w:color="auto"/>
            </w:tcBorders>
            <w:vAlign w:val="center"/>
            <w:hideMark/>
          </w:tcPr>
          <w:p w14:paraId="20679804" w14:textId="77777777" w:rsidR="00F570CE" w:rsidRPr="00F570CE" w:rsidRDefault="00F570CE" w:rsidP="00032D17">
            <w:pPr>
              <w:jc w:val="center"/>
              <w:rPr>
                <w:color w:val="000000"/>
                <w:sz w:val="18"/>
                <w:szCs w:val="24"/>
                <w:lang w:val="es-CL"/>
              </w:rPr>
            </w:pPr>
            <w:r w:rsidRPr="00F570CE">
              <w:rPr>
                <w:color w:val="000000"/>
                <w:sz w:val="18"/>
                <w:szCs w:val="24"/>
                <w:lang w:val="es-CL"/>
              </w:rPr>
              <w:t>Cumplimiento del 100% de Carta Gantt</w:t>
            </w:r>
          </w:p>
        </w:tc>
        <w:tc>
          <w:tcPr>
            <w:tcW w:w="649" w:type="dxa"/>
            <w:tcBorders>
              <w:top w:val="single" w:sz="4" w:space="0" w:color="auto"/>
              <w:left w:val="single" w:sz="4" w:space="0" w:color="auto"/>
              <w:bottom w:val="single" w:sz="4" w:space="0" w:color="auto"/>
              <w:right w:val="single" w:sz="4" w:space="0" w:color="auto"/>
            </w:tcBorders>
            <w:vAlign w:val="center"/>
          </w:tcPr>
          <w:p w14:paraId="413F8348" w14:textId="77777777" w:rsidR="00F570CE" w:rsidRPr="000013FB" w:rsidRDefault="00F570CE" w:rsidP="00032D17">
            <w:pPr>
              <w:jc w:val="center"/>
              <w:rPr>
                <w:color w:val="000000"/>
                <w:sz w:val="18"/>
                <w:szCs w:val="24"/>
                <w:u w:val="single"/>
              </w:rPr>
            </w:pPr>
            <w:r w:rsidRPr="000013FB">
              <w:rPr>
                <w:color w:val="000000"/>
                <w:sz w:val="18"/>
                <w:szCs w:val="24"/>
                <w:u w:val="single"/>
              </w:rPr>
              <w:t>↑</w:t>
            </w:r>
          </w:p>
        </w:tc>
        <w:tc>
          <w:tcPr>
            <w:tcW w:w="2806" w:type="dxa"/>
            <w:tcBorders>
              <w:top w:val="single" w:sz="4" w:space="0" w:color="auto"/>
              <w:left w:val="single" w:sz="4" w:space="0" w:color="auto"/>
              <w:bottom w:val="single" w:sz="4" w:space="0" w:color="auto"/>
              <w:right w:val="single" w:sz="4" w:space="0" w:color="auto"/>
            </w:tcBorders>
            <w:vAlign w:val="center"/>
            <w:hideMark/>
          </w:tcPr>
          <w:p w14:paraId="3C9C32FA" w14:textId="77777777" w:rsidR="00F570CE" w:rsidRPr="00F570CE" w:rsidRDefault="00F570CE" w:rsidP="00032D17">
            <w:pPr>
              <w:jc w:val="center"/>
              <w:rPr>
                <w:color w:val="000000"/>
                <w:sz w:val="18"/>
                <w:szCs w:val="24"/>
                <w:lang w:val="es-CL"/>
              </w:rPr>
            </w:pPr>
            <w:r w:rsidRPr="00F570CE">
              <w:rPr>
                <w:color w:val="000000"/>
                <w:sz w:val="18"/>
                <w:szCs w:val="24"/>
                <w:lang w:val="es-CL"/>
              </w:rPr>
              <w:t>(Plazo real/Plazo Planificado) x 100</w:t>
            </w:r>
          </w:p>
        </w:tc>
        <w:tc>
          <w:tcPr>
            <w:tcW w:w="1126" w:type="dxa"/>
            <w:tcBorders>
              <w:top w:val="single" w:sz="4" w:space="0" w:color="auto"/>
              <w:left w:val="single" w:sz="4" w:space="0" w:color="auto"/>
              <w:bottom w:val="single" w:sz="4" w:space="0" w:color="auto"/>
              <w:right w:val="single" w:sz="4" w:space="0" w:color="auto"/>
            </w:tcBorders>
            <w:vAlign w:val="center"/>
          </w:tcPr>
          <w:p w14:paraId="4F5C8825" w14:textId="77777777" w:rsidR="00F570CE" w:rsidRPr="000013FB" w:rsidRDefault="00F570CE" w:rsidP="00032D17">
            <w:pPr>
              <w:jc w:val="center"/>
              <w:rPr>
                <w:color w:val="000000"/>
                <w:sz w:val="18"/>
                <w:szCs w:val="24"/>
                <w:u w:val="single"/>
              </w:rPr>
            </w:pPr>
            <w:r w:rsidRPr="000013FB">
              <w:rPr>
                <w:color w:val="000000"/>
                <w:sz w:val="18"/>
                <w:szCs w:val="24"/>
                <w:u w:val="single"/>
              </w:rPr>
              <w:t>&gt; 100 %</w:t>
            </w:r>
          </w:p>
        </w:tc>
        <w:tc>
          <w:tcPr>
            <w:tcW w:w="1088" w:type="dxa"/>
            <w:tcBorders>
              <w:top w:val="single" w:sz="4" w:space="0" w:color="auto"/>
              <w:left w:val="single" w:sz="4" w:space="0" w:color="auto"/>
              <w:bottom w:val="single" w:sz="4" w:space="0" w:color="auto"/>
              <w:right w:val="single" w:sz="4" w:space="0" w:color="auto"/>
            </w:tcBorders>
            <w:vAlign w:val="center"/>
            <w:hideMark/>
          </w:tcPr>
          <w:p w14:paraId="2BDFDFCA" w14:textId="77777777" w:rsidR="00F570CE" w:rsidRPr="000013FB" w:rsidRDefault="00F570CE" w:rsidP="00032D17">
            <w:pPr>
              <w:jc w:val="center"/>
              <w:rPr>
                <w:color w:val="000000"/>
                <w:sz w:val="18"/>
                <w:szCs w:val="24"/>
                <w:u w:val="single"/>
              </w:rPr>
            </w:pPr>
            <w:r w:rsidRPr="000013FB">
              <w:rPr>
                <w:color w:val="000000"/>
                <w:sz w:val="18"/>
                <w:szCs w:val="24"/>
                <w:u w:val="single"/>
              </w:rPr>
              <w:t>&gt;= 90 %</w:t>
            </w:r>
          </w:p>
        </w:tc>
        <w:tc>
          <w:tcPr>
            <w:tcW w:w="1064" w:type="dxa"/>
            <w:tcBorders>
              <w:top w:val="single" w:sz="4" w:space="0" w:color="auto"/>
              <w:left w:val="single" w:sz="4" w:space="0" w:color="auto"/>
              <w:bottom w:val="single" w:sz="4" w:space="0" w:color="auto"/>
              <w:right w:val="single" w:sz="4" w:space="0" w:color="auto"/>
            </w:tcBorders>
            <w:vAlign w:val="center"/>
            <w:hideMark/>
          </w:tcPr>
          <w:p w14:paraId="469914E2" w14:textId="77777777" w:rsidR="00F570CE" w:rsidRPr="000013FB" w:rsidRDefault="00F570CE" w:rsidP="00032D17">
            <w:pPr>
              <w:jc w:val="center"/>
              <w:rPr>
                <w:color w:val="000000"/>
                <w:sz w:val="18"/>
                <w:szCs w:val="24"/>
                <w:u w:val="single"/>
              </w:rPr>
            </w:pPr>
            <w:r w:rsidRPr="000013FB">
              <w:rPr>
                <w:color w:val="000000"/>
                <w:sz w:val="18"/>
                <w:szCs w:val="24"/>
                <w:u w:val="single"/>
              </w:rPr>
              <w:t>&lt; 90 %</w:t>
            </w:r>
          </w:p>
        </w:tc>
      </w:tr>
      <w:bookmarkEnd w:id="8"/>
    </w:tbl>
    <w:p w14:paraId="4AE5E017" w14:textId="77777777" w:rsidR="00F570CE" w:rsidRPr="000013FB" w:rsidRDefault="00F570CE" w:rsidP="00F570CE">
      <w:pPr>
        <w:rPr>
          <w:color w:val="000000"/>
          <w:sz w:val="18"/>
          <w:szCs w:val="24"/>
          <w:u w:val="single"/>
        </w:rPr>
      </w:pPr>
    </w:p>
    <w:p w14:paraId="6FD2AAB1" w14:textId="77777777" w:rsidR="00F570CE" w:rsidRPr="00F570CE" w:rsidRDefault="00F570CE" w:rsidP="00F570CE">
      <w:pPr>
        <w:ind w:left="567"/>
        <w:rPr>
          <w:sz w:val="20"/>
          <w:szCs w:val="20"/>
          <w:lang w:val="es-CL"/>
        </w:rPr>
      </w:pPr>
      <w:r w:rsidRPr="00F570CE">
        <w:rPr>
          <w:b/>
          <w:bCs/>
          <w:sz w:val="20"/>
          <w:szCs w:val="20"/>
          <w:lang w:val="es-CL"/>
        </w:rPr>
        <w:t>(*)</w:t>
      </w:r>
      <w:r w:rsidRPr="00F570CE">
        <w:rPr>
          <w:sz w:val="20"/>
          <w:szCs w:val="20"/>
          <w:lang w:val="es-CL"/>
        </w:rPr>
        <w:t xml:space="preserve"> Informe Final de acuerdo con Alcance y entregables del estudio</w:t>
      </w:r>
    </w:p>
    <w:p w14:paraId="3C22B85F" w14:textId="77777777" w:rsidR="00F570CE" w:rsidRDefault="00F570CE" w:rsidP="005D6D5D">
      <w:pPr>
        <w:kinsoku w:val="0"/>
        <w:overflowPunct w:val="0"/>
        <w:spacing w:before="2" w:line="200" w:lineRule="exact"/>
        <w:ind w:right="36"/>
        <w:jc w:val="both"/>
        <w:rPr>
          <w:lang w:val="es-CL"/>
        </w:rPr>
      </w:pPr>
    </w:p>
    <w:p w14:paraId="18391C6D" w14:textId="77777777" w:rsidR="00F570CE" w:rsidRPr="00471156" w:rsidRDefault="00F570CE" w:rsidP="005D6D5D">
      <w:pPr>
        <w:kinsoku w:val="0"/>
        <w:overflowPunct w:val="0"/>
        <w:spacing w:before="2" w:line="200" w:lineRule="exact"/>
        <w:ind w:right="36"/>
        <w:jc w:val="both"/>
        <w:rPr>
          <w:lang w:val="es-CL"/>
        </w:rPr>
      </w:pPr>
    </w:p>
    <w:p w14:paraId="7F6A5FA8" w14:textId="77777777" w:rsidR="00532AEF" w:rsidRPr="005D6D5D" w:rsidRDefault="00532AEF" w:rsidP="005D6D5D">
      <w:pPr>
        <w:kinsoku w:val="0"/>
        <w:overflowPunct w:val="0"/>
        <w:spacing w:before="2" w:line="200" w:lineRule="exact"/>
        <w:ind w:right="36"/>
        <w:jc w:val="both"/>
        <w:rPr>
          <w:sz w:val="20"/>
          <w:szCs w:val="20"/>
          <w:lang w:val="es-CL"/>
        </w:rPr>
      </w:pPr>
    </w:p>
    <w:p w14:paraId="53CEDA59"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CONFIDENCIALIDAD</w:t>
      </w:r>
    </w:p>
    <w:p w14:paraId="419B5881" w14:textId="77777777" w:rsidR="009F7525" w:rsidRPr="005D6D5D" w:rsidRDefault="009F7525" w:rsidP="005D6D5D">
      <w:pPr>
        <w:kinsoku w:val="0"/>
        <w:overflowPunct w:val="0"/>
        <w:spacing w:before="16" w:line="240" w:lineRule="exact"/>
        <w:ind w:right="36"/>
        <w:jc w:val="both"/>
        <w:rPr>
          <w:sz w:val="20"/>
          <w:szCs w:val="20"/>
        </w:rPr>
      </w:pPr>
    </w:p>
    <w:p w14:paraId="7F9F3456"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spacing w:line="239" w:lineRule="auto"/>
        <w:ind w:left="753" w:right="36"/>
        <w:jc w:val="both"/>
        <w:rPr>
          <w:sz w:val="20"/>
          <w:szCs w:val="20"/>
          <w:lang w:val="es-CL"/>
        </w:rPr>
      </w:pPr>
      <w:r w:rsidRPr="005D6D5D">
        <w:rPr>
          <w:spacing w:val="1"/>
          <w:sz w:val="20"/>
          <w:szCs w:val="20"/>
          <w:lang w:val="es-CL"/>
        </w:rPr>
        <w:t>T</w:t>
      </w:r>
      <w:r w:rsidRPr="005D6D5D">
        <w:rPr>
          <w:sz w:val="20"/>
          <w:szCs w:val="20"/>
          <w:lang w:val="es-CL"/>
        </w:rPr>
        <w:t>o</w:t>
      </w:r>
      <w:r w:rsidRPr="005D6D5D">
        <w:rPr>
          <w:spacing w:val="-1"/>
          <w:sz w:val="20"/>
          <w:szCs w:val="20"/>
          <w:lang w:val="es-CL"/>
        </w:rPr>
        <w:t>d</w:t>
      </w:r>
      <w:r w:rsidRPr="005D6D5D">
        <w:rPr>
          <w:sz w:val="20"/>
          <w:szCs w:val="20"/>
          <w:lang w:val="es-CL"/>
        </w:rPr>
        <w:t>a</w:t>
      </w:r>
      <w:r w:rsidRPr="005D6D5D">
        <w:rPr>
          <w:spacing w:val="31"/>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1"/>
          <w:sz w:val="20"/>
          <w:szCs w:val="20"/>
          <w:lang w:val="es-CL"/>
        </w:rPr>
        <w:t xml:space="preserve"> </w:t>
      </w:r>
      <w:r w:rsidRPr="005D6D5D">
        <w:rPr>
          <w:spacing w:val="-2"/>
          <w:sz w:val="20"/>
          <w:szCs w:val="20"/>
          <w:lang w:val="es-CL"/>
        </w:rPr>
        <w:t>i</w:t>
      </w:r>
      <w:r w:rsidRPr="005D6D5D">
        <w:rPr>
          <w:spacing w:val="-3"/>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ón</w:t>
      </w:r>
      <w:r w:rsidRPr="005D6D5D">
        <w:rPr>
          <w:spacing w:val="31"/>
          <w:sz w:val="20"/>
          <w:szCs w:val="20"/>
          <w:lang w:val="es-CL"/>
        </w:rPr>
        <w:t xml:space="preserve"> </w:t>
      </w:r>
      <w:r w:rsidRPr="005D6D5D">
        <w:rPr>
          <w:sz w:val="20"/>
          <w:szCs w:val="20"/>
          <w:lang w:val="es-CL"/>
        </w:rPr>
        <w:t>o</w:t>
      </w:r>
      <w:r w:rsidRPr="005D6D5D">
        <w:rPr>
          <w:spacing w:val="31"/>
          <w:sz w:val="20"/>
          <w:szCs w:val="20"/>
          <w:lang w:val="es-CL"/>
        </w:rPr>
        <w:t xml:space="preserve"> </w:t>
      </w:r>
      <w:r w:rsidRPr="005D6D5D">
        <w:rPr>
          <w:spacing w:val="-3"/>
          <w:sz w:val="20"/>
          <w:szCs w:val="20"/>
          <w:lang w:val="es-CL"/>
        </w:rPr>
        <w:t>d</w:t>
      </w:r>
      <w:r w:rsidRPr="005D6D5D">
        <w:rPr>
          <w:sz w:val="20"/>
          <w:szCs w:val="20"/>
          <w:lang w:val="es-CL"/>
        </w:rPr>
        <w:t>oc</w:t>
      </w:r>
      <w:r w:rsidRPr="005D6D5D">
        <w:rPr>
          <w:spacing w:val="-1"/>
          <w:sz w:val="20"/>
          <w:szCs w:val="20"/>
          <w:lang w:val="es-CL"/>
        </w:rPr>
        <w:t>u</w:t>
      </w:r>
      <w:r w:rsidRPr="005D6D5D">
        <w:rPr>
          <w:sz w:val="20"/>
          <w:szCs w:val="20"/>
          <w:lang w:val="es-CL"/>
        </w:rPr>
        <w:t>me</w:t>
      </w:r>
      <w:r w:rsidRPr="005D6D5D">
        <w:rPr>
          <w:spacing w:val="-1"/>
          <w:sz w:val="20"/>
          <w:szCs w:val="20"/>
          <w:lang w:val="es-CL"/>
        </w:rPr>
        <w:t>n</w:t>
      </w:r>
      <w:r w:rsidRPr="005D6D5D">
        <w:rPr>
          <w:sz w:val="20"/>
          <w:szCs w:val="20"/>
          <w:lang w:val="es-CL"/>
        </w:rPr>
        <w:t>t</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31"/>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31"/>
          <w:sz w:val="20"/>
          <w:szCs w:val="20"/>
          <w:lang w:val="es-CL"/>
        </w:rPr>
        <w:t xml:space="preserve"> </w:t>
      </w:r>
      <w:r w:rsidRPr="005D6D5D">
        <w:rPr>
          <w:spacing w:val="-3"/>
          <w:sz w:val="20"/>
          <w:szCs w:val="20"/>
          <w:lang w:val="es-CL"/>
        </w:rPr>
        <w:t>e</w:t>
      </w:r>
      <w:r w:rsidRPr="005D6D5D">
        <w:rPr>
          <w:sz w:val="20"/>
          <w:szCs w:val="20"/>
          <w:lang w:val="es-CL"/>
        </w:rPr>
        <w:t>sté</w:t>
      </w:r>
      <w:r w:rsidRPr="005D6D5D">
        <w:rPr>
          <w:spacing w:val="29"/>
          <w:sz w:val="20"/>
          <w:szCs w:val="20"/>
          <w:lang w:val="es-CL"/>
        </w:rPr>
        <w:t xml:space="preserve"> </w:t>
      </w:r>
      <w:r w:rsidRPr="005D6D5D">
        <w:rPr>
          <w:sz w:val="20"/>
          <w:szCs w:val="20"/>
          <w:lang w:val="es-CL"/>
        </w:rPr>
        <w:t>re</w:t>
      </w:r>
      <w:r w:rsidRPr="005D6D5D">
        <w:rPr>
          <w:spacing w:val="-2"/>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32"/>
          <w:sz w:val="20"/>
          <w:szCs w:val="20"/>
          <w:lang w:val="es-CL"/>
        </w:rPr>
        <w:t xml:space="preserve"> </w:t>
      </w:r>
      <w:r w:rsidRPr="005D6D5D">
        <w:rPr>
          <w:sz w:val="20"/>
          <w:szCs w:val="20"/>
          <w:lang w:val="es-CL"/>
        </w:rPr>
        <w:t>con</w:t>
      </w:r>
      <w:r w:rsidRPr="005D6D5D">
        <w:rPr>
          <w:spacing w:val="31"/>
          <w:sz w:val="20"/>
          <w:szCs w:val="20"/>
          <w:lang w:val="es-CL"/>
        </w:rPr>
        <w:t xml:space="preserve"> </w:t>
      </w:r>
      <w:r w:rsidRPr="005D6D5D">
        <w:rPr>
          <w:sz w:val="20"/>
          <w:szCs w:val="20"/>
          <w:lang w:val="es-CL"/>
        </w:rPr>
        <w:t>el</w:t>
      </w:r>
      <w:r w:rsidRPr="005D6D5D">
        <w:rPr>
          <w:spacing w:val="35"/>
          <w:sz w:val="20"/>
          <w:szCs w:val="20"/>
          <w:lang w:val="es-CL"/>
        </w:rPr>
        <w:t xml:space="preserve"> </w:t>
      </w:r>
      <w:r w:rsidRPr="005D6D5D">
        <w:rPr>
          <w:sz w:val="20"/>
          <w:szCs w:val="20"/>
          <w:lang w:val="es-CL"/>
        </w:rPr>
        <w:t>ser</w:t>
      </w:r>
      <w:r w:rsidRPr="005D6D5D">
        <w:rPr>
          <w:spacing w:val="-2"/>
          <w:sz w:val="20"/>
          <w:szCs w:val="20"/>
          <w:lang w:val="es-CL"/>
        </w:rPr>
        <w:t>v</w:t>
      </w:r>
      <w:r w:rsidRPr="005D6D5D">
        <w:rPr>
          <w:spacing w:val="1"/>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31"/>
          <w:sz w:val="20"/>
          <w:szCs w:val="20"/>
          <w:lang w:val="es-CL"/>
        </w:rPr>
        <w:t xml:space="preserve"> </w:t>
      </w:r>
      <w:r w:rsidRPr="005D6D5D">
        <w:rPr>
          <w:sz w:val="20"/>
          <w:szCs w:val="20"/>
          <w:lang w:val="es-CL"/>
        </w:rPr>
        <w:t>cu</w:t>
      </w:r>
      <w:r w:rsidRPr="005D6D5D">
        <w:rPr>
          <w:spacing w:val="-3"/>
          <w:sz w:val="20"/>
          <w:szCs w:val="20"/>
          <w:lang w:val="es-CL"/>
        </w:rPr>
        <w:t>y</w:t>
      </w:r>
      <w:r w:rsidRPr="005D6D5D">
        <w:rPr>
          <w:sz w:val="20"/>
          <w:szCs w:val="20"/>
          <w:lang w:val="es-CL"/>
        </w:rPr>
        <w:t>a</w:t>
      </w:r>
      <w:r w:rsidRPr="005D6D5D">
        <w:rPr>
          <w:spacing w:val="31"/>
          <w:sz w:val="20"/>
          <w:szCs w:val="20"/>
          <w:lang w:val="es-CL"/>
        </w:rPr>
        <w:t xml:space="preserve"> </w:t>
      </w:r>
      <w:r w:rsidRPr="005D6D5D">
        <w:rPr>
          <w:sz w:val="20"/>
          <w:szCs w:val="20"/>
          <w:lang w:val="es-CL"/>
        </w:rPr>
        <w:t>prestac</w:t>
      </w:r>
      <w:r w:rsidRPr="005D6D5D">
        <w:rPr>
          <w:spacing w:val="-2"/>
          <w:sz w:val="20"/>
          <w:szCs w:val="20"/>
          <w:lang w:val="es-CL"/>
        </w:rPr>
        <w:t>i</w:t>
      </w:r>
      <w:r w:rsidRPr="005D6D5D">
        <w:rPr>
          <w:sz w:val="20"/>
          <w:szCs w:val="20"/>
          <w:lang w:val="es-CL"/>
        </w:rPr>
        <w:t>ón</w:t>
      </w:r>
      <w:r w:rsidRPr="005D6D5D">
        <w:rPr>
          <w:spacing w:val="31"/>
          <w:sz w:val="20"/>
          <w:szCs w:val="20"/>
          <w:lang w:val="es-CL"/>
        </w:rPr>
        <w:t xml:space="preserve"> </w:t>
      </w:r>
      <w:r w:rsidRPr="005D6D5D">
        <w:rPr>
          <w:sz w:val="20"/>
          <w:szCs w:val="20"/>
          <w:lang w:val="es-CL"/>
        </w:rPr>
        <w:t>o ejec</w:t>
      </w:r>
      <w:r w:rsidRPr="005D6D5D">
        <w:rPr>
          <w:spacing w:val="-1"/>
          <w:sz w:val="20"/>
          <w:szCs w:val="20"/>
          <w:lang w:val="es-CL"/>
        </w:rPr>
        <w:t>u</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18"/>
          <w:sz w:val="20"/>
          <w:szCs w:val="20"/>
          <w:lang w:val="es-CL"/>
        </w:rPr>
        <w:t xml:space="preserve"> </w:t>
      </w:r>
      <w:r w:rsidRPr="005D6D5D">
        <w:rPr>
          <w:sz w:val="20"/>
          <w:szCs w:val="20"/>
          <w:lang w:val="es-CL"/>
        </w:rPr>
        <w:t>se</w:t>
      </w:r>
      <w:r w:rsidRPr="005D6D5D">
        <w:rPr>
          <w:spacing w:val="18"/>
          <w:sz w:val="20"/>
          <w:szCs w:val="20"/>
          <w:lang w:val="es-CL"/>
        </w:rPr>
        <w:t xml:space="preserve"> </w:t>
      </w:r>
      <w:r w:rsidRPr="005D6D5D">
        <w:rPr>
          <w:spacing w:val="-2"/>
          <w:sz w:val="20"/>
          <w:szCs w:val="20"/>
          <w:lang w:val="es-CL"/>
        </w:rPr>
        <w:t>l</w:t>
      </w:r>
      <w:r w:rsidRPr="005D6D5D">
        <w:rPr>
          <w:sz w:val="20"/>
          <w:szCs w:val="20"/>
          <w:lang w:val="es-CL"/>
        </w:rPr>
        <w:t>e</w:t>
      </w:r>
      <w:r w:rsidRPr="005D6D5D">
        <w:rPr>
          <w:spacing w:val="18"/>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carga</w:t>
      </w:r>
      <w:r w:rsidRPr="005D6D5D">
        <w:rPr>
          <w:spacing w:val="18"/>
          <w:sz w:val="20"/>
          <w:szCs w:val="20"/>
          <w:lang w:val="es-CL"/>
        </w:rPr>
        <w:t xml:space="preserve"> </w:t>
      </w:r>
      <w:r w:rsidRPr="005D6D5D">
        <w:rPr>
          <w:sz w:val="20"/>
          <w:szCs w:val="20"/>
          <w:lang w:val="es-CL"/>
        </w:rPr>
        <w:t>al</w:t>
      </w:r>
      <w:r w:rsidRPr="005D6D5D">
        <w:rPr>
          <w:spacing w:val="17"/>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tratista,</w:t>
      </w:r>
      <w:r w:rsidRPr="005D6D5D">
        <w:rPr>
          <w:spacing w:val="17"/>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18"/>
          <w:sz w:val="20"/>
          <w:szCs w:val="20"/>
          <w:lang w:val="es-CL"/>
        </w:rPr>
        <w:t xml:space="preserve"> </w:t>
      </w:r>
      <w:r w:rsidRPr="005D6D5D">
        <w:rPr>
          <w:sz w:val="20"/>
          <w:szCs w:val="20"/>
          <w:lang w:val="es-CL"/>
        </w:rPr>
        <w:t>no</w:t>
      </w:r>
      <w:r w:rsidRPr="005D6D5D">
        <w:rPr>
          <w:spacing w:val="18"/>
          <w:sz w:val="20"/>
          <w:szCs w:val="20"/>
          <w:lang w:val="es-CL"/>
        </w:rPr>
        <w:t xml:space="preserve"> </w:t>
      </w:r>
      <w:r w:rsidRPr="005D6D5D">
        <w:rPr>
          <w:sz w:val="20"/>
          <w:szCs w:val="20"/>
          <w:lang w:val="es-CL"/>
        </w:rPr>
        <w:t>sea</w:t>
      </w:r>
      <w:r w:rsidRPr="005D6D5D">
        <w:rPr>
          <w:spacing w:val="18"/>
          <w:sz w:val="20"/>
          <w:szCs w:val="20"/>
          <w:lang w:val="es-CL"/>
        </w:rPr>
        <w:t xml:space="preserve"> </w:t>
      </w:r>
      <w:r w:rsidRPr="005D6D5D">
        <w:rPr>
          <w:sz w:val="20"/>
          <w:szCs w:val="20"/>
          <w:lang w:val="es-CL"/>
        </w:rPr>
        <w:t>de</w:t>
      </w:r>
      <w:r w:rsidRPr="005D6D5D">
        <w:rPr>
          <w:spacing w:val="18"/>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o</w:t>
      </w:r>
      <w:r w:rsidRPr="005D6D5D">
        <w:rPr>
          <w:spacing w:val="20"/>
          <w:sz w:val="20"/>
          <w:szCs w:val="20"/>
          <w:lang w:val="es-CL"/>
        </w:rPr>
        <w:t xml:space="preserve"> </w:t>
      </w:r>
      <w:r w:rsidRPr="005D6D5D">
        <w:rPr>
          <w:sz w:val="20"/>
          <w:szCs w:val="20"/>
          <w:lang w:val="es-CL"/>
        </w:rPr>
        <w:t>p</w:t>
      </w:r>
      <w:r w:rsidRPr="005D6D5D">
        <w:rPr>
          <w:spacing w:val="1"/>
          <w:sz w:val="20"/>
          <w:szCs w:val="20"/>
          <w:lang w:val="es-CL"/>
        </w:rPr>
        <w:t>ú</w:t>
      </w:r>
      <w:r w:rsidRPr="005D6D5D">
        <w:rPr>
          <w:sz w:val="20"/>
          <w:szCs w:val="20"/>
          <w:lang w:val="es-CL"/>
        </w:rPr>
        <w:t>b</w:t>
      </w:r>
      <w:r w:rsidRPr="005D6D5D">
        <w:rPr>
          <w:spacing w:val="-2"/>
          <w:sz w:val="20"/>
          <w:szCs w:val="20"/>
          <w:lang w:val="es-CL"/>
        </w:rPr>
        <w:t>li</w:t>
      </w:r>
      <w:r w:rsidRPr="005D6D5D">
        <w:rPr>
          <w:sz w:val="20"/>
          <w:szCs w:val="20"/>
          <w:lang w:val="es-CL"/>
        </w:rPr>
        <w:t>co</w:t>
      </w:r>
      <w:r w:rsidRPr="005D6D5D">
        <w:rPr>
          <w:spacing w:val="18"/>
          <w:sz w:val="20"/>
          <w:szCs w:val="20"/>
          <w:lang w:val="es-CL"/>
        </w:rPr>
        <w:t xml:space="preserve"> </w:t>
      </w:r>
      <w:r w:rsidRPr="005D6D5D">
        <w:rPr>
          <w:sz w:val="20"/>
          <w:szCs w:val="20"/>
          <w:lang w:val="es-CL"/>
        </w:rPr>
        <w:t>(en</w:t>
      </w:r>
      <w:r w:rsidRPr="005D6D5D">
        <w:rPr>
          <w:spacing w:val="18"/>
          <w:sz w:val="20"/>
          <w:szCs w:val="20"/>
          <w:lang w:val="es-CL"/>
        </w:rPr>
        <w:t xml:space="preserve"> </w:t>
      </w:r>
      <w:r w:rsidRPr="005D6D5D">
        <w:rPr>
          <w:sz w:val="20"/>
          <w:szCs w:val="20"/>
          <w:lang w:val="es-CL"/>
        </w:rPr>
        <w:t>a</w:t>
      </w:r>
      <w:r w:rsidRPr="005D6D5D">
        <w:rPr>
          <w:spacing w:val="-1"/>
          <w:sz w:val="20"/>
          <w:szCs w:val="20"/>
          <w:lang w:val="es-CL"/>
        </w:rPr>
        <w:t>d</w:t>
      </w:r>
      <w:r w:rsidRPr="005D6D5D">
        <w:rPr>
          <w:sz w:val="20"/>
          <w:szCs w:val="20"/>
          <w:lang w:val="es-CL"/>
        </w:rPr>
        <w:t>e</w:t>
      </w:r>
      <w:r w:rsidRPr="005D6D5D">
        <w:rPr>
          <w:spacing w:val="-2"/>
          <w:sz w:val="20"/>
          <w:szCs w:val="20"/>
          <w:lang w:val="es-CL"/>
        </w:rPr>
        <w:t>l</w:t>
      </w:r>
      <w:r w:rsidRPr="005D6D5D">
        <w:rPr>
          <w:sz w:val="20"/>
          <w:szCs w:val="20"/>
          <w:lang w:val="es-CL"/>
        </w:rPr>
        <w:t>a</w:t>
      </w:r>
      <w:r w:rsidRPr="005D6D5D">
        <w:rPr>
          <w:spacing w:val="-1"/>
          <w:sz w:val="20"/>
          <w:szCs w:val="20"/>
          <w:lang w:val="es-CL"/>
        </w:rPr>
        <w:t>n</w:t>
      </w:r>
      <w:r w:rsidRPr="005D6D5D">
        <w:rPr>
          <w:sz w:val="20"/>
          <w:szCs w:val="20"/>
          <w:lang w:val="es-CL"/>
        </w:rPr>
        <w:t>te</w:t>
      </w:r>
      <w:r w:rsidRPr="005D6D5D">
        <w:rPr>
          <w:spacing w:val="21"/>
          <w:sz w:val="20"/>
          <w:szCs w:val="20"/>
          <w:lang w:val="es-CL"/>
        </w:rPr>
        <w:t xml:space="preserve"> </w:t>
      </w:r>
      <w:r w:rsidRPr="005D6D5D">
        <w:rPr>
          <w:spacing w:val="-2"/>
          <w:sz w:val="20"/>
          <w:szCs w:val="20"/>
          <w:lang w:val="es-CL"/>
        </w:rPr>
        <w:t>l</w:t>
      </w:r>
      <w:r w:rsidRPr="005D6D5D">
        <w:rPr>
          <w:sz w:val="20"/>
          <w:szCs w:val="20"/>
          <w:lang w:val="es-CL"/>
        </w:rPr>
        <w:t>a “I</w:t>
      </w:r>
      <w:r w:rsidRPr="005D6D5D">
        <w:rPr>
          <w:spacing w:val="-3"/>
          <w:sz w:val="20"/>
          <w:szCs w:val="20"/>
          <w:lang w:val="es-CL"/>
        </w:rPr>
        <w:t>n</w:t>
      </w:r>
      <w:r w:rsidRPr="005D6D5D">
        <w:rPr>
          <w:sz w:val="20"/>
          <w:szCs w:val="20"/>
          <w:lang w:val="es-CL"/>
        </w:rPr>
        <w:t>fo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ón</w:t>
      </w:r>
      <w:r w:rsidRPr="005D6D5D">
        <w:rPr>
          <w:spacing w:val="12"/>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4"/>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r w:rsidRPr="005D6D5D">
        <w:rPr>
          <w:spacing w:val="13"/>
          <w:sz w:val="20"/>
          <w:szCs w:val="20"/>
          <w:lang w:val="es-CL"/>
        </w:rPr>
        <w:t xml:space="preserve"> </w:t>
      </w:r>
      <w:r w:rsidRPr="005D6D5D">
        <w:rPr>
          <w:sz w:val="20"/>
          <w:szCs w:val="20"/>
          <w:lang w:val="es-CL"/>
        </w:rPr>
        <w:t>e</w:t>
      </w:r>
      <w:r w:rsidRPr="005D6D5D">
        <w:rPr>
          <w:spacing w:val="-4"/>
          <w:sz w:val="20"/>
          <w:szCs w:val="20"/>
          <w:lang w:val="es-CL"/>
        </w:rPr>
        <w:t>n</w:t>
      </w:r>
      <w:r w:rsidRPr="005D6D5D">
        <w:rPr>
          <w:sz w:val="20"/>
          <w:szCs w:val="20"/>
          <w:lang w:val="es-CL"/>
        </w:rPr>
        <w:t>tr</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10"/>
          <w:sz w:val="20"/>
          <w:szCs w:val="20"/>
          <w:lang w:val="es-CL"/>
        </w:rPr>
        <w:t xml:space="preserve"> </w:t>
      </w:r>
      <w:r w:rsidRPr="005D6D5D">
        <w:rPr>
          <w:sz w:val="20"/>
          <w:szCs w:val="20"/>
          <w:lang w:val="es-CL"/>
        </w:rPr>
        <w:t>o</w:t>
      </w:r>
      <w:r w:rsidRPr="005D6D5D">
        <w:rPr>
          <w:spacing w:val="10"/>
          <w:sz w:val="20"/>
          <w:szCs w:val="20"/>
          <w:lang w:val="es-CL"/>
        </w:rPr>
        <w:t xml:space="preserve"> </w:t>
      </w:r>
      <w:r w:rsidRPr="005D6D5D">
        <w:rPr>
          <w:sz w:val="20"/>
          <w:szCs w:val="20"/>
          <w:lang w:val="es-CL"/>
        </w:rPr>
        <w:t>fac</w:t>
      </w:r>
      <w:r w:rsidRPr="005D6D5D">
        <w:rPr>
          <w:spacing w:val="-2"/>
          <w:sz w:val="20"/>
          <w:szCs w:val="20"/>
          <w:lang w:val="es-CL"/>
        </w:rPr>
        <w:t>ili</w:t>
      </w:r>
      <w:r w:rsidRPr="005D6D5D">
        <w:rPr>
          <w:sz w:val="20"/>
          <w:szCs w:val="20"/>
          <w:lang w:val="es-CL"/>
        </w:rPr>
        <w:t>ta</w:t>
      </w:r>
      <w:r w:rsidRPr="005D6D5D">
        <w:rPr>
          <w:spacing w:val="-1"/>
          <w:sz w:val="20"/>
          <w:szCs w:val="20"/>
          <w:lang w:val="es-CL"/>
        </w:rPr>
        <w:t>d</w:t>
      </w:r>
      <w:r w:rsidRPr="005D6D5D">
        <w:rPr>
          <w:sz w:val="20"/>
          <w:szCs w:val="20"/>
          <w:lang w:val="es-CL"/>
        </w:rPr>
        <w:t>a</w:t>
      </w:r>
      <w:r w:rsidRPr="005D6D5D">
        <w:rPr>
          <w:spacing w:val="12"/>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8"/>
          <w:sz w:val="20"/>
          <w:szCs w:val="20"/>
          <w:lang w:val="es-CL"/>
        </w:rPr>
        <w:t xml:space="preserve"> </w:t>
      </w:r>
      <w:r w:rsidRPr="005D6D5D">
        <w:rPr>
          <w:spacing w:val="-1"/>
          <w:sz w:val="20"/>
          <w:szCs w:val="20"/>
          <w:lang w:val="es-CL"/>
        </w:rPr>
        <w:t>ENA</w:t>
      </w:r>
      <w:r w:rsidRPr="005D6D5D">
        <w:rPr>
          <w:sz w:val="20"/>
          <w:szCs w:val="20"/>
          <w:lang w:val="es-CL"/>
        </w:rPr>
        <w:t>P</w:t>
      </w:r>
      <w:r w:rsidRPr="005D6D5D">
        <w:rPr>
          <w:spacing w:val="12"/>
          <w:sz w:val="20"/>
          <w:szCs w:val="20"/>
          <w:lang w:val="es-CL"/>
        </w:rPr>
        <w:t xml:space="preserve"> </w:t>
      </w:r>
      <w:r w:rsidRPr="005D6D5D">
        <w:rPr>
          <w:sz w:val="20"/>
          <w:szCs w:val="20"/>
          <w:lang w:val="es-CL"/>
        </w:rPr>
        <w:t>o</w:t>
      </w:r>
      <w:r w:rsidRPr="005D6D5D">
        <w:rPr>
          <w:spacing w:val="12"/>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1"/>
          <w:sz w:val="20"/>
          <w:szCs w:val="20"/>
          <w:lang w:val="es-CL"/>
        </w:rPr>
        <w:t xml:space="preserve"> </w:t>
      </w:r>
      <w:r w:rsidRPr="005D6D5D">
        <w:rPr>
          <w:sz w:val="20"/>
          <w:szCs w:val="20"/>
          <w:lang w:val="es-CL"/>
        </w:rPr>
        <w:t>t</w:t>
      </w:r>
      <w:r w:rsidRPr="005D6D5D">
        <w:rPr>
          <w:spacing w:val="-3"/>
          <w:sz w:val="20"/>
          <w:szCs w:val="20"/>
          <w:lang w:val="es-CL"/>
        </w:rPr>
        <w:t>e</w:t>
      </w:r>
      <w:r w:rsidRPr="005D6D5D">
        <w:rPr>
          <w:sz w:val="20"/>
          <w:szCs w:val="20"/>
          <w:lang w:val="es-CL"/>
        </w:rPr>
        <w:t>r</w:t>
      </w:r>
      <w:r w:rsidRPr="005D6D5D">
        <w:rPr>
          <w:spacing w:val="-3"/>
          <w:sz w:val="20"/>
          <w:szCs w:val="20"/>
          <w:lang w:val="es-CL"/>
        </w:rPr>
        <w:t>c</w:t>
      </w:r>
      <w:r w:rsidRPr="005D6D5D">
        <w:rPr>
          <w:sz w:val="20"/>
          <w:szCs w:val="20"/>
          <w:lang w:val="es-CL"/>
        </w:rPr>
        <w:t>eros</w:t>
      </w:r>
      <w:r w:rsidRPr="005D6D5D">
        <w:rPr>
          <w:spacing w:val="13"/>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1"/>
          <w:sz w:val="20"/>
          <w:szCs w:val="20"/>
          <w:lang w:val="es-CL"/>
        </w:rPr>
        <w:t xml:space="preserve"> </w:t>
      </w:r>
      <w:r w:rsidRPr="005D6D5D">
        <w:rPr>
          <w:sz w:val="20"/>
          <w:szCs w:val="20"/>
          <w:lang w:val="es-CL"/>
        </w:rPr>
        <w:t>cu</w:t>
      </w:r>
      <w:r w:rsidRPr="005D6D5D">
        <w:rPr>
          <w:spacing w:val="-1"/>
          <w:sz w:val="20"/>
          <w:szCs w:val="20"/>
          <w:lang w:val="es-CL"/>
        </w:rPr>
        <w:t>e</w:t>
      </w:r>
      <w:r w:rsidRPr="005D6D5D">
        <w:rPr>
          <w:sz w:val="20"/>
          <w:szCs w:val="20"/>
          <w:lang w:val="es-CL"/>
        </w:rPr>
        <w:t>nta</w:t>
      </w:r>
      <w:r w:rsidRPr="005D6D5D">
        <w:rPr>
          <w:spacing w:val="10"/>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z w:val="20"/>
          <w:szCs w:val="20"/>
          <w:lang w:val="es-CL"/>
        </w:rPr>
        <w:t>é</w:t>
      </w:r>
      <w:r w:rsidRPr="005D6D5D">
        <w:rPr>
          <w:spacing w:val="-3"/>
          <w:sz w:val="20"/>
          <w:szCs w:val="20"/>
          <w:lang w:val="es-CL"/>
        </w:rPr>
        <w:t>s</w:t>
      </w:r>
      <w:r w:rsidRPr="005D6D5D">
        <w:rPr>
          <w:sz w:val="20"/>
          <w:szCs w:val="20"/>
          <w:lang w:val="es-CL"/>
        </w:rPr>
        <w:t>ta, p</w:t>
      </w:r>
      <w:r w:rsidRPr="005D6D5D">
        <w:rPr>
          <w:spacing w:val="-1"/>
          <w:sz w:val="20"/>
          <w:szCs w:val="20"/>
          <w:lang w:val="es-CL"/>
        </w:rPr>
        <w:t>o</w:t>
      </w:r>
      <w:r w:rsidRPr="005D6D5D">
        <w:rPr>
          <w:sz w:val="20"/>
          <w:szCs w:val="20"/>
          <w:lang w:val="es-CL"/>
        </w:rPr>
        <w:t>r</w:t>
      </w:r>
      <w:r w:rsidRPr="005D6D5D">
        <w:rPr>
          <w:spacing w:val="59"/>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4"/>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w:t>
      </w:r>
      <w:r w:rsidRPr="005D6D5D">
        <w:rPr>
          <w:spacing w:val="56"/>
          <w:sz w:val="20"/>
          <w:szCs w:val="20"/>
          <w:lang w:val="es-CL"/>
        </w:rPr>
        <w:t xml:space="preserve"> </w:t>
      </w:r>
      <w:r w:rsidRPr="005D6D5D">
        <w:rPr>
          <w:sz w:val="20"/>
          <w:szCs w:val="20"/>
          <w:lang w:val="es-CL"/>
        </w:rPr>
        <w:t>me</w:t>
      </w:r>
      <w:r w:rsidRPr="005D6D5D">
        <w:rPr>
          <w:spacing w:val="-1"/>
          <w:sz w:val="20"/>
          <w:szCs w:val="20"/>
          <w:lang w:val="es-CL"/>
        </w:rPr>
        <w:t>d</w:t>
      </w:r>
      <w:r w:rsidRPr="005D6D5D">
        <w:rPr>
          <w:spacing w:val="-2"/>
          <w:sz w:val="20"/>
          <w:szCs w:val="20"/>
          <w:lang w:val="es-CL"/>
        </w:rPr>
        <w:t>i</w:t>
      </w:r>
      <w:r w:rsidRPr="005D6D5D">
        <w:rPr>
          <w:sz w:val="20"/>
          <w:szCs w:val="20"/>
          <w:lang w:val="es-CL"/>
        </w:rPr>
        <w:t>o</w:t>
      </w:r>
      <w:r w:rsidRPr="005D6D5D">
        <w:rPr>
          <w:spacing w:val="58"/>
          <w:sz w:val="20"/>
          <w:szCs w:val="20"/>
          <w:lang w:val="es-CL"/>
        </w:rPr>
        <w:t xml:space="preserve"> </w:t>
      </w:r>
      <w:r w:rsidRPr="005D6D5D">
        <w:rPr>
          <w:spacing w:val="-3"/>
          <w:sz w:val="20"/>
          <w:szCs w:val="20"/>
          <w:lang w:val="es-CL"/>
        </w:rPr>
        <w:t>v</w:t>
      </w:r>
      <w:r w:rsidRPr="005D6D5D">
        <w:rPr>
          <w:sz w:val="20"/>
          <w:szCs w:val="20"/>
          <w:lang w:val="es-CL"/>
        </w:rPr>
        <w:t>erba</w:t>
      </w:r>
      <w:r w:rsidRPr="005D6D5D">
        <w:rPr>
          <w:spacing w:val="-2"/>
          <w:sz w:val="20"/>
          <w:szCs w:val="20"/>
          <w:lang w:val="es-CL"/>
        </w:rPr>
        <w:t>l</w:t>
      </w:r>
      <w:r w:rsidRPr="005D6D5D">
        <w:rPr>
          <w:sz w:val="20"/>
          <w:szCs w:val="20"/>
          <w:lang w:val="es-CL"/>
        </w:rPr>
        <w:t>,</w:t>
      </w:r>
      <w:r w:rsidRPr="005D6D5D">
        <w:rPr>
          <w:spacing w:val="59"/>
          <w:sz w:val="20"/>
          <w:szCs w:val="20"/>
          <w:lang w:val="es-CL"/>
        </w:rPr>
        <w:t xml:space="preserve"> </w:t>
      </w:r>
      <w:r w:rsidRPr="005D6D5D">
        <w:rPr>
          <w:sz w:val="20"/>
          <w:szCs w:val="20"/>
          <w:lang w:val="es-CL"/>
        </w:rPr>
        <w:t>es</w:t>
      </w:r>
      <w:r w:rsidRPr="005D6D5D">
        <w:rPr>
          <w:spacing w:val="-3"/>
          <w:sz w:val="20"/>
          <w:szCs w:val="20"/>
          <w:lang w:val="es-CL"/>
        </w:rPr>
        <w:t>c</w:t>
      </w:r>
      <w:r w:rsidRPr="005D6D5D">
        <w:rPr>
          <w:sz w:val="20"/>
          <w:szCs w:val="20"/>
          <w:lang w:val="es-CL"/>
        </w:rPr>
        <w:t>r</w:t>
      </w:r>
      <w:r w:rsidRPr="005D6D5D">
        <w:rPr>
          <w:spacing w:val="-2"/>
          <w:sz w:val="20"/>
          <w:szCs w:val="20"/>
          <w:lang w:val="es-CL"/>
        </w:rPr>
        <w:t>i</w:t>
      </w:r>
      <w:r w:rsidRPr="005D6D5D">
        <w:rPr>
          <w:sz w:val="20"/>
          <w:szCs w:val="20"/>
          <w:lang w:val="es-CL"/>
        </w:rPr>
        <w:t>to</w:t>
      </w:r>
      <w:r w:rsidRPr="005D6D5D">
        <w:rPr>
          <w:spacing w:val="58"/>
          <w:sz w:val="20"/>
          <w:szCs w:val="20"/>
          <w:lang w:val="es-CL"/>
        </w:rPr>
        <w:t xml:space="preserve"> </w:t>
      </w:r>
      <w:r w:rsidRPr="005D6D5D">
        <w:rPr>
          <w:sz w:val="20"/>
          <w:szCs w:val="20"/>
          <w:lang w:val="es-CL"/>
        </w:rPr>
        <w:t>o</w:t>
      </w:r>
      <w:r w:rsidRPr="005D6D5D">
        <w:rPr>
          <w:spacing w:val="55"/>
          <w:sz w:val="20"/>
          <w:szCs w:val="20"/>
          <w:lang w:val="es-CL"/>
        </w:rPr>
        <w:t xml:space="preserve"> </w:t>
      </w:r>
      <w:r w:rsidRPr="005D6D5D">
        <w:rPr>
          <w:sz w:val="20"/>
          <w:szCs w:val="20"/>
          <w:lang w:val="es-CL"/>
        </w:rPr>
        <w:t>e</w:t>
      </w:r>
      <w:r w:rsidRPr="005D6D5D">
        <w:rPr>
          <w:spacing w:val="-2"/>
          <w:sz w:val="20"/>
          <w:szCs w:val="20"/>
          <w:lang w:val="es-CL"/>
        </w:rPr>
        <w:t>l</w:t>
      </w:r>
      <w:r w:rsidRPr="005D6D5D">
        <w:rPr>
          <w:sz w:val="20"/>
          <w:szCs w:val="20"/>
          <w:lang w:val="es-CL"/>
        </w:rPr>
        <w:t>ec</w:t>
      </w:r>
      <w:r w:rsidRPr="005D6D5D">
        <w:rPr>
          <w:spacing w:val="-2"/>
          <w:sz w:val="20"/>
          <w:szCs w:val="20"/>
          <w:lang w:val="es-CL"/>
        </w:rPr>
        <w:t>t</w:t>
      </w:r>
      <w:r w:rsidRPr="005D6D5D">
        <w:rPr>
          <w:sz w:val="20"/>
          <w:szCs w:val="20"/>
          <w:lang w:val="es-CL"/>
        </w:rPr>
        <w:t>ró</w:t>
      </w:r>
      <w:r w:rsidRPr="005D6D5D">
        <w:rPr>
          <w:spacing w:val="-1"/>
          <w:sz w:val="20"/>
          <w:szCs w:val="20"/>
          <w:lang w:val="es-CL"/>
        </w:rPr>
        <w:t>n</w:t>
      </w:r>
      <w:r w:rsidRPr="005D6D5D">
        <w:rPr>
          <w:spacing w:val="2"/>
          <w:sz w:val="20"/>
          <w:szCs w:val="20"/>
          <w:lang w:val="es-CL"/>
        </w:rPr>
        <w:t>i</w:t>
      </w:r>
      <w:r w:rsidRPr="005D6D5D">
        <w:rPr>
          <w:sz w:val="20"/>
          <w:szCs w:val="20"/>
          <w:lang w:val="es-CL"/>
        </w:rPr>
        <w:t>co,</w:t>
      </w:r>
      <w:r w:rsidRPr="005D6D5D">
        <w:rPr>
          <w:spacing w:val="60"/>
          <w:sz w:val="20"/>
          <w:szCs w:val="20"/>
          <w:lang w:val="es-CL"/>
        </w:rPr>
        <w:t xml:space="preserve"> </w:t>
      </w:r>
      <w:r w:rsidRPr="005D6D5D">
        <w:rPr>
          <w:sz w:val="20"/>
          <w:szCs w:val="20"/>
          <w:lang w:val="es-CL"/>
        </w:rPr>
        <w:t>es</w:t>
      </w:r>
      <w:r w:rsidRPr="005D6D5D">
        <w:rPr>
          <w:spacing w:val="55"/>
          <w:sz w:val="20"/>
          <w:szCs w:val="20"/>
          <w:lang w:val="es-CL"/>
        </w:rPr>
        <w:t xml:space="preserve"> </w:t>
      </w:r>
      <w:r w:rsidRPr="005D6D5D">
        <w:rPr>
          <w:sz w:val="20"/>
          <w:szCs w:val="20"/>
          <w:lang w:val="es-CL"/>
        </w:rPr>
        <w:t>de</w:t>
      </w:r>
      <w:r w:rsidRPr="005D6D5D">
        <w:rPr>
          <w:spacing w:val="57"/>
          <w:sz w:val="20"/>
          <w:szCs w:val="20"/>
          <w:lang w:val="es-CL"/>
        </w:rPr>
        <w:t xml:space="preserve"> </w:t>
      </w:r>
      <w:r w:rsidRPr="005D6D5D">
        <w:rPr>
          <w:sz w:val="20"/>
          <w:szCs w:val="20"/>
          <w:lang w:val="es-CL"/>
        </w:rPr>
        <w:t>prop</w:t>
      </w:r>
      <w:r w:rsidRPr="005D6D5D">
        <w:rPr>
          <w:spacing w:val="-2"/>
          <w:sz w:val="20"/>
          <w:szCs w:val="20"/>
          <w:lang w:val="es-CL"/>
        </w:rPr>
        <w:t>i</w:t>
      </w:r>
      <w:r w:rsidRPr="005D6D5D">
        <w:rPr>
          <w:sz w:val="20"/>
          <w:szCs w:val="20"/>
          <w:lang w:val="es-CL"/>
        </w:rPr>
        <w:t>e</w:t>
      </w:r>
      <w:r w:rsidRPr="005D6D5D">
        <w:rPr>
          <w:spacing w:val="-1"/>
          <w:sz w:val="20"/>
          <w:szCs w:val="20"/>
          <w:lang w:val="es-CL"/>
        </w:rPr>
        <w:t>d</w:t>
      </w:r>
      <w:r w:rsidRPr="005D6D5D">
        <w:rPr>
          <w:sz w:val="20"/>
          <w:szCs w:val="20"/>
          <w:lang w:val="es-CL"/>
        </w:rPr>
        <w:t>ad</w:t>
      </w:r>
      <w:r w:rsidRPr="005D6D5D">
        <w:rPr>
          <w:spacing w:val="55"/>
          <w:sz w:val="20"/>
          <w:szCs w:val="20"/>
          <w:lang w:val="es-CL"/>
        </w:rPr>
        <w:t xml:space="preserve"> </w:t>
      </w:r>
      <w:r w:rsidRPr="005D6D5D">
        <w:rPr>
          <w:spacing w:val="-3"/>
          <w:sz w:val="20"/>
          <w:szCs w:val="20"/>
          <w:lang w:val="es-CL"/>
        </w:rPr>
        <w:t>d</w:t>
      </w:r>
      <w:r w:rsidRPr="005D6D5D">
        <w:rPr>
          <w:sz w:val="20"/>
          <w:szCs w:val="20"/>
          <w:lang w:val="es-CL"/>
        </w:rPr>
        <w:t>e</w:t>
      </w:r>
      <w:r w:rsidRPr="005D6D5D">
        <w:rPr>
          <w:spacing w:val="58"/>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60"/>
          <w:sz w:val="20"/>
          <w:szCs w:val="20"/>
          <w:lang w:val="es-CL"/>
        </w:rPr>
        <w:t xml:space="preserve"> </w:t>
      </w:r>
      <w:r w:rsidRPr="005D6D5D">
        <w:rPr>
          <w:sz w:val="20"/>
          <w:szCs w:val="20"/>
          <w:lang w:val="es-CL"/>
        </w:rPr>
        <w:t>y</w:t>
      </w:r>
      <w:r w:rsidRPr="005D6D5D">
        <w:rPr>
          <w:spacing w:val="56"/>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rá</w:t>
      </w:r>
      <w:r w:rsidRPr="005D6D5D">
        <w:rPr>
          <w:spacing w:val="58"/>
          <w:sz w:val="20"/>
          <w:szCs w:val="20"/>
          <w:lang w:val="es-CL"/>
        </w:rPr>
        <w:t xml:space="preserve"> </w:t>
      </w:r>
      <w:r w:rsidRPr="005D6D5D">
        <w:rPr>
          <w:sz w:val="20"/>
          <w:szCs w:val="20"/>
          <w:lang w:val="es-CL"/>
        </w:rPr>
        <w:t>ser ma</w:t>
      </w:r>
      <w:r w:rsidRPr="005D6D5D">
        <w:rPr>
          <w:spacing w:val="-1"/>
          <w:sz w:val="20"/>
          <w:szCs w:val="20"/>
          <w:lang w:val="es-CL"/>
        </w:rPr>
        <w:t>n</w:t>
      </w:r>
      <w:r w:rsidRPr="005D6D5D">
        <w:rPr>
          <w:sz w:val="20"/>
          <w:szCs w:val="20"/>
          <w:lang w:val="es-CL"/>
        </w:rPr>
        <w:t>te</w:t>
      </w:r>
      <w:r w:rsidRPr="005D6D5D">
        <w:rPr>
          <w:spacing w:val="-1"/>
          <w:sz w:val="20"/>
          <w:szCs w:val="20"/>
          <w:lang w:val="es-CL"/>
        </w:rPr>
        <w:t>n</w:t>
      </w:r>
      <w:r w:rsidRPr="005D6D5D">
        <w:rPr>
          <w:spacing w:val="-2"/>
          <w:sz w:val="20"/>
          <w:szCs w:val="20"/>
          <w:lang w:val="es-CL"/>
        </w:rPr>
        <w:t>i</w:t>
      </w:r>
      <w:r w:rsidRPr="005D6D5D">
        <w:rPr>
          <w:sz w:val="20"/>
          <w:szCs w:val="20"/>
          <w:lang w:val="es-CL"/>
        </w:rPr>
        <w:t>da y</w:t>
      </w:r>
      <w:r w:rsidRPr="005D6D5D">
        <w:rPr>
          <w:spacing w:val="-4"/>
          <w:sz w:val="20"/>
          <w:szCs w:val="20"/>
          <w:lang w:val="es-CL"/>
        </w:rPr>
        <w:t xml:space="preserve"> </w:t>
      </w:r>
      <w:r w:rsidRPr="005D6D5D">
        <w:rPr>
          <w:sz w:val="20"/>
          <w:szCs w:val="20"/>
          <w:lang w:val="es-CL"/>
        </w:rPr>
        <w:t>tr</w:t>
      </w:r>
      <w:r w:rsidRPr="005D6D5D">
        <w:rPr>
          <w:spacing w:val="-3"/>
          <w:sz w:val="20"/>
          <w:szCs w:val="20"/>
          <w:lang w:val="es-CL"/>
        </w:rPr>
        <w:t>a</w:t>
      </w:r>
      <w:r w:rsidRPr="005D6D5D">
        <w:rPr>
          <w:sz w:val="20"/>
          <w:szCs w:val="20"/>
          <w:lang w:val="es-CL"/>
        </w:rPr>
        <w:t>ta</w:t>
      </w:r>
      <w:r w:rsidRPr="005D6D5D">
        <w:rPr>
          <w:spacing w:val="-1"/>
          <w:sz w:val="20"/>
          <w:szCs w:val="20"/>
          <w:lang w:val="es-CL"/>
        </w:rPr>
        <w:t>d</w:t>
      </w:r>
      <w:r w:rsidRPr="005D6D5D">
        <w:rPr>
          <w:sz w:val="20"/>
          <w:szCs w:val="20"/>
          <w:lang w:val="es-CL"/>
        </w:rPr>
        <w:t>a p</w:t>
      </w:r>
      <w:r w:rsidRPr="005D6D5D">
        <w:rPr>
          <w:spacing w:val="-3"/>
          <w:sz w:val="20"/>
          <w:szCs w:val="20"/>
          <w:lang w:val="es-CL"/>
        </w:rPr>
        <w:t>o</w:t>
      </w:r>
      <w:r w:rsidRPr="005D6D5D">
        <w:rPr>
          <w:sz w:val="20"/>
          <w:szCs w:val="20"/>
          <w:lang w:val="es-CL"/>
        </w:rPr>
        <w:t>r</w:t>
      </w:r>
      <w:r w:rsidRPr="005D6D5D">
        <w:rPr>
          <w:spacing w:val="-1"/>
          <w:sz w:val="20"/>
          <w:szCs w:val="20"/>
          <w:lang w:val="es-CL"/>
        </w:rPr>
        <w:t xml:space="preserve"> </w:t>
      </w:r>
      <w:r w:rsidRPr="005D6D5D">
        <w:rPr>
          <w:sz w:val="20"/>
          <w:szCs w:val="20"/>
          <w:lang w:val="es-CL"/>
        </w:rPr>
        <w:t>el</w:t>
      </w:r>
      <w:r w:rsidRPr="005D6D5D">
        <w:rPr>
          <w:spacing w:val="-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 en</w:t>
      </w:r>
      <w:r w:rsidRPr="005D6D5D">
        <w:rPr>
          <w:spacing w:val="-4"/>
          <w:sz w:val="20"/>
          <w:szCs w:val="20"/>
          <w:lang w:val="es-CL"/>
        </w:rPr>
        <w:t xml:space="preserve"> </w:t>
      </w:r>
      <w:r w:rsidRPr="005D6D5D">
        <w:rPr>
          <w:sz w:val="20"/>
          <w:szCs w:val="20"/>
          <w:lang w:val="es-CL"/>
        </w:rPr>
        <w:t>fo</w:t>
      </w:r>
      <w:r w:rsidRPr="005D6D5D">
        <w:rPr>
          <w:spacing w:val="-2"/>
          <w:sz w:val="20"/>
          <w:szCs w:val="20"/>
          <w:lang w:val="es-CL"/>
        </w:rPr>
        <w:t>r</w:t>
      </w:r>
      <w:r w:rsidRPr="005D6D5D">
        <w:rPr>
          <w:sz w:val="20"/>
          <w:szCs w:val="20"/>
          <w:lang w:val="es-CL"/>
        </w:rPr>
        <w:t xml:space="preserve">ma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w:t>
      </w:r>
      <w:r w:rsidRPr="005D6D5D">
        <w:rPr>
          <w:spacing w:val="-1"/>
          <w:sz w:val="20"/>
          <w:szCs w:val="20"/>
          <w:lang w:val="es-CL"/>
        </w:rPr>
        <w:t xml:space="preserve"> </w:t>
      </w:r>
      <w:r w:rsidRPr="005D6D5D">
        <w:rPr>
          <w:sz w:val="20"/>
          <w:szCs w:val="20"/>
          <w:lang w:val="es-CL"/>
        </w:rPr>
        <w:t>y</w:t>
      </w:r>
      <w:r w:rsidRPr="005D6D5D">
        <w:rPr>
          <w:spacing w:val="-2"/>
          <w:sz w:val="20"/>
          <w:szCs w:val="20"/>
          <w:lang w:val="es-CL"/>
        </w:rPr>
        <w:t xml:space="preserve"> </w:t>
      </w:r>
      <w:r w:rsidRPr="005D6D5D">
        <w:rPr>
          <w:sz w:val="20"/>
          <w:szCs w:val="20"/>
          <w:lang w:val="es-CL"/>
        </w:rPr>
        <w:t>res</w:t>
      </w:r>
      <w:r w:rsidRPr="005D6D5D">
        <w:rPr>
          <w:spacing w:val="-1"/>
          <w:sz w:val="20"/>
          <w:szCs w:val="20"/>
          <w:lang w:val="es-CL"/>
        </w:rPr>
        <w:t>e</w:t>
      </w:r>
      <w:r w:rsidRPr="005D6D5D">
        <w:rPr>
          <w:sz w:val="20"/>
          <w:szCs w:val="20"/>
          <w:lang w:val="es-CL"/>
        </w:rPr>
        <w:t>r</w:t>
      </w:r>
      <w:r w:rsidRPr="005D6D5D">
        <w:rPr>
          <w:spacing w:val="-3"/>
          <w:sz w:val="20"/>
          <w:szCs w:val="20"/>
          <w:lang w:val="es-CL"/>
        </w:rPr>
        <w:t>v</w:t>
      </w:r>
      <w:r w:rsidRPr="005D6D5D">
        <w:rPr>
          <w:sz w:val="20"/>
          <w:szCs w:val="20"/>
          <w:lang w:val="es-CL"/>
        </w:rPr>
        <w:t>a</w:t>
      </w:r>
      <w:r w:rsidRPr="005D6D5D">
        <w:rPr>
          <w:spacing w:val="-1"/>
          <w:sz w:val="20"/>
          <w:szCs w:val="20"/>
          <w:lang w:val="es-CL"/>
        </w:rPr>
        <w:t>d</w:t>
      </w:r>
      <w:r w:rsidRPr="005D6D5D">
        <w:rPr>
          <w:sz w:val="20"/>
          <w:szCs w:val="20"/>
          <w:lang w:val="es-CL"/>
        </w:rPr>
        <w:t>a.</w:t>
      </w:r>
    </w:p>
    <w:p w14:paraId="19A7C187" w14:textId="77777777" w:rsidR="009F7525" w:rsidRPr="005D6D5D" w:rsidRDefault="009F7525" w:rsidP="005D6D5D">
      <w:pPr>
        <w:pStyle w:val="Textoindependiente"/>
        <w:kinsoku w:val="0"/>
        <w:overflowPunct w:val="0"/>
        <w:spacing w:before="6" w:line="252" w:lineRule="exact"/>
        <w:ind w:left="753" w:right="36"/>
        <w:jc w:val="both"/>
        <w:rPr>
          <w:sz w:val="20"/>
          <w:szCs w:val="20"/>
          <w:lang w:val="es-CL"/>
        </w:rPr>
      </w:pPr>
      <w:r w:rsidRPr="005D6D5D">
        <w:rPr>
          <w:spacing w:val="-1"/>
          <w:sz w:val="20"/>
          <w:szCs w:val="20"/>
          <w:lang w:val="es-CL"/>
        </w:rPr>
        <w:t>E</w:t>
      </w:r>
      <w:r w:rsidRPr="005D6D5D">
        <w:rPr>
          <w:sz w:val="20"/>
          <w:szCs w:val="20"/>
          <w:lang w:val="es-CL"/>
        </w:rPr>
        <w:t>l</w:t>
      </w:r>
      <w:r w:rsidRPr="005D6D5D">
        <w:rPr>
          <w:spacing w:val="10"/>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tratista</w:t>
      </w:r>
      <w:r w:rsidRPr="005D6D5D">
        <w:rPr>
          <w:spacing w:val="9"/>
          <w:sz w:val="20"/>
          <w:szCs w:val="20"/>
          <w:lang w:val="es-CL"/>
        </w:rPr>
        <w:t xml:space="preserve"> </w:t>
      </w:r>
      <w:r w:rsidRPr="005D6D5D">
        <w:rPr>
          <w:sz w:val="20"/>
          <w:szCs w:val="20"/>
          <w:lang w:val="es-CL"/>
        </w:rPr>
        <w:t>se</w:t>
      </w:r>
      <w:r w:rsidRPr="005D6D5D">
        <w:rPr>
          <w:spacing w:val="11"/>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li</w:t>
      </w:r>
      <w:r w:rsidRPr="005D6D5D">
        <w:rPr>
          <w:sz w:val="20"/>
          <w:szCs w:val="20"/>
          <w:lang w:val="es-CL"/>
        </w:rPr>
        <w:t>ga</w:t>
      </w:r>
      <w:r w:rsidRPr="005D6D5D">
        <w:rPr>
          <w:spacing w:val="11"/>
          <w:sz w:val="20"/>
          <w:szCs w:val="20"/>
          <w:lang w:val="es-CL"/>
        </w:rPr>
        <w:t xml:space="preserve"> </w:t>
      </w:r>
      <w:r w:rsidRPr="005D6D5D">
        <w:rPr>
          <w:spacing w:val="-2"/>
          <w:sz w:val="20"/>
          <w:szCs w:val="20"/>
          <w:lang w:val="es-CL"/>
        </w:rPr>
        <w:t>i</w:t>
      </w:r>
      <w:r w:rsidRPr="005D6D5D">
        <w:rPr>
          <w:spacing w:val="1"/>
          <w:sz w:val="20"/>
          <w:szCs w:val="20"/>
          <w:lang w:val="es-CL"/>
        </w:rPr>
        <w:t>g</w:t>
      </w:r>
      <w:r w:rsidRPr="005D6D5D">
        <w:rPr>
          <w:sz w:val="20"/>
          <w:szCs w:val="20"/>
          <w:lang w:val="es-CL"/>
        </w:rPr>
        <w:t>u</w:t>
      </w:r>
      <w:r w:rsidRPr="005D6D5D">
        <w:rPr>
          <w:spacing w:val="-1"/>
          <w:sz w:val="20"/>
          <w:szCs w:val="20"/>
          <w:lang w:val="es-CL"/>
        </w:rPr>
        <w:t>a</w:t>
      </w:r>
      <w:r w:rsidRPr="005D6D5D">
        <w:rPr>
          <w:spacing w:val="-2"/>
          <w:sz w:val="20"/>
          <w:szCs w:val="20"/>
          <w:lang w:val="es-CL"/>
        </w:rPr>
        <w:t>l</w:t>
      </w:r>
      <w:r w:rsidRPr="005D6D5D">
        <w:rPr>
          <w:sz w:val="20"/>
          <w:szCs w:val="20"/>
          <w:lang w:val="es-CL"/>
        </w:rPr>
        <w:t>me</w:t>
      </w:r>
      <w:r w:rsidRPr="005D6D5D">
        <w:rPr>
          <w:spacing w:val="-4"/>
          <w:sz w:val="20"/>
          <w:szCs w:val="20"/>
          <w:lang w:val="es-CL"/>
        </w:rPr>
        <w:t>n</w:t>
      </w:r>
      <w:r w:rsidRPr="005D6D5D">
        <w:rPr>
          <w:sz w:val="20"/>
          <w:szCs w:val="20"/>
          <w:lang w:val="es-CL"/>
        </w:rPr>
        <w:t>te</w:t>
      </w:r>
      <w:r w:rsidRPr="005D6D5D">
        <w:rPr>
          <w:spacing w:val="11"/>
          <w:sz w:val="20"/>
          <w:szCs w:val="20"/>
          <w:lang w:val="es-CL"/>
        </w:rPr>
        <w:t xml:space="preserve"> </w:t>
      </w:r>
      <w:r w:rsidRPr="005D6D5D">
        <w:rPr>
          <w:sz w:val="20"/>
          <w:szCs w:val="20"/>
          <w:lang w:val="es-CL"/>
        </w:rPr>
        <w:t>a</w:t>
      </w:r>
      <w:r w:rsidRPr="005D6D5D">
        <w:rPr>
          <w:spacing w:val="9"/>
          <w:sz w:val="20"/>
          <w:szCs w:val="20"/>
          <w:lang w:val="es-CL"/>
        </w:rPr>
        <w:t xml:space="preserve"> </w:t>
      </w:r>
      <w:r w:rsidRPr="005D6D5D">
        <w:rPr>
          <w:sz w:val="20"/>
          <w:szCs w:val="20"/>
          <w:lang w:val="es-CL"/>
        </w:rPr>
        <w:t>tr</w:t>
      </w:r>
      <w:r w:rsidRPr="005D6D5D">
        <w:rPr>
          <w:spacing w:val="-3"/>
          <w:sz w:val="20"/>
          <w:szCs w:val="20"/>
          <w:lang w:val="es-CL"/>
        </w:rPr>
        <w:t>a</w:t>
      </w:r>
      <w:r w:rsidRPr="005D6D5D">
        <w:rPr>
          <w:sz w:val="20"/>
          <w:szCs w:val="20"/>
          <w:lang w:val="es-CL"/>
        </w:rPr>
        <w:t>tar</w:t>
      </w:r>
      <w:r w:rsidRPr="005D6D5D">
        <w:rPr>
          <w:spacing w:val="9"/>
          <w:sz w:val="20"/>
          <w:szCs w:val="20"/>
          <w:lang w:val="es-CL"/>
        </w:rPr>
        <w:t xml:space="preserve"> </w:t>
      </w:r>
      <w:r w:rsidRPr="005D6D5D">
        <w:rPr>
          <w:sz w:val="20"/>
          <w:szCs w:val="20"/>
          <w:lang w:val="es-CL"/>
        </w:rPr>
        <w:t>como</w:t>
      </w:r>
      <w:r w:rsidRPr="005D6D5D">
        <w:rPr>
          <w:spacing w:val="9"/>
          <w:sz w:val="20"/>
          <w:szCs w:val="20"/>
          <w:lang w:val="es-CL"/>
        </w:rPr>
        <w:t xml:space="preserve"> </w:t>
      </w:r>
      <w:r w:rsidRPr="005D6D5D">
        <w:rPr>
          <w:sz w:val="20"/>
          <w:szCs w:val="20"/>
          <w:lang w:val="es-CL"/>
        </w:rPr>
        <w:t>I</w:t>
      </w:r>
      <w:r w:rsidRPr="005D6D5D">
        <w:rPr>
          <w:spacing w:val="-3"/>
          <w:sz w:val="20"/>
          <w:szCs w:val="20"/>
          <w:lang w:val="es-CL"/>
        </w:rPr>
        <w:t>n</w:t>
      </w:r>
      <w:r w:rsidRPr="005D6D5D">
        <w:rPr>
          <w:spacing w:val="3"/>
          <w:sz w:val="20"/>
          <w:szCs w:val="20"/>
          <w:lang w:val="es-CL"/>
        </w:rPr>
        <w:t>f</w:t>
      </w:r>
      <w:r w:rsidRPr="005D6D5D">
        <w:rPr>
          <w:spacing w:val="-3"/>
          <w:sz w:val="20"/>
          <w:szCs w:val="20"/>
          <w:lang w:val="es-CL"/>
        </w:rPr>
        <w:t>o</w:t>
      </w:r>
      <w:r w:rsidRPr="005D6D5D">
        <w:rPr>
          <w:sz w:val="20"/>
          <w:szCs w:val="20"/>
          <w:lang w:val="es-CL"/>
        </w:rPr>
        <w:t>rmac</w:t>
      </w:r>
      <w:r w:rsidRPr="005D6D5D">
        <w:rPr>
          <w:spacing w:val="-2"/>
          <w:sz w:val="20"/>
          <w:szCs w:val="20"/>
          <w:lang w:val="es-CL"/>
        </w:rPr>
        <w:t>i</w:t>
      </w:r>
      <w:r w:rsidRPr="005D6D5D">
        <w:rPr>
          <w:sz w:val="20"/>
          <w:szCs w:val="20"/>
          <w:lang w:val="es-CL"/>
        </w:rPr>
        <w:t>ón</w:t>
      </w:r>
      <w:r w:rsidRPr="005D6D5D">
        <w:rPr>
          <w:spacing w:val="1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2"/>
          <w:sz w:val="20"/>
          <w:szCs w:val="20"/>
          <w:lang w:val="es-CL"/>
        </w:rPr>
        <w:t>fi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w:t>
      </w:r>
      <w:r w:rsidRPr="005D6D5D">
        <w:rPr>
          <w:spacing w:val="10"/>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w:t>
      </w:r>
      <w:r w:rsidRPr="005D6D5D">
        <w:rPr>
          <w:spacing w:val="12"/>
          <w:sz w:val="20"/>
          <w:szCs w:val="20"/>
          <w:lang w:val="es-CL"/>
        </w:rPr>
        <w:t xml:space="preserve"> </w:t>
      </w:r>
      <w:r w:rsidRPr="005D6D5D">
        <w:rPr>
          <w:sz w:val="20"/>
          <w:szCs w:val="20"/>
          <w:lang w:val="es-CL"/>
        </w:rPr>
        <w:t>o</w:t>
      </w:r>
      <w:r w:rsidRPr="005D6D5D">
        <w:rPr>
          <w:spacing w:val="-2"/>
          <w:sz w:val="20"/>
          <w:szCs w:val="20"/>
          <w:lang w:val="es-CL"/>
        </w:rPr>
        <w:t>t</w:t>
      </w:r>
      <w:r w:rsidRPr="005D6D5D">
        <w:rPr>
          <w:sz w:val="20"/>
          <w:szCs w:val="20"/>
          <w:lang w:val="es-CL"/>
        </w:rPr>
        <w:t xml:space="preserve">ra </w:t>
      </w:r>
      <w:r w:rsidRPr="005D6D5D">
        <w:rPr>
          <w:spacing w:val="-2"/>
          <w:sz w:val="20"/>
          <w:szCs w:val="20"/>
          <w:lang w:val="es-CL"/>
        </w:rPr>
        <w:t>i</w:t>
      </w:r>
      <w:r w:rsidRPr="005D6D5D">
        <w:rPr>
          <w:sz w:val="20"/>
          <w:szCs w:val="20"/>
          <w:lang w:val="es-CL"/>
        </w:rPr>
        <w:t>n</w:t>
      </w:r>
      <w:r w:rsidRPr="005D6D5D">
        <w:rPr>
          <w:spacing w:val="2"/>
          <w:sz w:val="20"/>
          <w:szCs w:val="20"/>
          <w:lang w:val="es-CL"/>
        </w:rPr>
        <w:t>f</w:t>
      </w:r>
      <w:r w:rsidRPr="005D6D5D">
        <w:rPr>
          <w:spacing w:val="-3"/>
          <w:sz w:val="20"/>
          <w:szCs w:val="20"/>
          <w:lang w:val="es-CL"/>
        </w:rPr>
        <w:t>o</w:t>
      </w:r>
      <w:r w:rsidRPr="005D6D5D">
        <w:rPr>
          <w:sz w:val="20"/>
          <w:szCs w:val="20"/>
          <w:lang w:val="es-CL"/>
        </w:rPr>
        <w:t>rmac</w:t>
      </w:r>
      <w:r w:rsidRPr="005D6D5D">
        <w:rPr>
          <w:spacing w:val="-2"/>
          <w:sz w:val="20"/>
          <w:szCs w:val="20"/>
          <w:lang w:val="es-CL"/>
        </w:rPr>
        <w:t>i</w:t>
      </w:r>
      <w:r w:rsidRPr="005D6D5D">
        <w:rPr>
          <w:sz w:val="20"/>
          <w:szCs w:val="20"/>
          <w:lang w:val="es-CL"/>
        </w:rPr>
        <w:t>ón</w:t>
      </w:r>
      <w:r w:rsidRPr="005D6D5D">
        <w:rPr>
          <w:spacing w:val="24"/>
          <w:sz w:val="20"/>
          <w:szCs w:val="20"/>
          <w:lang w:val="es-CL"/>
        </w:rPr>
        <w:t xml:space="preserve"> </w:t>
      </w:r>
      <w:r w:rsidRPr="005D6D5D">
        <w:rPr>
          <w:sz w:val="20"/>
          <w:szCs w:val="20"/>
          <w:lang w:val="es-CL"/>
        </w:rPr>
        <w:t>o</w:t>
      </w:r>
      <w:r w:rsidRPr="005D6D5D">
        <w:rPr>
          <w:spacing w:val="24"/>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cume</w:t>
      </w:r>
      <w:r w:rsidRPr="005D6D5D">
        <w:rPr>
          <w:spacing w:val="-3"/>
          <w:sz w:val="20"/>
          <w:szCs w:val="20"/>
          <w:lang w:val="es-CL"/>
        </w:rPr>
        <w:t>n</w:t>
      </w:r>
      <w:r w:rsidRPr="005D6D5D">
        <w:rPr>
          <w:spacing w:val="-2"/>
          <w:sz w:val="20"/>
          <w:szCs w:val="20"/>
          <w:lang w:val="es-CL"/>
        </w:rPr>
        <w:t>t</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24"/>
          <w:sz w:val="20"/>
          <w:szCs w:val="20"/>
          <w:lang w:val="es-CL"/>
        </w:rPr>
        <w:t xml:space="preserve"> </w:t>
      </w:r>
      <w:r w:rsidRPr="005D6D5D">
        <w:rPr>
          <w:sz w:val="20"/>
          <w:szCs w:val="20"/>
          <w:lang w:val="es-CL"/>
        </w:rPr>
        <w:t>re</w:t>
      </w:r>
      <w:r w:rsidRPr="005D6D5D">
        <w:rPr>
          <w:spacing w:val="2"/>
          <w:sz w:val="20"/>
          <w:szCs w:val="20"/>
          <w:lang w:val="es-CL"/>
        </w:rPr>
        <w:t>f</w:t>
      </w:r>
      <w:r w:rsidRPr="005D6D5D">
        <w:rPr>
          <w:spacing w:val="-3"/>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da</w:t>
      </w:r>
      <w:r w:rsidRPr="005D6D5D">
        <w:rPr>
          <w:spacing w:val="24"/>
          <w:sz w:val="20"/>
          <w:szCs w:val="20"/>
          <w:lang w:val="es-CL"/>
        </w:rPr>
        <w:t xml:space="preserve"> </w:t>
      </w:r>
      <w:r w:rsidRPr="005D6D5D">
        <w:rPr>
          <w:sz w:val="20"/>
          <w:szCs w:val="20"/>
          <w:lang w:val="es-CL"/>
        </w:rPr>
        <w:t>a</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24"/>
          <w:sz w:val="20"/>
          <w:szCs w:val="20"/>
          <w:lang w:val="es-CL"/>
        </w:rPr>
        <w:t xml:space="preserve"> </w:t>
      </w:r>
      <w:r w:rsidRPr="005D6D5D">
        <w:rPr>
          <w:spacing w:val="-2"/>
          <w:sz w:val="20"/>
          <w:szCs w:val="20"/>
          <w:lang w:val="es-CL"/>
        </w:rPr>
        <w:t>i</w:t>
      </w:r>
      <w:r w:rsidRPr="005D6D5D">
        <w:rPr>
          <w:sz w:val="20"/>
          <w:szCs w:val="20"/>
          <w:lang w:val="es-CL"/>
        </w:rPr>
        <w:t>nsta</w:t>
      </w:r>
      <w:r w:rsidRPr="005D6D5D">
        <w:rPr>
          <w:spacing w:val="-1"/>
          <w:sz w:val="20"/>
          <w:szCs w:val="20"/>
          <w:lang w:val="es-CL"/>
        </w:rPr>
        <w:t>l</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25"/>
          <w:sz w:val="20"/>
          <w:szCs w:val="20"/>
          <w:lang w:val="es-CL"/>
        </w:rPr>
        <w:t xml:space="preserve"> </w:t>
      </w:r>
      <w:r w:rsidRPr="005D6D5D">
        <w:rPr>
          <w:sz w:val="20"/>
          <w:szCs w:val="20"/>
          <w:lang w:val="es-CL"/>
        </w:rPr>
        <w:t>prop</w:t>
      </w:r>
      <w:r w:rsidRPr="005D6D5D">
        <w:rPr>
          <w:spacing w:val="-2"/>
          <w:sz w:val="20"/>
          <w:szCs w:val="20"/>
          <w:lang w:val="es-CL"/>
        </w:rPr>
        <w:t>i</w:t>
      </w:r>
      <w:r w:rsidRPr="005D6D5D">
        <w:rPr>
          <w:sz w:val="20"/>
          <w:szCs w:val="20"/>
          <w:lang w:val="es-CL"/>
        </w:rPr>
        <w:t>e</w:t>
      </w:r>
      <w:r w:rsidRPr="005D6D5D">
        <w:rPr>
          <w:spacing w:val="-1"/>
          <w:sz w:val="20"/>
          <w:szCs w:val="20"/>
          <w:lang w:val="es-CL"/>
        </w:rPr>
        <w:t>d</w:t>
      </w:r>
      <w:r w:rsidRPr="005D6D5D">
        <w:rPr>
          <w:sz w:val="20"/>
          <w:szCs w:val="20"/>
          <w:lang w:val="es-CL"/>
        </w:rPr>
        <w:t>a</w:t>
      </w:r>
      <w:r w:rsidRPr="005D6D5D">
        <w:rPr>
          <w:spacing w:val="-1"/>
          <w:sz w:val="20"/>
          <w:szCs w:val="20"/>
          <w:lang w:val="es-CL"/>
        </w:rPr>
        <w:t>d</w:t>
      </w:r>
      <w:r w:rsidRPr="005D6D5D">
        <w:rPr>
          <w:sz w:val="20"/>
          <w:szCs w:val="20"/>
          <w:lang w:val="es-CL"/>
        </w:rPr>
        <w:t>es</w:t>
      </w:r>
      <w:r w:rsidRPr="005D6D5D">
        <w:rPr>
          <w:spacing w:val="24"/>
          <w:sz w:val="20"/>
          <w:szCs w:val="20"/>
          <w:lang w:val="es-CL"/>
        </w:rPr>
        <w:t xml:space="preserve"> </w:t>
      </w:r>
      <w:r w:rsidRPr="005D6D5D">
        <w:rPr>
          <w:sz w:val="20"/>
          <w:szCs w:val="20"/>
          <w:lang w:val="es-CL"/>
        </w:rPr>
        <w:t>y</w:t>
      </w:r>
      <w:r w:rsidRPr="005D6D5D">
        <w:rPr>
          <w:spacing w:val="22"/>
          <w:sz w:val="20"/>
          <w:szCs w:val="20"/>
          <w:lang w:val="es-CL"/>
        </w:rPr>
        <w:t xml:space="preserve"> </w:t>
      </w:r>
      <w:r w:rsidRPr="005D6D5D">
        <w:rPr>
          <w:sz w:val="20"/>
          <w:szCs w:val="20"/>
          <w:lang w:val="es-CL"/>
        </w:rPr>
        <w:t>procesos</w:t>
      </w:r>
      <w:r w:rsidRPr="005D6D5D">
        <w:rPr>
          <w:spacing w:val="24"/>
          <w:sz w:val="20"/>
          <w:szCs w:val="20"/>
          <w:lang w:val="es-CL"/>
        </w:rPr>
        <w:t xml:space="preserve"> </w:t>
      </w:r>
      <w:r w:rsidRPr="005D6D5D">
        <w:rPr>
          <w:spacing w:val="-2"/>
          <w:sz w:val="20"/>
          <w:szCs w:val="20"/>
          <w:lang w:val="es-CL"/>
        </w:rPr>
        <w:t>i</w:t>
      </w:r>
      <w:r w:rsidRPr="005D6D5D">
        <w:rPr>
          <w:sz w:val="20"/>
          <w:szCs w:val="20"/>
          <w:lang w:val="es-CL"/>
        </w:rPr>
        <w:t>n</w:t>
      </w:r>
      <w:r w:rsidRPr="005D6D5D">
        <w:rPr>
          <w:spacing w:val="-1"/>
          <w:sz w:val="20"/>
          <w:szCs w:val="20"/>
          <w:lang w:val="es-CL"/>
        </w:rPr>
        <w:t>d</w:t>
      </w:r>
      <w:r w:rsidRPr="005D6D5D">
        <w:rPr>
          <w:sz w:val="20"/>
          <w:szCs w:val="20"/>
          <w:lang w:val="es-CL"/>
        </w:rPr>
        <w:t>ust</w:t>
      </w:r>
      <w:r w:rsidRPr="005D6D5D">
        <w:rPr>
          <w:spacing w:val="1"/>
          <w:sz w:val="20"/>
          <w:szCs w:val="20"/>
          <w:lang w:val="es-CL"/>
        </w:rPr>
        <w:t>r</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 xml:space="preserve">es </w:t>
      </w:r>
      <w:r w:rsidRPr="005D6D5D">
        <w:rPr>
          <w:spacing w:val="-1"/>
          <w:sz w:val="20"/>
          <w:szCs w:val="20"/>
          <w:lang w:val="es-CL"/>
        </w:rPr>
        <w:t>d</w:t>
      </w:r>
      <w:r w:rsidRPr="005D6D5D">
        <w:rPr>
          <w:sz w:val="20"/>
          <w:szCs w:val="20"/>
          <w:lang w:val="es-CL"/>
        </w:rPr>
        <w:t xml:space="preserve">e </w:t>
      </w:r>
      <w:r w:rsidRPr="005D6D5D">
        <w:rPr>
          <w:spacing w:val="-1"/>
          <w:sz w:val="20"/>
          <w:szCs w:val="20"/>
          <w:lang w:val="es-CL"/>
        </w:rPr>
        <w:t>ENAP.</w:t>
      </w:r>
    </w:p>
    <w:p w14:paraId="53B81C4D" w14:textId="77777777" w:rsidR="009F7525" w:rsidRPr="005D6D5D" w:rsidRDefault="009F7525" w:rsidP="005D6D5D">
      <w:pPr>
        <w:kinsoku w:val="0"/>
        <w:overflowPunct w:val="0"/>
        <w:spacing w:before="10" w:line="240" w:lineRule="exact"/>
        <w:ind w:right="36"/>
        <w:jc w:val="both"/>
        <w:rPr>
          <w:sz w:val="20"/>
          <w:szCs w:val="20"/>
          <w:lang w:val="es-CL"/>
        </w:rPr>
      </w:pPr>
    </w:p>
    <w:p w14:paraId="5922A205"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ind w:left="753" w:right="36"/>
        <w:jc w:val="both"/>
        <w:rPr>
          <w:sz w:val="20"/>
          <w:szCs w:val="20"/>
          <w:lang w:val="es-CL"/>
        </w:rPr>
      </w:pPr>
      <w:r w:rsidRPr="005D6D5D">
        <w:rPr>
          <w:sz w:val="20"/>
          <w:szCs w:val="20"/>
          <w:lang w:val="es-CL"/>
        </w:rPr>
        <w:t>Qu</w:t>
      </w:r>
      <w:r w:rsidRPr="005D6D5D">
        <w:rPr>
          <w:spacing w:val="-1"/>
          <w:sz w:val="20"/>
          <w:szCs w:val="20"/>
          <w:lang w:val="es-CL"/>
        </w:rPr>
        <w:t>e</w:t>
      </w:r>
      <w:r w:rsidRPr="005D6D5D">
        <w:rPr>
          <w:sz w:val="20"/>
          <w:szCs w:val="20"/>
          <w:lang w:val="es-CL"/>
        </w:rPr>
        <w:t>da</w:t>
      </w:r>
      <w:r w:rsidRPr="005D6D5D">
        <w:rPr>
          <w:spacing w:val="36"/>
          <w:sz w:val="20"/>
          <w:szCs w:val="20"/>
          <w:lang w:val="es-CL"/>
        </w:rPr>
        <w:t xml:space="preserve"> </w:t>
      </w:r>
      <w:r w:rsidRPr="005D6D5D">
        <w:rPr>
          <w:sz w:val="20"/>
          <w:szCs w:val="20"/>
          <w:lang w:val="es-CL"/>
        </w:rPr>
        <w:t>e</w:t>
      </w:r>
      <w:r w:rsidRPr="005D6D5D">
        <w:rPr>
          <w:spacing w:val="-3"/>
          <w:sz w:val="20"/>
          <w:szCs w:val="20"/>
          <w:lang w:val="es-CL"/>
        </w:rPr>
        <w:t>x</w:t>
      </w:r>
      <w:r w:rsidRPr="005D6D5D">
        <w:rPr>
          <w:sz w:val="20"/>
          <w:szCs w:val="20"/>
          <w:lang w:val="es-CL"/>
        </w:rPr>
        <w:t>presame</w:t>
      </w:r>
      <w:r w:rsidRPr="005D6D5D">
        <w:rPr>
          <w:spacing w:val="-3"/>
          <w:sz w:val="20"/>
          <w:szCs w:val="20"/>
          <w:lang w:val="es-CL"/>
        </w:rPr>
        <w:t>n</w:t>
      </w:r>
      <w:r w:rsidRPr="005D6D5D">
        <w:rPr>
          <w:sz w:val="20"/>
          <w:szCs w:val="20"/>
          <w:lang w:val="es-CL"/>
        </w:rPr>
        <w:t>te</w:t>
      </w:r>
      <w:r w:rsidRPr="005D6D5D">
        <w:rPr>
          <w:spacing w:val="36"/>
          <w:sz w:val="20"/>
          <w:szCs w:val="20"/>
          <w:lang w:val="es-CL"/>
        </w:rPr>
        <w:t xml:space="preserve"> </w:t>
      </w:r>
      <w:r w:rsidRPr="005D6D5D">
        <w:rPr>
          <w:sz w:val="20"/>
          <w:szCs w:val="20"/>
          <w:lang w:val="es-CL"/>
        </w:rPr>
        <w:t>p</w:t>
      </w:r>
      <w:r w:rsidRPr="005D6D5D">
        <w:rPr>
          <w:spacing w:val="-2"/>
          <w:sz w:val="20"/>
          <w:szCs w:val="20"/>
          <w:lang w:val="es-CL"/>
        </w:rPr>
        <w:t>r</w:t>
      </w:r>
      <w:r w:rsidRPr="005D6D5D">
        <w:rPr>
          <w:sz w:val="20"/>
          <w:szCs w:val="20"/>
          <w:lang w:val="es-CL"/>
        </w:rPr>
        <w:t>o</w:t>
      </w:r>
      <w:r w:rsidRPr="005D6D5D">
        <w:rPr>
          <w:spacing w:val="-1"/>
          <w:sz w:val="20"/>
          <w:szCs w:val="20"/>
          <w:lang w:val="es-CL"/>
        </w:rPr>
        <w:t>h</w:t>
      </w:r>
      <w:r w:rsidRPr="005D6D5D">
        <w:rPr>
          <w:spacing w:val="-2"/>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do</w:t>
      </w:r>
      <w:r w:rsidRPr="005D6D5D">
        <w:rPr>
          <w:spacing w:val="36"/>
          <w:sz w:val="20"/>
          <w:szCs w:val="20"/>
          <w:lang w:val="es-CL"/>
        </w:rPr>
        <w:t xml:space="preserve"> </w:t>
      </w:r>
      <w:r w:rsidRPr="005D6D5D">
        <w:rPr>
          <w:sz w:val="20"/>
          <w:szCs w:val="20"/>
          <w:lang w:val="es-CL"/>
        </w:rPr>
        <w:t>al</w:t>
      </w:r>
      <w:r w:rsidRPr="005D6D5D">
        <w:rPr>
          <w:spacing w:val="35"/>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tratista</w:t>
      </w:r>
      <w:r w:rsidRPr="005D6D5D">
        <w:rPr>
          <w:spacing w:val="37"/>
          <w:sz w:val="20"/>
          <w:szCs w:val="20"/>
          <w:lang w:val="es-CL"/>
        </w:rPr>
        <w:t xml:space="preserve"> </w:t>
      </w:r>
      <w:r w:rsidRPr="005D6D5D">
        <w:rPr>
          <w:spacing w:val="-3"/>
          <w:sz w:val="20"/>
          <w:szCs w:val="20"/>
          <w:lang w:val="es-CL"/>
        </w:rPr>
        <w:t>u</w:t>
      </w:r>
      <w:r w:rsidRPr="005D6D5D">
        <w:rPr>
          <w:sz w:val="20"/>
          <w:szCs w:val="20"/>
          <w:lang w:val="es-CL"/>
        </w:rPr>
        <w:t>sar</w:t>
      </w:r>
      <w:r w:rsidRPr="005D6D5D">
        <w:rPr>
          <w:spacing w:val="37"/>
          <w:sz w:val="20"/>
          <w:szCs w:val="20"/>
          <w:lang w:val="es-CL"/>
        </w:rPr>
        <w:t xml:space="preserve"> </w:t>
      </w:r>
      <w:r w:rsidRPr="005D6D5D">
        <w:rPr>
          <w:sz w:val="20"/>
          <w:szCs w:val="20"/>
          <w:lang w:val="es-CL"/>
        </w:rPr>
        <w:t>y</w:t>
      </w:r>
      <w:r w:rsidRPr="005D6D5D">
        <w:rPr>
          <w:spacing w:val="35"/>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sp</w:t>
      </w:r>
      <w:r w:rsidRPr="005D6D5D">
        <w:rPr>
          <w:spacing w:val="-1"/>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r</w:t>
      </w:r>
      <w:r w:rsidRPr="005D6D5D">
        <w:rPr>
          <w:spacing w:val="37"/>
          <w:sz w:val="20"/>
          <w:szCs w:val="20"/>
          <w:lang w:val="es-CL"/>
        </w:rPr>
        <w:t xml:space="preserve"> </w:t>
      </w:r>
      <w:r w:rsidRPr="005D6D5D">
        <w:rPr>
          <w:sz w:val="20"/>
          <w:szCs w:val="20"/>
          <w:lang w:val="es-CL"/>
        </w:rPr>
        <w:t>de</w:t>
      </w:r>
      <w:r w:rsidRPr="005D6D5D">
        <w:rPr>
          <w:spacing w:val="36"/>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6"/>
          <w:sz w:val="20"/>
          <w:szCs w:val="20"/>
          <w:lang w:val="es-CL"/>
        </w:rPr>
        <w:t xml:space="preserve"> </w:t>
      </w:r>
      <w:r w:rsidRPr="005D6D5D">
        <w:rPr>
          <w:sz w:val="20"/>
          <w:szCs w:val="20"/>
          <w:lang w:val="es-CL"/>
        </w:rPr>
        <w:t>I</w:t>
      </w:r>
      <w:r w:rsidRPr="005D6D5D">
        <w:rPr>
          <w:spacing w:val="-3"/>
          <w:sz w:val="20"/>
          <w:szCs w:val="20"/>
          <w:lang w:val="es-CL"/>
        </w:rPr>
        <w:t>n</w:t>
      </w:r>
      <w:r w:rsidRPr="005D6D5D">
        <w:rPr>
          <w:sz w:val="20"/>
          <w:szCs w:val="20"/>
          <w:lang w:val="es-CL"/>
        </w:rPr>
        <w:t>for</w:t>
      </w:r>
      <w:r w:rsidRPr="005D6D5D">
        <w:rPr>
          <w:spacing w:val="1"/>
          <w:sz w:val="20"/>
          <w:szCs w:val="20"/>
          <w:lang w:val="es-CL"/>
        </w:rPr>
        <w:t>m</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36"/>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 p</w:t>
      </w:r>
      <w:r w:rsidRPr="005D6D5D">
        <w:rPr>
          <w:spacing w:val="-1"/>
          <w:sz w:val="20"/>
          <w:szCs w:val="20"/>
          <w:lang w:val="es-CL"/>
        </w:rPr>
        <w:t>a</w:t>
      </w:r>
      <w:r w:rsidRPr="005D6D5D">
        <w:rPr>
          <w:sz w:val="20"/>
          <w:szCs w:val="20"/>
          <w:lang w:val="es-CL"/>
        </w:rPr>
        <w:t xml:space="preserve">ra </w:t>
      </w:r>
      <w:r w:rsidRPr="005D6D5D">
        <w:rPr>
          <w:spacing w:val="-3"/>
          <w:sz w:val="20"/>
          <w:szCs w:val="20"/>
          <w:lang w:val="es-CL"/>
        </w:rPr>
        <w:t>o</w:t>
      </w:r>
      <w:r w:rsidRPr="005D6D5D">
        <w:rPr>
          <w:sz w:val="20"/>
          <w:szCs w:val="20"/>
          <w:lang w:val="es-CL"/>
        </w:rPr>
        <w:t>tros</w:t>
      </w:r>
      <w:r w:rsidRPr="005D6D5D">
        <w:rPr>
          <w:spacing w:val="-4"/>
          <w:sz w:val="20"/>
          <w:szCs w:val="20"/>
          <w:lang w:val="es-CL"/>
        </w:rPr>
        <w:t xml:space="preserve"> </w:t>
      </w:r>
      <w:r w:rsidRPr="005D6D5D">
        <w:rPr>
          <w:spacing w:val="3"/>
          <w:sz w:val="20"/>
          <w:szCs w:val="20"/>
          <w:lang w:val="es-CL"/>
        </w:rPr>
        <w:t>f</w:t>
      </w:r>
      <w:r w:rsidRPr="005D6D5D">
        <w:rPr>
          <w:spacing w:val="-2"/>
          <w:sz w:val="20"/>
          <w:szCs w:val="20"/>
          <w:lang w:val="es-CL"/>
        </w:rPr>
        <w:t>i</w:t>
      </w:r>
      <w:r w:rsidRPr="005D6D5D">
        <w:rPr>
          <w:sz w:val="20"/>
          <w:szCs w:val="20"/>
          <w:lang w:val="es-CL"/>
        </w:rPr>
        <w:t>n</w:t>
      </w:r>
      <w:r w:rsidRPr="005D6D5D">
        <w:rPr>
          <w:spacing w:val="-1"/>
          <w:sz w:val="20"/>
          <w:szCs w:val="20"/>
          <w:lang w:val="es-CL"/>
        </w:rPr>
        <w:t>e</w:t>
      </w:r>
      <w:r w:rsidRPr="005D6D5D">
        <w:rPr>
          <w:sz w:val="20"/>
          <w:szCs w:val="20"/>
          <w:lang w:val="es-CL"/>
        </w:rPr>
        <w:t>s</w:t>
      </w:r>
      <w:r w:rsidRPr="005D6D5D">
        <w:rPr>
          <w:spacing w:val="-2"/>
          <w:sz w:val="20"/>
          <w:szCs w:val="20"/>
          <w:lang w:val="es-CL"/>
        </w:rPr>
        <w:t xml:space="preserve"> </w:t>
      </w:r>
      <w:r w:rsidRPr="005D6D5D">
        <w:rPr>
          <w:sz w:val="20"/>
          <w:szCs w:val="20"/>
          <w:lang w:val="es-CL"/>
        </w:rPr>
        <w:t>y</w:t>
      </w:r>
      <w:r w:rsidRPr="005D6D5D">
        <w:rPr>
          <w:spacing w:val="-2"/>
          <w:sz w:val="20"/>
          <w:szCs w:val="20"/>
          <w:lang w:val="es-CL"/>
        </w:rPr>
        <w:t xml:space="preserve"> </w:t>
      </w:r>
      <w:r w:rsidRPr="005D6D5D">
        <w:rPr>
          <w:sz w:val="20"/>
          <w:szCs w:val="20"/>
          <w:lang w:val="es-CL"/>
        </w:rPr>
        <w:t>propó</w:t>
      </w:r>
      <w:r w:rsidRPr="005D6D5D">
        <w:rPr>
          <w:spacing w:val="-4"/>
          <w:sz w:val="20"/>
          <w:szCs w:val="20"/>
          <w:lang w:val="es-CL"/>
        </w:rPr>
        <w:t>s</w:t>
      </w:r>
      <w:r w:rsidRPr="005D6D5D">
        <w:rPr>
          <w:spacing w:val="-2"/>
          <w:sz w:val="20"/>
          <w:szCs w:val="20"/>
          <w:lang w:val="es-CL"/>
        </w:rPr>
        <w:t>i</w:t>
      </w:r>
      <w:r w:rsidRPr="005D6D5D">
        <w:rPr>
          <w:sz w:val="20"/>
          <w:szCs w:val="20"/>
          <w:lang w:val="es-CL"/>
        </w:rPr>
        <w:t>tos d</w:t>
      </w:r>
      <w:r w:rsidRPr="005D6D5D">
        <w:rPr>
          <w:spacing w:val="-1"/>
          <w:sz w:val="20"/>
          <w:szCs w:val="20"/>
          <w:lang w:val="es-CL"/>
        </w:rPr>
        <w:t>i</w:t>
      </w:r>
      <w:r w:rsidRPr="005D6D5D">
        <w:rPr>
          <w:sz w:val="20"/>
          <w:szCs w:val="20"/>
          <w:lang w:val="es-CL"/>
        </w:rPr>
        <w:t>st</w:t>
      </w:r>
      <w:r w:rsidRPr="005D6D5D">
        <w:rPr>
          <w:spacing w:val="-2"/>
          <w:sz w:val="20"/>
          <w:szCs w:val="20"/>
          <w:lang w:val="es-CL"/>
        </w:rPr>
        <w:t>i</w:t>
      </w:r>
      <w:r w:rsidRPr="005D6D5D">
        <w:rPr>
          <w:sz w:val="20"/>
          <w:szCs w:val="20"/>
          <w:lang w:val="es-CL"/>
        </w:rPr>
        <w:t>nt</w:t>
      </w:r>
      <w:r w:rsidRPr="005D6D5D">
        <w:rPr>
          <w:spacing w:val="-3"/>
          <w:sz w:val="20"/>
          <w:szCs w:val="20"/>
          <w:lang w:val="es-CL"/>
        </w:rPr>
        <w:t>o</w:t>
      </w:r>
      <w:r w:rsidRPr="005D6D5D">
        <w:rPr>
          <w:sz w:val="20"/>
          <w:szCs w:val="20"/>
          <w:lang w:val="es-CL"/>
        </w:rPr>
        <w:t>s</w:t>
      </w:r>
      <w:r w:rsidRPr="005D6D5D">
        <w:rPr>
          <w:spacing w:val="1"/>
          <w:sz w:val="20"/>
          <w:szCs w:val="20"/>
          <w:lang w:val="es-CL"/>
        </w:rPr>
        <w:t xml:space="preserve"> </w:t>
      </w:r>
      <w:r w:rsidRPr="005D6D5D">
        <w:rPr>
          <w:sz w:val="20"/>
          <w:szCs w:val="20"/>
          <w:lang w:val="es-CL"/>
        </w:rPr>
        <w:t>o</w:t>
      </w:r>
      <w:r w:rsidRPr="005D6D5D">
        <w:rPr>
          <w:spacing w:val="1"/>
          <w:sz w:val="20"/>
          <w:szCs w:val="20"/>
          <w:lang w:val="es-CL"/>
        </w:rPr>
        <w:t xml:space="preserve"> </w:t>
      </w:r>
      <w:r w:rsidRPr="005D6D5D">
        <w:rPr>
          <w:sz w:val="20"/>
          <w:szCs w:val="20"/>
          <w:lang w:val="es-CL"/>
        </w:rPr>
        <w:t>no</w:t>
      </w:r>
      <w:r w:rsidRPr="005D6D5D">
        <w:rPr>
          <w:spacing w:val="-2"/>
          <w:sz w:val="20"/>
          <w:szCs w:val="20"/>
          <w:lang w:val="es-CL"/>
        </w:rPr>
        <w:t xml:space="preserve"> </w:t>
      </w:r>
      <w:r w:rsidRPr="005D6D5D">
        <w:rPr>
          <w:sz w:val="20"/>
          <w:szCs w:val="20"/>
          <w:lang w:val="es-CL"/>
        </w:rPr>
        <w:t>re</w:t>
      </w:r>
      <w:r w:rsidRPr="005D6D5D">
        <w:rPr>
          <w:spacing w:val="-2"/>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d</w:t>
      </w:r>
      <w:r w:rsidRPr="005D6D5D">
        <w:rPr>
          <w:sz w:val="20"/>
          <w:szCs w:val="20"/>
          <w:lang w:val="es-CL"/>
        </w:rPr>
        <w:t>os con el</w:t>
      </w:r>
      <w:r w:rsidRPr="005D6D5D">
        <w:rPr>
          <w:spacing w:val="-3"/>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 xml:space="preserve">o </w:t>
      </w:r>
      <w:r w:rsidRPr="005D6D5D">
        <w:rPr>
          <w:spacing w:val="1"/>
          <w:sz w:val="20"/>
          <w:szCs w:val="20"/>
          <w:lang w:val="es-CL"/>
        </w:rPr>
        <w:t>m</w:t>
      </w:r>
      <w:r w:rsidRPr="005D6D5D">
        <w:rPr>
          <w:spacing w:val="-3"/>
          <w:sz w:val="20"/>
          <w:szCs w:val="20"/>
          <w:lang w:val="es-CL"/>
        </w:rPr>
        <w:t>a</w:t>
      </w:r>
      <w:r w:rsidRPr="005D6D5D">
        <w:rPr>
          <w:sz w:val="20"/>
          <w:szCs w:val="20"/>
          <w:lang w:val="es-CL"/>
        </w:rPr>
        <w:t>teria de</w:t>
      </w:r>
      <w:r w:rsidRPr="005D6D5D">
        <w:rPr>
          <w:spacing w:val="-2"/>
          <w:sz w:val="20"/>
          <w:szCs w:val="20"/>
          <w:lang w:val="es-CL"/>
        </w:rPr>
        <w:t xml:space="preserve"> </w:t>
      </w:r>
      <w:r w:rsidRPr="005D6D5D">
        <w:rPr>
          <w:sz w:val="20"/>
          <w:szCs w:val="20"/>
          <w:lang w:val="es-CL"/>
        </w:rPr>
        <w:t>este</w:t>
      </w:r>
      <w:r w:rsidRPr="005D6D5D">
        <w:rPr>
          <w:spacing w:val="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2"/>
          <w:sz w:val="20"/>
          <w:szCs w:val="20"/>
          <w:lang w:val="es-CL"/>
        </w:rPr>
        <w:t>t</w:t>
      </w:r>
      <w:r w:rsidRPr="005D6D5D">
        <w:rPr>
          <w:sz w:val="20"/>
          <w:szCs w:val="20"/>
          <w:lang w:val="es-CL"/>
        </w:rPr>
        <w:t>rat</w:t>
      </w:r>
      <w:r w:rsidRPr="005D6D5D">
        <w:rPr>
          <w:spacing w:val="-2"/>
          <w:sz w:val="20"/>
          <w:szCs w:val="20"/>
          <w:lang w:val="es-CL"/>
        </w:rPr>
        <w:t>o</w:t>
      </w:r>
      <w:r w:rsidRPr="005D6D5D">
        <w:rPr>
          <w:sz w:val="20"/>
          <w:szCs w:val="20"/>
          <w:lang w:val="es-CL"/>
        </w:rPr>
        <w:t xml:space="preserve">. </w:t>
      </w:r>
      <w:r w:rsidRPr="005D6D5D">
        <w:rPr>
          <w:spacing w:val="-2"/>
          <w:sz w:val="20"/>
          <w:szCs w:val="20"/>
          <w:lang w:val="es-CL"/>
        </w:rPr>
        <w:t>D</w:t>
      </w:r>
      <w:r w:rsidRPr="005D6D5D">
        <w:rPr>
          <w:sz w:val="20"/>
          <w:szCs w:val="20"/>
          <w:lang w:val="es-CL"/>
        </w:rPr>
        <w:t>el</w:t>
      </w:r>
      <w:r w:rsidRPr="005D6D5D">
        <w:rPr>
          <w:spacing w:val="15"/>
          <w:sz w:val="20"/>
          <w:szCs w:val="20"/>
          <w:lang w:val="es-CL"/>
        </w:rPr>
        <w:t xml:space="preserve"> </w:t>
      </w:r>
      <w:r w:rsidRPr="005D6D5D">
        <w:rPr>
          <w:sz w:val="20"/>
          <w:szCs w:val="20"/>
          <w:lang w:val="es-CL"/>
        </w:rPr>
        <w:t>m</w:t>
      </w:r>
      <w:r w:rsidRPr="005D6D5D">
        <w:rPr>
          <w:spacing w:val="-2"/>
          <w:sz w:val="20"/>
          <w:szCs w:val="20"/>
          <w:lang w:val="es-CL"/>
        </w:rPr>
        <w:t>i</w:t>
      </w:r>
      <w:r w:rsidRPr="005D6D5D">
        <w:rPr>
          <w:sz w:val="20"/>
          <w:szCs w:val="20"/>
          <w:lang w:val="es-CL"/>
        </w:rPr>
        <w:t>smo</w:t>
      </w:r>
      <w:r w:rsidRPr="005D6D5D">
        <w:rPr>
          <w:spacing w:val="16"/>
          <w:sz w:val="20"/>
          <w:szCs w:val="20"/>
          <w:lang w:val="es-CL"/>
        </w:rPr>
        <w:t xml:space="preserve"> </w:t>
      </w:r>
      <w:r w:rsidRPr="005D6D5D">
        <w:rPr>
          <w:sz w:val="20"/>
          <w:szCs w:val="20"/>
          <w:lang w:val="es-CL"/>
        </w:rPr>
        <w:t>mo</w:t>
      </w:r>
      <w:r w:rsidRPr="005D6D5D">
        <w:rPr>
          <w:spacing w:val="-1"/>
          <w:sz w:val="20"/>
          <w:szCs w:val="20"/>
          <w:lang w:val="es-CL"/>
        </w:rPr>
        <w:t>d</w:t>
      </w:r>
      <w:r w:rsidRPr="005D6D5D">
        <w:rPr>
          <w:spacing w:val="-3"/>
          <w:sz w:val="20"/>
          <w:szCs w:val="20"/>
          <w:lang w:val="es-CL"/>
        </w:rPr>
        <w:t>o</w:t>
      </w:r>
      <w:r w:rsidRPr="005D6D5D">
        <w:rPr>
          <w:sz w:val="20"/>
          <w:szCs w:val="20"/>
          <w:lang w:val="es-CL"/>
        </w:rPr>
        <w:t>,</w:t>
      </w:r>
      <w:r w:rsidRPr="005D6D5D">
        <w:rPr>
          <w:spacing w:val="17"/>
          <w:sz w:val="20"/>
          <w:szCs w:val="20"/>
          <w:lang w:val="es-CL"/>
        </w:rPr>
        <w:t xml:space="preserve"> </w:t>
      </w:r>
      <w:r w:rsidRPr="005D6D5D">
        <w:rPr>
          <w:spacing w:val="1"/>
          <w:sz w:val="20"/>
          <w:szCs w:val="20"/>
          <w:lang w:val="es-CL"/>
        </w:rPr>
        <w:t>q</w:t>
      </w:r>
      <w:r w:rsidRPr="005D6D5D">
        <w:rPr>
          <w:sz w:val="20"/>
          <w:szCs w:val="20"/>
          <w:lang w:val="es-CL"/>
        </w:rPr>
        <w:t>u</w:t>
      </w:r>
      <w:r w:rsidRPr="005D6D5D">
        <w:rPr>
          <w:spacing w:val="-4"/>
          <w:sz w:val="20"/>
          <w:szCs w:val="20"/>
          <w:lang w:val="es-CL"/>
        </w:rPr>
        <w:t>e</w:t>
      </w:r>
      <w:r w:rsidRPr="005D6D5D">
        <w:rPr>
          <w:sz w:val="20"/>
          <w:szCs w:val="20"/>
          <w:lang w:val="es-CL"/>
        </w:rPr>
        <w:t>da</w:t>
      </w:r>
      <w:r w:rsidRPr="005D6D5D">
        <w:rPr>
          <w:spacing w:val="15"/>
          <w:sz w:val="20"/>
          <w:szCs w:val="20"/>
          <w:lang w:val="es-CL"/>
        </w:rPr>
        <w:t xml:space="preserve"> </w:t>
      </w:r>
      <w:r w:rsidRPr="005D6D5D">
        <w:rPr>
          <w:sz w:val="20"/>
          <w:szCs w:val="20"/>
          <w:lang w:val="es-CL"/>
        </w:rPr>
        <w:t>e</w:t>
      </w:r>
      <w:r w:rsidRPr="005D6D5D">
        <w:rPr>
          <w:spacing w:val="-3"/>
          <w:sz w:val="20"/>
          <w:szCs w:val="20"/>
          <w:lang w:val="es-CL"/>
        </w:rPr>
        <w:t>x</w:t>
      </w:r>
      <w:r w:rsidRPr="005D6D5D">
        <w:rPr>
          <w:sz w:val="20"/>
          <w:szCs w:val="20"/>
          <w:lang w:val="es-CL"/>
        </w:rPr>
        <w:t>presamente</w:t>
      </w:r>
      <w:r w:rsidRPr="005D6D5D">
        <w:rPr>
          <w:spacing w:val="16"/>
          <w:sz w:val="20"/>
          <w:szCs w:val="20"/>
          <w:lang w:val="es-CL"/>
        </w:rPr>
        <w:t xml:space="preserve"> </w:t>
      </w:r>
      <w:r w:rsidRPr="005D6D5D">
        <w:rPr>
          <w:sz w:val="20"/>
          <w:szCs w:val="20"/>
          <w:lang w:val="es-CL"/>
        </w:rPr>
        <w:t>proh</w:t>
      </w:r>
      <w:r w:rsidRPr="005D6D5D">
        <w:rPr>
          <w:spacing w:val="-4"/>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do</w:t>
      </w:r>
      <w:r w:rsidRPr="005D6D5D">
        <w:rPr>
          <w:spacing w:val="15"/>
          <w:sz w:val="20"/>
          <w:szCs w:val="20"/>
          <w:lang w:val="es-CL"/>
        </w:rPr>
        <w:t xml:space="preserve"> </w:t>
      </w:r>
      <w:r w:rsidRPr="005D6D5D">
        <w:rPr>
          <w:sz w:val="20"/>
          <w:szCs w:val="20"/>
          <w:lang w:val="es-CL"/>
        </w:rPr>
        <w:t>al</w:t>
      </w:r>
      <w:r w:rsidRPr="005D6D5D">
        <w:rPr>
          <w:spacing w:val="15"/>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tratista,</w:t>
      </w:r>
      <w:r w:rsidRPr="005D6D5D">
        <w:rPr>
          <w:spacing w:val="17"/>
          <w:sz w:val="20"/>
          <w:szCs w:val="20"/>
          <w:lang w:val="es-CL"/>
        </w:rPr>
        <w:t xml:space="preserve"> </w:t>
      </w:r>
      <w:r w:rsidRPr="005D6D5D">
        <w:rPr>
          <w:sz w:val="20"/>
          <w:szCs w:val="20"/>
          <w:lang w:val="es-CL"/>
        </w:rPr>
        <w:t>en</w:t>
      </w:r>
      <w:r w:rsidRPr="005D6D5D">
        <w:rPr>
          <w:spacing w:val="13"/>
          <w:sz w:val="20"/>
          <w:szCs w:val="20"/>
          <w:lang w:val="es-CL"/>
        </w:rPr>
        <w:t xml:space="preserve"> </w:t>
      </w:r>
      <w:r w:rsidRPr="005D6D5D">
        <w:rPr>
          <w:spacing w:val="3"/>
          <w:sz w:val="20"/>
          <w:szCs w:val="20"/>
          <w:lang w:val="es-CL"/>
        </w:rPr>
        <w:t>f</w:t>
      </w:r>
      <w:r w:rsidRPr="005D6D5D">
        <w:rPr>
          <w:spacing w:val="-3"/>
          <w:sz w:val="20"/>
          <w:szCs w:val="20"/>
          <w:lang w:val="es-CL"/>
        </w:rPr>
        <w:t>u</w:t>
      </w:r>
      <w:r w:rsidRPr="005D6D5D">
        <w:rPr>
          <w:sz w:val="20"/>
          <w:szCs w:val="20"/>
          <w:lang w:val="es-CL"/>
        </w:rPr>
        <w:t>tur</w:t>
      </w:r>
      <w:r w:rsidRPr="005D6D5D">
        <w:rPr>
          <w:spacing w:val="-3"/>
          <w:sz w:val="20"/>
          <w:szCs w:val="20"/>
          <w:lang w:val="es-CL"/>
        </w:rPr>
        <w:t>a</w:t>
      </w:r>
      <w:r w:rsidRPr="005D6D5D">
        <w:rPr>
          <w:sz w:val="20"/>
          <w:szCs w:val="20"/>
          <w:lang w:val="es-CL"/>
        </w:rPr>
        <w:t>s</w:t>
      </w:r>
      <w:r w:rsidRPr="005D6D5D">
        <w:rPr>
          <w:spacing w:val="16"/>
          <w:sz w:val="20"/>
          <w:szCs w:val="20"/>
          <w:lang w:val="es-CL"/>
        </w:rPr>
        <w:t xml:space="preserve"> </w:t>
      </w:r>
      <w:r w:rsidRPr="005D6D5D">
        <w:rPr>
          <w:spacing w:val="-2"/>
          <w:sz w:val="20"/>
          <w:szCs w:val="20"/>
          <w:lang w:val="es-CL"/>
        </w:rPr>
        <w:t>li</w:t>
      </w:r>
      <w:r w:rsidRPr="005D6D5D">
        <w:rPr>
          <w:sz w:val="20"/>
          <w:szCs w:val="20"/>
          <w:lang w:val="es-CL"/>
        </w:rPr>
        <w:t>c</w:t>
      </w:r>
      <w:r w:rsidRPr="005D6D5D">
        <w:rPr>
          <w:spacing w:val="-2"/>
          <w:sz w:val="20"/>
          <w:szCs w:val="20"/>
          <w:lang w:val="es-CL"/>
        </w:rPr>
        <w:t>i</w:t>
      </w:r>
      <w:r w:rsidRPr="005D6D5D">
        <w:rPr>
          <w:sz w:val="20"/>
          <w:szCs w:val="20"/>
          <w:lang w:val="es-CL"/>
        </w:rPr>
        <w:t>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16"/>
          <w:sz w:val="20"/>
          <w:szCs w:val="20"/>
          <w:lang w:val="es-CL"/>
        </w:rPr>
        <w:t xml:space="preserve"> </w:t>
      </w:r>
      <w:r w:rsidRPr="005D6D5D">
        <w:rPr>
          <w:sz w:val="20"/>
          <w:szCs w:val="20"/>
          <w:lang w:val="es-CL"/>
        </w:rPr>
        <w:t xml:space="preserve">y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trato</w:t>
      </w:r>
      <w:r w:rsidRPr="005D6D5D">
        <w:rPr>
          <w:spacing w:val="5"/>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6"/>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ca</w:t>
      </w:r>
      <w:r w:rsidRPr="005D6D5D">
        <w:rPr>
          <w:spacing w:val="-2"/>
          <w:sz w:val="20"/>
          <w:szCs w:val="20"/>
          <w:lang w:val="es-CL"/>
        </w:rPr>
        <w:t>r</w:t>
      </w:r>
      <w:r w:rsidRPr="005D6D5D">
        <w:rPr>
          <w:spacing w:val="1"/>
          <w:sz w:val="20"/>
          <w:szCs w:val="20"/>
          <w:lang w:val="es-CL"/>
        </w:rPr>
        <w:t>g</w:t>
      </w:r>
      <w:r w:rsidRPr="005D6D5D">
        <w:rPr>
          <w:sz w:val="20"/>
          <w:szCs w:val="20"/>
          <w:lang w:val="es-CL"/>
        </w:rPr>
        <w:t>ue</w:t>
      </w:r>
      <w:r w:rsidRPr="005D6D5D">
        <w:rPr>
          <w:spacing w:val="3"/>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r w:rsidRPr="005D6D5D">
        <w:rPr>
          <w:spacing w:val="7"/>
          <w:sz w:val="20"/>
          <w:szCs w:val="20"/>
          <w:lang w:val="es-CL"/>
        </w:rPr>
        <w:t xml:space="preserve"> </w:t>
      </w:r>
      <w:r w:rsidRPr="005D6D5D">
        <w:rPr>
          <w:sz w:val="20"/>
          <w:szCs w:val="20"/>
          <w:lang w:val="es-CL"/>
        </w:rPr>
        <w:t>us</w:t>
      </w:r>
      <w:r w:rsidRPr="005D6D5D">
        <w:rPr>
          <w:spacing w:val="-1"/>
          <w:sz w:val="20"/>
          <w:szCs w:val="20"/>
          <w:lang w:val="es-CL"/>
        </w:rPr>
        <w:t>a</w:t>
      </w:r>
      <w:r w:rsidRPr="005D6D5D">
        <w:rPr>
          <w:sz w:val="20"/>
          <w:szCs w:val="20"/>
          <w:lang w:val="es-CL"/>
        </w:rPr>
        <w:t>r</w:t>
      </w:r>
      <w:r w:rsidRPr="005D6D5D">
        <w:rPr>
          <w:spacing w:val="7"/>
          <w:sz w:val="20"/>
          <w:szCs w:val="20"/>
          <w:lang w:val="es-CL"/>
        </w:rPr>
        <w:t xml:space="preserve"> </w:t>
      </w:r>
      <w:r w:rsidRPr="005D6D5D">
        <w:rPr>
          <w:sz w:val="20"/>
          <w:szCs w:val="20"/>
          <w:lang w:val="es-CL"/>
        </w:rPr>
        <w:t>y</w:t>
      </w:r>
      <w:r w:rsidRPr="005D6D5D">
        <w:rPr>
          <w:spacing w:val="7"/>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sp</w:t>
      </w:r>
      <w:r w:rsidRPr="005D6D5D">
        <w:rPr>
          <w:spacing w:val="-1"/>
          <w:sz w:val="20"/>
          <w:szCs w:val="20"/>
          <w:lang w:val="es-CL"/>
        </w:rPr>
        <w:t>o</w:t>
      </w:r>
      <w:r w:rsidRPr="005D6D5D">
        <w:rPr>
          <w:spacing w:val="1"/>
          <w:sz w:val="20"/>
          <w:szCs w:val="20"/>
          <w:lang w:val="es-CL"/>
        </w:rPr>
        <w:t>n</w:t>
      </w:r>
      <w:r w:rsidRPr="005D6D5D">
        <w:rPr>
          <w:sz w:val="20"/>
          <w:szCs w:val="20"/>
          <w:lang w:val="es-CL"/>
        </w:rPr>
        <w:t>er</w:t>
      </w:r>
      <w:r w:rsidRPr="005D6D5D">
        <w:rPr>
          <w:spacing w:val="7"/>
          <w:sz w:val="20"/>
          <w:szCs w:val="20"/>
          <w:lang w:val="es-CL"/>
        </w:rPr>
        <w:t xml:space="preserve"> </w:t>
      </w:r>
      <w:r w:rsidRPr="005D6D5D">
        <w:rPr>
          <w:sz w:val="20"/>
          <w:szCs w:val="20"/>
          <w:lang w:val="es-CL"/>
        </w:rPr>
        <w:t>de</w:t>
      </w:r>
      <w:r w:rsidRPr="005D6D5D">
        <w:rPr>
          <w:spacing w:val="6"/>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6"/>
          <w:sz w:val="20"/>
          <w:szCs w:val="20"/>
          <w:lang w:val="es-CL"/>
        </w:rPr>
        <w:t xml:space="preserve"> </w:t>
      </w:r>
      <w:r w:rsidRPr="005D6D5D">
        <w:rPr>
          <w:sz w:val="20"/>
          <w:szCs w:val="20"/>
          <w:lang w:val="es-CL"/>
        </w:rPr>
        <w:t>In</w:t>
      </w:r>
      <w:r w:rsidRPr="005D6D5D">
        <w:rPr>
          <w:spacing w:val="2"/>
          <w:sz w:val="20"/>
          <w:szCs w:val="20"/>
          <w:lang w:val="es-CL"/>
        </w:rPr>
        <w:t>f</w:t>
      </w:r>
      <w:r w:rsidRPr="005D6D5D">
        <w:rPr>
          <w:spacing w:val="-3"/>
          <w:sz w:val="20"/>
          <w:szCs w:val="20"/>
          <w:lang w:val="es-CL"/>
        </w:rPr>
        <w:t>o</w:t>
      </w:r>
      <w:r w:rsidRPr="005D6D5D">
        <w:rPr>
          <w:sz w:val="20"/>
          <w:szCs w:val="20"/>
          <w:lang w:val="es-CL"/>
        </w:rPr>
        <w:t>rmac</w:t>
      </w:r>
      <w:r w:rsidRPr="005D6D5D">
        <w:rPr>
          <w:spacing w:val="-2"/>
          <w:sz w:val="20"/>
          <w:szCs w:val="20"/>
          <w:lang w:val="es-CL"/>
        </w:rPr>
        <w:t>i</w:t>
      </w:r>
      <w:r w:rsidRPr="005D6D5D">
        <w:rPr>
          <w:sz w:val="20"/>
          <w:szCs w:val="20"/>
          <w:lang w:val="es-CL"/>
        </w:rPr>
        <w:t>ón</w:t>
      </w:r>
      <w:r w:rsidRPr="005D6D5D">
        <w:rPr>
          <w:spacing w:val="6"/>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w:t>
      </w:r>
      <w:r w:rsidRPr="005D6D5D">
        <w:rPr>
          <w:spacing w:val="5"/>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tre</w:t>
      </w:r>
      <w:r w:rsidRPr="005D6D5D">
        <w:rPr>
          <w:spacing w:val="1"/>
          <w:sz w:val="20"/>
          <w:szCs w:val="20"/>
          <w:lang w:val="es-CL"/>
        </w:rPr>
        <w:t>g</w:t>
      </w:r>
      <w:r w:rsidRPr="005D6D5D">
        <w:rPr>
          <w:sz w:val="20"/>
          <w:szCs w:val="20"/>
          <w:lang w:val="es-CL"/>
        </w:rPr>
        <w:t>a</w:t>
      </w:r>
      <w:r w:rsidRPr="005D6D5D">
        <w:rPr>
          <w:spacing w:val="-4"/>
          <w:sz w:val="20"/>
          <w:szCs w:val="20"/>
          <w:lang w:val="es-CL"/>
        </w:rPr>
        <w:t>d</w:t>
      </w:r>
      <w:r w:rsidRPr="005D6D5D">
        <w:rPr>
          <w:spacing w:val="-3"/>
          <w:sz w:val="20"/>
          <w:szCs w:val="20"/>
          <w:lang w:val="es-CL"/>
        </w:rPr>
        <w:t>a</w:t>
      </w:r>
      <w:r w:rsidRPr="005D6D5D">
        <w:rPr>
          <w:sz w:val="20"/>
          <w:szCs w:val="20"/>
          <w:lang w:val="es-CL"/>
        </w:rPr>
        <w:t>, fac</w:t>
      </w:r>
      <w:r w:rsidRPr="005D6D5D">
        <w:rPr>
          <w:spacing w:val="-2"/>
          <w:sz w:val="20"/>
          <w:szCs w:val="20"/>
          <w:lang w:val="es-CL"/>
        </w:rPr>
        <w:t>ili</w:t>
      </w:r>
      <w:r w:rsidRPr="005D6D5D">
        <w:rPr>
          <w:sz w:val="20"/>
          <w:szCs w:val="20"/>
          <w:lang w:val="es-CL"/>
        </w:rPr>
        <w:t>ta</w:t>
      </w:r>
      <w:r w:rsidRPr="005D6D5D">
        <w:rPr>
          <w:spacing w:val="-1"/>
          <w:sz w:val="20"/>
          <w:szCs w:val="20"/>
          <w:lang w:val="es-CL"/>
        </w:rPr>
        <w:t>d</w:t>
      </w:r>
      <w:r w:rsidRPr="005D6D5D">
        <w:rPr>
          <w:sz w:val="20"/>
          <w:szCs w:val="20"/>
          <w:lang w:val="es-CL"/>
        </w:rPr>
        <w:t>a o</w:t>
      </w:r>
      <w:r w:rsidRPr="005D6D5D">
        <w:rPr>
          <w:spacing w:val="1"/>
          <w:sz w:val="20"/>
          <w:szCs w:val="20"/>
          <w:lang w:val="es-CL"/>
        </w:rPr>
        <w:t xml:space="preserve"> </w:t>
      </w:r>
      <w:r w:rsidRPr="005D6D5D">
        <w:rPr>
          <w:sz w:val="20"/>
          <w:szCs w:val="20"/>
          <w:lang w:val="es-CL"/>
        </w:rPr>
        <w:t>co</w:t>
      </w:r>
      <w:r w:rsidRPr="005D6D5D">
        <w:rPr>
          <w:spacing w:val="-1"/>
          <w:sz w:val="20"/>
          <w:szCs w:val="20"/>
          <w:lang w:val="es-CL"/>
        </w:rPr>
        <w:t>n</w:t>
      </w:r>
      <w:r w:rsidRPr="005D6D5D">
        <w:rPr>
          <w:spacing w:val="-3"/>
          <w:sz w:val="20"/>
          <w:szCs w:val="20"/>
          <w:lang w:val="es-CL"/>
        </w:rPr>
        <w:t>o</w:t>
      </w:r>
      <w:r w:rsidRPr="005D6D5D">
        <w:rPr>
          <w:sz w:val="20"/>
          <w:szCs w:val="20"/>
          <w:lang w:val="es-CL"/>
        </w:rPr>
        <w:t>c</w:t>
      </w:r>
      <w:r w:rsidRPr="005D6D5D">
        <w:rPr>
          <w:spacing w:val="-2"/>
          <w:sz w:val="20"/>
          <w:szCs w:val="20"/>
          <w:lang w:val="es-CL"/>
        </w:rPr>
        <w:t>i</w:t>
      </w:r>
      <w:r w:rsidRPr="005D6D5D">
        <w:rPr>
          <w:sz w:val="20"/>
          <w:szCs w:val="20"/>
          <w:lang w:val="es-CL"/>
        </w:rPr>
        <w:t>da p</w:t>
      </w:r>
      <w:r w:rsidRPr="005D6D5D">
        <w:rPr>
          <w:spacing w:val="-1"/>
          <w:sz w:val="20"/>
          <w:szCs w:val="20"/>
          <w:lang w:val="es-CL"/>
        </w:rPr>
        <w:t>o</w:t>
      </w:r>
      <w:r w:rsidRPr="005D6D5D">
        <w:rPr>
          <w:sz w:val="20"/>
          <w:szCs w:val="20"/>
          <w:lang w:val="es-CL"/>
        </w:rPr>
        <w:t>r</w:t>
      </w:r>
      <w:r w:rsidRPr="005D6D5D">
        <w:rPr>
          <w:spacing w:val="-3"/>
          <w:sz w:val="20"/>
          <w:szCs w:val="20"/>
          <w:lang w:val="es-CL"/>
        </w:rPr>
        <w:t xml:space="preserve"> </w:t>
      </w:r>
      <w:r w:rsidRPr="005D6D5D">
        <w:rPr>
          <w:sz w:val="20"/>
          <w:szCs w:val="20"/>
          <w:lang w:val="es-CL"/>
        </w:rPr>
        <w:t>el</w:t>
      </w:r>
      <w:r w:rsidRPr="005D6D5D">
        <w:rPr>
          <w:spacing w:val="-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 xml:space="preserve">sta </w:t>
      </w:r>
      <w:r w:rsidRPr="005D6D5D">
        <w:rPr>
          <w:sz w:val="20"/>
          <w:szCs w:val="20"/>
          <w:lang w:val="es-CL"/>
        </w:rPr>
        <w:lastRenderedPageBreak/>
        <w:t>p</w:t>
      </w:r>
      <w:r w:rsidRPr="005D6D5D">
        <w:rPr>
          <w:spacing w:val="-3"/>
          <w:sz w:val="20"/>
          <w:szCs w:val="20"/>
          <w:lang w:val="es-CL"/>
        </w:rPr>
        <w:t>o</w:t>
      </w:r>
      <w:r w:rsidRPr="005D6D5D">
        <w:rPr>
          <w:sz w:val="20"/>
          <w:szCs w:val="20"/>
          <w:lang w:val="es-CL"/>
        </w:rPr>
        <w:t>r</w:t>
      </w:r>
      <w:r w:rsidRPr="005D6D5D">
        <w:rPr>
          <w:spacing w:val="-1"/>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4"/>
          <w:sz w:val="20"/>
          <w:szCs w:val="20"/>
          <w:lang w:val="es-CL"/>
        </w:rPr>
        <w:t>i</w:t>
      </w:r>
      <w:r w:rsidRPr="005D6D5D">
        <w:rPr>
          <w:sz w:val="20"/>
          <w:szCs w:val="20"/>
          <w:lang w:val="es-CL"/>
        </w:rPr>
        <w:t>er</w:t>
      </w:r>
      <w:r w:rsidRPr="005D6D5D">
        <w:rPr>
          <w:spacing w:val="-1"/>
          <w:sz w:val="20"/>
          <w:szCs w:val="20"/>
          <w:lang w:val="es-CL"/>
        </w:rPr>
        <w:t xml:space="preserve"> </w:t>
      </w:r>
      <w:r w:rsidRPr="005D6D5D">
        <w:rPr>
          <w:sz w:val="20"/>
          <w:szCs w:val="20"/>
          <w:lang w:val="es-CL"/>
        </w:rPr>
        <w:t>me</w:t>
      </w:r>
      <w:r w:rsidRPr="005D6D5D">
        <w:rPr>
          <w:spacing w:val="-1"/>
          <w:sz w:val="20"/>
          <w:szCs w:val="20"/>
          <w:lang w:val="es-CL"/>
        </w:rPr>
        <w:t>d</w:t>
      </w:r>
      <w:r w:rsidRPr="005D6D5D">
        <w:rPr>
          <w:spacing w:val="-2"/>
          <w:sz w:val="20"/>
          <w:szCs w:val="20"/>
          <w:lang w:val="es-CL"/>
        </w:rPr>
        <w:t>i</w:t>
      </w:r>
      <w:r w:rsidRPr="005D6D5D">
        <w:rPr>
          <w:sz w:val="20"/>
          <w:szCs w:val="20"/>
          <w:lang w:val="es-CL"/>
        </w:rPr>
        <w:t>o con</w:t>
      </w:r>
      <w:r w:rsidRPr="005D6D5D">
        <w:rPr>
          <w:spacing w:val="-2"/>
          <w:sz w:val="20"/>
          <w:szCs w:val="20"/>
          <w:lang w:val="es-CL"/>
        </w:rPr>
        <w:t xml:space="preserve"> </w:t>
      </w:r>
      <w:r w:rsidRPr="005D6D5D">
        <w:rPr>
          <w:sz w:val="20"/>
          <w:szCs w:val="20"/>
          <w:lang w:val="es-CL"/>
        </w:rPr>
        <w:t>m</w:t>
      </w:r>
      <w:r w:rsidRPr="005D6D5D">
        <w:rPr>
          <w:spacing w:val="-3"/>
          <w:sz w:val="20"/>
          <w:szCs w:val="20"/>
          <w:lang w:val="es-CL"/>
        </w:rPr>
        <w:t>o</w:t>
      </w:r>
      <w:r w:rsidRPr="005D6D5D">
        <w:rPr>
          <w:sz w:val="20"/>
          <w:szCs w:val="20"/>
          <w:lang w:val="es-CL"/>
        </w:rPr>
        <w:t>t</w:t>
      </w:r>
      <w:r w:rsidRPr="005D6D5D">
        <w:rPr>
          <w:spacing w:val="-2"/>
          <w:sz w:val="20"/>
          <w:szCs w:val="20"/>
          <w:lang w:val="es-CL"/>
        </w:rPr>
        <w:t>i</w:t>
      </w:r>
      <w:r w:rsidRPr="005D6D5D">
        <w:rPr>
          <w:spacing w:val="-3"/>
          <w:sz w:val="20"/>
          <w:szCs w:val="20"/>
          <w:lang w:val="es-CL"/>
        </w:rPr>
        <w:t>v</w:t>
      </w:r>
      <w:r w:rsidRPr="005D6D5D">
        <w:rPr>
          <w:sz w:val="20"/>
          <w:szCs w:val="20"/>
          <w:lang w:val="es-CL"/>
        </w:rPr>
        <w:t>o del presente</w:t>
      </w:r>
      <w:r w:rsidRPr="005D6D5D">
        <w:rPr>
          <w:spacing w:val="3"/>
          <w:sz w:val="20"/>
          <w:szCs w:val="20"/>
          <w:lang w:val="es-CL"/>
        </w:rPr>
        <w:t xml:space="preserve"> </w:t>
      </w:r>
      <w:r w:rsidRPr="005D6D5D">
        <w:rPr>
          <w:spacing w:val="-1"/>
          <w:sz w:val="20"/>
          <w:szCs w:val="20"/>
          <w:lang w:val="es-CL"/>
        </w:rPr>
        <w:t>Co</w:t>
      </w:r>
      <w:r w:rsidRPr="005D6D5D">
        <w:rPr>
          <w:sz w:val="20"/>
          <w:szCs w:val="20"/>
          <w:lang w:val="es-CL"/>
        </w:rPr>
        <w:t>n</w:t>
      </w:r>
      <w:r w:rsidRPr="005D6D5D">
        <w:rPr>
          <w:spacing w:val="-2"/>
          <w:sz w:val="20"/>
          <w:szCs w:val="20"/>
          <w:lang w:val="es-CL"/>
        </w:rPr>
        <w:t>t</w:t>
      </w:r>
      <w:r w:rsidRPr="005D6D5D">
        <w:rPr>
          <w:sz w:val="20"/>
          <w:szCs w:val="20"/>
          <w:lang w:val="es-CL"/>
        </w:rPr>
        <w:t>rat</w:t>
      </w:r>
      <w:r w:rsidRPr="005D6D5D">
        <w:rPr>
          <w:spacing w:val="-2"/>
          <w:sz w:val="20"/>
          <w:szCs w:val="20"/>
          <w:lang w:val="es-CL"/>
        </w:rPr>
        <w:t>o</w:t>
      </w:r>
      <w:r w:rsidRPr="005D6D5D">
        <w:rPr>
          <w:sz w:val="20"/>
          <w:szCs w:val="20"/>
          <w:lang w:val="es-CL"/>
        </w:rPr>
        <w:t>.</w:t>
      </w:r>
    </w:p>
    <w:p w14:paraId="20AE70CF" w14:textId="77777777" w:rsidR="009F7525" w:rsidRPr="005D6D5D" w:rsidRDefault="009F7525" w:rsidP="005D6D5D">
      <w:pPr>
        <w:kinsoku w:val="0"/>
        <w:overflowPunct w:val="0"/>
        <w:spacing w:before="13" w:line="240" w:lineRule="exact"/>
        <w:ind w:right="36"/>
        <w:jc w:val="both"/>
        <w:rPr>
          <w:sz w:val="20"/>
          <w:szCs w:val="20"/>
          <w:lang w:val="es-CL"/>
        </w:rPr>
      </w:pPr>
    </w:p>
    <w:p w14:paraId="5F2A8A9E"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spacing w:line="239" w:lineRule="auto"/>
        <w:ind w:left="753" w:right="36"/>
        <w:jc w:val="both"/>
        <w:rPr>
          <w:sz w:val="20"/>
          <w:szCs w:val="20"/>
          <w:lang w:val="es-CL"/>
        </w:rPr>
      </w:pPr>
      <w:r w:rsidRPr="005D6D5D">
        <w:rPr>
          <w:spacing w:val="-1"/>
          <w:sz w:val="20"/>
          <w:szCs w:val="20"/>
          <w:lang w:val="es-CL"/>
        </w:rPr>
        <w:t>E</w:t>
      </w:r>
      <w:r w:rsidRPr="005D6D5D">
        <w:rPr>
          <w:sz w:val="20"/>
          <w:szCs w:val="20"/>
          <w:lang w:val="es-CL"/>
        </w:rPr>
        <w:t>l</w:t>
      </w:r>
      <w:r w:rsidRPr="005D6D5D">
        <w:rPr>
          <w:spacing w:val="40"/>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w:t>
      </w:r>
      <w:r w:rsidRPr="005D6D5D">
        <w:rPr>
          <w:spacing w:val="-3"/>
          <w:sz w:val="20"/>
          <w:szCs w:val="20"/>
          <w:lang w:val="es-CL"/>
        </w:rPr>
        <w:t>s</w:t>
      </w:r>
      <w:r w:rsidRPr="005D6D5D">
        <w:rPr>
          <w:sz w:val="20"/>
          <w:szCs w:val="20"/>
          <w:lang w:val="es-CL"/>
        </w:rPr>
        <w:t>ta</w:t>
      </w:r>
      <w:r w:rsidRPr="005D6D5D">
        <w:rPr>
          <w:spacing w:val="42"/>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rá</w:t>
      </w:r>
      <w:r w:rsidRPr="005D6D5D">
        <w:rPr>
          <w:spacing w:val="41"/>
          <w:sz w:val="20"/>
          <w:szCs w:val="20"/>
          <w:lang w:val="es-CL"/>
        </w:rPr>
        <w:t xml:space="preserve"> </w:t>
      </w:r>
      <w:r w:rsidRPr="005D6D5D">
        <w:rPr>
          <w:sz w:val="20"/>
          <w:szCs w:val="20"/>
          <w:lang w:val="es-CL"/>
        </w:rPr>
        <w:t>el</w:t>
      </w:r>
      <w:r w:rsidRPr="005D6D5D">
        <w:rPr>
          <w:spacing w:val="37"/>
          <w:sz w:val="20"/>
          <w:szCs w:val="20"/>
          <w:lang w:val="es-CL"/>
        </w:rPr>
        <w:t xml:space="preserve"> </w:t>
      </w:r>
      <w:r w:rsidRPr="005D6D5D">
        <w:rPr>
          <w:spacing w:val="-3"/>
          <w:sz w:val="20"/>
          <w:szCs w:val="20"/>
          <w:lang w:val="es-CL"/>
        </w:rPr>
        <w:t>ú</w:t>
      </w:r>
      <w:r w:rsidRPr="005D6D5D">
        <w:rPr>
          <w:sz w:val="20"/>
          <w:szCs w:val="20"/>
          <w:lang w:val="es-CL"/>
        </w:rPr>
        <w:t>n</w:t>
      </w:r>
      <w:r w:rsidRPr="005D6D5D">
        <w:rPr>
          <w:spacing w:val="-2"/>
          <w:sz w:val="20"/>
          <w:szCs w:val="20"/>
          <w:lang w:val="es-CL"/>
        </w:rPr>
        <w:t>i</w:t>
      </w:r>
      <w:r w:rsidRPr="005D6D5D">
        <w:rPr>
          <w:sz w:val="20"/>
          <w:szCs w:val="20"/>
          <w:lang w:val="es-CL"/>
        </w:rPr>
        <w:t>co</w:t>
      </w:r>
      <w:r w:rsidRPr="005D6D5D">
        <w:rPr>
          <w:spacing w:val="41"/>
          <w:sz w:val="20"/>
          <w:szCs w:val="20"/>
          <w:lang w:val="es-CL"/>
        </w:rPr>
        <w:t xml:space="preserve"> </w:t>
      </w:r>
      <w:r w:rsidRPr="005D6D5D">
        <w:rPr>
          <w:sz w:val="20"/>
          <w:szCs w:val="20"/>
          <w:lang w:val="es-CL"/>
        </w:rPr>
        <w:t>res</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sa</w:t>
      </w:r>
      <w:r w:rsidRPr="005D6D5D">
        <w:rPr>
          <w:spacing w:val="-1"/>
          <w:sz w:val="20"/>
          <w:szCs w:val="20"/>
          <w:lang w:val="es-CL"/>
        </w:rPr>
        <w:t>b</w:t>
      </w:r>
      <w:r w:rsidRPr="005D6D5D">
        <w:rPr>
          <w:spacing w:val="-2"/>
          <w:sz w:val="20"/>
          <w:szCs w:val="20"/>
          <w:lang w:val="es-CL"/>
        </w:rPr>
        <w:t>l</w:t>
      </w:r>
      <w:r w:rsidRPr="005D6D5D">
        <w:rPr>
          <w:sz w:val="20"/>
          <w:szCs w:val="20"/>
          <w:lang w:val="es-CL"/>
        </w:rPr>
        <w:t>e</w:t>
      </w:r>
      <w:r w:rsidRPr="005D6D5D">
        <w:rPr>
          <w:spacing w:val="41"/>
          <w:sz w:val="20"/>
          <w:szCs w:val="20"/>
          <w:lang w:val="es-CL"/>
        </w:rPr>
        <w:t xml:space="preserve"> </w:t>
      </w:r>
      <w:r w:rsidRPr="005D6D5D">
        <w:rPr>
          <w:sz w:val="20"/>
          <w:szCs w:val="20"/>
          <w:lang w:val="es-CL"/>
        </w:rPr>
        <w:t>de</w:t>
      </w:r>
      <w:r w:rsidRPr="005D6D5D">
        <w:rPr>
          <w:spacing w:val="39"/>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8"/>
          <w:sz w:val="20"/>
          <w:szCs w:val="20"/>
          <w:lang w:val="es-CL"/>
        </w:rPr>
        <w:t xml:space="preserve"> </w:t>
      </w:r>
      <w:r w:rsidRPr="005D6D5D">
        <w:rPr>
          <w:sz w:val="20"/>
          <w:szCs w:val="20"/>
          <w:lang w:val="es-CL"/>
        </w:rPr>
        <w:t>custod</w:t>
      </w:r>
      <w:r w:rsidRPr="005D6D5D">
        <w:rPr>
          <w:spacing w:val="-2"/>
          <w:sz w:val="20"/>
          <w:szCs w:val="20"/>
          <w:lang w:val="es-CL"/>
        </w:rPr>
        <w:t>i</w:t>
      </w:r>
      <w:r w:rsidRPr="005D6D5D">
        <w:rPr>
          <w:sz w:val="20"/>
          <w:szCs w:val="20"/>
          <w:lang w:val="es-CL"/>
        </w:rPr>
        <w:t>a</w:t>
      </w:r>
      <w:r w:rsidRPr="005D6D5D">
        <w:rPr>
          <w:spacing w:val="41"/>
          <w:sz w:val="20"/>
          <w:szCs w:val="20"/>
          <w:lang w:val="es-CL"/>
        </w:rPr>
        <w:t xml:space="preserve"> </w:t>
      </w:r>
      <w:r w:rsidRPr="005D6D5D">
        <w:rPr>
          <w:sz w:val="20"/>
          <w:szCs w:val="20"/>
          <w:lang w:val="es-CL"/>
        </w:rPr>
        <w:t>y</w:t>
      </w:r>
      <w:r w:rsidRPr="005D6D5D">
        <w:rPr>
          <w:spacing w:val="39"/>
          <w:sz w:val="20"/>
          <w:szCs w:val="20"/>
          <w:lang w:val="es-CL"/>
        </w:rPr>
        <w:t xml:space="preserve"> </w:t>
      </w:r>
      <w:r w:rsidRPr="005D6D5D">
        <w:rPr>
          <w:sz w:val="20"/>
          <w:szCs w:val="20"/>
          <w:lang w:val="es-CL"/>
        </w:rPr>
        <w:t>a</w:t>
      </w:r>
      <w:r w:rsidRPr="005D6D5D">
        <w:rPr>
          <w:spacing w:val="-2"/>
          <w:sz w:val="20"/>
          <w:szCs w:val="20"/>
          <w:lang w:val="es-CL"/>
        </w:rPr>
        <w:t>l</w:t>
      </w:r>
      <w:r w:rsidRPr="005D6D5D">
        <w:rPr>
          <w:sz w:val="20"/>
          <w:szCs w:val="20"/>
          <w:lang w:val="es-CL"/>
        </w:rPr>
        <w:t>mac</w:t>
      </w:r>
      <w:r w:rsidRPr="005D6D5D">
        <w:rPr>
          <w:spacing w:val="-1"/>
          <w:sz w:val="20"/>
          <w:szCs w:val="20"/>
          <w:lang w:val="es-CL"/>
        </w:rPr>
        <w:t>e</w:t>
      </w:r>
      <w:r w:rsidRPr="005D6D5D">
        <w:rPr>
          <w:sz w:val="20"/>
          <w:szCs w:val="20"/>
          <w:lang w:val="es-CL"/>
        </w:rPr>
        <w:t>n</w:t>
      </w:r>
      <w:r w:rsidRPr="005D6D5D">
        <w:rPr>
          <w:spacing w:val="-4"/>
          <w:sz w:val="20"/>
          <w:szCs w:val="20"/>
          <w:lang w:val="es-CL"/>
        </w:rPr>
        <w:t>a</w:t>
      </w:r>
      <w:r w:rsidRPr="005D6D5D">
        <w:rPr>
          <w:sz w:val="20"/>
          <w:szCs w:val="20"/>
          <w:lang w:val="es-CL"/>
        </w:rPr>
        <w:t>m</w:t>
      </w:r>
      <w:r w:rsidRPr="005D6D5D">
        <w:rPr>
          <w:spacing w:val="-2"/>
          <w:sz w:val="20"/>
          <w:szCs w:val="20"/>
          <w:lang w:val="es-CL"/>
        </w:rPr>
        <w:t>i</w:t>
      </w:r>
      <w:r w:rsidRPr="005D6D5D">
        <w:rPr>
          <w:spacing w:val="-3"/>
          <w:sz w:val="20"/>
          <w:szCs w:val="20"/>
          <w:lang w:val="es-CL"/>
        </w:rPr>
        <w:t>e</w:t>
      </w:r>
      <w:r w:rsidRPr="005D6D5D">
        <w:rPr>
          <w:sz w:val="20"/>
          <w:szCs w:val="20"/>
          <w:lang w:val="es-CL"/>
        </w:rPr>
        <w:t>nto</w:t>
      </w:r>
      <w:r w:rsidRPr="005D6D5D">
        <w:rPr>
          <w:spacing w:val="42"/>
          <w:sz w:val="20"/>
          <w:szCs w:val="20"/>
          <w:lang w:val="es-CL"/>
        </w:rPr>
        <w:t xml:space="preserve"> </w:t>
      </w:r>
      <w:r w:rsidRPr="005D6D5D">
        <w:rPr>
          <w:sz w:val="20"/>
          <w:szCs w:val="20"/>
          <w:lang w:val="es-CL"/>
        </w:rPr>
        <w:t>de</w:t>
      </w:r>
      <w:r w:rsidRPr="005D6D5D">
        <w:rPr>
          <w:spacing w:val="38"/>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2"/>
          <w:sz w:val="20"/>
          <w:szCs w:val="20"/>
          <w:lang w:val="es-CL"/>
        </w:rPr>
        <w:t xml:space="preserve"> </w:t>
      </w:r>
      <w:r w:rsidRPr="005D6D5D">
        <w:rPr>
          <w:sz w:val="20"/>
          <w:szCs w:val="20"/>
          <w:lang w:val="es-CL"/>
        </w:rPr>
        <w:t>I</w:t>
      </w:r>
      <w:r w:rsidRPr="005D6D5D">
        <w:rPr>
          <w:spacing w:val="-3"/>
          <w:sz w:val="20"/>
          <w:szCs w:val="20"/>
          <w:lang w:val="es-CL"/>
        </w:rPr>
        <w:t>n</w:t>
      </w:r>
      <w:r w:rsidRPr="005D6D5D">
        <w:rPr>
          <w:sz w:val="20"/>
          <w:szCs w:val="20"/>
          <w:lang w:val="es-CL"/>
        </w:rPr>
        <w:t>fo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 xml:space="preserve">ón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r w:rsidRPr="005D6D5D">
        <w:rPr>
          <w:spacing w:val="19"/>
          <w:sz w:val="20"/>
          <w:szCs w:val="20"/>
          <w:lang w:val="es-CL"/>
        </w:rPr>
        <w:t xml:space="preserve"> </w:t>
      </w:r>
      <w:r w:rsidRPr="005D6D5D">
        <w:rPr>
          <w:sz w:val="20"/>
          <w:szCs w:val="20"/>
          <w:lang w:val="es-CL"/>
        </w:rPr>
        <w:t>y</w:t>
      </w:r>
      <w:r w:rsidRPr="005D6D5D">
        <w:rPr>
          <w:spacing w:val="16"/>
          <w:sz w:val="20"/>
          <w:szCs w:val="20"/>
          <w:lang w:val="es-CL"/>
        </w:rPr>
        <w:t xml:space="preserve"> </w:t>
      </w:r>
      <w:r w:rsidRPr="005D6D5D">
        <w:rPr>
          <w:spacing w:val="-2"/>
          <w:sz w:val="20"/>
          <w:szCs w:val="20"/>
          <w:lang w:val="es-CL"/>
        </w:rPr>
        <w:t>li</w:t>
      </w:r>
      <w:r w:rsidRPr="005D6D5D">
        <w:rPr>
          <w:sz w:val="20"/>
          <w:szCs w:val="20"/>
          <w:lang w:val="es-CL"/>
        </w:rPr>
        <w:t>m</w:t>
      </w:r>
      <w:r w:rsidRPr="005D6D5D">
        <w:rPr>
          <w:spacing w:val="-2"/>
          <w:sz w:val="20"/>
          <w:szCs w:val="20"/>
          <w:lang w:val="es-CL"/>
        </w:rPr>
        <w:t>i</w:t>
      </w:r>
      <w:r w:rsidRPr="005D6D5D">
        <w:rPr>
          <w:sz w:val="20"/>
          <w:szCs w:val="20"/>
          <w:lang w:val="es-CL"/>
        </w:rPr>
        <w:t>tará</w:t>
      </w:r>
      <w:r w:rsidRPr="005D6D5D">
        <w:rPr>
          <w:spacing w:val="19"/>
          <w:sz w:val="20"/>
          <w:szCs w:val="20"/>
          <w:lang w:val="es-CL"/>
        </w:rPr>
        <w:t xml:space="preserve"> </w:t>
      </w:r>
      <w:r w:rsidRPr="005D6D5D">
        <w:rPr>
          <w:sz w:val="20"/>
          <w:szCs w:val="20"/>
          <w:lang w:val="es-CL"/>
        </w:rPr>
        <w:t>el</w:t>
      </w:r>
      <w:r w:rsidRPr="005D6D5D">
        <w:rPr>
          <w:spacing w:val="17"/>
          <w:sz w:val="20"/>
          <w:szCs w:val="20"/>
          <w:lang w:val="es-CL"/>
        </w:rPr>
        <w:t xml:space="preserve"> </w:t>
      </w:r>
      <w:r w:rsidRPr="005D6D5D">
        <w:rPr>
          <w:sz w:val="20"/>
          <w:szCs w:val="20"/>
          <w:lang w:val="es-CL"/>
        </w:rPr>
        <w:t>acc</w:t>
      </w:r>
      <w:r w:rsidRPr="005D6D5D">
        <w:rPr>
          <w:spacing w:val="-1"/>
          <w:sz w:val="20"/>
          <w:szCs w:val="20"/>
          <w:lang w:val="es-CL"/>
        </w:rPr>
        <w:t>e</w:t>
      </w:r>
      <w:r w:rsidRPr="005D6D5D">
        <w:rPr>
          <w:sz w:val="20"/>
          <w:szCs w:val="20"/>
          <w:lang w:val="es-CL"/>
        </w:rPr>
        <w:t>so</w:t>
      </w:r>
      <w:r w:rsidRPr="005D6D5D">
        <w:rPr>
          <w:spacing w:val="18"/>
          <w:sz w:val="20"/>
          <w:szCs w:val="20"/>
          <w:lang w:val="es-CL"/>
        </w:rPr>
        <w:t xml:space="preserve"> </w:t>
      </w:r>
      <w:r w:rsidRPr="005D6D5D">
        <w:rPr>
          <w:sz w:val="20"/>
          <w:szCs w:val="20"/>
          <w:lang w:val="es-CL"/>
        </w:rPr>
        <w:t>a</w:t>
      </w:r>
      <w:r w:rsidRPr="005D6D5D">
        <w:rPr>
          <w:spacing w:val="18"/>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cha</w:t>
      </w:r>
      <w:r w:rsidRPr="005D6D5D">
        <w:rPr>
          <w:spacing w:val="18"/>
          <w:sz w:val="20"/>
          <w:szCs w:val="20"/>
          <w:lang w:val="es-CL"/>
        </w:rPr>
        <w:t xml:space="preserve"> </w:t>
      </w:r>
      <w:r w:rsidRPr="005D6D5D">
        <w:rPr>
          <w:sz w:val="20"/>
          <w:szCs w:val="20"/>
          <w:lang w:val="es-CL"/>
        </w:rPr>
        <w:t>I</w:t>
      </w:r>
      <w:r w:rsidRPr="005D6D5D">
        <w:rPr>
          <w:spacing w:val="1"/>
          <w:sz w:val="20"/>
          <w:szCs w:val="20"/>
          <w:lang w:val="es-CL"/>
        </w:rPr>
        <w:t>n</w:t>
      </w:r>
      <w:r w:rsidRPr="005D6D5D">
        <w:rPr>
          <w:sz w:val="20"/>
          <w:szCs w:val="20"/>
          <w:lang w:val="es-CL"/>
        </w:rPr>
        <w:t>fo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ón</w:t>
      </w:r>
      <w:r w:rsidRPr="005D6D5D">
        <w:rPr>
          <w:spacing w:val="18"/>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w:t>
      </w:r>
      <w:r w:rsidRPr="005D6D5D">
        <w:rPr>
          <w:spacing w:val="17"/>
          <w:sz w:val="20"/>
          <w:szCs w:val="20"/>
          <w:lang w:val="es-CL"/>
        </w:rPr>
        <w:t xml:space="preserve"> </w:t>
      </w:r>
      <w:r w:rsidRPr="005D6D5D">
        <w:rPr>
          <w:sz w:val="20"/>
          <w:szCs w:val="20"/>
          <w:lang w:val="es-CL"/>
        </w:rPr>
        <w:t>a</w:t>
      </w:r>
      <w:r w:rsidRPr="005D6D5D">
        <w:rPr>
          <w:spacing w:val="18"/>
          <w:sz w:val="20"/>
          <w:szCs w:val="20"/>
          <w:lang w:val="es-CL"/>
        </w:rPr>
        <w:t xml:space="preserve"> </w:t>
      </w:r>
      <w:r w:rsidRPr="005D6D5D">
        <w:rPr>
          <w:sz w:val="20"/>
          <w:szCs w:val="20"/>
          <w:lang w:val="es-CL"/>
        </w:rPr>
        <w:t>sus</w:t>
      </w:r>
      <w:r w:rsidRPr="005D6D5D">
        <w:rPr>
          <w:spacing w:val="18"/>
          <w:sz w:val="20"/>
          <w:szCs w:val="20"/>
          <w:lang w:val="es-CL"/>
        </w:rPr>
        <w:t xml:space="preserve"> </w:t>
      </w:r>
      <w:r w:rsidRPr="005D6D5D">
        <w:rPr>
          <w:spacing w:val="3"/>
          <w:sz w:val="20"/>
          <w:szCs w:val="20"/>
          <w:lang w:val="es-CL"/>
        </w:rPr>
        <w:t>f</w:t>
      </w:r>
      <w:r w:rsidRPr="005D6D5D">
        <w:rPr>
          <w:sz w:val="20"/>
          <w:szCs w:val="20"/>
          <w:lang w:val="es-CL"/>
        </w:rPr>
        <w:t>u</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pacing w:val="-3"/>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os</w:t>
      </w:r>
      <w:r w:rsidRPr="005D6D5D">
        <w:rPr>
          <w:spacing w:val="18"/>
          <w:sz w:val="20"/>
          <w:szCs w:val="20"/>
          <w:lang w:val="es-CL"/>
        </w:rPr>
        <w:t xml:space="preserve"> </w:t>
      </w:r>
      <w:r w:rsidRPr="005D6D5D">
        <w:rPr>
          <w:sz w:val="20"/>
          <w:szCs w:val="20"/>
          <w:lang w:val="es-CL"/>
        </w:rPr>
        <w:t>y emp</w:t>
      </w:r>
      <w:r w:rsidRPr="005D6D5D">
        <w:rPr>
          <w:spacing w:val="-1"/>
          <w:sz w:val="20"/>
          <w:szCs w:val="20"/>
          <w:lang w:val="es-CL"/>
        </w:rPr>
        <w:t>l</w:t>
      </w:r>
      <w:r w:rsidRPr="005D6D5D">
        <w:rPr>
          <w:sz w:val="20"/>
          <w:szCs w:val="20"/>
          <w:lang w:val="es-CL"/>
        </w:rPr>
        <w:t>e</w:t>
      </w:r>
      <w:r w:rsidRPr="005D6D5D">
        <w:rPr>
          <w:spacing w:val="-1"/>
          <w:sz w:val="20"/>
          <w:szCs w:val="20"/>
          <w:lang w:val="es-CL"/>
        </w:rPr>
        <w:t>a</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22"/>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rect</w:t>
      </w:r>
      <w:r w:rsidRPr="005D6D5D">
        <w:rPr>
          <w:spacing w:val="-3"/>
          <w:sz w:val="20"/>
          <w:szCs w:val="20"/>
          <w:lang w:val="es-CL"/>
        </w:rPr>
        <w:t>a</w:t>
      </w:r>
      <w:r w:rsidRPr="005D6D5D">
        <w:rPr>
          <w:sz w:val="20"/>
          <w:szCs w:val="20"/>
          <w:lang w:val="es-CL"/>
        </w:rPr>
        <w:t>me</w:t>
      </w:r>
      <w:r w:rsidRPr="005D6D5D">
        <w:rPr>
          <w:spacing w:val="-1"/>
          <w:sz w:val="20"/>
          <w:szCs w:val="20"/>
          <w:lang w:val="es-CL"/>
        </w:rPr>
        <w:t>n</w:t>
      </w:r>
      <w:r w:rsidRPr="005D6D5D">
        <w:rPr>
          <w:sz w:val="20"/>
          <w:szCs w:val="20"/>
          <w:lang w:val="es-CL"/>
        </w:rPr>
        <w:t>te</w:t>
      </w:r>
      <w:r w:rsidRPr="005D6D5D">
        <w:rPr>
          <w:spacing w:val="19"/>
          <w:sz w:val="20"/>
          <w:szCs w:val="20"/>
          <w:lang w:val="es-CL"/>
        </w:rPr>
        <w:t xml:space="preserve"> </w:t>
      </w:r>
      <w:r w:rsidRPr="005D6D5D">
        <w:rPr>
          <w:sz w:val="20"/>
          <w:szCs w:val="20"/>
          <w:lang w:val="es-CL"/>
        </w:rPr>
        <w:t>re</w:t>
      </w:r>
      <w:r w:rsidRPr="005D6D5D">
        <w:rPr>
          <w:spacing w:val="-2"/>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d</w:t>
      </w:r>
      <w:r w:rsidRPr="005D6D5D">
        <w:rPr>
          <w:sz w:val="20"/>
          <w:szCs w:val="20"/>
          <w:lang w:val="es-CL"/>
        </w:rPr>
        <w:t>os</w:t>
      </w:r>
      <w:r w:rsidRPr="005D6D5D">
        <w:rPr>
          <w:spacing w:val="22"/>
          <w:sz w:val="20"/>
          <w:szCs w:val="20"/>
          <w:lang w:val="es-CL"/>
        </w:rPr>
        <w:t xml:space="preserve"> </w:t>
      </w:r>
      <w:r w:rsidRPr="005D6D5D">
        <w:rPr>
          <w:sz w:val="20"/>
          <w:szCs w:val="20"/>
          <w:lang w:val="es-CL"/>
        </w:rPr>
        <w:t>con</w:t>
      </w:r>
      <w:r w:rsidRPr="005D6D5D">
        <w:rPr>
          <w:spacing w:val="21"/>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4"/>
          <w:sz w:val="20"/>
          <w:szCs w:val="20"/>
          <w:lang w:val="es-CL"/>
        </w:rPr>
        <w:t xml:space="preserve"> </w:t>
      </w:r>
      <w:r w:rsidRPr="005D6D5D">
        <w:rPr>
          <w:sz w:val="20"/>
          <w:szCs w:val="20"/>
          <w:lang w:val="es-CL"/>
        </w:rPr>
        <w:t>prestac</w:t>
      </w:r>
      <w:r w:rsidRPr="005D6D5D">
        <w:rPr>
          <w:spacing w:val="-2"/>
          <w:sz w:val="20"/>
          <w:szCs w:val="20"/>
          <w:lang w:val="es-CL"/>
        </w:rPr>
        <w:t>i</w:t>
      </w:r>
      <w:r w:rsidRPr="005D6D5D">
        <w:rPr>
          <w:sz w:val="20"/>
          <w:szCs w:val="20"/>
          <w:lang w:val="es-CL"/>
        </w:rPr>
        <w:t>ón</w:t>
      </w:r>
      <w:r w:rsidRPr="005D6D5D">
        <w:rPr>
          <w:spacing w:val="2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21"/>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9"/>
          <w:sz w:val="20"/>
          <w:szCs w:val="20"/>
          <w:lang w:val="es-CL"/>
        </w:rPr>
        <w:t xml:space="preserve"> </w:t>
      </w:r>
      <w:r w:rsidRPr="005D6D5D">
        <w:rPr>
          <w:sz w:val="20"/>
          <w:szCs w:val="20"/>
          <w:lang w:val="es-CL"/>
        </w:rPr>
        <w:t>o</w:t>
      </w:r>
      <w:r w:rsidRPr="005D6D5D">
        <w:rPr>
          <w:spacing w:val="22"/>
          <w:sz w:val="20"/>
          <w:szCs w:val="20"/>
          <w:lang w:val="es-CL"/>
        </w:rPr>
        <w:t xml:space="preserve"> </w:t>
      </w:r>
      <w:r w:rsidRPr="005D6D5D">
        <w:rPr>
          <w:sz w:val="20"/>
          <w:szCs w:val="20"/>
          <w:lang w:val="es-CL"/>
        </w:rPr>
        <w:t>e</w:t>
      </w:r>
      <w:r w:rsidRPr="005D6D5D">
        <w:rPr>
          <w:spacing w:val="3"/>
          <w:sz w:val="20"/>
          <w:szCs w:val="20"/>
          <w:lang w:val="es-CL"/>
        </w:rPr>
        <w:t>j</w:t>
      </w:r>
      <w:r w:rsidRPr="005D6D5D">
        <w:rPr>
          <w:sz w:val="20"/>
          <w:szCs w:val="20"/>
          <w:lang w:val="es-CL"/>
        </w:rPr>
        <w:t>ec</w:t>
      </w:r>
      <w:r w:rsidRPr="005D6D5D">
        <w:rPr>
          <w:spacing w:val="-1"/>
          <w:sz w:val="20"/>
          <w:szCs w:val="20"/>
          <w:lang w:val="es-CL"/>
        </w:rPr>
        <w:t>u</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21"/>
          <w:sz w:val="20"/>
          <w:szCs w:val="20"/>
          <w:lang w:val="es-CL"/>
        </w:rPr>
        <w:t xml:space="preserve"> </w:t>
      </w:r>
      <w:r w:rsidRPr="005D6D5D">
        <w:rPr>
          <w:sz w:val="20"/>
          <w:szCs w:val="20"/>
          <w:lang w:val="es-CL"/>
        </w:rPr>
        <w:t>de</w:t>
      </w:r>
      <w:r w:rsidRPr="005D6D5D">
        <w:rPr>
          <w:spacing w:val="21"/>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4"/>
          <w:sz w:val="20"/>
          <w:szCs w:val="20"/>
          <w:lang w:val="es-CL"/>
        </w:rPr>
        <w:t xml:space="preserve"> </w:t>
      </w:r>
      <w:r w:rsidRPr="005D6D5D">
        <w:rPr>
          <w:sz w:val="20"/>
          <w:szCs w:val="20"/>
          <w:lang w:val="es-CL"/>
        </w:rPr>
        <w:t>o</w:t>
      </w:r>
      <w:r w:rsidRPr="005D6D5D">
        <w:rPr>
          <w:spacing w:val="-1"/>
          <w:sz w:val="20"/>
          <w:szCs w:val="20"/>
          <w:lang w:val="es-CL"/>
        </w:rPr>
        <w:t>b</w:t>
      </w:r>
      <w:r w:rsidRPr="005D6D5D">
        <w:rPr>
          <w:sz w:val="20"/>
          <w:szCs w:val="20"/>
          <w:lang w:val="es-CL"/>
        </w:rPr>
        <w:t>ra</w:t>
      </w:r>
      <w:r w:rsidRPr="005D6D5D">
        <w:rPr>
          <w:spacing w:val="22"/>
          <w:sz w:val="20"/>
          <w:szCs w:val="20"/>
          <w:lang w:val="es-CL"/>
        </w:rPr>
        <w:t xml:space="preserve"> </w:t>
      </w:r>
      <w:r w:rsidRPr="005D6D5D">
        <w:rPr>
          <w:sz w:val="20"/>
          <w:szCs w:val="20"/>
          <w:lang w:val="es-CL"/>
        </w:rPr>
        <w:t xml:space="preserve">de </w:t>
      </w:r>
      <w:r w:rsidRPr="005D6D5D">
        <w:rPr>
          <w:spacing w:val="1"/>
          <w:sz w:val="20"/>
          <w:szCs w:val="20"/>
          <w:lang w:val="es-CL"/>
        </w:rPr>
        <w:t>q</w:t>
      </w:r>
      <w:r w:rsidRPr="005D6D5D">
        <w:rPr>
          <w:sz w:val="20"/>
          <w:szCs w:val="20"/>
          <w:lang w:val="es-CL"/>
        </w:rPr>
        <w:t>ue</w:t>
      </w:r>
      <w:r w:rsidRPr="005D6D5D">
        <w:rPr>
          <w:spacing w:val="17"/>
          <w:sz w:val="20"/>
          <w:szCs w:val="20"/>
          <w:lang w:val="es-CL"/>
        </w:rPr>
        <w:t xml:space="preserve"> </w:t>
      </w:r>
      <w:r w:rsidRPr="005D6D5D">
        <w:rPr>
          <w:sz w:val="20"/>
          <w:szCs w:val="20"/>
          <w:lang w:val="es-CL"/>
        </w:rPr>
        <w:t>se</w:t>
      </w:r>
      <w:r w:rsidRPr="005D6D5D">
        <w:rPr>
          <w:spacing w:val="15"/>
          <w:sz w:val="20"/>
          <w:szCs w:val="20"/>
          <w:lang w:val="es-CL"/>
        </w:rPr>
        <w:t xml:space="preserve"> </w:t>
      </w:r>
      <w:r w:rsidRPr="005D6D5D">
        <w:rPr>
          <w:spacing w:val="-2"/>
          <w:sz w:val="20"/>
          <w:szCs w:val="20"/>
          <w:lang w:val="es-CL"/>
        </w:rPr>
        <w:t>t</w:t>
      </w:r>
      <w:r w:rsidRPr="005D6D5D">
        <w:rPr>
          <w:sz w:val="20"/>
          <w:szCs w:val="20"/>
          <w:lang w:val="es-CL"/>
        </w:rPr>
        <w:t>rat</w:t>
      </w:r>
      <w:r w:rsidRPr="005D6D5D">
        <w:rPr>
          <w:spacing w:val="-3"/>
          <w:sz w:val="20"/>
          <w:szCs w:val="20"/>
          <w:lang w:val="es-CL"/>
        </w:rPr>
        <w:t>e</w:t>
      </w:r>
      <w:r w:rsidRPr="005D6D5D">
        <w:rPr>
          <w:sz w:val="20"/>
          <w:szCs w:val="20"/>
          <w:lang w:val="es-CL"/>
        </w:rPr>
        <w:t>,</w:t>
      </w:r>
      <w:r w:rsidRPr="005D6D5D">
        <w:rPr>
          <w:spacing w:val="16"/>
          <w:sz w:val="20"/>
          <w:szCs w:val="20"/>
          <w:lang w:val="es-CL"/>
        </w:rPr>
        <w:t xml:space="preserve"> </w:t>
      </w:r>
      <w:r w:rsidRPr="005D6D5D">
        <w:rPr>
          <w:spacing w:val="1"/>
          <w:sz w:val="20"/>
          <w:szCs w:val="20"/>
          <w:lang w:val="es-CL"/>
        </w:rPr>
        <w:t>q</w:t>
      </w:r>
      <w:r w:rsidRPr="005D6D5D">
        <w:rPr>
          <w:sz w:val="20"/>
          <w:szCs w:val="20"/>
          <w:lang w:val="es-CL"/>
        </w:rPr>
        <w:t>u</w:t>
      </w:r>
      <w:r w:rsidRPr="005D6D5D">
        <w:rPr>
          <w:spacing w:val="-1"/>
          <w:sz w:val="20"/>
          <w:szCs w:val="20"/>
          <w:lang w:val="es-CL"/>
        </w:rPr>
        <w:t>e</w:t>
      </w:r>
      <w:r w:rsidRPr="005D6D5D">
        <w:rPr>
          <w:sz w:val="20"/>
          <w:szCs w:val="20"/>
          <w:lang w:val="es-CL"/>
        </w:rPr>
        <w:t>d</w:t>
      </w:r>
      <w:r w:rsidRPr="005D6D5D">
        <w:rPr>
          <w:spacing w:val="-1"/>
          <w:sz w:val="20"/>
          <w:szCs w:val="20"/>
          <w:lang w:val="es-CL"/>
        </w:rPr>
        <w:t>á</w:t>
      </w:r>
      <w:r w:rsidRPr="005D6D5D">
        <w:rPr>
          <w:sz w:val="20"/>
          <w:szCs w:val="20"/>
          <w:lang w:val="es-CL"/>
        </w:rPr>
        <w:t>n</w:t>
      </w:r>
      <w:r w:rsidRPr="005D6D5D">
        <w:rPr>
          <w:spacing w:val="-1"/>
          <w:sz w:val="20"/>
          <w:szCs w:val="20"/>
          <w:lang w:val="es-CL"/>
        </w:rPr>
        <w:t>d</w:t>
      </w:r>
      <w:r w:rsidRPr="005D6D5D">
        <w:rPr>
          <w:sz w:val="20"/>
          <w:szCs w:val="20"/>
          <w:lang w:val="es-CL"/>
        </w:rPr>
        <w:t>o</w:t>
      </w:r>
      <w:r w:rsidRPr="005D6D5D">
        <w:rPr>
          <w:spacing w:val="-4"/>
          <w:sz w:val="20"/>
          <w:szCs w:val="20"/>
          <w:lang w:val="es-CL"/>
        </w:rPr>
        <w:t>l</w:t>
      </w:r>
      <w:r w:rsidRPr="005D6D5D">
        <w:rPr>
          <w:sz w:val="20"/>
          <w:szCs w:val="20"/>
          <w:lang w:val="es-CL"/>
        </w:rPr>
        <w:t>e</w:t>
      </w:r>
      <w:r w:rsidRPr="005D6D5D">
        <w:rPr>
          <w:spacing w:val="17"/>
          <w:sz w:val="20"/>
          <w:szCs w:val="20"/>
          <w:lang w:val="es-CL"/>
        </w:rPr>
        <w:t xml:space="preserve"> </w:t>
      </w:r>
      <w:r w:rsidRPr="005D6D5D">
        <w:rPr>
          <w:sz w:val="20"/>
          <w:szCs w:val="20"/>
          <w:lang w:val="es-CL"/>
        </w:rPr>
        <w:t>est</w:t>
      </w:r>
      <w:r w:rsidRPr="005D6D5D">
        <w:rPr>
          <w:spacing w:val="1"/>
          <w:sz w:val="20"/>
          <w:szCs w:val="20"/>
          <w:lang w:val="es-CL"/>
        </w:rPr>
        <w:t>r</w:t>
      </w:r>
      <w:r w:rsidRPr="005D6D5D">
        <w:rPr>
          <w:spacing w:val="-2"/>
          <w:sz w:val="20"/>
          <w:szCs w:val="20"/>
          <w:lang w:val="es-CL"/>
        </w:rPr>
        <w:t>i</w:t>
      </w:r>
      <w:r w:rsidRPr="005D6D5D">
        <w:rPr>
          <w:spacing w:val="-3"/>
          <w:sz w:val="20"/>
          <w:szCs w:val="20"/>
          <w:lang w:val="es-CL"/>
        </w:rPr>
        <w:t>c</w:t>
      </w:r>
      <w:r w:rsidRPr="005D6D5D">
        <w:rPr>
          <w:sz w:val="20"/>
          <w:szCs w:val="20"/>
          <w:lang w:val="es-CL"/>
        </w:rPr>
        <w:t>tame</w:t>
      </w:r>
      <w:r w:rsidRPr="005D6D5D">
        <w:rPr>
          <w:spacing w:val="-3"/>
          <w:sz w:val="20"/>
          <w:szCs w:val="20"/>
          <w:lang w:val="es-CL"/>
        </w:rPr>
        <w:t>n</w:t>
      </w:r>
      <w:r w:rsidRPr="005D6D5D">
        <w:rPr>
          <w:sz w:val="20"/>
          <w:szCs w:val="20"/>
          <w:lang w:val="es-CL"/>
        </w:rPr>
        <w:t>te</w:t>
      </w:r>
      <w:r w:rsidRPr="005D6D5D">
        <w:rPr>
          <w:spacing w:val="17"/>
          <w:sz w:val="20"/>
          <w:szCs w:val="20"/>
          <w:lang w:val="es-CL"/>
        </w:rPr>
        <w:t xml:space="preserve"> </w:t>
      </w:r>
      <w:r w:rsidRPr="005D6D5D">
        <w:rPr>
          <w:spacing w:val="-3"/>
          <w:sz w:val="20"/>
          <w:szCs w:val="20"/>
          <w:lang w:val="es-CL"/>
        </w:rPr>
        <w:t>p</w:t>
      </w:r>
      <w:r w:rsidRPr="005D6D5D">
        <w:rPr>
          <w:sz w:val="20"/>
          <w:szCs w:val="20"/>
          <w:lang w:val="es-CL"/>
        </w:rPr>
        <w:t>ro</w:t>
      </w:r>
      <w:r w:rsidRPr="005D6D5D">
        <w:rPr>
          <w:spacing w:val="-1"/>
          <w:sz w:val="20"/>
          <w:szCs w:val="20"/>
          <w:lang w:val="es-CL"/>
        </w:rPr>
        <w:t>h</w:t>
      </w:r>
      <w:r w:rsidRPr="005D6D5D">
        <w:rPr>
          <w:spacing w:val="-2"/>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da</w:t>
      </w:r>
      <w:r w:rsidRPr="005D6D5D">
        <w:rPr>
          <w:spacing w:val="1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7"/>
          <w:sz w:val="20"/>
          <w:szCs w:val="20"/>
          <w:lang w:val="es-CL"/>
        </w:rPr>
        <w:t xml:space="preserve"> </w:t>
      </w:r>
      <w:r w:rsidRPr="005D6D5D">
        <w:rPr>
          <w:sz w:val="20"/>
          <w:szCs w:val="20"/>
          <w:lang w:val="es-CL"/>
        </w:rPr>
        <w:t>co</w:t>
      </w:r>
      <w:r w:rsidRPr="005D6D5D">
        <w:rPr>
          <w:spacing w:val="-1"/>
          <w:sz w:val="20"/>
          <w:szCs w:val="20"/>
          <w:lang w:val="es-CL"/>
        </w:rPr>
        <w:t>p</w:t>
      </w:r>
      <w:r w:rsidRPr="005D6D5D">
        <w:rPr>
          <w:spacing w:val="-2"/>
          <w:sz w:val="20"/>
          <w:szCs w:val="20"/>
          <w:lang w:val="es-CL"/>
        </w:rPr>
        <w:t>i</w:t>
      </w:r>
      <w:r w:rsidRPr="005D6D5D">
        <w:rPr>
          <w:sz w:val="20"/>
          <w:szCs w:val="20"/>
          <w:lang w:val="es-CL"/>
        </w:rPr>
        <w:t>a</w:t>
      </w:r>
      <w:r w:rsidRPr="005D6D5D">
        <w:rPr>
          <w:spacing w:val="17"/>
          <w:sz w:val="20"/>
          <w:szCs w:val="20"/>
          <w:lang w:val="es-CL"/>
        </w:rPr>
        <w:t xml:space="preserve"> </w:t>
      </w:r>
      <w:r w:rsidRPr="005D6D5D">
        <w:rPr>
          <w:sz w:val="20"/>
          <w:szCs w:val="20"/>
          <w:lang w:val="es-CL"/>
        </w:rPr>
        <w:t>o</w:t>
      </w:r>
      <w:r w:rsidRPr="005D6D5D">
        <w:rPr>
          <w:spacing w:val="17"/>
          <w:sz w:val="20"/>
          <w:szCs w:val="20"/>
          <w:lang w:val="es-CL"/>
        </w:rPr>
        <w:t xml:space="preserve"> </w:t>
      </w:r>
      <w:r w:rsidRPr="005D6D5D">
        <w:rPr>
          <w:sz w:val="20"/>
          <w:szCs w:val="20"/>
          <w:lang w:val="es-CL"/>
        </w:rPr>
        <w:t>re</w:t>
      </w:r>
      <w:r w:rsidRPr="005D6D5D">
        <w:rPr>
          <w:spacing w:val="-1"/>
          <w:sz w:val="20"/>
          <w:szCs w:val="20"/>
          <w:lang w:val="es-CL"/>
        </w:rPr>
        <w:t>p</w:t>
      </w:r>
      <w:r w:rsidRPr="005D6D5D">
        <w:rPr>
          <w:sz w:val="20"/>
          <w:szCs w:val="20"/>
          <w:lang w:val="es-CL"/>
        </w:rPr>
        <w:t>ro</w:t>
      </w:r>
      <w:r w:rsidRPr="005D6D5D">
        <w:rPr>
          <w:spacing w:val="-1"/>
          <w:sz w:val="20"/>
          <w:szCs w:val="20"/>
          <w:lang w:val="es-CL"/>
        </w:rPr>
        <w:t>d</w:t>
      </w:r>
      <w:r w:rsidRPr="005D6D5D">
        <w:rPr>
          <w:sz w:val="20"/>
          <w:szCs w:val="20"/>
          <w:lang w:val="es-CL"/>
        </w:rPr>
        <w:t>ucc</w:t>
      </w:r>
      <w:r w:rsidRPr="005D6D5D">
        <w:rPr>
          <w:spacing w:val="-2"/>
          <w:sz w:val="20"/>
          <w:szCs w:val="20"/>
          <w:lang w:val="es-CL"/>
        </w:rPr>
        <w:t>i</w:t>
      </w:r>
      <w:r w:rsidRPr="005D6D5D">
        <w:rPr>
          <w:spacing w:val="-3"/>
          <w:sz w:val="20"/>
          <w:szCs w:val="20"/>
          <w:lang w:val="es-CL"/>
        </w:rPr>
        <w:t>ó</w:t>
      </w:r>
      <w:r w:rsidRPr="005D6D5D">
        <w:rPr>
          <w:sz w:val="20"/>
          <w:szCs w:val="20"/>
          <w:lang w:val="es-CL"/>
        </w:rPr>
        <w:t>n</w:t>
      </w:r>
      <w:r w:rsidRPr="005D6D5D">
        <w:rPr>
          <w:spacing w:val="17"/>
          <w:sz w:val="20"/>
          <w:szCs w:val="20"/>
          <w:lang w:val="es-CL"/>
        </w:rPr>
        <w:t xml:space="preserve"> </w:t>
      </w:r>
      <w:r w:rsidRPr="005D6D5D">
        <w:rPr>
          <w:sz w:val="20"/>
          <w:szCs w:val="20"/>
          <w:lang w:val="es-CL"/>
        </w:rPr>
        <w:t>de</w:t>
      </w:r>
      <w:r w:rsidRPr="005D6D5D">
        <w:rPr>
          <w:spacing w:val="17"/>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cha</w:t>
      </w:r>
      <w:r w:rsidRPr="005D6D5D">
        <w:rPr>
          <w:spacing w:val="17"/>
          <w:sz w:val="20"/>
          <w:szCs w:val="20"/>
          <w:lang w:val="es-CL"/>
        </w:rPr>
        <w:t xml:space="preserve"> </w:t>
      </w:r>
      <w:r w:rsidRPr="005D6D5D">
        <w:rPr>
          <w:sz w:val="20"/>
          <w:szCs w:val="20"/>
          <w:lang w:val="es-CL"/>
        </w:rPr>
        <w:t>I</w:t>
      </w:r>
      <w:r w:rsidRPr="005D6D5D">
        <w:rPr>
          <w:spacing w:val="-3"/>
          <w:sz w:val="20"/>
          <w:szCs w:val="20"/>
          <w:lang w:val="es-CL"/>
        </w:rPr>
        <w:t>n</w:t>
      </w:r>
      <w:r w:rsidRPr="005D6D5D">
        <w:rPr>
          <w:spacing w:val="3"/>
          <w:sz w:val="20"/>
          <w:szCs w:val="20"/>
          <w:lang w:val="es-CL"/>
        </w:rPr>
        <w:t>f</w:t>
      </w:r>
      <w:r w:rsidRPr="005D6D5D">
        <w:rPr>
          <w:spacing w:val="-3"/>
          <w:sz w:val="20"/>
          <w:szCs w:val="20"/>
          <w:lang w:val="es-CL"/>
        </w:rPr>
        <w:t>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 xml:space="preserve">ón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r w:rsidRPr="005D6D5D">
        <w:rPr>
          <w:spacing w:val="-1"/>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era</w:t>
      </w:r>
      <w:r w:rsidRPr="005D6D5D">
        <w:rPr>
          <w:spacing w:val="-4"/>
          <w:sz w:val="20"/>
          <w:szCs w:val="20"/>
          <w:lang w:val="es-CL"/>
        </w:rPr>
        <w:t xml:space="preserve"> </w:t>
      </w:r>
      <w:r w:rsidRPr="005D6D5D">
        <w:rPr>
          <w:sz w:val="20"/>
          <w:szCs w:val="20"/>
          <w:lang w:val="es-CL"/>
        </w:rPr>
        <w:t>sea el</w:t>
      </w:r>
      <w:r w:rsidRPr="005D6D5D">
        <w:rPr>
          <w:spacing w:val="-1"/>
          <w:sz w:val="20"/>
          <w:szCs w:val="20"/>
          <w:lang w:val="es-CL"/>
        </w:rPr>
        <w:t xml:space="preserve"> </w:t>
      </w:r>
      <w:r w:rsidRPr="005D6D5D">
        <w:rPr>
          <w:sz w:val="20"/>
          <w:szCs w:val="20"/>
          <w:lang w:val="es-CL"/>
        </w:rPr>
        <w:t>me</w:t>
      </w:r>
      <w:r w:rsidRPr="005D6D5D">
        <w:rPr>
          <w:spacing w:val="-1"/>
          <w:sz w:val="20"/>
          <w:szCs w:val="20"/>
          <w:lang w:val="es-CL"/>
        </w:rPr>
        <w:t>d</w:t>
      </w:r>
      <w:r w:rsidRPr="005D6D5D">
        <w:rPr>
          <w:spacing w:val="-2"/>
          <w:sz w:val="20"/>
          <w:szCs w:val="20"/>
          <w:lang w:val="es-CL"/>
        </w:rPr>
        <w:t>i</w:t>
      </w:r>
      <w:r w:rsidRPr="005D6D5D">
        <w:rPr>
          <w:sz w:val="20"/>
          <w:szCs w:val="20"/>
          <w:lang w:val="es-CL"/>
        </w:rPr>
        <w:t xml:space="preserve">o </w:t>
      </w:r>
      <w:r w:rsidRPr="005D6D5D">
        <w:rPr>
          <w:spacing w:val="-3"/>
          <w:sz w:val="20"/>
          <w:szCs w:val="20"/>
          <w:lang w:val="es-CL"/>
        </w:rPr>
        <w:t>e</w:t>
      </w:r>
      <w:r w:rsidRPr="005D6D5D">
        <w:rPr>
          <w:sz w:val="20"/>
          <w:szCs w:val="20"/>
          <w:lang w:val="es-CL"/>
        </w:rPr>
        <w:t>mp</w:t>
      </w:r>
      <w:r w:rsidRPr="005D6D5D">
        <w:rPr>
          <w:spacing w:val="-2"/>
          <w:sz w:val="20"/>
          <w:szCs w:val="20"/>
          <w:lang w:val="es-CL"/>
        </w:rPr>
        <w:t>l</w:t>
      </w:r>
      <w:r w:rsidRPr="005D6D5D">
        <w:rPr>
          <w:sz w:val="20"/>
          <w:szCs w:val="20"/>
          <w:lang w:val="es-CL"/>
        </w:rPr>
        <w:t>e</w:t>
      </w:r>
      <w:r w:rsidRPr="005D6D5D">
        <w:rPr>
          <w:spacing w:val="-1"/>
          <w:sz w:val="20"/>
          <w:szCs w:val="20"/>
          <w:lang w:val="es-CL"/>
        </w:rPr>
        <w:t>a</w:t>
      </w:r>
      <w:r w:rsidRPr="005D6D5D">
        <w:rPr>
          <w:sz w:val="20"/>
          <w:szCs w:val="20"/>
          <w:lang w:val="es-CL"/>
        </w:rPr>
        <w:t>do</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 e</w:t>
      </w:r>
      <w:r w:rsidRPr="005D6D5D">
        <w:rPr>
          <w:spacing w:val="-1"/>
          <w:sz w:val="20"/>
          <w:szCs w:val="20"/>
          <w:lang w:val="es-CL"/>
        </w:rPr>
        <w:t>l</w:t>
      </w:r>
      <w:r w:rsidRPr="005D6D5D">
        <w:rPr>
          <w:spacing w:val="-2"/>
          <w:sz w:val="20"/>
          <w:szCs w:val="20"/>
          <w:lang w:val="es-CL"/>
        </w:rPr>
        <w:t>l</w:t>
      </w:r>
      <w:r w:rsidRPr="005D6D5D">
        <w:rPr>
          <w:sz w:val="20"/>
          <w:szCs w:val="20"/>
          <w:lang w:val="es-CL"/>
        </w:rPr>
        <w:t>o,</w:t>
      </w:r>
      <w:r w:rsidRPr="005D6D5D">
        <w:rPr>
          <w:spacing w:val="1"/>
          <w:sz w:val="20"/>
          <w:szCs w:val="20"/>
          <w:lang w:val="es-CL"/>
        </w:rPr>
        <w:t xml:space="preserve"> </w:t>
      </w:r>
      <w:r w:rsidRPr="005D6D5D">
        <w:rPr>
          <w:sz w:val="20"/>
          <w:szCs w:val="20"/>
          <w:lang w:val="es-CL"/>
        </w:rPr>
        <w:t>su</w:t>
      </w:r>
      <w:r w:rsidRPr="005D6D5D">
        <w:rPr>
          <w:spacing w:val="-2"/>
          <w:sz w:val="20"/>
          <w:szCs w:val="20"/>
          <w:lang w:val="es-CL"/>
        </w:rPr>
        <w:t xml:space="preserve"> </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1"/>
          <w:sz w:val="20"/>
          <w:szCs w:val="20"/>
          <w:lang w:val="es-CL"/>
        </w:rPr>
        <w:t>p</w:t>
      </w:r>
      <w:r w:rsidRPr="005D6D5D">
        <w:rPr>
          <w:sz w:val="20"/>
          <w:szCs w:val="20"/>
          <w:lang w:val="es-CL"/>
        </w:rPr>
        <w:t>tac</w:t>
      </w:r>
      <w:r w:rsidRPr="005D6D5D">
        <w:rPr>
          <w:spacing w:val="-2"/>
          <w:sz w:val="20"/>
          <w:szCs w:val="20"/>
          <w:lang w:val="es-CL"/>
        </w:rPr>
        <w:t>i</w:t>
      </w:r>
      <w:r w:rsidRPr="005D6D5D">
        <w:rPr>
          <w:sz w:val="20"/>
          <w:szCs w:val="20"/>
          <w:lang w:val="es-CL"/>
        </w:rPr>
        <w:t>ón</w:t>
      </w:r>
      <w:r w:rsidRPr="005D6D5D">
        <w:rPr>
          <w:spacing w:val="-5"/>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rc</w:t>
      </w:r>
      <w:r w:rsidRPr="005D6D5D">
        <w:rPr>
          <w:spacing w:val="-2"/>
          <w:sz w:val="20"/>
          <w:szCs w:val="20"/>
          <w:lang w:val="es-CL"/>
        </w:rPr>
        <w:t>i</w:t>
      </w:r>
      <w:r w:rsidRPr="005D6D5D">
        <w:rPr>
          <w:sz w:val="20"/>
          <w:szCs w:val="20"/>
          <w:lang w:val="es-CL"/>
        </w:rPr>
        <w:t>al</w:t>
      </w:r>
      <w:r w:rsidRPr="005D6D5D">
        <w:rPr>
          <w:spacing w:val="-1"/>
          <w:sz w:val="20"/>
          <w:szCs w:val="20"/>
          <w:lang w:val="es-CL"/>
        </w:rPr>
        <w:t xml:space="preserve"> </w:t>
      </w:r>
      <w:r w:rsidRPr="005D6D5D">
        <w:rPr>
          <w:spacing w:val="-3"/>
          <w:sz w:val="20"/>
          <w:szCs w:val="20"/>
          <w:lang w:val="es-CL"/>
        </w:rPr>
        <w:t>y</w:t>
      </w:r>
      <w:r w:rsidRPr="005D6D5D">
        <w:rPr>
          <w:sz w:val="20"/>
          <w:szCs w:val="20"/>
          <w:lang w:val="es-CL"/>
        </w:rPr>
        <w:t>/o su</w:t>
      </w:r>
      <w:r w:rsidRPr="005D6D5D">
        <w:rPr>
          <w:spacing w:val="1"/>
          <w:sz w:val="20"/>
          <w:szCs w:val="20"/>
          <w:lang w:val="es-CL"/>
        </w:rPr>
        <w:t xml:space="preserve"> </w:t>
      </w:r>
      <w:r w:rsidRPr="005D6D5D">
        <w:rPr>
          <w:sz w:val="20"/>
          <w:szCs w:val="20"/>
          <w:lang w:val="es-CL"/>
        </w:rPr>
        <w:t>e</w:t>
      </w:r>
      <w:r w:rsidRPr="005D6D5D">
        <w:rPr>
          <w:spacing w:val="-4"/>
          <w:sz w:val="20"/>
          <w:szCs w:val="20"/>
          <w:lang w:val="es-CL"/>
        </w:rPr>
        <w:t>n</w:t>
      </w:r>
      <w:r w:rsidRPr="005D6D5D">
        <w:rPr>
          <w:sz w:val="20"/>
          <w:szCs w:val="20"/>
          <w:lang w:val="es-CL"/>
        </w:rPr>
        <w:t>tr</w:t>
      </w:r>
      <w:r w:rsidRPr="005D6D5D">
        <w:rPr>
          <w:spacing w:val="-3"/>
          <w:sz w:val="20"/>
          <w:szCs w:val="20"/>
          <w:lang w:val="es-CL"/>
        </w:rPr>
        <w:t>e</w:t>
      </w:r>
      <w:r w:rsidRPr="005D6D5D">
        <w:rPr>
          <w:spacing w:val="1"/>
          <w:sz w:val="20"/>
          <w:szCs w:val="20"/>
          <w:lang w:val="es-CL"/>
        </w:rPr>
        <w:t>g</w:t>
      </w:r>
      <w:r w:rsidRPr="005D6D5D">
        <w:rPr>
          <w:sz w:val="20"/>
          <w:szCs w:val="20"/>
          <w:lang w:val="es-CL"/>
        </w:rPr>
        <w:t>a a 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as</w:t>
      </w:r>
      <w:r w:rsidRPr="005D6D5D">
        <w:rPr>
          <w:spacing w:val="7"/>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st</w:t>
      </w:r>
      <w:r w:rsidRPr="005D6D5D">
        <w:rPr>
          <w:spacing w:val="-2"/>
          <w:sz w:val="20"/>
          <w:szCs w:val="20"/>
          <w:lang w:val="es-CL"/>
        </w:rPr>
        <w:t>i</w:t>
      </w:r>
      <w:r w:rsidRPr="005D6D5D">
        <w:rPr>
          <w:spacing w:val="-3"/>
          <w:sz w:val="20"/>
          <w:szCs w:val="20"/>
          <w:lang w:val="es-CL"/>
        </w:rPr>
        <w:t>n</w:t>
      </w:r>
      <w:r w:rsidRPr="005D6D5D">
        <w:rPr>
          <w:sz w:val="20"/>
          <w:szCs w:val="20"/>
          <w:lang w:val="es-CL"/>
        </w:rPr>
        <w:t>tas</w:t>
      </w:r>
      <w:r w:rsidRPr="005D6D5D">
        <w:rPr>
          <w:spacing w:val="7"/>
          <w:sz w:val="20"/>
          <w:szCs w:val="20"/>
          <w:lang w:val="es-CL"/>
        </w:rPr>
        <w:t xml:space="preserve"> </w:t>
      </w:r>
      <w:r w:rsidRPr="005D6D5D">
        <w:rPr>
          <w:sz w:val="20"/>
          <w:szCs w:val="20"/>
          <w:lang w:val="es-CL"/>
        </w:rPr>
        <w:t>al</w:t>
      </w:r>
      <w:r w:rsidRPr="005D6D5D">
        <w:rPr>
          <w:spacing w:val="6"/>
          <w:sz w:val="20"/>
          <w:szCs w:val="20"/>
          <w:lang w:val="es-CL"/>
        </w:rPr>
        <w:t xml:space="preserve"> </w:t>
      </w:r>
      <w:r w:rsidRPr="005D6D5D">
        <w:rPr>
          <w:sz w:val="20"/>
          <w:szCs w:val="20"/>
          <w:lang w:val="es-CL"/>
        </w:rPr>
        <w:t>p</w:t>
      </w:r>
      <w:r w:rsidRPr="005D6D5D">
        <w:rPr>
          <w:spacing w:val="-1"/>
          <w:sz w:val="20"/>
          <w:szCs w:val="20"/>
          <w:lang w:val="es-CL"/>
        </w:rPr>
        <w:t>e</w:t>
      </w:r>
      <w:r w:rsidRPr="005D6D5D">
        <w:rPr>
          <w:spacing w:val="-2"/>
          <w:sz w:val="20"/>
          <w:szCs w:val="20"/>
          <w:lang w:val="es-CL"/>
        </w:rPr>
        <w:t>r</w:t>
      </w:r>
      <w:r w:rsidRPr="005D6D5D">
        <w:rPr>
          <w:sz w:val="20"/>
          <w:szCs w:val="20"/>
          <w:lang w:val="es-CL"/>
        </w:rPr>
        <w:t>so</w:t>
      </w:r>
      <w:r w:rsidRPr="005D6D5D">
        <w:rPr>
          <w:spacing w:val="-1"/>
          <w:sz w:val="20"/>
          <w:szCs w:val="20"/>
          <w:lang w:val="es-CL"/>
        </w:rPr>
        <w:t>n</w:t>
      </w:r>
      <w:r w:rsidRPr="005D6D5D">
        <w:rPr>
          <w:sz w:val="20"/>
          <w:szCs w:val="20"/>
          <w:lang w:val="es-CL"/>
        </w:rPr>
        <w:t>al</w:t>
      </w:r>
      <w:r w:rsidRPr="005D6D5D">
        <w:rPr>
          <w:spacing w:val="6"/>
          <w:sz w:val="20"/>
          <w:szCs w:val="20"/>
          <w:lang w:val="es-CL"/>
        </w:rPr>
        <w:t xml:space="preserve"> </w:t>
      </w:r>
      <w:r w:rsidRPr="005D6D5D">
        <w:rPr>
          <w:sz w:val="20"/>
          <w:szCs w:val="20"/>
          <w:lang w:val="es-CL"/>
        </w:rPr>
        <w:t>y</w:t>
      </w:r>
      <w:r w:rsidRPr="005D6D5D">
        <w:rPr>
          <w:spacing w:val="5"/>
          <w:sz w:val="20"/>
          <w:szCs w:val="20"/>
          <w:lang w:val="es-CL"/>
        </w:rPr>
        <w:t xml:space="preserve"> </w:t>
      </w:r>
      <w:r w:rsidRPr="005D6D5D">
        <w:rPr>
          <w:spacing w:val="3"/>
          <w:sz w:val="20"/>
          <w:szCs w:val="20"/>
          <w:lang w:val="es-CL"/>
        </w:rPr>
        <w:t>f</w:t>
      </w:r>
      <w:r w:rsidRPr="005D6D5D">
        <w:rPr>
          <w:sz w:val="20"/>
          <w:szCs w:val="20"/>
          <w:lang w:val="es-CL"/>
        </w:rPr>
        <w:t>u</w:t>
      </w:r>
      <w:r w:rsidRPr="005D6D5D">
        <w:rPr>
          <w:spacing w:val="-1"/>
          <w:sz w:val="20"/>
          <w:szCs w:val="20"/>
          <w:lang w:val="es-CL"/>
        </w:rPr>
        <w:t>n</w:t>
      </w:r>
      <w:r w:rsidRPr="005D6D5D">
        <w:rPr>
          <w:sz w:val="20"/>
          <w:szCs w:val="20"/>
          <w:lang w:val="es-CL"/>
        </w:rPr>
        <w:t>c</w:t>
      </w:r>
      <w:r w:rsidRPr="005D6D5D">
        <w:rPr>
          <w:spacing w:val="1"/>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ari</w:t>
      </w:r>
      <w:r w:rsidRPr="005D6D5D">
        <w:rPr>
          <w:spacing w:val="-1"/>
          <w:sz w:val="20"/>
          <w:szCs w:val="20"/>
          <w:lang w:val="es-CL"/>
        </w:rPr>
        <w:t>o</w:t>
      </w:r>
      <w:r w:rsidRPr="005D6D5D">
        <w:rPr>
          <w:sz w:val="20"/>
          <w:szCs w:val="20"/>
          <w:lang w:val="es-CL"/>
        </w:rPr>
        <w:t>s</w:t>
      </w:r>
      <w:r w:rsidRPr="005D6D5D">
        <w:rPr>
          <w:spacing w:val="5"/>
          <w:sz w:val="20"/>
          <w:szCs w:val="20"/>
          <w:lang w:val="es-CL"/>
        </w:rPr>
        <w:t xml:space="preserve"> </w:t>
      </w:r>
      <w:r w:rsidRPr="005D6D5D">
        <w:rPr>
          <w:sz w:val="20"/>
          <w:szCs w:val="20"/>
          <w:lang w:val="es-CL"/>
        </w:rPr>
        <w:t>m</w:t>
      </w:r>
      <w:r w:rsidRPr="005D6D5D">
        <w:rPr>
          <w:spacing w:val="-3"/>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d</w:t>
      </w:r>
      <w:r w:rsidRPr="005D6D5D">
        <w:rPr>
          <w:sz w:val="20"/>
          <w:szCs w:val="20"/>
          <w:lang w:val="es-CL"/>
        </w:rPr>
        <w:t>os</w:t>
      </w:r>
      <w:r w:rsidRPr="005D6D5D">
        <w:rPr>
          <w:spacing w:val="7"/>
          <w:sz w:val="20"/>
          <w:szCs w:val="20"/>
          <w:lang w:val="es-CL"/>
        </w:rPr>
        <w:t xml:space="preserve"> </w:t>
      </w:r>
      <w:r w:rsidRPr="005D6D5D">
        <w:rPr>
          <w:sz w:val="20"/>
          <w:szCs w:val="20"/>
          <w:lang w:val="es-CL"/>
        </w:rPr>
        <w:t>preced</w:t>
      </w:r>
      <w:r w:rsidRPr="005D6D5D">
        <w:rPr>
          <w:spacing w:val="-1"/>
          <w:sz w:val="20"/>
          <w:szCs w:val="20"/>
          <w:lang w:val="es-CL"/>
        </w:rPr>
        <w:t>e</w:t>
      </w:r>
      <w:r w:rsidRPr="005D6D5D">
        <w:rPr>
          <w:spacing w:val="-3"/>
          <w:sz w:val="20"/>
          <w:szCs w:val="20"/>
          <w:lang w:val="es-CL"/>
        </w:rPr>
        <w:t>n</w:t>
      </w:r>
      <w:r w:rsidRPr="005D6D5D">
        <w:rPr>
          <w:sz w:val="20"/>
          <w:szCs w:val="20"/>
          <w:lang w:val="es-CL"/>
        </w:rPr>
        <w:t>te</w:t>
      </w:r>
      <w:r w:rsidRPr="005D6D5D">
        <w:rPr>
          <w:spacing w:val="-2"/>
          <w:sz w:val="20"/>
          <w:szCs w:val="20"/>
          <w:lang w:val="es-CL"/>
        </w:rPr>
        <w:t>m</w:t>
      </w:r>
      <w:r w:rsidRPr="005D6D5D">
        <w:rPr>
          <w:sz w:val="20"/>
          <w:szCs w:val="20"/>
          <w:lang w:val="es-CL"/>
        </w:rPr>
        <w:t>e</w:t>
      </w:r>
      <w:r w:rsidRPr="005D6D5D">
        <w:rPr>
          <w:spacing w:val="-1"/>
          <w:sz w:val="20"/>
          <w:szCs w:val="20"/>
          <w:lang w:val="es-CL"/>
        </w:rPr>
        <w:t>n</w:t>
      </w:r>
      <w:r w:rsidRPr="005D6D5D">
        <w:rPr>
          <w:sz w:val="20"/>
          <w:szCs w:val="20"/>
          <w:lang w:val="es-CL"/>
        </w:rPr>
        <w:t>te,</w:t>
      </w:r>
      <w:r w:rsidRPr="005D6D5D">
        <w:rPr>
          <w:spacing w:val="6"/>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7"/>
          <w:sz w:val="20"/>
          <w:szCs w:val="20"/>
          <w:lang w:val="es-CL"/>
        </w:rPr>
        <w:t xml:space="preserve"> </w:t>
      </w:r>
      <w:r w:rsidRPr="005D6D5D">
        <w:rPr>
          <w:sz w:val="20"/>
          <w:szCs w:val="20"/>
          <w:lang w:val="es-CL"/>
        </w:rPr>
        <w:t>a</w:t>
      </w:r>
      <w:r w:rsidRPr="005D6D5D">
        <w:rPr>
          <w:spacing w:val="-1"/>
          <w:sz w:val="20"/>
          <w:szCs w:val="20"/>
          <w:lang w:val="es-CL"/>
        </w:rPr>
        <w:t>u</w:t>
      </w:r>
      <w:r w:rsidRPr="005D6D5D">
        <w:rPr>
          <w:sz w:val="20"/>
          <w:szCs w:val="20"/>
          <w:lang w:val="es-CL"/>
        </w:rPr>
        <w:t>tori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 escrita</w:t>
      </w:r>
      <w:r w:rsidRPr="005D6D5D">
        <w:rPr>
          <w:spacing w:val="-2"/>
          <w:sz w:val="20"/>
          <w:szCs w:val="20"/>
          <w:lang w:val="es-CL"/>
        </w:rPr>
        <w:t xml:space="preserve"> </w:t>
      </w:r>
      <w:r w:rsidRPr="005D6D5D">
        <w:rPr>
          <w:sz w:val="20"/>
          <w:szCs w:val="20"/>
          <w:lang w:val="es-CL"/>
        </w:rPr>
        <w:t xml:space="preserve">de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p>
    <w:p w14:paraId="7E14ABEE" w14:textId="77777777" w:rsidR="009F7525" w:rsidRPr="005D6D5D" w:rsidRDefault="009F7525" w:rsidP="005D6D5D">
      <w:pPr>
        <w:kinsoku w:val="0"/>
        <w:overflowPunct w:val="0"/>
        <w:spacing w:before="9" w:line="110" w:lineRule="exact"/>
        <w:ind w:right="36"/>
        <w:jc w:val="both"/>
        <w:rPr>
          <w:sz w:val="20"/>
          <w:szCs w:val="20"/>
          <w:lang w:val="es-CL"/>
        </w:rPr>
      </w:pPr>
    </w:p>
    <w:p w14:paraId="7A14D62C"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ind w:left="753" w:right="36"/>
        <w:jc w:val="both"/>
        <w:rPr>
          <w:sz w:val="20"/>
          <w:szCs w:val="20"/>
          <w:lang w:val="es-CL"/>
        </w:rPr>
      </w:pPr>
      <w:r w:rsidRPr="005D6D5D">
        <w:rPr>
          <w:sz w:val="20"/>
          <w:szCs w:val="20"/>
          <w:lang w:val="es-CL"/>
        </w:rPr>
        <w:t>La</w:t>
      </w:r>
      <w:r w:rsidRPr="005D6D5D">
        <w:rPr>
          <w:spacing w:val="50"/>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tr</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50"/>
          <w:sz w:val="20"/>
          <w:szCs w:val="20"/>
          <w:lang w:val="es-CL"/>
        </w:rPr>
        <w:t xml:space="preserve"> </w:t>
      </w:r>
      <w:r w:rsidRPr="005D6D5D">
        <w:rPr>
          <w:sz w:val="20"/>
          <w:szCs w:val="20"/>
          <w:lang w:val="es-CL"/>
        </w:rPr>
        <w:t>de</w:t>
      </w:r>
      <w:r w:rsidRPr="005D6D5D">
        <w:rPr>
          <w:spacing w:val="48"/>
          <w:sz w:val="20"/>
          <w:szCs w:val="20"/>
          <w:lang w:val="es-CL"/>
        </w:rPr>
        <w:t xml:space="preserve"> </w:t>
      </w:r>
      <w:r w:rsidRPr="005D6D5D">
        <w:rPr>
          <w:sz w:val="20"/>
          <w:szCs w:val="20"/>
          <w:lang w:val="es-CL"/>
        </w:rPr>
        <w:t>I</w:t>
      </w:r>
      <w:r w:rsidRPr="005D6D5D">
        <w:rPr>
          <w:spacing w:val="-3"/>
          <w:sz w:val="20"/>
          <w:szCs w:val="20"/>
          <w:lang w:val="es-CL"/>
        </w:rPr>
        <w:t>n</w:t>
      </w:r>
      <w:r w:rsidRPr="005D6D5D">
        <w:rPr>
          <w:sz w:val="20"/>
          <w:szCs w:val="20"/>
          <w:lang w:val="es-CL"/>
        </w:rPr>
        <w:t>fo</w:t>
      </w:r>
      <w:r w:rsidRPr="005D6D5D">
        <w:rPr>
          <w:spacing w:val="-2"/>
          <w:sz w:val="20"/>
          <w:szCs w:val="20"/>
          <w:lang w:val="es-CL"/>
        </w:rPr>
        <w:t>r</w:t>
      </w:r>
      <w:r w:rsidRPr="005D6D5D">
        <w:rPr>
          <w:sz w:val="20"/>
          <w:szCs w:val="20"/>
          <w:lang w:val="es-CL"/>
        </w:rPr>
        <w:t>ma</w:t>
      </w:r>
      <w:r w:rsidRPr="005D6D5D">
        <w:rPr>
          <w:spacing w:val="-3"/>
          <w:sz w:val="20"/>
          <w:szCs w:val="20"/>
          <w:lang w:val="es-CL"/>
        </w:rPr>
        <w:t>c</w:t>
      </w:r>
      <w:r w:rsidRPr="005D6D5D">
        <w:rPr>
          <w:spacing w:val="-2"/>
          <w:sz w:val="20"/>
          <w:szCs w:val="20"/>
          <w:lang w:val="es-CL"/>
        </w:rPr>
        <w:t>i</w:t>
      </w:r>
      <w:r w:rsidRPr="005D6D5D">
        <w:rPr>
          <w:sz w:val="20"/>
          <w:szCs w:val="20"/>
          <w:lang w:val="es-CL"/>
        </w:rPr>
        <w:t>ón</w:t>
      </w:r>
      <w:r w:rsidRPr="005D6D5D">
        <w:rPr>
          <w:spacing w:val="50"/>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w:t>
      </w:r>
      <w:r w:rsidRPr="005D6D5D">
        <w:rPr>
          <w:spacing w:val="49"/>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51"/>
          <w:sz w:val="20"/>
          <w:szCs w:val="20"/>
          <w:lang w:val="es-CL"/>
        </w:rPr>
        <w:t xml:space="preserve"> </w:t>
      </w:r>
      <w:r w:rsidRPr="005D6D5D">
        <w:rPr>
          <w:sz w:val="20"/>
          <w:szCs w:val="20"/>
          <w:lang w:val="es-CL"/>
        </w:rPr>
        <w:t>el</w:t>
      </w:r>
      <w:r w:rsidRPr="005D6D5D">
        <w:rPr>
          <w:spacing w:val="48"/>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w:t>
      </w:r>
      <w:r w:rsidRPr="005D6D5D">
        <w:rPr>
          <w:spacing w:val="-3"/>
          <w:sz w:val="20"/>
          <w:szCs w:val="20"/>
          <w:lang w:val="es-CL"/>
        </w:rPr>
        <w:t>s</w:t>
      </w:r>
      <w:r w:rsidRPr="005D6D5D">
        <w:rPr>
          <w:sz w:val="20"/>
          <w:szCs w:val="20"/>
          <w:lang w:val="es-CL"/>
        </w:rPr>
        <w:t>ta</w:t>
      </w:r>
      <w:r w:rsidRPr="005D6D5D">
        <w:rPr>
          <w:spacing w:val="50"/>
          <w:sz w:val="20"/>
          <w:szCs w:val="20"/>
          <w:lang w:val="es-CL"/>
        </w:rPr>
        <w:t xml:space="preserve"> </w:t>
      </w:r>
      <w:r w:rsidRPr="005D6D5D">
        <w:rPr>
          <w:sz w:val="20"/>
          <w:szCs w:val="20"/>
          <w:lang w:val="es-CL"/>
        </w:rPr>
        <w:t>a</w:t>
      </w:r>
      <w:r w:rsidRPr="005D6D5D">
        <w:rPr>
          <w:spacing w:val="50"/>
          <w:sz w:val="20"/>
          <w:szCs w:val="20"/>
          <w:lang w:val="es-CL"/>
        </w:rPr>
        <w:t xml:space="preserve"> </w:t>
      </w:r>
      <w:r w:rsidRPr="005D6D5D">
        <w:rPr>
          <w:sz w:val="20"/>
          <w:szCs w:val="20"/>
          <w:lang w:val="es-CL"/>
        </w:rPr>
        <w:t>sus</w:t>
      </w:r>
      <w:r w:rsidRPr="005D6D5D">
        <w:rPr>
          <w:spacing w:val="48"/>
          <w:sz w:val="20"/>
          <w:szCs w:val="20"/>
          <w:lang w:val="es-CL"/>
        </w:rPr>
        <w:t xml:space="preserve"> </w:t>
      </w:r>
      <w:r w:rsidRPr="005D6D5D">
        <w:rPr>
          <w:sz w:val="20"/>
          <w:szCs w:val="20"/>
          <w:lang w:val="es-CL"/>
        </w:rPr>
        <w:t>su</w:t>
      </w:r>
      <w:r w:rsidRPr="005D6D5D">
        <w:rPr>
          <w:spacing w:val="-1"/>
          <w:sz w:val="20"/>
          <w:szCs w:val="20"/>
          <w:lang w:val="es-CL"/>
        </w:rPr>
        <w:t>b</w:t>
      </w:r>
      <w:r w:rsidRPr="005D6D5D">
        <w:rPr>
          <w:sz w:val="20"/>
          <w:szCs w:val="20"/>
          <w:lang w:val="es-CL"/>
        </w:rPr>
        <w:t>c</w:t>
      </w:r>
      <w:r w:rsidRPr="005D6D5D">
        <w:rPr>
          <w:spacing w:val="-3"/>
          <w:sz w:val="20"/>
          <w:szCs w:val="20"/>
          <w:lang w:val="es-CL"/>
        </w:rPr>
        <w:t>o</w:t>
      </w:r>
      <w:r w:rsidRPr="005D6D5D">
        <w:rPr>
          <w:sz w:val="20"/>
          <w:szCs w:val="20"/>
          <w:lang w:val="es-CL"/>
        </w:rPr>
        <w:t>nt</w:t>
      </w:r>
      <w:r w:rsidRPr="005D6D5D">
        <w:rPr>
          <w:spacing w:val="1"/>
          <w:sz w:val="20"/>
          <w:szCs w:val="20"/>
          <w:lang w:val="es-CL"/>
        </w:rPr>
        <w: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stas</w:t>
      </w:r>
      <w:r w:rsidRPr="005D6D5D">
        <w:rPr>
          <w:spacing w:val="5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rá</w:t>
      </w:r>
      <w:r w:rsidRPr="005D6D5D">
        <w:rPr>
          <w:spacing w:val="50"/>
          <w:sz w:val="20"/>
          <w:szCs w:val="20"/>
          <w:lang w:val="es-CL"/>
        </w:rPr>
        <w:t xml:space="preserve"> </w:t>
      </w:r>
      <w:r w:rsidRPr="005D6D5D">
        <w:rPr>
          <w:sz w:val="20"/>
          <w:szCs w:val="20"/>
          <w:lang w:val="es-CL"/>
        </w:rPr>
        <w:t>ser pre</w:t>
      </w:r>
      <w:r w:rsidRPr="005D6D5D">
        <w:rPr>
          <w:spacing w:val="-3"/>
          <w:sz w:val="20"/>
          <w:szCs w:val="20"/>
          <w:lang w:val="es-CL"/>
        </w:rPr>
        <w:t>v</w:t>
      </w:r>
      <w:r w:rsidRPr="005D6D5D">
        <w:rPr>
          <w:spacing w:val="-2"/>
          <w:sz w:val="20"/>
          <w:szCs w:val="20"/>
          <w:lang w:val="es-CL"/>
        </w:rPr>
        <w:t>i</w:t>
      </w:r>
      <w:r w:rsidRPr="005D6D5D">
        <w:rPr>
          <w:sz w:val="20"/>
          <w:szCs w:val="20"/>
          <w:lang w:val="es-CL"/>
        </w:rPr>
        <w:t>amente</w:t>
      </w:r>
      <w:r w:rsidRPr="005D6D5D">
        <w:rPr>
          <w:spacing w:val="7"/>
          <w:sz w:val="20"/>
          <w:szCs w:val="20"/>
          <w:lang w:val="es-CL"/>
        </w:rPr>
        <w:t xml:space="preserve"> </w:t>
      </w:r>
      <w:r w:rsidRPr="005D6D5D">
        <w:rPr>
          <w:sz w:val="20"/>
          <w:szCs w:val="20"/>
          <w:lang w:val="es-CL"/>
        </w:rPr>
        <w:t>a</w:t>
      </w:r>
      <w:r w:rsidRPr="005D6D5D">
        <w:rPr>
          <w:spacing w:val="-1"/>
          <w:sz w:val="20"/>
          <w:szCs w:val="20"/>
          <w:lang w:val="es-CL"/>
        </w:rPr>
        <w:t>u</w:t>
      </w:r>
      <w:r w:rsidRPr="005D6D5D">
        <w:rPr>
          <w:sz w:val="20"/>
          <w:szCs w:val="20"/>
          <w:lang w:val="es-CL"/>
        </w:rPr>
        <w:t>tori</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7"/>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8"/>
          <w:sz w:val="20"/>
          <w:szCs w:val="20"/>
          <w:lang w:val="es-CL"/>
        </w:rPr>
        <w:t xml:space="preserve"> </w:t>
      </w:r>
      <w:r w:rsidRPr="005D6D5D">
        <w:rPr>
          <w:sz w:val="20"/>
          <w:szCs w:val="20"/>
          <w:lang w:val="es-CL"/>
        </w:rPr>
        <w:t>escrito</w:t>
      </w:r>
      <w:r w:rsidRPr="005D6D5D">
        <w:rPr>
          <w:spacing w:val="8"/>
          <w:sz w:val="20"/>
          <w:szCs w:val="20"/>
          <w:lang w:val="es-CL"/>
        </w:rPr>
        <w:t xml:space="preserve"> </w:t>
      </w:r>
      <w:r w:rsidRPr="005D6D5D">
        <w:rPr>
          <w:sz w:val="20"/>
          <w:szCs w:val="20"/>
          <w:lang w:val="es-CL"/>
        </w:rPr>
        <w:t>p</w:t>
      </w:r>
      <w:r w:rsidRPr="005D6D5D">
        <w:rPr>
          <w:spacing w:val="-4"/>
          <w:sz w:val="20"/>
          <w:szCs w:val="20"/>
          <w:lang w:val="es-CL"/>
        </w:rPr>
        <w:t>o</w:t>
      </w:r>
      <w:r w:rsidRPr="005D6D5D">
        <w:rPr>
          <w:sz w:val="20"/>
          <w:szCs w:val="20"/>
          <w:lang w:val="es-CL"/>
        </w:rPr>
        <w:t>r</w:t>
      </w:r>
      <w:r w:rsidRPr="005D6D5D">
        <w:rPr>
          <w:spacing w:val="8"/>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10"/>
          <w:sz w:val="20"/>
          <w:szCs w:val="20"/>
          <w:lang w:val="es-CL"/>
        </w:rPr>
        <w:t xml:space="preserve"> </w:t>
      </w:r>
      <w:r w:rsidRPr="005D6D5D">
        <w:rPr>
          <w:sz w:val="20"/>
          <w:szCs w:val="20"/>
          <w:lang w:val="es-CL"/>
        </w:rPr>
        <w:t>y</w:t>
      </w:r>
      <w:r w:rsidRPr="005D6D5D">
        <w:rPr>
          <w:spacing w:val="8"/>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z w:val="20"/>
          <w:szCs w:val="20"/>
          <w:lang w:val="es-CL"/>
        </w:rPr>
        <w:t>su</w:t>
      </w:r>
      <w:r w:rsidRPr="005D6D5D">
        <w:rPr>
          <w:spacing w:val="7"/>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tr</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rá</w:t>
      </w:r>
      <w:r w:rsidRPr="005D6D5D">
        <w:rPr>
          <w:spacing w:val="5"/>
          <w:sz w:val="20"/>
          <w:szCs w:val="20"/>
          <w:lang w:val="es-CL"/>
        </w:rPr>
        <w:t xml:space="preserve"> </w:t>
      </w:r>
      <w:r w:rsidRPr="005D6D5D">
        <w:rPr>
          <w:spacing w:val="1"/>
          <w:sz w:val="20"/>
          <w:szCs w:val="20"/>
          <w:lang w:val="es-CL"/>
        </w:rPr>
        <w:t>q</w:t>
      </w:r>
      <w:r w:rsidRPr="005D6D5D">
        <w:rPr>
          <w:spacing w:val="-3"/>
          <w:sz w:val="20"/>
          <w:szCs w:val="20"/>
          <w:lang w:val="es-CL"/>
        </w:rPr>
        <w:t>u</w:t>
      </w:r>
      <w:r w:rsidRPr="005D6D5D">
        <w:rPr>
          <w:sz w:val="20"/>
          <w:szCs w:val="20"/>
          <w:lang w:val="es-CL"/>
        </w:rPr>
        <w:t>e</w:t>
      </w:r>
      <w:r w:rsidRPr="005D6D5D">
        <w:rPr>
          <w:spacing w:val="-1"/>
          <w:sz w:val="20"/>
          <w:szCs w:val="20"/>
          <w:lang w:val="es-CL"/>
        </w:rPr>
        <w:t>d</w:t>
      </w:r>
      <w:r w:rsidRPr="005D6D5D">
        <w:rPr>
          <w:sz w:val="20"/>
          <w:szCs w:val="20"/>
          <w:lang w:val="es-CL"/>
        </w:rPr>
        <w:t>ar</w:t>
      </w:r>
      <w:r w:rsidRPr="005D6D5D">
        <w:rPr>
          <w:spacing w:val="8"/>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sta</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7"/>
          <w:sz w:val="20"/>
          <w:szCs w:val="20"/>
          <w:lang w:val="es-CL"/>
        </w:rPr>
        <w:t xml:space="preserve"> </w:t>
      </w:r>
      <w:r w:rsidRPr="005D6D5D">
        <w:rPr>
          <w:sz w:val="20"/>
          <w:szCs w:val="20"/>
          <w:lang w:val="es-CL"/>
        </w:rPr>
        <w:t>es</w:t>
      </w:r>
      <w:r w:rsidRPr="005D6D5D">
        <w:rPr>
          <w:spacing w:val="-3"/>
          <w:sz w:val="20"/>
          <w:szCs w:val="20"/>
          <w:lang w:val="es-CL"/>
        </w:rPr>
        <w:t>c</w:t>
      </w:r>
      <w:r w:rsidRPr="005D6D5D">
        <w:rPr>
          <w:sz w:val="20"/>
          <w:szCs w:val="20"/>
          <w:lang w:val="es-CL"/>
        </w:rPr>
        <w:t>r</w:t>
      </w:r>
      <w:r w:rsidRPr="005D6D5D">
        <w:rPr>
          <w:spacing w:val="-2"/>
          <w:sz w:val="20"/>
          <w:szCs w:val="20"/>
          <w:lang w:val="es-CL"/>
        </w:rPr>
        <w:t>i</w:t>
      </w:r>
      <w:r w:rsidRPr="005D6D5D">
        <w:rPr>
          <w:spacing w:val="4"/>
          <w:sz w:val="20"/>
          <w:szCs w:val="20"/>
          <w:lang w:val="es-CL"/>
        </w:rPr>
        <w:t>t</w:t>
      </w:r>
      <w:r w:rsidRPr="005D6D5D">
        <w:rPr>
          <w:sz w:val="20"/>
          <w:szCs w:val="20"/>
          <w:lang w:val="es-CL"/>
        </w:rPr>
        <w:t>a o e</w:t>
      </w:r>
      <w:r w:rsidRPr="005D6D5D">
        <w:rPr>
          <w:spacing w:val="-1"/>
          <w:sz w:val="20"/>
          <w:szCs w:val="20"/>
          <w:lang w:val="es-CL"/>
        </w:rPr>
        <w:t>l</w:t>
      </w:r>
      <w:r w:rsidRPr="005D6D5D">
        <w:rPr>
          <w:sz w:val="20"/>
          <w:szCs w:val="20"/>
          <w:lang w:val="es-CL"/>
        </w:rPr>
        <w:t>ect</w:t>
      </w:r>
      <w:r w:rsidRPr="005D6D5D">
        <w:rPr>
          <w:spacing w:val="1"/>
          <w:sz w:val="20"/>
          <w:szCs w:val="20"/>
          <w:lang w:val="es-CL"/>
        </w:rPr>
        <w:t>r</w:t>
      </w:r>
      <w:r w:rsidRPr="005D6D5D">
        <w:rPr>
          <w:sz w:val="20"/>
          <w:szCs w:val="20"/>
          <w:lang w:val="es-CL"/>
        </w:rPr>
        <w:t>ó</w:t>
      </w:r>
      <w:r w:rsidRPr="005D6D5D">
        <w:rPr>
          <w:spacing w:val="-1"/>
          <w:sz w:val="20"/>
          <w:szCs w:val="20"/>
          <w:lang w:val="es-CL"/>
        </w:rPr>
        <w:t>n</w:t>
      </w:r>
      <w:r w:rsidRPr="005D6D5D">
        <w:rPr>
          <w:spacing w:val="-2"/>
          <w:sz w:val="20"/>
          <w:szCs w:val="20"/>
          <w:lang w:val="es-CL"/>
        </w:rPr>
        <w:t>i</w:t>
      </w:r>
      <w:r w:rsidRPr="005D6D5D">
        <w:rPr>
          <w:sz w:val="20"/>
          <w:szCs w:val="20"/>
          <w:lang w:val="es-CL"/>
        </w:rPr>
        <w:t>ca.</w:t>
      </w:r>
      <w:r w:rsidRPr="005D6D5D">
        <w:rPr>
          <w:spacing w:val="1"/>
          <w:sz w:val="20"/>
          <w:szCs w:val="20"/>
          <w:lang w:val="es-CL"/>
        </w:rPr>
        <w:t xml:space="preserve"> </w:t>
      </w:r>
      <w:r w:rsidRPr="005D6D5D">
        <w:rPr>
          <w:spacing w:val="-1"/>
          <w:sz w:val="20"/>
          <w:szCs w:val="20"/>
          <w:lang w:val="es-CL"/>
        </w:rPr>
        <w:t>E</w:t>
      </w:r>
      <w:r w:rsidRPr="005D6D5D">
        <w:rPr>
          <w:sz w:val="20"/>
          <w:szCs w:val="20"/>
          <w:lang w:val="es-CL"/>
        </w:rPr>
        <w:t xml:space="preserve">l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 se</w:t>
      </w:r>
      <w:r w:rsidRPr="005D6D5D">
        <w:rPr>
          <w:spacing w:val="1"/>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 e</w:t>
      </w:r>
      <w:r w:rsidRPr="005D6D5D">
        <w:rPr>
          <w:spacing w:val="-3"/>
          <w:sz w:val="20"/>
          <w:szCs w:val="20"/>
          <w:lang w:val="es-CL"/>
        </w:rPr>
        <w:t>x</w:t>
      </w:r>
      <w:r w:rsidRPr="005D6D5D">
        <w:rPr>
          <w:sz w:val="20"/>
          <w:szCs w:val="20"/>
          <w:lang w:val="es-CL"/>
        </w:rPr>
        <w:t>presam</w:t>
      </w:r>
      <w:r w:rsidRPr="005D6D5D">
        <w:rPr>
          <w:spacing w:val="-3"/>
          <w:sz w:val="20"/>
          <w:szCs w:val="20"/>
          <w:lang w:val="es-CL"/>
        </w:rPr>
        <w:t>e</w:t>
      </w:r>
      <w:r w:rsidRPr="005D6D5D">
        <w:rPr>
          <w:sz w:val="20"/>
          <w:szCs w:val="20"/>
          <w:lang w:val="es-CL"/>
        </w:rPr>
        <w:t>nte</w:t>
      </w:r>
      <w:r w:rsidRPr="005D6D5D">
        <w:rPr>
          <w:spacing w:val="1"/>
          <w:sz w:val="20"/>
          <w:szCs w:val="20"/>
          <w:lang w:val="es-CL"/>
        </w:rPr>
        <w:t xml:space="preserve"> </w:t>
      </w:r>
      <w:r w:rsidRPr="005D6D5D">
        <w:rPr>
          <w:sz w:val="20"/>
          <w:szCs w:val="20"/>
          <w:lang w:val="es-CL"/>
        </w:rPr>
        <w:t>a i</w:t>
      </w:r>
      <w:r w:rsidRPr="005D6D5D">
        <w:rPr>
          <w:spacing w:val="-1"/>
          <w:sz w:val="20"/>
          <w:szCs w:val="20"/>
          <w:lang w:val="es-CL"/>
        </w:rPr>
        <w:t>n</w:t>
      </w:r>
      <w:r w:rsidRPr="005D6D5D">
        <w:rPr>
          <w:sz w:val="20"/>
          <w:szCs w:val="20"/>
          <w:lang w:val="es-CL"/>
        </w:rPr>
        <w:t>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r</w:t>
      </w:r>
      <w:r w:rsidRPr="005D6D5D">
        <w:rPr>
          <w:spacing w:val="1"/>
          <w:sz w:val="20"/>
          <w:szCs w:val="20"/>
          <w:lang w:val="es-CL"/>
        </w:rPr>
        <w:t xml:space="preserve"> </w:t>
      </w:r>
      <w:r w:rsidRPr="005D6D5D">
        <w:rPr>
          <w:sz w:val="20"/>
          <w:szCs w:val="20"/>
          <w:lang w:val="es-CL"/>
        </w:rPr>
        <w:t>estas</w:t>
      </w:r>
      <w:r w:rsidRPr="005D6D5D">
        <w:rPr>
          <w:spacing w:val="1"/>
          <w:sz w:val="20"/>
          <w:szCs w:val="20"/>
          <w:lang w:val="es-CL"/>
        </w:rPr>
        <w:t xml:space="preserve"> </w:t>
      </w:r>
      <w:r w:rsidRPr="005D6D5D">
        <w:rPr>
          <w:sz w:val="20"/>
          <w:szCs w:val="20"/>
          <w:lang w:val="es-CL"/>
        </w:rPr>
        <w:t>c</w:t>
      </w:r>
      <w:r w:rsidRPr="005D6D5D">
        <w:rPr>
          <w:spacing w:val="-2"/>
          <w:sz w:val="20"/>
          <w:szCs w:val="20"/>
          <w:lang w:val="es-CL"/>
        </w:rPr>
        <w:t>l</w:t>
      </w:r>
      <w:r w:rsidRPr="005D6D5D">
        <w:rPr>
          <w:sz w:val="20"/>
          <w:szCs w:val="20"/>
          <w:lang w:val="es-CL"/>
        </w:rPr>
        <w:t>á</w:t>
      </w:r>
      <w:r w:rsidRPr="005D6D5D">
        <w:rPr>
          <w:spacing w:val="-1"/>
          <w:sz w:val="20"/>
          <w:szCs w:val="20"/>
          <w:lang w:val="es-CL"/>
        </w:rPr>
        <w:t>u</w:t>
      </w:r>
      <w:r w:rsidRPr="005D6D5D">
        <w:rPr>
          <w:sz w:val="20"/>
          <w:szCs w:val="20"/>
          <w:lang w:val="es-CL"/>
        </w:rPr>
        <w:t>s</w:t>
      </w:r>
      <w:r w:rsidRPr="005D6D5D">
        <w:rPr>
          <w:spacing w:val="-3"/>
          <w:sz w:val="20"/>
          <w:szCs w:val="20"/>
          <w:lang w:val="es-CL"/>
        </w:rPr>
        <w:t>u</w:t>
      </w:r>
      <w:r w:rsidRPr="005D6D5D">
        <w:rPr>
          <w:spacing w:val="-2"/>
          <w:sz w:val="20"/>
          <w:szCs w:val="20"/>
          <w:lang w:val="es-CL"/>
        </w:rPr>
        <w:t>l</w:t>
      </w:r>
      <w:r w:rsidRPr="005D6D5D">
        <w:rPr>
          <w:sz w:val="20"/>
          <w:szCs w:val="20"/>
          <w:lang w:val="es-CL"/>
        </w:rPr>
        <w:t>as de co</w:t>
      </w:r>
      <w:r w:rsidRPr="005D6D5D">
        <w:rPr>
          <w:spacing w:val="-1"/>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w:t>
      </w:r>
      <w:r w:rsidRPr="005D6D5D">
        <w:rPr>
          <w:spacing w:val="-2"/>
          <w:sz w:val="20"/>
          <w:szCs w:val="20"/>
          <w:lang w:val="es-CL"/>
        </w:rPr>
        <w:t>li</w:t>
      </w:r>
      <w:r w:rsidRPr="005D6D5D">
        <w:rPr>
          <w:sz w:val="20"/>
          <w:szCs w:val="20"/>
          <w:lang w:val="es-CL"/>
        </w:rPr>
        <w:t>d</w:t>
      </w:r>
      <w:r w:rsidRPr="005D6D5D">
        <w:rPr>
          <w:spacing w:val="-1"/>
          <w:sz w:val="20"/>
          <w:szCs w:val="20"/>
          <w:lang w:val="es-CL"/>
        </w:rPr>
        <w:t>a</w:t>
      </w:r>
      <w:r w:rsidRPr="005D6D5D">
        <w:rPr>
          <w:sz w:val="20"/>
          <w:szCs w:val="20"/>
          <w:lang w:val="es-CL"/>
        </w:rPr>
        <w:t>d en</w:t>
      </w:r>
      <w:r w:rsidRPr="005D6D5D">
        <w:rPr>
          <w:spacing w:val="25"/>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os</w:t>
      </w:r>
      <w:r w:rsidRPr="005D6D5D">
        <w:rPr>
          <w:spacing w:val="25"/>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24"/>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to</w:t>
      </w:r>
      <w:r w:rsidRPr="005D6D5D">
        <w:rPr>
          <w:spacing w:val="2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3"/>
          <w:sz w:val="20"/>
          <w:szCs w:val="20"/>
          <w:lang w:val="es-CL"/>
        </w:rPr>
        <w:t xml:space="preserve"> </w:t>
      </w:r>
      <w:r w:rsidRPr="005D6D5D">
        <w:rPr>
          <w:sz w:val="20"/>
          <w:szCs w:val="20"/>
          <w:lang w:val="es-CL"/>
        </w:rPr>
        <w:t>ce</w:t>
      </w:r>
      <w:r w:rsidRPr="005D6D5D">
        <w:rPr>
          <w:spacing w:val="-2"/>
          <w:sz w:val="20"/>
          <w:szCs w:val="20"/>
          <w:lang w:val="es-CL"/>
        </w:rPr>
        <w:t>l</w:t>
      </w:r>
      <w:r w:rsidRPr="005D6D5D">
        <w:rPr>
          <w:sz w:val="20"/>
          <w:szCs w:val="20"/>
          <w:lang w:val="es-CL"/>
        </w:rPr>
        <w:t>e</w:t>
      </w:r>
      <w:r w:rsidRPr="005D6D5D">
        <w:rPr>
          <w:spacing w:val="-1"/>
          <w:sz w:val="20"/>
          <w:szCs w:val="20"/>
          <w:lang w:val="es-CL"/>
        </w:rPr>
        <w:t>b</w:t>
      </w:r>
      <w:r w:rsidRPr="005D6D5D">
        <w:rPr>
          <w:sz w:val="20"/>
          <w:szCs w:val="20"/>
          <w:lang w:val="es-CL"/>
        </w:rPr>
        <w:t>re</w:t>
      </w:r>
      <w:r w:rsidRPr="005D6D5D">
        <w:rPr>
          <w:spacing w:val="25"/>
          <w:sz w:val="20"/>
          <w:szCs w:val="20"/>
          <w:lang w:val="es-CL"/>
        </w:rPr>
        <w:t xml:space="preserve"> </w:t>
      </w:r>
      <w:r w:rsidRPr="005D6D5D">
        <w:rPr>
          <w:sz w:val="20"/>
          <w:szCs w:val="20"/>
          <w:lang w:val="es-CL"/>
        </w:rPr>
        <w:t>con</w:t>
      </w:r>
      <w:r w:rsidRPr="005D6D5D">
        <w:rPr>
          <w:spacing w:val="23"/>
          <w:sz w:val="20"/>
          <w:szCs w:val="20"/>
          <w:lang w:val="es-CL"/>
        </w:rPr>
        <w:t xml:space="preserve"> </w:t>
      </w:r>
      <w:r w:rsidRPr="005D6D5D">
        <w:rPr>
          <w:sz w:val="20"/>
          <w:szCs w:val="20"/>
          <w:lang w:val="es-CL"/>
        </w:rPr>
        <w:t>sus</w:t>
      </w:r>
      <w:r w:rsidRPr="005D6D5D">
        <w:rPr>
          <w:spacing w:val="23"/>
          <w:sz w:val="20"/>
          <w:szCs w:val="20"/>
          <w:lang w:val="es-CL"/>
        </w:rPr>
        <w:t xml:space="preserve"> </w:t>
      </w:r>
      <w:r w:rsidRPr="005D6D5D">
        <w:rPr>
          <w:sz w:val="20"/>
          <w:szCs w:val="20"/>
          <w:lang w:val="es-CL"/>
        </w:rPr>
        <w:t>su</w:t>
      </w:r>
      <w:r w:rsidRPr="005D6D5D">
        <w:rPr>
          <w:spacing w:val="-1"/>
          <w:sz w:val="20"/>
          <w:szCs w:val="20"/>
          <w:lang w:val="es-CL"/>
        </w:rPr>
        <w:t>b</w:t>
      </w:r>
      <w:r w:rsidRPr="005D6D5D">
        <w:rPr>
          <w:sz w:val="20"/>
          <w:szCs w:val="20"/>
          <w:lang w:val="es-CL"/>
        </w:rPr>
        <w:t>co</w:t>
      </w:r>
      <w:r w:rsidRPr="005D6D5D">
        <w:rPr>
          <w:spacing w:val="-1"/>
          <w:sz w:val="20"/>
          <w:szCs w:val="20"/>
          <w:lang w:val="es-CL"/>
        </w:rPr>
        <w:t>n</w:t>
      </w:r>
      <w:r w:rsidRPr="005D6D5D">
        <w:rPr>
          <w:spacing w:val="-2"/>
          <w:sz w:val="20"/>
          <w:szCs w:val="20"/>
          <w:lang w:val="es-CL"/>
        </w:rPr>
        <w:t>t</w:t>
      </w:r>
      <w:r w:rsidRPr="005D6D5D">
        <w:rPr>
          <w:sz w:val="20"/>
          <w:szCs w:val="20"/>
          <w:lang w:val="es-CL"/>
        </w:rPr>
        <w:t>rati</w:t>
      </w:r>
      <w:r w:rsidRPr="005D6D5D">
        <w:rPr>
          <w:spacing w:val="-3"/>
          <w:sz w:val="20"/>
          <w:szCs w:val="20"/>
          <w:lang w:val="es-CL"/>
        </w:rPr>
        <w:t>s</w:t>
      </w:r>
      <w:r w:rsidRPr="005D6D5D">
        <w:rPr>
          <w:sz w:val="20"/>
          <w:szCs w:val="20"/>
          <w:lang w:val="es-CL"/>
        </w:rPr>
        <w:t>tas,</w:t>
      </w:r>
      <w:r w:rsidRPr="005D6D5D">
        <w:rPr>
          <w:spacing w:val="24"/>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pacing w:val="-3"/>
          <w:sz w:val="20"/>
          <w:szCs w:val="20"/>
          <w:lang w:val="es-CL"/>
        </w:rPr>
        <w:t>á</w:t>
      </w:r>
      <w:r w:rsidRPr="005D6D5D">
        <w:rPr>
          <w:sz w:val="20"/>
          <w:szCs w:val="20"/>
          <w:lang w:val="es-CL"/>
        </w:rPr>
        <w:t>n</w:t>
      </w:r>
      <w:r w:rsidRPr="005D6D5D">
        <w:rPr>
          <w:spacing w:val="-1"/>
          <w:sz w:val="20"/>
          <w:szCs w:val="20"/>
          <w:lang w:val="es-CL"/>
        </w:rPr>
        <w:t>d</w:t>
      </w:r>
      <w:r w:rsidRPr="005D6D5D">
        <w:rPr>
          <w:sz w:val="20"/>
          <w:szCs w:val="20"/>
          <w:lang w:val="es-CL"/>
        </w:rPr>
        <w:t>ose</w:t>
      </w:r>
      <w:r w:rsidRPr="005D6D5D">
        <w:rPr>
          <w:spacing w:val="25"/>
          <w:sz w:val="20"/>
          <w:szCs w:val="20"/>
          <w:lang w:val="es-CL"/>
        </w:rPr>
        <w:t xml:space="preserve"> </w:t>
      </w:r>
      <w:r w:rsidRPr="005D6D5D">
        <w:rPr>
          <w:sz w:val="20"/>
          <w:szCs w:val="20"/>
          <w:lang w:val="es-CL"/>
        </w:rPr>
        <w:t>a</w:t>
      </w:r>
      <w:r w:rsidRPr="005D6D5D">
        <w:rPr>
          <w:spacing w:val="25"/>
          <w:sz w:val="20"/>
          <w:szCs w:val="20"/>
          <w:lang w:val="es-CL"/>
        </w:rPr>
        <w:t xml:space="preserve"> </w:t>
      </w:r>
      <w:r w:rsidRPr="005D6D5D">
        <w:rPr>
          <w:spacing w:val="-3"/>
          <w:sz w:val="20"/>
          <w:szCs w:val="20"/>
          <w:lang w:val="es-CL"/>
        </w:rPr>
        <w:t>v</w:t>
      </w:r>
      <w:r w:rsidRPr="005D6D5D">
        <w:rPr>
          <w:sz w:val="20"/>
          <w:szCs w:val="20"/>
          <w:lang w:val="es-CL"/>
        </w:rPr>
        <w:t>e</w:t>
      </w:r>
      <w:r w:rsidRPr="005D6D5D">
        <w:rPr>
          <w:spacing w:val="-2"/>
          <w:sz w:val="20"/>
          <w:szCs w:val="20"/>
          <w:lang w:val="es-CL"/>
        </w:rPr>
        <w:t>l</w:t>
      </w:r>
      <w:r w:rsidRPr="005D6D5D">
        <w:rPr>
          <w:sz w:val="20"/>
          <w:szCs w:val="20"/>
          <w:lang w:val="es-CL"/>
        </w:rPr>
        <w:t>ar</w:t>
      </w:r>
      <w:r w:rsidRPr="005D6D5D">
        <w:rPr>
          <w:spacing w:val="26"/>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26"/>
          <w:sz w:val="20"/>
          <w:szCs w:val="20"/>
          <w:lang w:val="es-CL"/>
        </w:rPr>
        <w:t xml:space="preserve"> </w:t>
      </w:r>
      <w:r w:rsidRPr="005D6D5D">
        <w:rPr>
          <w:sz w:val="20"/>
          <w:szCs w:val="20"/>
          <w:lang w:val="es-CL"/>
        </w:rPr>
        <w:t>el cump</w:t>
      </w:r>
      <w:r w:rsidRPr="005D6D5D">
        <w:rPr>
          <w:spacing w:val="-1"/>
          <w:sz w:val="20"/>
          <w:szCs w:val="20"/>
          <w:lang w:val="es-CL"/>
        </w:rPr>
        <w:t>l</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to</w:t>
      </w:r>
      <w:r w:rsidRPr="005D6D5D">
        <w:rPr>
          <w:spacing w:val="46"/>
          <w:sz w:val="20"/>
          <w:szCs w:val="20"/>
          <w:lang w:val="es-CL"/>
        </w:rPr>
        <w:t xml:space="preserve"> </w:t>
      </w:r>
      <w:r w:rsidRPr="005D6D5D">
        <w:rPr>
          <w:sz w:val="20"/>
          <w:szCs w:val="20"/>
          <w:lang w:val="es-CL"/>
        </w:rPr>
        <w:t>de</w:t>
      </w:r>
      <w:r w:rsidRPr="005D6D5D">
        <w:rPr>
          <w:spacing w:val="45"/>
          <w:sz w:val="20"/>
          <w:szCs w:val="20"/>
          <w:lang w:val="es-CL"/>
        </w:rPr>
        <w:t xml:space="preserve"> </w:t>
      </w:r>
      <w:r w:rsidRPr="005D6D5D">
        <w:rPr>
          <w:sz w:val="20"/>
          <w:szCs w:val="20"/>
          <w:lang w:val="es-CL"/>
        </w:rPr>
        <w:t>e</w:t>
      </w:r>
      <w:r w:rsidRPr="005D6D5D">
        <w:rPr>
          <w:spacing w:val="-3"/>
          <w:sz w:val="20"/>
          <w:szCs w:val="20"/>
          <w:lang w:val="es-CL"/>
        </w:rPr>
        <w:t>s</w:t>
      </w:r>
      <w:r w:rsidRPr="005D6D5D">
        <w:rPr>
          <w:sz w:val="20"/>
          <w:szCs w:val="20"/>
          <w:lang w:val="es-CL"/>
        </w:rPr>
        <w:t>ta</w:t>
      </w:r>
      <w:r w:rsidRPr="005D6D5D">
        <w:rPr>
          <w:spacing w:val="46"/>
          <w:sz w:val="20"/>
          <w:szCs w:val="20"/>
          <w:lang w:val="es-CL"/>
        </w:rPr>
        <w:t xml:space="preserve"> </w:t>
      </w:r>
      <w:r w:rsidRPr="005D6D5D">
        <w:rPr>
          <w:spacing w:val="-3"/>
          <w:sz w:val="20"/>
          <w:szCs w:val="20"/>
          <w:lang w:val="es-CL"/>
        </w:rPr>
        <w:t>o</w:t>
      </w:r>
      <w:r w:rsidRPr="005D6D5D">
        <w:rPr>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45"/>
          <w:sz w:val="20"/>
          <w:szCs w:val="20"/>
          <w:lang w:val="es-CL"/>
        </w:rPr>
        <w:t xml:space="preserve"> </w:t>
      </w:r>
      <w:r w:rsidRPr="005D6D5D">
        <w:rPr>
          <w:sz w:val="20"/>
          <w:szCs w:val="20"/>
          <w:lang w:val="es-CL"/>
        </w:rPr>
        <w:t>y</w:t>
      </w:r>
      <w:r w:rsidRPr="005D6D5D">
        <w:rPr>
          <w:spacing w:val="44"/>
          <w:sz w:val="20"/>
          <w:szCs w:val="20"/>
          <w:lang w:val="es-CL"/>
        </w:rPr>
        <w:t xml:space="preserve"> </w:t>
      </w:r>
      <w:r w:rsidRPr="005D6D5D">
        <w:rPr>
          <w:sz w:val="20"/>
          <w:szCs w:val="20"/>
          <w:lang w:val="es-CL"/>
        </w:rPr>
        <w:t>a</w:t>
      </w:r>
      <w:r w:rsidRPr="005D6D5D">
        <w:rPr>
          <w:spacing w:val="46"/>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rse</w:t>
      </w:r>
      <w:r w:rsidRPr="005D6D5D">
        <w:rPr>
          <w:spacing w:val="1"/>
          <w:sz w:val="20"/>
          <w:szCs w:val="20"/>
          <w:lang w:val="es-CL"/>
        </w:rPr>
        <w:t>g</w:t>
      </w:r>
      <w:r w:rsidRPr="005D6D5D">
        <w:rPr>
          <w:sz w:val="20"/>
          <w:szCs w:val="20"/>
          <w:lang w:val="es-CL"/>
        </w:rPr>
        <w:t>u</w:t>
      </w:r>
      <w:r w:rsidRPr="005D6D5D">
        <w:rPr>
          <w:spacing w:val="-4"/>
          <w:sz w:val="20"/>
          <w:szCs w:val="20"/>
          <w:lang w:val="es-CL"/>
        </w:rPr>
        <w:t>i</w:t>
      </w:r>
      <w:r w:rsidRPr="005D6D5D">
        <w:rPr>
          <w:sz w:val="20"/>
          <w:szCs w:val="20"/>
          <w:lang w:val="es-CL"/>
        </w:rPr>
        <w:t>r</w:t>
      </w:r>
      <w:r w:rsidRPr="005D6D5D">
        <w:rPr>
          <w:spacing w:val="45"/>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46"/>
          <w:sz w:val="20"/>
          <w:szCs w:val="20"/>
          <w:lang w:val="es-CL"/>
        </w:rPr>
        <w:t xml:space="preserve"> </w:t>
      </w:r>
      <w:r w:rsidRPr="005D6D5D">
        <w:rPr>
          <w:sz w:val="20"/>
          <w:szCs w:val="20"/>
          <w:lang w:val="es-CL"/>
        </w:rPr>
        <w:t>res</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sa</w:t>
      </w:r>
      <w:r w:rsidRPr="005D6D5D">
        <w:rPr>
          <w:spacing w:val="-1"/>
          <w:sz w:val="20"/>
          <w:szCs w:val="20"/>
          <w:lang w:val="es-CL"/>
        </w:rPr>
        <w:t>b</w:t>
      </w:r>
      <w:r w:rsidRPr="005D6D5D">
        <w:rPr>
          <w:spacing w:val="-2"/>
          <w:sz w:val="20"/>
          <w:szCs w:val="20"/>
          <w:lang w:val="es-CL"/>
        </w:rPr>
        <w:t>ili</w:t>
      </w:r>
      <w:r w:rsidRPr="005D6D5D">
        <w:rPr>
          <w:sz w:val="20"/>
          <w:szCs w:val="20"/>
          <w:lang w:val="es-CL"/>
        </w:rPr>
        <w:t>d</w:t>
      </w:r>
      <w:r w:rsidRPr="005D6D5D">
        <w:rPr>
          <w:spacing w:val="-1"/>
          <w:sz w:val="20"/>
          <w:szCs w:val="20"/>
          <w:lang w:val="es-CL"/>
        </w:rPr>
        <w:t>a</w:t>
      </w:r>
      <w:r w:rsidRPr="005D6D5D">
        <w:rPr>
          <w:sz w:val="20"/>
          <w:szCs w:val="20"/>
          <w:lang w:val="es-CL"/>
        </w:rPr>
        <w:t>d</w:t>
      </w:r>
      <w:r w:rsidRPr="005D6D5D">
        <w:rPr>
          <w:spacing w:val="-1"/>
          <w:sz w:val="20"/>
          <w:szCs w:val="20"/>
          <w:lang w:val="es-CL"/>
        </w:rPr>
        <w:t>e</w:t>
      </w:r>
      <w:r w:rsidRPr="005D6D5D">
        <w:rPr>
          <w:sz w:val="20"/>
          <w:szCs w:val="20"/>
          <w:lang w:val="es-CL"/>
        </w:rPr>
        <w:t>s</w:t>
      </w:r>
      <w:r w:rsidRPr="005D6D5D">
        <w:rPr>
          <w:spacing w:val="46"/>
          <w:sz w:val="20"/>
          <w:szCs w:val="20"/>
          <w:lang w:val="es-CL"/>
        </w:rPr>
        <w:t xml:space="preserve"> </w:t>
      </w:r>
      <w:r w:rsidRPr="005D6D5D">
        <w:rPr>
          <w:sz w:val="20"/>
          <w:szCs w:val="20"/>
          <w:lang w:val="es-CL"/>
        </w:rPr>
        <w:t>y</w:t>
      </w:r>
      <w:r w:rsidRPr="005D6D5D">
        <w:rPr>
          <w:spacing w:val="52"/>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w:t>
      </w:r>
      <w:r w:rsidRPr="005D6D5D">
        <w:rPr>
          <w:spacing w:val="1"/>
          <w:sz w:val="20"/>
          <w:szCs w:val="20"/>
          <w:lang w:val="es-CL"/>
        </w:rPr>
        <w:t>j</w:t>
      </w:r>
      <w:r w:rsidRPr="005D6D5D">
        <w:rPr>
          <w:sz w:val="20"/>
          <w:szCs w:val="20"/>
          <w:lang w:val="es-CL"/>
        </w:rPr>
        <w:t>u</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os</w:t>
      </w:r>
      <w:r w:rsidRPr="005D6D5D">
        <w:rPr>
          <w:spacing w:val="43"/>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45"/>
          <w:sz w:val="20"/>
          <w:szCs w:val="20"/>
          <w:lang w:val="es-CL"/>
        </w:rPr>
        <w:t xml:space="preserve"> </w:t>
      </w:r>
      <w:r w:rsidRPr="005D6D5D">
        <w:rPr>
          <w:sz w:val="20"/>
          <w:szCs w:val="20"/>
          <w:lang w:val="es-CL"/>
        </w:rPr>
        <w:t>de</w:t>
      </w:r>
      <w:r w:rsidRPr="005D6D5D">
        <w:rPr>
          <w:spacing w:val="44"/>
          <w:sz w:val="20"/>
          <w:szCs w:val="20"/>
          <w:lang w:val="es-CL"/>
        </w:rPr>
        <w:t xml:space="preserve"> </w:t>
      </w:r>
      <w:r w:rsidRPr="005D6D5D">
        <w:rPr>
          <w:sz w:val="20"/>
          <w:szCs w:val="20"/>
          <w:lang w:val="es-CL"/>
        </w:rPr>
        <w:t xml:space="preserve">su </w:t>
      </w:r>
      <w:r w:rsidRPr="005D6D5D">
        <w:rPr>
          <w:spacing w:val="-2"/>
          <w:sz w:val="20"/>
          <w:szCs w:val="20"/>
          <w:lang w:val="es-CL"/>
        </w:rPr>
        <w:t>i</w:t>
      </w:r>
      <w:r w:rsidRPr="005D6D5D">
        <w:rPr>
          <w:sz w:val="20"/>
          <w:szCs w:val="20"/>
          <w:lang w:val="es-CL"/>
        </w:rPr>
        <w:t>nf</w:t>
      </w:r>
      <w:r w:rsidRPr="005D6D5D">
        <w:rPr>
          <w:spacing w:val="1"/>
          <w:sz w:val="20"/>
          <w:szCs w:val="20"/>
          <w:lang w:val="es-CL"/>
        </w:rPr>
        <w:t>r</w:t>
      </w:r>
      <w:r w:rsidRPr="005D6D5D">
        <w:rPr>
          <w:sz w:val="20"/>
          <w:szCs w:val="20"/>
          <w:lang w:val="es-CL"/>
        </w:rPr>
        <w:t>acc</w:t>
      </w:r>
      <w:r w:rsidRPr="005D6D5D">
        <w:rPr>
          <w:spacing w:val="-2"/>
          <w:sz w:val="20"/>
          <w:szCs w:val="20"/>
          <w:lang w:val="es-CL"/>
        </w:rPr>
        <w:t>i</w:t>
      </w:r>
      <w:r w:rsidRPr="005D6D5D">
        <w:rPr>
          <w:sz w:val="20"/>
          <w:szCs w:val="20"/>
          <w:lang w:val="es-CL"/>
        </w:rPr>
        <w:t>ón d</w:t>
      </w:r>
      <w:r w:rsidRPr="005D6D5D">
        <w:rPr>
          <w:spacing w:val="-4"/>
          <w:sz w:val="20"/>
          <w:szCs w:val="20"/>
          <w:lang w:val="es-CL"/>
        </w:rPr>
        <w:t>e</w:t>
      </w:r>
      <w:r w:rsidRPr="005D6D5D">
        <w:rPr>
          <w:sz w:val="20"/>
          <w:szCs w:val="20"/>
          <w:lang w:val="es-CL"/>
        </w:rPr>
        <w:t>r</w:t>
      </w:r>
      <w:r w:rsidRPr="005D6D5D">
        <w:rPr>
          <w:spacing w:val="-2"/>
          <w:sz w:val="20"/>
          <w:szCs w:val="20"/>
          <w:lang w:val="es-CL"/>
        </w:rPr>
        <w:t>i</w:t>
      </w:r>
      <w:r w:rsidRPr="005D6D5D">
        <w:rPr>
          <w:spacing w:val="-3"/>
          <w:sz w:val="20"/>
          <w:szCs w:val="20"/>
          <w:lang w:val="es-CL"/>
        </w:rPr>
        <w:t>v</w:t>
      </w:r>
      <w:r w:rsidRPr="005D6D5D">
        <w:rPr>
          <w:sz w:val="20"/>
          <w:szCs w:val="20"/>
          <w:lang w:val="es-CL"/>
        </w:rPr>
        <w:t>en p</w:t>
      </w:r>
      <w:r w:rsidRPr="005D6D5D">
        <w:rPr>
          <w:spacing w:val="-1"/>
          <w:sz w:val="20"/>
          <w:szCs w:val="20"/>
          <w:lang w:val="es-CL"/>
        </w:rPr>
        <w:t>a</w:t>
      </w:r>
      <w:r w:rsidRPr="005D6D5D">
        <w:rPr>
          <w:sz w:val="20"/>
          <w:szCs w:val="20"/>
          <w:lang w:val="es-CL"/>
        </w:rPr>
        <w:t xml:space="preserve">ra </w:t>
      </w:r>
      <w:r w:rsidRPr="005D6D5D">
        <w:rPr>
          <w:spacing w:val="-3"/>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r w:rsidRPr="005D6D5D">
        <w:rPr>
          <w:spacing w:val="2"/>
          <w:sz w:val="20"/>
          <w:szCs w:val="20"/>
          <w:lang w:val="es-CL"/>
        </w:rPr>
        <w:t xml:space="preserve"> </w:t>
      </w:r>
      <w:r w:rsidRPr="005D6D5D">
        <w:rPr>
          <w:sz w:val="20"/>
          <w:szCs w:val="20"/>
          <w:lang w:val="es-CL"/>
        </w:rPr>
        <w:t>a su</w:t>
      </w:r>
      <w:r w:rsidRPr="005D6D5D">
        <w:rPr>
          <w:spacing w:val="-2"/>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w:t>
      </w:r>
      <w:r w:rsidRPr="005D6D5D">
        <w:rPr>
          <w:spacing w:val="-3"/>
          <w:sz w:val="20"/>
          <w:szCs w:val="20"/>
          <w:lang w:val="es-CL"/>
        </w:rPr>
        <w:t>e</w:t>
      </w:r>
      <w:r w:rsidRPr="005D6D5D">
        <w:rPr>
          <w:sz w:val="20"/>
          <w:szCs w:val="20"/>
          <w:lang w:val="es-CL"/>
        </w:rPr>
        <w:t>ro</w:t>
      </w:r>
      <w:r w:rsidRPr="005D6D5D">
        <w:rPr>
          <w:spacing w:val="-2"/>
          <w:sz w:val="20"/>
          <w:szCs w:val="20"/>
          <w:lang w:val="es-CL"/>
        </w:rPr>
        <w:t xml:space="preserve"> </w:t>
      </w:r>
      <w:r w:rsidRPr="005D6D5D">
        <w:rPr>
          <w:sz w:val="20"/>
          <w:szCs w:val="20"/>
          <w:lang w:val="es-CL"/>
        </w:rPr>
        <w:t>ca</w:t>
      </w:r>
      <w:r w:rsidRPr="005D6D5D">
        <w:rPr>
          <w:spacing w:val="-2"/>
          <w:sz w:val="20"/>
          <w:szCs w:val="20"/>
          <w:lang w:val="es-CL"/>
        </w:rPr>
        <w:t>r</w:t>
      </w:r>
      <w:r w:rsidRPr="005D6D5D">
        <w:rPr>
          <w:spacing w:val="1"/>
          <w:sz w:val="20"/>
          <w:szCs w:val="20"/>
          <w:lang w:val="es-CL"/>
        </w:rPr>
        <w:t>g</w:t>
      </w:r>
      <w:r w:rsidRPr="005D6D5D">
        <w:rPr>
          <w:sz w:val="20"/>
          <w:szCs w:val="20"/>
          <w:lang w:val="es-CL"/>
        </w:rPr>
        <w:t>o</w:t>
      </w:r>
      <w:r w:rsidRPr="005D6D5D">
        <w:rPr>
          <w:spacing w:val="-4"/>
          <w:sz w:val="20"/>
          <w:szCs w:val="20"/>
          <w:lang w:val="es-CL"/>
        </w:rPr>
        <w:t xml:space="preserve"> </w:t>
      </w:r>
      <w:r w:rsidRPr="005D6D5D">
        <w:rPr>
          <w:sz w:val="20"/>
          <w:szCs w:val="20"/>
          <w:lang w:val="es-CL"/>
        </w:rPr>
        <w:t>y</w:t>
      </w:r>
      <w:r w:rsidRPr="005D6D5D">
        <w:rPr>
          <w:spacing w:val="-2"/>
          <w:sz w:val="20"/>
          <w:szCs w:val="20"/>
          <w:lang w:val="es-CL"/>
        </w:rPr>
        <w:t xml:space="preserve"> </w:t>
      </w:r>
      <w:r w:rsidRPr="005D6D5D">
        <w:rPr>
          <w:sz w:val="20"/>
          <w:szCs w:val="20"/>
          <w:lang w:val="es-CL"/>
        </w:rPr>
        <w:t>costo.</w:t>
      </w:r>
    </w:p>
    <w:p w14:paraId="0C695AFC" w14:textId="77777777" w:rsidR="009F7525" w:rsidRPr="005D6D5D" w:rsidRDefault="009F7525" w:rsidP="005D6D5D">
      <w:pPr>
        <w:kinsoku w:val="0"/>
        <w:overflowPunct w:val="0"/>
        <w:spacing w:before="8" w:line="110" w:lineRule="exact"/>
        <w:ind w:right="36"/>
        <w:jc w:val="both"/>
        <w:rPr>
          <w:sz w:val="20"/>
          <w:szCs w:val="20"/>
          <w:lang w:val="es-CL"/>
        </w:rPr>
      </w:pPr>
    </w:p>
    <w:p w14:paraId="40D438E8"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spacing w:line="239" w:lineRule="auto"/>
        <w:ind w:left="753" w:right="36"/>
        <w:jc w:val="both"/>
        <w:rPr>
          <w:sz w:val="20"/>
          <w:szCs w:val="20"/>
          <w:lang w:val="es-CL"/>
        </w:rPr>
      </w:pPr>
      <w:r w:rsidRPr="005D6D5D">
        <w:rPr>
          <w:sz w:val="20"/>
          <w:szCs w:val="20"/>
          <w:lang w:val="es-CL"/>
        </w:rPr>
        <w:t>La</w:t>
      </w:r>
      <w:r w:rsidRPr="005D6D5D">
        <w:rPr>
          <w:spacing w:val="17"/>
          <w:sz w:val="20"/>
          <w:szCs w:val="20"/>
          <w:lang w:val="es-CL"/>
        </w:rPr>
        <w:t xml:space="preserve"> </w:t>
      </w:r>
      <w:r w:rsidRPr="005D6D5D">
        <w:rPr>
          <w:sz w:val="20"/>
          <w:szCs w:val="20"/>
          <w:lang w:val="es-CL"/>
        </w:rPr>
        <w:t>I</w:t>
      </w:r>
      <w:r w:rsidRPr="005D6D5D">
        <w:rPr>
          <w:spacing w:val="-3"/>
          <w:sz w:val="20"/>
          <w:szCs w:val="20"/>
          <w:lang w:val="es-CL"/>
        </w:rPr>
        <w:t>n</w:t>
      </w:r>
      <w:r w:rsidRPr="005D6D5D">
        <w:rPr>
          <w:spacing w:val="3"/>
          <w:sz w:val="20"/>
          <w:szCs w:val="20"/>
          <w:lang w:val="es-CL"/>
        </w:rPr>
        <w:t>f</w:t>
      </w:r>
      <w:r w:rsidRPr="005D6D5D">
        <w:rPr>
          <w:spacing w:val="-3"/>
          <w:sz w:val="20"/>
          <w:szCs w:val="20"/>
          <w:lang w:val="es-CL"/>
        </w:rPr>
        <w:t>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ón</w:t>
      </w:r>
      <w:r w:rsidRPr="005D6D5D">
        <w:rPr>
          <w:spacing w:val="17"/>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pacing w:val="-3"/>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al</w:t>
      </w:r>
      <w:r w:rsidRPr="005D6D5D">
        <w:rPr>
          <w:spacing w:val="16"/>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14"/>
          <w:sz w:val="20"/>
          <w:szCs w:val="20"/>
          <w:lang w:val="es-CL"/>
        </w:rPr>
        <w:t xml:space="preserve"> </w:t>
      </w:r>
      <w:r w:rsidRPr="005D6D5D">
        <w:rPr>
          <w:sz w:val="20"/>
          <w:szCs w:val="20"/>
          <w:lang w:val="es-CL"/>
        </w:rPr>
        <w:t>rec</w:t>
      </w:r>
      <w:r w:rsidRPr="005D6D5D">
        <w:rPr>
          <w:spacing w:val="-2"/>
          <w:sz w:val="20"/>
          <w:szCs w:val="20"/>
          <w:lang w:val="es-CL"/>
        </w:rPr>
        <w:t>i</w:t>
      </w:r>
      <w:r w:rsidRPr="005D6D5D">
        <w:rPr>
          <w:sz w:val="20"/>
          <w:szCs w:val="20"/>
          <w:lang w:val="es-CL"/>
        </w:rPr>
        <w:t>ba</w:t>
      </w:r>
      <w:r w:rsidRPr="005D6D5D">
        <w:rPr>
          <w:spacing w:val="17"/>
          <w:sz w:val="20"/>
          <w:szCs w:val="20"/>
          <w:lang w:val="es-CL"/>
        </w:rPr>
        <w:t xml:space="preserve"> </w:t>
      </w:r>
      <w:r w:rsidRPr="005D6D5D">
        <w:rPr>
          <w:sz w:val="20"/>
          <w:szCs w:val="20"/>
          <w:lang w:val="es-CL"/>
        </w:rPr>
        <w:t>el</w:t>
      </w:r>
      <w:r w:rsidRPr="005D6D5D">
        <w:rPr>
          <w:spacing w:val="16"/>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w:t>
      </w:r>
      <w:r w:rsidRPr="005D6D5D">
        <w:rPr>
          <w:spacing w:val="-2"/>
          <w:sz w:val="20"/>
          <w:szCs w:val="20"/>
          <w:lang w:val="es-CL"/>
        </w:rPr>
        <w: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1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rá</w:t>
      </w:r>
      <w:r w:rsidRPr="005D6D5D">
        <w:rPr>
          <w:spacing w:val="17"/>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w:t>
      </w:r>
      <w:r w:rsidRPr="005D6D5D">
        <w:rPr>
          <w:spacing w:val="18"/>
          <w:sz w:val="20"/>
          <w:szCs w:val="20"/>
          <w:lang w:val="es-CL"/>
        </w:rPr>
        <w:t xml:space="preserve"> </w:t>
      </w:r>
      <w:r w:rsidRPr="005D6D5D">
        <w:rPr>
          <w:sz w:val="20"/>
          <w:szCs w:val="20"/>
          <w:lang w:val="es-CL"/>
        </w:rPr>
        <w:t>e</w:t>
      </w:r>
      <w:r w:rsidRPr="005D6D5D">
        <w:rPr>
          <w:spacing w:val="-4"/>
          <w:sz w:val="20"/>
          <w:szCs w:val="20"/>
          <w:lang w:val="es-CL"/>
        </w:rPr>
        <w:t>n</w:t>
      </w:r>
      <w:r w:rsidRPr="005D6D5D">
        <w:rPr>
          <w:sz w:val="20"/>
          <w:szCs w:val="20"/>
          <w:lang w:val="es-CL"/>
        </w:rPr>
        <w:t>tr</w:t>
      </w:r>
      <w:r w:rsidRPr="005D6D5D">
        <w:rPr>
          <w:spacing w:val="-3"/>
          <w:sz w:val="20"/>
          <w:szCs w:val="20"/>
          <w:lang w:val="es-CL"/>
        </w:rPr>
        <w:t>e</w:t>
      </w:r>
      <w:r w:rsidRPr="005D6D5D">
        <w:rPr>
          <w:spacing w:val="1"/>
          <w:sz w:val="20"/>
          <w:szCs w:val="20"/>
          <w:lang w:val="es-CL"/>
        </w:rPr>
        <w:t>g</w:t>
      </w:r>
      <w:r w:rsidRPr="005D6D5D">
        <w:rPr>
          <w:spacing w:val="-3"/>
          <w:sz w:val="20"/>
          <w:szCs w:val="20"/>
          <w:lang w:val="es-CL"/>
        </w:rPr>
        <w:t>a</w:t>
      </w:r>
      <w:r w:rsidRPr="005D6D5D">
        <w:rPr>
          <w:sz w:val="20"/>
          <w:szCs w:val="20"/>
          <w:lang w:val="es-CL"/>
        </w:rPr>
        <w:t>da</w:t>
      </w:r>
      <w:r w:rsidRPr="005D6D5D">
        <w:rPr>
          <w:spacing w:val="17"/>
          <w:sz w:val="20"/>
          <w:szCs w:val="20"/>
          <w:lang w:val="es-CL"/>
        </w:rPr>
        <w:t xml:space="preserve"> </w:t>
      </w:r>
      <w:r w:rsidRPr="005D6D5D">
        <w:rPr>
          <w:sz w:val="20"/>
          <w:szCs w:val="20"/>
          <w:lang w:val="es-CL"/>
        </w:rPr>
        <w:t>a</w:t>
      </w:r>
      <w:r w:rsidRPr="005D6D5D">
        <w:rPr>
          <w:spacing w:val="17"/>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24"/>
          <w:sz w:val="20"/>
          <w:szCs w:val="20"/>
          <w:lang w:val="es-CL"/>
        </w:rPr>
        <w:t xml:space="preserve"> </w:t>
      </w:r>
      <w:r w:rsidRPr="005D6D5D">
        <w:rPr>
          <w:sz w:val="20"/>
          <w:szCs w:val="20"/>
          <w:lang w:val="es-CL"/>
        </w:rPr>
        <w:t>al</w:t>
      </w:r>
      <w:r w:rsidRPr="005D6D5D">
        <w:rPr>
          <w:spacing w:val="16"/>
          <w:sz w:val="20"/>
          <w:szCs w:val="20"/>
          <w:lang w:val="es-CL"/>
        </w:rPr>
        <w:t xml:space="preserve"> </w:t>
      </w:r>
      <w:r w:rsidRPr="005D6D5D">
        <w:rPr>
          <w:sz w:val="20"/>
          <w:szCs w:val="20"/>
          <w:lang w:val="es-CL"/>
        </w:rPr>
        <w:t>té</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no d</w:t>
      </w:r>
      <w:r w:rsidRPr="005D6D5D">
        <w:rPr>
          <w:spacing w:val="-1"/>
          <w:sz w:val="20"/>
          <w:szCs w:val="20"/>
          <w:lang w:val="es-CL"/>
        </w:rPr>
        <w:t>e</w:t>
      </w:r>
      <w:r w:rsidRPr="005D6D5D">
        <w:rPr>
          <w:sz w:val="20"/>
          <w:szCs w:val="20"/>
          <w:lang w:val="es-CL"/>
        </w:rPr>
        <w:t>l</w:t>
      </w:r>
      <w:r w:rsidRPr="005D6D5D">
        <w:rPr>
          <w:spacing w:val="28"/>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9"/>
          <w:sz w:val="20"/>
          <w:szCs w:val="20"/>
          <w:lang w:val="es-CL"/>
        </w:rPr>
        <w:t xml:space="preserve"> </w:t>
      </w:r>
      <w:r w:rsidRPr="005D6D5D">
        <w:rPr>
          <w:sz w:val="20"/>
          <w:szCs w:val="20"/>
          <w:lang w:val="es-CL"/>
        </w:rPr>
        <w:t>de</w:t>
      </w:r>
      <w:r w:rsidRPr="005D6D5D">
        <w:rPr>
          <w:spacing w:val="29"/>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6"/>
          <w:sz w:val="20"/>
          <w:szCs w:val="20"/>
          <w:lang w:val="es-CL"/>
        </w:rPr>
        <w:t xml:space="preserve"> </w:t>
      </w:r>
      <w:r w:rsidRPr="005D6D5D">
        <w:rPr>
          <w:sz w:val="20"/>
          <w:szCs w:val="20"/>
          <w:lang w:val="es-CL"/>
        </w:rPr>
        <w:t>se</w:t>
      </w:r>
      <w:r w:rsidRPr="005D6D5D">
        <w:rPr>
          <w:spacing w:val="27"/>
          <w:sz w:val="20"/>
          <w:szCs w:val="20"/>
          <w:lang w:val="es-CL"/>
        </w:rPr>
        <w:t xml:space="preserve"> </w:t>
      </w:r>
      <w:r w:rsidRPr="005D6D5D">
        <w:rPr>
          <w:spacing w:val="-2"/>
          <w:sz w:val="20"/>
          <w:szCs w:val="20"/>
          <w:lang w:val="es-CL"/>
        </w:rPr>
        <w:t>t</w:t>
      </w:r>
      <w:r w:rsidRPr="005D6D5D">
        <w:rPr>
          <w:sz w:val="20"/>
          <w:szCs w:val="20"/>
          <w:lang w:val="es-CL"/>
        </w:rPr>
        <w:t>rat</w:t>
      </w:r>
      <w:r w:rsidRPr="005D6D5D">
        <w:rPr>
          <w:spacing w:val="-3"/>
          <w:sz w:val="20"/>
          <w:szCs w:val="20"/>
          <w:lang w:val="es-CL"/>
        </w:rPr>
        <w:t>e</w:t>
      </w:r>
      <w:r w:rsidRPr="005D6D5D">
        <w:rPr>
          <w:sz w:val="20"/>
          <w:szCs w:val="20"/>
          <w:lang w:val="es-CL"/>
        </w:rPr>
        <w:t>,</w:t>
      </w:r>
      <w:r w:rsidRPr="005D6D5D">
        <w:rPr>
          <w:spacing w:val="30"/>
          <w:sz w:val="20"/>
          <w:szCs w:val="20"/>
          <w:lang w:val="es-CL"/>
        </w:rPr>
        <w:t xml:space="preserve"> </w:t>
      </w:r>
      <w:r w:rsidRPr="005D6D5D">
        <w:rPr>
          <w:sz w:val="20"/>
          <w:szCs w:val="20"/>
          <w:lang w:val="es-CL"/>
        </w:rPr>
        <w:t>si</w:t>
      </w:r>
      <w:r w:rsidRPr="005D6D5D">
        <w:rPr>
          <w:spacing w:val="28"/>
          <w:sz w:val="20"/>
          <w:szCs w:val="20"/>
          <w:lang w:val="es-CL"/>
        </w:rPr>
        <w:t xml:space="preserve"> </w:t>
      </w:r>
      <w:r w:rsidRPr="005D6D5D">
        <w:rPr>
          <w:sz w:val="20"/>
          <w:szCs w:val="20"/>
          <w:lang w:val="es-CL"/>
        </w:rPr>
        <w:t>así</w:t>
      </w:r>
      <w:r w:rsidRPr="005D6D5D">
        <w:rPr>
          <w:spacing w:val="25"/>
          <w:sz w:val="20"/>
          <w:szCs w:val="20"/>
          <w:lang w:val="es-CL"/>
        </w:rPr>
        <w:t xml:space="preserve"> </w:t>
      </w:r>
      <w:r w:rsidRPr="005D6D5D">
        <w:rPr>
          <w:spacing w:val="-2"/>
          <w:sz w:val="20"/>
          <w:szCs w:val="20"/>
          <w:lang w:val="es-CL"/>
        </w:rPr>
        <w:t>l</w:t>
      </w:r>
      <w:r w:rsidRPr="005D6D5D">
        <w:rPr>
          <w:sz w:val="20"/>
          <w:szCs w:val="20"/>
          <w:lang w:val="es-CL"/>
        </w:rPr>
        <w:t>o</w:t>
      </w:r>
      <w:r w:rsidRPr="005D6D5D">
        <w:rPr>
          <w:spacing w:val="29"/>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ere</w:t>
      </w:r>
      <w:r w:rsidRPr="005D6D5D">
        <w:rPr>
          <w:spacing w:val="27"/>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33"/>
          <w:sz w:val="20"/>
          <w:szCs w:val="20"/>
          <w:lang w:val="es-CL"/>
        </w:rPr>
        <w:t xml:space="preserve"> </w:t>
      </w:r>
      <w:r w:rsidRPr="005D6D5D">
        <w:rPr>
          <w:sz w:val="20"/>
          <w:szCs w:val="20"/>
          <w:lang w:val="es-CL"/>
        </w:rPr>
        <w:t>o</w:t>
      </w:r>
      <w:r w:rsidRPr="005D6D5D">
        <w:rPr>
          <w:spacing w:val="29"/>
          <w:sz w:val="20"/>
          <w:szCs w:val="20"/>
          <w:lang w:val="es-CL"/>
        </w:rPr>
        <w:t xml:space="preserve"> </w:t>
      </w:r>
      <w:r w:rsidRPr="005D6D5D">
        <w:rPr>
          <w:sz w:val="20"/>
          <w:szCs w:val="20"/>
          <w:lang w:val="es-CL"/>
        </w:rPr>
        <w:t>en</w:t>
      </w:r>
      <w:r w:rsidRPr="005D6D5D">
        <w:rPr>
          <w:spacing w:val="29"/>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pacing w:val="-3"/>
          <w:sz w:val="20"/>
          <w:szCs w:val="20"/>
          <w:lang w:val="es-CL"/>
        </w:rPr>
        <w:t>e</w:t>
      </w:r>
      <w:r w:rsidRPr="005D6D5D">
        <w:rPr>
          <w:sz w:val="20"/>
          <w:szCs w:val="20"/>
          <w:lang w:val="es-CL"/>
        </w:rPr>
        <w:t>r</w:t>
      </w:r>
      <w:r w:rsidRPr="005D6D5D">
        <w:rPr>
          <w:spacing w:val="28"/>
          <w:sz w:val="20"/>
          <w:szCs w:val="20"/>
          <w:lang w:val="es-CL"/>
        </w:rPr>
        <w:t xml:space="preserve"> </w:t>
      </w:r>
      <w:r w:rsidRPr="005D6D5D">
        <w:rPr>
          <w:spacing w:val="-2"/>
          <w:sz w:val="20"/>
          <w:szCs w:val="20"/>
          <w:lang w:val="es-CL"/>
        </w:rPr>
        <w:t>m</w:t>
      </w:r>
      <w:r w:rsidRPr="005D6D5D">
        <w:rPr>
          <w:sz w:val="20"/>
          <w:szCs w:val="20"/>
          <w:lang w:val="es-CL"/>
        </w:rPr>
        <w:t>omento</w:t>
      </w:r>
      <w:r w:rsidRPr="005D6D5D">
        <w:rPr>
          <w:spacing w:val="26"/>
          <w:sz w:val="20"/>
          <w:szCs w:val="20"/>
          <w:lang w:val="es-CL"/>
        </w:rPr>
        <w:t xml:space="preserve"> </w:t>
      </w:r>
      <w:r w:rsidRPr="005D6D5D">
        <w:rPr>
          <w:sz w:val="20"/>
          <w:szCs w:val="20"/>
          <w:lang w:val="es-CL"/>
        </w:rPr>
        <w:t>a</w:t>
      </w:r>
      <w:r w:rsidRPr="005D6D5D">
        <w:rPr>
          <w:spacing w:val="-1"/>
          <w:sz w:val="20"/>
          <w:szCs w:val="20"/>
          <w:lang w:val="es-CL"/>
        </w:rPr>
        <w:t>n</w:t>
      </w:r>
      <w:r w:rsidRPr="005D6D5D">
        <w:rPr>
          <w:sz w:val="20"/>
          <w:szCs w:val="20"/>
          <w:lang w:val="es-CL"/>
        </w:rPr>
        <w:t>tes</w:t>
      </w:r>
      <w:r w:rsidRPr="005D6D5D">
        <w:rPr>
          <w:spacing w:val="26"/>
          <w:sz w:val="20"/>
          <w:szCs w:val="20"/>
          <w:lang w:val="es-CL"/>
        </w:rPr>
        <w:t xml:space="preserve"> </w:t>
      </w:r>
      <w:r w:rsidRPr="005D6D5D">
        <w:rPr>
          <w:spacing w:val="2"/>
          <w:sz w:val="20"/>
          <w:szCs w:val="20"/>
          <w:lang w:val="es-CL"/>
        </w:rPr>
        <w:t>d</w:t>
      </w:r>
      <w:r w:rsidRPr="005D6D5D">
        <w:rPr>
          <w:sz w:val="20"/>
          <w:szCs w:val="20"/>
          <w:lang w:val="es-CL"/>
        </w:rPr>
        <w:t>e</w:t>
      </w:r>
      <w:r w:rsidRPr="005D6D5D">
        <w:rPr>
          <w:spacing w:val="29"/>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cho té</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1"/>
          <w:sz w:val="20"/>
          <w:szCs w:val="20"/>
          <w:lang w:val="es-CL"/>
        </w:rPr>
        <w:t>o</w:t>
      </w:r>
      <w:r w:rsidRPr="005D6D5D">
        <w:rPr>
          <w:sz w:val="20"/>
          <w:szCs w:val="20"/>
          <w:lang w:val="es-CL"/>
        </w:rPr>
        <w:t>,</w:t>
      </w:r>
      <w:r w:rsidRPr="005D6D5D">
        <w:rPr>
          <w:spacing w:val="25"/>
          <w:sz w:val="20"/>
          <w:szCs w:val="20"/>
          <w:lang w:val="es-CL"/>
        </w:rPr>
        <w:t xml:space="preserve"> </w:t>
      </w:r>
      <w:r w:rsidRPr="005D6D5D">
        <w:rPr>
          <w:sz w:val="20"/>
          <w:szCs w:val="20"/>
          <w:lang w:val="es-CL"/>
        </w:rPr>
        <w:t>o</w:t>
      </w:r>
      <w:r w:rsidRPr="005D6D5D">
        <w:rPr>
          <w:spacing w:val="24"/>
          <w:sz w:val="20"/>
          <w:szCs w:val="20"/>
          <w:lang w:val="es-CL"/>
        </w:rPr>
        <w:t xml:space="preserve"> </w:t>
      </w:r>
      <w:r w:rsidRPr="005D6D5D">
        <w:rPr>
          <w:sz w:val="20"/>
          <w:szCs w:val="20"/>
          <w:lang w:val="es-CL"/>
        </w:rPr>
        <w:t>b</w:t>
      </w:r>
      <w:r w:rsidRPr="005D6D5D">
        <w:rPr>
          <w:spacing w:val="-2"/>
          <w:sz w:val="20"/>
          <w:szCs w:val="20"/>
          <w:lang w:val="es-CL"/>
        </w:rPr>
        <w:t>i</w:t>
      </w:r>
      <w:r w:rsidRPr="005D6D5D">
        <w:rPr>
          <w:sz w:val="20"/>
          <w:szCs w:val="20"/>
          <w:lang w:val="es-CL"/>
        </w:rPr>
        <w:t>en</w:t>
      </w:r>
      <w:r w:rsidRPr="005D6D5D">
        <w:rPr>
          <w:spacing w:val="24"/>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rá</w:t>
      </w:r>
      <w:r w:rsidRPr="005D6D5D">
        <w:rPr>
          <w:spacing w:val="22"/>
          <w:sz w:val="20"/>
          <w:szCs w:val="20"/>
          <w:lang w:val="es-CL"/>
        </w:rPr>
        <w:t xml:space="preserve"> </w:t>
      </w:r>
      <w:r w:rsidRPr="005D6D5D">
        <w:rPr>
          <w:sz w:val="20"/>
          <w:szCs w:val="20"/>
          <w:lang w:val="es-CL"/>
        </w:rPr>
        <w:t>ser</w:t>
      </w:r>
      <w:r w:rsidRPr="005D6D5D">
        <w:rPr>
          <w:spacing w:val="25"/>
          <w:sz w:val="20"/>
          <w:szCs w:val="20"/>
          <w:lang w:val="es-CL"/>
        </w:rPr>
        <w:t xml:space="preserve"> </w:t>
      </w:r>
      <w:r w:rsidRPr="005D6D5D">
        <w:rPr>
          <w:sz w:val="20"/>
          <w:szCs w:val="20"/>
          <w:lang w:val="es-CL"/>
        </w:rPr>
        <w:t>d</w:t>
      </w:r>
      <w:r w:rsidRPr="005D6D5D">
        <w:rPr>
          <w:spacing w:val="-1"/>
          <w:sz w:val="20"/>
          <w:szCs w:val="20"/>
          <w:lang w:val="es-CL"/>
        </w:rPr>
        <w:t>e</w:t>
      </w:r>
      <w:r w:rsidRPr="005D6D5D">
        <w:rPr>
          <w:spacing w:val="-3"/>
          <w:sz w:val="20"/>
          <w:szCs w:val="20"/>
          <w:lang w:val="es-CL"/>
        </w:rPr>
        <w:t>s</w:t>
      </w:r>
      <w:r w:rsidRPr="005D6D5D">
        <w:rPr>
          <w:sz w:val="20"/>
          <w:szCs w:val="20"/>
          <w:lang w:val="es-CL"/>
        </w:rPr>
        <w:t>tru</w:t>
      </w:r>
      <w:r w:rsidRPr="005D6D5D">
        <w:rPr>
          <w:spacing w:val="-2"/>
          <w:sz w:val="20"/>
          <w:szCs w:val="20"/>
          <w:lang w:val="es-CL"/>
        </w:rPr>
        <w:t>i</w:t>
      </w:r>
      <w:r w:rsidRPr="005D6D5D">
        <w:rPr>
          <w:sz w:val="20"/>
          <w:szCs w:val="20"/>
          <w:lang w:val="es-CL"/>
        </w:rPr>
        <w:t>do</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23"/>
          <w:sz w:val="20"/>
          <w:szCs w:val="20"/>
          <w:lang w:val="es-CL"/>
        </w:rPr>
        <w:t xml:space="preserve"> </w:t>
      </w:r>
      <w:r w:rsidRPr="005D6D5D">
        <w:rPr>
          <w:sz w:val="20"/>
          <w:szCs w:val="20"/>
          <w:lang w:val="es-CL"/>
        </w:rPr>
        <w:t>el</w:t>
      </w:r>
      <w:r w:rsidRPr="005D6D5D">
        <w:rPr>
          <w:spacing w:val="23"/>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24"/>
          <w:sz w:val="20"/>
          <w:szCs w:val="20"/>
          <w:lang w:val="es-CL"/>
        </w:rPr>
        <w:t xml:space="preserve"> </w:t>
      </w:r>
      <w:r w:rsidRPr="005D6D5D">
        <w:rPr>
          <w:sz w:val="20"/>
          <w:szCs w:val="20"/>
          <w:lang w:val="es-CL"/>
        </w:rPr>
        <w:t>a</w:t>
      </w:r>
      <w:r w:rsidRPr="005D6D5D">
        <w:rPr>
          <w:spacing w:val="22"/>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q</w:t>
      </w:r>
      <w:r w:rsidRPr="005D6D5D">
        <w:rPr>
          <w:sz w:val="20"/>
          <w:szCs w:val="20"/>
          <w:lang w:val="es-CL"/>
        </w:rPr>
        <w:t>u</w:t>
      </w:r>
      <w:r w:rsidRPr="005D6D5D">
        <w:rPr>
          <w:spacing w:val="-1"/>
          <w:sz w:val="20"/>
          <w:szCs w:val="20"/>
          <w:lang w:val="es-CL"/>
        </w:rPr>
        <w:t>e</w:t>
      </w:r>
      <w:r w:rsidRPr="005D6D5D">
        <w:rPr>
          <w:sz w:val="20"/>
          <w:szCs w:val="20"/>
          <w:lang w:val="es-CL"/>
        </w:rPr>
        <w:t>r</w:t>
      </w:r>
      <w:r w:rsidRPr="005D6D5D">
        <w:rPr>
          <w:spacing w:val="-4"/>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to</w:t>
      </w:r>
      <w:r w:rsidRPr="005D6D5D">
        <w:rPr>
          <w:spacing w:val="22"/>
          <w:sz w:val="20"/>
          <w:szCs w:val="20"/>
          <w:lang w:val="es-CL"/>
        </w:rPr>
        <w:t xml:space="preserve"> </w:t>
      </w:r>
      <w:r w:rsidRPr="005D6D5D">
        <w:rPr>
          <w:sz w:val="20"/>
          <w:szCs w:val="20"/>
          <w:lang w:val="es-CL"/>
        </w:rPr>
        <w:t>de</w:t>
      </w:r>
      <w:r w:rsidRPr="005D6D5D">
        <w:rPr>
          <w:spacing w:val="24"/>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r w:rsidRPr="005D6D5D">
        <w:rPr>
          <w:spacing w:val="25"/>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do</w:t>
      </w:r>
      <w:r w:rsidRPr="005D6D5D">
        <w:rPr>
          <w:spacing w:val="24"/>
          <w:sz w:val="20"/>
          <w:szCs w:val="20"/>
          <w:lang w:val="es-CL"/>
        </w:rPr>
        <w:t xml:space="preserve"> </w:t>
      </w:r>
      <w:r w:rsidRPr="005D6D5D">
        <w:rPr>
          <w:sz w:val="20"/>
          <w:szCs w:val="20"/>
          <w:lang w:val="es-CL"/>
        </w:rPr>
        <w:t xml:space="preserve">el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w:t>
      </w:r>
      <w:r w:rsidRPr="005D6D5D">
        <w:rPr>
          <w:spacing w:val="-3"/>
          <w:sz w:val="20"/>
          <w:szCs w:val="20"/>
          <w:lang w:val="es-CL"/>
        </w:rPr>
        <w:t>s</w:t>
      </w:r>
      <w:r w:rsidRPr="005D6D5D">
        <w:rPr>
          <w:sz w:val="20"/>
          <w:szCs w:val="20"/>
          <w:lang w:val="es-CL"/>
        </w:rPr>
        <w:t>ta d</w:t>
      </w:r>
      <w:r w:rsidRPr="005D6D5D">
        <w:rPr>
          <w:spacing w:val="-3"/>
          <w:sz w:val="20"/>
          <w:szCs w:val="20"/>
          <w:lang w:val="es-CL"/>
        </w:rPr>
        <w:t>a</w:t>
      </w:r>
      <w:r w:rsidRPr="005D6D5D">
        <w:rPr>
          <w:sz w:val="20"/>
          <w:szCs w:val="20"/>
          <w:lang w:val="es-CL"/>
        </w:rPr>
        <w:t>r</w:t>
      </w:r>
      <w:r w:rsidRPr="005D6D5D">
        <w:rPr>
          <w:spacing w:val="1"/>
          <w:sz w:val="20"/>
          <w:szCs w:val="20"/>
          <w:lang w:val="es-CL"/>
        </w:rPr>
        <w:t xml:space="preserve"> </w:t>
      </w:r>
      <w:r w:rsidRPr="005D6D5D">
        <w:rPr>
          <w:sz w:val="20"/>
          <w:szCs w:val="20"/>
          <w:lang w:val="es-CL"/>
        </w:rPr>
        <w:t>cu</w:t>
      </w:r>
      <w:r w:rsidRPr="005D6D5D">
        <w:rPr>
          <w:spacing w:val="-1"/>
          <w:sz w:val="20"/>
          <w:szCs w:val="20"/>
          <w:lang w:val="es-CL"/>
        </w:rPr>
        <w:t>e</w:t>
      </w:r>
      <w:r w:rsidRPr="005D6D5D">
        <w:rPr>
          <w:spacing w:val="-3"/>
          <w:sz w:val="20"/>
          <w:szCs w:val="20"/>
          <w:lang w:val="es-CL"/>
        </w:rPr>
        <w:t>n</w:t>
      </w:r>
      <w:r w:rsidRPr="005D6D5D">
        <w:rPr>
          <w:sz w:val="20"/>
          <w:szCs w:val="20"/>
          <w:lang w:val="es-CL"/>
        </w:rPr>
        <w:t>ta</w:t>
      </w:r>
      <w:r w:rsidRPr="005D6D5D">
        <w:rPr>
          <w:spacing w:val="-2"/>
          <w:sz w:val="20"/>
          <w:szCs w:val="20"/>
          <w:lang w:val="es-CL"/>
        </w:rPr>
        <w:t xml:space="preserve"> </w:t>
      </w:r>
      <w:r w:rsidRPr="005D6D5D">
        <w:rPr>
          <w:spacing w:val="-3"/>
          <w:sz w:val="20"/>
          <w:szCs w:val="20"/>
          <w:lang w:val="es-CL"/>
        </w:rPr>
        <w:t>p</w:t>
      </w:r>
      <w:r w:rsidRPr="005D6D5D">
        <w:rPr>
          <w:sz w:val="20"/>
          <w:szCs w:val="20"/>
          <w:lang w:val="es-CL"/>
        </w:rPr>
        <w:t>or</w:t>
      </w:r>
      <w:r w:rsidRPr="005D6D5D">
        <w:rPr>
          <w:spacing w:val="1"/>
          <w:sz w:val="20"/>
          <w:szCs w:val="20"/>
          <w:lang w:val="es-CL"/>
        </w:rPr>
        <w:t xml:space="preserve"> </w:t>
      </w:r>
      <w:r w:rsidRPr="005D6D5D">
        <w:rPr>
          <w:sz w:val="20"/>
          <w:szCs w:val="20"/>
          <w:lang w:val="es-CL"/>
        </w:rPr>
        <w:t>es</w:t>
      </w:r>
      <w:r w:rsidRPr="005D6D5D">
        <w:rPr>
          <w:spacing w:val="-3"/>
          <w:sz w:val="20"/>
          <w:szCs w:val="20"/>
          <w:lang w:val="es-CL"/>
        </w:rPr>
        <w:t>c</w:t>
      </w:r>
      <w:r w:rsidRPr="005D6D5D">
        <w:rPr>
          <w:sz w:val="20"/>
          <w:szCs w:val="20"/>
          <w:lang w:val="es-CL"/>
        </w:rPr>
        <w:t>r</w:t>
      </w:r>
      <w:r w:rsidRPr="005D6D5D">
        <w:rPr>
          <w:spacing w:val="-2"/>
          <w:sz w:val="20"/>
          <w:szCs w:val="20"/>
          <w:lang w:val="es-CL"/>
        </w:rPr>
        <w:t>i</w:t>
      </w:r>
      <w:r w:rsidRPr="005D6D5D">
        <w:rPr>
          <w:sz w:val="20"/>
          <w:szCs w:val="20"/>
          <w:lang w:val="es-CL"/>
        </w:rPr>
        <w:t>to</w:t>
      </w:r>
      <w:r w:rsidRPr="005D6D5D">
        <w:rPr>
          <w:spacing w:val="-2"/>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z w:val="20"/>
          <w:szCs w:val="20"/>
          <w:lang w:val="es-CL"/>
        </w:rPr>
        <w:t>tal</w:t>
      </w:r>
      <w:r w:rsidRPr="005D6D5D">
        <w:rPr>
          <w:spacing w:val="-1"/>
          <w:sz w:val="20"/>
          <w:szCs w:val="20"/>
          <w:lang w:val="es-CL"/>
        </w:rPr>
        <w:t xml:space="preserve"> </w:t>
      </w:r>
      <w:r w:rsidRPr="005D6D5D">
        <w:rPr>
          <w:sz w:val="20"/>
          <w:szCs w:val="20"/>
          <w:lang w:val="es-CL"/>
        </w:rPr>
        <w:t>d</w:t>
      </w:r>
      <w:r w:rsidRPr="005D6D5D">
        <w:rPr>
          <w:spacing w:val="-1"/>
          <w:sz w:val="20"/>
          <w:szCs w:val="20"/>
          <w:lang w:val="es-CL"/>
        </w:rPr>
        <w:t>e</w:t>
      </w:r>
      <w:r w:rsidRPr="005D6D5D">
        <w:rPr>
          <w:spacing w:val="-3"/>
          <w:sz w:val="20"/>
          <w:szCs w:val="20"/>
          <w:lang w:val="es-CL"/>
        </w:rPr>
        <w:t>s</w:t>
      </w:r>
      <w:r w:rsidRPr="005D6D5D">
        <w:rPr>
          <w:sz w:val="20"/>
          <w:szCs w:val="20"/>
          <w:lang w:val="es-CL"/>
        </w:rPr>
        <w:t>trucc</w:t>
      </w:r>
      <w:r w:rsidRPr="005D6D5D">
        <w:rPr>
          <w:spacing w:val="-4"/>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p>
    <w:p w14:paraId="28980170" w14:textId="77777777" w:rsidR="009F7525" w:rsidRPr="005D6D5D" w:rsidRDefault="009F7525" w:rsidP="005D6D5D">
      <w:pPr>
        <w:kinsoku w:val="0"/>
        <w:overflowPunct w:val="0"/>
        <w:spacing w:before="9" w:line="110" w:lineRule="exact"/>
        <w:ind w:right="36"/>
        <w:jc w:val="both"/>
        <w:rPr>
          <w:sz w:val="20"/>
          <w:szCs w:val="20"/>
          <w:lang w:val="es-CL"/>
        </w:rPr>
      </w:pPr>
    </w:p>
    <w:p w14:paraId="6A7BE167"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ind w:left="753" w:right="36"/>
        <w:jc w:val="both"/>
        <w:rPr>
          <w:sz w:val="20"/>
          <w:szCs w:val="20"/>
          <w:lang w:val="es-CL"/>
        </w:rPr>
      </w:pPr>
      <w:r w:rsidRPr="005D6D5D">
        <w:rPr>
          <w:sz w:val="20"/>
          <w:szCs w:val="20"/>
          <w:lang w:val="es-CL"/>
        </w:rPr>
        <w:t>La</w:t>
      </w:r>
      <w:r w:rsidRPr="005D6D5D">
        <w:rPr>
          <w:spacing w:val="12"/>
          <w:sz w:val="20"/>
          <w:szCs w:val="20"/>
          <w:lang w:val="es-CL"/>
        </w:rPr>
        <w:t xml:space="preserve"> </w:t>
      </w:r>
      <w:r w:rsidRPr="005D6D5D">
        <w:rPr>
          <w:spacing w:val="-2"/>
          <w:sz w:val="20"/>
          <w:szCs w:val="20"/>
          <w:lang w:val="es-CL"/>
        </w:rPr>
        <w:t>i</w:t>
      </w:r>
      <w:r w:rsidRPr="005D6D5D">
        <w:rPr>
          <w:sz w:val="20"/>
          <w:szCs w:val="20"/>
          <w:lang w:val="es-CL"/>
        </w:rPr>
        <w:t>nf</w:t>
      </w:r>
      <w:r w:rsidRPr="005D6D5D">
        <w:rPr>
          <w:spacing w:val="1"/>
          <w:sz w:val="20"/>
          <w:szCs w:val="20"/>
          <w:lang w:val="es-CL"/>
        </w:rPr>
        <w:t>r</w:t>
      </w:r>
      <w:r w:rsidRPr="005D6D5D">
        <w:rPr>
          <w:sz w:val="20"/>
          <w:szCs w:val="20"/>
          <w:lang w:val="es-CL"/>
        </w:rPr>
        <w:t>acc</w:t>
      </w:r>
      <w:r w:rsidRPr="005D6D5D">
        <w:rPr>
          <w:spacing w:val="-2"/>
          <w:sz w:val="20"/>
          <w:szCs w:val="20"/>
          <w:lang w:val="es-CL"/>
        </w:rPr>
        <w:t>i</w:t>
      </w:r>
      <w:r w:rsidRPr="005D6D5D">
        <w:rPr>
          <w:sz w:val="20"/>
          <w:szCs w:val="20"/>
          <w:lang w:val="es-CL"/>
        </w:rPr>
        <w:t>ón</w:t>
      </w:r>
      <w:r w:rsidRPr="005D6D5D">
        <w:rPr>
          <w:spacing w:val="12"/>
          <w:sz w:val="20"/>
          <w:szCs w:val="20"/>
          <w:lang w:val="es-CL"/>
        </w:rPr>
        <w:t xml:space="preserve"> </w:t>
      </w:r>
      <w:r w:rsidRPr="005D6D5D">
        <w:rPr>
          <w:sz w:val="20"/>
          <w:szCs w:val="20"/>
          <w:lang w:val="es-CL"/>
        </w:rPr>
        <w:t>al</w:t>
      </w:r>
      <w:r w:rsidRPr="005D6D5D">
        <w:rPr>
          <w:spacing w:val="1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r</w:t>
      </w:r>
      <w:r w:rsidRPr="005D6D5D">
        <w:rPr>
          <w:spacing w:val="13"/>
          <w:sz w:val="20"/>
          <w:szCs w:val="20"/>
          <w:lang w:val="es-CL"/>
        </w:rPr>
        <w:t xml:space="preserve"> </w:t>
      </w:r>
      <w:r w:rsidRPr="005D6D5D">
        <w:rPr>
          <w:spacing w:val="-3"/>
          <w:sz w:val="20"/>
          <w:szCs w:val="20"/>
          <w:lang w:val="es-CL"/>
        </w:rPr>
        <w:t>d</w:t>
      </w:r>
      <w:r w:rsidRPr="005D6D5D">
        <w:rPr>
          <w:sz w:val="20"/>
          <w:szCs w:val="20"/>
          <w:lang w:val="es-CL"/>
        </w:rPr>
        <w:t>e</w:t>
      </w:r>
      <w:r w:rsidRPr="005D6D5D">
        <w:rPr>
          <w:spacing w:val="12"/>
          <w:sz w:val="20"/>
          <w:szCs w:val="20"/>
          <w:lang w:val="es-CL"/>
        </w:rPr>
        <w:t xml:space="preserve"> </w:t>
      </w:r>
      <w:r w:rsidRPr="005D6D5D">
        <w:rPr>
          <w:sz w:val="20"/>
          <w:szCs w:val="20"/>
          <w:lang w:val="es-CL"/>
        </w:rPr>
        <w:t>co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w:t>
      </w:r>
      <w:r w:rsidRPr="005D6D5D">
        <w:rPr>
          <w:spacing w:val="-2"/>
          <w:sz w:val="20"/>
          <w:szCs w:val="20"/>
          <w:lang w:val="es-CL"/>
        </w:rPr>
        <w:t>li</w:t>
      </w:r>
      <w:r w:rsidRPr="005D6D5D">
        <w:rPr>
          <w:sz w:val="20"/>
          <w:szCs w:val="20"/>
          <w:lang w:val="es-CL"/>
        </w:rPr>
        <w:t>d</w:t>
      </w:r>
      <w:r w:rsidRPr="005D6D5D">
        <w:rPr>
          <w:spacing w:val="-1"/>
          <w:sz w:val="20"/>
          <w:szCs w:val="20"/>
          <w:lang w:val="es-CL"/>
        </w:rPr>
        <w:t>a</w:t>
      </w:r>
      <w:r w:rsidRPr="005D6D5D">
        <w:rPr>
          <w:sz w:val="20"/>
          <w:szCs w:val="20"/>
          <w:lang w:val="es-CL"/>
        </w:rPr>
        <w:t>d</w:t>
      </w:r>
      <w:r w:rsidRPr="005D6D5D">
        <w:rPr>
          <w:spacing w:val="12"/>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12"/>
          <w:sz w:val="20"/>
          <w:szCs w:val="20"/>
          <w:lang w:val="es-CL"/>
        </w:rPr>
        <w:t xml:space="preserve"> </w:t>
      </w:r>
      <w:r w:rsidRPr="005D6D5D">
        <w:rPr>
          <w:sz w:val="20"/>
          <w:szCs w:val="20"/>
          <w:lang w:val="es-CL"/>
        </w:rPr>
        <w:t>tr</w:t>
      </w:r>
      <w:r w:rsidRPr="005D6D5D">
        <w:rPr>
          <w:spacing w:val="-3"/>
          <w:sz w:val="20"/>
          <w:szCs w:val="20"/>
          <w:lang w:val="es-CL"/>
        </w:rPr>
        <w:t>a</w:t>
      </w:r>
      <w:r w:rsidRPr="005D6D5D">
        <w:rPr>
          <w:sz w:val="20"/>
          <w:szCs w:val="20"/>
          <w:lang w:val="es-CL"/>
        </w:rPr>
        <w:t>ta</w:t>
      </w:r>
      <w:r w:rsidRPr="005D6D5D">
        <w:rPr>
          <w:spacing w:val="12"/>
          <w:sz w:val="20"/>
          <w:szCs w:val="20"/>
          <w:lang w:val="es-CL"/>
        </w:rPr>
        <w:t xml:space="preserve"> </w:t>
      </w:r>
      <w:r w:rsidRPr="005D6D5D">
        <w:rPr>
          <w:sz w:val="20"/>
          <w:szCs w:val="20"/>
          <w:lang w:val="es-CL"/>
        </w:rPr>
        <w:t>esta</w:t>
      </w:r>
      <w:r w:rsidRPr="005D6D5D">
        <w:rPr>
          <w:spacing w:val="13"/>
          <w:sz w:val="20"/>
          <w:szCs w:val="20"/>
          <w:lang w:val="es-CL"/>
        </w:rPr>
        <w:t xml:space="preserve"> </w:t>
      </w:r>
      <w:r w:rsidRPr="005D6D5D">
        <w:rPr>
          <w:sz w:val="20"/>
          <w:szCs w:val="20"/>
          <w:lang w:val="es-CL"/>
        </w:rPr>
        <w:t>c</w:t>
      </w:r>
      <w:r w:rsidRPr="005D6D5D">
        <w:rPr>
          <w:spacing w:val="-2"/>
          <w:sz w:val="20"/>
          <w:szCs w:val="20"/>
          <w:lang w:val="es-CL"/>
        </w:rPr>
        <w:t>l</w:t>
      </w:r>
      <w:r w:rsidRPr="005D6D5D">
        <w:rPr>
          <w:sz w:val="20"/>
          <w:szCs w:val="20"/>
          <w:lang w:val="es-CL"/>
        </w:rPr>
        <w:t>á</w:t>
      </w:r>
      <w:r w:rsidRPr="005D6D5D">
        <w:rPr>
          <w:spacing w:val="-1"/>
          <w:sz w:val="20"/>
          <w:szCs w:val="20"/>
          <w:lang w:val="es-CL"/>
        </w:rPr>
        <w:t>u</w:t>
      </w:r>
      <w:r w:rsidRPr="005D6D5D">
        <w:rPr>
          <w:sz w:val="20"/>
          <w:szCs w:val="20"/>
          <w:lang w:val="es-CL"/>
        </w:rPr>
        <w:t>su</w:t>
      </w:r>
      <w:r w:rsidRPr="005D6D5D">
        <w:rPr>
          <w:spacing w:val="-2"/>
          <w:sz w:val="20"/>
          <w:szCs w:val="20"/>
          <w:lang w:val="es-CL"/>
        </w:rPr>
        <w:t>l</w:t>
      </w:r>
      <w:r w:rsidRPr="005D6D5D">
        <w:rPr>
          <w:sz w:val="20"/>
          <w:szCs w:val="20"/>
          <w:lang w:val="es-CL"/>
        </w:rPr>
        <w:t>a</w:t>
      </w:r>
      <w:r w:rsidRPr="005D6D5D">
        <w:rPr>
          <w:spacing w:val="12"/>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1"/>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rte</w:t>
      </w:r>
      <w:r w:rsidRPr="005D6D5D">
        <w:rPr>
          <w:spacing w:val="12"/>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1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10"/>
          <w:sz w:val="20"/>
          <w:szCs w:val="20"/>
          <w:lang w:val="es-CL"/>
        </w:rPr>
        <w:t xml:space="preserve"> </w:t>
      </w:r>
      <w:r w:rsidRPr="005D6D5D">
        <w:rPr>
          <w:sz w:val="20"/>
          <w:szCs w:val="20"/>
          <w:lang w:val="es-CL"/>
        </w:rPr>
        <w:t xml:space="preserve">o </w:t>
      </w:r>
      <w:r w:rsidRPr="005D6D5D">
        <w:rPr>
          <w:spacing w:val="-1"/>
          <w:sz w:val="20"/>
          <w:szCs w:val="20"/>
          <w:lang w:val="es-CL"/>
        </w:rPr>
        <w:t>d</w:t>
      </w:r>
      <w:r w:rsidRPr="005D6D5D">
        <w:rPr>
          <w:sz w:val="20"/>
          <w:szCs w:val="20"/>
          <w:lang w:val="es-CL"/>
        </w:rPr>
        <w:t>e</w:t>
      </w:r>
      <w:r w:rsidRPr="005D6D5D">
        <w:rPr>
          <w:spacing w:val="20"/>
          <w:sz w:val="20"/>
          <w:szCs w:val="20"/>
          <w:lang w:val="es-CL"/>
        </w:rPr>
        <w:t xml:space="preserve"> </w:t>
      </w:r>
      <w:r w:rsidRPr="005D6D5D">
        <w:rPr>
          <w:sz w:val="20"/>
          <w:szCs w:val="20"/>
          <w:lang w:val="es-CL"/>
        </w:rPr>
        <w:t>sus</w:t>
      </w:r>
      <w:r w:rsidRPr="005D6D5D">
        <w:rPr>
          <w:spacing w:val="19"/>
          <w:sz w:val="20"/>
          <w:szCs w:val="20"/>
          <w:lang w:val="es-CL"/>
        </w:rPr>
        <w:t xml:space="preserve"> </w:t>
      </w:r>
      <w:r w:rsidRPr="005D6D5D">
        <w:rPr>
          <w:sz w:val="20"/>
          <w:szCs w:val="20"/>
          <w:lang w:val="es-CL"/>
        </w:rPr>
        <w:t>su</w:t>
      </w:r>
      <w:r w:rsidRPr="005D6D5D">
        <w:rPr>
          <w:spacing w:val="-1"/>
          <w:sz w:val="20"/>
          <w:szCs w:val="20"/>
          <w:lang w:val="es-CL"/>
        </w:rPr>
        <w:t>b</w:t>
      </w:r>
      <w:r w:rsidRPr="005D6D5D">
        <w:rPr>
          <w:sz w:val="20"/>
          <w:szCs w:val="20"/>
          <w:lang w:val="es-CL"/>
        </w:rPr>
        <w:t>co</w:t>
      </w:r>
      <w:r w:rsidRPr="005D6D5D">
        <w:rPr>
          <w:spacing w:val="-1"/>
          <w:sz w:val="20"/>
          <w:szCs w:val="20"/>
          <w:lang w:val="es-CL"/>
        </w:rPr>
        <w:t>n</w:t>
      </w:r>
      <w:r w:rsidRPr="005D6D5D">
        <w:rPr>
          <w:spacing w:val="-2"/>
          <w:sz w:val="20"/>
          <w:szCs w:val="20"/>
          <w:lang w:val="es-CL"/>
        </w:rPr>
        <w:t>t</w:t>
      </w:r>
      <w:r w:rsidRPr="005D6D5D">
        <w:rPr>
          <w:sz w:val="20"/>
          <w:szCs w:val="20"/>
          <w:lang w:val="es-CL"/>
        </w:rPr>
        <w:t>rati</w:t>
      </w:r>
      <w:r w:rsidRPr="005D6D5D">
        <w:rPr>
          <w:spacing w:val="-3"/>
          <w:sz w:val="20"/>
          <w:szCs w:val="20"/>
          <w:lang w:val="es-CL"/>
        </w:rPr>
        <w:t>s</w:t>
      </w:r>
      <w:r w:rsidRPr="005D6D5D">
        <w:rPr>
          <w:sz w:val="20"/>
          <w:szCs w:val="20"/>
          <w:lang w:val="es-CL"/>
        </w:rPr>
        <w:t>tas,</w:t>
      </w:r>
      <w:r w:rsidRPr="005D6D5D">
        <w:rPr>
          <w:spacing w:val="18"/>
          <w:sz w:val="20"/>
          <w:szCs w:val="20"/>
          <w:lang w:val="es-CL"/>
        </w:rPr>
        <w:t xml:space="preserve"> </w:t>
      </w:r>
      <w:r w:rsidRPr="005D6D5D">
        <w:rPr>
          <w:spacing w:val="-2"/>
          <w:sz w:val="20"/>
          <w:szCs w:val="20"/>
          <w:lang w:val="es-CL"/>
        </w:rPr>
        <w:t>f</w:t>
      </w:r>
      <w:r w:rsidRPr="005D6D5D">
        <w:rPr>
          <w:sz w:val="20"/>
          <w:szCs w:val="20"/>
          <w:lang w:val="es-CL"/>
        </w:rPr>
        <w:t>ac</w:t>
      </w:r>
      <w:r w:rsidRPr="005D6D5D">
        <w:rPr>
          <w:spacing w:val="-1"/>
          <w:sz w:val="20"/>
          <w:szCs w:val="20"/>
          <w:lang w:val="es-CL"/>
        </w:rPr>
        <w:t>u</w:t>
      </w:r>
      <w:r w:rsidRPr="005D6D5D">
        <w:rPr>
          <w:spacing w:val="-2"/>
          <w:sz w:val="20"/>
          <w:szCs w:val="20"/>
          <w:lang w:val="es-CL"/>
        </w:rPr>
        <w:t>l</w:t>
      </w:r>
      <w:r w:rsidRPr="005D6D5D">
        <w:rPr>
          <w:sz w:val="20"/>
          <w:szCs w:val="20"/>
          <w:lang w:val="es-CL"/>
        </w:rPr>
        <w:t>tará</w:t>
      </w:r>
      <w:r w:rsidRPr="005D6D5D">
        <w:rPr>
          <w:spacing w:val="20"/>
          <w:sz w:val="20"/>
          <w:szCs w:val="20"/>
          <w:lang w:val="es-CL"/>
        </w:rPr>
        <w:t xml:space="preserve"> </w:t>
      </w:r>
      <w:r w:rsidRPr="005D6D5D">
        <w:rPr>
          <w:sz w:val="20"/>
          <w:szCs w:val="20"/>
          <w:lang w:val="es-CL"/>
        </w:rPr>
        <w:t>a</w:t>
      </w:r>
      <w:r w:rsidRPr="005D6D5D">
        <w:rPr>
          <w:spacing w:val="19"/>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19"/>
          <w:sz w:val="20"/>
          <w:szCs w:val="20"/>
          <w:lang w:val="es-CL"/>
        </w:rPr>
        <w:t xml:space="preserve"> </w:t>
      </w:r>
      <w:r w:rsidRPr="005D6D5D">
        <w:rPr>
          <w:sz w:val="20"/>
          <w:szCs w:val="20"/>
          <w:lang w:val="es-CL"/>
        </w:rPr>
        <w:t>a</w:t>
      </w:r>
      <w:r w:rsidRPr="005D6D5D">
        <w:rPr>
          <w:spacing w:val="19"/>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r</w:t>
      </w:r>
      <w:r w:rsidRPr="005D6D5D">
        <w:rPr>
          <w:spacing w:val="20"/>
          <w:sz w:val="20"/>
          <w:szCs w:val="20"/>
          <w:lang w:val="es-CL"/>
        </w:rPr>
        <w:t xml:space="preserve"> </w:t>
      </w:r>
      <w:r w:rsidRPr="005D6D5D">
        <w:rPr>
          <w:sz w:val="20"/>
          <w:szCs w:val="20"/>
          <w:lang w:val="es-CL"/>
        </w:rPr>
        <w:t>té</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no</w:t>
      </w:r>
      <w:r w:rsidRPr="005D6D5D">
        <w:rPr>
          <w:spacing w:val="19"/>
          <w:sz w:val="20"/>
          <w:szCs w:val="20"/>
          <w:lang w:val="es-CL"/>
        </w:rPr>
        <w:t xml:space="preserve"> </w:t>
      </w:r>
      <w:r w:rsidRPr="005D6D5D">
        <w:rPr>
          <w:sz w:val="20"/>
          <w:szCs w:val="20"/>
          <w:lang w:val="es-CL"/>
        </w:rPr>
        <w:t>de</w:t>
      </w:r>
      <w:r w:rsidRPr="005D6D5D">
        <w:rPr>
          <w:spacing w:val="19"/>
          <w:sz w:val="20"/>
          <w:szCs w:val="20"/>
          <w:lang w:val="es-CL"/>
        </w:rPr>
        <w:t xml:space="preserve"> </w:t>
      </w:r>
      <w:r w:rsidRPr="005D6D5D">
        <w:rPr>
          <w:spacing w:val="-2"/>
          <w:sz w:val="20"/>
          <w:szCs w:val="20"/>
          <w:lang w:val="es-CL"/>
        </w:rPr>
        <w:t>i</w:t>
      </w:r>
      <w:r w:rsidRPr="005D6D5D">
        <w:rPr>
          <w:sz w:val="20"/>
          <w:szCs w:val="20"/>
          <w:lang w:val="es-CL"/>
        </w:rPr>
        <w:t>nmed</w:t>
      </w:r>
      <w:r w:rsidRPr="005D6D5D">
        <w:rPr>
          <w:spacing w:val="-2"/>
          <w:sz w:val="20"/>
          <w:szCs w:val="20"/>
          <w:lang w:val="es-CL"/>
        </w:rPr>
        <w:t>i</w:t>
      </w:r>
      <w:r w:rsidRPr="005D6D5D">
        <w:rPr>
          <w:sz w:val="20"/>
          <w:szCs w:val="20"/>
          <w:lang w:val="es-CL"/>
        </w:rPr>
        <w:t>ato</w:t>
      </w:r>
      <w:r w:rsidRPr="005D6D5D">
        <w:rPr>
          <w:spacing w:val="20"/>
          <w:sz w:val="20"/>
          <w:szCs w:val="20"/>
          <w:lang w:val="es-CL"/>
        </w:rPr>
        <w:t xml:space="preserve"> </w:t>
      </w:r>
      <w:r w:rsidRPr="005D6D5D">
        <w:rPr>
          <w:spacing w:val="-3"/>
          <w:sz w:val="20"/>
          <w:szCs w:val="20"/>
          <w:lang w:val="es-CL"/>
        </w:rPr>
        <w:t>a</w:t>
      </w:r>
      <w:r w:rsidRPr="005D6D5D">
        <w:rPr>
          <w:sz w:val="20"/>
          <w:szCs w:val="20"/>
          <w:lang w:val="es-CL"/>
        </w:rPr>
        <w:t>l</w:t>
      </w:r>
      <w:r w:rsidRPr="005D6D5D">
        <w:rPr>
          <w:spacing w:val="19"/>
          <w:sz w:val="20"/>
          <w:szCs w:val="20"/>
          <w:lang w:val="es-CL"/>
        </w:rPr>
        <w:t xml:space="preserve"> </w:t>
      </w:r>
      <w:r w:rsidRPr="005D6D5D">
        <w:rPr>
          <w:sz w:val="20"/>
          <w:szCs w:val="20"/>
          <w:lang w:val="es-CL"/>
        </w:rPr>
        <w:t>presente</w:t>
      </w:r>
      <w:r w:rsidRPr="005D6D5D">
        <w:rPr>
          <w:spacing w:val="25"/>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2"/>
          <w:sz w:val="20"/>
          <w:szCs w:val="20"/>
          <w:lang w:val="es-CL"/>
        </w:rPr>
        <w:t>t</w:t>
      </w:r>
      <w:r w:rsidRPr="005D6D5D">
        <w:rPr>
          <w:sz w:val="20"/>
          <w:szCs w:val="20"/>
          <w:lang w:val="es-CL"/>
        </w:rPr>
        <w:t>rato</w:t>
      </w:r>
      <w:r w:rsidRPr="005D6D5D">
        <w:rPr>
          <w:spacing w:val="20"/>
          <w:sz w:val="20"/>
          <w:szCs w:val="20"/>
          <w:lang w:val="es-CL"/>
        </w:rPr>
        <w:t xml:space="preserve"> </w:t>
      </w:r>
      <w:r w:rsidRPr="005D6D5D">
        <w:rPr>
          <w:sz w:val="20"/>
          <w:szCs w:val="20"/>
          <w:lang w:val="es-CL"/>
        </w:rPr>
        <w:t>y 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ará</w:t>
      </w:r>
      <w:r w:rsidRPr="005D6D5D">
        <w:rPr>
          <w:spacing w:val="3"/>
          <w:sz w:val="20"/>
          <w:szCs w:val="20"/>
          <w:lang w:val="es-CL"/>
        </w:rPr>
        <w:t xml:space="preserve"> </w:t>
      </w:r>
      <w:r w:rsidRPr="005D6D5D">
        <w:rPr>
          <w:sz w:val="20"/>
          <w:szCs w:val="20"/>
          <w:lang w:val="es-CL"/>
        </w:rPr>
        <w:t>al</w:t>
      </w:r>
      <w:r w:rsidRPr="005D6D5D">
        <w:rPr>
          <w:spacing w:val="2"/>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3"/>
          <w:sz w:val="20"/>
          <w:szCs w:val="20"/>
          <w:lang w:val="es-CL"/>
        </w:rPr>
        <w:t xml:space="preserve"> </w:t>
      </w:r>
      <w:r w:rsidRPr="005D6D5D">
        <w:rPr>
          <w:sz w:val="20"/>
          <w:szCs w:val="20"/>
          <w:lang w:val="es-CL"/>
        </w:rPr>
        <w:t xml:space="preserve">a </w:t>
      </w:r>
      <w:r w:rsidRPr="005D6D5D">
        <w:rPr>
          <w:spacing w:val="1"/>
          <w:sz w:val="20"/>
          <w:szCs w:val="20"/>
          <w:lang w:val="es-CL"/>
        </w:rPr>
        <w:t>r</w:t>
      </w:r>
      <w:r w:rsidRPr="005D6D5D">
        <w:rPr>
          <w:sz w:val="20"/>
          <w:szCs w:val="20"/>
          <w:lang w:val="es-CL"/>
        </w:rPr>
        <w:t>e</w:t>
      </w:r>
      <w:r w:rsidRPr="005D6D5D">
        <w:rPr>
          <w:spacing w:val="-1"/>
          <w:sz w:val="20"/>
          <w:szCs w:val="20"/>
          <w:lang w:val="es-CL"/>
        </w:rPr>
        <w:t>p</w:t>
      </w:r>
      <w:r w:rsidRPr="005D6D5D">
        <w:rPr>
          <w:sz w:val="20"/>
          <w:szCs w:val="20"/>
          <w:lang w:val="es-CL"/>
        </w:rPr>
        <w:t>arar</w:t>
      </w:r>
      <w:r w:rsidRPr="005D6D5D">
        <w:rPr>
          <w:spacing w:val="4"/>
          <w:sz w:val="20"/>
          <w:szCs w:val="20"/>
          <w:lang w:val="es-CL"/>
        </w:rPr>
        <w:t xml:space="preserve"> </w:t>
      </w:r>
      <w:r w:rsidRPr="005D6D5D">
        <w:rPr>
          <w:sz w:val="20"/>
          <w:szCs w:val="20"/>
          <w:lang w:val="es-CL"/>
        </w:rPr>
        <w:t xml:space="preserve">e </w:t>
      </w:r>
      <w:r w:rsidRPr="005D6D5D">
        <w:rPr>
          <w:spacing w:val="-2"/>
          <w:sz w:val="20"/>
          <w:szCs w:val="20"/>
          <w:lang w:val="es-CL"/>
        </w:rPr>
        <w:t>i</w:t>
      </w:r>
      <w:r w:rsidRPr="005D6D5D">
        <w:rPr>
          <w:sz w:val="20"/>
          <w:szCs w:val="20"/>
          <w:lang w:val="es-CL"/>
        </w:rPr>
        <w:t>n</w:t>
      </w:r>
      <w:r w:rsidRPr="005D6D5D">
        <w:rPr>
          <w:spacing w:val="-1"/>
          <w:sz w:val="20"/>
          <w:szCs w:val="20"/>
          <w:lang w:val="es-CL"/>
        </w:rPr>
        <w:t>d</w:t>
      </w:r>
      <w:r w:rsidRPr="005D6D5D">
        <w:rPr>
          <w:sz w:val="20"/>
          <w:szCs w:val="20"/>
          <w:lang w:val="es-CL"/>
        </w:rPr>
        <w:t>emn</w:t>
      </w:r>
      <w:r w:rsidRPr="005D6D5D">
        <w:rPr>
          <w:spacing w:val="-1"/>
          <w:sz w:val="20"/>
          <w:szCs w:val="20"/>
          <w:lang w:val="es-CL"/>
        </w:rPr>
        <w:t>i</w:t>
      </w:r>
      <w:r w:rsidRPr="005D6D5D">
        <w:rPr>
          <w:spacing w:val="-3"/>
          <w:sz w:val="20"/>
          <w:szCs w:val="20"/>
          <w:lang w:val="es-CL"/>
        </w:rPr>
        <w:t>z</w:t>
      </w:r>
      <w:r w:rsidRPr="005D6D5D">
        <w:rPr>
          <w:sz w:val="20"/>
          <w:szCs w:val="20"/>
          <w:lang w:val="es-CL"/>
        </w:rPr>
        <w:t>ar</w:t>
      </w:r>
      <w:r w:rsidRPr="005D6D5D">
        <w:rPr>
          <w:spacing w:val="3"/>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os</w:t>
      </w:r>
      <w:r w:rsidRPr="005D6D5D">
        <w:rPr>
          <w:spacing w:val="3"/>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
          <w:sz w:val="20"/>
          <w:szCs w:val="20"/>
          <w:lang w:val="es-CL"/>
        </w:rPr>
        <w:t xml:space="preserve"> </w:t>
      </w:r>
      <w:r w:rsidRPr="005D6D5D">
        <w:rPr>
          <w:sz w:val="20"/>
          <w:szCs w:val="20"/>
          <w:lang w:val="es-CL"/>
        </w:rPr>
        <w:t>p</w:t>
      </w:r>
      <w:r w:rsidRPr="005D6D5D">
        <w:rPr>
          <w:spacing w:val="-1"/>
          <w:sz w:val="20"/>
          <w:szCs w:val="20"/>
          <w:lang w:val="es-CL"/>
        </w:rPr>
        <w:t>e</w:t>
      </w:r>
      <w:r w:rsidRPr="005D6D5D">
        <w:rPr>
          <w:spacing w:val="-2"/>
          <w:sz w:val="20"/>
          <w:szCs w:val="20"/>
          <w:lang w:val="es-CL"/>
        </w:rPr>
        <w:t>r</w:t>
      </w:r>
      <w:r w:rsidRPr="005D6D5D">
        <w:rPr>
          <w:spacing w:val="1"/>
          <w:sz w:val="20"/>
          <w:szCs w:val="20"/>
          <w:lang w:val="es-CL"/>
        </w:rPr>
        <w:t>j</w:t>
      </w:r>
      <w:r w:rsidRPr="005D6D5D">
        <w:rPr>
          <w:sz w:val="20"/>
          <w:szCs w:val="20"/>
          <w:lang w:val="es-CL"/>
        </w:rPr>
        <w:t>u</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os</w:t>
      </w:r>
      <w:r w:rsidRPr="005D6D5D">
        <w:rPr>
          <w:spacing w:val="3"/>
          <w:sz w:val="20"/>
          <w:szCs w:val="20"/>
          <w:lang w:val="es-CL"/>
        </w:rPr>
        <w:t xml:space="preserve"> </w:t>
      </w:r>
      <w:r w:rsidRPr="005D6D5D">
        <w:rPr>
          <w:spacing w:val="1"/>
          <w:sz w:val="20"/>
          <w:szCs w:val="20"/>
          <w:lang w:val="es-CL"/>
        </w:rPr>
        <w:t>q</w:t>
      </w:r>
      <w:r w:rsidRPr="005D6D5D">
        <w:rPr>
          <w:sz w:val="20"/>
          <w:szCs w:val="20"/>
          <w:lang w:val="es-CL"/>
        </w:rPr>
        <w:t>ue s</w:t>
      </w:r>
      <w:r w:rsidRPr="005D6D5D">
        <w:rPr>
          <w:spacing w:val="-3"/>
          <w:sz w:val="20"/>
          <w:szCs w:val="20"/>
          <w:lang w:val="es-CL"/>
        </w:rPr>
        <w:t>u</w:t>
      </w:r>
      <w:r w:rsidRPr="005D6D5D">
        <w:rPr>
          <w:spacing w:val="3"/>
          <w:sz w:val="20"/>
          <w:szCs w:val="20"/>
          <w:lang w:val="es-CL"/>
        </w:rPr>
        <w:t>f</w:t>
      </w:r>
      <w:r w:rsidRPr="005D6D5D">
        <w:rPr>
          <w:sz w:val="20"/>
          <w:szCs w:val="20"/>
          <w:lang w:val="es-CL"/>
        </w:rPr>
        <w:t>ra</w:t>
      </w:r>
      <w:r w:rsidRPr="005D6D5D">
        <w:rPr>
          <w:spacing w:val="3"/>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2"/>
          <w:sz w:val="20"/>
          <w:szCs w:val="20"/>
          <w:lang w:val="es-CL"/>
        </w:rPr>
        <w:t xml:space="preserve"> </w:t>
      </w:r>
      <w:r w:rsidRPr="005D6D5D">
        <w:rPr>
          <w:sz w:val="20"/>
          <w:szCs w:val="20"/>
          <w:lang w:val="es-CL"/>
        </w:rPr>
        <w:t>y tercer</w:t>
      </w:r>
      <w:r w:rsidRPr="005D6D5D">
        <w:rPr>
          <w:spacing w:val="-3"/>
          <w:sz w:val="20"/>
          <w:szCs w:val="20"/>
          <w:lang w:val="es-CL"/>
        </w:rPr>
        <w:t>os</w:t>
      </w:r>
      <w:r w:rsidRPr="005D6D5D">
        <w:rPr>
          <w:sz w:val="20"/>
          <w:szCs w:val="20"/>
          <w:lang w:val="es-CL"/>
        </w:rPr>
        <w:t xml:space="preserve">, </w:t>
      </w:r>
      <w:r w:rsidRPr="005D6D5D">
        <w:rPr>
          <w:spacing w:val="-2"/>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46"/>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46"/>
          <w:sz w:val="20"/>
          <w:szCs w:val="20"/>
          <w:lang w:val="es-CL"/>
        </w:rPr>
        <w:t xml:space="preserve"> </w:t>
      </w:r>
      <w:r w:rsidRPr="005D6D5D">
        <w:rPr>
          <w:spacing w:val="1"/>
          <w:sz w:val="20"/>
          <w:szCs w:val="20"/>
          <w:lang w:val="es-CL"/>
        </w:rPr>
        <w:t>g</w:t>
      </w:r>
      <w:r w:rsidRPr="005D6D5D">
        <w:rPr>
          <w:sz w:val="20"/>
          <w:szCs w:val="20"/>
          <w:lang w:val="es-CL"/>
        </w:rPr>
        <w:t>astos</w:t>
      </w:r>
      <w:r w:rsidRPr="005D6D5D">
        <w:rPr>
          <w:spacing w:val="46"/>
          <w:sz w:val="20"/>
          <w:szCs w:val="20"/>
          <w:lang w:val="es-CL"/>
        </w:rPr>
        <w:t xml:space="preserve"> </w:t>
      </w:r>
      <w:r w:rsidRPr="005D6D5D">
        <w:rPr>
          <w:sz w:val="20"/>
          <w:szCs w:val="20"/>
          <w:lang w:val="es-CL"/>
        </w:rPr>
        <w:t>de</w:t>
      </w:r>
      <w:r w:rsidRPr="005D6D5D">
        <w:rPr>
          <w:spacing w:val="43"/>
          <w:sz w:val="20"/>
          <w:szCs w:val="20"/>
          <w:lang w:val="es-CL"/>
        </w:rPr>
        <w:t xml:space="preserve"> </w:t>
      </w:r>
      <w:r w:rsidRPr="005D6D5D">
        <w:rPr>
          <w:sz w:val="20"/>
          <w:szCs w:val="20"/>
          <w:lang w:val="es-CL"/>
        </w:rPr>
        <w:t>d</w:t>
      </w:r>
      <w:r w:rsidRPr="005D6D5D">
        <w:rPr>
          <w:spacing w:val="-4"/>
          <w:sz w:val="20"/>
          <w:szCs w:val="20"/>
          <w:lang w:val="es-CL"/>
        </w:rPr>
        <w:t>e</w:t>
      </w:r>
      <w:r w:rsidRPr="005D6D5D">
        <w:rPr>
          <w:spacing w:val="3"/>
          <w:sz w:val="20"/>
          <w:szCs w:val="20"/>
          <w:lang w:val="es-CL"/>
        </w:rPr>
        <w:t>f</w:t>
      </w:r>
      <w:r w:rsidRPr="005D6D5D">
        <w:rPr>
          <w:sz w:val="20"/>
          <w:szCs w:val="20"/>
          <w:lang w:val="es-CL"/>
        </w:rPr>
        <w:t>e</w:t>
      </w:r>
      <w:r w:rsidRPr="005D6D5D">
        <w:rPr>
          <w:spacing w:val="-1"/>
          <w:sz w:val="20"/>
          <w:szCs w:val="20"/>
          <w:lang w:val="es-CL"/>
        </w:rPr>
        <w:t>n</w:t>
      </w:r>
      <w:r w:rsidRPr="005D6D5D">
        <w:rPr>
          <w:sz w:val="20"/>
          <w:szCs w:val="20"/>
          <w:lang w:val="es-CL"/>
        </w:rPr>
        <w:t>sa</w:t>
      </w:r>
      <w:r w:rsidRPr="005D6D5D">
        <w:rPr>
          <w:spacing w:val="46"/>
          <w:sz w:val="20"/>
          <w:szCs w:val="20"/>
          <w:lang w:val="es-CL"/>
        </w:rPr>
        <w:t xml:space="preserve"> </w:t>
      </w:r>
      <w:r w:rsidRPr="005D6D5D">
        <w:rPr>
          <w:sz w:val="20"/>
          <w:szCs w:val="20"/>
          <w:lang w:val="es-CL"/>
        </w:rPr>
        <w:t>y</w:t>
      </w:r>
      <w:r w:rsidRPr="005D6D5D">
        <w:rPr>
          <w:spacing w:val="44"/>
          <w:sz w:val="20"/>
          <w:szCs w:val="20"/>
          <w:lang w:val="es-CL"/>
        </w:rPr>
        <w:t xml:space="preserve"> </w:t>
      </w:r>
      <w:r w:rsidRPr="005D6D5D">
        <w:rPr>
          <w:sz w:val="20"/>
          <w:szCs w:val="20"/>
          <w:lang w:val="es-CL"/>
        </w:rPr>
        <w:t>h</w:t>
      </w:r>
      <w:r w:rsidRPr="005D6D5D">
        <w:rPr>
          <w:spacing w:val="-1"/>
          <w:sz w:val="20"/>
          <w:szCs w:val="20"/>
          <w:lang w:val="es-CL"/>
        </w:rPr>
        <w:t>o</w:t>
      </w:r>
      <w:r w:rsidRPr="005D6D5D">
        <w:rPr>
          <w:sz w:val="20"/>
          <w:szCs w:val="20"/>
          <w:lang w:val="es-CL"/>
        </w:rPr>
        <w:t>n</w:t>
      </w:r>
      <w:r w:rsidRPr="005D6D5D">
        <w:rPr>
          <w:spacing w:val="-1"/>
          <w:sz w:val="20"/>
          <w:szCs w:val="20"/>
          <w:lang w:val="es-CL"/>
        </w:rPr>
        <w:t>o</w:t>
      </w:r>
      <w:r w:rsidRPr="005D6D5D">
        <w:rPr>
          <w:sz w:val="20"/>
          <w:szCs w:val="20"/>
          <w:lang w:val="es-CL"/>
        </w:rPr>
        <w:t>rari</w:t>
      </w:r>
      <w:r w:rsidRPr="005D6D5D">
        <w:rPr>
          <w:spacing w:val="-1"/>
          <w:sz w:val="20"/>
          <w:szCs w:val="20"/>
          <w:lang w:val="es-CL"/>
        </w:rPr>
        <w:t>o</w:t>
      </w:r>
      <w:r w:rsidRPr="005D6D5D">
        <w:rPr>
          <w:sz w:val="20"/>
          <w:szCs w:val="20"/>
          <w:lang w:val="es-CL"/>
        </w:rPr>
        <w:t>s</w:t>
      </w:r>
      <w:r w:rsidRPr="005D6D5D">
        <w:rPr>
          <w:spacing w:val="45"/>
          <w:sz w:val="20"/>
          <w:szCs w:val="20"/>
          <w:lang w:val="es-CL"/>
        </w:rPr>
        <w:t xml:space="preserve"> </w:t>
      </w:r>
      <w:r w:rsidRPr="005D6D5D">
        <w:rPr>
          <w:sz w:val="20"/>
          <w:szCs w:val="20"/>
          <w:lang w:val="es-CL"/>
        </w:rPr>
        <w:t>de</w:t>
      </w:r>
      <w:r w:rsidRPr="005D6D5D">
        <w:rPr>
          <w:spacing w:val="45"/>
          <w:sz w:val="20"/>
          <w:szCs w:val="20"/>
          <w:lang w:val="es-CL"/>
        </w:rPr>
        <w:t xml:space="preserve"> </w:t>
      </w:r>
      <w:r w:rsidRPr="005D6D5D">
        <w:rPr>
          <w:sz w:val="20"/>
          <w:szCs w:val="20"/>
          <w:lang w:val="es-CL"/>
        </w:rPr>
        <w:t>a</w:t>
      </w:r>
      <w:r w:rsidRPr="005D6D5D">
        <w:rPr>
          <w:spacing w:val="-1"/>
          <w:sz w:val="20"/>
          <w:szCs w:val="20"/>
          <w:lang w:val="es-CL"/>
        </w:rPr>
        <w:t>b</w:t>
      </w:r>
      <w:r w:rsidRPr="005D6D5D">
        <w:rPr>
          <w:sz w:val="20"/>
          <w:szCs w:val="20"/>
          <w:lang w:val="es-CL"/>
        </w:rPr>
        <w:t>o</w:t>
      </w:r>
      <w:r w:rsidRPr="005D6D5D">
        <w:rPr>
          <w:spacing w:val="1"/>
          <w:sz w:val="20"/>
          <w:szCs w:val="20"/>
          <w:lang w:val="es-CL"/>
        </w:rPr>
        <w:t>g</w:t>
      </w:r>
      <w:r w:rsidRPr="005D6D5D">
        <w:rPr>
          <w:sz w:val="20"/>
          <w:szCs w:val="20"/>
          <w:lang w:val="es-CL"/>
        </w:rPr>
        <w:t>a</w:t>
      </w:r>
      <w:r w:rsidRPr="005D6D5D">
        <w:rPr>
          <w:spacing w:val="-1"/>
          <w:sz w:val="20"/>
          <w:szCs w:val="20"/>
          <w:lang w:val="es-CL"/>
        </w:rPr>
        <w:t>d</w:t>
      </w:r>
      <w:r w:rsidRPr="005D6D5D">
        <w:rPr>
          <w:sz w:val="20"/>
          <w:szCs w:val="20"/>
          <w:lang w:val="es-CL"/>
        </w:rPr>
        <w:t>o</w:t>
      </w:r>
      <w:r w:rsidRPr="005D6D5D">
        <w:rPr>
          <w:spacing w:val="-3"/>
          <w:sz w:val="20"/>
          <w:szCs w:val="20"/>
          <w:lang w:val="es-CL"/>
        </w:rPr>
        <w:t>s</w:t>
      </w:r>
      <w:r w:rsidRPr="005D6D5D">
        <w:rPr>
          <w:sz w:val="20"/>
          <w:szCs w:val="20"/>
          <w:lang w:val="es-CL"/>
        </w:rPr>
        <w:t>,</w:t>
      </w:r>
      <w:r w:rsidRPr="005D6D5D">
        <w:rPr>
          <w:spacing w:val="44"/>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o</w:t>
      </w:r>
      <w:r w:rsidRPr="005D6D5D">
        <w:rPr>
          <w:spacing w:val="46"/>
          <w:sz w:val="20"/>
          <w:szCs w:val="20"/>
          <w:lang w:val="es-CL"/>
        </w:rPr>
        <w:t xml:space="preserve"> </w:t>
      </w:r>
      <w:r w:rsidRPr="005D6D5D">
        <w:rPr>
          <w:sz w:val="20"/>
          <w:szCs w:val="20"/>
          <w:lang w:val="es-CL"/>
        </w:rPr>
        <w:t>e</w:t>
      </w:r>
      <w:r w:rsidRPr="005D6D5D">
        <w:rPr>
          <w:spacing w:val="-2"/>
          <w:sz w:val="20"/>
          <w:szCs w:val="20"/>
          <w:lang w:val="es-CL"/>
        </w:rPr>
        <w:t>ll</w:t>
      </w:r>
      <w:r w:rsidRPr="005D6D5D">
        <w:rPr>
          <w:sz w:val="20"/>
          <w:szCs w:val="20"/>
          <w:lang w:val="es-CL"/>
        </w:rPr>
        <w:t>o</w:t>
      </w:r>
      <w:r w:rsidRPr="005D6D5D">
        <w:rPr>
          <w:spacing w:val="51"/>
          <w:sz w:val="20"/>
          <w:szCs w:val="20"/>
          <w:lang w:val="es-CL"/>
        </w:rPr>
        <w:t xml:space="preserve"> </w:t>
      </w:r>
      <w:r w:rsidRPr="005D6D5D">
        <w:rPr>
          <w:sz w:val="20"/>
          <w:szCs w:val="20"/>
          <w:lang w:val="es-CL"/>
        </w:rPr>
        <w:t>co</w:t>
      </w:r>
      <w:r w:rsidRPr="005D6D5D">
        <w:rPr>
          <w:spacing w:val="-4"/>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me</w:t>
      </w:r>
      <w:r w:rsidRPr="005D6D5D">
        <w:rPr>
          <w:spacing w:val="46"/>
          <w:sz w:val="20"/>
          <w:szCs w:val="20"/>
          <w:lang w:val="es-CL"/>
        </w:rPr>
        <w:t xml:space="preserve"> </w:t>
      </w:r>
      <w:r w:rsidRPr="005D6D5D">
        <w:rPr>
          <w:sz w:val="20"/>
          <w:szCs w:val="20"/>
          <w:lang w:val="es-CL"/>
        </w:rPr>
        <w:t>a</w:t>
      </w:r>
      <w:r w:rsidRPr="005D6D5D">
        <w:rPr>
          <w:spacing w:val="47"/>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43"/>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g</w:t>
      </w:r>
      <w:r w:rsidRPr="005D6D5D">
        <w:rPr>
          <w:spacing w:val="-2"/>
          <w:sz w:val="20"/>
          <w:szCs w:val="20"/>
          <w:lang w:val="es-CL"/>
        </w:rPr>
        <w:t>l</w:t>
      </w:r>
      <w:r w:rsidRPr="005D6D5D">
        <w:rPr>
          <w:sz w:val="20"/>
          <w:szCs w:val="20"/>
          <w:lang w:val="es-CL"/>
        </w:rPr>
        <w:t xml:space="preserve">as </w:t>
      </w:r>
      <w:r w:rsidRPr="005D6D5D">
        <w:rPr>
          <w:spacing w:val="1"/>
          <w:sz w:val="20"/>
          <w:szCs w:val="20"/>
          <w:lang w:val="es-CL"/>
        </w:rPr>
        <w:t>g</w:t>
      </w:r>
      <w:r w:rsidRPr="005D6D5D">
        <w:rPr>
          <w:sz w:val="20"/>
          <w:szCs w:val="20"/>
          <w:lang w:val="es-CL"/>
        </w:rPr>
        <w:t>e</w:t>
      </w:r>
      <w:r w:rsidRPr="005D6D5D">
        <w:rPr>
          <w:spacing w:val="-1"/>
          <w:sz w:val="20"/>
          <w:szCs w:val="20"/>
          <w:lang w:val="es-CL"/>
        </w:rPr>
        <w:t>n</w:t>
      </w:r>
      <w:r w:rsidRPr="005D6D5D">
        <w:rPr>
          <w:spacing w:val="-3"/>
          <w:sz w:val="20"/>
          <w:szCs w:val="20"/>
          <w:lang w:val="es-CL"/>
        </w:rPr>
        <w:t>e</w:t>
      </w:r>
      <w:r w:rsidRPr="005D6D5D">
        <w:rPr>
          <w:sz w:val="20"/>
          <w:szCs w:val="20"/>
          <w:lang w:val="es-CL"/>
        </w:rPr>
        <w:t>ra</w:t>
      </w:r>
      <w:r w:rsidRPr="005D6D5D">
        <w:rPr>
          <w:spacing w:val="-2"/>
          <w:sz w:val="20"/>
          <w:szCs w:val="20"/>
          <w:lang w:val="es-CL"/>
        </w:rPr>
        <w:t>l</w:t>
      </w:r>
      <w:r w:rsidRPr="005D6D5D">
        <w:rPr>
          <w:sz w:val="20"/>
          <w:szCs w:val="20"/>
          <w:lang w:val="es-CL"/>
        </w:rPr>
        <w:t>es del d</w:t>
      </w:r>
      <w:r w:rsidRPr="005D6D5D">
        <w:rPr>
          <w:spacing w:val="-4"/>
          <w:sz w:val="20"/>
          <w:szCs w:val="20"/>
          <w:lang w:val="es-CL"/>
        </w:rPr>
        <w:t>e</w:t>
      </w:r>
      <w:r w:rsidRPr="005D6D5D">
        <w:rPr>
          <w:sz w:val="20"/>
          <w:szCs w:val="20"/>
          <w:lang w:val="es-CL"/>
        </w:rPr>
        <w:t>rec</w:t>
      </w:r>
      <w:r w:rsidRPr="005D6D5D">
        <w:rPr>
          <w:spacing w:val="-1"/>
          <w:sz w:val="20"/>
          <w:szCs w:val="20"/>
          <w:lang w:val="es-CL"/>
        </w:rPr>
        <w:t>h</w:t>
      </w:r>
      <w:r w:rsidRPr="005D6D5D">
        <w:rPr>
          <w:sz w:val="20"/>
          <w:szCs w:val="20"/>
          <w:lang w:val="es-CL"/>
        </w:rPr>
        <w:t>o.</w:t>
      </w:r>
    </w:p>
    <w:p w14:paraId="2D8323B5" w14:textId="77777777" w:rsidR="009F7525" w:rsidRPr="005D6D5D" w:rsidRDefault="009F7525" w:rsidP="005D6D5D">
      <w:pPr>
        <w:kinsoku w:val="0"/>
        <w:overflowPunct w:val="0"/>
        <w:spacing w:before="9" w:line="110" w:lineRule="exact"/>
        <w:ind w:right="36"/>
        <w:jc w:val="both"/>
        <w:rPr>
          <w:sz w:val="20"/>
          <w:szCs w:val="20"/>
          <w:lang w:val="es-CL"/>
        </w:rPr>
      </w:pPr>
    </w:p>
    <w:p w14:paraId="1AFD90D3"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spacing w:line="241" w:lineRule="auto"/>
        <w:ind w:left="753" w:right="36"/>
        <w:jc w:val="both"/>
        <w:rPr>
          <w:sz w:val="20"/>
          <w:szCs w:val="20"/>
          <w:lang w:val="es-CL"/>
        </w:rPr>
      </w:pPr>
      <w:r w:rsidRPr="005D6D5D">
        <w:rPr>
          <w:spacing w:val="1"/>
          <w:sz w:val="20"/>
          <w:szCs w:val="20"/>
          <w:lang w:val="es-CL"/>
        </w:rPr>
        <w:t>T</w:t>
      </w:r>
      <w:r w:rsidRPr="005D6D5D">
        <w:rPr>
          <w:spacing w:val="-1"/>
          <w:sz w:val="20"/>
          <w:szCs w:val="20"/>
          <w:lang w:val="es-CL"/>
        </w:rPr>
        <w:t>o</w:t>
      </w:r>
      <w:r w:rsidRPr="005D6D5D">
        <w:rPr>
          <w:sz w:val="20"/>
          <w:szCs w:val="20"/>
          <w:lang w:val="es-CL"/>
        </w:rPr>
        <w:t>d</w:t>
      </w:r>
      <w:r w:rsidRPr="005D6D5D">
        <w:rPr>
          <w:spacing w:val="-1"/>
          <w:sz w:val="20"/>
          <w:szCs w:val="20"/>
          <w:lang w:val="es-CL"/>
        </w:rPr>
        <w:t>a</w:t>
      </w:r>
      <w:r w:rsidRPr="005D6D5D">
        <w:rPr>
          <w:sz w:val="20"/>
          <w:szCs w:val="20"/>
          <w:lang w:val="es-CL"/>
        </w:rPr>
        <w:t>s</w:t>
      </w:r>
      <w:r w:rsidRPr="005D6D5D">
        <w:rPr>
          <w:spacing w:val="1"/>
          <w:sz w:val="20"/>
          <w:szCs w:val="20"/>
          <w:lang w:val="es-CL"/>
        </w:rPr>
        <w:t xml:space="preserve"> </w:t>
      </w:r>
      <w:r w:rsidRPr="005D6D5D">
        <w:rPr>
          <w:spacing w:val="-2"/>
          <w:sz w:val="20"/>
          <w:szCs w:val="20"/>
          <w:lang w:val="es-CL"/>
        </w:rPr>
        <w:t>l</w:t>
      </w:r>
      <w:r w:rsidRPr="005D6D5D">
        <w:rPr>
          <w:sz w:val="20"/>
          <w:szCs w:val="20"/>
          <w:lang w:val="es-CL"/>
        </w:rPr>
        <w:t>as ob</w:t>
      </w:r>
      <w:r w:rsidRPr="005D6D5D">
        <w:rPr>
          <w:spacing w:val="-2"/>
          <w:sz w:val="20"/>
          <w:szCs w:val="20"/>
          <w:lang w:val="es-CL"/>
        </w:rPr>
        <w:t>li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 es</w:t>
      </w:r>
      <w:r w:rsidRPr="005D6D5D">
        <w:rPr>
          <w:spacing w:val="1"/>
          <w:sz w:val="20"/>
          <w:szCs w:val="20"/>
          <w:lang w:val="es-CL"/>
        </w:rPr>
        <w:t>t</w:t>
      </w:r>
      <w:r w:rsidRPr="005D6D5D">
        <w:rPr>
          <w:spacing w:val="-2"/>
          <w:sz w:val="20"/>
          <w:szCs w:val="20"/>
          <w:lang w:val="es-CL"/>
        </w:rPr>
        <w:t>i</w:t>
      </w:r>
      <w:r w:rsidRPr="005D6D5D">
        <w:rPr>
          <w:sz w:val="20"/>
          <w:szCs w:val="20"/>
          <w:lang w:val="es-CL"/>
        </w:rPr>
        <w:t>p</w:t>
      </w:r>
      <w:r w:rsidRPr="005D6D5D">
        <w:rPr>
          <w:spacing w:val="-1"/>
          <w:sz w:val="20"/>
          <w:szCs w:val="20"/>
          <w:lang w:val="es-CL"/>
        </w:rPr>
        <w:t>u</w:t>
      </w:r>
      <w:r w:rsidRPr="005D6D5D">
        <w:rPr>
          <w:spacing w:val="-2"/>
          <w:sz w:val="20"/>
          <w:szCs w:val="20"/>
          <w:lang w:val="es-CL"/>
        </w:rPr>
        <w:t>l</w:t>
      </w:r>
      <w:r w:rsidRPr="005D6D5D">
        <w:rPr>
          <w:sz w:val="20"/>
          <w:szCs w:val="20"/>
          <w:lang w:val="es-CL"/>
        </w:rPr>
        <w:t>a</w:t>
      </w:r>
      <w:r w:rsidRPr="005D6D5D">
        <w:rPr>
          <w:spacing w:val="-1"/>
          <w:sz w:val="20"/>
          <w:szCs w:val="20"/>
          <w:lang w:val="es-CL"/>
        </w:rPr>
        <w:t>d</w:t>
      </w:r>
      <w:r w:rsidRPr="005D6D5D">
        <w:rPr>
          <w:sz w:val="20"/>
          <w:szCs w:val="20"/>
          <w:lang w:val="es-CL"/>
        </w:rPr>
        <w:t>as en esta</w:t>
      </w:r>
      <w:r w:rsidRPr="005D6D5D">
        <w:rPr>
          <w:spacing w:val="1"/>
          <w:sz w:val="20"/>
          <w:szCs w:val="20"/>
          <w:lang w:val="es-CL"/>
        </w:rPr>
        <w:t xml:space="preserve"> </w:t>
      </w:r>
      <w:r w:rsidRPr="005D6D5D">
        <w:rPr>
          <w:sz w:val="20"/>
          <w:szCs w:val="20"/>
          <w:lang w:val="es-CL"/>
        </w:rPr>
        <w:t>c</w:t>
      </w:r>
      <w:r w:rsidRPr="005D6D5D">
        <w:rPr>
          <w:spacing w:val="-2"/>
          <w:sz w:val="20"/>
          <w:szCs w:val="20"/>
          <w:lang w:val="es-CL"/>
        </w:rPr>
        <w:t>l</w:t>
      </w:r>
      <w:r w:rsidRPr="005D6D5D">
        <w:rPr>
          <w:sz w:val="20"/>
          <w:szCs w:val="20"/>
          <w:lang w:val="es-CL"/>
        </w:rPr>
        <w:t>á</w:t>
      </w:r>
      <w:r w:rsidRPr="005D6D5D">
        <w:rPr>
          <w:spacing w:val="-1"/>
          <w:sz w:val="20"/>
          <w:szCs w:val="20"/>
          <w:lang w:val="es-CL"/>
        </w:rPr>
        <w:t>u</w:t>
      </w:r>
      <w:r w:rsidRPr="005D6D5D">
        <w:rPr>
          <w:sz w:val="20"/>
          <w:szCs w:val="20"/>
          <w:lang w:val="es-CL"/>
        </w:rPr>
        <w:t>su</w:t>
      </w:r>
      <w:r w:rsidRPr="005D6D5D">
        <w:rPr>
          <w:spacing w:val="-2"/>
          <w:sz w:val="20"/>
          <w:szCs w:val="20"/>
          <w:lang w:val="es-CL"/>
        </w:rPr>
        <w:t>l</w:t>
      </w:r>
      <w:r w:rsidRPr="005D6D5D">
        <w:rPr>
          <w:sz w:val="20"/>
          <w:szCs w:val="20"/>
          <w:lang w:val="es-CL"/>
        </w:rPr>
        <w:t xml:space="preserve">a </w:t>
      </w:r>
      <w:r w:rsidRPr="005D6D5D">
        <w:rPr>
          <w:spacing w:val="1"/>
          <w:sz w:val="20"/>
          <w:szCs w:val="20"/>
          <w:lang w:val="es-CL"/>
        </w:rPr>
        <w:t>m</w:t>
      </w:r>
      <w:r w:rsidRPr="005D6D5D">
        <w:rPr>
          <w:sz w:val="20"/>
          <w:szCs w:val="20"/>
          <w:lang w:val="es-CL"/>
        </w:rPr>
        <w:t>a</w:t>
      </w:r>
      <w:r w:rsidRPr="005D6D5D">
        <w:rPr>
          <w:spacing w:val="-1"/>
          <w:sz w:val="20"/>
          <w:szCs w:val="20"/>
          <w:lang w:val="es-CL"/>
        </w:rPr>
        <w:t>n</w:t>
      </w:r>
      <w:r w:rsidRPr="005D6D5D">
        <w:rPr>
          <w:sz w:val="20"/>
          <w:szCs w:val="20"/>
          <w:lang w:val="es-CL"/>
        </w:rPr>
        <w:t>te</w:t>
      </w:r>
      <w:r w:rsidRPr="005D6D5D">
        <w:rPr>
          <w:spacing w:val="-1"/>
          <w:sz w:val="20"/>
          <w:szCs w:val="20"/>
          <w:lang w:val="es-CL"/>
        </w:rPr>
        <w:t>n</w:t>
      </w:r>
      <w:r w:rsidRPr="005D6D5D">
        <w:rPr>
          <w:sz w:val="20"/>
          <w:szCs w:val="20"/>
          <w:lang w:val="es-CL"/>
        </w:rPr>
        <w:t xml:space="preserve">drán su </w:t>
      </w:r>
      <w:r w:rsidRPr="005D6D5D">
        <w:rPr>
          <w:spacing w:val="-2"/>
          <w:sz w:val="20"/>
          <w:szCs w:val="20"/>
          <w:lang w:val="es-CL"/>
        </w:rPr>
        <w:t>vi</w:t>
      </w:r>
      <w:r w:rsidRPr="005D6D5D">
        <w:rPr>
          <w:spacing w:val="1"/>
          <w:sz w:val="20"/>
          <w:szCs w:val="20"/>
          <w:lang w:val="es-CL"/>
        </w:rPr>
        <w:t>g</w:t>
      </w:r>
      <w:r w:rsidRPr="005D6D5D">
        <w:rPr>
          <w:sz w:val="20"/>
          <w:szCs w:val="20"/>
          <w:lang w:val="es-CL"/>
        </w:rPr>
        <w:t>e</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 i</w:t>
      </w:r>
      <w:r w:rsidRPr="005D6D5D">
        <w:rPr>
          <w:spacing w:val="-1"/>
          <w:sz w:val="20"/>
          <w:szCs w:val="20"/>
          <w:lang w:val="es-CL"/>
        </w:rPr>
        <w:t>n</w:t>
      </w:r>
      <w:r w:rsidRPr="005D6D5D">
        <w:rPr>
          <w:sz w:val="20"/>
          <w:szCs w:val="20"/>
          <w:lang w:val="es-CL"/>
        </w:rPr>
        <w:t>c</w:t>
      </w:r>
      <w:r w:rsidRPr="005D6D5D">
        <w:rPr>
          <w:spacing w:val="-2"/>
          <w:sz w:val="20"/>
          <w:szCs w:val="20"/>
          <w:lang w:val="es-CL"/>
        </w:rPr>
        <w:t>l</w:t>
      </w:r>
      <w:r w:rsidRPr="005D6D5D">
        <w:rPr>
          <w:sz w:val="20"/>
          <w:szCs w:val="20"/>
          <w:lang w:val="es-CL"/>
        </w:rPr>
        <w:t>uso</w:t>
      </w:r>
      <w:r w:rsidRPr="005D6D5D">
        <w:rPr>
          <w:spacing w:val="2"/>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sp</w:t>
      </w:r>
      <w:r w:rsidRPr="005D6D5D">
        <w:rPr>
          <w:spacing w:val="-1"/>
          <w:sz w:val="20"/>
          <w:szCs w:val="20"/>
          <w:lang w:val="es-CL"/>
        </w:rPr>
        <w:t>u</w:t>
      </w:r>
      <w:r w:rsidRPr="005D6D5D">
        <w:rPr>
          <w:sz w:val="20"/>
          <w:szCs w:val="20"/>
          <w:lang w:val="es-CL"/>
        </w:rPr>
        <w:t xml:space="preserve">és de </w:t>
      </w:r>
      <w:r w:rsidRPr="005D6D5D">
        <w:rPr>
          <w:spacing w:val="-2"/>
          <w:sz w:val="20"/>
          <w:szCs w:val="20"/>
          <w:lang w:val="es-CL"/>
        </w:rPr>
        <w:t>l</w:t>
      </w:r>
      <w:r w:rsidRPr="005D6D5D">
        <w:rPr>
          <w:sz w:val="20"/>
          <w:szCs w:val="20"/>
          <w:lang w:val="es-CL"/>
        </w:rPr>
        <w:t>a</w:t>
      </w:r>
      <w:r w:rsidRPr="005D6D5D">
        <w:rPr>
          <w:spacing w:val="-2"/>
          <w:sz w:val="20"/>
          <w:szCs w:val="20"/>
          <w:lang w:val="es-CL"/>
        </w:rPr>
        <w:t xml:space="preserve"> </w:t>
      </w:r>
      <w:r w:rsidRPr="005D6D5D">
        <w:rPr>
          <w:spacing w:val="3"/>
          <w:sz w:val="20"/>
          <w:szCs w:val="20"/>
          <w:lang w:val="es-CL"/>
        </w:rPr>
        <w:t>f</w:t>
      </w:r>
      <w:r w:rsidRPr="005D6D5D">
        <w:rPr>
          <w:spacing w:val="-2"/>
          <w:sz w:val="20"/>
          <w:szCs w:val="20"/>
          <w:lang w:val="es-CL"/>
        </w:rPr>
        <w:t>i</w:t>
      </w:r>
      <w:r w:rsidRPr="005D6D5D">
        <w:rPr>
          <w:sz w:val="20"/>
          <w:szCs w:val="20"/>
          <w:lang w:val="es-CL"/>
        </w:rPr>
        <w:t>rma</w:t>
      </w:r>
      <w:r w:rsidRPr="005D6D5D">
        <w:rPr>
          <w:spacing w:val="-2"/>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3"/>
          <w:sz w:val="20"/>
          <w:szCs w:val="20"/>
          <w:lang w:val="es-CL"/>
        </w:rPr>
        <w:t xml:space="preserve"> </w:t>
      </w:r>
      <w:r w:rsidRPr="005D6D5D">
        <w:rPr>
          <w:spacing w:val="3"/>
          <w:sz w:val="20"/>
          <w:szCs w:val="20"/>
          <w:lang w:val="es-CL"/>
        </w:rPr>
        <w:t>f</w:t>
      </w:r>
      <w:r w:rsidRPr="005D6D5D">
        <w:rPr>
          <w:spacing w:val="-2"/>
          <w:sz w:val="20"/>
          <w:szCs w:val="20"/>
          <w:lang w:val="es-CL"/>
        </w:rPr>
        <w:t>i</w:t>
      </w:r>
      <w:r w:rsidRPr="005D6D5D">
        <w:rPr>
          <w:sz w:val="20"/>
          <w:szCs w:val="20"/>
          <w:lang w:val="es-CL"/>
        </w:rPr>
        <w:t>n</w:t>
      </w:r>
      <w:r w:rsidRPr="005D6D5D">
        <w:rPr>
          <w:spacing w:val="-4"/>
          <w:sz w:val="20"/>
          <w:szCs w:val="20"/>
          <w:lang w:val="es-CL"/>
        </w:rPr>
        <w:t>i</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 xml:space="preserve">to </w:t>
      </w:r>
      <w:r w:rsidRPr="005D6D5D">
        <w:rPr>
          <w:spacing w:val="-3"/>
          <w:sz w:val="20"/>
          <w:szCs w:val="20"/>
          <w:lang w:val="es-CL"/>
        </w:rPr>
        <w:t>y</w:t>
      </w:r>
      <w:r w:rsidRPr="005D6D5D">
        <w:rPr>
          <w:sz w:val="20"/>
          <w:szCs w:val="20"/>
          <w:lang w:val="es-CL"/>
        </w:rPr>
        <w:t xml:space="preserve">/o </w:t>
      </w:r>
      <w:r w:rsidRPr="005D6D5D">
        <w:rPr>
          <w:spacing w:val="-2"/>
          <w:sz w:val="20"/>
          <w:szCs w:val="20"/>
          <w:lang w:val="es-CL"/>
        </w:rPr>
        <w:t>vi</w:t>
      </w:r>
      <w:r w:rsidRPr="005D6D5D">
        <w:rPr>
          <w:spacing w:val="1"/>
          <w:sz w:val="20"/>
          <w:szCs w:val="20"/>
          <w:lang w:val="es-CL"/>
        </w:rPr>
        <w:t>g</w:t>
      </w:r>
      <w:r w:rsidRPr="005D6D5D">
        <w:rPr>
          <w:sz w:val="20"/>
          <w:szCs w:val="20"/>
          <w:lang w:val="es-CL"/>
        </w:rPr>
        <w:t>e</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 de</w:t>
      </w:r>
      <w:r w:rsidRPr="005D6D5D">
        <w:rPr>
          <w:spacing w:val="-2"/>
          <w:sz w:val="20"/>
          <w:szCs w:val="20"/>
          <w:lang w:val="es-CL"/>
        </w:rPr>
        <w:t xml:space="preserve"> l</w:t>
      </w:r>
      <w:r w:rsidRPr="005D6D5D">
        <w:rPr>
          <w:sz w:val="20"/>
          <w:szCs w:val="20"/>
          <w:lang w:val="es-CL"/>
        </w:rPr>
        <w:t xml:space="preserve">a </w:t>
      </w:r>
      <w:r w:rsidRPr="005D6D5D">
        <w:rPr>
          <w:spacing w:val="-1"/>
          <w:sz w:val="20"/>
          <w:szCs w:val="20"/>
          <w:lang w:val="es-CL"/>
        </w:rPr>
        <w:t>O</w:t>
      </w:r>
      <w:r w:rsidRPr="005D6D5D">
        <w:rPr>
          <w:sz w:val="20"/>
          <w:szCs w:val="20"/>
          <w:lang w:val="es-CL"/>
        </w:rPr>
        <w:t>rd</w:t>
      </w:r>
      <w:r w:rsidRPr="005D6D5D">
        <w:rPr>
          <w:spacing w:val="-1"/>
          <w:sz w:val="20"/>
          <w:szCs w:val="20"/>
          <w:lang w:val="es-CL"/>
        </w:rPr>
        <w:t>e</w:t>
      </w:r>
      <w:r w:rsidRPr="005D6D5D">
        <w:rPr>
          <w:sz w:val="20"/>
          <w:szCs w:val="20"/>
          <w:lang w:val="es-CL"/>
        </w:rPr>
        <w:t>n</w:t>
      </w:r>
      <w:r w:rsidRPr="005D6D5D">
        <w:rPr>
          <w:spacing w:val="-2"/>
          <w:sz w:val="20"/>
          <w:szCs w:val="20"/>
          <w:lang w:val="es-CL"/>
        </w:rPr>
        <w:t xml:space="preserve"> </w:t>
      </w:r>
      <w:r w:rsidRPr="005D6D5D">
        <w:rPr>
          <w:sz w:val="20"/>
          <w:szCs w:val="20"/>
          <w:lang w:val="es-CL"/>
        </w:rPr>
        <w:t xml:space="preserve">de </w:t>
      </w:r>
      <w:r w:rsidRPr="005D6D5D">
        <w:rPr>
          <w:spacing w:val="-4"/>
          <w:sz w:val="20"/>
          <w:szCs w:val="20"/>
          <w:lang w:val="es-CL"/>
        </w:rPr>
        <w:t>S</w:t>
      </w:r>
      <w:r w:rsidRPr="005D6D5D">
        <w:rPr>
          <w:sz w:val="20"/>
          <w:szCs w:val="20"/>
          <w:lang w:val="es-CL"/>
        </w:rPr>
        <w:t>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os.</w:t>
      </w:r>
    </w:p>
    <w:p w14:paraId="3B5F0219" w14:textId="77777777" w:rsidR="008461F7" w:rsidRPr="005D6D5D" w:rsidRDefault="008461F7" w:rsidP="005D6D5D">
      <w:pPr>
        <w:kinsoku w:val="0"/>
        <w:overflowPunct w:val="0"/>
        <w:spacing w:before="10" w:line="160" w:lineRule="exact"/>
        <w:ind w:right="36"/>
        <w:jc w:val="both"/>
        <w:rPr>
          <w:sz w:val="20"/>
          <w:szCs w:val="20"/>
          <w:lang w:val="es-CL"/>
        </w:rPr>
      </w:pPr>
    </w:p>
    <w:p w14:paraId="672D0A93" w14:textId="77777777" w:rsidR="009F7525" w:rsidRPr="005D6D5D" w:rsidRDefault="009F7525" w:rsidP="005D6D5D">
      <w:pPr>
        <w:kinsoku w:val="0"/>
        <w:overflowPunct w:val="0"/>
        <w:spacing w:line="200" w:lineRule="exact"/>
        <w:ind w:right="36"/>
        <w:jc w:val="both"/>
        <w:rPr>
          <w:sz w:val="20"/>
          <w:szCs w:val="20"/>
          <w:lang w:val="es-CL"/>
        </w:rPr>
      </w:pPr>
    </w:p>
    <w:p w14:paraId="24B7E8FC" w14:textId="195FC8F8" w:rsidR="008461F7" w:rsidRPr="00391A5E" w:rsidRDefault="008461F7" w:rsidP="000640B0">
      <w:pPr>
        <w:widowControl/>
        <w:numPr>
          <w:ilvl w:val="0"/>
          <w:numId w:val="13"/>
        </w:numPr>
        <w:tabs>
          <w:tab w:val="left" w:pos="1134"/>
        </w:tabs>
        <w:ind w:right="36" w:hanging="720"/>
        <w:jc w:val="both"/>
        <w:rPr>
          <w:b/>
          <w:sz w:val="20"/>
          <w:szCs w:val="20"/>
        </w:rPr>
      </w:pPr>
      <w:r w:rsidRPr="00391A5E">
        <w:rPr>
          <w:b/>
          <w:sz w:val="20"/>
          <w:szCs w:val="20"/>
        </w:rPr>
        <w:t>GARANTÍAS</w:t>
      </w:r>
    </w:p>
    <w:p w14:paraId="3FE2CA68" w14:textId="77777777" w:rsidR="005D07B5" w:rsidRDefault="005D07B5" w:rsidP="005D07B5">
      <w:pPr>
        <w:widowControl/>
        <w:tabs>
          <w:tab w:val="left" w:pos="1134"/>
        </w:tabs>
        <w:ind w:left="786" w:right="36"/>
        <w:jc w:val="both"/>
        <w:rPr>
          <w:b/>
          <w:sz w:val="20"/>
          <w:szCs w:val="20"/>
        </w:rPr>
      </w:pPr>
    </w:p>
    <w:p w14:paraId="7F4FA1A5" w14:textId="6B060708" w:rsidR="007D3C70" w:rsidRPr="008461F7" w:rsidRDefault="007D3C70" w:rsidP="007D3C70">
      <w:pPr>
        <w:pStyle w:val="Default"/>
        <w:ind w:left="786"/>
        <w:jc w:val="both"/>
        <w:rPr>
          <w:sz w:val="20"/>
          <w:szCs w:val="20"/>
        </w:rPr>
      </w:pPr>
      <w:r w:rsidRPr="008461F7">
        <w:rPr>
          <w:sz w:val="20"/>
          <w:szCs w:val="20"/>
        </w:rPr>
        <w:t xml:space="preserve">El Contratista favorecido con la adjudicación de la Propuesta, deberá entregar, previo a la suscripción del contrato, una Boleta de Garantía Bancaria por un valor equivalente al 5% del valor total neto adjudicado, emitida a la vista, incondicional, irrevocable, de cobro inmediato en cualquiera de las sucursales del banco emisor, que cumpla con los requisitos establecidos para este tipo de documentos por la Superintendencia de Bancos e Instituciones Financieras de Chile, tomada a favor </w:t>
      </w:r>
      <w:r w:rsidRPr="00391A5E">
        <w:rPr>
          <w:sz w:val="20"/>
          <w:szCs w:val="20"/>
        </w:rPr>
        <w:t xml:space="preserve">de </w:t>
      </w:r>
      <w:r w:rsidRPr="00391A5E">
        <w:rPr>
          <w:b/>
          <w:bCs/>
          <w:sz w:val="20"/>
          <w:szCs w:val="20"/>
        </w:rPr>
        <w:t>E</w:t>
      </w:r>
      <w:r w:rsidR="00391A5E" w:rsidRPr="00391A5E">
        <w:rPr>
          <w:b/>
          <w:bCs/>
          <w:sz w:val="20"/>
          <w:szCs w:val="20"/>
        </w:rPr>
        <w:t>mpresa Nacional del Petróleo RUT 92.604.000-6</w:t>
      </w:r>
      <w:r w:rsidRPr="00391A5E">
        <w:rPr>
          <w:b/>
          <w:bCs/>
          <w:sz w:val="20"/>
          <w:szCs w:val="20"/>
        </w:rPr>
        <w:t xml:space="preserve"> </w:t>
      </w:r>
      <w:r w:rsidRPr="00391A5E">
        <w:rPr>
          <w:sz w:val="20"/>
          <w:szCs w:val="20"/>
        </w:rPr>
        <w:t xml:space="preserve">y con la siguiente glosa: </w:t>
      </w:r>
      <w:r w:rsidRPr="00391A5E">
        <w:rPr>
          <w:b/>
          <w:bCs/>
          <w:sz w:val="20"/>
          <w:szCs w:val="20"/>
        </w:rPr>
        <w:t xml:space="preserve">Para garantizar, a sólo juicio de </w:t>
      </w:r>
      <w:r w:rsidR="00391A5E" w:rsidRPr="00391A5E">
        <w:rPr>
          <w:b/>
          <w:bCs/>
          <w:sz w:val="20"/>
          <w:szCs w:val="20"/>
        </w:rPr>
        <w:t>Empresa Nacional del Petróleo</w:t>
      </w:r>
      <w:r w:rsidRPr="00391A5E">
        <w:rPr>
          <w:b/>
          <w:bCs/>
          <w:sz w:val="20"/>
          <w:szCs w:val="20"/>
        </w:rPr>
        <w:t>,</w:t>
      </w:r>
      <w:r w:rsidRPr="00970421">
        <w:rPr>
          <w:b/>
          <w:bCs/>
          <w:sz w:val="20"/>
          <w:szCs w:val="20"/>
        </w:rPr>
        <w:t xml:space="preserve"> el correcto y oportuno cumplimiento de todas y cada una de las obligaciones contraídas en el Contrato denominado: </w:t>
      </w:r>
      <w:r w:rsidR="00F570CE">
        <w:rPr>
          <w:b/>
          <w:bCs/>
          <w:sz w:val="20"/>
          <w:szCs w:val="20"/>
        </w:rPr>
        <w:t>CC</w:t>
      </w:r>
      <w:r w:rsidRPr="00970421">
        <w:rPr>
          <w:b/>
          <w:bCs/>
          <w:sz w:val="20"/>
          <w:szCs w:val="20"/>
        </w:rPr>
        <w:t>3110</w:t>
      </w:r>
      <w:r w:rsidR="00F570CE">
        <w:rPr>
          <w:b/>
          <w:bCs/>
          <w:sz w:val="20"/>
          <w:szCs w:val="20"/>
        </w:rPr>
        <w:t>6465</w:t>
      </w:r>
      <w:r w:rsidRPr="00970421">
        <w:rPr>
          <w:b/>
          <w:bCs/>
          <w:sz w:val="20"/>
          <w:szCs w:val="20"/>
        </w:rPr>
        <w:t xml:space="preserve"> “SERVICIO DE </w:t>
      </w:r>
      <w:r w:rsidR="00F570CE">
        <w:rPr>
          <w:b/>
          <w:bCs/>
          <w:sz w:val="20"/>
          <w:szCs w:val="20"/>
        </w:rPr>
        <w:t>ACOMPAÑAMIENTO PROGRAMA DE INNOVACIÓN DE ENAP</w:t>
      </w:r>
      <w:r w:rsidRPr="00970421">
        <w:rPr>
          <w:b/>
          <w:bCs/>
          <w:sz w:val="20"/>
          <w:szCs w:val="20"/>
        </w:rPr>
        <w:t>”,</w:t>
      </w:r>
      <w:r w:rsidRPr="008461F7">
        <w:rPr>
          <w:b/>
          <w:bCs/>
          <w:sz w:val="20"/>
          <w:szCs w:val="20"/>
        </w:rPr>
        <w:t xml:space="preserve"> así como cualquiera obligación que mantuviere con el Grupo de Empresas ENAP, por un período que incluya el plazo de prestación de los servicios encomendados en virtud del presente contrato más 90 días. </w:t>
      </w:r>
      <w:r w:rsidRPr="008461F7">
        <w:rPr>
          <w:sz w:val="20"/>
          <w:szCs w:val="20"/>
        </w:rPr>
        <w:t xml:space="preserve">Esta boleta deberá ser </w:t>
      </w:r>
      <w:r>
        <w:rPr>
          <w:sz w:val="20"/>
          <w:szCs w:val="20"/>
        </w:rPr>
        <w:t xml:space="preserve">enviada en formato digital para su aprobación y luego </w:t>
      </w:r>
      <w:r w:rsidRPr="008461F7">
        <w:rPr>
          <w:sz w:val="20"/>
          <w:szCs w:val="20"/>
        </w:rPr>
        <w:t xml:space="preserve">entregada por el adjudicatario del contrato en </w:t>
      </w:r>
      <w:r w:rsidRPr="00167AEE">
        <w:rPr>
          <w:sz w:val="20"/>
          <w:szCs w:val="20"/>
        </w:rPr>
        <w:t>Oficina de partes de ENAP, Avenida Apoquindo 2929 piso N°5, las Condes, Santiago</w:t>
      </w:r>
      <w:r w:rsidRPr="008461F7">
        <w:rPr>
          <w:sz w:val="20"/>
          <w:szCs w:val="20"/>
        </w:rPr>
        <w:t xml:space="preserve">. No se aceptarán boletas tomadas con fecha posterior a la establecida para dar inicio al Contrato. </w:t>
      </w:r>
    </w:p>
    <w:p w14:paraId="2CF942FC" w14:textId="64D446C3" w:rsidR="007D3C70" w:rsidRDefault="00F570CE" w:rsidP="007D3C70">
      <w:pPr>
        <w:pStyle w:val="Default"/>
        <w:ind w:left="786"/>
        <w:jc w:val="both"/>
        <w:rPr>
          <w:sz w:val="20"/>
          <w:szCs w:val="20"/>
        </w:rPr>
      </w:pPr>
      <w:r>
        <w:rPr>
          <w:sz w:val="20"/>
          <w:szCs w:val="20"/>
        </w:rPr>
        <w:t>ENAP</w:t>
      </w:r>
      <w:r w:rsidR="007D3C70" w:rsidRPr="008461F7">
        <w:rPr>
          <w:sz w:val="20"/>
          <w:szCs w:val="20"/>
        </w:rPr>
        <w:t xml:space="preserve">, hará efectiva esta garantía, quedando libre de toda obligación para con el afectado, si el Contratista no cumpliera cualquiera de las obligaciones contraídas en virtud del Contrato. </w:t>
      </w:r>
    </w:p>
    <w:p w14:paraId="3DDAE058" w14:textId="77777777" w:rsidR="007D3C70" w:rsidRPr="008461F7" w:rsidRDefault="007D3C70" w:rsidP="007D3C70">
      <w:pPr>
        <w:pStyle w:val="Default"/>
        <w:ind w:left="786"/>
        <w:jc w:val="both"/>
        <w:rPr>
          <w:sz w:val="20"/>
          <w:szCs w:val="20"/>
        </w:rPr>
      </w:pPr>
    </w:p>
    <w:p w14:paraId="718B8F4A" w14:textId="77777777" w:rsidR="007D3C70" w:rsidRPr="00765FAD" w:rsidRDefault="007D3C70" w:rsidP="007D3C70">
      <w:pPr>
        <w:pStyle w:val="Default"/>
        <w:ind w:left="786"/>
        <w:jc w:val="both"/>
        <w:rPr>
          <w:sz w:val="20"/>
          <w:szCs w:val="20"/>
        </w:rPr>
      </w:pPr>
      <w:r w:rsidRPr="00765FAD">
        <w:rPr>
          <w:sz w:val="20"/>
          <w:szCs w:val="20"/>
        </w:rPr>
        <w:t>En ningún caso podrá entenderse que el monto de la garantía antes referida limita la responsabilidad del Contratista. Así como también, en ningún caso el cobro de esta boleta de garantía quedará sometida a la ratificación de un banco extranjero mandante o tomador o beneficiario.</w:t>
      </w:r>
    </w:p>
    <w:p w14:paraId="6CA0BF4B" w14:textId="0114355B" w:rsidR="008461F7" w:rsidRPr="00C26DA1" w:rsidRDefault="008461F7" w:rsidP="00C26DA1">
      <w:pPr>
        <w:pStyle w:val="Textoindependiente"/>
        <w:kinsoku w:val="0"/>
        <w:overflowPunct w:val="0"/>
        <w:ind w:right="36"/>
        <w:jc w:val="both"/>
        <w:rPr>
          <w:sz w:val="20"/>
          <w:szCs w:val="20"/>
          <w:lang w:val="es-CL"/>
        </w:rPr>
      </w:pPr>
    </w:p>
    <w:p w14:paraId="7928C952" w14:textId="77777777" w:rsidR="005D07B5" w:rsidRPr="00471156" w:rsidRDefault="005D07B5" w:rsidP="008461F7">
      <w:pPr>
        <w:pStyle w:val="Prrafodelista"/>
        <w:widowControl/>
        <w:tabs>
          <w:tab w:val="left" w:pos="1134"/>
        </w:tabs>
        <w:ind w:left="786" w:right="36" w:firstLine="0"/>
        <w:jc w:val="both"/>
        <w:rPr>
          <w:b/>
          <w:sz w:val="20"/>
          <w:szCs w:val="20"/>
          <w:lang w:val="es-CL"/>
        </w:rPr>
      </w:pPr>
    </w:p>
    <w:p w14:paraId="45FB9899" w14:textId="46E044B0"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ANEXOS</w:t>
      </w:r>
    </w:p>
    <w:p w14:paraId="6019EE56" w14:textId="77777777" w:rsidR="009F7525" w:rsidRPr="005D6D5D" w:rsidRDefault="009F7525" w:rsidP="005D6D5D">
      <w:pPr>
        <w:kinsoku w:val="0"/>
        <w:overflowPunct w:val="0"/>
        <w:spacing w:before="6" w:line="100" w:lineRule="exact"/>
        <w:ind w:right="36"/>
        <w:jc w:val="both"/>
        <w:rPr>
          <w:sz w:val="20"/>
          <w:szCs w:val="20"/>
        </w:rPr>
      </w:pPr>
    </w:p>
    <w:p w14:paraId="5DD94164" w14:textId="77777777" w:rsidR="009F7525" w:rsidRPr="005D6D5D" w:rsidRDefault="009F7525" w:rsidP="005D6D5D">
      <w:pPr>
        <w:kinsoku w:val="0"/>
        <w:overflowPunct w:val="0"/>
        <w:spacing w:line="200" w:lineRule="exact"/>
        <w:ind w:right="36"/>
        <w:jc w:val="both"/>
        <w:rPr>
          <w:sz w:val="20"/>
          <w:szCs w:val="20"/>
        </w:rPr>
      </w:pPr>
    </w:p>
    <w:p w14:paraId="72AE8599" w14:textId="77777777" w:rsidR="009F7525" w:rsidRPr="005D6D5D" w:rsidRDefault="009F7525" w:rsidP="005D6D5D">
      <w:pPr>
        <w:kinsoku w:val="0"/>
        <w:overflowPunct w:val="0"/>
        <w:spacing w:line="200" w:lineRule="exact"/>
        <w:ind w:right="36"/>
        <w:jc w:val="both"/>
        <w:rPr>
          <w:sz w:val="20"/>
          <w:szCs w:val="20"/>
        </w:rPr>
      </w:pPr>
    </w:p>
    <w:p w14:paraId="2C482A7B" w14:textId="0C40F90C" w:rsidR="009F7525" w:rsidRPr="005D6D5D" w:rsidRDefault="009F7525" w:rsidP="000640B0">
      <w:pPr>
        <w:numPr>
          <w:ilvl w:val="1"/>
          <w:numId w:val="14"/>
        </w:numPr>
        <w:tabs>
          <w:tab w:val="left" w:pos="933"/>
        </w:tabs>
        <w:kinsoku w:val="0"/>
        <w:overflowPunct w:val="0"/>
        <w:autoSpaceDE w:val="0"/>
        <w:autoSpaceDN w:val="0"/>
        <w:adjustRightInd w:val="0"/>
        <w:ind w:left="933" w:right="36" w:hanging="360"/>
        <w:jc w:val="both"/>
        <w:rPr>
          <w:sz w:val="20"/>
          <w:szCs w:val="20"/>
        </w:rPr>
      </w:pPr>
      <w:r w:rsidRPr="005D6D5D">
        <w:rPr>
          <w:b/>
          <w:bCs/>
          <w:spacing w:val="-9"/>
          <w:sz w:val="20"/>
          <w:szCs w:val="20"/>
        </w:rPr>
        <w:t>A</w:t>
      </w:r>
      <w:r w:rsidRPr="005D6D5D">
        <w:rPr>
          <w:b/>
          <w:bCs/>
          <w:spacing w:val="4"/>
          <w:sz w:val="20"/>
          <w:szCs w:val="20"/>
        </w:rPr>
        <w:t>N</w:t>
      </w:r>
      <w:r w:rsidRPr="005D6D5D">
        <w:rPr>
          <w:b/>
          <w:bCs/>
          <w:spacing w:val="1"/>
          <w:sz w:val="20"/>
          <w:szCs w:val="20"/>
        </w:rPr>
        <w:t>E</w:t>
      </w:r>
      <w:r w:rsidRPr="005D6D5D">
        <w:rPr>
          <w:b/>
          <w:bCs/>
          <w:spacing w:val="-1"/>
          <w:sz w:val="20"/>
          <w:szCs w:val="20"/>
        </w:rPr>
        <w:t>X</w:t>
      </w:r>
      <w:r w:rsidRPr="005D6D5D">
        <w:rPr>
          <w:b/>
          <w:bCs/>
          <w:sz w:val="20"/>
          <w:szCs w:val="20"/>
        </w:rPr>
        <w:t>O</w:t>
      </w:r>
      <w:r w:rsidRPr="005D6D5D">
        <w:rPr>
          <w:b/>
          <w:bCs/>
          <w:spacing w:val="-14"/>
          <w:sz w:val="20"/>
          <w:szCs w:val="20"/>
        </w:rPr>
        <w:t xml:space="preserve"> </w:t>
      </w:r>
      <w:r w:rsidRPr="005D6D5D">
        <w:rPr>
          <w:b/>
          <w:bCs/>
          <w:spacing w:val="-1"/>
          <w:sz w:val="20"/>
          <w:szCs w:val="20"/>
        </w:rPr>
        <w:t>1</w:t>
      </w:r>
      <w:r w:rsidRPr="005D6D5D">
        <w:rPr>
          <w:b/>
          <w:bCs/>
          <w:sz w:val="20"/>
          <w:szCs w:val="20"/>
        </w:rPr>
        <w:t>:</w:t>
      </w:r>
      <w:r w:rsidRPr="005D6D5D">
        <w:rPr>
          <w:b/>
          <w:bCs/>
          <w:spacing w:val="-12"/>
          <w:sz w:val="20"/>
          <w:szCs w:val="20"/>
        </w:rPr>
        <w:t xml:space="preserve"> </w:t>
      </w:r>
      <w:r w:rsidRPr="005D6D5D">
        <w:rPr>
          <w:b/>
          <w:bCs/>
          <w:spacing w:val="-5"/>
          <w:sz w:val="20"/>
          <w:szCs w:val="20"/>
        </w:rPr>
        <w:t>E</w:t>
      </w:r>
      <w:r w:rsidRPr="005D6D5D">
        <w:rPr>
          <w:b/>
          <w:bCs/>
          <w:spacing w:val="-1"/>
          <w:sz w:val="20"/>
          <w:szCs w:val="20"/>
        </w:rPr>
        <w:t>SP</w:t>
      </w:r>
      <w:r w:rsidRPr="005D6D5D">
        <w:rPr>
          <w:b/>
          <w:bCs/>
          <w:spacing w:val="-5"/>
          <w:sz w:val="20"/>
          <w:szCs w:val="20"/>
        </w:rPr>
        <w:t>E</w:t>
      </w:r>
      <w:r w:rsidRPr="005D6D5D">
        <w:rPr>
          <w:b/>
          <w:bCs/>
          <w:sz w:val="20"/>
          <w:szCs w:val="20"/>
        </w:rPr>
        <w:t>C</w:t>
      </w:r>
      <w:r w:rsidRPr="005D6D5D">
        <w:rPr>
          <w:b/>
          <w:bCs/>
          <w:spacing w:val="-3"/>
          <w:sz w:val="20"/>
          <w:szCs w:val="20"/>
        </w:rPr>
        <w:t>I</w:t>
      </w:r>
      <w:r w:rsidRPr="005D6D5D">
        <w:rPr>
          <w:b/>
          <w:bCs/>
          <w:spacing w:val="-2"/>
          <w:sz w:val="20"/>
          <w:szCs w:val="20"/>
        </w:rPr>
        <w:t>F</w:t>
      </w:r>
      <w:r w:rsidRPr="005D6D5D">
        <w:rPr>
          <w:b/>
          <w:bCs/>
          <w:spacing w:val="-3"/>
          <w:sz w:val="20"/>
          <w:szCs w:val="20"/>
        </w:rPr>
        <w:t>I</w:t>
      </w:r>
      <w:r w:rsidRPr="005D6D5D">
        <w:rPr>
          <w:b/>
          <w:bCs/>
          <w:spacing w:val="2"/>
          <w:sz w:val="20"/>
          <w:szCs w:val="20"/>
        </w:rPr>
        <w:t>C</w:t>
      </w:r>
      <w:r w:rsidRPr="005D6D5D">
        <w:rPr>
          <w:b/>
          <w:bCs/>
          <w:spacing w:val="-8"/>
          <w:sz w:val="20"/>
          <w:szCs w:val="20"/>
        </w:rPr>
        <w:t>A</w:t>
      </w:r>
      <w:r w:rsidRPr="005D6D5D">
        <w:rPr>
          <w:b/>
          <w:bCs/>
          <w:sz w:val="20"/>
          <w:szCs w:val="20"/>
        </w:rPr>
        <w:t>CI</w:t>
      </w:r>
      <w:r w:rsidRPr="005D6D5D">
        <w:rPr>
          <w:b/>
          <w:bCs/>
          <w:spacing w:val="-2"/>
          <w:sz w:val="20"/>
          <w:szCs w:val="20"/>
        </w:rPr>
        <w:t>O</w:t>
      </w:r>
      <w:r w:rsidRPr="005D6D5D">
        <w:rPr>
          <w:b/>
          <w:bCs/>
          <w:spacing w:val="-3"/>
          <w:sz w:val="20"/>
          <w:szCs w:val="20"/>
        </w:rPr>
        <w:t>N</w:t>
      </w:r>
      <w:r w:rsidRPr="005D6D5D">
        <w:rPr>
          <w:b/>
          <w:bCs/>
          <w:spacing w:val="-1"/>
          <w:sz w:val="20"/>
          <w:szCs w:val="20"/>
        </w:rPr>
        <w:t>E</w:t>
      </w:r>
      <w:r w:rsidRPr="005D6D5D">
        <w:rPr>
          <w:b/>
          <w:bCs/>
          <w:sz w:val="20"/>
          <w:szCs w:val="20"/>
        </w:rPr>
        <w:t>S</w:t>
      </w:r>
      <w:r w:rsidRPr="005D6D5D">
        <w:rPr>
          <w:b/>
          <w:bCs/>
          <w:spacing w:val="-16"/>
          <w:sz w:val="20"/>
          <w:szCs w:val="20"/>
        </w:rPr>
        <w:t xml:space="preserve"> </w:t>
      </w:r>
      <w:r w:rsidRPr="005D6D5D">
        <w:rPr>
          <w:b/>
          <w:bCs/>
          <w:spacing w:val="5"/>
          <w:sz w:val="20"/>
          <w:szCs w:val="20"/>
        </w:rPr>
        <w:t>T</w:t>
      </w:r>
      <w:r w:rsidRPr="005D6D5D">
        <w:rPr>
          <w:b/>
          <w:bCs/>
          <w:spacing w:val="-5"/>
          <w:sz w:val="20"/>
          <w:szCs w:val="20"/>
        </w:rPr>
        <w:t>É</w:t>
      </w:r>
      <w:r w:rsidRPr="005D6D5D">
        <w:rPr>
          <w:b/>
          <w:bCs/>
          <w:sz w:val="20"/>
          <w:szCs w:val="20"/>
        </w:rPr>
        <w:t>CNI</w:t>
      </w:r>
      <w:r w:rsidRPr="005D6D5D">
        <w:rPr>
          <w:b/>
          <w:bCs/>
          <w:spacing w:val="5"/>
          <w:sz w:val="20"/>
          <w:szCs w:val="20"/>
        </w:rPr>
        <w:t>C</w:t>
      </w:r>
      <w:r w:rsidRPr="005D6D5D">
        <w:rPr>
          <w:b/>
          <w:bCs/>
          <w:spacing w:val="-3"/>
          <w:sz w:val="20"/>
          <w:szCs w:val="20"/>
        </w:rPr>
        <w:t xml:space="preserve">AS </w:t>
      </w:r>
    </w:p>
    <w:p w14:paraId="679279BD" w14:textId="77777777" w:rsidR="009F7525" w:rsidRPr="005D6D5D" w:rsidRDefault="009F7525" w:rsidP="005D6D5D">
      <w:pPr>
        <w:kinsoku w:val="0"/>
        <w:overflowPunct w:val="0"/>
        <w:spacing w:line="200" w:lineRule="exact"/>
        <w:ind w:right="36"/>
        <w:jc w:val="both"/>
        <w:rPr>
          <w:sz w:val="20"/>
          <w:szCs w:val="20"/>
        </w:rPr>
      </w:pPr>
    </w:p>
    <w:p w14:paraId="79552551" w14:textId="77777777" w:rsidR="009F7525" w:rsidRPr="005D6D5D" w:rsidRDefault="009F7525" w:rsidP="005D6D5D">
      <w:pPr>
        <w:kinsoku w:val="0"/>
        <w:overflowPunct w:val="0"/>
        <w:spacing w:before="19" w:line="240" w:lineRule="exact"/>
        <w:ind w:right="36"/>
        <w:jc w:val="both"/>
        <w:rPr>
          <w:sz w:val="20"/>
          <w:szCs w:val="20"/>
        </w:rPr>
      </w:pPr>
    </w:p>
    <w:p w14:paraId="52859693" w14:textId="77777777" w:rsidR="009F7525" w:rsidRPr="005D6D5D" w:rsidRDefault="009F7525" w:rsidP="000640B0">
      <w:pPr>
        <w:numPr>
          <w:ilvl w:val="1"/>
          <w:numId w:val="14"/>
        </w:numPr>
        <w:tabs>
          <w:tab w:val="left" w:pos="933"/>
        </w:tabs>
        <w:kinsoku w:val="0"/>
        <w:overflowPunct w:val="0"/>
        <w:autoSpaceDE w:val="0"/>
        <w:autoSpaceDN w:val="0"/>
        <w:adjustRightInd w:val="0"/>
        <w:ind w:left="933" w:right="36" w:hanging="360"/>
        <w:jc w:val="both"/>
        <w:rPr>
          <w:sz w:val="20"/>
          <w:szCs w:val="20"/>
        </w:rPr>
      </w:pPr>
      <w:r w:rsidRPr="005D6D5D">
        <w:rPr>
          <w:b/>
          <w:bCs/>
          <w:spacing w:val="-9"/>
          <w:sz w:val="20"/>
          <w:szCs w:val="20"/>
        </w:rPr>
        <w:t>A</w:t>
      </w:r>
      <w:r w:rsidRPr="005D6D5D">
        <w:rPr>
          <w:b/>
          <w:bCs/>
          <w:spacing w:val="4"/>
          <w:sz w:val="20"/>
          <w:szCs w:val="20"/>
        </w:rPr>
        <w:t>N</w:t>
      </w:r>
      <w:r w:rsidRPr="005D6D5D">
        <w:rPr>
          <w:b/>
          <w:bCs/>
          <w:spacing w:val="1"/>
          <w:sz w:val="20"/>
          <w:szCs w:val="20"/>
        </w:rPr>
        <w:t>E</w:t>
      </w:r>
      <w:r w:rsidRPr="005D6D5D">
        <w:rPr>
          <w:b/>
          <w:bCs/>
          <w:spacing w:val="-1"/>
          <w:sz w:val="20"/>
          <w:szCs w:val="20"/>
        </w:rPr>
        <w:t>X</w:t>
      </w:r>
      <w:r w:rsidRPr="005D6D5D">
        <w:rPr>
          <w:b/>
          <w:bCs/>
          <w:sz w:val="20"/>
          <w:szCs w:val="20"/>
        </w:rPr>
        <w:t>O</w:t>
      </w:r>
      <w:r w:rsidRPr="005D6D5D">
        <w:rPr>
          <w:b/>
          <w:bCs/>
          <w:spacing w:val="-12"/>
          <w:sz w:val="20"/>
          <w:szCs w:val="20"/>
        </w:rPr>
        <w:t xml:space="preserve"> </w:t>
      </w:r>
      <w:r w:rsidRPr="005D6D5D">
        <w:rPr>
          <w:b/>
          <w:bCs/>
          <w:spacing w:val="-1"/>
          <w:sz w:val="20"/>
          <w:szCs w:val="20"/>
        </w:rPr>
        <w:t>2</w:t>
      </w:r>
      <w:r w:rsidRPr="005D6D5D">
        <w:rPr>
          <w:b/>
          <w:bCs/>
          <w:sz w:val="20"/>
          <w:szCs w:val="20"/>
        </w:rPr>
        <w:t>:</w:t>
      </w:r>
      <w:r w:rsidRPr="005D6D5D">
        <w:rPr>
          <w:b/>
          <w:bCs/>
          <w:spacing w:val="-12"/>
          <w:sz w:val="20"/>
          <w:szCs w:val="20"/>
        </w:rPr>
        <w:t xml:space="preserve"> </w:t>
      </w:r>
      <w:r w:rsidRPr="005D6D5D">
        <w:rPr>
          <w:b/>
          <w:bCs/>
          <w:sz w:val="20"/>
          <w:szCs w:val="20"/>
        </w:rPr>
        <w:t>F</w:t>
      </w:r>
      <w:r w:rsidRPr="005D6D5D">
        <w:rPr>
          <w:b/>
          <w:bCs/>
          <w:spacing w:val="3"/>
          <w:sz w:val="20"/>
          <w:szCs w:val="20"/>
        </w:rPr>
        <w:t>O</w:t>
      </w:r>
      <w:r w:rsidRPr="005D6D5D">
        <w:rPr>
          <w:b/>
          <w:bCs/>
          <w:sz w:val="20"/>
          <w:szCs w:val="20"/>
        </w:rPr>
        <w:t>R</w:t>
      </w:r>
      <w:r w:rsidRPr="005D6D5D">
        <w:rPr>
          <w:b/>
          <w:bCs/>
          <w:spacing w:val="9"/>
          <w:sz w:val="20"/>
          <w:szCs w:val="20"/>
        </w:rPr>
        <w:t>M</w:t>
      </w:r>
      <w:r w:rsidRPr="005D6D5D">
        <w:rPr>
          <w:b/>
          <w:bCs/>
          <w:sz w:val="20"/>
          <w:szCs w:val="20"/>
        </w:rPr>
        <w:t>U</w:t>
      </w:r>
      <w:r w:rsidRPr="005D6D5D">
        <w:rPr>
          <w:b/>
          <w:bCs/>
          <w:spacing w:val="6"/>
          <w:sz w:val="20"/>
          <w:szCs w:val="20"/>
        </w:rPr>
        <w:t>L</w:t>
      </w:r>
      <w:r w:rsidRPr="005D6D5D">
        <w:rPr>
          <w:b/>
          <w:bCs/>
          <w:spacing w:val="-11"/>
          <w:sz w:val="20"/>
          <w:szCs w:val="20"/>
        </w:rPr>
        <w:t>A</w:t>
      </w:r>
      <w:r w:rsidRPr="005D6D5D">
        <w:rPr>
          <w:b/>
          <w:bCs/>
          <w:sz w:val="20"/>
          <w:szCs w:val="20"/>
        </w:rPr>
        <w:t>RI</w:t>
      </w:r>
      <w:r w:rsidRPr="005D6D5D">
        <w:rPr>
          <w:b/>
          <w:bCs/>
          <w:spacing w:val="3"/>
          <w:sz w:val="20"/>
          <w:szCs w:val="20"/>
        </w:rPr>
        <w:t>O</w:t>
      </w:r>
      <w:r w:rsidRPr="005D6D5D">
        <w:rPr>
          <w:b/>
          <w:bCs/>
          <w:sz w:val="20"/>
          <w:szCs w:val="20"/>
        </w:rPr>
        <w:t>S</w:t>
      </w:r>
      <w:r w:rsidRPr="005D6D5D">
        <w:rPr>
          <w:b/>
          <w:bCs/>
          <w:spacing w:val="-26"/>
          <w:sz w:val="20"/>
          <w:szCs w:val="20"/>
        </w:rPr>
        <w:t xml:space="preserve"> </w:t>
      </w:r>
      <w:r w:rsidRPr="005D6D5D">
        <w:rPr>
          <w:b/>
          <w:bCs/>
          <w:spacing w:val="-18"/>
          <w:sz w:val="20"/>
          <w:szCs w:val="20"/>
        </w:rPr>
        <w:t>A</w:t>
      </w:r>
      <w:r w:rsidRPr="005D6D5D">
        <w:rPr>
          <w:b/>
          <w:bCs/>
          <w:spacing w:val="-13"/>
          <w:sz w:val="20"/>
          <w:szCs w:val="20"/>
        </w:rPr>
        <w:t>D</w:t>
      </w:r>
      <w:r w:rsidRPr="005D6D5D">
        <w:rPr>
          <w:b/>
          <w:bCs/>
          <w:spacing w:val="-9"/>
          <w:sz w:val="20"/>
          <w:szCs w:val="20"/>
        </w:rPr>
        <w:t>M</w:t>
      </w:r>
      <w:r w:rsidRPr="005D6D5D">
        <w:rPr>
          <w:b/>
          <w:bCs/>
          <w:spacing w:val="-11"/>
          <w:sz w:val="20"/>
          <w:szCs w:val="20"/>
        </w:rPr>
        <w:t>I</w:t>
      </w:r>
      <w:r w:rsidRPr="005D6D5D">
        <w:rPr>
          <w:b/>
          <w:bCs/>
          <w:spacing w:val="-13"/>
          <w:sz w:val="20"/>
          <w:szCs w:val="20"/>
        </w:rPr>
        <w:t>N</w:t>
      </w:r>
      <w:r w:rsidRPr="005D6D5D">
        <w:rPr>
          <w:b/>
          <w:bCs/>
          <w:spacing w:val="-11"/>
          <w:sz w:val="20"/>
          <w:szCs w:val="20"/>
        </w:rPr>
        <w:t>I</w:t>
      </w:r>
      <w:r w:rsidRPr="005D6D5D">
        <w:rPr>
          <w:b/>
          <w:bCs/>
          <w:spacing w:val="-14"/>
          <w:sz w:val="20"/>
          <w:szCs w:val="20"/>
        </w:rPr>
        <w:t>S</w:t>
      </w:r>
      <w:r w:rsidRPr="005D6D5D">
        <w:rPr>
          <w:b/>
          <w:bCs/>
          <w:spacing w:val="-10"/>
          <w:sz w:val="20"/>
          <w:szCs w:val="20"/>
        </w:rPr>
        <w:t>T</w:t>
      </w:r>
      <w:r w:rsidRPr="005D6D5D">
        <w:rPr>
          <w:b/>
          <w:bCs/>
          <w:spacing w:val="-8"/>
          <w:sz w:val="20"/>
          <w:szCs w:val="20"/>
        </w:rPr>
        <w:t>R</w:t>
      </w:r>
      <w:r w:rsidRPr="005D6D5D">
        <w:rPr>
          <w:b/>
          <w:bCs/>
          <w:spacing w:val="-18"/>
          <w:sz w:val="20"/>
          <w:szCs w:val="20"/>
        </w:rPr>
        <w:t>A</w:t>
      </w:r>
      <w:r w:rsidRPr="005D6D5D">
        <w:rPr>
          <w:b/>
          <w:bCs/>
          <w:spacing w:val="-8"/>
          <w:sz w:val="20"/>
          <w:szCs w:val="20"/>
        </w:rPr>
        <w:t>T</w:t>
      </w:r>
      <w:r w:rsidRPr="005D6D5D">
        <w:rPr>
          <w:b/>
          <w:bCs/>
          <w:spacing w:val="-11"/>
          <w:sz w:val="20"/>
          <w:szCs w:val="20"/>
        </w:rPr>
        <w:t>I</w:t>
      </w:r>
      <w:r w:rsidRPr="005D6D5D">
        <w:rPr>
          <w:b/>
          <w:bCs/>
          <w:spacing w:val="-14"/>
          <w:sz w:val="20"/>
          <w:szCs w:val="20"/>
        </w:rPr>
        <w:t>V</w:t>
      </w:r>
      <w:r w:rsidRPr="005D6D5D">
        <w:rPr>
          <w:b/>
          <w:bCs/>
          <w:spacing w:val="-10"/>
          <w:sz w:val="20"/>
          <w:szCs w:val="20"/>
        </w:rPr>
        <w:t>O</w:t>
      </w:r>
      <w:r w:rsidRPr="005D6D5D">
        <w:rPr>
          <w:b/>
          <w:bCs/>
          <w:sz w:val="20"/>
          <w:szCs w:val="20"/>
        </w:rPr>
        <w:t>S</w:t>
      </w:r>
    </w:p>
    <w:p w14:paraId="69EE72DF" w14:textId="77777777" w:rsidR="009F7525" w:rsidRPr="005D6D5D" w:rsidRDefault="009F7525" w:rsidP="005D6D5D">
      <w:pPr>
        <w:kinsoku w:val="0"/>
        <w:overflowPunct w:val="0"/>
        <w:spacing w:line="200" w:lineRule="exact"/>
        <w:ind w:right="36"/>
        <w:jc w:val="both"/>
        <w:rPr>
          <w:sz w:val="20"/>
          <w:szCs w:val="20"/>
        </w:rPr>
      </w:pPr>
    </w:p>
    <w:p w14:paraId="7BB9BD4F" w14:textId="77777777" w:rsidR="009F7525" w:rsidRPr="005D6D5D" w:rsidRDefault="009F7525" w:rsidP="005D6D5D">
      <w:pPr>
        <w:kinsoku w:val="0"/>
        <w:overflowPunct w:val="0"/>
        <w:spacing w:before="18" w:line="240" w:lineRule="exact"/>
        <w:ind w:right="36"/>
        <w:jc w:val="both"/>
        <w:rPr>
          <w:sz w:val="20"/>
          <w:szCs w:val="20"/>
        </w:rPr>
      </w:pPr>
    </w:p>
    <w:p w14:paraId="1FA079E9" w14:textId="77777777" w:rsidR="009F7525" w:rsidRPr="005D6D5D" w:rsidRDefault="009F7525" w:rsidP="000640B0">
      <w:pPr>
        <w:numPr>
          <w:ilvl w:val="1"/>
          <w:numId w:val="14"/>
        </w:numPr>
        <w:tabs>
          <w:tab w:val="left" w:pos="933"/>
        </w:tabs>
        <w:kinsoku w:val="0"/>
        <w:overflowPunct w:val="0"/>
        <w:autoSpaceDE w:val="0"/>
        <w:autoSpaceDN w:val="0"/>
        <w:adjustRightInd w:val="0"/>
        <w:ind w:left="933" w:right="36" w:hanging="360"/>
        <w:jc w:val="both"/>
        <w:rPr>
          <w:sz w:val="20"/>
          <w:szCs w:val="20"/>
        </w:rPr>
      </w:pPr>
      <w:r w:rsidRPr="005D6D5D">
        <w:rPr>
          <w:b/>
          <w:bCs/>
          <w:spacing w:val="-9"/>
          <w:sz w:val="20"/>
          <w:szCs w:val="20"/>
        </w:rPr>
        <w:t>A</w:t>
      </w:r>
      <w:r w:rsidRPr="005D6D5D">
        <w:rPr>
          <w:b/>
          <w:bCs/>
          <w:spacing w:val="4"/>
          <w:sz w:val="20"/>
          <w:szCs w:val="20"/>
        </w:rPr>
        <w:t>N</w:t>
      </w:r>
      <w:r w:rsidRPr="005D6D5D">
        <w:rPr>
          <w:b/>
          <w:bCs/>
          <w:spacing w:val="1"/>
          <w:sz w:val="20"/>
          <w:szCs w:val="20"/>
        </w:rPr>
        <w:t>E</w:t>
      </w:r>
      <w:r w:rsidRPr="005D6D5D">
        <w:rPr>
          <w:b/>
          <w:bCs/>
          <w:spacing w:val="-1"/>
          <w:sz w:val="20"/>
          <w:szCs w:val="20"/>
        </w:rPr>
        <w:t>X</w:t>
      </w:r>
      <w:r w:rsidRPr="005D6D5D">
        <w:rPr>
          <w:b/>
          <w:bCs/>
          <w:sz w:val="20"/>
          <w:szCs w:val="20"/>
        </w:rPr>
        <w:t>O</w:t>
      </w:r>
      <w:r w:rsidRPr="005D6D5D">
        <w:rPr>
          <w:b/>
          <w:bCs/>
          <w:spacing w:val="-13"/>
          <w:sz w:val="20"/>
          <w:szCs w:val="20"/>
        </w:rPr>
        <w:t xml:space="preserve"> </w:t>
      </w:r>
      <w:r w:rsidRPr="005D6D5D">
        <w:rPr>
          <w:b/>
          <w:bCs/>
          <w:spacing w:val="-1"/>
          <w:sz w:val="20"/>
          <w:szCs w:val="20"/>
        </w:rPr>
        <w:t>3</w:t>
      </w:r>
      <w:r w:rsidRPr="005D6D5D">
        <w:rPr>
          <w:b/>
          <w:bCs/>
          <w:sz w:val="20"/>
          <w:szCs w:val="20"/>
        </w:rPr>
        <w:t>:</w:t>
      </w:r>
      <w:r w:rsidRPr="005D6D5D">
        <w:rPr>
          <w:b/>
          <w:bCs/>
          <w:spacing w:val="-13"/>
          <w:sz w:val="20"/>
          <w:szCs w:val="20"/>
        </w:rPr>
        <w:t xml:space="preserve"> </w:t>
      </w:r>
      <w:r w:rsidRPr="005D6D5D">
        <w:rPr>
          <w:b/>
          <w:bCs/>
          <w:sz w:val="20"/>
          <w:szCs w:val="20"/>
        </w:rPr>
        <w:t>FOR</w:t>
      </w:r>
      <w:r w:rsidRPr="005D6D5D">
        <w:rPr>
          <w:b/>
          <w:bCs/>
          <w:spacing w:val="4"/>
          <w:sz w:val="20"/>
          <w:szCs w:val="20"/>
        </w:rPr>
        <w:t>M</w:t>
      </w:r>
      <w:r w:rsidRPr="005D6D5D">
        <w:rPr>
          <w:b/>
          <w:bCs/>
          <w:sz w:val="20"/>
          <w:szCs w:val="20"/>
        </w:rPr>
        <w:t>U</w:t>
      </w:r>
      <w:r w:rsidRPr="005D6D5D">
        <w:rPr>
          <w:b/>
          <w:bCs/>
          <w:spacing w:val="3"/>
          <w:sz w:val="20"/>
          <w:szCs w:val="20"/>
        </w:rPr>
        <w:t>L</w:t>
      </w:r>
      <w:r w:rsidRPr="005D6D5D">
        <w:rPr>
          <w:b/>
          <w:bCs/>
          <w:spacing w:val="-6"/>
          <w:sz w:val="20"/>
          <w:szCs w:val="20"/>
        </w:rPr>
        <w:t>A</w:t>
      </w:r>
      <w:r w:rsidRPr="005D6D5D">
        <w:rPr>
          <w:b/>
          <w:bCs/>
          <w:sz w:val="20"/>
          <w:szCs w:val="20"/>
        </w:rPr>
        <w:t>RI</w:t>
      </w:r>
      <w:r w:rsidRPr="005D6D5D">
        <w:rPr>
          <w:b/>
          <w:bCs/>
          <w:spacing w:val="3"/>
          <w:sz w:val="20"/>
          <w:szCs w:val="20"/>
        </w:rPr>
        <w:t>O</w:t>
      </w:r>
      <w:r w:rsidRPr="005D6D5D">
        <w:rPr>
          <w:b/>
          <w:bCs/>
          <w:sz w:val="20"/>
          <w:szCs w:val="20"/>
        </w:rPr>
        <w:t>S</w:t>
      </w:r>
      <w:r w:rsidRPr="005D6D5D">
        <w:rPr>
          <w:b/>
          <w:bCs/>
          <w:spacing w:val="-11"/>
          <w:sz w:val="20"/>
          <w:szCs w:val="20"/>
        </w:rPr>
        <w:t xml:space="preserve"> </w:t>
      </w:r>
      <w:r w:rsidRPr="005D6D5D">
        <w:rPr>
          <w:b/>
          <w:bCs/>
          <w:spacing w:val="3"/>
          <w:sz w:val="20"/>
          <w:szCs w:val="20"/>
        </w:rPr>
        <w:t>T</w:t>
      </w:r>
      <w:r w:rsidRPr="005D6D5D">
        <w:rPr>
          <w:b/>
          <w:bCs/>
          <w:spacing w:val="-1"/>
          <w:sz w:val="20"/>
          <w:szCs w:val="20"/>
        </w:rPr>
        <w:t>É</w:t>
      </w:r>
      <w:r w:rsidRPr="005D6D5D">
        <w:rPr>
          <w:b/>
          <w:bCs/>
          <w:sz w:val="20"/>
          <w:szCs w:val="20"/>
        </w:rPr>
        <w:t>CNIC</w:t>
      </w:r>
      <w:r w:rsidRPr="005D6D5D">
        <w:rPr>
          <w:b/>
          <w:bCs/>
          <w:spacing w:val="1"/>
          <w:sz w:val="20"/>
          <w:szCs w:val="20"/>
        </w:rPr>
        <w:t>O</w:t>
      </w:r>
      <w:r w:rsidRPr="005D6D5D">
        <w:rPr>
          <w:b/>
          <w:bCs/>
          <w:sz w:val="20"/>
          <w:szCs w:val="20"/>
        </w:rPr>
        <w:t>S</w:t>
      </w:r>
    </w:p>
    <w:p w14:paraId="6A719D02" w14:textId="77777777" w:rsidR="009F7525" w:rsidRPr="005D6D5D" w:rsidRDefault="009F7525" w:rsidP="005D6D5D">
      <w:pPr>
        <w:kinsoku w:val="0"/>
        <w:overflowPunct w:val="0"/>
        <w:spacing w:line="200" w:lineRule="exact"/>
        <w:ind w:right="36"/>
        <w:jc w:val="both"/>
        <w:rPr>
          <w:sz w:val="20"/>
          <w:szCs w:val="20"/>
        </w:rPr>
      </w:pPr>
    </w:p>
    <w:p w14:paraId="23A14CDD" w14:textId="77777777" w:rsidR="009F7525" w:rsidRPr="005D6D5D" w:rsidRDefault="009F7525" w:rsidP="005D6D5D">
      <w:pPr>
        <w:kinsoku w:val="0"/>
        <w:overflowPunct w:val="0"/>
        <w:spacing w:before="18" w:line="240" w:lineRule="exact"/>
        <w:ind w:right="36"/>
        <w:jc w:val="both"/>
        <w:rPr>
          <w:sz w:val="20"/>
          <w:szCs w:val="20"/>
        </w:rPr>
      </w:pPr>
    </w:p>
    <w:p w14:paraId="7E0E8CC7" w14:textId="77777777" w:rsidR="009F7525" w:rsidRPr="005D6D5D" w:rsidRDefault="009F7525" w:rsidP="000640B0">
      <w:pPr>
        <w:numPr>
          <w:ilvl w:val="1"/>
          <w:numId w:val="14"/>
        </w:numPr>
        <w:tabs>
          <w:tab w:val="left" w:pos="933"/>
        </w:tabs>
        <w:kinsoku w:val="0"/>
        <w:overflowPunct w:val="0"/>
        <w:autoSpaceDE w:val="0"/>
        <w:autoSpaceDN w:val="0"/>
        <w:adjustRightInd w:val="0"/>
        <w:ind w:left="933" w:right="36" w:hanging="360"/>
        <w:jc w:val="both"/>
        <w:rPr>
          <w:sz w:val="20"/>
          <w:szCs w:val="20"/>
        </w:rPr>
      </w:pPr>
      <w:r w:rsidRPr="005D6D5D">
        <w:rPr>
          <w:b/>
          <w:bCs/>
          <w:spacing w:val="-9"/>
          <w:sz w:val="20"/>
          <w:szCs w:val="20"/>
        </w:rPr>
        <w:t>A</w:t>
      </w:r>
      <w:r w:rsidRPr="005D6D5D">
        <w:rPr>
          <w:b/>
          <w:bCs/>
          <w:spacing w:val="4"/>
          <w:sz w:val="20"/>
          <w:szCs w:val="20"/>
        </w:rPr>
        <w:t>N</w:t>
      </w:r>
      <w:r w:rsidRPr="005D6D5D">
        <w:rPr>
          <w:b/>
          <w:bCs/>
          <w:spacing w:val="1"/>
          <w:sz w:val="20"/>
          <w:szCs w:val="20"/>
        </w:rPr>
        <w:t>E</w:t>
      </w:r>
      <w:r w:rsidRPr="005D6D5D">
        <w:rPr>
          <w:b/>
          <w:bCs/>
          <w:spacing w:val="-1"/>
          <w:sz w:val="20"/>
          <w:szCs w:val="20"/>
        </w:rPr>
        <w:t>X</w:t>
      </w:r>
      <w:r w:rsidRPr="005D6D5D">
        <w:rPr>
          <w:b/>
          <w:bCs/>
          <w:sz w:val="20"/>
          <w:szCs w:val="20"/>
        </w:rPr>
        <w:t>O</w:t>
      </w:r>
      <w:r w:rsidRPr="005D6D5D">
        <w:rPr>
          <w:b/>
          <w:bCs/>
          <w:spacing w:val="-14"/>
          <w:sz w:val="20"/>
          <w:szCs w:val="20"/>
        </w:rPr>
        <w:t xml:space="preserve"> </w:t>
      </w:r>
      <w:r w:rsidRPr="005D6D5D">
        <w:rPr>
          <w:b/>
          <w:bCs/>
          <w:spacing w:val="-7"/>
          <w:sz w:val="20"/>
          <w:szCs w:val="20"/>
        </w:rPr>
        <w:t>4</w:t>
      </w:r>
      <w:r w:rsidRPr="005D6D5D">
        <w:rPr>
          <w:b/>
          <w:bCs/>
          <w:sz w:val="20"/>
          <w:szCs w:val="20"/>
        </w:rPr>
        <w:t>:</w:t>
      </w:r>
      <w:r w:rsidRPr="005D6D5D">
        <w:rPr>
          <w:b/>
          <w:bCs/>
          <w:spacing w:val="-13"/>
          <w:sz w:val="20"/>
          <w:szCs w:val="20"/>
        </w:rPr>
        <w:t xml:space="preserve"> </w:t>
      </w:r>
      <w:r w:rsidRPr="005D6D5D">
        <w:rPr>
          <w:b/>
          <w:bCs/>
          <w:sz w:val="20"/>
          <w:szCs w:val="20"/>
        </w:rPr>
        <w:t>FOR</w:t>
      </w:r>
      <w:r w:rsidRPr="005D6D5D">
        <w:rPr>
          <w:b/>
          <w:bCs/>
          <w:spacing w:val="4"/>
          <w:sz w:val="20"/>
          <w:szCs w:val="20"/>
        </w:rPr>
        <w:t>M</w:t>
      </w:r>
      <w:r w:rsidRPr="005D6D5D">
        <w:rPr>
          <w:b/>
          <w:bCs/>
          <w:sz w:val="20"/>
          <w:szCs w:val="20"/>
        </w:rPr>
        <w:t>U</w:t>
      </w:r>
      <w:r w:rsidRPr="005D6D5D">
        <w:rPr>
          <w:b/>
          <w:bCs/>
          <w:spacing w:val="3"/>
          <w:sz w:val="20"/>
          <w:szCs w:val="20"/>
        </w:rPr>
        <w:t>L</w:t>
      </w:r>
      <w:r w:rsidRPr="005D6D5D">
        <w:rPr>
          <w:b/>
          <w:bCs/>
          <w:spacing w:val="-6"/>
          <w:sz w:val="20"/>
          <w:szCs w:val="20"/>
        </w:rPr>
        <w:t>A</w:t>
      </w:r>
      <w:r w:rsidRPr="005D6D5D">
        <w:rPr>
          <w:b/>
          <w:bCs/>
          <w:sz w:val="20"/>
          <w:szCs w:val="20"/>
        </w:rPr>
        <w:t>RI</w:t>
      </w:r>
      <w:r w:rsidRPr="005D6D5D">
        <w:rPr>
          <w:b/>
          <w:bCs/>
          <w:spacing w:val="3"/>
          <w:sz w:val="20"/>
          <w:szCs w:val="20"/>
        </w:rPr>
        <w:t>O</w:t>
      </w:r>
      <w:r w:rsidRPr="005D6D5D">
        <w:rPr>
          <w:b/>
          <w:bCs/>
          <w:sz w:val="20"/>
          <w:szCs w:val="20"/>
        </w:rPr>
        <w:t>S</w:t>
      </w:r>
      <w:r w:rsidRPr="005D6D5D">
        <w:rPr>
          <w:b/>
          <w:bCs/>
          <w:spacing w:val="-13"/>
          <w:sz w:val="20"/>
          <w:szCs w:val="20"/>
        </w:rPr>
        <w:t xml:space="preserve"> </w:t>
      </w:r>
      <w:r w:rsidRPr="005D6D5D">
        <w:rPr>
          <w:b/>
          <w:bCs/>
          <w:spacing w:val="1"/>
          <w:sz w:val="20"/>
          <w:szCs w:val="20"/>
        </w:rPr>
        <w:t>E</w:t>
      </w:r>
      <w:r w:rsidRPr="005D6D5D">
        <w:rPr>
          <w:b/>
          <w:bCs/>
          <w:sz w:val="20"/>
          <w:szCs w:val="20"/>
        </w:rPr>
        <w:t>C</w:t>
      </w:r>
      <w:r w:rsidRPr="005D6D5D">
        <w:rPr>
          <w:b/>
          <w:bCs/>
          <w:spacing w:val="1"/>
          <w:sz w:val="20"/>
          <w:szCs w:val="20"/>
        </w:rPr>
        <w:t>O</w:t>
      </w:r>
      <w:r w:rsidRPr="005D6D5D">
        <w:rPr>
          <w:b/>
          <w:bCs/>
          <w:sz w:val="20"/>
          <w:szCs w:val="20"/>
        </w:rPr>
        <w:t>N</w:t>
      </w:r>
      <w:r w:rsidRPr="005D6D5D">
        <w:rPr>
          <w:b/>
          <w:bCs/>
          <w:spacing w:val="1"/>
          <w:sz w:val="20"/>
          <w:szCs w:val="20"/>
        </w:rPr>
        <w:t>Ó</w:t>
      </w:r>
      <w:r w:rsidRPr="005D6D5D">
        <w:rPr>
          <w:b/>
          <w:bCs/>
          <w:spacing w:val="4"/>
          <w:sz w:val="20"/>
          <w:szCs w:val="20"/>
        </w:rPr>
        <w:t>M</w:t>
      </w:r>
      <w:r w:rsidRPr="005D6D5D">
        <w:rPr>
          <w:b/>
          <w:bCs/>
          <w:sz w:val="20"/>
          <w:szCs w:val="20"/>
        </w:rPr>
        <w:t>ICOS</w:t>
      </w:r>
    </w:p>
    <w:p w14:paraId="0F3BADF9" w14:textId="77777777" w:rsidR="009F7525" w:rsidRPr="005D6D5D" w:rsidRDefault="009F7525" w:rsidP="005D6D5D">
      <w:pPr>
        <w:kinsoku w:val="0"/>
        <w:overflowPunct w:val="0"/>
        <w:spacing w:line="200" w:lineRule="exact"/>
        <w:ind w:right="36"/>
        <w:jc w:val="both"/>
        <w:rPr>
          <w:sz w:val="20"/>
          <w:szCs w:val="20"/>
        </w:rPr>
      </w:pPr>
    </w:p>
    <w:p w14:paraId="7F8DF0B6" w14:textId="77777777" w:rsidR="009F7525" w:rsidRPr="005D6D5D" w:rsidRDefault="009F7525" w:rsidP="005D6D5D">
      <w:pPr>
        <w:kinsoku w:val="0"/>
        <w:overflowPunct w:val="0"/>
        <w:spacing w:before="18" w:line="240" w:lineRule="exact"/>
        <w:ind w:right="36"/>
        <w:jc w:val="both"/>
        <w:rPr>
          <w:sz w:val="20"/>
          <w:szCs w:val="20"/>
        </w:rPr>
      </w:pPr>
    </w:p>
    <w:p w14:paraId="03586C5C" w14:textId="77777777" w:rsidR="009F7525" w:rsidRPr="00D6323D" w:rsidRDefault="009F7525" w:rsidP="000640B0">
      <w:pPr>
        <w:numPr>
          <w:ilvl w:val="1"/>
          <w:numId w:val="14"/>
        </w:numPr>
        <w:tabs>
          <w:tab w:val="left" w:pos="933"/>
        </w:tabs>
        <w:kinsoku w:val="0"/>
        <w:overflowPunct w:val="0"/>
        <w:autoSpaceDE w:val="0"/>
        <w:autoSpaceDN w:val="0"/>
        <w:adjustRightInd w:val="0"/>
        <w:ind w:left="933" w:right="36" w:hanging="360"/>
        <w:jc w:val="both"/>
        <w:rPr>
          <w:sz w:val="20"/>
          <w:szCs w:val="20"/>
          <w:lang w:val="es-CL"/>
        </w:rPr>
      </w:pPr>
      <w:r w:rsidRPr="005D6D5D">
        <w:rPr>
          <w:b/>
          <w:bCs/>
          <w:spacing w:val="-9"/>
          <w:sz w:val="20"/>
          <w:szCs w:val="20"/>
          <w:lang w:val="es-CL"/>
        </w:rPr>
        <w:t>A</w:t>
      </w:r>
      <w:r w:rsidRPr="005D6D5D">
        <w:rPr>
          <w:b/>
          <w:bCs/>
          <w:spacing w:val="4"/>
          <w:sz w:val="20"/>
          <w:szCs w:val="20"/>
          <w:lang w:val="es-CL"/>
        </w:rPr>
        <w:t>N</w:t>
      </w:r>
      <w:r w:rsidRPr="005D6D5D">
        <w:rPr>
          <w:b/>
          <w:bCs/>
          <w:spacing w:val="1"/>
          <w:sz w:val="20"/>
          <w:szCs w:val="20"/>
          <w:lang w:val="es-CL"/>
        </w:rPr>
        <w:t>E</w:t>
      </w:r>
      <w:r w:rsidRPr="005D6D5D">
        <w:rPr>
          <w:b/>
          <w:bCs/>
          <w:spacing w:val="-1"/>
          <w:sz w:val="20"/>
          <w:szCs w:val="20"/>
          <w:lang w:val="es-CL"/>
        </w:rPr>
        <w:t>X</w:t>
      </w:r>
      <w:r w:rsidRPr="005D6D5D">
        <w:rPr>
          <w:b/>
          <w:bCs/>
          <w:sz w:val="20"/>
          <w:szCs w:val="20"/>
          <w:lang w:val="es-CL"/>
        </w:rPr>
        <w:t>O</w:t>
      </w:r>
      <w:r w:rsidRPr="005D6D5D">
        <w:rPr>
          <w:b/>
          <w:bCs/>
          <w:spacing w:val="-11"/>
          <w:sz w:val="20"/>
          <w:szCs w:val="20"/>
          <w:lang w:val="es-CL"/>
        </w:rPr>
        <w:t xml:space="preserve"> </w:t>
      </w:r>
      <w:r w:rsidRPr="005D6D5D">
        <w:rPr>
          <w:b/>
          <w:bCs/>
          <w:spacing w:val="-7"/>
          <w:sz w:val="20"/>
          <w:szCs w:val="20"/>
          <w:lang w:val="es-CL"/>
        </w:rPr>
        <w:t>5</w:t>
      </w:r>
      <w:r w:rsidRPr="005D6D5D">
        <w:rPr>
          <w:b/>
          <w:bCs/>
          <w:sz w:val="20"/>
          <w:szCs w:val="20"/>
          <w:lang w:val="es-CL"/>
        </w:rPr>
        <w:t>:</w:t>
      </w:r>
      <w:r w:rsidRPr="005D6D5D">
        <w:rPr>
          <w:b/>
          <w:bCs/>
          <w:spacing w:val="-9"/>
          <w:sz w:val="20"/>
          <w:szCs w:val="20"/>
          <w:lang w:val="es-CL"/>
        </w:rPr>
        <w:t xml:space="preserve"> </w:t>
      </w:r>
      <w:r w:rsidRPr="005D6D5D">
        <w:rPr>
          <w:b/>
          <w:bCs/>
          <w:sz w:val="20"/>
          <w:szCs w:val="20"/>
          <w:lang w:val="es-CL"/>
        </w:rPr>
        <w:t>F</w:t>
      </w:r>
      <w:r w:rsidRPr="005D6D5D">
        <w:rPr>
          <w:b/>
          <w:bCs/>
          <w:spacing w:val="1"/>
          <w:sz w:val="20"/>
          <w:szCs w:val="20"/>
          <w:lang w:val="es-CL"/>
        </w:rPr>
        <w:t>O</w:t>
      </w:r>
      <w:r w:rsidRPr="005D6D5D">
        <w:rPr>
          <w:b/>
          <w:bCs/>
          <w:sz w:val="20"/>
          <w:szCs w:val="20"/>
          <w:lang w:val="es-CL"/>
        </w:rPr>
        <w:t>R</w:t>
      </w:r>
      <w:r w:rsidRPr="005D6D5D">
        <w:rPr>
          <w:b/>
          <w:bCs/>
          <w:spacing w:val="14"/>
          <w:sz w:val="20"/>
          <w:szCs w:val="20"/>
          <w:lang w:val="es-CL"/>
        </w:rPr>
        <w:t>M</w:t>
      </w:r>
      <w:r w:rsidRPr="005D6D5D">
        <w:rPr>
          <w:b/>
          <w:bCs/>
          <w:spacing w:val="-16"/>
          <w:sz w:val="20"/>
          <w:szCs w:val="20"/>
          <w:lang w:val="es-CL"/>
        </w:rPr>
        <w:t>A</w:t>
      </w:r>
      <w:r w:rsidRPr="005D6D5D">
        <w:rPr>
          <w:b/>
          <w:bCs/>
          <w:spacing w:val="6"/>
          <w:sz w:val="20"/>
          <w:szCs w:val="20"/>
          <w:lang w:val="es-CL"/>
        </w:rPr>
        <w:t>T</w:t>
      </w:r>
      <w:r w:rsidRPr="005D6D5D">
        <w:rPr>
          <w:b/>
          <w:bCs/>
          <w:sz w:val="20"/>
          <w:szCs w:val="20"/>
          <w:lang w:val="es-CL"/>
        </w:rPr>
        <w:t>O</w:t>
      </w:r>
      <w:r w:rsidRPr="005D6D5D">
        <w:rPr>
          <w:b/>
          <w:bCs/>
          <w:spacing w:val="-16"/>
          <w:sz w:val="20"/>
          <w:szCs w:val="20"/>
          <w:lang w:val="es-CL"/>
        </w:rPr>
        <w:t xml:space="preserve"> </w:t>
      </w:r>
      <w:r w:rsidRPr="005D6D5D">
        <w:rPr>
          <w:b/>
          <w:bCs/>
          <w:spacing w:val="1"/>
          <w:sz w:val="20"/>
          <w:szCs w:val="20"/>
          <w:lang w:val="es-CL"/>
        </w:rPr>
        <w:t>S</w:t>
      </w:r>
      <w:r w:rsidRPr="005D6D5D">
        <w:rPr>
          <w:b/>
          <w:bCs/>
          <w:spacing w:val="3"/>
          <w:sz w:val="20"/>
          <w:szCs w:val="20"/>
          <w:lang w:val="es-CL"/>
        </w:rPr>
        <w:t>E</w:t>
      </w:r>
      <w:r w:rsidRPr="005D6D5D">
        <w:rPr>
          <w:b/>
          <w:bCs/>
          <w:sz w:val="20"/>
          <w:szCs w:val="20"/>
          <w:lang w:val="es-CL"/>
        </w:rPr>
        <w:t>RIE</w:t>
      </w:r>
      <w:r w:rsidRPr="005D6D5D">
        <w:rPr>
          <w:b/>
          <w:bCs/>
          <w:spacing w:val="-16"/>
          <w:sz w:val="20"/>
          <w:szCs w:val="20"/>
          <w:lang w:val="es-CL"/>
        </w:rPr>
        <w:t xml:space="preserve"> </w:t>
      </w:r>
      <w:r w:rsidRPr="005D6D5D">
        <w:rPr>
          <w:b/>
          <w:bCs/>
          <w:spacing w:val="4"/>
          <w:sz w:val="20"/>
          <w:szCs w:val="20"/>
          <w:lang w:val="es-CL"/>
        </w:rPr>
        <w:t>D</w:t>
      </w:r>
      <w:r w:rsidRPr="005D6D5D">
        <w:rPr>
          <w:b/>
          <w:bCs/>
          <w:sz w:val="20"/>
          <w:szCs w:val="20"/>
          <w:lang w:val="es-CL"/>
        </w:rPr>
        <w:t>E</w:t>
      </w:r>
      <w:r w:rsidRPr="005D6D5D">
        <w:rPr>
          <w:b/>
          <w:bCs/>
          <w:spacing w:val="-13"/>
          <w:sz w:val="20"/>
          <w:szCs w:val="20"/>
          <w:lang w:val="es-CL"/>
        </w:rPr>
        <w:t xml:space="preserve"> </w:t>
      </w:r>
      <w:r w:rsidRPr="005D6D5D">
        <w:rPr>
          <w:b/>
          <w:bCs/>
          <w:spacing w:val="-1"/>
          <w:sz w:val="20"/>
          <w:szCs w:val="20"/>
          <w:lang w:val="es-CL"/>
        </w:rPr>
        <w:t>P</w:t>
      </w:r>
      <w:r w:rsidRPr="005D6D5D">
        <w:rPr>
          <w:b/>
          <w:bCs/>
          <w:spacing w:val="2"/>
          <w:sz w:val="20"/>
          <w:szCs w:val="20"/>
          <w:lang w:val="es-CL"/>
        </w:rPr>
        <w:t>R</w:t>
      </w:r>
      <w:r w:rsidRPr="005D6D5D">
        <w:rPr>
          <w:b/>
          <w:bCs/>
          <w:spacing w:val="-1"/>
          <w:sz w:val="20"/>
          <w:szCs w:val="20"/>
          <w:lang w:val="es-CL"/>
        </w:rPr>
        <w:t>E</w:t>
      </w:r>
      <w:r w:rsidRPr="005D6D5D">
        <w:rPr>
          <w:b/>
          <w:bCs/>
          <w:spacing w:val="1"/>
          <w:sz w:val="20"/>
          <w:szCs w:val="20"/>
          <w:lang w:val="es-CL"/>
        </w:rPr>
        <w:t>G</w:t>
      </w:r>
      <w:r w:rsidRPr="005D6D5D">
        <w:rPr>
          <w:b/>
          <w:bCs/>
          <w:spacing w:val="2"/>
          <w:sz w:val="20"/>
          <w:szCs w:val="20"/>
          <w:lang w:val="es-CL"/>
        </w:rPr>
        <w:t>U</w:t>
      </w:r>
      <w:r w:rsidRPr="005D6D5D">
        <w:rPr>
          <w:b/>
          <w:bCs/>
          <w:sz w:val="20"/>
          <w:szCs w:val="20"/>
          <w:lang w:val="es-CL"/>
        </w:rPr>
        <w:t>N</w:t>
      </w:r>
      <w:r w:rsidRPr="005D6D5D">
        <w:rPr>
          <w:b/>
          <w:bCs/>
          <w:spacing w:val="12"/>
          <w:sz w:val="20"/>
          <w:szCs w:val="20"/>
          <w:lang w:val="es-CL"/>
        </w:rPr>
        <w:t>T</w:t>
      </w:r>
      <w:r w:rsidRPr="005D6D5D">
        <w:rPr>
          <w:b/>
          <w:bCs/>
          <w:spacing w:val="-11"/>
          <w:sz w:val="20"/>
          <w:szCs w:val="20"/>
          <w:lang w:val="es-CL"/>
        </w:rPr>
        <w:t>A</w:t>
      </w:r>
      <w:r w:rsidRPr="005D6D5D">
        <w:rPr>
          <w:b/>
          <w:bCs/>
          <w:spacing w:val="-1"/>
          <w:sz w:val="20"/>
          <w:szCs w:val="20"/>
          <w:lang w:val="es-CL"/>
        </w:rPr>
        <w:t>S</w:t>
      </w:r>
      <w:r w:rsidRPr="005D6D5D">
        <w:rPr>
          <w:b/>
          <w:bCs/>
          <w:sz w:val="20"/>
          <w:szCs w:val="20"/>
          <w:lang w:val="es-CL"/>
        </w:rPr>
        <w:t>,</w:t>
      </w:r>
      <w:r w:rsidRPr="005D6D5D">
        <w:rPr>
          <w:b/>
          <w:bCs/>
          <w:spacing w:val="-17"/>
          <w:sz w:val="20"/>
          <w:szCs w:val="20"/>
          <w:lang w:val="es-CL"/>
        </w:rPr>
        <w:t xml:space="preserve"> </w:t>
      </w:r>
      <w:r w:rsidRPr="005D6D5D">
        <w:rPr>
          <w:b/>
          <w:bCs/>
          <w:sz w:val="20"/>
          <w:szCs w:val="20"/>
          <w:lang w:val="es-CL"/>
        </w:rPr>
        <w:t>R</w:t>
      </w:r>
      <w:r w:rsidRPr="005D6D5D">
        <w:rPr>
          <w:b/>
          <w:bCs/>
          <w:spacing w:val="3"/>
          <w:sz w:val="20"/>
          <w:szCs w:val="20"/>
          <w:lang w:val="es-CL"/>
        </w:rPr>
        <w:t>E</w:t>
      </w:r>
      <w:r w:rsidRPr="005D6D5D">
        <w:rPr>
          <w:b/>
          <w:bCs/>
          <w:spacing w:val="-1"/>
          <w:sz w:val="20"/>
          <w:szCs w:val="20"/>
          <w:lang w:val="es-CL"/>
        </w:rPr>
        <w:t>SP</w:t>
      </w:r>
      <w:r w:rsidRPr="005D6D5D">
        <w:rPr>
          <w:b/>
          <w:bCs/>
          <w:spacing w:val="2"/>
          <w:sz w:val="20"/>
          <w:szCs w:val="20"/>
          <w:lang w:val="es-CL"/>
        </w:rPr>
        <w:t>U</w:t>
      </w:r>
      <w:r w:rsidRPr="005D6D5D">
        <w:rPr>
          <w:b/>
          <w:bCs/>
          <w:spacing w:val="1"/>
          <w:sz w:val="20"/>
          <w:szCs w:val="20"/>
          <w:lang w:val="es-CL"/>
        </w:rPr>
        <w:t>E</w:t>
      </w:r>
      <w:r w:rsidRPr="005D6D5D">
        <w:rPr>
          <w:b/>
          <w:bCs/>
          <w:spacing w:val="-1"/>
          <w:sz w:val="20"/>
          <w:szCs w:val="20"/>
          <w:lang w:val="es-CL"/>
        </w:rPr>
        <w:t>S</w:t>
      </w:r>
      <w:r w:rsidRPr="005D6D5D">
        <w:rPr>
          <w:b/>
          <w:bCs/>
          <w:spacing w:val="12"/>
          <w:sz w:val="20"/>
          <w:szCs w:val="20"/>
          <w:lang w:val="es-CL"/>
        </w:rPr>
        <w:t>T</w:t>
      </w:r>
      <w:r w:rsidRPr="005D6D5D">
        <w:rPr>
          <w:b/>
          <w:bCs/>
          <w:spacing w:val="-11"/>
          <w:sz w:val="20"/>
          <w:szCs w:val="20"/>
          <w:lang w:val="es-CL"/>
        </w:rPr>
        <w:t>A</w:t>
      </w:r>
      <w:r w:rsidRPr="005D6D5D">
        <w:rPr>
          <w:b/>
          <w:bCs/>
          <w:sz w:val="20"/>
          <w:szCs w:val="20"/>
          <w:lang w:val="es-CL"/>
        </w:rPr>
        <w:t>S</w:t>
      </w:r>
      <w:r w:rsidRPr="005D6D5D">
        <w:rPr>
          <w:b/>
          <w:bCs/>
          <w:spacing w:val="-22"/>
          <w:sz w:val="20"/>
          <w:szCs w:val="20"/>
          <w:lang w:val="es-CL"/>
        </w:rPr>
        <w:t xml:space="preserve"> </w:t>
      </w:r>
      <w:r w:rsidRPr="005D6D5D">
        <w:rPr>
          <w:b/>
          <w:bCs/>
          <w:sz w:val="20"/>
          <w:szCs w:val="20"/>
          <w:lang w:val="es-CL"/>
        </w:rPr>
        <w:t xml:space="preserve">Y </w:t>
      </w:r>
      <w:r w:rsidRPr="005D6D5D">
        <w:rPr>
          <w:b/>
          <w:bCs/>
          <w:spacing w:val="-11"/>
          <w:sz w:val="20"/>
          <w:szCs w:val="20"/>
          <w:lang w:val="es-CL"/>
        </w:rPr>
        <w:t>A</w:t>
      </w:r>
      <w:r w:rsidRPr="005D6D5D">
        <w:rPr>
          <w:b/>
          <w:bCs/>
          <w:sz w:val="20"/>
          <w:szCs w:val="20"/>
          <w:lang w:val="es-CL"/>
        </w:rPr>
        <w:t>C</w:t>
      </w:r>
      <w:r w:rsidRPr="005D6D5D">
        <w:rPr>
          <w:b/>
          <w:bCs/>
          <w:spacing w:val="12"/>
          <w:sz w:val="20"/>
          <w:szCs w:val="20"/>
          <w:lang w:val="es-CL"/>
        </w:rPr>
        <w:t>L</w:t>
      </w:r>
      <w:r w:rsidRPr="005D6D5D">
        <w:rPr>
          <w:b/>
          <w:bCs/>
          <w:spacing w:val="-11"/>
          <w:sz w:val="20"/>
          <w:szCs w:val="20"/>
          <w:lang w:val="es-CL"/>
        </w:rPr>
        <w:t>A</w:t>
      </w:r>
      <w:r w:rsidRPr="005D6D5D">
        <w:rPr>
          <w:b/>
          <w:bCs/>
          <w:spacing w:val="9"/>
          <w:sz w:val="20"/>
          <w:szCs w:val="20"/>
          <w:lang w:val="es-CL"/>
        </w:rPr>
        <w:t>R</w:t>
      </w:r>
      <w:r w:rsidRPr="005D6D5D">
        <w:rPr>
          <w:b/>
          <w:bCs/>
          <w:spacing w:val="-11"/>
          <w:sz w:val="20"/>
          <w:szCs w:val="20"/>
          <w:lang w:val="es-CL"/>
        </w:rPr>
        <w:t>A</w:t>
      </w:r>
      <w:r w:rsidRPr="005D6D5D">
        <w:rPr>
          <w:b/>
          <w:bCs/>
          <w:spacing w:val="5"/>
          <w:sz w:val="20"/>
          <w:szCs w:val="20"/>
          <w:lang w:val="es-CL"/>
        </w:rPr>
        <w:t>C</w:t>
      </w:r>
      <w:r w:rsidRPr="005D6D5D">
        <w:rPr>
          <w:b/>
          <w:bCs/>
          <w:spacing w:val="4"/>
          <w:sz w:val="20"/>
          <w:szCs w:val="20"/>
          <w:lang w:val="es-CL"/>
        </w:rPr>
        <w:t>I</w:t>
      </w:r>
      <w:r w:rsidRPr="005D6D5D">
        <w:rPr>
          <w:b/>
          <w:bCs/>
          <w:spacing w:val="1"/>
          <w:sz w:val="20"/>
          <w:szCs w:val="20"/>
          <w:lang w:val="es-CL"/>
        </w:rPr>
        <w:t>O</w:t>
      </w:r>
      <w:r w:rsidRPr="005D6D5D">
        <w:rPr>
          <w:b/>
          <w:bCs/>
          <w:sz w:val="20"/>
          <w:szCs w:val="20"/>
          <w:lang w:val="es-CL"/>
        </w:rPr>
        <w:t>N</w:t>
      </w:r>
      <w:r w:rsidRPr="005D6D5D">
        <w:rPr>
          <w:b/>
          <w:bCs/>
          <w:spacing w:val="-1"/>
          <w:sz w:val="20"/>
          <w:szCs w:val="20"/>
          <w:lang w:val="es-CL"/>
        </w:rPr>
        <w:t>E</w:t>
      </w:r>
      <w:r w:rsidRPr="005D6D5D">
        <w:rPr>
          <w:b/>
          <w:bCs/>
          <w:sz w:val="20"/>
          <w:szCs w:val="20"/>
          <w:lang w:val="es-CL"/>
        </w:rPr>
        <w:t>S</w:t>
      </w:r>
    </w:p>
    <w:p w14:paraId="2AAF1D76" w14:textId="77777777" w:rsidR="00D6323D" w:rsidRDefault="00D6323D" w:rsidP="00D6323D">
      <w:pPr>
        <w:tabs>
          <w:tab w:val="left" w:pos="933"/>
        </w:tabs>
        <w:kinsoku w:val="0"/>
        <w:overflowPunct w:val="0"/>
        <w:autoSpaceDE w:val="0"/>
        <w:autoSpaceDN w:val="0"/>
        <w:adjustRightInd w:val="0"/>
        <w:ind w:right="36"/>
        <w:jc w:val="both"/>
        <w:rPr>
          <w:b/>
          <w:bCs/>
          <w:sz w:val="20"/>
          <w:szCs w:val="20"/>
          <w:lang w:val="es-CL"/>
        </w:rPr>
      </w:pPr>
    </w:p>
    <w:p w14:paraId="1B0A129C" w14:textId="77777777" w:rsidR="00D6323D" w:rsidRPr="00D6323D" w:rsidRDefault="00D6323D" w:rsidP="00D6323D">
      <w:pPr>
        <w:tabs>
          <w:tab w:val="left" w:pos="933"/>
        </w:tabs>
        <w:kinsoku w:val="0"/>
        <w:overflowPunct w:val="0"/>
        <w:autoSpaceDE w:val="0"/>
        <w:autoSpaceDN w:val="0"/>
        <w:adjustRightInd w:val="0"/>
        <w:ind w:right="36"/>
        <w:jc w:val="both"/>
        <w:rPr>
          <w:sz w:val="20"/>
          <w:szCs w:val="20"/>
          <w:lang w:val="es-CL"/>
        </w:rPr>
      </w:pPr>
    </w:p>
    <w:p w14:paraId="72729007" w14:textId="67D3FE0B" w:rsidR="00D6323D" w:rsidRPr="00D6323D" w:rsidRDefault="00D6323D" w:rsidP="000640B0">
      <w:pPr>
        <w:numPr>
          <w:ilvl w:val="1"/>
          <w:numId w:val="14"/>
        </w:numPr>
        <w:tabs>
          <w:tab w:val="left" w:pos="933"/>
        </w:tabs>
        <w:kinsoku w:val="0"/>
        <w:overflowPunct w:val="0"/>
        <w:autoSpaceDE w:val="0"/>
        <w:autoSpaceDN w:val="0"/>
        <w:adjustRightInd w:val="0"/>
        <w:ind w:left="933" w:right="36" w:hanging="360"/>
        <w:jc w:val="both"/>
        <w:rPr>
          <w:sz w:val="20"/>
          <w:szCs w:val="20"/>
          <w:lang w:val="es-CL"/>
        </w:rPr>
      </w:pPr>
      <w:r>
        <w:rPr>
          <w:b/>
          <w:bCs/>
          <w:sz w:val="20"/>
          <w:szCs w:val="20"/>
          <w:lang w:val="es-CL"/>
        </w:rPr>
        <w:t>ANEXO 6: PREVENCIÓN DE RIESGO</w:t>
      </w:r>
    </w:p>
    <w:p w14:paraId="6C789CDF" w14:textId="77777777" w:rsidR="00D6323D" w:rsidRDefault="00D6323D" w:rsidP="00D6323D">
      <w:pPr>
        <w:tabs>
          <w:tab w:val="left" w:pos="933"/>
        </w:tabs>
        <w:kinsoku w:val="0"/>
        <w:overflowPunct w:val="0"/>
        <w:autoSpaceDE w:val="0"/>
        <w:autoSpaceDN w:val="0"/>
        <w:adjustRightInd w:val="0"/>
        <w:ind w:left="933" w:right="36"/>
        <w:jc w:val="both"/>
        <w:rPr>
          <w:b/>
          <w:bCs/>
          <w:sz w:val="20"/>
          <w:szCs w:val="20"/>
          <w:lang w:val="es-CL"/>
        </w:rPr>
      </w:pPr>
    </w:p>
    <w:p w14:paraId="6A270BAC" w14:textId="77777777" w:rsidR="00D6323D" w:rsidRPr="00D6323D" w:rsidRDefault="00D6323D" w:rsidP="00D6323D">
      <w:pPr>
        <w:tabs>
          <w:tab w:val="left" w:pos="933"/>
        </w:tabs>
        <w:kinsoku w:val="0"/>
        <w:overflowPunct w:val="0"/>
        <w:autoSpaceDE w:val="0"/>
        <w:autoSpaceDN w:val="0"/>
        <w:adjustRightInd w:val="0"/>
        <w:ind w:left="933" w:right="36"/>
        <w:jc w:val="both"/>
        <w:rPr>
          <w:sz w:val="20"/>
          <w:szCs w:val="20"/>
          <w:lang w:val="es-CL"/>
        </w:rPr>
      </w:pPr>
    </w:p>
    <w:p w14:paraId="3D1851B7" w14:textId="401611E5" w:rsidR="00E0574C" w:rsidRDefault="00D6323D" w:rsidP="00E0574C">
      <w:pPr>
        <w:numPr>
          <w:ilvl w:val="1"/>
          <w:numId w:val="14"/>
        </w:numPr>
        <w:tabs>
          <w:tab w:val="left" w:pos="933"/>
        </w:tabs>
        <w:kinsoku w:val="0"/>
        <w:overflowPunct w:val="0"/>
        <w:autoSpaceDE w:val="0"/>
        <w:autoSpaceDN w:val="0"/>
        <w:adjustRightInd w:val="0"/>
        <w:ind w:left="933" w:right="36" w:hanging="360"/>
        <w:jc w:val="both"/>
        <w:rPr>
          <w:b/>
          <w:bCs/>
          <w:spacing w:val="-9"/>
          <w:sz w:val="20"/>
          <w:szCs w:val="20"/>
          <w:lang w:val="es-CL"/>
        </w:rPr>
      </w:pPr>
      <w:r w:rsidRPr="00E0574C">
        <w:rPr>
          <w:b/>
          <w:bCs/>
          <w:spacing w:val="-9"/>
          <w:sz w:val="20"/>
          <w:szCs w:val="20"/>
          <w:lang w:val="es-CL"/>
        </w:rPr>
        <w:t>ANEXO 7: PROCEDIMIENTO FACTURAS ENAP</w:t>
      </w:r>
    </w:p>
    <w:p w14:paraId="51EDD0CB" w14:textId="77777777" w:rsidR="00E0574C" w:rsidRDefault="00E0574C" w:rsidP="00E0574C">
      <w:pPr>
        <w:tabs>
          <w:tab w:val="left" w:pos="933"/>
        </w:tabs>
        <w:kinsoku w:val="0"/>
        <w:overflowPunct w:val="0"/>
        <w:autoSpaceDE w:val="0"/>
        <w:autoSpaceDN w:val="0"/>
        <w:adjustRightInd w:val="0"/>
        <w:ind w:left="573" w:right="36"/>
        <w:jc w:val="both"/>
        <w:rPr>
          <w:b/>
          <w:bCs/>
          <w:spacing w:val="-9"/>
          <w:sz w:val="20"/>
          <w:szCs w:val="20"/>
          <w:lang w:val="es-CL"/>
        </w:rPr>
      </w:pPr>
    </w:p>
    <w:p w14:paraId="7FB1A702" w14:textId="77777777" w:rsidR="00E0574C" w:rsidRPr="00E0574C" w:rsidRDefault="00E0574C" w:rsidP="00E0574C">
      <w:pPr>
        <w:tabs>
          <w:tab w:val="left" w:pos="933"/>
        </w:tabs>
        <w:kinsoku w:val="0"/>
        <w:overflowPunct w:val="0"/>
        <w:autoSpaceDE w:val="0"/>
        <w:autoSpaceDN w:val="0"/>
        <w:adjustRightInd w:val="0"/>
        <w:ind w:left="573" w:right="36"/>
        <w:jc w:val="both"/>
        <w:rPr>
          <w:b/>
          <w:bCs/>
          <w:spacing w:val="-9"/>
          <w:sz w:val="20"/>
          <w:szCs w:val="20"/>
          <w:lang w:val="es-CL"/>
        </w:rPr>
      </w:pPr>
    </w:p>
    <w:p w14:paraId="5156C9A1" w14:textId="77777777" w:rsidR="00E0574C" w:rsidRDefault="00E0574C" w:rsidP="00C40958">
      <w:pPr>
        <w:numPr>
          <w:ilvl w:val="1"/>
          <w:numId w:val="14"/>
        </w:numPr>
        <w:tabs>
          <w:tab w:val="left" w:pos="933"/>
        </w:tabs>
        <w:kinsoku w:val="0"/>
        <w:overflowPunct w:val="0"/>
        <w:autoSpaceDE w:val="0"/>
        <w:autoSpaceDN w:val="0"/>
        <w:adjustRightInd w:val="0"/>
        <w:ind w:left="933" w:right="36" w:hanging="360"/>
        <w:jc w:val="both"/>
        <w:rPr>
          <w:b/>
          <w:bCs/>
          <w:spacing w:val="-9"/>
          <w:sz w:val="20"/>
          <w:szCs w:val="20"/>
          <w:lang w:val="es-CL"/>
        </w:rPr>
      </w:pPr>
      <w:r w:rsidRPr="00E0574C">
        <w:rPr>
          <w:b/>
          <w:bCs/>
          <w:spacing w:val="-9"/>
          <w:sz w:val="20"/>
          <w:szCs w:val="20"/>
          <w:lang w:val="es-CL"/>
        </w:rPr>
        <w:t>ANEXO 8: SEGUROS</w:t>
      </w:r>
    </w:p>
    <w:p w14:paraId="6DCC0358" w14:textId="77777777" w:rsidR="00E0574C" w:rsidRDefault="00E0574C" w:rsidP="00E0574C">
      <w:pPr>
        <w:tabs>
          <w:tab w:val="left" w:pos="933"/>
        </w:tabs>
        <w:kinsoku w:val="0"/>
        <w:overflowPunct w:val="0"/>
        <w:autoSpaceDE w:val="0"/>
        <w:autoSpaceDN w:val="0"/>
        <w:adjustRightInd w:val="0"/>
        <w:ind w:left="573" w:right="36"/>
        <w:jc w:val="both"/>
        <w:rPr>
          <w:b/>
          <w:bCs/>
          <w:spacing w:val="-9"/>
          <w:sz w:val="20"/>
          <w:szCs w:val="20"/>
          <w:lang w:val="es-CL"/>
        </w:rPr>
      </w:pPr>
    </w:p>
    <w:p w14:paraId="26C8DAA4" w14:textId="77777777" w:rsidR="00E0574C" w:rsidRPr="00E0574C" w:rsidRDefault="00E0574C" w:rsidP="00E0574C">
      <w:pPr>
        <w:tabs>
          <w:tab w:val="left" w:pos="933"/>
        </w:tabs>
        <w:kinsoku w:val="0"/>
        <w:overflowPunct w:val="0"/>
        <w:autoSpaceDE w:val="0"/>
        <w:autoSpaceDN w:val="0"/>
        <w:adjustRightInd w:val="0"/>
        <w:ind w:left="573" w:right="36"/>
        <w:jc w:val="both"/>
        <w:rPr>
          <w:b/>
          <w:bCs/>
          <w:spacing w:val="-9"/>
          <w:sz w:val="20"/>
          <w:szCs w:val="20"/>
          <w:lang w:val="es-CL"/>
        </w:rPr>
      </w:pPr>
    </w:p>
    <w:p w14:paraId="5F25F94C" w14:textId="29C63E85" w:rsidR="00E0574C" w:rsidRDefault="00E0574C" w:rsidP="00C40958">
      <w:pPr>
        <w:numPr>
          <w:ilvl w:val="1"/>
          <w:numId w:val="14"/>
        </w:numPr>
        <w:tabs>
          <w:tab w:val="left" w:pos="933"/>
        </w:tabs>
        <w:kinsoku w:val="0"/>
        <w:overflowPunct w:val="0"/>
        <w:autoSpaceDE w:val="0"/>
        <w:autoSpaceDN w:val="0"/>
        <w:adjustRightInd w:val="0"/>
        <w:ind w:left="933" w:right="36" w:hanging="360"/>
        <w:jc w:val="both"/>
        <w:rPr>
          <w:b/>
          <w:bCs/>
          <w:spacing w:val="-9"/>
          <w:sz w:val="20"/>
          <w:szCs w:val="20"/>
          <w:lang w:val="es-CL"/>
        </w:rPr>
      </w:pPr>
      <w:r w:rsidRPr="00E0574C">
        <w:rPr>
          <w:b/>
          <w:bCs/>
          <w:spacing w:val="-9"/>
          <w:sz w:val="20"/>
          <w:szCs w:val="20"/>
          <w:lang w:val="es-CL"/>
        </w:rPr>
        <w:t xml:space="preserve">ANEXO 9: REGLAMENTO CONTRATISTAS </w:t>
      </w:r>
    </w:p>
    <w:p w14:paraId="7F31E8E2" w14:textId="77777777" w:rsidR="00E0574C" w:rsidRDefault="00E0574C" w:rsidP="00E0574C">
      <w:pPr>
        <w:tabs>
          <w:tab w:val="left" w:pos="933"/>
        </w:tabs>
        <w:kinsoku w:val="0"/>
        <w:overflowPunct w:val="0"/>
        <w:autoSpaceDE w:val="0"/>
        <w:autoSpaceDN w:val="0"/>
        <w:adjustRightInd w:val="0"/>
        <w:ind w:left="933" w:right="36"/>
        <w:jc w:val="both"/>
        <w:rPr>
          <w:b/>
          <w:bCs/>
          <w:spacing w:val="-9"/>
          <w:sz w:val="20"/>
          <w:szCs w:val="20"/>
          <w:lang w:val="es-CL"/>
        </w:rPr>
      </w:pPr>
    </w:p>
    <w:p w14:paraId="5CC3B5EF" w14:textId="77777777" w:rsidR="00E0574C" w:rsidRDefault="00E0574C" w:rsidP="00E0574C">
      <w:pPr>
        <w:tabs>
          <w:tab w:val="left" w:pos="933"/>
        </w:tabs>
        <w:kinsoku w:val="0"/>
        <w:overflowPunct w:val="0"/>
        <w:autoSpaceDE w:val="0"/>
        <w:autoSpaceDN w:val="0"/>
        <w:adjustRightInd w:val="0"/>
        <w:ind w:left="933" w:right="36"/>
        <w:jc w:val="both"/>
        <w:rPr>
          <w:b/>
          <w:bCs/>
          <w:spacing w:val="-9"/>
          <w:sz w:val="20"/>
          <w:szCs w:val="20"/>
          <w:lang w:val="es-CL"/>
        </w:rPr>
      </w:pPr>
    </w:p>
    <w:p w14:paraId="647AEC3A" w14:textId="0FA4AA5B" w:rsidR="00E0574C" w:rsidRPr="00E0574C" w:rsidRDefault="00E0574C" w:rsidP="00C40958">
      <w:pPr>
        <w:numPr>
          <w:ilvl w:val="1"/>
          <w:numId w:val="14"/>
        </w:numPr>
        <w:tabs>
          <w:tab w:val="left" w:pos="933"/>
        </w:tabs>
        <w:kinsoku w:val="0"/>
        <w:overflowPunct w:val="0"/>
        <w:autoSpaceDE w:val="0"/>
        <w:autoSpaceDN w:val="0"/>
        <w:adjustRightInd w:val="0"/>
        <w:ind w:left="933" w:right="36" w:hanging="360"/>
        <w:jc w:val="both"/>
        <w:rPr>
          <w:b/>
          <w:bCs/>
          <w:spacing w:val="-9"/>
          <w:sz w:val="20"/>
          <w:szCs w:val="20"/>
          <w:lang w:val="es-CL"/>
        </w:rPr>
      </w:pPr>
      <w:r>
        <w:rPr>
          <w:b/>
          <w:bCs/>
          <w:spacing w:val="-9"/>
          <w:sz w:val="20"/>
          <w:szCs w:val="20"/>
          <w:lang w:val="es-CL"/>
        </w:rPr>
        <w:t>ANEXO 10: REGISTRO MAESTRO PROVEEDORES ENAP</w:t>
      </w:r>
    </w:p>
    <w:p w14:paraId="10114B98" w14:textId="77777777" w:rsidR="00E0574C" w:rsidRDefault="00E0574C" w:rsidP="00E0574C">
      <w:pPr>
        <w:tabs>
          <w:tab w:val="left" w:pos="933"/>
        </w:tabs>
        <w:kinsoku w:val="0"/>
        <w:overflowPunct w:val="0"/>
        <w:autoSpaceDE w:val="0"/>
        <w:autoSpaceDN w:val="0"/>
        <w:adjustRightInd w:val="0"/>
        <w:ind w:right="36"/>
        <w:jc w:val="both"/>
        <w:rPr>
          <w:b/>
          <w:bCs/>
          <w:sz w:val="20"/>
          <w:szCs w:val="20"/>
          <w:lang w:val="es-CL"/>
        </w:rPr>
      </w:pPr>
    </w:p>
    <w:p w14:paraId="57AE4C93" w14:textId="77777777" w:rsidR="00E0574C" w:rsidRPr="004E3EE8" w:rsidRDefault="00E0574C" w:rsidP="00E0574C">
      <w:pPr>
        <w:tabs>
          <w:tab w:val="left" w:pos="933"/>
        </w:tabs>
        <w:kinsoku w:val="0"/>
        <w:overflowPunct w:val="0"/>
        <w:autoSpaceDE w:val="0"/>
        <w:autoSpaceDN w:val="0"/>
        <w:adjustRightInd w:val="0"/>
        <w:ind w:right="36"/>
        <w:jc w:val="both"/>
        <w:rPr>
          <w:sz w:val="20"/>
          <w:szCs w:val="20"/>
          <w:lang w:val="es-CL"/>
        </w:rPr>
      </w:pPr>
    </w:p>
    <w:p w14:paraId="4940125C" w14:textId="77777777" w:rsidR="00CB0A49" w:rsidRDefault="00CB0A49">
      <w:pPr>
        <w:rPr>
          <w:sz w:val="20"/>
          <w:szCs w:val="20"/>
          <w:lang w:val="es-CL"/>
        </w:rPr>
      </w:pPr>
    </w:p>
    <w:p w14:paraId="6FC750FA" w14:textId="77777777" w:rsidR="00E0574C" w:rsidRDefault="00E0574C">
      <w:pPr>
        <w:rPr>
          <w:sz w:val="20"/>
          <w:szCs w:val="20"/>
          <w:lang w:val="es-CL"/>
        </w:rPr>
      </w:pPr>
    </w:p>
    <w:p w14:paraId="0A1B65DA" w14:textId="0F53E29B" w:rsidR="00E0574C" w:rsidRDefault="00E0574C">
      <w:pPr>
        <w:rPr>
          <w:sz w:val="20"/>
          <w:szCs w:val="20"/>
          <w:lang w:val="es-CL"/>
        </w:rPr>
        <w:sectPr w:rsidR="00E0574C" w:rsidSect="00E93129">
          <w:headerReference w:type="even" r:id="rId17"/>
          <w:headerReference w:type="default" r:id="rId18"/>
          <w:footerReference w:type="even" r:id="rId19"/>
          <w:footerReference w:type="default" r:id="rId20"/>
          <w:headerReference w:type="first" r:id="rId21"/>
          <w:footerReference w:type="first" r:id="rId22"/>
          <w:pgSz w:w="11910" w:h="16840"/>
          <w:pgMar w:top="1134" w:right="711" w:bottom="1134" w:left="1077" w:header="720" w:footer="720" w:gutter="0"/>
          <w:cols w:space="720"/>
          <w:docGrid w:linePitch="299"/>
        </w:sectPr>
      </w:pPr>
    </w:p>
    <w:p w14:paraId="4C7D579C" w14:textId="77777777" w:rsidR="00A553D8" w:rsidRPr="005D6D5D" w:rsidRDefault="00A553D8" w:rsidP="005D6D5D">
      <w:pPr>
        <w:ind w:right="36"/>
        <w:jc w:val="both"/>
        <w:rPr>
          <w:sz w:val="20"/>
          <w:szCs w:val="20"/>
        </w:rPr>
      </w:pPr>
    </w:p>
    <w:sectPr w:rsidR="00A553D8" w:rsidRPr="005D6D5D" w:rsidSect="00C40958">
      <w:footerReference w:type="default" r:id="rId23"/>
      <w:pgSz w:w="11910" w:h="16840"/>
      <w:pgMar w:top="1240" w:right="711" w:bottom="1540" w:left="1240" w:header="583" w:footer="135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D7D18" w14:textId="77777777" w:rsidR="00902067" w:rsidRDefault="00902067">
      <w:r>
        <w:separator/>
      </w:r>
    </w:p>
  </w:endnote>
  <w:endnote w:type="continuationSeparator" w:id="0">
    <w:p w14:paraId="542377CA" w14:textId="77777777" w:rsidR="00902067" w:rsidRDefault="00902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C37F" w14:textId="77777777" w:rsidR="005837A7" w:rsidRDefault="005837A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671330"/>
      <w:docPartObj>
        <w:docPartGallery w:val="Page Numbers (Bottom of Page)"/>
        <w:docPartUnique/>
      </w:docPartObj>
    </w:sdtPr>
    <w:sdtContent>
      <w:p w14:paraId="3564A117" w14:textId="2D9DDD93" w:rsidR="00E93129" w:rsidRDefault="00E93129">
        <w:pPr>
          <w:pStyle w:val="Piedepgina"/>
          <w:jc w:val="right"/>
        </w:pPr>
        <w:r>
          <w:fldChar w:fldCharType="begin"/>
        </w:r>
        <w:r>
          <w:instrText>PAGE   \* MERGEFORMAT</w:instrText>
        </w:r>
        <w:r>
          <w:fldChar w:fldCharType="separate"/>
        </w:r>
        <w:r w:rsidR="00D41F94" w:rsidRPr="00D41F94">
          <w:rPr>
            <w:noProof/>
            <w:lang w:val="es-ES"/>
          </w:rPr>
          <w:t>1</w:t>
        </w:r>
        <w:r>
          <w:fldChar w:fldCharType="end"/>
        </w:r>
      </w:p>
    </w:sdtContent>
  </w:sdt>
  <w:p w14:paraId="0E87409D" w14:textId="10840FF3" w:rsidR="00E93129" w:rsidRDefault="00E93129">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8C14" w14:textId="77777777" w:rsidR="005837A7" w:rsidRDefault="005837A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DFF33" w14:textId="2ED547BD" w:rsidR="00E93129" w:rsidRDefault="00E93129">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D5645" w14:textId="77777777" w:rsidR="00902067" w:rsidRDefault="00902067">
      <w:r>
        <w:separator/>
      </w:r>
    </w:p>
  </w:footnote>
  <w:footnote w:type="continuationSeparator" w:id="0">
    <w:p w14:paraId="2357276E" w14:textId="77777777" w:rsidR="00902067" w:rsidRDefault="00902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0798" w14:textId="77777777" w:rsidR="005837A7" w:rsidRDefault="005837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1" w:type="dxa"/>
      <w:tblInd w:w="104" w:type="dxa"/>
      <w:tblLayout w:type="fixed"/>
      <w:tblCellMar>
        <w:left w:w="0" w:type="dxa"/>
        <w:right w:w="0" w:type="dxa"/>
      </w:tblCellMar>
      <w:tblLook w:val="0000" w:firstRow="0" w:lastRow="0" w:firstColumn="0" w:lastColumn="0" w:noHBand="0" w:noVBand="0"/>
    </w:tblPr>
    <w:tblGrid>
      <w:gridCol w:w="2736"/>
      <w:gridCol w:w="5529"/>
      <w:gridCol w:w="2126"/>
    </w:tblGrid>
    <w:tr w:rsidR="00471156" w:rsidRPr="00501B83" w14:paraId="0BABB8BE" w14:textId="77777777" w:rsidTr="00E93129">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110C36FA" w14:textId="77777777" w:rsidR="00471156" w:rsidRDefault="00471156" w:rsidP="00471156">
          <w:pPr>
            <w:pStyle w:val="TableParagraph"/>
            <w:kinsoku w:val="0"/>
            <w:overflowPunct w:val="0"/>
            <w:spacing w:line="110" w:lineRule="exact"/>
            <w:rPr>
              <w:sz w:val="11"/>
              <w:szCs w:val="11"/>
            </w:rPr>
          </w:pPr>
          <w:bookmarkStart w:id="9" w:name="_Hlk109648504"/>
          <w:bookmarkStart w:id="10" w:name="_Hlk109648505"/>
          <w:bookmarkStart w:id="11" w:name="_Hlk109648575"/>
          <w:bookmarkStart w:id="12" w:name="_Hlk109648576"/>
          <w:bookmarkStart w:id="13" w:name="_Hlk109648702"/>
          <w:bookmarkStart w:id="14" w:name="_Hlk109648703"/>
          <w:bookmarkStart w:id="15" w:name="_Hlk109648857"/>
          <w:bookmarkStart w:id="16" w:name="_Hlk109648858"/>
          <w:bookmarkStart w:id="17" w:name="_Hlk109648935"/>
          <w:bookmarkStart w:id="18" w:name="_Hlk109648936"/>
          <w:bookmarkStart w:id="19" w:name="_Hlk109649026"/>
          <w:bookmarkStart w:id="20" w:name="_Hlk109649027"/>
          <w:bookmarkStart w:id="21" w:name="_Hlk109649121"/>
          <w:bookmarkStart w:id="22" w:name="_Hlk109649122"/>
          <w:bookmarkStart w:id="23" w:name="_Hlk109649232"/>
          <w:bookmarkStart w:id="24" w:name="_Hlk109649233"/>
          <w:bookmarkStart w:id="25" w:name="_Hlk109649323"/>
          <w:bookmarkStart w:id="26" w:name="_Hlk109649324"/>
          <w:bookmarkStart w:id="27" w:name="_Hlk109649431"/>
          <w:bookmarkStart w:id="28" w:name="_Hlk109649432"/>
          <w:bookmarkStart w:id="29" w:name="_Hlk109649515"/>
          <w:bookmarkStart w:id="30" w:name="_Hlk109649516"/>
          <w:bookmarkStart w:id="31" w:name="_Hlk109649600"/>
          <w:bookmarkStart w:id="32" w:name="_Hlk109649601"/>
          <w:bookmarkStart w:id="33" w:name="_Hlk109649772"/>
          <w:bookmarkStart w:id="34" w:name="_Hlk109649773"/>
          <w:bookmarkStart w:id="35" w:name="_Hlk133417988"/>
          <w:bookmarkStart w:id="36" w:name="_Hlk133417989"/>
          <w:bookmarkStart w:id="37" w:name="_Hlk133419028"/>
          <w:bookmarkStart w:id="38" w:name="_Hlk133419029"/>
          <w:bookmarkStart w:id="39" w:name="_Hlk133419163"/>
          <w:bookmarkStart w:id="40" w:name="_Hlk133419164"/>
          <w:bookmarkStart w:id="41" w:name="_Hlk133419256"/>
          <w:bookmarkStart w:id="42" w:name="_Hlk133419257"/>
          <w:bookmarkStart w:id="43" w:name="_Hlk133419264"/>
          <w:bookmarkStart w:id="44" w:name="_Hlk133419265"/>
          <w:bookmarkStart w:id="45" w:name="_Hlk133419362"/>
          <w:bookmarkStart w:id="46" w:name="_Hlk133419363"/>
          <w:bookmarkStart w:id="47" w:name="_Hlk133419459"/>
          <w:bookmarkStart w:id="48" w:name="_Hlk133419460"/>
          <w:bookmarkStart w:id="49" w:name="_Hlk133419540"/>
          <w:bookmarkStart w:id="50" w:name="_Hlk133419541"/>
          <w:bookmarkStart w:id="51" w:name="_Hlk133419624"/>
          <w:bookmarkStart w:id="52" w:name="_Hlk133419625"/>
          <w:bookmarkStart w:id="53" w:name="_Hlk133419723"/>
          <w:bookmarkStart w:id="54" w:name="_Hlk133419724"/>
          <w:bookmarkStart w:id="55" w:name="_Hlk133419811"/>
          <w:bookmarkStart w:id="56" w:name="_Hlk133419812"/>
          <w:bookmarkStart w:id="57" w:name="_Hlk133419887"/>
          <w:bookmarkStart w:id="58" w:name="_Hlk133419888"/>
          <w:bookmarkStart w:id="59" w:name="_Hlk133419966"/>
          <w:bookmarkStart w:id="60" w:name="_Hlk133419967"/>
          <w:bookmarkStart w:id="61" w:name="_Hlk133420066"/>
          <w:bookmarkStart w:id="62" w:name="_Hlk133420067"/>
          <w:bookmarkStart w:id="63" w:name="_Hlk133420188"/>
          <w:bookmarkStart w:id="64" w:name="_Hlk133420189"/>
          <w:bookmarkStart w:id="65" w:name="_Hlk141868401"/>
          <w:bookmarkStart w:id="66" w:name="_Hlk141868402"/>
          <w:bookmarkStart w:id="67" w:name="_Hlk141868449"/>
          <w:bookmarkStart w:id="68" w:name="_Hlk141868450"/>
          <w:bookmarkStart w:id="69" w:name="_Hlk141868639"/>
          <w:bookmarkStart w:id="70" w:name="_Hlk141868640"/>
          <w:bookmarkStart w:id="71" w:name="_Hlk141868722"/>
          <w:bookmarkStart w:id="72" w:name="_Hlk141868723"/>
          <w:bookmarkStart w:id="73" w:name="_Hlk141868729"/>
          <w:bookmarkStart w:id="74" w:name="_Hlk141868730"/>
          <w:bookmarkStart w:id="75" w:name="_Hlk141868734"/>
          <w:bookmarkStart w:id="76" w:name="_Hlk141868735"/>
          <w:bookmarkStart w:id="77" w:name="_Hlk141868790"/>
          <w:bookmarkStart w:id="78" w:name="_Hlk141868791"/>
          <w:bookmarkStart w:id="79" w:name="_Hlk141868860"/>
          <w:bookmarkStart w:id="80" w:name="_Hlk141868861"/>
          <w:bookmarkStart w:id="81" w:name="_Hlk141868916"/>
          <w:bookmarkStart w:id="82" w:name="_Hlk141868917"/>
          <w:bookmarkStart w:id="83" w:name="_Hlk141868973"/>
          <w:bookmarkStart w:id="84" w:name="_Hlk141868974"/>
          <w:bookmarkStart w:id="85" w:name="_Hlk141869094"/>
          <w:bookmarkStart w:id="86" w:name="_Hlk141869095"/>
          <w:bookmarkStart w:id="87" w:name="_Hlk141870778"/>
          <w:bookmarkStart w:id="88" w:name="_Hlk141870779"/>
        </w:p>
        <w:p w14:paraId="1CA5DFD3" w14:textId="77777777" w:rsidR="00471156" w:rsidRDefault="00471156" w:rsidP="00471156">
          <w:pPr>
            <w:pStyle w:val="TableParagraph"/>
            <w:kinsoku w:val="0"/>
            <w:overflowPunct w:val="0"/>
            <w:ind w:left="1" w:right="1985"/>
            <w:rPr>
              <w:sz w:val="20"/>
              <w:szCs w:val="20"/>
            </w:rPr>
          </w:pPr>
          <w:r>
            <w:rPr>
              <w:noProof/>
              <w:lang w:val="es-CL" w:eastAsia="es-CL"/>
            </w:rPr>
            <w:drawing>
              <wp:inline distT="0" distB="0" distL="0" distR="0" wp14:anchorId="55DB0F10" wp14:editId="4FDDC1F0">
                <wp:extent cx="1489464" cy="4161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enap.jpg"/>
                        <pic:cNvPicPr/>
                      </pic:nvPicPr>
                      <pic:blipFill>
                        <a:blip r:embed="rId1">
                          <a:extLst>
                            <a:ext uri="{28A0092B-C50C-407E-A947-70E740481C1C}">
                              <a14:useLocalDpi xmlns:a14="http://schemas.microsoft.com/office/drawing/2010/main" val="0"/>
                            </a:ext>
                          </a:extLst>
                        </a:blip>
                        <a:stretch>
                          <a:fillRect/>
                        </a:stretch>
                      </pic:blipFill>
                      <pic:spPr>
                        <a:xfrm>
                          <a:off x="0" y="0"/>
                          <a:ext cx="1645854" cy="459789"/>
                        </a:xfrm>
                        <a:prstGeom prst="rect">
                          <a:avLst/>
                        </a:prstGeom>
                      </pic:spPr>
                    </pic:pic>
                  </a:graphicData>
                </a:graphic>
              </wp:inline>
            </w:drawing>
          </w:r>
        </w:p>
        <w:p w14:paraId="228874AD" w14:textId="77777777" w:rsidR="00471156" w:rsidRDefault="00471156" w:rsidP="00471156">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7450327C" w14:textId="77777777" w:rsidR="00471156" w:rsidRPr="005B4972" w:rsidRDefault="00471156" w:rsidP="00471156">
          <w:pPr>
            <w:pStyle w:val="TableParagraph"/>
            <w:kinsoku w:val="0"/>
            <w:overflowPunct w:val="0"/>
            <w:spacing w:before="2" w:line="220" w:lineRule="exact"/>
            <w:rPr>
              <w:sz w:val="16"/>
              <w:szCs w:val="16"/>
            </w:rPr>
          </w:pPr>
        </w:p>
        <w:p w14:paraId="43ADACF7" w14:textId="77777777" w:rsidR="00471156" w:rsidRPr="005B4972" w:rsidRDefault="00471156" w:rsidP="00471156">
          <w:pPr>
            <w:pStyle w:val="TableParagraph"/>
            <w:tabs>
              <w:tab w:val="left" w:pos="3675"/>
            </w:tabs>
            <w:kinsoku w:val="0"/>
            <w:overflowPunct w:val="0"/>
            <w:ind w:left="1832" w:right="1829"/>
            <w:jc w:val="center"/>
            <w:rPr>
              <w:sz w:val="16"/>
              <w:szCs w:val="16"/>
              <w:lang w:val="es-CL"/>
            </w:rPr>
          </w:pPr>
          <w:r w:rsidRPr="005B4972">
            <w:rPr>
              <w:b/>
              <w:bCs/>
              <w:spacing w:val="-2"/>
              <w:sz w:val="16"/>
              <w:szCs w:val="16"/>
              <w:lang w:val="es-CL"/>
            </w:rPr>
            <w:t>TE</w:t>
          </w:r>
          <w:r w:rsidRPr="005B4972">
            <w:rPr>
              <w:b/>
              <w:bCs/>
              <w:spacing w:val="-5"/>
              <w:sz w:val="16"/>
              <w:szCs w:val="16"/>
              <w:lang w:val="es-CL"/>
            </w:rPr>
            <w:t>R</w:t>
          </w:r>
          <w:r w:rsidRPr="005B4972">
            <w:rPr>
              <w:b/>
              <w:bCs/>
              <w:spacing w:val="-6"/>
              <w:sz w:val="16"/>
              <w:szCs w:val="16"/>
              <w:lang w:val="es-CL"/>
            </w:rPr>
            <w:t>M</w:t>
          </w:r>
          <w:r w:rsidRPr="005B4972">
            <w:rPr>
              <w:b/>
              <w:bCs/>
              <w:spacing w:val="-2"/>
              <w:sz w:val="16"/>
              <w:szCs w:val="16"/>
              <w:lang w:val="es-CL"/>
            </w:rPr>
            <w:t>I</w:t>
          </w:r>
          <w:r w:rsidRPr="005B4972">
            <w:rPr>
              <w:b/>
              <w:bCs/>
              <w:spacing w:val="-6"/>
              <w:sz w:val="16"/>
              <w:szCs w:val="16"/>
              <w:lang w:val="es-CL"/>
            </w:rPr>
            <w:t>N</w:t>
          </w:r>
          <w:r w:rsidRPr="005B4972">
            <w:rPr>
              <w:b/>
              <w:bCs/>
              <w:spacing w:val="-2"/>
              <w:sz w:val="16"/>
              <w:szCs w:val="16"/>
              <w:lang w:val="es-CL"/>
            </w:rPr>
            <w:t>O</w:t>
          </w:r>
          <w:r w:rsidRPr="005B4972">
            <w:rPr>
              <w:b/>
              <w:bCs/>
              <w:sz w:val="16"/>
              <w:szCs w:val="16"/>
              <w:lang w:val="es-CL"/>
            </w:rPr>
            <w:t>S</w:t>
          </w:r>
          <w:r w:rsidRPr="005B4972">
            <w:rPr>
              <w:b/>
              <w:bCs/>
              <w:spacing w:val="-11"/>
              <w:sz w:val="16"/>
              <w:szCs w:val="16"/>
              <w:lang w:val="es-CL"/>
            </w:rPr>
            <w:t xml:space="preserve"> </w:t>
          </w:r>
          <w:r w:rsidRPr="005B4972">
            <w:rPr>
              <w:b/>
              <w:bCs/>
              <w:spacing w:val="-5"/>
              <w:sz w:val="16"/>
              <w:szCs w:val="16"/>
              <w:lang w:val="es-CL"/>
            </w:rPr>
            <w:t>D</w:t>
          </w:r>
          <w:r w:rsidRPr="005B4972">
            <w:rPr>
              <w:b/>
              <w:bCs/>
              <w:sz w:val="16"/>
              <w:szCs w:val="16"/>
              <w:lang w:val="es-CL"/>
            </w:rPr>
            <w:t>E</w:t>
          </w:r>
          <w:r w:rsidRPr="005B4972">
            <w:rPr>
              <w:b/>
              <w:bCs/>
              <w:spacing w:val="-11"/>
              <w:sz w:val="16"/>
              <w:szCs w:val="16"/>
              <w:lang w:val="es-CL"/>
            </w:rPr>
            <w:t xml:space="preserve"> R</w:t>
          </w:r>
          <w:r w:rsidRPr="005B4972">
            <w:rPr>
              <w:b/>
              <w:bCs/>
              <w:spacing w:val="-2"/>
              <w:sz w:val="16"/>
              <w:szCs w:val="16"/>
              <w:lang w:val="es-CL"/>
            </w:rPr>
            <w:t>E</w:t>
          </w:r>
          <w:r w:rsidRPr="005B4972">
            <w:rPr>
              <w:b/>
              <w:bCs/>
              <w:spacing w:val="-6"/>
              <w:sz w:val="16"/>
              <w:szCs w:val="16"/>
              <w:lang w:val="es-CL"/>
            </w:rPr>
            <w:t>F</w:t>
          </w:r>
          <w:r w:rsidRPr="005B4972">
            <w:rPr>
              <w:b/>
              <w:bCs/>
              <w:spacing w:val="-2"/>
              <w:sz w:val="16"/>
              <w:szCs w:val="16"/>
              <w:lang w:val="es-CL"/>
            </w:rPr>
            <w:t>E</w:t>
          </w:r>
          <w:r w:rsidRPr="005B4972">
            <w:rPr>
              <w:b/>
              <w:bCs/>
              <w:spacing w:val="-5"/>
              <w:sz w:val="16"/>
              <w:szCs w:val="16"/>
              <w:lang w:val="es-CL"/>
            </w:rPr>
            <w:t>R</w:t>
          </w:r>
          <w:r w:rsidRPr="005B4972">
            <w:rPr>
              <w:b/>
              <w:bCs/>
              <w:spacing w:val="-6"/>
              <w:sz w:val="16"/>
              <w:szCs w:val="16"/>
              <w:lang w:val="es-CL"/>
            </w:rPr>
            <w:t>E</w:t>
          </w:r>
          <w:r w:rsidRPr="005B4972">
            <w:rPr>
              <w:b/>
              <w:bCs/>
              <w:spacing w:val="-3"/>
              <w:sz w:val="16"/>
              <w:szCs w:val="16"/>
              <w:lang w:val="es-CL"/>
            </w:rPr>
            <w:t>N</w:t>
          </w:r>
          <w:r w:rsidRPr="005B4972">
            <w:rPr>
              <w:b/>
              <w:bCs/>
              <w:spacing w:val="-5"/>
              <w:sz w:val="16"/>
              <w:szCs w:val="16"/>
              <w:lang w:val="es-CL"/>
            </w:rPr>
            <w:t>C</w:t>
          </w:r>
          <w:r w:rsidRPr="005B4972">
            <w:rPr>
              <w:b/>
              <w:bCs/>
              <w:spacing w:val="-2"/>
              <w:sz w:val="16"/>
              <w:szCs w:val="16"/>
              <w:lang w:val="es-CL"/>
            </w:rPr>
            <w:t>I</w:t>
          </w:r>
          <w:r w:rsidRPr="005B4972">
            <w:rPr>
              <w:b/>
              <w:bCs/>
              <w:sz w:val="16"/>
              <w:szCs w:val="16"/>
              <w:lang w:val="es-CL"/>
            </w:rPr>
            <w:t>A</w:t>
          </w:r>
        </w:p>
        <w:p w14:paraId="280B929C" w14:textId="18AB94D4" w:rsidR="00471156" w:rsidRPr="005B4972" w:rsidRDefault="00471156" w:rsidP="00FA551E">
          <w:pPr>
            <w:pStyle w:val="TableParagraph"/>
            <w:kinsoku w:val="0"/>
            <w:overflowPunct w:val="0"/>
            <w:spacing w:line="219" w:lineRule="exact"/>
            <w:ind w:left="371" w:right="369"/>
            <w:jc w:val="center"/>
            <w:rPr>
              <w:sz w:val="16"/>
              <w:szCs w:val="16"/>
              <w:lang w:val="es-CL"/>
            </w:rPr>
          </w:pPr>
          <w:r w:rsidRPr="005B4972">
            <w:rPr>
              <w:spacing w:val="-4"/>
              <w:sz w:val="16"/>
              <w:szCs w:val="16"/>
              <w:lang w:val="es-CL"/>
            </w:rPr>
            <w:t>“</w:t>
          </w:r>
          <w:r w:rsidR="00DE2C8E" w:rsidRPr="005B4972">
            <w:rPr>
              <w:spacing w:val="-4"/>
              <w:sz w:val="16"/>
              <w:szCs w:val="16"/>
              <w:lang w:val="es-CL"/>
            </w:rPr>
            <w:t>AUDITORÍAS LABORALES PREVENTIVAS PARA EMPRESAS CONTRATISTAS DE ENAP</w:t>
          </w:r>
          <w:r w:rsidRPr="005B4972">
            <w:rPr>
              <w:spacing w:val="-4"/>
              <w:sz w:val="16"/>
              <w:szCs w:val="16"/>
              <w:lang w:val="es-CL"/>
            </w:rPr>
            <w:t>”</w:t>
          </w:r>
        </w:p>
      </w:tc>
      <w:tc>
        <w:tcPr>
          <w:tcW w:w="2126" w:type="dxa"/>
          <w:tcBorders>
            <w:top w:val="single" w:sz="4" w:space="0" w:color="000000"/>
            <w:left w:val="single" w:sz="4" w:space="0" w:color="000000"/>
            <w:bottom w:val="single" w:sz="4" w:space="0" w:color="000000"/>
            <w:right w:val="single" w:sz="4" w:space="0" w:color="000000"/>
          </w:tcBorders>
        </w:tcPr>
        <w:p w14:paraId="5145F06A" w14:textId="77777777" w:rsidR="00471156" w:rsidRPr="005B4972" w:rsidRDefault="00471156" w:rsidP="00471156">
          <w:pPr>
            <w:pStyle w:val="TableParagraph"/>
            <w:kinsoku w:val="0"/>
            <w:overflowPunct w:val="0"/>
            <w:spacing w:before="4" w:line="140" w:lineRule="exact"/>
            <w:rPr>
              <w:sz w:val="16"/>
              <w:szCs w:val="16"/>
              <w:lang w:val="es-CL"/>
            </w:rPr>
          </w:pPr>
        </w:p>
        <w:p w14:paraId="0324FBDC" w14:textId="77777777" w:rsidR="00471156" w:rsidRPr="005B4972" w:rsidRDefault="00471156" w:rsidP="00471156">
          <w:pPr>
            <w:pStyle w:val="TableParagraph"/>
            <w:kinsoku w:val="0"/>
            <w:overflowPunct w:val="0"/>
            <w:spacing w:line="200" w:lineRule="exact"/>
            <w:rPr>
              <w:sz w:val="16"/>
              <w:szCs w:val="16"/>
              <w:lang w:val="es-CL"/>
            </w:rPr>
          </w:pPr>
        </w:p>
        <w:p w14:paraId="3F93297F" w14:textId="427F72E2" w:rsidR="00471156" w:rsidRPr="005B4972" w:rsidRDefault="00DE2C8E" w:rsidP="00471156">
          <w:pPr>
            <w:pStyle w:val="TableParagraph"/>
            <w:kinsoku w:val="0"/>
            <w:overflowPunct w:val="0"/>
            <w:spacing w:before="1"/>
            <w:ind w:left="359"/>
            <w:rPr>
              <w:sz w:val="16"/>
              <w:szCs w:val="16"/>
              <w:lang w:val="es-CL"/>
            </w:rPr>
          </w:pPr>
          <w:r w:rsidRPr="005B4972">
            <w:rPr>
              <w:rFonts w:eastAsia="Times New Roman"/>
              <w:sz w:val="16"/>
              <w:szCs w:val="16"/>
            </w:rPr>
            <w:t>TR</w:t>
          </w:r>
          <w:r w:rsidRPr="005B4972">
            <w:rPr>
              <w:rFonts w:eastAsia="Times New Roman"/>
              <w:sz w:val="16"/>
              <w:szCs w:val="16"/>
            </w:rPr>
            <w:t>31108660</w:t>
          </w:r>
          <w:r w:rsidR="00471156" w:rsidRPr="005B4972">
            <w:rPr>
              <w:rFonts w:eastAsia="Times New Roman"/>
              <w:sz w:val="16"/>
              <w:szCs w:val="16"/>
            </w:rPr>
            <w:br/>
          </w:r>
        </w:p>
      </w:tc>
    </w:t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tbl>
  <w:p w14:paraId="02737B80" w14:textId="70E04DC8" w:rsidR="00E93129" w:rsidRPr="00882D5E" w:rsidRDefault="00E93129" w:rsidP="007C6935">
    <w:pPr>
      <w:pStyle w:val="Encabezado"/>
      <w:rPr>
        <w:lang w:val="es-C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C9CD1" w14:textId="77777777" w:rsidR="005837A7" w:rsidRDefault="005837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68EDF8"/>
    <w:lvl w:ilvl="0">
      <w:start w:val="1"/>
      <w:numFmt w:val="bullet"/>
      <w:pStyle w:val="Listaconvietas"/>
      <w:lvlText w:val=""/>
      <w:lvlJc w:val="left"/>
      <w:pPr>
        <w:ind w:left="720" w:hanging="360"/>
      </w:pPr>
      <w:rPr>
        <w:rFonts w:ascii="Symbol" w:hAnsi="Symbol" w:hint="default"/>
      </w:rPr>
    </w:lvl>
  </w:abstractNum>
  <w:abstractNum w:abstractNumId="1" w15:restartNumberingAfterBreak="0">
    <w:nsid w:val="00000402"/>
    <w:multiLevelType w:val="multilevel"/>
    <w:tmpl w:val="00000885"/>
    <w:lvl w:ilvl="0">
      <w:start w:val="1"/>
      <w:numFmt w:val="upperRoman"/>
      <w:lvlText w:val="%1."/>
      <w:lvlJc w:val="left"/>
      <w:pPr>
        <w:ind w:hanging="360"/>
      </w:pPr>
      <w:rPr>
        <w:rFonts w:ascii="Arial" w:hAnsi="Arial" w:cs="Arial"/>
        <w:b/>
        <w:bCs/>
        <w:spacing w:val="1"/>
        <w:sz w:val="22"/>
        <w:szCs w:val="22"/>
      </w:rPr>
    </w:lvl>
    <w:lvl w:ilvl="1">
      <w:numFmt w:val="bullet"/>
      <w:lvlText w:val=""/>
      <w:lvlJc w:val="left"/>
      <w:pPr>
        <w:ind w:hanging="356"/>
      </w:pPr>
      <w:rPr>
        <w:rFonts w:ascii="Symbol" w:hAnsi="Symbol"/>
        <w:b w:val="0"/>
        <w:w w:val="99"/>
        <w:sz w:val="20"/>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0000404"/>
    <w:multiLevelType w:val="multilevel"/>
    <w:tmpl w:val="00000887"/>
    <w:lvl w:ilvl="0">
      <w:numFmt w:val="bullet"/>
      <w:lvlText w:val="-"/>
      <w:lvlJc w:val="left"/>
      <w:pPr>
        <w:ind w:hanging="360"/>
      </w:pPr>
      <w:rPr>
        <w:rFonts w:ascii="Arial" w:hAnsi="Arial"/>
        <w:b w:val="0"/>
        <w:sz w:val="16"/>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00000405"/>
    <w:multiLevelType w:val="multilevel"/>
    <w:tmpl w:val="00000888"/>
    <w:lvl w:ilvl="0">
      <w:start w:val="1"/>
      <w:numFmt w:val="decimal"/>
      <w:lvlText w:val="%1."/>
      <w:lvlJc w:val="left"/>
      <w:pPr>
        <w:ind w:hanging="360"/>
      </w:pPr>
      <w:rPr>
        <w:rFonts w:ascii="Arial" w:hAnsi="Arial" w:cs="Arial"/>
        <w:b w:val="0"/>
        <w:bCs w:val="0"/>
        <w:spacing w:val="-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00000407"/>
    <w:multiLevelType w:val="multilevel"/>
    <w:tmpl w:val="0000088A"/>
    <w:lvl w:ilvl="0">
      <w:start w:val="1"/>
      <w:numFmt w:val="lowerRoman"/>
      <w:lvlText w:val="(%1)"/>
      <w:lvlJc w:val="left"/>
      <w:pPr>
        <w:ind w:hanging="541"/>
      </w:pPr>
      <w:rPr>
        <w:rFonts w:ascii="Arial" w:hAnsi="Arial" w:cs="Arial"/>
        <w:b w:val="0"/>
        <w:bCs w:val="0"/>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022B6CE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997C1A"/>
    <w:multiLevelType w:val="hybridMultilevel"/>
    <w:tmpl w:val="0C463BC2"/>
    <w:lvl w:ilvl="0" w:tplc="DA6C0812">
      <w:start w:val="1"/>
      <w:numFmt w:val="bullet"/>
      <w:pStyle w:val="Estilo2"/>
      <w:lvlText w:val=""/>
      <w:lvlJc w:val="left"/>
      <w:pPr>
        <w:ind w:left="360" w:hanging="360"/>
      </w:pPr>
      <w:rPr>
        <w:rFonts w:ascii="Wingdings" w:hAnsi="Wingdings"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start w:val="1"/>
      <w:numFmt w:val="bullet"/>
      <w:lvlText w:val="o"/>
      <w:lvlJc w:val="left"/>
      <w:pPr>
        <w:ind w:left="3240" w:hanging="360"/>
      </w:pPr>
      <w:rPr>
        <w:rFonts w:ascii="Courier New" w:hAnsi="Courier New" w:cs="Courier New" w:hint="default"/>
      </w:rPr>
    </w:lvl>
    <w:lvl w:ilvl="5" w:tplc="2C0A0005">
      <w:start w:val="1"/>
      <w:numFmt w:val="bullet"/>
      <w:lvlText w:val=""/>
      <w:lvlJc w:val="left"/>
      <w:pPr>
        <w:ind w:left="3960" w:hanging="360"/>
      </w:pPr>
      <w:rPr>
        <w:rFonts w:ascii="Wingdings" w:hAnsi="Wingdings" w:hint="default"/>
      </w:rPr>
    </w:lvl>
    <w:lvl w:ilvl="6" w:tplc="2C0A0001">
      <w:start w:val="1"/>
      <w:numFmt w:val="bullet"/>
      <w:lvlText w:val=""/>
      <w:lvlJc w:val="left"/>
      <w:pPr>
        <w:ind w:left="4680" w:hanging="360"/>
      </w:pPr>
      <w:rPr>
        <w:rFonts w:ascii="Symbol" w:hAnsi="Symbol" w:hint="default"/>
      </w:rPr>
    </w:lvl>
    <w:lvl w:ilvl="7" w:tplc="2C0A0003">
      <w:start w:val="1"/>
      <w:numFmt w:val="bullet"/>
      <w:lvlText w:val="o"/>
      <w:lvlJc w:val="left"/>
      <w:pPr>
        <w:ind w:left="5400" w:hanging="360"/>
      </w:pPr>
      <w:rPr>
        <w:rFonts w:ascii="Courier New" w:hAnsi="Courier New" w:cs="Courier New" w:hint="default"/>
      </w:rPr>
    </w:lvl>
    <w:lvl w:ilvl="8" w:tplc="2C0A0005">
      <w:start w:val="1"/>
      <w:numFmt w:val="bullet"/>
      <w:lvlText w:val=""/>
      <w:lvlJc w:val="left"/>
      <w:pPr>
        <w:ind w:left="6120" w:hanging="360"/>
      </w:pPr>
      <w:rPr>
        <w:rFonts w:ascii="Wingdings" w:hAnsi="Wingdings" w:hint="default"/>
      </w:rPr>
    </w:lvl>
  </w:abstractNum>
  <w:abstractNum w:abstractNumId="7" w15:restartNumberingAfterBreak="0">
    <w:nsid w:val="1F8D0CB2"/>
    <w:multiLevelType w:val="hybridMultilevel"/>
    <w:tmpl w:val="606461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0574EEC"/>
    <w:multiLevelType w:val="hybridMultilevel"/>
    <w:tmpl w:val="2F402DA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10F0053"/>
    <w:multiLevelType w:val="hybridMultilevel"/>
    <w:tmpl w:val="17324FF0"/>
    <w:lvl w:ilvl="0" w:tplc="0CFA1C10">
      <w:start w:val="1"/>
      <w:numFmt w:val="upperRoman"/>
      <w:lvlText w:val="%1."/>
      <w:lvlJc w:val="left"/>
      <w:pPr>
        <w:ind w:left="586" w:hanging="428"/>
      </w:pPr>
      <w:rPr>
        <w:rFonts w:ascii="Arial" w:eastAsia="Arial" w:hAnsi="Arial" w:cs="Arial" w:hint="default"/>
        <w:b/>
        <w:bCs/>
        <w:spacing w:val="0"/>
        <w:w w:val="100"/>
        <w:sz w:val="22"/>
        <w:szCs w:val="22"/>
      </w:rPr>
    </w:lvl>
    <w:lvl w:ilvl="1" w:tplc="F836F77E">
      <w:numFmt w:val="bullet"/>
      <w:lvlText w:val="•"/>
      <w:lvlJc w:val="left"/>
      <w:pPr>
        <w:ind w:left="1462" w:hanging="428"/>
      </w:pPr>
      <w:rPr>
        <w:rFonts w:hint="default"/>
      </w:rPr>
    </w:lvl>
    <w:lvl w:ilvl="2" w:tplc="52D64798">
      <w:numFmt w:val="bullet"/>
      <w:lvlText w:val="•"/>
      <w:lvlJc w:val="left"/>
      <w:pPr>
        <w:ind w:left="2345" w:hanging="428"/>
      </w:pPr>
      <w:rPr>
        <w:rFonts w:hint="default"/>
      </w:rPr>
    </w:lvl>
    <w:lvl w:ilvl="3" w:tplc="E160D87E">
      <w:numFmt w:val="bullet"/>
      <w:lvlText w:val="•"/>
      <w:lvlJc w:val="left"/>
      <w:pPr>
        <w:ind w:left="3227" w:hanging="428"/>
      </w:pPr>
      <w:rPr>
        <w:rFonts w:hint="default"/>
      </w:rPr>
    </w:lvl>
    <w:lvl w:ilvl="4" w:tplc="059EED02">
      <w:numFmt w:val="bullet"/>
      <w:lvlText w:val="•"/>
      <w:lvlJc w:val="left"/>
      <w:pPr>
        <w:ind w:left="4110" w:hanging="428"/>
      </w:pPr>
      <w:rPr>
        <w:rFonts w:hint="default"/>
      </w:rPr>
    </w:lvl>
    <w:lvl w:ilvl="5" w:tplc="17D6EBA6">
      <w:numFmt w:val="bullet"/>
      <w:lvlText w:val="•"/>
      <w:lvlJc w:val="left"/>
      <w:pPr>
        <w:ind w:left="4993" w:hanging="428"/>
      </w:pPr>
      <w:rPr>
        <w:rFonts w:hint="default"/>
      </w:rPr>
    </w:lvl>
    <w:lvl w:ilvl="6" w:tplc="D2BACFEA">
      <w:numFmt w:val="bullet"/>
      <w:lvlText w:val="•"/>
      <w:lvlJc w:val="left"/>
      <w:pPr>
        <w:ind w:left="5875" w:hanging="428"/>
      </w:pPr>
      <w:rPr>
        <w:rFonts w:hint="default"/>
      </w:rPr>
    </w:lvl>
    <w:lvl w:ilvl="7" w:tplc="D61ECCA0">
      <w:numFmt w:val="bullet"/>
      <w:lvlText w:val="•"/>
      <w:lvlJc w:val="left"/>
      <w:pPr>
        <w:ind w:left="6758" w:hanging="428"/>
      </w:pPr>
      <w:rPr>
        <w:rFonts w:hint="default"/>
      </w:rPr>
    </w:lvl>
    <w:lvl w:ilvl="8" w:tplc="A65A37D6">
      <w:numFmt w:val="bullet"/>
      <w:lvlText w:val="•"/>
      <w:lvlJc w:val="left"/>
      <w:pPr>
        <w:ind w:left="7641" w:hanging="428"/>
      </w:pPr>
      <w:rPr>
        <w:rFonts w:hint="default"/>
      </w:rPr>
    </w:lvl>
  </w:abstractNum>
  <w:abstractNum w:abstractNumId="10" w15:restartNumberingAfterBreak="0">
    <w:nsid w:val="2158754C"/>
    <w:multiLevelType w:val="hybridMultilevel"/>
    <w:tmpl w:val="7AA0ABDA"/>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321671E"/>
    <w:multiLevelType w:val="hybridMultilevel"/>
    <w:tmpl w:val="7D9AFBB2"/>
    <w:lvl w:ilvl="0" w:tplc="83E8E8D0">
      <w:start w:val="3"/>
      <w:numFmt w:val="upperRoman"/>
      <w:lvlText w:val="%1"/>
      <w:lvlJc w:val="left"/>
      <w:pPr>
        <w:ind w:left="832" w:hanging="674"/>
      </w:pPr>
      <w:rPr>
        <w:rFonts w:hint="default"/>
        <w:b/>
        <w:bCs/>
        <w:spacing w:val="-2"/>
        <w:w w:val="100"/>
      </w:rPr>
    </w:lvl>
    <w:lvl w:ilvl="1" w:tplc="FE689F42">
      <w:start w:val="1"/>
      <w:numFmt w:val="decimal"/>
      <w:lvlText w:val="%2."/>
      <w:lvlJc w:val="left"/>
      <w:pPr>
        <w:ind w:left="802" w:hanging="360"/>
      </w:pPr>
      <w:rPr>
        <w:rFonts w:ascii="Arial" w:eastAsia="Arial" w:hAnsi="Arial" w:cs="Arial" w:hint="default"/>
        <w:b/>
        <w:bCs/>
        <w:spacing w:val="-1"/>
        <w:w w:val="99"/>
        <w:sz w:val="20"/>
        <w:szCs w:val="20"/>
      </w:rPr>
    </w:lvl>
    <w:lvl w:ilvl="2" w:tplc="24E8525A">
      <w:numFmt w:val="bullet"/>
      <w:lvlText w:val=""/>
      <w:lvlJc w:val="left"/>
      <w:pPr>
        <w:ind w:left="1627" w:hanging="128"/>
      </w:pPr>
      <w:rPr>
        <w:rFonts w:hint="default"/>
        <w:b/>
        <w:bCs/>
        <w:w w:val="99"/>
      </w:rPr>
    </w:lvl>
    <w:lvl w:ilvl="3" w:tplc="DF34930C">
      <w:numFmt w:val="bullet"/>
      <w:lvlText w:val="•"/>
      <w:lvlJc w:val="left"/>
      <w:pPr>
        <w:ind w:left="2593" w:hanging="128"/>
      </w:pPr>
      <w:rPr>
        <w:rFonts w:hint="default"/>
      </w:rPr>
    </w:lvl>
    <w:lvl w:ilvl="4" w:tplc="DD1E7F54">
      <w:numFmt w:val="bullet"/>
      <w:lvlText w:val="•"/>
      <w:lvlJc w:val="left"/>
      <w:pPr>
        <w:ind w:left="3566" w:hanging="128"/>
      </w:pPr>
      <w:rPr>
        <w:rFonts w:hint="default"/>
      </w:rPr>
    </w:lvl>
    <w:lvl w:ilvl="5" w:tplc="1B42196E">
      <w:numFmt w:val="bullet"/>
      <w:lvlText w:val="•"/>
      <w:lvlJc w:val="left"/>
      <w:pPr>
        <w:ind w:left="4539" w:hanging="128"/>
      </w:pPr>
      <w:rPr>
        <w:rFonts w:hint="default"/>
      </w:rPr>
    </w:lvl>
    <w:lvl w:ilvl="6" w:tplc="CFE86EE2">
      <w:numFmt w:val="bullet"/>
      <w:lvlText w:val="•"/>
      <w:lvlJc w:val="left"/>
      <w:pPr>
        <w:ind w:left="5513" w:hanging="128"/>
      </w:pPr>
      <w:rPr>
        <w:rFonts w:hint="default"/>
      </w:rPr>
    </w:lvl>
    <w:lvl w:ilvl="7" w:tplc="5BBA4410">
      <w:numFmt w:val="bullet"/>
      <w:lvlText w:val="•"/>
      <w:lvlJc w:val="left"/>
      <w:pPr>
        <w:ind w:left="6486" w:hanging="128"/>
      </w:pPr>
      <w:rPr>
        <w:rFonts w:hint="default"/>
      </w:rPr>
    </w:lvl>
    <w:lvl w:ilvl="8" w:tplc="817007DE">
      <w:numFmt w:val="bullet"/>
      <w:lvlText w:val="•"/>
      <w:lvlJc w:val="left"/>
      <w:pPr>
        <w:ind w:left="7459" w:hanging="128"/>
      </w:pPr>
      <w:rPr>
        <w:rFonts w:hint="default"/>
      </w:rPr>
    </w:lvl>
  </w:abstractNum>
  <w:abstractNum w:abstractNumId="12" w15:restartNumberingAfterBreak="0">
    <w:nsid w:val="2362188D"/>
    <w:multiLevelType w:val="hybridMultilevel"/>
    <w:tmpl w:val="043270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256239"/>
    <w:multiLevelType w:val="hybridMultilevel"/>
    <w:tmpl w:val="BF4C4F8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53448D4"/>
    <w:multiLevelType w:val="hybridMultilevel"/>
    <w:tmpl w:val="6CA44A8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63D0048"/>
    <w:multiLevelType w:val="hybridMultilevel"/>
    <w:tmpl w:val="DA36C47E"/>
    <w:lvl w:ilvl="0" w:tplc="8D543652">
      <w:numFmt w:val="bullet"/>
      <w:lvlText w:val=""/>
      <w:lvlJc w:val="left"/>
      <w:pPr>
        <w:ind w:left="1370" w:hanging="219"/>
      </w:pPr>
      <w:rPr>
        <w:rFonts w:ascii="Symbol" w:eastAsia="Symbol" w:hAnsi="Symbol" w:cs="Symbol" w:hint="default"/>
        <w:b/>
        <w:bCs/>
        <w:w w:val="100"/>
        <w:sz w:val="22"/>
        <w:szCs w:val="22"/>
      </w:rPr>
    </w:lvl>
    <w:lvl w:ilvl="1" w:tplc="4E1AAECC">
      <w:numFmt w:val="bullet"/>
      <w:lvlText w:val="•"/>
      <w:lvlJc w:val="left"/>
      <w:pPr>
        <w:ind w:left="2182" w:hanging="219"/>
      </w:pPr>
      <w:rPr>
        <w:rFonts w:hint="default"/>
      </w:rPr>
    </w:lvl>
    <w:lvl w:ilvl="2" w:tplc="67246BC2">
      <w:numFmt w:val="bullet"/>
      <w:lvlText w:val="•"/>
      <w:lvlJc w:val="left"/>
      <w:pPr>
        <w:ind w:left="2985" w:hanging="219"/>
      </w:pPr>
      <w:rPr>
        <w:rFonts w:hint="default"/>
      </w:rPr>
    </w:lvl>
    <w:lvl w:ilvl="3" w:tplc="4CC23216">
      <w:numFmt w:val="bullet"/>
      <w:lvlText w:val="•"/>
      <w:lvlJc w:val="left"/>
      <w:pPr>
        <w:ind w:left="3787" w:hanging="219"/>
      </w:pPr>
      <w:rPr>
        <w:rFonts w:hint="default"/>
      </w:rPr>
    </w:lvl>
    <w:lvl w:ilvl="4" w:tplc="DAB27B8E">
      <w:numFmt w:val="bullet"/>
      <w:lvlText w:val="•"/>
      <w:lvlJc w:val="left"/>
      <w:pPr>
        <w:ind w:left="4590" w:hanging="219"/>
      </w:pPr>
      <w:rPr>
        <w:rFonts w:hint="default"/>
      </w:rPr>
    </w:lvl>
    <w:lvl w:ilvl="5" w:tplc="8BB295FE">
      <w:numFmt w:val="bullet"/>
      <w:lvlText w:val="•"/>
      <w:lvlJc w:val="left"/>
      <w:pPr>
        <w:ind w:left="5393" w:hanging="219"/>
      </w:pPr>
      <w:rPr>
        <w:rFonts w:hint="default"/>
      </w:rPr>
    </w:lvl>
    <w:lvl w:ilvl="6" w:tplc="961645C6">
      <w:numFmt w:val="bullet"/>
      <w:lvlText w:val="•"/>
      <w:lvlJc w:val="left"/>
      <w:pPr>
        <w:ind w:left="6195" w:hanging="219"/>
      </w:pPr>
      <w:rPr>
        <w:rFonts w:hint="default"/>
      </w:rPr>
    </w:lvl>
    <w:lvl w:ilvl="7" w:tplc="4510F8E0">
      <w:numFmt w:val="bullet"/>
      <w:lvlText w:val="•"/>
      <w:lvlJc w:val="left"/>
      <w:pPr>
        <w:ind w:left="6998" w:hanging="219"/>
      </w:pPr>
      <w:rPr>
        <w:rFonts w:hint="default"/>
      </w:rPr>
    </w:lvl>
    <w:lvl w:ilvl="8" w:tplc="4EF6866C">
      <w:numFmt w:val="bullet"/>
      <w:lvlText w:val="•"/>
      <w:lvlJc w:val="left"/>
      <w:pPr>
        <w:ind w:left="7801" w:hanging="219"/>
      </w:pPr>
      <w:rPr>
        <w:rFonts w:hint="default"/>
      </w:rPr>
    </w:lvl>
  </w:abstractNum>
  <w:abstractNum w:abstractNumId="16" w15:restartNumberingAfterBreak="0">
    <w:nsid w:val="374F231C"/>
    <w:multiLevelType w:val="hybridMultilevel"/>
    <w:tmpl w:val="220C896C"/>
    <w:lvl w:ilvl="0" w:tplc="3C6E9D8C">
      <w:start w:val="4"/>
      <w:numFmt w:val="upperRoman"/>
      <w:lvlText w:val="%1."/>
      <w:lvlJc w:val="left"/>
      <w:pPr>
        <w:ind w:left="586" w:hanging="428"/>
      </w:pPr>
      <w:rPr>
        <w:rFonts w:ascii="Arial" w:eastAsia="Arial" w:hAnsi="Arial" w:cs="Arial" w:hint="default"/>
        <w:b/>
        <w:bCs/>
        <w:spacing w:val="0"/>
        <w:w w:val="100"/>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7834A70"/>
    <w:multiLevelType w:val="hybridMultilevel"/>
    <w:tmpl w:val="ECF889EA"/>
    <w:lvl w:ilvl="0" w:tplc="38268C2C">
      <w:start w:val="1"/>
      <w:numFmt w:val="upperRoman"/>
      <w:lvlText w:val="%1."/>
      <w:lvlJc w:val="left"/>
      <w:pPr>
        <w:ind w:left="442" w:hanging="284"/>
      </w:pPr>
      <w:rPr>
        <w:rFonts w:ascii="Arial" w:eastAsia="Arial" w:hAnsi="Arial" w:cs="Arial" w:hint="default"/>
        <w:b/>
        <w:bCs/>
        <w:spacing w:val="0"/>
        <w:w w:val="100"/>
        <w:sz w:val="22"/>
        <w:szCs w:val="22"/>
      </w:rPr>
    </w:lvl>
    <w:lvl w:ilvl="1" w:tplc="07082C10">
      <w:start w:val="1"/>
      <w:numFmt w:val="decimal"/>
      <w:lvlText w:val="%2."/>
      <w:lvlJc w:val="left"/>
      <w:pPr>
        <w:ind w:left="878" w:hanging="437"/>
      </w:pPr>
      <w:rPr>
        <w:rFonts w:hint="default"/>
        <w:b/>
        <w:bCs/>
        <w:spacing w:val="-1"/>
        <w:w w:val="100"/>
      </w:rPr>
    </w:lvl>
    <w:lvl w:ilvl="2" w:tplc="CC80F69E">
      <w:start w:val="1"/>
      <w:numFmt w:val="lowerLetter"/>
      <w:lvlText w:val="%3."/>
      <w:lvlJc w:val="left"/>
      <w:pPr>
        <w:ind w:left="866" w:hanging="248"/>
      </w:pPr>
      <w:rPr>
        <w:rFonts w:ascii="Arial" w:eastAsia="Arial" w:hAnsi="Arial" w:cs="Arial" w:hint="default"/>
        <w:w w:val="100"/>
        <w:sz w:val="22"/>
        <w:szCs w:val="22"/>
      </w:rPr>
    </w:lvl>
    <w:lvl w:ilvl="3" w:tplc="B7245F88">
      <w:numFmt w:val="bullet"/>
      <w:lvlText w:val="•"/>
      <w:lvlJc w:val="left"/>
      <w:pPr>
        <w:ind w:left="1945" w:hanging="248"/>
      </w:pPr>
      <w:rPr>
        <w:rFonts w:hint="default"/>
      </w:rPr>
    </w:lvl>
    <w:lvl w:ilvl="4" w:tplc="61824636">
      <w:numFmt w:val="bullet"/>
      <w:lvlText w:val="•"/>
      <w:lvlJc w:val="left"/>
      <w:pPr>
        <w:ind w:left="3011" w:hanging="248"/>
      </w:pPr>
      <w:rPr>
        <w:rFonts w:hint="default"/>
      </w:rPr>
    </w:lvl>
    <w:lvl w:ilvl="5" w:tplc="01F2021C">
      <w:numFmt w:val="bullet"/>
      <w:lvlText w:val="•"/>
      <w:lvlJc w:val="left"/>
      <w:pPr>
        <w:ind w:left="4077" w:hanging="248"/>
      </w:pPr>
      <w:rPr>
        <w:rFonts w:hint="default"/>
      </w:rPr>
    </w:lvl>
    <w:lvl w:ilvl="6" w:tplc="4C32A316">
      <w:numFmt w:val="bullet"/>
      <w:lvlText w:val="•"/>
      <w:lvlJc w:val="left"/>
      <w:pPr>
        <w:ind w:left="5143" w:hanging="248"/>
      </w:pPr>
      <w:rPr>
        <w:rFonts w:hint="default"/>
      </w:rPr>
    </w:lvl>
    <w:lvl w:ilvl="7" w:tplc="F10013C4">
      <w:numFmt w:val="bullet"/>
      <w:lvlText w:val="•"/>
      <w:lvlJc w:val="left"/>
      <w:pPr>
        <w:ind w:left="6209" w:hanging="248"/>
      </w:pPr>
      <w:rPr>
        <w:rFonts w:hint="default"/>
      </w:rPr>
    </w:lvl>
    <w:lvl w:ilvl="8" w:tplc="9A1A40AC">
      <w:numFmt w:val="bullet"/>
      <w:lvlText w:val="•"/>
      <w:lvlJc w:val="left"/>
      <w:pPr>
        <w:ind w:left="7274" w:hanging="248"/>
      </w:pPr>
      <w:rPr>
        <w:rFonts w:hint="default"/>
      </w:rPr>
    </w:lvl>
  </w:abstractNum>
  <w:abstractNum w:abstractNumId="18" w15:restartNumberingAfterBreak="0">
    <w:nsid w:val="43F2624B"/>
    <w:multiLevelType w:val="hybridMultilevel"/>
    <w:tmpl w:val="61F0C63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5353644"/>
    <w:multiLevelType w:val="hybridMultilevel"/>
    <w:tmpl w:val="2C32E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B3F74AF"/>
    <w:multiLevelType w:val="hybridMultilevel"/>
    <w:tmpl w:val="6F16F7EC"/>
    <w:lvl w:ilvl="0" w:tplc="2C0A0001">
      <w:start w:val="1"/>
      <w:numFmt w:val="bullet"/>
      <w:lvlText w:val=""/>
      <w:lvlJc w:val="left"/>
      <w:pPr>
        <w:ind w:left="180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1" w15:restartNumberingAfterBreak="0">
    <w:nsid w:val="54446C6F"/>
    <w:multiLevelType w:val="hybridMultilevel"/>
    <w:tmpl w:val="EF6A5D70"/>
    <w:lvl w:ilvl="0" w:tplc="2858FC96">
      <w:start w:val="1"/>
      <w:numFmt w:val="upperRoman"/>
      <w:lvlText w:val="%1."/>
      <w:lvlJc w:val="left"/>
      <w:pPr>
        <w:tabs>
          <w:tab w:val="num" w:pos="786"/>
        </w:tabs>
        <w:ind w:left="786" w:hanging="360"/>
      </w:pPr>
      <w:rPr>
        <w:rFonts w:hint="default"/>
        <w:b/>
        <w:bCs/>
      </w:rPr>
    </w:lvl>
    <w:lvl w:ilvl="1" w:tplc="340A000F">
      <w:start w:val="1"/>
      <w:numFmt w:val="decimal"/>
      <w:lvlText w:val="%2."/>
      <w:lvlJc w:val="left"/>
      <w:pPr>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5F175002"/>
    <w:multiLevelType w:val="hybridMultilevel"/>
    <w:tmpl w:val="6464A93E"/>
    <w:lvl w:ilvl="0" w:tplc="248214F8">
      <w:start w:val="1"/>
      <w:numFmt w:val="lowerLetter"/>
      <w:lvlText w:val="%1."/>
      <w:lvlJc w:val="left"/>
      <w:pPr>
        <w:ind w:left="1113" w:hanging="248"/>
      </w:pPr>
      <w:rPr>
        <w:rFonts w:ascii="Arial" w:eastAsia="Arial" w:hAnsi="Arial" w:cs="Arial" w:hint="default"/>
        <w:w w:val="100"/>
        <w:sz w:val="22"/>
        <w:szCs w:val="22"/>
      </w:rPr>
    </w:lvl>
    <w:lvl w:ilvl="1" w:tplc="BA0E2A0E">
      <w:numFmt w:val="bullet"/>
      <w:lvlText w:val="•"/>
      <w:lvlJc w:val="left"/>
      <w:pPr>
        <w:ind w:left="1948" w:hanging="248"/>
      </w:pPr>
      <w:rPr>
        <w:rFonts w:hint="default"/>
      </w:rPr>
    </w:lvl>
    <w:lvl w:ilvl="2" w:tplc="AF025F5E">
      <w:numFmt w:val="bullet"/>
      <w:lvlText w:val="•"/>
      <w:lvlJc w:val="left"/>
      <w:pPr>
        <w:ind w:left="2777" w:hanging="248"/>
      </w:pPr>
      <w:rPr>
        <w:rFonts w:hint="default"/>
      </w:rPr>
    </w:lvl>
    <w:lvl w:ilvl="3" w:tplc="359E55AE">
      <w:numFmt w:val="bullet"/>
      <w:lvlText w:val="•"/>
      <w:lvlJc w:val="left"/>
      <w:pPr>
        <w:ind w:left="3605" w:hanging="248"/>
      </w:pPr>
      <w:rPr>
        <w:rFonts w:hint="default"/>
      </w:rPr>
    </w:lvl>
    <w:lvl w:ilvl="4" w:tplc="7A16FE7E">
      <w:numFmt w:val="bullet"/>
      <w:lvlText w:val="•"/>
      <w:lvlJc w:val="left"/>
      <w:pPr>
        <w:ind w:left="4434" w:hanging="248"/>
      </w:pPr>
      <w:rPr>
        <w:rFonts w:hint="default"/>
      </w:rPr>
    </w:lvl>
    <w:lvl w:ilvl="5" w:tplc="D28AABCC">
      <w:numFmt w:val="bullet"/>
      <w:lvlText w:val="•"/>
      <w:lvlJc w:val="left"/>
      <w:pPr>
        <w:ind w:left="5263" w:hanging="248"/>
      </w:pPr>
      <w:rPr>
        <w:rFonts w:hint="default"/>
      </w:rPr>
    </w:lvl>
    <w:lvl w:ilvl="6" w:tplc="47248D28">
      <w:numFmt w:val="bullet"/>
      <w:lvlText w:val="•"/>
      <w:lvlJc w:val="left"/>
      <w:pPr>
        <w:ind w:left="6091" w:hanging="248"/>
      </w:pPr>
      <w:rPr>
        <w:rFonts w:hint="default"/>
      </w:rPr>
    </w:lvl>
    <w:lvl w:ilvl="7" w:tplc="C3205B10">
      <w:numFmt w:val="bullet"/>
      <w:lvlText w:val="•"/>
      <w:lvlJc w:val="left"/>
      <w:pPr>
        <w:ind w:left="6920" w:hanging="248"/>
      </w:pPr>
      <w:rPr>
        <w:rFonts w:hint="default"/>
      </w:rPr>
    </w:lvl>
    <w:lvl w:ilvl="8" w:tplc="E39C7214">
      <w:numFmt w:val="bullet"/>
      <w:lvlText w:val="•"/>
      <w:lvlJc w:val="left"/>
      <w:pPr>
        <w:ind w:left="7749" w:hanging="248"/>
      </w:pPr>
      <w:rPr>
        <w:rFonts w:hint="default"/>
      </w:rPr>
    </w:lvl>
  </w:abstractNum>
  <w:abstractNum w:abstractNumId="23" w15:restartNumberingAfterBreak="0">
    <w:nsid w:val="5F190AD7"/>
    <w:multiLevelType w:val="hybridMultilevel"/>
    <w:tmpl w:val="2FAEA90C"/>
    <w:lvl w:ilvl="0" w:tplc="DB144FB4">
      <w:start w:val="1"/>
      <w:numFmt w:val="decimal"/>
      <w:lvlText w:val="%1."/>
      <w:lvlJc w:val="left"/>
      <w:pPr>
        <w:ind w:left="1080" w:hanging="720"/>
      </w:pPr>
      <w:rPr>
        <w:rFonts w:hint="default"/>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50F3F26"/>
    <w:multiLevelType w:val="hybridMultilevel"/>
    <w:tmpl w:val="B5760B86"/>
    <w:lvl w:ilvl="0" w:tplc="340A000D">
      <w:start w:val="1"/>
      <w:numFmt w:val="bullet"/>
      <w:lvlText w:val=""/>
      <w:lvlJc w:val="left"/>
      <w:pPr>
        <w:ind w:left="725" w:hanging="284"/>
      </w:pPr>
      <w:rPr>
        <w:rFonts w:ascii="Wingdings" w:hAnsi="Wingdings" w:hint="default"/>
        <w:w w:val="100"/>
        <w:sz w:val="22"/>
        <w:szCs w:val="22"/>
      </w:rPr>
    </w:lvl>
    <w:lvl w:ilvl="1" w:tplc="257C92EE">
      <w:numFmt w:val="bullet"/>
      <w:lvlText w:val="•"/>
      <w:lvlJc w:val="left"/>
      <w:pPr>
        <w:ind w:left="1588" w:hanging="284"/>
      </w:pPr>
      <w:rPr>
        <w:rFonts w:hint="default"/>
      </w:rPr>
    </w:lvl>
    <w:lvl w:ilvl="2" w:tplc="21AAFAE6">
      <w:numFmt w:val="bullet"/>
      <w:lvlText w:val="•"/>
      <w:lvlJc w:val="left"/>
      <w:pPr>
        <w:ind w:left="2457" w:hanging="284"/>
      </w:pPr>
      <w:rPr>
        <w:rFonts w:hint="default"/>
      </w:rPr>
    </w:lvl>
    <w:lvl w:ilvl="3" w:tplc="CF3A9558">
      <w:numFmt w:val="bullet"/>
      <w:lvlText w:val="•"/>
      <w:lvlJc w:val="left"/>
      <w:pPr>
        <w:ind w:left="3325" w:hanging="284"/>
      </w:pPr>
      <w:rPr>
        <w:rFonts w:hint="default"/>
      </w:rPr>
    </w:lvl>
    <w:lvl w:ilvl="4" w:tplc="D04EE39C">
      <w:numFmt w:val="bullet"/>
      <w:lvlText w:val="•"/>
      <w:lvlJc w:val="left"/>
      <w:pPr>
        <w:ind w:left="4194" w:hanging="284"/>
      </w:pPr>
      <w:rPr>
        <w:rFonts w:hint="default"/>
      </w:rPr>
    </w:lvl>
    <w:lvl w:ilvl="5" w:tplc="9800A366">
      <w:numFmt w:val="bullet"/>
      <w:lvlText w:val="•"/>
      <w:lvlJc w:val="left"/>
      <w:pPr>
        <w:ind w:left="5063" w:hanging="284"/>
      </w:pPr>
      <w:rPr>
        <w:rFonts w:hint="default"/>
      </w:rPr>
    </w:lvl>
    <w:lvl w:ilvl="6" w:tplc="16564DBE">
      <w:numFmt w:val="bullet"/>
      <w:lvlText w:val="•"/>
      <w:lvlJc w:val="left"/>
      <w:pPr>
        <w:ind w:left="5931" w:hanging="284"/>
      </w:pPr>
      <w:rPr>
        <w:rFonts w:hint="default"/>
      </w:rPr>
    </w:lvl>
    <w:lvl w:ilvl="7" w:tplc="0AC23A42">
      <w:numFmt w:val="bullet"/>
      <w:lvlText w:val="•"/>
      <w:lvlJc w:val="left"/>
      <w:pPr>
        <w:ind w:left="6800" w:hanging="284"/>
      </w:pPr>
      <w:rPr>
        <w:rFonts w:hint="default"/>
      </w:rPr>
    </w:lvl>
    <w:lvl w:ilvl="8" w:tplc="52C8375A">
      <w:numFmt w:val="bullet"/>
      <w:lvlText w:val="•"/>
      <w:lvlJc w:val="left"/>
      <w:pPr>
        <w:ind w:left="7669" w:hanging="284"/>
      </w:pPr>
      <w:rPr>
        <w:rFonts w:hint="default"/>
      </w:rPr>
    </w:lvl>
  </w:abstractNum>
  <w:abstractNum w:abstractNumId="25" w15:restartNumberingAfterBreak="0">
    <w:nsid w:val="710225F3"/>
    <w:multiLevelType w:val="hybridMultilevel"/>
    <w:tmpl w:val="18D04CB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9882B10"/>
    <w:multiLevelType w:val="hybridMultilevel"/>
    <w:tmpl w:val="4CF4C480"/>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7" w15:restartNumberingAfterBreak="0">
    <w:nsid w:val="7B397CE1"/>
    <w:multiLevelType w:val="hybridMultilevel"/>
    <w:tmpl w:val="3E384872"/>
    <w:lvl w:ilvl="0" w:tplc="340A000F">
      <w:start w:val="1"/>
      <w:numFmt w:val="decimal"/>
      <w:lvlText w:val="%1."/>
      <w:lvlJc w:val="left"/>
      <w:pPr>
        <w:ind w:left="1506" w:hanging="360"/>
      </w:pPr>
    </w:lvl>
    <w:lvl w:ilvl="1" w:tplc="340A0019" w:tentative="1">
      <w:start w:val="1"/>
      <w:numFmt w:val="lowerLetter"/>
      <w:lvlText w:val="%2."/>
      <w:lvlJc w:val="left"/>
      <w:pPr>
        <w:ind w:left="2226" w:hanging="360"/>
      </w:pPr>
    </w:lvl>
    <w:lvl w:ilvl="2" w:tplc="340A001B" w:tentative="1">
      <w:start w:val="1"/>
      <w:numFmt w:val="lowerRoman"/>
      <w:lvlText w:val="%3."/>
      <w:lvlJc w:val="right"/>
      <w:pPr>
        <w:ind w:left="2946" w:hanging="180"/>
      </w:pPr>
    </w:lvl>
    <w:lvl w:ilvl="3" w:tplc="340A000F" w:tentative="1">
      <w:start w:val="1"/>
      <w:numFmt w:val="decimal"/>
      <w:lvlText w:val="%4."/>
      <w:lvlJc w:val="left"/>
      <w:pPr>
        <w:ind w:left="3666" w:hanging="360"/>
      </w:pPr>
    </w:lvl>
    <w:lvl w:ilvl="4" w:tplc="340A0019" w:tentative="1">
      <w:start w:val="1"/>
      <w:numFmt w:val="lowerLetter"/>
      <w:lvlText w:val="%5."/>
      <w:lvlJc w:val="left"/>
      <w:pPr>
        <w:ind w:left="4386" w:hanging="360"/>
      </w:pPr>
    </w:lvl>
    <w:lvl w:ilvl="5" w:tplc="340A001B" w:tentative="1">
      <w:start w:val="1"/>
      <w:numFmt w:val="lowerRoman"/>
      <w:lvlText w:val="%6."/>
      <w:lvlJc w:val="right"/>
      <w:pPr>
        <w:ind w:left="5106" w:hanging="180"/>
      </w:pPr>
    </w:lvl>
    <w:lvl w:ilvl="6" w:tplc="340A000F" w:tentative="1">
      <w:start w:val="1"/>
      <w:numFmt w:val="decimal"/>
      <w:lvlText w:val="%7."/>
      <w:lvlJc w:val="left"/>
      <w:pPr>
        <w:ind w:left="5826" w:hanging="360"/>
      </w:pPr>
    </w:lvl>
    <w:lvl w:ilvl="7" w:tplc="340A0019" w:tentative="1">
      <w:start w:val="1"/>
      <w:numFmt w:val="lowerLetter"/>
      <w:lvlText w:val="%8."/>
      <w:lvlJc w:val="left"/>
      <w:pPr>
        <w:ind w:left="6546" w:hanging="360"/>
      </w:pPr>
    </w:lvl>
    <w:lvl w:ilvl="8" w:tplc="340A001B" w:tentative="1">
      <w:start w:val="1"/>
      <w:numFmt w:val="lowerRoman"/>
      <w:lvlText w:val="%9."/>
      <w:lvlJc w:val="right"/>
      <w:pPr>
        <w:ind w:left="7266" w:hanging="180"/>
      </w:pPr>
    </w:lvl>
  </w:abstractNum>
  <w:abstractNum w:abstractNumId="28" w15:restartNumberingAfterBreak="0">
    <w:nsid w:val="7BD27A48"/>
    <w:multiLevelType w:val="hybridMultilevel"/>
    <w:tmpl w:val="BD40F1E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7C6748C9"/>
    <w:multiLevelType w:val="hybridMultilevel"/>
    <w:tmpl w:val="F7AE87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E124674"/>
    <w:multiLevelType w:val="hybridMultilevel"/>
    <w:tmpl w:val="10FCD212"/>
    <w:lvl w:ilvl="0" w:tplc="340A0011">
      <w:start w:val="1"/>
      <w:numFmt w:val="decimal"/>
      <w:lvlText w:val="%1)"/>
      <w:lvlJc w:val="left"/>
      <w:pPr>
        <w:ind w:left="1647" w:hanging="360"/>
      </w:pPr>
    </w:lvl>
    <w:lvl w:ilvl="1" w:tplc="340A0019" w:tentative="1">
      <w:start w:val="1"/>
      <w:numFmt w:val="lowerLetter"/>
      <w:lvlText w:val="%2."/>
      <w:lvlJc w:val="left"/>
      <w:pPr>
        <w:ind w:left="2367" w:hanging="360"/>
      </w:pPr>
    </w:lvl>
    <w:lvl w:ilvl="2" w:tplc="340A001B" w:tentative="1">
      <w:start w:val="1"/>
      <w:numFmt w:val="lowerRoman"/>
      <w:lvlText w:val="%3."/>
      <w:lvlJc w:val="right"/>
      <w:pPr>
        <w:ind w:left="3087" w:hanging="180"/>
      </w:pPr>
    </w:lvl>
    <w:lvl w:ilvl="3" w:tplc="340A000F" w:tentative="1">
      <w:start w:val="1"/>
      <w:numFmt w:val="decimal"/>
      <w:lvlText w:val="%4."/>
      <w:lvlJc w:val="left"/>
      <w:pPr>
        <w:ind w:left="3807" w:hanging="360"/>
      </w:pPr>
    </w:lvl>
    <w:lvl w:ilvl="4" w:tplc="340A0019" w:tentative="1">
      <w:start w:val="1"/>
      <w:numFmt w:val="lowerLetter"/>
      <w:lvlText w:val="%5."/>
      <w:lvlJc w:val="left"/>
      <w:pPr>
        <w:ind w:left="4527" w:hanging="360"/>
      </w:pPr>
    </w:lvl>
    <w:lvl w:ilvl="5" w:tplc="340A001B" w:tentative="1">
      <w:start w:val="1"/>
      <w:numFmt w:val="lowerRoman"/>
      <w:lvlText w:val="%6."/>
      <w:lvlJc w:val="right"/>
      <w:pPr>
        <w:ind w:left="5247" w:hanging="180"/>
      </w:pPr>
    </w:lvl>
    <w:lvl w:ilvl="6" w:tplc="340A000F" w:tentative="1">
      <w:start w:val="1"/>
      <w:numFmt w:val="decimal"/>
      <w:lvlText w:val="%7."/>
      <w:lvlJc w:val="left"/>
      <w:pPr>
        <w:ind w:left="5967" w:hanging="360"/>
      </w:pPr>
    </w:lvl>
    <w:lvl w:ilvl="7" w:tplc="340A0019" w:tentative="1">
      <w:start w:val="1"/>
      <w:numFmt w:val="lowerLetter"/>
      <w:lvlText w:val="%8."/>
      <w:lvlJc w:val="left"/>
      <w:pPr>
        <w:ind w:left="6687" w:hanging="360"/>
      </w:pPr>
    </w:lvl>
    <w:lvl w:ilvl="8" w:tplc="340A001B" w:tentative="1">
      <w:start w:val="1"/>
      <w:numFmt w:val="lowerRoman"/>
      <w:lvlText w:val="%9."/>
      <w:lvlJc w:val="right"/>
      <w:pPr>
        <w:ind w:left="7407" w:hanging="180"/>
      </w:pPr>
    </w:lvl>
  </w:abstractNum>
  <w:num w:numId="1" w16cid:durableId="1315336534">
    <w:abstractNumId w:val="11"/>
  </w:num>
  <w:num w:numId="2" w16cid:durableId="1527058213">
    <w:abstractNumId w:val="9"/>
  </w:num>
  <w:num w:numId="3" w16cid:durableId="213737609">
    <w:abstractNumId w:val="15"/>
  </w:num>
  <w:num w:numId="4" w16cid:durableId="712769603">
    <w:abstractNumId w:val="22"/>
  </w:num>
  <w:num w:numId="5" w16cid:durableId="503320301">
    <w:abstractNumId w:val="17"/>
  </w:num>
  <w:num w:numId="6" w16cid:durableId="611522917">
    <w:abstractNumId w:val="6"/>
  </w:num>
  <w:num w:numId="7" w16cid:durableId="1371029724">
    <w:abstractNumId w:val="20"/>
  </w:num>
  <w:num w:numId="8" w16cid:durableId="730079840">
    <w:abstractNumId w:val="13"/>
  </w:num>
  <w:num w:numId="9" w16cid:durableId="138303921">
    <w:abstractNumId w:val="24"/>
  </w:num>
  <w:num w:numId="10" w16cid:durableId="637686349">
    <w:abstractNumId w:val="16"/>
  </w:num>
  <w:num w:numId="11" w16cid:durableId="902181224">
    <w:abstractNumId w:val="14"/>
  </w:num>
  <w:num w:numId="12" w16cid:durableId="1861355605">
    <w:abstractNumId w:val="25"/>
  </w:num>
  <w:num w:numId="13" w16cid:durableId="1248731762">
    <w:abstractNumId w:val="21"/>
  </w:num>
  <w:num w:numId="14" w16cid:durableId="1967588435">
    <w:abstractNumId w:val="1"/>
  </w:num>
  <w:num w:numId="15" w16cid:durableId="1703827015">
    <w:abstractNumId w:val="27"/>
  </w:num>
  <w:num w:numId="16" w16cid:durableId="975110632">
    <w:abstractNumId w:val="2"/>
  </w:num>
  <w:num w:numId="17" w16cid:durableId="163858561">
    <w:abstractNumId w:val="4"/>
  </w:num>
  <w:num w:numId="18" w16cid:durableId="420180358">
    <w:abstractNumId w:val="3"/>
  </w:num>
  <w:num w:numId="19" w16cid:durableId="382556468">
    <w:abstractNumId w:val="7"/>
  </w:num>
  <w:num w:numId="20" w16cid:durableId="799346401">
    <w:abstractNumId w:val="10"/>
  </w:num>
  <w:num w:numId="21" w16cid:durableId="880558009">
    <w:abstractNumId w:val="28"/>
  </w:num>
  <w:num w:numId="22" w16cid:durableId="551309337">
    <w:abstractNumId w:val="30"/>
  </w:num>
  <w:num w:numId="23" w16cid:durableId="672950961">
    <w:abstractNumId w:val="8"/>
  </w:num>
  <w:num w:numId="24" w16cid:durableId="180365584">
    <w:abstractNumId w:val="12"/>
  </w:num>
  <w:num w:numId="25" w16cid:durableId="1396506683">
    <w:abstractNumId w:val="29"/>
  </w:num>
  <w:num w:numId="26" w16cid:durableId="673265804">
    <w:abstractNumId w:val="19"/>
  </w:num>
  <w:num w:numId="27" w16cid:durableId="10644085">
    <w:abstractNumId w:val="26"/>
  </w:num>
  <w:num w:numId="28" w16cid:durableId="1725255917">
    <w:abstractNumId w:val="23"/>
  </w:num>
  <w:num w:numId="29" w16cid:durableId="1050687331">
    <w:abstractNumId w:val="0"/>
  </w:num>
  <w:num w:numId="30" w16cid:durableId="501313087">
    <w:abstractNumId w:val="5"/>
  </w:num>
  <w:num w:numId="31" w16cid:durableId="326251034">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59E"/>
    <w:rsid w:val="00001DAE"/>
    <w:rsid w:val="000029FC"/>
    <w:rsid w:val="000063FC"/>
    <w:rsid w:val="00011402"/>
    <w:rsid w:val="000133F6"/>
    <w:rsid w:val="00013B3B"/>
    <w:rsid w:val="00017996"/>
    <w:rsid w:val="00020114"/>
    <w:rsid w:val="000234D1"/>
    <w:rsid w:val="00027663"/>
    <w:rsid w:val="00033AB4"/>
    <w:rsid w:val="00034B0E"/>
    <w:rsid w:val="00037309"/>
    <w:rsid w:val="00040EFF"/>
    <w:rsid w:val="00042D28"/>
    <w:rsid w:val="0004381B"/>
    <w:rsid w:val="00043E36"/>
    <w:rsid w:val="00044D87"/>
    <w:rsid w:val="000640B0"/>
    <w:rsid w:val="00066C49"/>
    <w:rsid w:val="00092489"/>
    <w:rsid w:val="00097DAA"/>
    <w:rsid w:val="000A192F"/>
    <w:rsid w:val="000A1E14"/>
    <w:rsid w:val="000A6A62"/>
    <w:rsid w:val="000B0452"/>
    <w:rsid w:val="000B194D"/>
    <w:rsid w:val="000C47FF"/>
    <w:rsid w:val="000C6052"/>
    <w:rsid w:val="000C7110"/>
    <w:rsid w:val="000D036E"/>
    <w:rsid w:val="000D28CA"/>
    <w:rsid w:val="000D6CE6"/>
    <w:rsid w:val="000E1C34"/>
    <w:rsid w:val="000E1FFB"/>
    <w:rsid w:val="000E51CD"/>
    <w:rsid w:val="000E637C"/>
    <w:rsid w:val="000F5160"/>
    <w:rsid w:val="000F7608"/>
    <w:rsid w:val="00101389"/>
    <w:rsid w:val="00103EF7"/>
    <w:rsid w:val="00106D0B"/>
    <w:rsid w:val="001131E0"/>
    <w:rsid w:val="0011728C"/>
    <w:rsid w:val="00117F1D"/>
    <w:rsid w:val="00124FB8"/>
    <w:rsid w:val="0012545E"/>
    <w:rsid w:val="00127E0A"/>
    <w:rsid w:val="0013454B"/>
    <w:rsid w:val="00135CCB"/>
    <w:rsid w:val="00136F2C"/>
    <w:rsid w:val="00137F24"/>
    <w:rsid w:val="001424F6"/>
    <w:rsid w:val="00145FA2"/>
    <w:rsid w:val="00162334"/>
    <w:rsid w:val="00185330"/>
    <w:rsid w:val="001860E0"/>
    <w:rsid w:val="001945D9"/>
    <w:rsid w:val="0019778D"/>
    <w:rsid w:val="001A0F6E"/>
    <w:rsid w:val="001A4DDE"/>
    <w:rsid w:val="001A5FE2"/>
    <w:rsid w:val="001A7632"/>
    <w:rsid w:val="001A7F14"/>
    <w:rsid w:val="001B2332"/>
    <w:rsid w:val="001C2500"/>
    <w:rsid w:val="001C3DD4"/>
    <w:rsid w:val="001C7DC8"/>
    <w:rsid w:val="001D3FD5"/>
    <w:rsid w:val="001E073B"/>
    <w:rsid w:val="001E1115"/>
    <w:rsid w:val="001E5078"/>
    <w:rsid w:val="001F039D"/>
    <w:rsid w:val="002006A5"/>
    <w:rsid w:val="0020120D"/>
    <w:rsid w:val="00201C54"/>
    <w:rsid w:val="002022EA"/>
    <w:rsid w:val="00203D1A"/>
    <w:rsid w:val="00216198"/>
    <w:rsid w:val="002240D3"/>
    <w:rsid w:val="00231360"/>
    <w:rsid w:val="002332A7"/>
    <w:rsid w:val="0023455E"/>
    <w:rsid w:val="00234A04"/>
    <w:rsid w:val="002418E9"/>
    <w:rsid w:val="00245334"/>
    <w:rsid w:val="00263B9B"/>
    <w:rsid w:val="00270D34"/>
    <w:rsid w:val="00272B39"/>
    <w:rsid w:val="00277491"/>
    <w:rsid w:val="00285638"/>
    <w:rsid w:val="0029031C"/>
    <w:rsid w:val="00293A3B"/>
    <w:rsid w:val="002A3156"/>
    <w:rsid w:val="002A3E29"/>
    <w:rsid w:val="002A6639"/>
    <w:rsid w:val="002B3332"/>
    <w:rsid w:val="002C7CAA"/>
    <w:rsid w:val="002D0D33"/>
    <w:rsid w:val="002D26DF"/>
    <w:rsid w:val="002D4B91"/>
    <w:rsid w:val="002E0F17"/>
    <w:rsid w:val="002F6FA3"/>
    <w:rsid w:val="00301704"/>
    <w:rsid w:val="0030757F"/>
    <w:rsid w:val="00311765"/>
    <w:rsid w:val="0032293E"/>
    <w:rsid w:val="00325B64"/>
    <w:rsid w:val="003278AF"/>
    <w:rsid w:val="00331DC7"/>
    <w:rsid w:val="00334B8B"/>
    <w:rsid w:val="00335023"/>
    <w:rsid w:val="00336A13"/>
    <w:rsid w:val="0034201A"/>
    <w:rsid w:val="00342B37"/>
    <w:rsid w:val="003513CE"/>
    <w:rsid w:val="00352395"/>
    <w:rsid w:val="003530F9"/>
    <w:rsid w:val="00353675"/>
    <w:rsid w:val="00353F74"/>
    <w:rsid w:val="0035449B"/>
    <w:rsid w:val="003571F0"/>
    <w:rsid w:val="00361DE5"/>
    <w:rsid w:val="00366994"/>
    <w:rsid w:val="00367ABD"/>
    <w:rsid w:val="00382F3C"/>
    <w:rsid w:val="003905C7"/>
    <w:rsid w:val="0039119F"/>
    <w:rsid w:val="00391A5E"/>
    <w:rsid w:val="00391CFA"/>
    <w:rsid w:val="003952CD"/>
    <w:rsid w:val="003A69C7"/>
    <w:rsid w:val="003B119F"/>
    <w:rsid w:val="003B1955"/>
    <w:rsid w:val="003B1B25"/>
    <w:rsid w:val="003E0C48"/>
    <w:rsid w:val="003E49C1"/>
    <w:rsid w:val="003F7433"/>
    <w:rsid w:val="00400E8D"/>
    <w:rsid w:val="00403FDF"/>
    <w:rsid w:val="00407C71"/>
    <w:rsid w:val="00411C05"/>
    <w:rsid w:val="00412697"/>
    <w:rsid w:val="0041326B"/>
    <w:rsid w:val="00414C92"/>
    <w:rsid w:val="00422447"/>
    <w:rsid w:val="0042245D"/>
    <w:rsid w:val="004265CD"/>
    <w:rsid w:val="00427B5D"/>
    <w:rsid w:val="004353D8"/>
    <w:rsid w:val="00436B6C"/>
    <w:rsid w:val="004400E1"/>
    <w:rsid w:val="00446C93"/>
    <w:rsid w:val="0045370E"/>
    <w:rsid w:val="00453C29"/>
    <w:rsid w:val="00455105"/>
    <w:rsid w:val="00455A66"/>
    <w:rsid w:val="0046355E"/>
    <w:rsid w:val="00467C26"/>
    <w:rsid w:val="00471156"/>
    <w:rsid w:val="00473692"/>
    <w:rsid w:val="00473F40"/>
    <w:rsid w:val="00476F78"/>
    <w:rsid w:val="00480EDE"/>
    <w:rsid w:val="00485261"/>
    <w:rsid w:val="00485283"/>
    <w:rsid w:val="00491C2A"/>
    <w:rsid w:val="0049420D"/>
    <w:rsid w:val="0049459E"/>
    <w:rsid w:val="004A2740"/>
    <w:rsid w:val="004A7C13"/>
    <w:rsid w:val="004C0A80"/>
    <w:rsid w:val="004D7506"/>
    <w:rsid w:val="004E3071"/>
    <w:rsid w:val="004E3EE8"/>
    <w:rsid w:val="004E717C"/>
    <w:rsid w:val="004F0663"/>
    <w:rsid w:val="004F067E"/>
    <w:rsid w:val="004F10F7"/>
    <w:rsid w:val="00501B83"/>
    <w:rsid w:val="00507A89"/>
    <w:rsid w:val="00512C6F"/>
    <w:rsid w:val="005225A8"/>
    <w:rsid w:val="005237B9"/>
    <w:rsid w:val="005321DC"/>
    <w:rsid w:val="00532AEF"/>
    <w:rsid w:val="00537678"/>
    <w:rsid w:val="00550773"/>
    <w:rsid w:val="00550C4D"/>
    <w:rsid w:val="00551E96"/>
    <w:rsid w:val="0055289C"/>
    <w:rsid w:val="005568E5"/>
    <w:rsid w:val="005620A5"/>
    <w:rsid w:val="00562B27"/>
    <w:rsid w:val="0056456B"/>
    <w:rsid w:val="0056490B"/>
    <w:rsid w:val="00565122"/>
    <w:rsid w:val="00565DEB"/>
    <w:rsid w:val="00566D14"/>
    <w:rsid w:val="005672E3"/>
    <w:rsid w:val="00570A36"/>
    <w:rsid w:val="00573470"/>
    <w:rsid w:val="00575FEB"/>
    <w:rsid w:val="005817D7"/>
    <w:rsid w:val="005837A7"/>
    <w:rsid w:val="005853E8"/>
    <w:rsid w:val="00592821"/>
    <w:rsid w:val="005A66A3"/>
    <w:rsid w:val="005B19B5"/>
    <w:rsid w:val="005B3800"/>
    <w:rsid w:val="005B3A98"/>
    <w:rsid w:val="005B4972"/>
    <w:rsid w:val="005B4E19"/>
    <w:rsid w:val="005C0E34"/>
    <w:rsid w:val="005C4A62"/>
    <w:rsid w:val="005C576B"/>
    <w:rsid w:val="005C58C6"/>
    <w:rsid w:val="005C688D"/>
    <w:rsid w:val="005D07B5"/>
    <w:rsid w:val="005D422E"/>
    <w:rsid w:val="005D6D5D"/>
    <w:rsid w:val="005E14D8"/>
    <w:rsid w:val="005E5E98"/>
    <w:rsid w:val="00600CD3"/>
    <w:rsid w:val="006013B0"/>
    <w:rsid w:val="00606A65"/>
    <w:rsid w:val="00614DCC"/>
    <w:rsid w:val="006202C2"/>
    <w:rsid w:val="006206E4"/>
    <w:rsid w:val="00622027"/>
    <w:rsid w:val="006318E8"/>
    <w:rsid w:val="0063396D"/>
    <w:rsid w:val="0063602C"/>
    <w:rsid w:val="00643A43"/>
    <w:rsid w:val="00650474"/>
    <w:rsid w:val="0065151B"/>
    <w:rsid w:val="006601F7"/>
    <w:rsid w:val="0066320E"/>
    <w:rsid w:val="00663463"/>
    <w:rsid w:val="0067094A"/>
    <w:rsid w:val="006725CB"/>
    <w:rsid w:val="0068048F"/>
    <w:rsid w:val="00693484"/>
    <w:rsid w:val="00695B30"/>
    <w:rsid w:val="006A357C"/>
    <w:rsid w:val="006A7C22"/>
    <w:rsid w:val="006B2D03"/>
    <w:rsid w:val="006C0596"/>
    <w:rsid w:val="006C2598"/>
    <w:rsid w:val="006C3797"/>
    <w:rsid w:val="006C6F53"/>
    <w:rsid w:val="006D10F7"/>
    <w:rsid w:val="006D1B19"/>
    <w:rsid w:val="006D385E"/>
    <w:rsid w:val="006D6240"/>
    <w:rsid w:val="006F038A"/>
    <w:rsid w:val="006F0BD0"/>
    <w:rsid w:val="006F5373"/>
    <w:rsid w:val="006F654D"/>
    <w:rsid w:val="0070400A"/>
    <w:rsid w:val="00710AF1"/>
    <w:rsid w:val="00711D54"/>
    <w:rsid w:val="00716E83"/>
    <w:rsid w:val="007234E5"/>
    <w:rsid w:val="00724234"/>
    <w:rsid w:val="00726233"/>
    <w:rsid w:val="00731D73"/>
    <w:rsid w:val="007330F6"/>
    <w:rsid w:val="00735953"/>
    <w:rsid w:val="007420F8"/>
    <w:rsid w:val="00742452"/>
    <w:rsid w:val="00742D70"/>
    <w:rsid w:val="0074798B"/>
    <w:rsid w:val="00751182"/>
    <w:rsid w:val="00752367"/>
    <w:rsid w:val="00761481"/>
    <w:rsid w:val="00764D93"/>
    <w:rsid w:val="007676B4"/>
    <w:rsid w:val="0077187F"/>
    <w:rsid w:val="00772740"/>
    <w:rsid w:val="007731A8"/>
    <w:rsid w:val="00776666"/>
    <w:rsid w:val="00793AAC"/>
    <w:rsid w:val="007A5AC1"/>
    <w:rsid w:val="007A72FB"/>
    <w:rsid w:val="007A7FCC"/>
    <w:rsid w:val="007B2BC4"/>
    <w:rsid w:val="007B2C8C"/>
    <w:rsid w:val="007B5487"/>
    <w:rsid w:val="007B6579"/>
    <w:rsid w:val="007B738A"/>
    <w:rsid w:val="007C0363"/>
    <w:rsid w:val="007C1144"/>
    <w:rsid w:val="007C5609"/>
    <w:rsid w:val="007C6935"/>
    <w:rsid w:val="007C69A8"/>
    <w:rsid w:val="007C719C"/>
    <w:rsid w:val="007D3C70"/>
    <w:rsid w:val="007E2F95"/>
    <w:rsid w:val="007E56EE"/>
    <w:rsid w:val="007F0496"/>
    <w:rsid w:val="007F1047"/>
    <w:rsid w:val="007F3B13"/>
    <w:rsid w:val="007F4C98"/>
    <w:rsid w:val="007F7B29"/>
    <w:rsid w:val="00800CF8"/>
    <w:rsid w:val="00802816"/>
    <w:rsid w:val="00804524"/>
    <w:rsid w:val="00820162"/>
    <w:rsid w:val="00825C73"/>
    <w:rsid w:val="00831B88"/>
    <w:rsid w:val="00832C2B"/>
    <w:rsid w:val="00835F4A"/>
    <w:rsid w:val="0084006A"/>
    <w:rsid w:val="00843123"/>
    <w:rsid w:val="008458D1"/>
    <w:rsid w:val="008461F7"/>
    <w:rsid w:val="00847D65"/>
    <w:rsid w:val="008565C0"/>
    <w:rsid w:val="00861B13"/>
    <w:rsid w:val="00862B39"/>
    <w:rsid w:val="00863F50"/>
    <w:rsid w:val="008646E9"/>
    <w:rsid w:val="008675EE"/>
    <w:rsid w:val="00871446"/>
    <w:rsid w:val="00882D5E"/>
    <w:rsid w:val="0088769B"/>
    <w:rsid w:val="008908EC"/>
    <w:rsid w:val="008943DB"/>
    <w:rsid w:val="00896C88"/>
    <w:rsid w:val="008A1F9E"/>
    <w:rsid w:val="008A4775"/>
    <w:rsid w:val="008B0F42"/>
    <w:rsid w:val="008B2644"/>
    <w:rsid w:val="008B2A12"/>
    <w:rsid w:val="008B78BF"/>
    <w:rsid w:val="008C2122"/>
    <w:rsid w:val="008C2BA0"/>
    <w:rsid w:val="008D0E14"/>
    <w:rsid w:val="008D460D"/>
    <w:rsid w:val="008D552A"/>
    <w:rsid w:val="008D67EE"/>
    <w:rsid w:val="008D7D3D"/>
    <w:rsid w:val="008E6E6A"/>
    <w:rsid w:val="008F7CC1"/>
    <w:rsid w:val="00902067"/>
    <w:rsid w:val="00903ED8"/>
    <w:rsid w:val="00904DC4"/>
    <w:rsid w:val="009066A5"/>
    <w:rsid w:val="00906D6B"/>
    <w:rsid w:val="00910E8F"/>
    <w:rsid w:val="00910FBA"/>
    <w:rsid w:val="0092139B"/>
    <w:rsid w:val="009267A5"/>
    <w:rsid w:val="00926BF9"/>
    <w:rsid w:val="00927F9D"/>
    <w:rsid w:val="009320D5"/>
    <w:rsid w:val="00932D6F"/>
    <w:rsid w:val="0094728E"/>
    <w:rsid w:val="00953CB1"/>
    <w:rsid w:val="00970421"/>
    <w:rsid w:val="00970AF4"/>
    <w:rsid w:val="00970E44"/>
    <w:rsid w:val="00976997"/>
    <w:rsid w:val="00976A0C"/>
    <w:rsid w:val="009805D3"/>
    <w:rsid w:val="009958CC"/>
    <w:rsid w:val="009969CE"/>
    <w:rsid w:val="009A4DBB"/>
    <w:rsid w:val="009C110E"/>
    <w:rsid w:val="009C6505"/>
    <w:rsid w:val="009D0911"/>
    <w:rsid w:val="009D6E99"/>
    <w:rsid w:val="009E0476"/>
    <w:rsid w:val="009E3758"/>
    <w:rsid w:val="009E39AD"/>
    <w:rsid w:val="009F7525"/>
    <w:rsid w:val="00A008CC"/>
    <w:rsid w:val="00A166D8"/>
    <w:rsid w:val="00A329B2"/>
    <w:rsid w:val="00A33ACB"/>
    <w:rsid w:val="00A4018F"/>
    <w:rsid w:val="00A46422"/>
    <w:rsid w:val="00A465A0"/>
    <w:rsid w:val="00A50992"/>
    <w:rsid w:val="00A54811"/>
    <w:rsid w:val="00A5494A"/>
    <w:rsid w:val="00A553D8"/>
    <w:rsid w:val="00A56DD7"/>
    <w:rsid w:val="00A62436"/>
    <w:rsid w:val="00A6571C"/>
    <w:rsid w:val="00A75049"/>
    <w:rsid w:val="00A91860"/>
    <w:rsid w:val="00AA5EB5"/>
    <w:rsid w:val="00AB18DC"/>
    <w:rsid w:val="00AB57FC"/>
    <w:rsid w:val="00AB67B2"/>
    <w:rsid w:val="00AB77A1"/>
    <w:rsid w:val="00AC1704"/>
    <w:rsid w:val="00AC1905"/>
    <w:rsid w:val="00AC1B4E"/>
    <w:rsid w:val="00AC60C9"/>
    <w:rsid w:val="00AC6469"/>
    <w:rsid w:val="00AD1F76"/>
    <w:rsid w:val="00AD4105"/>
    <w:rsid w:val="00AD4F2F"/>
    <w:rsid w:val="00AF79A2"/>
    <w:rsid w:val="00B065AF"/>
    <w:rsid w:val="00B33918"/>
    <w:rsid w:val="00B35B9F"/>
    <w:rsid w:val="00B453CB"/>
    <w:rsid w:val="00B469E2"/>
    <w:rsid w:val="00B511C8"/>
    <w:rsid w:val="00B6022D"/>
    <w:rsid w:val="00B76034"/>
    <w:rsid w:val="00B920F9"/>
    <w:rsid w:val="00B9257C"/>
    <w:rsid w:val="00B92AF9"/>
    <w:rsid w:val="00B93D15"/>
    <w:rsid w:val="00B940AE"/>
    <w:rsid w:val="00B95D7C"/>
    <w:rsid w:val="00B96714"/>
    <w:rsid w:val="00BA0191"/>
    <w:rsid w:val="00BA6243"/>
    <w:rsid w:val="00BA7473"/>
    <w:rsid w:val="00BB14C8"/>
    <w:rsid w:val="00BB1A0D"/>
    <w:rsid w:val="00BB670D"/>
    <w:rsid w:val="00BC5011"/>
    <w:rsid w:val="00BD7D98"/>
    <w:rsid w:val="00BE0B1E"/>
    <w:rsid w:val="00BF639D"/>
    <w:rsid w:val="00C04A13"/>
    <w:rsid w:val="00C11C91"/>
    <w:rsid w:val="00C2233D"/>
    <w:rsid w:val="00C26DA1"/>
    <w:rsid w:val="00C31A55"/>
    <w:rsid w:val="00C35CCF"/>
    <w:rsid w:val="00C35D1A"/>
    <w:rsid w:val="00C40958"/>
    <w:rsid w:val="00C51F6D"/>
    <w:rsid w:val="00C53B1D"/>
    <w:rsid w:val="00C544EA"/>
    <w:rsid w:val="00C60670"/>
    <w:rsid w:val="00C609BE"/>
    <w:rsid w:val="00C730ED"/>
    <w:rsid w:val="00C74BB6"/>
    <w:rsid w:val="00C82334"/>
    <w:rsid w:val="00C8411E"/>
    <w:rsid w:val="00C8736A"/>
    <w:rsid w:val="00C90D50"/>
    <w:rsid w:val="00CA7FBE"/>
    <w:rsid w:val="00CB0A49"/>
    <w:rsid w:val="00CB4286"/>
    <w:rsid w:val="00CB499E"/>
    <w:rsid w:val="00CC74FE"/>
    <w:rsid w:val="00CC7B55"/>
    <w:rsid w:val="00CD5130"/>
    <w:rsid w:val="00CD609D"/>
    <w:rsid w:val="00CE1203"/>
    <w:rsid w:val="00CE3D6B"/>
    <w:rsid w:val="00CE5745"/>
    <w:rsid w:val="00CE7DCD"/>
    <w:rsid w:val="00D0063C"/>
    <w:rsid w:val="00D12641"/>
    <w:rsid w:val="00D23FD7"/>
    <w:rsid w:val="00D273B3"/>
    <w:rsid w:val="00D30AB7"/>
    <w:rsid w:val="00D3358D"/>
    <w:rsid w:val="00D3379C"/>
    <w:rsid w:val="00D41F94"/>
    <w:rsid w:val="00D42202"/>
    <w:rsid w:val="00D434EE"/>
    <w:rsid w:val="00D52E8C"/>
    <w:rsid w:val="00D541AD"/>
    <w:rsid w:val="00D565DA"/>
    <w:rsid w:val="00D60ED3"/>
    <w:rsid w:val="00D6239E"/>
    <w:rsid w:val="00D6323D"/>
    <w:rsid w:val="00D65BD3"/>
    <w:rsid w:val="00D73E14"/>
    <w:rsid w:val="00D77B47"/>
    <w:rsid w:val="00D8103B"/>
    <w:rsid w:val="00D85403"/>
    <w:rsid w:val="00D94A2D"/>
    <w:rsid w:val="00D961D8"/>
    <w:rsid w:val="00D966A1"/>
    <w:rsid w:val="00DA353D"/>
    <w:rsid w:val="00DB0643"/>
    <w:rsid w:val="00DB16BD"/>
    <w:rsid w:val="00DB7273"/>
    <w:rsid w:val="00DB7BEE"/>
    <w:rsid w:val="00DC23A6"/>
    <w:rsid w:val="00DD39E6"/>
    <w:rsid w:val="00DE2C8E"/>
    <w:rsid w:val="00E03F15"/>
    <w:rsid w:val="00E0574C"/>
    <w:rsid w:val="00E10CEE"/>
    <w:rsid w:val="00E10D80"/>
    <w:rsid w:val="00E15132"/>
    <w:rsid w:val="00E158CD"/>
    <w:rsid w:val="00E17A46"/>
    <w:rsid w:val="00E22A73"/>
    <w:rsid w:val="00E3371C"/>
    <w:rsid w:val="00E34C65"/>
    <w:rsid w:val="00E46A38"/>
    <w:rsid w:val="00E57950"/>
    <w:rsid w:val="00E60583"/>
    <w:rsid w:val="00E72137"/>
    <w:rsid w:val="00E733E8"/>
    <w:rsid w:val="00E7598B"/>
    <w:rsid w:val="00E768EF"/>
    <w:rsid w:val="00E80199"/>
    <w:rsid w:val="00E81F24"/>
    <w:rsid w:val="00E84ECD"/>
    <w:rsid w:val="00E864DC"/>
    <w:rsid w:val="00E87BFC"/>
    <w:rsid w:val="00E92E2A"/>
    <w:rsid w:val="00E93129"/>
    <w:rsid w:val="00E954B4"/>
    <w:rsid w:val="00E9692E"/>
    <w:rsid w:val="00EA0A41"/>
    <w:rsid w:val="00EA5E3D"/>
    <w:rsid w:val="00EB069F"/>
    <w:rsid w:val="00EB0EF0"/>
    <w:rsid w:val="00EB0FD6"/>
    <w:rsid w:val="00EB242F"/>
    <w:rsid w:val="00EC2D6E"/>
    <w:rsid w:val="00EC320F"/>
    <w:rsid w:val="00EC55F7"/>
    <w:rsid w:val="00EC7FB4"/>
    <w:rsid w:val="00ED28D1"/>
    <w:rsid w:val="00ED4AD0"/>
    <w:rsid w:val="00ED59D0"/>
    <w:rsid w:val="00EF0293"/>
    <w:rsid w:val="00EF1655"/>
    <w:rsid w:val="00EF1F18"/>
    <w:rsid w:val="00EF5D69"/>
    <w:rsid w:val="00EF6EA9"/>
    <w:rsid w:val="00EF74B2"/>
    <w:rsid w:val="00F02905"/>
    <w:rsid w:val="00F02BE5"/>
    <w:rsid w:val="00F107C2"/>
    <w:rsid w:val="00F221AA"/>
    <w:rsid w:val="00F24329"/>
    <w:rsid w:val="00F245A4"/>
    <w:rsid w:val="00F254E2"/>
    <w:rsid w:val="00F30DA3"/>
    <w:rsid w:val="00F3133F"/>
    <w:rsid w:val="00F3165B"/>
    <w:rsid w:val="00F31D17"/>
    <w:rsid w:val="00F321FE"/>
    <w:rsid w:val="00F43757"/>
    <w:rsid w:val="00F4508B"/>
    <w:rsid w:val="00F452ED"/>
    <w:rsid w:val="00F45DF7"/>
    <w:rsid w:val="00F570CE"/>
    <w:rsid w:val="00F713F8"/>
    <w:rsid w:val="00F8197E"/>
    <w:rsid w:val="00F82306"/>
    <w:rsid w:val="00F83352"/>
    <w:rsid w:val="00F84695"/>
    <w:rsid w:val="00F878B5"/>
    <w:rsid w:val="00FA551E"/>
    <w:rsid w:val="00FB3EA9"/>
    <w:rsid w:val="00FB6265"/>
    <w:rsid w:val="00FB6FA5"/>
    <w:rsid w:val="00FC7753"/>
    <w:rsid w:val="00FE1BB0"/>
    <w:rsid w:val="00FE46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E9D9B"/>
  <w15:docId w15:val="{881D0A4F-26FF-4C15-87E4-5D794F6C9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Ttulo1">
    <w:name w:val="heading 1"/>
    <w:basedOn w:val="Normal"/>
    <w:link w:val="Ttulo1Car"/>
    <w:uiPriority w:val="1"/>
    <w:qFormat/>
    <w:pPr>
      <w:ind w:left="644" w:right="467"/>
      <w:jc w:val="center"/>
      <w:outlineLvl w:val="0"/>
    </w:pPr>
    <w:rPr>
      <w:b/>
      <w:bCs/>
      <w:sz w:val="28"/>
      <w:szCs w:val="28"/>
    </w:rPr>
  </w:style>
  <w:style w:type="paragraph" w:styleId="Ttulo2">
    <w:name w:val="heading 2"/>
    <w:basedOn w:val="Normal"/>
    <w:uiPriority w:val="1"/>
    <w:qFormat/>
    <w:pPr>
      <w:ind w:left="20"/>
      <w:outlineLvl w:val="1"/>
    </w:pPr>
    <w:rPr>
      <w:b/>
      <w:bCs/>
      <w:sz w:val="24"/>
      <w:szCs w:val="24"/>
    </w:rPr>
  </w:style>
  <w:style w:type="paragraph" w:styleId="Ttulo3">
    <w:name w:val="heading 3"/>
    <w:basedOn w:val="Normal"/>
    <w:uiPriority w:val="1"/>
    <w:qFormat/>
    <w:pPr>
      <w:spacing w:before="69"/>
      <w:ind w:left="644" w:right="630" w:hanging="766"/>
      <w:outlineLvl w:val="2"/>
    </w:pPr>
    <w:rPr>
      <w:b/>
      <w:bCs/>
      <w:i/>
      <w:sz w:val="24"/>
      <w:szCs w:val="24"/>
    </w:rPr>
  </w:style>
  <w:style w:type="paragraph" w:styleId="Ttulo4">
    <w:name w:val="heading 4"/>
    <w:basedOn w:val="Normal"/>
    <w:uiPriority w:val="1"/>
    <w:qFormat/>
    <w:pPr>
      <w:ind w:left="866" w:hanging="424"/>
      <w:outlineLvl w:val="3"/>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locked/>
    <w:rsid w:val="009F7525"/>
    <w:rPr>
      <w:rFonts w:ascii="Arial" w:eastAsia="Arial" w:hAnsi="Arial" w:cs="Arial"/>
      <w:b/>
      <w:bCs/>
      <w:sz w:val="28"/>
      <w:szCs w:val="28"/>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character" w:customStyle="1" w:styleId="TextoindependienteCar">
    <w:name w:val="Texto independiente Car"/>
    <w:basedOn w:val="Fuentedeprrafopredeter"/>
    <w:link w:val="Textoindependiente"/>
    <w:uiPriority w:val="1"/>
    <w:locked/>
    <w:rsid w:val="009F7525"/>
    <w:rPr>
      <w:rFonts w:ascii="Arial" w:eastAsia="Arial" w:hAnsi="Arial" w:cs="Arial"/>
    </w:rPr>
  </w:style>
  <w:style w:type="paragraph" w:styleId="Prrafodelista">
    <w:name w:val="List Paragraph"/>
    <w:basedOn w:val="Normal"/>
    <w:uiPriority w:val="34"/>
    <w:qFormat/>
    <w:pPr>
      <w:spacing w:before="119"/>
      <w:ind w:left="866" w:hanging="348"/>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B92AF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92AF9"/>
    <w:rPr>
      <w:rFonts w:ascii="Segoe UI" w:eastAsia="Arial" w:hAnsi="Segoe UI" w:cs="Segoe UI"/>
      <w:sz w:val="18"/>
      <w:szCs w:val="18"/>
    </w:rPr>
  </w:style>
  <w:style w:type="character" w:styleId="Refdecomentario">
    <w:name w:val="annotation reference"/>
    <w:basedOn w:val="Fuentedeprrafopredeter"/>
    <w:uiPriority w:val="99"/>
    <w:semiHidden/>
    <w:unhideWhenUsed/>
    <w:rsid w:val="005225A8"/>
    <w:rPr>
      <w:sz w:val="16"/>
      <w:szCs w:val="16"/>
    </w:rPr>
  </w:style>
  <w:style w:type="paragraph" w:styleId="Textocomentario">
    <w:name w:val="annotation text"/>
    <w:basedOn w:val="Normal"/>
    <w:link w:val="TextocomentarioCar"/>
    <w:unhideWhenUsed/>
    <w:rsid w:val="005225A8"/>
    <w:pPr>
      <w:widowControl/>
      <w:spacing w:after="200"/>
    </w:pPr>
    <w:rPr>
      <w:rFonts w:asciiTheme="minorHAnsi" w:eastAsiaTheme="minorEastAsia" w:hAnsiTheme="minorHAnsi" w:cstheme="minorBidi"/>
      <w:sz w:val="20"/>
      <w:szCs w:val="20"/>
      <w:lang w:val="es-AR" w:eastAsia="es-AR"/>
    </w:rPr>
  </w:style>
  <w:style w:type="character" w:customStyle="1" w:styleId="TextocomentarioCar">
    <w:name w:val="Texto comentario Car"/>
    <w:basedOn w:val="Fuentedeprrafopredeter"/>
    <w:link w:val="Textocomentario"/>
    <w:rsid w:val="005225A8"/>
    <w:rPr>
      <w:rFonts w:eastAsiaTheme="minorEastAsia"/>
      <w:sz w:val="20"/>
      <w:szCs w:val="20"/>
      <w:lang w:val="es-AR" w:eastAsia="es-AR"/>
    </w:rPr>
  </w:style>
  <w:style w:type="paragraph" w:customStyle="1" w:styleId="CM54">
    <w:name w:val="CM54"/>
    <w:basedOn w:val="Normal"/>
    <w:next w:val="Normal"/>
    <w:rsid w:val="00BA0191"/>
    <w:pPr>
      <w:autoSpaceDE w:val="0"/>
      <w:autoSpaceDN w:val="0"/>
      <w:adjustRightInd w:val="0"/>
      <w:spacing w:after="278"/>
    </w:pPr>
    <w:rPr>
      <w:rFonts w:ascii="Helvetica" w:eastAsia="Times New Roman" w:hAnsi="Helvetica" w:cs="Times New Roman"/>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7F1047"/>
    <w:pPr>
      <w:widowControl w:val="0"/>
      <w:spacing w:after="0"/>
    </w:pPr>
    <w:rPr>
      <w:rFonts w:ascii="Arial" w:eastAsia="Arial" w:hAnsi="Arial" w:cs="Arial"/>
      <w:b/>
      <w:bCs/>
      <w:lang w:val="en-US" w:eastAsia="en-US"/>
    </w:rPr>
  </w:style>
  <w:style w:type="character" w:customStyle="1" w:styleId="AsuntodelcomentarioCar">
    <w:name w:val="Asunto del comentario Car"/>
    <w:basedOn w:val="TextocomentarioCar"/>
    <w:link w:val="Asuntodelcomentario"/>
    <w:uiPriority w:val="99"/>
    <w:semiHidden/>
    <w:rsid w:val="007F1047"/>
    <w:rPr>
      <w:rFonts w:ascii="Arial" w:eastAsia="Arial" w:hAnsi="Arial" w:cs="Arial"/>
      <w:b/>
      <w:bCs/>
      <w:sz w:val="20"/>
      <w:szCs w:val="20"/>
      <w:lang w:val="es-AR" w:eastAsia="es-AR"/>
    </w:rPr>
  </w:style>
  <w:style w:type="paragraph" w:styleId="NormalWeb">
    <w:name w:val="Normal (Web)"/>
    <w:basedOn w:val="Normal"/>
    <w:uiPriority w:val="99"/>
    <w:semiHidden/>
    <w:unhideWhenUsed/>
    <w:rsid w:val="008D67EE"/>
    <w:pPr>
      <w:widowControl/>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Estilo2Car">
    <w:name w:val="Estilo2 Car"/>
    <w:basedOn w:val="Fuentedeprrafopredeter"/>
    <w:link w:val="Estilo2"/>
    <w:locked/>
    <w:rsid w:val="0063602C"/>
    <w:rPr>
      <w:rFonts w:ascii="Arial" w:eastAsia="Times New Roman" w:hAnsi="Arial" w:cs="Times New Roman"/>
      <w:sz w:val="20"/>
      <w:lang w:bidi="en-US"/>
    </w:rPr>
  </w:style>
  <w:style w:type="paragraph" w:customStyle="1" w:styleId="Estilo2">
    <w:name w:val="Estilo2"/>
    <w:basedOn w:val="Prrafodelista"/>
    <w:link w:val="Estilo2Car"/>
    <w:qFormat/>
    <w:rsid w:val="0063602C"/>
    <w:pPr>
      <w:widowControl/>
      <w:numPr>
        <w:numId w:val="6"/>
      </w:numPr>
      <w:spacing w:before="0" w:after="200" w:line="276" w:lineRule="auto"/>
      <w:contextualSpacing/>
    </w:pPr>
    <w:rPr>
      <w:rFonts w:eastAsia="Times New Roman" w:cs="Times New Roman"/>
      <w:sz w:val="20"/>
      <w:lang w:bidi="en-US"/>
    </w:rPr>
  </w:style>
  <w:style w:type="paragraph" w:styleId="Encabezado">
    <w:name w:val="header"/>
    <w:basedOn w:val="Normal"/>
    <w:link w:val="EncabezadoCar"/>
    <w:uiPriority w:val="99"/>
    <w:unhideWhenUsed/>
    <w:rsid w:val="009E3758"/>
    <w:pPr>
      <w:tabs>
        <w:tab w:val="center" w:pos="4419"/>
        <w:tab w:val="right" w:pos="8838"/>
      </w:tabs>
    </w:pPr>
  </w:style>
  <w:style w:type="character" w:customStyle="1" w:styleId="EncabezadoCar">
    <w:name w:val="Encabezado Car"/>
    <w:basedOn w:val="Fuentedeprrafopredeter"/>
    <w:link w:val="Encabezado"/>
    <w:uiPriority w:val="99"/>
    <w:rsid w:val="009E3758"/>
    <w:rPr>
      <w:rFonts w:ascii="Arial" w:eastAsia="Arial" w:hAnsi="Arial" w:cs="Arial"/>
    </w:rPr>
  </w:style>
  <w:style w:type="paragraph" w:styleId="Piedepgina">
    <w:name w:val="footer"/>
    <w:basedOn w:val="Normal"/>
    <w:link w:val="PiedepginaCar"/>
    <w:uiPriority w:val="99"/>
    <w:unhideWhenUsed/>
    <w:rsid w:val="009E3758"/>
    <w:pPr>
      <w:tabs>
        <w:tab w:val="center" w:pos="4419"/>
        <w:tab w:val="right" w:pos="8838"/>
      </w:tabs>
    </w:pPr>
  </w:style>
  <w:style w:type="character" w:customStyle="1" w:styleId="PiedepginaCar">
    <w:name w:val="Pie de página Car"/>
    <w:basedOn w:val="Fuentedeprrafopredeter"/>
    <w:link w:val="Piedepgina"/>
    <w:uiPriority w:val="99"/>
    <w:rsid w:val="009E3758"/>
    <w:rPr>
      <w:rFonts w:ascii="Arial" w:eastAsia="Arial" w:hAnsi="Arial" w:cs="Arial"/>
    </w:rPr>
  </w:style>
  <w:style w:type="character" w:styleId="Hipervnculo">
    <w:name w:val="Hyperlink"/>
    <w:uiPriority w:val="99"/>
    <w:rsid w:val="001A5FE2"/>
    <w:rPr>
      <w:color w:val="0000FF"/>
      <w:u w:val="single"/>
    </w:rPr>
  </w:style>
  <w:style w:type="paragraph" w:styleId="Textodebloque">
    <w:name w:val="Block Text"/>
    <w:basedOn w:val="Normal"/>
    <w:uiPriority w:val="99"/>
    <w:rsid w:val="001A5FE2"/>
    <w:pPr>
      <w:widowControl/>
      <w:spacing w:after="240"/>
      <w:ind w:left="1260" w:right="560"/>
      <w:jc w:val="both"/>
    </w:pPr>
    <w:rPr>
      <w:rFonts w:ascii="Verdana" w:eastAsia="Times New Roman" w:hAnsi="Verdana" w:cs="Times New Roman"/>
      <w:sz w:val="24"/>
      <w:szCs w:val="20"/>
      <w:lang w:val="es-ES" w:eastAsia="es-ES"/>
    </w:rPr>
  </w:style>
  <w:style w:type="paragraph" w:styleId="Sinespaciado">
    <w:name w:val="No Spacing"/>
    <w:uiPriority w:val="1"/>
    <w:qFormat/>
    <w:rsid w:val="001A5FE2"/>
    <w:pPr>
      <w:widowControl/>
    </w:pPr>
    <w:rPr>
      <w:lang w:val="es-CL"/>
    </w:rPr>
  </w:style>
  <w:style w:type="paragraph" w:customStyle="1" w:styleId="Bodycopy">
    <w:name w:val="Body copy"/>
    <w:link w:val="BodycopyChar"/>
    <w:qFormat/>
    <w:rsid w:val="009F7525"/>
    <w:pPr>
      <w:widowControl/>
      <w:spacing w:after="120"/>
    </w:pPr>
    <w:rPr>
      <w:rFonts w:ascii="Arial Narrow" w:eastAsiaTheme="minorEastAsia" w:hAnsi="Arial Narrow" w:cs="Times New Roman"/>
      <w:color w:val="000000"/>
      <w:sz w:val="20"/>
      <w:szCs w:val="20"/>
    </w:rPr>
  </w:style>
  <w:style w:type="character" w:customStyle="1" w:styleId="BodycopyChar">
    <w:name w:val="Body copy Char"/>
    <w:link w:val="Bodycopy"/>
    <w:locked/>
    <w:rsid w:val="009F7525"/>
    <w:rPr>
      <w:rFonts w:ascii="Arial Narrow" w:eastAsiaTheme="minorEastAsia" w:hAnsi="Arial Narrow" w:cs="Times New Roman"/>
      <w:color w:val="000000"/>
      <w:sz w:val="20"/>
      <w:szCs w:val="20"/>
    </w:rPr>
  </w:style>
  <w:style w:type="character" w:styleId="Nmerodelnea">
    <w:name w:val="line number"/>
    <w:basedOn w:val="Fuentedeprrafopredeter"/>
    <w:uiPriority w:val="99"/>
    <w:semiHidden/>
    <w:unhideWhenUsed/>
    <w:rsid w:val="00C40958"/>
  </w:style>
  <w:style w:type="character" w:styleId="Hipervnculovisitado">
    <w:name w:val="FollowedHyperlink"/>
    <w:basedOn w:val="Fuentedeprrafopredeter"/>
    <w:uiPriority w:val="99"/>
    <w:semiHidden/>
    <w:unhideWhenUsed/>
    <w:rsid w:val="00512C6F"/>
    <w:rPr>
      <w:color w:val="800080" w:themeColor="followedHyperlink"/>
      <w:u w:val="single"/>
    </w:rPr>
  </w:style>
  <w:style w:type="table" w:styleId="Tablaconcuadrcula">
    <w:name w:val="Table Grid"/>
    <w:basedOn w:val="Tablanormal"/>
    <w:uiPriority w:val="39"/>
    <w:rsid w:val="00F107C2"/>
    <w:pPr>
      <w:widowControl/>
      <w:spacing w:before="160"/>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right w:w="115" w:type="dxa"/>
      </w:tblCellMar>
    </w:tblPr>
  </w:style>
  <w:style w:type="paragraph" w:customStyle="1" w:styleId="Default">
    <w:name w:val="Default"/>
    <w:rsid w:val="00A56DD7"/>
    <w:pPr>
      <w:widowControl/>
      <w:autoSpaceDE w:val="0"/>
      <w:autoSpaceDN w:val="0"/>
      <w:adjustRightInd w:val="0"/>
    </w:pPr>
    <w:rPr>
      <w:rFonts w:ascii="Arial" w:hAnsi="Arial" w:cs="Arial"/>
      <w:color w:val="000000"/>
      <w:sz w:val="24"/>
      <w:szCs w:val="24"/>
      <w:lang w:val="es-CL"/>
    </w:rPr>
  </w:style>
  <w:style w:type="table" w:customStyle="1" w:styleId="Tablaconcuadrcula5oscura-nfasis11">
    <w:name w:val="Tabla con cuadrícula 5 oscura - Énfasis 11"/>
    <w:basedOn w:val="Tablanormal"/>
    <w:uiPriority w:val="50"/>
    <w:rsid w:val="003A69C7"/>
    <w:pPr>
      <w:widowControl/>
    </w:pPr>
    <w:rPr>
      <w:lang w:val="es-C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styleId="Mencinsinresolver">
    <w:name w:val="Unresolved Mention"/>
    <w:basedOn w:val="Fuentedeprrafopredeter"/>
    <w:uiPriority w:val="99"/>
    <w:semiHidden/>
    <w:unhideWhenUsed/>
    <w:rsid w:val="0063396D"/>
    <w:rPr>
      <w:color w:val="605E5C"/>
      <w:shd w:val="clear" w:color="auto" w:fill="E1DFDD"/>
    </w:rPr>
  </w:style>
  <w:style w:type="table" w:customStyle="1" w:styleId="TableNormal1">
    <w:name w:val="Table Normal1"/>
    <w:uiPriority w:val="2"/>
    <w:semiHidden/>
    <w:unhideWhenUsed/>
    <w:qFormat/>
    <w:rsid w:val="003530F9"/>
    <w:tblPr>
      <w:tblInd w:w="0" w:type="dxa"/>
      <w:tblCellMar>
        <w:top w:w="0" w:type="dxa"/>
        <w:left w:w="0" w:type="dxa"/>
        <w:bottom w:w="0" w:type="dxa"/>
        <w:right w:w="0" w:type="dxa"/>
      </w:tblCellMar>
    </w:tblPr>
  </w:style>
  <w:style w:type="paragraph" w:styleId="Listaconvietas">
    <w:name w:val="List Bullet"/>
    <w:basedOn w:val="Normal"/>
    <w:uiPriority w:val="99"/>
    <w:unhideWhenUsed/>
    <w:rsid w:val="005E5E98"/>
    <w:pPr>
      <w:widowControl/>
      <w:numPr>
        <w:numId w:val="29"/>
      </w:numPr>
      <w:spacing w:after="200" w:line="276" w:lineRule="auto"/>
      <w:ind w:left="0" w:firstLine="0"/>
      <w:contextualSpacing/>
    </w:pPr>
    <w:rPr>
      <w:rFonts w:ascii="Calibri" w:eastAsia="Times New Roman" w:hAnsi="Calibri" w:cs="Times New Roman"/>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3164">
      <w:bodyDiv w:val="1"/>
      <w:marLeft w:val="0"/>
      <w:marRight w:val="0"/>
      <w:marTop w:val="0"/>
      <w:marBottom w:val="0"/>
      <w:divBdr>
        <w:top w:val="none" w:sz="0" w:space="0" w:color="auto"/>
        <w:left w:val="none" w:sz="0" w:space="0" w:color="auto"/>
        <w:bottom w:val="none" w:sz="0" w:space="0" w:color="auto"/>
        <w:right w:val="none" w:sz="0" w:space="0" w:color="auto"/>
      </w:divBdr>
    </w:div>
    <w:div w:id="129708133">
      <w:bodyDiv w:val="1"/>
      <w:marLeft w:val="0"/>
      <w:marRight w:val="0"/>
      <w:marTop w:val="0"/>
      <w:marBottom w:val="0"/>
      <w:divBdr>
        <w:top w:val="none" w:sz="0" w:space="0" w:color="auto"/>
        <w:left w:val="none" w:sz="0" w:space="0" w:color="auto"/>
        <w:bottom w:val="none" w:sz="0" w:space="0" w:color="auto"/>
        <w:right w:val="none" w:sz="0" w:space="0" w:color="auto"/>
      </w:divBdr>
    </w:div>
    <w:div w:id="130024601">
      <w:bodyDiv w:val="1"/>
      <w:marLeft w:val="0"/>
      <w:marRight w:val="0"/>
      <w:marTop w:val="0"/>
      <w:marBottom w:val="0"/>
      <w:divBdr>
        <w:top w:val="none" w:sz="0" w:space="0" w:color="auto"/>
        <w:left w:val="none" w:sz="0" w:space="0" w:color="auto"/>
        <w:bottom w:val="none" w:sz="0" w:space="0" w:color="auto"/>
        <w:right w:val="none" w:sz="0" w:space="0" w:color="auto"/>
      </w:divBdr>
    </w:div>
    <w:div w:id="337734419">
      <w:bodyDiv w:val="1"/>
      <w:marLeft w:val="0"/>
      <w:marRight w:val="0"/>
      <w:marTop w:val="0"/>
      <w:marBottom w:val="0"/>
      <w:divBdr>
        <w:top w:val="none" w:sz="0" w:space="0" w:color="auto"/>
        <w:left w:val="none" w:sz="0" w:space="0" w:color="auto"/>
        <w:bottom w:val="none" w:sz="0" w:space="0" w:color="auto"/>
        <w:right w:val="none" w:sz="0" w:space="0" w:color="auto"/>
      </w:divBdr>
    </w:div>
    <w:div w:id="420565908">
      <w:bodyDiv w:val="1"/>
      <w:marLeft w:val="0"/>
      <w:marRight w:val="0"/>
      <w:marTop w:val="0"/>
      <w:marBottom w:val="0"/>
      <w:divBdr>
        <w:top w:val="none" w:sz="0" w:space="0" w:color="auto"/>
        <w:left w:val="none" w:sz="0" w:space="0" w:color="auto"/>
        <w:bottom w:val="none" w:sz="0" w:space="0" w:color="auto"/>
        <w:right w:val="none" w:sz="0" w:space="0" w:color="auto"/>
      </w:divBdr>
    </w:div>
    <w:div w:id="450824318">
      <w:bodyDiv w:val="1"/>
      <w:marLeft w:val="0"/>
      <w:marRight w:val="0"/>
      <w:marTop w:val="0"/>
      <w:marBottom w:val="0"/>
      <w:divBdr>
        <w:top w:val="none" w:sz="0" w:space="0" w:color="auto"/>
        <w:left w:val="none" w:sz="0" w:space="0" w:color="auto"/>
        <w:bottom w:val="none" w:sz="0" w:space="0" w:color="auto"/>
        <w:right w:val="none" w:sz="0" w:space="0" w:color="auto"/>
      </w:divBdr>
    </w:div>
    <w:div w:id="454835518">
      <w:bodyDiv w:val="1"/>
      <w:marLeft w:val="0"/>
      <w:marRight w:val="0"/>
      <w:marTop w:val="0"/>
      <w:marBottom w:val="0"/>
      <w:divBdr>
        <w:top w:val="none" w:sz="0" w:space="0" w:color="auto"/>
        <w:left w:val="none" w:sz="0" w:space="0" w:color="auto"/>
        <w:bottom w:val="none" w:sz="0" w:space="0" w:color="auto"/>
        <w:right w:val="none" w:sz="0" w:space="0" w:color="auto"/>
      </w:divBdr>
    </w:div>
    <w:div w:id="491682066">
      <w:bodyDiv w:val="1"/>
      <w:marLeft w:val="0"/>
      <w:marRight w:val="0"/>
      <w:marTop w:val="0"/>
      <w:marBottom w:val="0"/>
      <w:divBdr>
        <w:top w:val="none" w:sz="0" w:space="0" w:color="auto"/>
        <w:left w:val="none" w:sz="0" w:space="0" w:color="auto"/>
        <w:bottom w:val="none" w:sz="0" w:space="0" w:color="auto"/>
        <w:right w:val="none" w:sz="0" w:space="0" w:color="auto"/>
      </w:divBdr>
    </w:div>
    <w:div w:id="571157767">
      <w:bodyDiv w:val="1"/>
      <w:marLeft w:val="0"/>
      <w:marRight w:val="0"/>
      <w:marTop w:val="0"/>
      <w:marBottom w:val="0"/>
      <w:divBdr>
        <w:top w:val="none" w:sz="0" w:space="0" w:color="auto"/>
        <w:left w:val="none" w:sz="0" w:space="0" w:color="auto"/>
        <w:bottom w:val="none" w:sz="0" w:space="0" w:color="auto"/>
        <w:right w:val="none" w:sz="0" w:space="0" w:color="auto"/>
      </w:divBdr>
      <w:divsChild>
        <w:div w:id="800072335">
          <w:marLeft w:val="274"/>
          <w:marRight w:val="0"/>
          <w:marTop w:val="0"/>
          <w:marBottom w:val="0"/>
          <w:divBdr>
            <w:top w:val="none" w:sz="0" w:space="0" w:color="auto"/>
            <w:left w:val="none" w:sz="0" w:space="0" w:color="auto"/>
            <w:bottom w:val="none" w:sz="0" w:space="0" w:color="auto"/>
            <w:right w:val="none" w:sz="0" w:space="0" w:color="auto"/>
          </w:divBdr>
        </w:div>
        <w:div w:id="1049113220">
          <w:marLeft w:val="274"/>
          <w:marRight w:val="0"/>
          <w:marTop w:val="0"/>
          <w:marBottom w:val="0"/>
          <w:divBdr>
            <w:top w:val="none" w:sz="0" w:space="0" w:color="auto"/>
            <w:left w:val="none" w:sz="0" w:space="0" w:color="auto"/>
            <w:bottom w:val="none" w:sz="0" w:space="0" w:color="auto"/>
            <w:right w:val="none" w:sz="0" w:space="0" w:color="auto"/>
          </w:divBdr>
        </w:div>
        <w:div w:id="1816678523">
          <w:marLeft w:val="274"/>
          <w:marRight w:val="0"/>
          <w:marTop w:val="0"/>
          <w:marBottom w:val="0"/>
          <w:divBdr>
            <w:top w:val="none" w:sz="0" w:space="0" w:color="auto"/>
            <w:left w:val="none" w:sz="0" w:space="0" w:color="auto"/>
            <w:bottom w:val="none" w:sz="0" w:space="0" w:color="auto"/>
            <w:right w:val="none" w:sz="0" w:space="0" w:color="auto"/>
          </w:divBdr>
        </w:div>
        <w:div w:id="1158425857">
          <w:marLeft w:val="274"/>
          <w:marRight w:val="0"/>
          <w:marTop w:val="0"/>
          <w:marBottom w:val="0"/>
          <w:divBdr>
            <w:top w:val="none" w:sz="0" w:space="0" w:color="auto"/>
            <w:left w:val="none" w:sz="0" w:space="0" w:color="auto"/>
            <w:bottom w:val="none" w:sz="0" w:space="0" w:color="auto"/>
            <w:right w:val="none" w:sz="0" w:space="0" w:color="auto"/>
          </w:divBdr>
        </w:div>
      </w:divsChild>
    </w:div>
    <w:div w:id="709767247">
      <w:bodyDiv w:val="1"/>
      <w:marLeft w:val="0"/>
      <w:marRight w:val="0"/>
      <w:marTop w:val="0"/>
      <w:marBottom w:val="0"/>
      <w:divBdr>
        <w:top w:val="none" w:sz="0" w:space="0" w:color="auto"/>
        <w:left w:val="none" w:sz="0" w:space="0" w:color="auto"/>
        <w:bottom w:val="none" w:sz="0" w:space="0" w:color="auto"/>
        <w:right w:val="none" w:sz="0" w:space="0" w:color="auto"/>
      </w:divBdr>
    </w:div>
    <w:div w:id="767652720">
      <w:bodyDiv w:val="1"/>
      <w:marLeft w:val="0"/>
      <w:marRight w:val="0"/>
      <w:marTop w:val="0"/>
      <w:marBottom w:val="0"/>
      <w:divBdr>
        <w:top w:val="none" w:sz="0" w:space="0" w:color="auto"/>
        <w:left w:val="none" w:sz="0" w:space="0" w:color="auto"/>
        <w:bottom w:val="none" w:sz="0" w:space="0" w:color="auto"/>
        <w:right w:val="none" w:sz="0" w:space="0" w:color="auto"/>
      </w:divBdr>
    </w:div>
    <w:div w:id="769395192">
      <w:bodyDiv w:val="1"/>
      <w:marLeft w:val="0"/>
      <w:marRight w:val="0"/>
      <w:marTop w:val="0"/>
      <w:marBottom w:val="0"/>
      <w:divBdr>
        <w:top w:val="none" w:sz="0" w:space="0" w:color="auto"/>
        <w:left w:val="none" w:sz="0" w:space="0" w:color="auto"/>
        <w:bottom w:val="none" w:sz="0" w:space="0" w:color="auto"/>
        <w:right w:val="none" w:sz="0" w:space="0" w:color="auto"/>
      </w:divBdr>
      <w:divsChild>
        <w:div w:id="2050565314">
          <w:marLeft w:val="274"/>
          <w:marRight w:val="0"/>
          <w:marTop w:val="0"/>
          <w:marBottom w:val="0"/>
          <w:divBdr>
            <w:top w:val="none" w:sz="0" w:space="0" w:color="auto"/>
            <w:left w:val="none" w:sz="0" w:space="0" w:color="auto"/>
            <w:bottom w:val="none" w:sz="0" w:space="0" w:color="auto"/>
            <w:right w:val="none" w:sz="0" w:space="0" w:color="auto"/>
          </w:divBdr>
        </w:div>
      </w:divsChild>
    </w:div>
    <w:div w:id="814906870">
      <w:bodyDiv w:val="1"/>
      <w:marLeft w:val="0"/>
      <w:marRight w:val="0"/>
      <w:marTop w:val="0"/>
      <w:marBottom w:val="0"/>
      <w:divBdr>
        <w:top w:val="none" w:sz="0" w:space="0" w:color="auto"/>
        <w:left w:val="none" w:sz="0" w:space="0" w:color="auto"/>
        <w:bottom w:val="none" w:sz="0" w:space="0" w:color="auto"/>
        <w:right w:val="none" w:sz="0" w:space="0" w:color="auto"/>
      </w:divBdr>
    </w:div>
    <w:div w:id="906958135">
      <w:bodyDiv w:val="1"/>
      <w:marLeft w:val="0"/>
      <w:marRight w:val="0"/>
      <w:marTop w:val="0"/>
      <w:marBottom w:val="0"/>
      <w:divBdr>
        <w:top w:val="none" w:sz="0" w:space="0" w:color="auto"/>
        <w:left w:val="none" w:sz="0" w:space="0" w:color="auto"/>
        <w:bottom w:val="none" w:sz="0" w:space="0" w:color="auto"/>
        <w:right w:val="none" w:sz="0" w:space="0" w:color="auto"/>
      </w:divBdr>
    </w:div>
    <w:div w:id="943801739">
      <w:bodyDiv w:val="1"/>
      <w:marLeft w:val="0"/>
      <w:marRight w:val="0"/>
      <w:marTop w:val="0"/>
      <w:marBottom w:val="0"/>
      <w:divBdr>
        <w:top w:val="none" w:sz="0" w:space="0" w:color="auto"/>
        <w:left w:val="none" w:sz="0" w:space="0" w:color="auto"/>
        <w:bottom w:val="none" w:sz="0" w:space="0" w:color="auto"/>
        <w:right w:val="none" w:sz="0" w:space="0" w:color="auto"/>
      </w:divBdr>
    </w:div>
    <w:div w:id="974339352">
      <w:bodyDiv w:val="1"/>
      <w:marLeft w:val="0"/>
      <w:marRight w:val="0"/>
      <w:marTop w:val="0"/>
      <w:marBottom w:val="0"/>
      <w:divBdr>
        <w:top w:val="none" w:sz="0" w:space="0" w:color="auto"/>
        <w:left w:val="none" w:sz="0" w:space="0" w:color="auto"/>
        <w:bottom w:val="none" w:sz="0" w:space="0" w:color="auto"/>
        <w:right w:val="none" w:sz="0" w:space="0" w:color="auto"/>
      </w:divBdr>
    </w:div>
    <w:div w:id="995718661">
      <w:bodyDiv w:val="1"/>
      <w:marLeft w:val="0"/>
      <w:marRight w:val="0"/>
      <w:marTop w:val="0"/>
      <w:marBottom w:val="0"/>
      <w:divBdr>
        <w:top w:val="none" w:sz="0" w:space="0" w:color="auto"/>
        <w:left w:val="none" w:sz="0" w:space="0" w:color="auto"/>
        <w:bottom w:val="none" w:sz="0" w:space="0" w:color="auto"/>
        <w:right w:val="none" w:sz="0" w:space="0" w:color="auto"/>
      </w:divBdr>
    </w:div>
    <w:div w:id="1114710142">
      <w:bodyDiv w:val="1"/>
      <w:marLeft w:val="0"/>
      <w:marRight w:val="0"/>
      <w:marTop w:val="0"/>
      <w:marBottom w:val="0"/>
      <w:divBdr>
        <w:top w:val="none" w:sz="0" w:space="0" w:color="auto"/>
        <w:left w:val="none" w:sz="0" w:space="0" w:color="auto"/>
        <w:bottom w:val="none" w:sz="0" w:space="0" w:color="auto"/>
        <w:right w:val="none" w:sz="0" w:space="0" w:color="auto"/>
      </w:divBdr>
      <w:divsChild>
        <w:div w:id="1904830882">
          <w:marLeft w:val="274"/>
          <w:marRight w:val="0"/>
          <w:marTop w:val="0"/>
          <w:marBottom w:val="0"/>
          <w:divBdr>
            <w:top w:val="none" w:sz="0" w:space="0" w:color="auto"/>
            <w:left w:val="none" w:sz="0" w:space="0" w:color="auto"/>
            <w:bottom w:val="none" w:sz="0" w:space="0" w:color="auto"/>
            <w:right w:val="none" w:sz="0" w:space="0" w:color="auto"/>
          </w:divBdr>
        </w:div>
        <w:div w:id="198470855">
          <w:marLeft w:val="274"/>
          <w:marRight w:val="0"/>
          <w:marTop w:val="0"/>
          <w:marBottom w:val="0"/>
          <w:divBdr>
            <w:top w:val="none" w:sz="0" w:space="0" w:color="auto"/>
            <w:left w:val="none" w:sz="0" w:space="0" w:color="auto"/>
            <w:bottom w:val="none" w:sz="0" w:space="0" w:color="auto"/>
            <w:right w:val="none" w:sz="0" w:space="0" w:color="auto"/>
          </w:divBdr>
        </w:div>
      </w:divsChild>
    </w:div>
    <w:div w:id="1120031232">
      <w:bodyDiv w:val="1"/>
      <w:marLeft w:val="0"/>
      <w:marRight w:val="0"/>
      <w:marTop w:val="0"/>
      <w:marBottom w:val="0"/>
      <w:divBdr>
        <w:top w:val="none" w:sz="0" w:space="0" w:color="auto"/>
        <w:left w:val="none" w:sz="0" w:space="0" w:color="auto"/>
        <w:bottom w:val="none" w:sz="0" w:space="0" w:color="auto"/>
        <w:right w:val="none" w:sz="0" w:space="0" w:color="auto"/>
      </w:divBdr>
    </w:div>
    <w:div w:id="1189484772">
      <w:bodyDiv w:val="1"/>
      <w:marLeft w:val="0"/>
      <w:marRight w:val="0"/>
      <w:marTop w:val="0"/>
      <w:marBottom w:val="0"/>
      <w:divBdr>
        <w:top w:val="none" w:sz="0" w:space="0" w:color="auto"/>
        <w:left w:val="none" w:sz="0" w:space="0" w:color="auto"/>
        <w:bottom w:val="none" w:sz="0" w:space="0" w:color="auto"/>
        <w:right w:val="none" w:sz="0" w:space="0" w:color="auto"/>
      </w:divBdr>
    </w:div>
    <w:div w:id="1298950673">
      <w:bodyDiv w:val="1"/>
      <w:marLeft w:val="0"/>
      <w:marRight w:val="0"/>
      <w:marTop w:val="0"/>
      <w:marBottom w:val="0"/>
      <w:divBdr>
        <w:top w:val="none" w:sz="0" w:space="0" w:color="auto"/>
        <w:left w:val="none" w:sz="0" w:space="0" w:color="auto"/>
        <w:bottom w:val="none" w:sz="0" w:space="0" w:color="auto"/>
        <w:right w:val="none" w:sz="0" w:space="0" w:color="auto"/>
      </w:divBdr>
    </w:div>
    <w:div w:id="1481507194">
      <w:bodyDiv w:val="1"/>
      <w:marLeft w:val="0"/>
      <w:marRight w:val="0"/>
      <w:marTop w:val="0"/>
      <w:marBottom w:val="0"/>
      <w:divBdr>
        <w:top w:val="none" w:sz="0" w:space="0" w:color="auto"/>
        <w:left w:val="none" w:sz="0" w:space="0" w:color="auto"/>
        <w:bottom w:val="none" w:sz="0" w:space="0" w:color="auto"/>
        <w:right w:val="none" w:sz="0" w:space="0" w:color="auto"/>
      </w:divBdr>
    </w:div>
    <w:div w:id="1482500077">
      <w:bodyDiv w:val="1"/>
      <w:marLeft w:val="0"/>
      <w:marRight w:val="0"/>
      <w:marTop w:val="0"/>
      <w:marBottom w:val="0"/>
      <w:divBdr>
        <w:top w:val="none" w:sz="0" w:space="0" w:color="auto"/>
        <w:left w:val="none" w:sz="0" w:space="0" w:color="auto"/>
        <w:bottom w:val="none" w:sz="0" w:space="0" w:color="auto"/>
        <w:right w:val="none" w:sz="0" w:space="0" w:color="auto"/>
      </w:divBdr>
    </w:div>
    <w:div w:id="1693990226">
      <w:bodyDiv w:val="1"/>
      <w:marLeft w:val="0"/>
      <w:marRight w:val="0"/>
      <w:marTop w:val="0"/>
      <w:marBottom w:val="0"/>
      <w:divBdr>
        <w:top w:val="none" w:sz="0" w:space="0" w:color="auto"/>
        <w:left w:val="none" w:sz="0" w:space="0" w:color="auto"/>
        <w:bottom w:val="none" w:sz="0" w:space="0" w:color="auto"/>
        <w:right w:val="none" w:sz="0" w:space="0" w:color="auto"/>
      </w:divBdr>
    </w:div>
    <w:div w:id="1739984498">
      <w:bodyDiv w:val="1"/>
      <w:marLeft w:val="0"/>
      <w:marRight w:val="0"/>
      <w:marTop w:val="0"/>
      <w:marBottom w:val="0"/>
      <w:divBdr>
        <w:top w:val="none" w:sz="0" w:space="0" w:color="auto"/>
        <w:left w:val="none" w:sz="0" w:space="0" w:color="auto"/>
        <w:bottom w:val="none" w:sz="0" w:space="0" w:color="auto"/>
        <w:right w:val="none" w:sz="0" w:space="0" w:color="auto"/>
      </w:divBdr>
    </w:div>
    <w:div w:id="1816675333">
      <w:bodyDiv w:val="1"/>
      <w:marLeft w:val="0"/>
      <w:marRight w:val="0"/>
      <w:marTop w:val="0"/>
      <w:marBottom w:val="0"/>
      <w:divBdr>
        <w:top w:val="none" w:sz="0" w:space="0" w:color="auto"/>
        <w:left w:val="none" w:sz="0" w:space="0" w:color="auto"/>
        <w:bottom w:val="none" w:sz="0" w:space="0" w:color="auto"/>
        <w:right w:val="none" w:sz="0" w:space="0" w:color="auto"/>
      </w:divBdr>
    </w:div>
    <w:div w:id="1829054644">
      <w:bodyDiv w:val="1"/>
      <w:marLeft w:val="0"/>
      <w:marRight w:val="0"/>
      <w:marTop w:val="0"/>
      <w:marBottom w:val="0"/>
      <w:divBdr>
        <w:top w:val="none" w:sz="0" w:space="0" w:color="auto"/>
        <w:left w:val="none" w:sz="0" w:space="0" w:color="auto"/>
        <w:bottom w:val="none" w:sz="0" w:space="0" w:color="auto"/>
        <w:right w:val="none" w:sz="0" w:space="0" w:color="auto"/>
      </w:divBdr>
    </w:div>
    <w:div w:id="1889679405">
      <w:bodyDiv w:val="1"/>
      <w:marLeft w:val="0"/>
      <w:marRight w:val="0"/>
      <w:marTop w:val="0"/>
      <w:marBottom w:val="0"/>
      <w:divBdr>
        <w:top w:val="none" w:sz="0" w:space="0" w:color="auto"/>
        <w:left w:val="none" w:sz="0" w:space="0" w:color="auto"/>
        <w:bottom w:val="none" w:sz="0" w:space="0" w:color="auto"/>
        <w:right w:val="none" w:sz="0" w:space="0" w:color="auto"/>
      </w:divBdr>
      <w:divsChild>
        <w:div w:id="290285258">
          <w:marLeft w:val="274"/>
          <w:marRight w:val="0"/>
          <w:marTop w:val="0"/>
          <w:marBottom w:val="0"/>
          <w:divBdr>
            <w:top w:val="none" w:sz="0" w:space="0" w:color="auto"/>
            <w:left w:val="none" w:sz="0" w:space="0" w:color="auto"/>
            <w:bottom w:val="none" w:sz="0" w:space="0" w:color="auto"/>
            <w:right w:val="none" w:sz="0" w:space="0" w:color="auto"/>
          </w:divBdr>
        </w:div>
      </w:divsChild>
    </w:div>
    <w:div w:id="1899826905">
      <w:bodyDiv w:val="1"/>
      <w:marLeft w:val="0"/>
      <w:marRight w:val="0"/>
      <w:marTop w:val="0"/>
      <w:marBottom w:val="0"/>
      <w:divBdr>
        <w:top w:val="none" w:sz="0" w:space="0" w:color="auto"/>
        <w:left w:val="none" w:sz="0" w:space="0" w:color="auto"/>
        <w:bottom w:val="none" w:sz="0" w:space="0" w:color="auto"/>
        <w:right w:val="none" w:sz="0" w:space="0" w:color="auto"/>
      </w:divBdr>
      <w:divsChild>
        <w:div w:id="257300960">
          <w:marLeft w:val="274"/>
          <w:marRight w:val="0"/>
          <w:marTop w:val="0"/>
          <w:marBottom w:val="0"/>
          <w:divBdr>
            <w:top w:val="none" w:sz="0" w:space="0" w:color="auto"/>
            <w:left w:val="none" w:sz="0" w:space="0" w:color="auto"/>
            <w:bottom w:val="none" w:sz="0" w:space="0" w:color="auto"/>
            <w:right w:val="none" w:sz="0" w:space="0" w:color="auto"/>
          </w:divBdr>
        </w:div>
        <w:div w:id="2024546965">
          <w:marLeft w:val="274"/>
          <w:marRight w:val="0"/>
          <w:marTop w:val="0"/>
          <w:marBottom w:val="0"/>
          <w:divBdr>
            <w:top w:val="none" w:sz="0" w:space="0" w:color="auto"/>
            <w:left w:val="none" w:sz="0" w:space="0" w:color="auto"/>
            <w:bottom w:val="none" w:sz="0" w:space="0" w:color="auto"/>
            <w:right w:val="none" w:sz="0" w:space="0" w:color="auto"/>
          </w:divBdr>
        </w:div>
        <w:div w:id="131219009">
          <w:marLeft w:val="274"/>
          <w:marRight w:val="0"/>
          <w:marTop w:val="0"/>
          <w:marBottom w:val="0"/>
          <w:divBdr>
            <w:top w:val="none" w:sz="0" w:space="0" w:color="auto"/>
            <w:left w:val="none" w:sz="0" w:space="0" w:color="auto"/>
            <w:bottom w:val="none" w:sz="0" w:space="0" w:color="auto"/>
            <w:right w:val="none" w:sz="0" w:space="0" w:color="auto"/>
          </w:divBdr>
        </w:div>
        <w:div w:id="1178425473">
          <w:marLeft w:val="274"/>
          <w:marRight w:val="0"/>
          <w:marTop w:val="0"/>
          <w:marBottom w:val="0"/>
          <w:divBdr>
            <w:top w:val="none" w:sz="0" w:space="0" w:color="auto"/>
            <w:left w:val="none" w:sz="0" w:space="0" w:color="auto"/>
            <w:bottom w:val="none" w:sz="0" w:space="0" w:color="auto"/>
            <w:right w:val="none" w:sz="0" w:space="0" w:color="auto"/>
          </w:divBdr>
        </w:div>
      </w:divsChild>
    </w:div>
    <w:div w:id="1940677581">
      <w:bodyDiv w:val="1"/>
      <w:marLeft w:val="0"/>
      <w:marRight w:val="0"/>
      <w:marTop w:val="0"/>
      <w:marBottom w:val="0"/>
      <w:divBdr>
        <w:top w:val="none" w:sz="0" w:space="0" w:color="auto"/>
        <w:left w:val="none" w:sz="0" w:space="0" w:color="auto"/>
        <w:bottom w:val="none" w:sz="0" w:space="0" w:color="auto"/>
        <w:right w:val="none" w:sz="0" w:space="0" w:color="auto"/>
      </w:divBdr>
    </w:div>
    <w:div w:id="2019382607">
      <w:bodyDiv w:val="1"/>
      <w:marLeft w:val="0"/>
      <w:marRight w:val="0"/>
      <w:marTop w:val="0"/>
      <w:marBottom w:val="0"/>
      <w:divBdr>
        <w:top w:val="none" w:sz="0" w:space="0" w:color="auto"/>
        <w:left w:val="none" w:sz="0" w:space="0" w:color="auto"/>
        <w:bottom w:val="none" w:sz="0" w:space="0" w:color="auto"/>
        <w:right w:val="none" w:sz="0" w:space="0" w:color="auto"/>
      </w:divBdr>
    </w:div>
    <w:div w:id="2126077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proveedores.enap.cl/" TargetMode="External"/><Relationship Id="rId13" Type="http://schemas.openxmlformats.org/officeDocument/2006/relationships/hyperlink" Target="http://enap.supplier.ariba.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enap.supplier.ariba.com"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facturasenap@enap.c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ap.supplier.ariba.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4.xml"/><Relationship Id="rId10" Type="http://schemas.openxmlformats.org/officeDocument/2006/relationships/hyperlink" Target="http://enap.supplier.ariba.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enap.supplier.ariba.com" TargetMode="External"/><Relationship Id="rId14" Type="http://schemas.openxmlformats.org/officeDocument/2006/relationships/hyperlink" Target="http://enap.supplier.ariba.com"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7ECAC-2311-4695-ABA8-F2D097C88E85}">
  <ds:schemaRefs>
    <ds:schemaRef ds:uri="http://schemas.openxmlformats.org/officeDocument/2006/bibliography"/>
  </ds:schemaRefs>
</ds:datastoreItem>
</file>

<file path=docMetadata/LabelInfo.xml><?xml version="1.0" encoding="utf-8"?>
<clbl:labelList xmlns:clbl="http://schemas.microsoft.com/office/2020/mipLabelMetadata">
  <clbl:label id="{28b0cb46-336d-46b7-ad97-87ba9b32bac2}" enabled="1" method="Privileged" siteId="{25f446bd-6d9a-4830-b5f5-44390f5dd9f6}" removed="0"/>
</clbl:labelList>
</file>

<file path=docProps/app.xml><?xml version="1.0" encoding="utf-8"?>
<Properties xmlns="http://schemas.openxmlformats.org/officeDocument/2006/extended-properties" xmlns:vt="http://schemas.openxmlformats.org/officeDocument/2006/docPropsVTypes">
  <Template>Normal</Template>
  <TotalTime>35</TotalTime>
  <Pages>15</Pages>
  <Words>5058</Words>
  <Characters>27825</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PROPUESTA DE TRABAJO</vt:lpstr>
    </vt:vector>
  </TitlesOfParts>
  <Company/>
  <LinksUpToDate>false</LinksUpToDate>
  <CharactersWithSpaces>32818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TRABAJO</dc:title>
  <dc:creator>usuario;jrubios@enap.cl</dc:creator>
  <cp:lastModifiedBy>Fuentealba Sanchez, Javier Ignacio (Casa Matriz)</cp:lastModifiedBy>
  <cp:revision>22</cp:revision>
  <cp:lastPrinted>2025-01-21T13:41:00Z</cp:lastPrinted>
  <dcterms:created xsi:type="dcterms:W3CDTF">2025-06-11T18:57:00Z</dcterms:created>
  <dcterms:modified xsi:type="dcterms:W3CDTF">2026-03-19T20:39:00Z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2015-05-22T00:00:00Z</vt:filetime>
  </property>
  <property fmtid="{D5CDD505-2E9C-101B-9397-08002B2CF9AE}" pid="3" name="Creator">
    <vt:lpwstr>Microsoft® Word 2010</vt:lpwstr>
  </property>
  <property fmtid="{D5CDD505-2E9C-101B-9397-08002B2CF9AE}" pid="4" name="LastSaved">
    <vt:filetime>2016-11-29T00:00:00Z</vt:filetime>
  </property>
</Properties>
</file>