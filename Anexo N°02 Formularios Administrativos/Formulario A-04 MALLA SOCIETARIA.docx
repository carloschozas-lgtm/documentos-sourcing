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9443" w14:textId="77777777" w:rsidR="004E0FDE" w:rsidRDefault="004E0FDE" w:rsidP="0062774C">
      <w:pPr>
        <w:pStyle w:val="Ttulo1"/>
        <w:ind w:left="360"/>
        <w:rPr>
          <w:rFonts w:ascii="Arial Narrow" w:hAnsi="Arial Narrow"/>
        </w:rPr>
      </w:pPr>
      <w:bookmarkStart w:id="0" w:name="_Toc459295100"/>
      <w:r>
        <w:rPr>
          <w:rFonts w:ascii="Arial Narrow" w:hAnsi="Arial Narrow"/>
        </w:rPr>
        <w:t xml:space="preserve">Formulario A-04: </w:t>
      </w:r>
      <w:r w:rsidRPr="004E0FDE">
        <w:rPr>
          <w:rFonts w:ascii="Arial Narrow" w:hAnsi="Arial Narrow"/>
        </w:rPr>
        <w:t>MALLA SOCIETARIA</w:t>
      </w:r>
      <w:bookmarkEnd w:id="0"/>
    </w:p>
    <w:p w14:paraId="638A7BF8" w14:textId="77777777" w:rsidR="004E0FDE" w:rsidRDefault="004E0FDE" w:rsidP="004E0FDE">
      <w:pPr>
        <w:jc w:val="center"/>
        <w:rPr>
          <w:rFonts w:ascii="Arial" w:hAnsi="Arial" w:cs="Arial"/>
          <w:b/>
          <w:bCs/>
          <w:color w:val="000000"/>
        </w:rPr>
      </w:pPr>
    </w:p>
    <w:p w14:paraId="52C2CAAF" w14:textId="77777777" w:rsidR="004E0FDE" w:rsidRPr="00A12C28" w:rsidRDefault="004E0FDE" w:rsidP="004E0FD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376"/>
      </w:tblGrid>
      <w:tr w:rsidR="004E0FDE" w:rsidRPr="00454AF5" w14:paraId="5441C28B" w14:textId="77777777" w:rsidTr="004E0FDE">
        <w:tc>
          <w:tcPr>
            <w:tcW w:w="2268" w:type="dxa"/>
          </w:tcPr>
          <w:p w14:paraId="15E68381" w14:textId="77777777" w:rsidR="004E0FDE" w:rsidRPr="00454AF5" w:rsidRDefault="004E0FDE" w:rsidP="00834B4F">
            <w:pPr>
              <w:rPr>
                <w:rFonts w:ascii="Arial" w:hAnsi="Arial" w:cs="Arial"/>
                <w:b/>
              </w:rPr>
            </w:pPr>
            <w:r w:rsidRPr="00454AF5">
              <w:rPr>
                <w:rFonts w:ascii="Arial" w:hAnsi="Arial" w:cs="Arial"/>
                <w:b/>
              </w:rPr>
              <w:t>Nombre Empresa:</w:t>
            </w:r>
          </w:p>
        </w:tc>
        <w:tc>
          <w:tcPr>
            <w:tcW w:w="6376" w:type="dxa"/>
          </w:tcPr>
          <w:p w14:paraId="474F9CDE" w14:textId="77777777" w:rsidR="004E0FDE" w:rsidRPr="00454AF5" w:rsidRDefault="004E0FDE" w:rsidP="00834B4F">
            <w:pPr>
              <w:rPr>
                <w:rFonts w:ascii="Arial" w:hAnsi="Arial" w:cs="Arial"/>
              </w:rPr>
            </w:pPr>
          </w:p>
        </w:tc>
      </w:tr>
      <w:tr w:rsidR="004E0FDE" w:rsidRPr="00454AF5" w14:paraId="4515A2A0" w14:textId="77777777" w:rsidTr="004E0FDE">
        <w:tc>
          <w:tcPr>
            <w:tcW w:w="2268" w:type="dxa"/>
          </w:tcPr>
          <w:p w14:paraId="79D13CCA" w14:textId="77777777" w:rsidR="004E0FDE" w:rsidRPr="00454AF5" w:rsidRDefault="004E0FDE" w:rsidP="00834B4F">
            <w:pPr>
              <w:rPr>
                <w:rFonts w:ascii="Arial" w:hAnsi="Arial" w:cs="Arial"/>
                <w:b/>
              </w:rPr>
            </w:pPr>
            <w:r w:rsidRPr="00454AF5">
              <w:rPr>
                <w:rFonts w:ascii="Arial" w:hAnsi="Arial" w:cs="Arial"/>
                <w:b/>
              </w:rPr>
              <w:t>Rut:</w:t>
            </w:r>
          </w:p>
        </w:tc>
        <w:tc>
          <w:tcPr>
            <w:tcW w:w="6376" w:type="dxa"/>
          </w:tcPr>
          <w:p w14:paraId="6B15F99B" w14:textId="77777777" w:rsidR="004E0FDE" w:rsidRPr="00454AF5" w:rsidRDefault="004E0FDE" w:rsidP="00834B4F">
            <w:pPr>
              <w:rPr>
                <w:rFonts w:ascii="Arial" w:hAnsi="Arial" w:cs="Arial"/>
              </w:rPr>
            </w:pPr>
          </w:p>
        </w:tc>
      </w:tr>
      <w:tr w:rsidR="004E0FDE" w:rsidRPr="00454AF5" w14:paraId="24B1882D" w14:textId="77777777" w:rsidTr="004E0FDE">
        <w:trPr>
          <w:trHeight w:val="302"/>
        </w:trPr>
        <w:tc>
          <w:tcPr>
            <w:tcW w:w="2268" w:type="dxa"/>
          </w:tcPr>
          <w:p w14:paraId="6A0C9C94" w14:textId="77777777" w:rsidR="004E0FDE" w:rsidRPr="00454AF5" w:rsidRDefault="004E0FDE" w:rsidP="00834B4F">
            <w:pPr>
              <w:rPr>
                <w:rFonts w:ascii="Arial" w:hAnsi="Arial" w:cs="Arial"/>
                <w:b/>
              </w:rPr>
            </w:pPr>
            <w:r w:rsidRPr="00454AF5">
              <w:rPr>
                <w:rFonts w:ascii="Arial" w:hAnsi="Arial" w:cs="Arial"/>
                <w:b/>
              </w:rPr>
              <w:t>Página WEB:</w:t>
            </w:r>
          </w:p>
        </w:tc>
        <w:tc>
          <w:tcPr>
            <w:tcW w:w="6376" w:type="dxa"/>
          </w:tcPr>
          <w:p w14:paraId="00DFCC69" w14:textId="77777777" w:rsidR="004E0FDE" w:rsidRPr="00454AF5" w:rsidRDefault="004E0FDE" w:rsidP="00834B4F">
            <w:pPr>
              <w:rPr>
                <w:rFonts w:ascii="Arial" w:hAnsi="Arial" w:cs="Arial"/>
              </w:rPr>
            </w:pPr>
          </w:p>
        </w:tc>
      </w:tr>
      <w:tr w:rsidR="004E0FDE" w:rsidRPr="00454AF5" w14:paraId="34C90091" w14:textId="77777777" w:rsidTr="004E0FDE">
        <w:tc>
          <w:tcPr>
            <w:tcW w:w="2268" w:type="dxa"/>
          </w:tcPr>
          <w:p w14:paraId="49C1EA62" w14:textId="77777777" w:rsidR="004E0FDE" w:rsidRPr="00454AF5" w:rsidRDefault="004E0FDE" w:rsidP="00834B4F">
            <w:pPr>
              <w:rPr>
                <w:rFonts w:ascii="Arial" w:hAnsi="Arial" w:cs="Arial"/>
                <w:b/>
              </w:rPr>
            </w:pPr>
            <w:r w:rsidRPr="00454AF5">
              <w:rPr>
                <w:rFonts w:ascii="Arial" w:hAnsi="Arial" w:cs="Arial"/>
                <w:b/>
              </w:rPr>
              <w:t>Tipo de Empresa:</w:t>
            </w:r>
          </w:p>
        </w:tc>
        <w:tc>
          <w:tcPr>
            <w:tcW w:w="6376" w:type="dxa"/>
          </w:tcPr>
          <w:p w14:paraId="2F49943F" w14:textId="77777777" w:rsidR="004E0FDE" w:rsidRPr="00454AF5" w:rsidRDefault="004E0FDE" w:rsidP="00834B4F">
            <w:pPr>
              <w:rPr>
                <w:rFonts w:ascii="Arial" w:hAnsi="Arial" w:cs="Arial"/>
              </w:rPr>
            </w:pPr>
          </w:p>
        </w:tc>
      </w:tr>
    </w:tbl>
    <w:p w14:paraId="1E277FB0" w14:textId="77777777" w:rsidR="004E0FDE" w:rsidRPr="00A12C28" w:rsidRDefault="004E0FDE" w:rsidP="004E0FDE">
      <w:pPr>
        <w:rPr>
          <w:rFonts w:ascii="Arial" w:hAnsi="Arial" w:cs="Arial"/>
        </w:rPr>
      </w:pPr>
    </w:p>
    <w:p w14:paraId="6C5A4193" w14:textId="77777777" w:rsidR="004E0FDE" w:rsidRDefault="004E0FDE" w:rsidP="004E0FDE">
      <w:pPr>
        <w:numPr>
          <w:ilvl w:val="0"/>
          <w:numId w:val="44"/>
        </w:numPr>
        <w:tabs>
          <w:tab w:val="clear" w:pos="1080"/>
          <w:tab w:val="num" w:pos="284"/>
        </w:tabs>
        <w:ind w:left="142" w:hanging="142"/>
        <w:rPr>
          <w:rFonts w:ascii="Arial" w:hAnsi="Arial" w:cs="Arial"/>
          <w:b/>
        </w:rPr>
      </w:pPr>
      <w:r w:rsidRPr="00A12C28">
        <w:rPr>
          <w:rFonts w:ascii="Arial" w:hAnsi="Arial" w:cs="Arial"/>
          <w:b/>
        </w:rPr>
        <w:t>Personal Clave</w:t>
      </w:r>
      <w:r w:rsidR="008202ED">
        <w:rPr>
          <w:rFonts w:ascii="Arial" w:hAnsi="Arial" w:cs="Arial"/>
          <w:b/>
        </w:rPr>
        <w:t xml:space="preserve"> (Se adjunta cuadro)</w:t>
      </w:r>
    </w:p>
    <w:p w14:paraId="5D929EE9" w14:textId="77777777" w:rsidR="004E0FDE" w:rsidRPr="00A12C28" w:rsidRDefault="004E0FDE" w:rsidP="004E0FDE">
      <w:pPr>
        <w:rPr>
          <w:rFonts w:ascii="Arial" w:hAnsi="Arial" w:cs="Arial"/>
          <w:b/>
        </w:rPr>
      </w:pPr>
    </w:p>
    <w:p w14:paraId="5CE729E2" w14:textId="77777777" w:rsidR="004E0FDE" w:rsidRPr="00A12C28" w:rsidRDefault="004E0FDE" w:rsidP="004E0FDE">
      <w:pPr>
        <w:numPr>
          <w:ilvl w:val="1"/>
          <w:numId w:val="44"/>
        </w:numPr>
        <w:tabs>
          <w:tab w:val="clear" w:pos="1440"/>
          <w:tab w:val="num" w:pos="567"/>
        </w:tabs>
        <w:ind w:left="567" w:hanging="283"/>
        <w:rPr>
          <w:rFonts w:ascii="Arial" w:hAnsi="Arial" w:cs="Arial"/>
        </w:rPr>
      </w:pPr>
      <w:r w:rsidRPr="00A12C28">
        <w:rPr>
          <w:rFonts w:ascii="Arial" w:hAnsi="Arial" w:cs="Arial"/>
        </w:rPr>
        <w:t xml:space="preserve">Presidente: </w:t>
      </w:r>
    </w:p>
    <w:p w14:paraId="2B3EA9C1" w14:textId="77777777" w:rsidR="004E0FDE" w:rsidRPr="00A12C28" w:rsidRDefault="004E0FDE" w:rsidP="004E0FDE">
      <w:pPr>
        <w:numPr>
          <w:ilvl w:val="1"/>
          <w:numId w:val="44"/>
        </w:numPr>
        <w:tabs>
          <w:tab w:val="clear" w:pos="1440"/>
          <w:tab w:val="num" w:pos="567"/>
        </w:tabs>
        <w:ind w:left="567" w:hanging="283"/>
        <w:rPr>
          <w:rFonts w:ascii="Arial" w:hAnsi="Arial" w:cs="Arial"/>
        </w:rPr>
      </w:pPr>
      <w:r w:rsidRPr="00A12C28">
        <w:rPr>
          <w:rFonts w:ascii="Arial" w:hAnsi="Arial" w:cs="Arial"/>
        </w:rPr>
        <w:t xml:space="preserve">Gerente General: </w:t>
      </w:r>
    </w:p>
    <w:p w14:paraId="1E03251C" w14:textId="77777777" w:rsidR="004E0FDE" w:rsidRPr="00A12C28" w:rsidRDefault="004E0FDE" w:rsidP="004E0FDE">
      <w:pPr>
        <w:numPr>
          <w:ilvl w:val="1"/>
          <w:numId w:val="44"/>
        </w:numPr>
        <w:tabs>
          <w:tab w:val="clear" w:pos="1440"/>
          <w:tab w:val="num" w:pos="567"/>
        </w:tabs>
        <w:ind w:left="567" w:hanging="283"/>
        <w:rPr>
          <w:rFonts w:ascii="Arial" w:hAnsi="Arial" w:cs="Arial"/>
        </w:rPr>
      </w:pPr>
      <w:r w:rsidRPr="00A12C28">
        <w:rPr>
          <w:rFonts w:ascii="Arial" w:hAnsi="Arial" w:cs="Arial"/>
        </w:rPr>
        <w:t xml:space="preserve">Gerente de Operaciones: </w:t>
      </w:r>
    </w:p>
    <w:p w14:paraId="79B36E66" w14:textId="77777777" w:rsidR="004E0FDE" w:rsidRPr="00A12C28" w:rsidRDefault="004E0FDE" w:rsidP="004E0FDE">
      <w:pPr>
        <w:numPr>
          <w:ilvl w:val="1"/>
          <w:numId w:val="44"/>
        </w:numPr>
        <w:tabs>
          <w:tab w:val="clear" w:pos="1440"/>
          <w:tab w:val="num" w:pos="567"/>
        </w:tabs>
        <w:ind w:left="567" w:hanging="283"/>
        <w:rPr>
          <w:rFonts w:ascii="Arial" w:hAnsi="Arial" w:cs="Arial"/>
        </w:rPr>
      </w:pPr>
      <w:r w:rsidRPr="00A12C28">
        <w:rPr>
          <w:rFonts w:ascii="Arial" w:hAnsi="Arial" w:cs="Arial"/>
        </w:rPr>
        <w:t xml:space="preserve">Gerente Comercial: </w:t>
      </w:r>
    </w:p>
    <w:p w14:paraId="739F26FA" w14:textId="77777777" w:rsidR="00F11ADE" w:rsidRDefault="004E0FDE" w:rsidP="00F11ADE">
      <w:pPr>
        <w:numPr>
          <w:ilvl w:val="1"/>
          <w:numId w:val="44"/>
        </w:numPr>
        <w:tabs>
          <w:tab w:val="clear" w:pos="1440"/>
          <w:tab w:val="num" w:pos="567"/>
        </w:tabs>
        <w:ind w:left="567" w:hanging="283"/>
        <w:rPr>
          <w:rFonts w:ascii="Arial" w:hAnsi="Arial" w:cs="Arial"/>
        </w:rPr>
      </w:pPr>
      <w:r w:rsidRPr="00A12C28">
        <w:rPr>
          <w:rFonts w:ascii="Arial" w:hAnsi="Arial" w:cs="Arial"/>
        </w:rPr>
        <w:t>Otros Responsables:</w:t>
      </w:r>
    </w:p>
    <w:p w14:paraId="3BA742A0" w14:textId="77777777" w:rsidR="00F11ADE" w:rsidRDefault="00F11ADE" w:rsidP="00F11ADE">
      <w:pPr>
        <w:rPr>
          <w:rFonts w:ascii="Arial" w:hAnsi="Arial" w:cs="Arial"/>
        </w:rPr>
      </w:pPr>
    </w:p>
    <w:tbl>
      <w:tblPr>
        <w:tblW w:w="5000" w:type="pct"/>
        <w:jc w:val="center"/>
        <w:tblCellMar>
          <w:left w:w="70" w:type="dxa"/>
          <w:right w:w="70" w:type="dxa"/>
        </w:tblCellMar>
        <w:tblLook w:val="0000" w:firstRow="0" w:lastRow="0" w:firstColumn="0" w:lastColumn="0" w:noHBand="0" w:noVBand="0"/>
      </w:tblPr>
      <w:tblGrid>
        <w:gridCol w:w="1745"/>
        <w:gridCol w:w="1530"/>
        <w:gridCol w:w="904"/>
        <w:gridCol w:w="1292"/>
        <w:gridCol w:w="1975"/>
        <w:gridCol w:w="1334"/>
        <w:gridCol w:w="1334"/>
      </w:tblGrid>
      <w:tr w:rsidR="00F11ADE" w14:paraId="16D2322D"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tcPr>
          <w:p w14:paraId="1AB3CD11" w14:textId="77777777" w:rsidR="00F11ADE" w:rsidRDefault="00F11ADE" w:rsidP="004A795B">
            <w:pPr>
              <w:rPr>
                <w:rFonts w:ascii="Arial" w:hAnsi="Arial"/>
                <w:b/>
                <w:snapToGrid w:val="0"/>
                <w:color w:val="000000"/>
                <w:sz w:val="18"/>
                <w:u w:val="single"/>
              </w:rPr>
            </w:pPr>
            <w:r>
              <w:rPr>
                <w:rFonts w:ascii="Arial" w:hAnsi="Arial"/>
                <w:b/>
                <w:snapToGrid w:val="0"/>
                <w:color w:val="000000"/>
                <w:sz w:val="18"/>
                <w:u w:val="single"/>
              </w:rPr>
              <w:t>NOMBRE</w:t>
            </w:r>
          </w:p>
          <w:p w14:paraId="7ECECFF3" w14:textId="77777777" w:rsidR="00F11ADE" w:rsidRPr="00FA6AB4" w:rsidRDefault="00F11ADE" w:rsidP="004A795B">
            <w:pPr>
              <w:rPr>
                <w:rFonts w:ascii="Arial" w:hAnsi="Arial"/>
                <w:b/>
                <w:snapToGrid w:val="0"/>
                <w:color w:val="000000"/>
                <w:sz w:val="18"/>
                <w:u w:val="single"/>
              </w:rPr>
            </w:pPr>
          </w:p>
        </w:tc>
        <w:tc>
          <w:tcPr>
            <w:tcW w:w="582" w:type="pct"/>
            <w:tcBorders>
              <w:top w:val="single" w:sz="4" w:space="0" w:color="auto"/>
              <w:left w:val="single" w:sz="4" w:space="0" w:color="auto"/>
              <w:bottom w:val="single" w:sz="4" w:space="0" w:color="auto"/>
              <w:right w:val="single" w:sz="4" w:space="0" w:color="auto"/>
            </w:tcBorders>
          </w:tcPr>
          <w:p w14:paraId="5F0CA81E" w14:textId="77777777" w:rsidR="00F11ADE" w:rsidRDefault="00F11ADE" w:rsidP="004A795B">
            <w:pPr>
              <w:rPr>
                <w:rFonts w:ascii="Arial" w:hAnsi="Arial"/>
                <w:sz w:val="18"/>
              </w:rPr>
            </w:pPr>
            <w:r>
              <w:rPr>
                <w:rFonts w:ascii="Arial" w:hAnsi="Arial"/>
                <w:b/>
                <w:snapToGrid w:val="0"/>
                <w:color w:val="000000"/>
                <w:sz w:val="18"/>
                <w:u w:val="single"/>
              </w:rPr>
              <w:t>NACIONALIDAD</w:t>
            </w:r>
          </w:p>
        </w:tc>
        <w:tc>
          <w:tcPr>
            <w:tcW w:w="476" w:type="pct"/>
            <w:tcBorders>
              <w:top w:val="single" w:sz="4" w:space="0" w:color="auto"/>
              <w:left w:val="single" w:sz="4" w:space="0" w:color="auto"/>
              <w:bottom w:val="single" w:sz="4" w:space="0" w:color="auto"/>
              <w:right w:val="single" w:sz="4" w:space="0" w:color="auto"/>
            </w:tcBorders>
          </w:tcPr>
          <w:p w14:paraId="039A7712" w14:textId="77777777" w:rsidR="00F11ADE" w:rsidRDefault="00F11ADE" w:rsidP="004A795B">
            <w:pPr>
              <w:rPr>
                <w:rFonts w:ascii="Arial" w:hAnsi="Arial"/>
                <w:sz w:val="18"/>
              </w:rPr>
            </w:pPr>
            <w:r>
              <w:rPr>
                <w:rFonts w:ascii="Arial" w:hAnsi="Arial"/>
                <w:b/>
                <w:snapToGrid w:val="0"/>
                <w:color w:val="000000"/>
                <w:sz w:val="18"/>
                <w:u w:val="single"/>
              </w:rPr>
              <w:t>RUT</w:t>
            </w:r>
          </w:p>
        </w:tc>
        <w:tc>
          <w:tcPr>
            <w:tcW w:w="668" w:type="pct"/>
            <w:tcBorders>
              <w:top w:val="single" w:sz="4" w:space="0" w:color="auto"/>
              <w:left w:val="single" w:sz="4" w:space="0" w:color="auto"/>
              <w:bottom w:val="single" w:sz="4" w:space="0" w:color="auto"/>
              <w:right w:val="single" w:sz="4" w:space="0" w:color="auto"/>
            </w:tcBorders>
          </w:tcPr>
          <w:p w14:paraId="57D69DCB" w14:textId="77777777" w:rsidR="00F11ADE" w:rsidRDefault="00F11ADE" w:rsidP="004A795B">
            <w:pPr>
              <w:rPr>
                <w:rFonts w:ascii="Arial" w:hAnsi="Arial"/>
                <w:sz w:val="18"/>
              </w:rPr>
            </w:pPr>
            <w:r>
              <w:rPr>
                <w:rFonts w:ascii="Arial" w:hAnsi="Arial"/>
                <w:b/>
                <w:snapToGrid w:val="0"/>
                <w:color w:val="000000"/>
                <w:sz w:val="18"/>
                <w:u w:val="single"/>
              </w:rPr>
              <w:t>PROFESION</w:t>
            </w:r>
          </w:p>
        </w:tc>
        <w:tc>
          <w:tcPr>
            <w:tcW w:w="1005" w:type="pct"/>
            <w:tcBorders>
              <w:top w:val="single" w:sz="4" w:space="0" w:color="auto"/>
              <w:left w:val="single" w:sz="4" w:space="0" w:color="auto"/>
              <w:bottom w:val="single" w:sz="4" w:space="0" w:color="auto"/>
              <w:right w:val="single" w:sz="4" w:space="0" w:color="auto"/>
            </w:tcBorders>
          </w:tcPr>
          <w:p w14:paraId="5F704DAF" w14:textId="77777777" w:rsidR="00F11ADE" w:rsidRDefault="00F11ADE" w:rsidP="004A795B">
            <w:pPr>
              <w:rPr>
                <w:rFonts w:ascii="Arial" w:hAnsi="Arial"/>
                <w:sz w:val="18"/>
              </w:rPr>
            </w:pPr>
            <w:r>
              <w:rPr>
                <w:rFonts w:ascii="Arial" w:hAnsi="Arial"/>
                <w:b/>
                <w:snapToGrid w:val="0"/>
                <w:color w:val="000000"/>
                <w:sz w:val="18"/>
                <w:u w:val="single"/>
              </w:rPr>
              <w:t>DIRECCION</w:t>
            </w:r>
          </w:p>
        </w:tc>
        <w:tc>
          <w:tcPr>
            <w:tcW w:w="688" w:type="pct"/>
            <w:tcBorders>
              <w:top w:val="single" w:sz="4" w:space="0" w:color="auto"/>
              <w:left w:val="single" w:sz="4" w:space="0" w:color="auto"/>
              <w:bottom w:val="single" w:sz="4" w:space="0" w:color="auto"/>
              <w:right w:val="single" w:sz="4" w:space="0" w:color="auto"/>
            </w:tcBorders>
          </w:tcPr>
          <w:p w14:paraId="726123B7" w14:textId="77777777" w:rsidR="00F11ADE" w:rsidRDefault="00F11ADE" w:rsidP="004A795B">
            <w:pPr>
              <w:rPr>
                <w:rFonts w:ascii="Arial" w:hAnsi="Arial"/>
                <w:sz w:val="18"/>
              </w:rPr>
            </w:pPr>
            <w:r>
              <w:rPr>
                <w:rFonts w:ascii="Arial" w:hAnsi="Arial"/>
                <w:b/>
                <w:snapToGrid w:val="0"/>
                <w:color w:val="000000"/>
                <w:sz w:val="18"/>
                <w:u w:val="single"/>
              </w:rPr>
              <w:t>FECHA INICIO</w:t>
            </w:r>
          </w:p>
        </w:tc>
        <w:tc>
          <w:tcPr>
            <w:tcW w:w="688" w:type="pct"/>
            <w:tcBorders>
              <w:top w:val="single" w:sz="4" w:space="0" w:color="auto"/>
              <w:left w:val="single" w:sz="4" w:space="0" w:color="auto"/>
              <w:bottom w:val="single" w:sz="4" w:space="0" w:color="auto"/>
              <w:right w:val="single" w:sz="4" w:space="0" w:color="auto"/>
            </w:tcBorders>
          </w:tcPr>
          <w:p w14:paraId="13A407F6" w14:textId="77777777" w:rsidR="00F11ADE" w:rsidRDefault="00F11ADE" w:rsidP="004A795B">
            <w:pPr>
              <w:rPr>
                <w:rFonts w:ascii="Arial" w:hAnsi="Arial"/>
                <w:sz w:val="18"/>
              </w:rPr>
            </w:pPr>
            <w:r>
              <w:rPr>
                <w:rFonts w:ascii="Arial" w:hAnsi="Arial"/>
                <w:b/>
                <w:snapToGrid w:val="0"/>
                <w:color w:val="000000"/>
                <w:sz w:val="18"/>
                <w:u w:val="single"/>
              </w:rPr>
              <w:t>FECHA TÉRMINO</w:t>
            </w:r>
          </w:p>
        </w:tc>
      </w:tr>
      <w:tr w:rsidR="00F11ADE" w14:paraId="41E8072C" w14:textId="77777777" w:rsidTr="00F11ADE">
        <w:trPr>
          <w:jc w:val="center"/>
        </w:trPr>
        <w:tc>
          <w:tcPr>
            <w:tcW w:w="892" w:type="pct"/>
            <w:tcBorders>
              <w:left w:val="single" w:sz="4" w:space="0" w:color="auto"/>
            </w:tcBorders>
            <w:vAlign w:val="center"/>
          </w:tcPr>
          <w:p w14:paraId="18DB989B" w14:textId="77777777" w:rsidR="00F11ADE" w:rsidRDefault="00F11ADE" w:rsidP="004A795B">
            <w:pPr>
              <w:rPr>
                <w:rFonts w:ascii="Arial" w:hAnsi="Arial"/>
                <w:sz w:val="18"/>
              </w:rPr>
            </w:pPr>
            <w:r>
              <w:rPr>
                <w:rFonts w:ascii="Arial" w:hAnsi="Arial"/>
                <w:b/>
                <w:snapToGrid w:val="0"/>
                <w:color w:val="000000"/>
                <w:sz w:val="18"/>
              </w:rPr>
              <w:t>DIRECTORES</w:t>
            </w:r>
          </w:p>
        </w:tc>
        <w:tc>
          <w:tcPr>
            <w:tcW w:w="582" w:type="pct"/>
          </w:tcPr>
          <w:p w14:paraId="3B7A24E3" w14:textId="77777777" w:rsidR="00F11ADE" w:rsidRDefault="00F11ADE" w:rsidP="004A795B">
            <w:pPr>
              <w:rPr>
                <w:rFonts w:ascii="Arial" w:hAnsi="Arial"/>
                <w:sz w:val="18"/>
              </w:rPr>
            </w:pPr>
          </w:p>
        </w:tc>
        <w:tc>
          <w:tcPr>
            <w:tcW w:w="476" w:type="pct"/>
          </w:tcPr>
          <w:p w14:paraId="57E5E33E" w14:textId="77777777" w:rsidR="00F11ADE" w:rsidRDefault="00F11ADE" w:rsidP="004A795B">
            <w:pPr>
              <w:rPr>
                <w:rFonts w:ascii="Arial" w:hAnsi="Arial"/>
                <w:sz w:val="18"/>
              </w:rPr>
            </w:pPr>
          </w:p>
        </w:tc>
        <w:tc>
          <w:tcPr>
            <w:tcW w:w="668" w:type="pct"/>
          </w:tcPr>
          <w:p w14:paraId="294BA601" w14:textId="77777777" w:rsidR="00F11ADE" w:rsidRDefault="00F11ADE" w:rsidP="004A795B">
            <w:pPr>
              <w:rPr>
                <w:rFonts w:ascii="Arial" w:hAnsi="Arial"/>
                <w:sz w:val="18"/>
              </w:rPr>
            </w:pPr>
          </w:p>
        </w:tc>
        <w:tc>
          <w:tcPr>
            <w:tcW w:w="1005" w:type="pct"/>
          </w:tcPr>
          <w:p w14:paraId="562C3E17" w14:textId="77777777" w:rsidR="00F11ADE" w:rsidRDefault="00F11ADE" w:rsidP="004A795B">
            <w:pPr>
              <w:rPr>
                <w:rFonts w:ascii="Arial" w:hAnsi="Arial"/>
                <w:sz w:val="18"/>
              </w:rPr>
            </w:pPr>
          </w:p>
        </w:tc>
        <w:tc>
          <w:tcPr>
            <w:tcW w:w="688" w:type="pct"/>
          </w:tcPr>
          <w:p w14:paraId="7A56EE5D" w14:textId="77777777" w:rsidR="00F11ADE" w:rsidRDefault="00F11ADE" w:rsidP="004A795B">
            <w:pPr>
              <w:rPr>
                <w:rFonts w:ascii="Arial" w:hAnsi="Arial"/>
                <w:sz w:val="18"/>
              </w:rPr>
            </w:pPr>
          </w:p>
        </w:tc>
        <w:tc>
          <w:tcPr>
            <w:tcW w:w="688" w:type="pct"/>
            <w:tcBorders>
              <w:right w:val="single" w:sz="4" w:space="0" w:color="auto"/>
            </w:tcBorders>
          </w:tcPr>
          <w:p w14:paraId="74036935" w14:textId="77777777" w:rsidR="00F11ADE" w:rsidRDefault="00F11ADE" w:rsidP="004A795B">
            <w:pPr>
              <w:rPr>
                <w:rFonts w:ascii="Arial" w:hAnsi="Arial"/>
                <w:sz w:val="18"/>
              </w:rPr>
            </w:pPr>
          </w:p>
        </w:tc>
      </w:tr>
      <w:tr w:rsidR="00F11ADE" w14:paraId="1F75AFFD"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vAlign w:val="center"/>
          </w:tcPr>
          <w:p w14:paraId="7D67F2A1" w14:textId="77777777" w:rsidR="00F11ADE" w:rsidRDefault="00F11ADE" w:rsidP="004A795B">
            <w:pPr>
              <w:rPr>
                <w:rFonts w:ascii="Arial" w:hAnsi="Arial"/>
                <w:sz w:val="18"/>
              </w:rPr>
            </w:pPr>
          </w:p>
        </w:tc>
        <w:tc>
          <w:tcPr>
            <w:tcW w:w="582" w:type="pct"/>
            <w:tcBorders>
              <w:top w:val="single" w:sz="4" w:space="0" w:color="auto"/>
              <w:left w:val="single" w:sz="4" w:space="0" w:color="auto"/>
              <w:bottom w:val="single" w:sz="4" w:space="0" w:color="auto"/>
              <w:right w:val="single" w:sz="4" w:space="0" w:color="auto"/>
            </w:tcBorders>
            <w:vAlign w:val="center"/>
          </w:tcPr>
          <w:p w14:paraId="17D40DEA" w14:textId="77777777" w:rsidR="00F11ADE" w:rsidRDefault="00F11ADE" w:rsidP="004A795B">
            <w:pPr>
              <w:rPr>
                <w:rFonts w:ascii="Arial" w:hAnsi="Arial"/>
                <w:sz w:val="18"/>
              </w:rPr>
            </w:pPr>
          </w:p>
        </w:tc>
        <w:tc>
          <w:tcPr>
            <w:tcW w:w="476" w:type="pct"/>
            <w:tcBorders>
              <w:top w:val="single" w:sz="4" w:space="0" w:color="auto"/>
              <w:left w:val="single" w:sz="4" w:space="0" w:color="auto"/>
              <w:bottom w:val="single" w:sz="4" w:space="0" w:color="auto"/>
              <w:right w:val="single" w:sz="4" w:space="0" w:color="auto"/>
            </w:tcBorders>
            <w:vAlign w:val="center"/>
          </w:tcPr>
          <w:p w14:paraId="3D269490" w14:textId="77777777" w:rsidR="00F11ADE" w:rsidRDefault="00F11ADE" w:rsidP="004A795B">
            <w:pPr>
              <w:rPr>
                <w:rFonts w:ascii="Arial" w:hAnsi="Arial"/>
                <w:sz w:val="18"/>
              </w:rPr>
            </w:pPr>
          </w:p>
        </w:tc>
        <w:tc>
          <w:tcPr>
            <w:tcW w:w="668" w:type="pct"/>
            <w:tcBorders>
              <w:top w:val="single" w:sz="4" w:space="0" w:color="auto"/>
              <w:left w:val="single" w:sz="4" w:space="0" w:color="auto"/>
              <w:bottom w:val="single" w:sz="4" w:space="0" w:color="auto"/>
              <w:right w:val="single" w:sz="4" w:space="0" w:color="auto"/>
            </w:tcBorders>
            <w:vAlign w:val="center"/>
          </w:tcPr>
          <w:p w14:paraId="0C1E27E4" w14:textId="77777777" w:rsidR="00F11ADE" w:rsidRDefault="00F11ADE" w:rsidP="004A795B">
            <w:pPr>
              <w:rPr>
                <w:rFonts w:ascii="Arial" w:hAnsi="Arial"/>
                <w:sz w:val="18"/>
              </w:rPr>
            </w:pPr>
          </w:p>
        </w:tc>
        <w:tc>
          <w:tcPr>
            <w:tcW w:w="1005" w:type="pct"/>
            <w:tcBorders>
              <w:top w:val="single" w:sz="4" w:space="0" w:color="auto"/>
              <w:left w:val="single" w:sz="4" w:space="0" w:color="auto"/>
              <w:bottom w:val="single" w:sz="4" w:space="0" w:color="auto"/>
              <w:right w:val="single" w:sz="4" w:space="0" w:color="auto"/>
            </w:tcBorders>
            <w:vAlign w:val="center"/>
          </w:tcPr>
          <w:p w14:paraId="7BED058E"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4EFB0D79"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1040C296" w14:textId="77777777" w:rsidR="00F11ADE" w:rsidRDefault="00F11ADE" w:rsidP="004A795B">
            <w:pPr>
              <w:rPr>
                <w:rFonts w:ascii="Arial" w:hAnsi="Arial"/>
                <w:sz w:val="18"/>
              </w:rPr>
            </w:pPr>
          </w:p>
        </w:tc>
      </w:tr>
      <w:tr w:rsidR="00F11ADE" w14:paraId="5099AECD"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vAlign w:val="center"/>
          </w:tcPr>
          <w:p w14:paraId="00ED38EF" w14:textId="77777777" w:rsidR="00F11ADE" w:rsidRDefault="00F11ADE" w:rsidP="004A795B">
            <w:pPr>
              <w:rPr>
                <w:rFonts w:ascii="Arial" w:hAnsi="Arial"/>
                <w:sz w:val="18"/>
              </w:rPr>
            </w:pPr>
          </w:p>
        </w:tc>
        <w:tc>
          <w:tcPr>
            <w:tcW w:w="582" w:type="pct"/>
            <w:tcBorders>
              <w:top w:val="single" w:sz="4" w:space="0" w:color="auto"/>
              <w:left w:val="single" w:sz="4" w:space="0" w:color="auto"/>
              <w:bottom w:val="single" w:sz="4" w:space="0" w:color="auto"/>
              <w:right w:val="single" w:sz="4" w:space="0" w:color="auto"/>
            </w:tcBorders>
            <w:vAlign w:val="center"/>
          </w:tcPr>
          <w:p w14:paraId="27ADC8E5" w14:textId="77777777" w:rsidR="00F11ADE" w:rsidRDefault="00F11ADE" w:rsidP="004A795B">
            <w:pPr>
              <w:rPr>
                <w:rFonts w:ascii="Arial" w:hAnsi="Arial"/>
                <w:sz w:val="18"/>
              </w:rPr>
            </w:pPr>
          </w:p>
        </w:tc>
        <w:tc>
          <w:tcPr>
            <w:tcW w:w="476" w:type="pct"/>
            <w:tcBorders>
              <w:top w:val="single" w:sz="4" w:space="0" w:color="auto"/>
              <w:left w:val="single" w:sz="4" w:space="0" w:color="auto"/>
              <w:bottom w:val="single" w:sz="4" w:space="0" w:color="auto"/>
              <w:right w:val="single" w:sz="4" w:space="0" w:color="auto"/>
            </w:tcBorders>
            <w:vAlign w:val="center"/>
          </w:tcPr>
          <w:p w14:paraId="5100C924" w14:textId="77777777" w:rsidR="00F11ADE" w:rsidRDefault="00F11ADE" w:rsidP="004A795B">
            <w:pPr>
              <w:rPr>
                <w:rFonts w:ascii="Arial" w:hAnsi="Arial"/>
                <w:sz w:val="18"/>
              </w:rPr>
            </w:pPr>
          </w:p>
        </w:tc>
        <w:tc>
          <w:tcPr>
            <w:tcW w:w="668" w:type="pct"/>
            <w:tcBorders>
              <w:top w:val="single" w:sz="4" w:space="0" w:color="auto"/>
              <w:left w:val="single" w:sz="4" w:space="0" w:color="auto"/>
              <w:bottom w:val="single" w:sz="4" w:space="0" w:color="auto"/>
              <w:right w:val="single" w:sz="4" w:space="0" w:color="auto"/>
            </w:tcBorders>
            <w:vAlign w:val="center"/>
          </w:tcPr>
          <w:p w14:paraId="26314827" w14:textId="77777777" w:rsidR="00F11ADE" w:rsidRDefault="00F11ADE" w:rsidP="004A795B">
            <w:pPr>
              <w:rPr>
                <w:rFonts w:ascii="Arial" w:hAnsi="Arial"/>
                <w:sz w:val="18"/>
              </w:rPr>
            </w:pPr>
          </w:p>
        </w:tc>
        <w:tc>
          <w:tcPr>
            <w:tcW w:w="1005" w:type="pct"/>
            <w:tcBorders>
              <w:top w:val="single" w:sz="4" w:space="0" w:color="auto"/>
              <w:left w:val="single" w:sz="4" w:space="0" w:color="auto"/>
              <w:bottom w:val="single" w:sz="4" w:space="0" w:color="auto"/>
              <w:right w:val="single" w:sz="4" w:space="0" w:color="auto"/>
            </w:tcBorders>
            <w:vAlign w:val="center"/>
          </w:tcPr>
          <w:p w14:paraId="4BA9C8B3"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4B854E46"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5418A5B3" w14:textId="77777777" w:rsidR="00F11ADE" w:rsidRDefault="00F11ADE" w:rsidP="004A795B">
            <w:pPr>
              <w:rPr>
                <w:rFonts w:ascii="Arial" w:hAnsi="Arial"/>
                <w:sz w:val="18"/>
              </w:rPr>
            </w:pPr>
          </w:p>
        </w:tc>
      </w:tr>
      <w:tr w:rsidR="00F11ADE" w14:paraId="7AA72A72"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vAlign w:val="center"/>
          </w:tcPr>
          <w:p w14:paraId="32D3C218" w14:textId="77777777" w:rsidR="00F11ADE" w:rsidRDefault="00F11ADE" w:rsidP="004A795B">
            <w:pPr>
              <w:rPr>
                <w:rFonts w:ascii="Arial" w:hAnsi="Arial"/>
                <w:sz w:val="18"/>
              </w:rPr>
            </w:pPr>
          </w:p>
        </w:tc>
        <w:tc>
          <w:tcPr>
            <w:tcW w:w="582" w:type="pct"/>
            <w:tcBorders>
              <w:top w:val="single" w:sz="4" w:space="0" w:color="auto"/>
              <w:left w:val="single" w:sz="4" w:space="0" w:color="auto"/>
              <w:bottom w:val="single" w:sz="4" w:space="0" w:color="auto"/>
              <w:right w:val="single" w:sz="4" w:space="0" w:color="auto"/>
            </w:tcBorders>
            <w:vAlign w:val="center"/>
          </w:tcPr>
          <w:p w14:paraId="00C9E179" w14:textId="77777777" w:rsidR="00F11ADE" w:rsidRDefault="00F11ADE" w:rsidP="004A795B">
            <w:pPr>
              <w:rPr>
                <w:rFonts w:ascii="Arial" w:hAnsi="Arial"/>
                <w:sz w:val="18"/>
              </w:rPr>
            </w:pPr>
          </w:p>
        </w:tc>
        <w:tc>
          <w:tcPr>
            <w:tcW w:w="476" w:type="pct"/>
            <w:tcBorders>
              <w:top w:val="single" w:sz="4" w:space="0" w:color="auto"/>
              <w:left w:val="single" w:sz="4" w:space="0" w:color="auto"/>
              <w:bottom w:val="single" w:sz="4" w:space="0" w:color="auto"/>
              <w:right w:val="single" w:sz="4" w:space="0" w:color="auto"/>
            </w:tcBorders>
            <w:vAlign w:val="center"/>
          </w:tcPr>
          <w:p w14:paraId="5BDB8EC3" w14:textId="77777777" w:rsidR="00F11ADE" w:rsidRDefault="00F11ADE" w:rsidP="004A795B">
            <w:pPr>
              <w:rPr>
                <w:rFonts w:ascii="Arial" w:hAnsi="Arial"/>
                <w:sz w:val="18"/>
              </w:rPr>
            </w:pPr>
          </w:p>
        </w:tc>
        <w:tc>
          <w:tcPr>
            <w:tcW w:w="668" w:type="pct"/>
            <w:tcBorders>
              <w:top w:val="single" w:sz="4" w:space="0" w:color="auto"/>
              <w:left w:val="single" w:sz="4" w:space="0" w:color="auto"/>
              <w:bottom w:val="single" w:sz="4" w:space="0" w:color="auto"/>
              <w:right w:val="single" w:sz="4" w:space="0" w:color="auto"/>
            </w:tcBorders>
            <w:vAlign w:val="center"/>
          </w:tcPr>
          <w:p w14:paraId="1100A456" w14:textId="77777777" w:rsidR="00F11ADE" w:rsidRDefault="00F11ADE" w:rsidP="004A795B">
            <w:pPr>
              <w:rPr>
                <w:rFonts w:ascii="Arial" w:hAnsi="Arial"/>
                <w:sz w:val="18"/>
              </w:rPr>
            </w:pPr>
          </w:p>
        </w:tc>
        <w:tc>
          <w:tcPr>
            <w:tcW w:w="1005" w:type="pct"/>
            <w:tcBorders>
              <w:top w:val="single" w:sz="4" w:space="0" w:color="auto"/>
              <w:left w:val="single" w:sz="4" w:space="0" w:color="auto"/>
              <w:bottom w:val="single" w:sz="4" w:space="0" w:color="auto"/>
              <w:right w:val="single" w:sz="4" w:space="0" w:color="auto"/>
            </w:tcBorders>
          </w:tcPr>
          <w:p w14:paraId="60AD3FD9"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7177420B"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072D9483" w14:textId="77777777" w:rsidR="00F11ADE" w:rsidRDefault="00F11ADE" w:rsidP="004A795B">
            <w:pPr>
              <w:rPr>
                <w:rFonts w:ascii="Arial" w:hAnsi="Arial"/>
                <w:sz w:val="18"/>
              </w:rPr>
            </w:pPr>
          </w:p>
        </w:tc>
      </w:tr>
      <w:tr w:rsidR="00F11ADE" w14:paraId="2D91BBCC"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vAlign w:val="center"/>
          </w:tcPr>
          <w:p w14:paraId="7A1454D7" w14:textId="77777777" w:rsidR="00F11ADE" w:rsidRDefault="00F11ADE" w:rsidP="004A795B">
            <w:pPr>
              <w:rPr>
                <w:rFonts w:ascii="Arial" w:hAnsi="Arial"/>
                <w:sz w:val="18"/>
              </w:rPr>
            </w:pPr>
          </w:p>
        </w:tc>
        <w:tc>
          <w:tcPr>
            <w:tcW w:w="582" w:type="pct"/>
            <w:tcBorders>
              <w:top w:val="single" w:sz="4" w:space="0" w:color="auto"/>
              <w:left w:val="single" w:sz="4" w:space="0" w:color="auto"/>
              <w:bottom w:val="single" w:sz="4" w:space="0" w:color="auto"/>
              <w:right w:val="single" w:sz="4" w:space="0" w:color="auto"/>
            </w:tcBorders>
            <w:vAlign w:val="center"/>
          </w:tcPr>
          <w:p w14:paraId="7907BF01" w14:textId="77777777" w:rsidR="00F11ADE" w:rsidRDefault="00F11ADE" w:rsidP="004A795B">
            <w:pPr>
              <w:rPr>
                <w:rFonts w:ascii="Arial" w:hAnsi="Arial"/>
                <w:sz w:val="18"/>
              </w:rPr>
            </w:pPr>
          </w:p>
        </w:tc>
        <w:tc>
          <w:tcPr>
            <w:tcW w:w="476" w:type="pct"/>
            <w:tcBorders>
              <w:top w:val="single" w:sz="4" w:space="0" w:color="auto"/>
              <w:left w:val="single" w:sz="4" w:space="0" w:color="auto"/>
              <w:bottom w:val="single" w:sz="4" w:space="0" w:color="auto"/>
              <w:right w:val="single" w:sz="4" w:space="0" w:color="auto"/>
            </w:tcBorders>
            <w:vAlign w:val="center"/>
          </w:tcPr>
          <w:p w14:paraId="39376FCA" w14:textId="77777777" w:rsidR="00F11ADE" w:rsidRDefault="00F11ADE" w:rsidP="004A795B">
            <w:pPr>
              <w:rPr>
                <w:rFonts w:ascii="Arial" w:hAnsi="Arial"/>
                <w:sz w:val="18"/>
              </w:rPr>
            </w:pPr>
          </w:p>
        </w:tc>
        <w:tc>
          <w:tcPr>
            <w:tcW w:w="668" w:type="pct"/>
            <w:tcBorders>
              <w:top w:val="single" w:sz="4" w:space="0" w:color="auto"/>
              <w:left w:val="single" w:sz="4" w:space="0" w:color="auto"/>
              <w:bottom w:val="single" w:sz="4" w:space="0" w:color="auto"/>
              <w:right w:val="single" w:sz="4" w:space="0" w:color="auto"/>
            </w:tcBorders>
            <w:vAlign w:val="center"/>
          </w:tcPr>
          <w:p w14:paraId="1EC87DEA" w14:textId="77777777" w:rsidR="00F11ADE" w:rsidRDefault="00F11ADE" w:rsidP="004A795B">
            <w:pPr>
              <w:rPr>
                <w:rFonts w:ascii="Arial" w:hAnsi="Arial"/>
                <w:sz w:val="18"/>
              </w:rPr>
            </w:pPr>
          </w:p>
        </w:tc>
        <w:tc>
          <w:tcPr>
            <w:tcW w:w="1005" w:type="pct"/>
            <w:tcBorders>
              <w:top w:val="single" w:sz="4" w:space="0" w:color="auto"/>
              <w:left w:val="single" w:sz="4" w:space="0" w:color="auto"/>
              <w:bottom w:val="single" w:sz="4" w:space="0" w:color="auto"/>
              <w:right w:val="single" w:sz="4" w:space="0" w:color="auto"/>
            </w:tcBorders>
            <w:vAlign w:val="center"/>
          </w:tcPr>
          <w:p w14:paraId="0C933235"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05F9D793"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5CCFDE58" w14:textId="77777777" w:rsidR="00F11ADE" w:rsidRDefault="00F11ADE" w:rsidP="004A795B">
            <w:pPr>
              <w:rPr>
                <w:rFonts w:ascii="Arial" w:hAnsi="Arial"/>
                <w:sz w:val="18"/>
              </w:rPr>
            </w:pPr>
          </w:p>
        </w:tc>
      </w:tr>
      <w:tr w:rsidR="00F11ADE" w14:paraId="6D079D42"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vAlign w:val="center"/>
          </w:tcPr>
          <w:p w14:paraId="4ADE552E" w14:textId="77777777" w:rsidR="00F11ADE" w:rsidRDefault="00F11ADE" w:rsidP="004A795B">
            <w:pPr>
              <w:rPr>
                <w:rFonts w:ascii="Arial" w:hAnsi="Arial"/>
                <w:sz w:val="18"/>
              </w:rPr>
            </w:pPr>
          </w:p>
        </w:tc>
        <w:tc>
          <w:tcPr>
            <w:tcW w:w="582" w:type="pct"/>
            <w:tcBorders>
              <w:top w:val="single" w:sz="4" w:space="0" w:color="auto"/>
              <w:left w:val="single" w:sz="4" w:space="0" w:color="auto"/>
              <w:bottom w:val="single" w:sz="4" w:space="0" w:color="auto"/>
              <w:right w:val="single" w:sz="4" w:space="0" w:color="auto"/>
            </w:tcBorders>
          </w:tcPr>
          <w:p w14:paraId="4E7697E8" w14:textId="77777777" w:rsidR="00F11ADE" w:rsidRDefault="00F11ADE" w:rsidP="004A795B">
            <w:pPr>
              <w:rPr>
                <w:rFonts w:ascii="Arial" w:hAnsi="Arial"/>
                <w:sz w:val="18"/>
              </w:rPr>
            </w:pPr>
          </w:p>
        </w:tc>
        <w:tc>
          <w:tcPr>
            <w:tcW w:w="476" w:type="pct"/>
            <w:tcBorders>
              <w:top w:val="single" w:sz="4" w:space="0" w:color="auto"/>
              <w:left w:val="single" w:sz="4" w:space="0" w:color="auto"/>
              <w:bottom w:val="single" w:sz="4" w:space="0" w:color="auto"/>
              <w:right w:val="single" w:sz="4" w:space="0" w:color="auto"/>
            </w:tcBorders>
          </w:tcPr>
          <w:p w14:paraId="36AE8316" w14:textId="77777777" w:rsidR="00F11ADE" w:rsidRDefault="00F11ADE" w:rsidP="004A795B">
            <w:pPr>
              <w:rPr>
                <w:rFonts w:ascii="Arial" w:hAnsi="Arial"/>
                <w:sz w:val="18"/>
              </w:rPr>
            </w:pPr>
          </w:p>
        </w:tc>
        <w:tc>
          <w:tcPr>
            <w:tcW w:w="668" w:type="pct"/>
            <w:tcBorders>
              <w:top w:val="single" w:sz="4" w:space="0" w:color="auto"/>
              <w:left w:val="single" w:sz="4" w:space="0" w:color="auto"/>
              <w:bottom w:val="single" w:sz="4" w:space="0" w:color="auto"/>
              <w:right w:val="single" w:sz="4" w:space="0" w:color="auto"/>
            </w:tcBorders>
          </w:tcPr>
          <w:p w14:paraId="5FE7BABB" w14:textId="77777777" w:rsidR="00F11ADE" w:rsidRDefault="00F11ADE" w:rsidP="004A795B">
            <w:pPr>
              <w:rPr>
                <w:rFonts w:ascii="Arial" w:hAnsi="Arial"/>
                <w:sz w:val="18"/>
              </w:rPr>
            </w:pPr>
          </w:p>
        </w:tc>
        <w:tc>
          <w:tcPr>
            <w:tcW w:w="1005" w:type="pct"/>
            <w:tcBorders>
              <w:top w:val="single" w:sz="4" w:space="0" w:color="auto"/>
              <w:left w:val="single" w:sz="4" w:space="0" w:color="auto"/>
              <w:bottom w:val="single" w:sz="4" w:space="0" w:color="auto"/>
              <w:right w:val="single" w:sz="4" w:space="0" w:color="auto"/>
            </w:tcBorders>
          </w:tcPr>
          <w:p w14:paraId="57F38CAC"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tcPr>
          <w:p w14:paraId="35687C2D"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tcPr>
          <w:p w14:paraId="04708E16" w14:textId="77777777" w:rsidR="00F11ADE" w:rsidRDefault="00F11ADE" w:rsidP="004A795B">
            <w:pPr>
              <w:rPr>
                <w:rFonts w:ascii="Arial" w:hAnsi="Arial"/>
                <w:sz w:val="18"/>
              </w:rPr>
            </w:pPr>
          </w:p>
        </w:tc>
      </w:tr>
      <w:tr w:rsidR="00F11ADE" w14:paraId="408BE02D"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vAlign w:val="center"/>
          </w:tcPr>
          <w:p w14:paraId="5828E0D1" w14:textId="77777777" w:rsidR="00F11ADE" w:rsidRDefault="00F11ADE" w:rsidP="004A795B">
            <w:pPr>
              <w:rPr>
                <w:rFonts w:ascii="Arial" w:hAnsi="Arial"/>
                <w:sz w:val="18"/>
              </w:rPr>
            </w:pPr>
          </w:p>
        </w:tc>
        <w:tc>
          <w:tcPr>
            <w:tcW w:w="582" w:type="pct"/>
            <w:tcBorders>
              <w:top w:val="single" w:sz="4" w:space="0" w:color="auto"/>
              <w:left w:val="single" w:sz="4" w:space="0" w:color="auto"/>
              <w:bottom w:val="single" w:sz="4" w:space="0" w:color="auto"/>
              <w:right w:val="single" w:sz="4" w:space="0" w:color="auto"/>
            </w:tcBorders>
            <w:vAlign w:val="center"/>
          </w:tcPr>
          <w:p w14:paraId="334584DF" w14:textId="77777777" w:rsidR="00F11ADE" w:rsidRDefault="00F11ADE" w:rsidP="004A795B">
            <w:pPr>
              <w:rPr>
                <w:rFonts w:ascii="Arial" w:hAnsi="Arial"/>
                <w:sz w:val="18"/>
              </w:rPr>
            </w:pPr>
          </w:p>
        </w:tc>
        <w:tc>
          <w:tcPr>
            <w:tcW w:w="476" w:type="pct"/>
            <w:tcBorders>
              <w:top w:val="single" w:sz="4" w:space="0" w:color="auto"/>
              <w:left w:val="single" w:sz="4" w:space="0" w:color="auto"/>
              <w:bottom w:val="single" w:sz="4" w:space="0" w:color="auto"/>
              <w:right w:val="single" w:sz="4" w:space="0" w:color="auto"/>
            </w:tcBorders>
            <w:vAlign w:val="center"/>
          </w:tcPr>
          <w:p w14:paraId="0D073BC7" w14:textId="77777777" w:rsidR="00F11ADE" w:rsidRDefault="00F11ADE" w:rsidP="004A795B">
            <w:pPr>
              <w:rPr>
                <w:rFonts w:ascii="Arial" w:hAnsi="Arial"/>
                <w:sz w:val="18"/>
              </w:rPr>
            </w:pPr>
          </w:p>
        </w:tc>
        <w:tc>
          <w:tcPr>
            <w:tcW w:w="668" w:type="pct"/>
            <w:tcBorders>
              <w:top w:val="single" w:sz="4" w:space="0" w:color="auto"/>
              <w:left w:val="single" w:sz="4" w:space="0" w:color="auto"/>
              <w:bottom w:val="single" w:sz="4" w:space="0" w:color="auto"/>
              <w:right w:val="single" w:sz="4" w:space="0" w:color="auto"/>
            </w:tcBorders>
            <w:vAlign w:val="center"/>
          </w:tcPr>
          <w:p w14:paraId="698CEFD2" w14:textId="77777777" w:rsidR="00F11ADE" w:rsidRDefault="00F11ADE" w:rsidP="004A795B">
            <w:pPr>
              <w:rPr>
                <w:rFonts w:ascii="Arial" w:hAnsi="Arial"/>
                <w:sz w:val="18"/>
              </w:rPr>
            </w:pPr>
          </w:p>
        </w:tc>
        <w:tc>
          <w:tcPr>
            <w:tcW w:w="1005" w:type="pct"/>
            <w:tcBorders>
              <w:top w:val="single" w:sz="4" w:space="0" w:color="auto"/>
              <w:left w:val="single" w:sz="4" w:space="0" w:color="auto"/>
              <w:bottom w:val="single" w:sz="4" w:space="0" w:color="auto"/>
              <w:right w:val="single" w:sz="4" w:space="0" w:color="auto"/>
            </w:tcBorders>
            <w:vAlign w:val="center"/>
          </w:tcPr>
          <w:p w14:paraId="5ED943C6"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5009DFC4"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25DA3E11" w14:textId="77777777" w:rsidR="00F11ADE" w:rsidRDefault="00F11ADE" w:rsidP="004A795B">
            <w:pPr>
              <w:rPr>
                <w:rFonts w:ascii="Arial" w:hAnsi="Arial"/>
                <w:sz w:val="18"/>
              </w:rPr>
            </w:pPr>
          </w:p>
        </w:tc>
      </w:tr>
      <w:tr w:rsidR="00F11ADE" w14:paraId="227D6DA0" w14:textId="77777777" w:rsidTr="00F11ADE">
        <w:trPr>
          <w:jc w:val="center"/>
        </w:trPr>
        <w:tc>
          <w:tcPr>
            <w:tcW w:w="892" w:type="pct"/>
            <w:tcBorders>
              <w:left w:val="single" w:sz="4" w:space="0" w:color="auto"/>
            </w:tcBorders>
            <w:vAlign w:val="center"/>
          </w:tcPr>
          <w:p w14:paraId="5123FB8F" w14:textId="77777777" w:rsidR="00F11ADE" w:rsidRDefault="00F11ADE" w:rsidP="004A795B">
            <w:pPr>
              <w:rPr>
                <w:rFonts w:ascii="Arial" w:hAnsi="Arial"/>
                <w:sz w:val="18"/>
              </w:rPr>
            </w:pPr>
            <w:r>
              <w:rPr>
                <w:rFonts w:ascii="Arial" w:hAnsi="Arial"/>
                <w:b/>
                <w:snapToGrid w:val="0"/>
                <w:color w:val="000000"/>
                <w:sz w:val="18"/>
              </w:rPr>
              <w:t>GERENTE GENERAL</w:t>
            </w:r>
          </w:p>
        </w:tc>
        <w:tc>
          <w:tcPr>
            <w:tcW w:w="582" w:type="pct"/>
          </w:tcPr>
          <w:p w14:paraId="6C76754A" w14:textId="77777777" w:rsidR="00F11ADE" w:rsidRDefault="00F11ADE" w:rsidP="004A795B">
            <w:pPr>
              <w:rPr>
                <w:rFonts w:ascii="Arial" w:hAnsi="Arial"/>
                <w:sz w:val="18"/>
              </w:rPr>
            </w:pPr>
          </w:p>
        </w:tc>
        <w:tc>
          <w:tcPr>
            <w:tcW w:w="476" w:type="pct"/>
          </w:tcPr>
          <w:p w14:paraId="177E77A5" w14:textId="77777777" w:rsidR="00F11ADE" w:rsidRDefault="00F11ADE" w:rsidP="004A795B">
            <w:pPr>
              <w:rPr>
                <w:rFonts w:ascii="Arial" w:hAnsi="Arial"/>
                <w:sz w:val="18"/>
              </w:rPr>
            </w:pPr>
          </w:p>
        </w:tc>
        <w:tc>
          <w:tcPr>
            <w:tcW w:w="668" w:type="pct"/>
          </w:tcPr>
          <w:p w14:paraId="69C0ADCF" w14:textId="77777777" w:rsidR="00F11ADE" w:rsidRDefault="00F11ADE" w:rsidP="004A795B">
            <w:pPr>
              <w:rPr>
                <w:rFonts w:ascii="Arial" w:hAnsi="Arial"/>
                <w:sz w:val="18"/>
              </w:rPr>
            </w:pPr>
          </w:p>
        </w:tc>
        <w:tc>
          <w:tcPr>
            <w:tcW w:w="1005" w:type="pct"/>
          </w:tcPr>
          <w:p w14:paraId="1FD8D93C" w14:textId="77777777" w:rsidR="00F11ADE" w:rsidRDefault="00F11ADE" w:rsidP="004A795B">
            <w:pPr>
              <w:rPr>
                <w:rFonts w:ascii="Arial" w:hAnsi="Arial"/>
                <w:sz w:val="18"/>
              </w:rPr>
            </w:pPr>
          </w:p>
        </w:tc>
        <w:tc>
          <w:tcPr>
            <w:tcW w:w="688" w:type="pct"/>
          </w:tcPr>
          <w:p w14:paraId="5D129003" w14:textId="77777777" w:rsidR="00F11ADE" w:rsidRDefault="00F11ADE" w:rsidP="004A795B">
            <w:pPr>
              <w:rPr>
                <w:rFonts w:ascii="Arial" w:hAnsi="Arial"/>
                <w:sz w:val="18"/>
              </w:rPr>
            </w:pPr>
          </w:p>
        </w:tc>
        <w:tc>
          <w:tcPr>
            <w:tcW w:w="688" w:type="pct"/>
            <w:tcBorders>
              <w:right w:val="single" w:sz="4" w:space="0" w:color="auto"/>
            </w:tcBorders>
          </w:tcPr>
          <w:p w14:paraId="2C2BAC4A" w14:textId="77777777" w:rsidR="00F11ADE" w:rsidRDefault="00F11ADE" w:rsidP="004A795B">
            <w:pPr>
              <w:rPr>
                <w:rFonts w:ascii="Arial" w:hAnsi="Arial"/>
                <w:sz w:val="18"/>
              </w:rPr>
            </w:pPr>
          </w:p>
        </w:tc>
      </w:tr>
      <w:tr w:rsidR="00F11ADE" w14:paraId="4DA0528C" w14:textId="77777777" w:rsidTr="00F11ADE">
        <w:trPr>
          <w:jc w:val="center"/>
        </w:trPr>
        <w:tc>
          <w:tcPr>
            <w:tcW w:w="892" w:type="pct"/>
            <w:tcBorders>
              <w:top w:val="single" w:sz="4" w:space="0" w:color="auto"/>
              <w:left w:val="single" w:sz="4" w:space="0" w:color="auto"/>
              <w:bottom w:val="single" w:sz="4" w:space="0" w:color="auto"/>
              <w:right w:val="single" w:sz="4" w:space="0" w:color="auto"/>
            </w:tcBorders>
            <w:vAlign w:val="center"/>
          </w:tcPr>
          <w:p w14:paraId="40E34554" w14:textId="77777777" w:rsidR="00F11ADE" w:rsidRDefault="00F11ADE" w:rsidP="004A795B">
            <w:pPr>
              <w:rPr>
                <w:rFonts w:ascii="Arial" w:hAnsi="Arial"/>
                <w:sz w:val="18"/>
              </w:rPr>
            </w:pPr>
          </w:p>
        </w:tc>
        <w:tc>
          <w:tcPr>
            <w:tcW w:w="582" w:type="pct"/>
            <w:tcBorders>
              <w:top w:val="single" w:sz="4" w:space="0" w:color="auto"/>
              <w:left w:val="single" w:sz="4" w:space="0" w:color="auto"/>
              <w:bottom w:val="single" w:sz="4" w:space="0" w:color="auto"/>
              <w:right w:val="single" w:sz="4" w:space="0" w:color="auto"/>
            </w:tcBorders>
            <w:vAlign w:val="center"/>
          </w:tcPr>
          <w:p w14:paraId="69E775D0" w14:textId="77777777" w:rsidR="00F11ADE" w:rsidRDefault="00F11ADE" w:rsidP="004A795B">
            <w:pPr>
              <w:rPr>
                <w:rFonts w:ascii="Arial" w:hAnsi="Arial"/>
                <w:sz w:val="18"/>
              </w:rPr>
            </w:pPr>
          </w:p>
        </w:tc>
        <w:tc>
          <w:tcPr>
            <w:tcW w:w="476" w:type="pct"/>
            <w:tcBorders>
              <w:top w:val="single" w:sz="4" w:space="0" w:color="auto"/>
              <w:left w:val="single" w:sz="4" w:space="0" w:color="auto"/>
              <w:bottom w:val="single" w:sz="4" w:space="0" w:color="auto"/>
              <w:right w:val="single" w:sz="4" w:space="0" w:color="auto"/>
            </w:tcBorders>
            <w:vAlign w:val="center"/>
          </w:tcPr>
          <w:p w14:paraId="6F9FA5A5" w14:textId="77777777" w:rsidR="00F11ADE" w:rsidRDefault="00F11ADE" w:rsidP="004A795B">
            <w:pPr>
              <w:rPr>
                <w:rFonts w:ascii="Arial" w:hAnsi="Arial"/>
                <w:sz w:val="18"/>
              </w:rPr>
            </w:pPr>
          </w:p>
        </w:tc>
        <w:tc>
          <w:tcPr>
            <w:tcW w:w="668" w:type="pct"/>
            <w:tcBorders>
              <w:top w:val="single" w:sz="4" w:space="0" w:color="auto"/>
              <w:left w:val="single" w:sz="4" w:space="0" w:color="auto"/>
              <w:bottom w:val="single" w:sz="4" w:space="0" w:color="auto"/>
              <w:right w:val="single" w:sz="4" w:space="0" w:color="auto"/>
            </w:tcBorders>
            <w:vAlign w:val="center"/>
          </w:tcPr>
          <w:p w14:paraId="5AA29929" w14:textId="77777777" w:rsidR="00F11ADE" w:rsidRDefault="00F11ADE" w:rsidP="004A795B">
            <w:pPr>
              <w:rPr>
                <w:rFonts w:ascii="Arial" w:hAnsi="Arial"/>
                <w:sz w:val="18"/>
              </w:rPr>
            </w:pPr>
          </w:p>
        </w:tc>
        <w:tc>
          <w:tcPr>
            <w:tcW w:w="1005" w:type="pct"/>
            <w:tcBorders>
              <w:top w:val="single" w:sz="4" w:space="0" w:color="auto"/>
              <w:left w:val="single" w:sz="4" w:space="0" w:color="auto"/>
              <w:bottom w:val="single" w:sz="4" w:space="0" w:color="auto"/>
              <w:right w:val="single" w:sz="4" w:space="0" w:color="auto"/>
            </w:tcBorders>
            <w:vAlign w:val="center"/>
          </w:tcPr>
          <w:p w14:paraId="2ADA9B3A"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1F81D80A" w14:textId="77777777" w:rsidR="00F11ADE" w:rsidRDefault="00F11ADE" w:rsidP="004A795B">
            <w:pPr>
              <w:rPr>
                <w:rFonts w:ascii="Arial" w:hAnsi="Arial"/>
                <w:sz w:val="18"/>
              </w:rPr>
            </w:pPr>
          </w:p>
        </w:tc>
        <w:tc>
          <w:tcPr>
            <w:tcW w:w="688" w:type="pct"/>
            <w:tcBorders>
              <w:top w:val="single" w:sz="4" w:space="0" w:color="auto"/>
              <w:left w:val="single" w:sz="4" w:space="0" w:color="auto"/>
              <w:bottom w:val="single" w:sz="4" w:space="0" w:color="auto"/>
              <w:right w:val="single" w:sz="4" w:space="0" w:color="auto"/>
            </w:tcBorders>
            <w:vAlign w:val="center"/>
          </w:tcPr>
          <w:p w14:paraId="5349B48C" w14:textId="77777777" w:rsidR="00F11ADE" w:rsidRDefault="00F11ADE" w:rsidP="004A795B">
            <w:pPr>
              <w:rPr>
                <w:rFonts w:ascii="Arial" w:hAnsi="Arial"/>
                <w:sz w:val="18"/>
              </w:rPr>
            </w:pPr>
          </w:p>
        </w:tc>
      </w:tr>
      <w:tr w:rsidR="00F11ADE" w14:paraId="2EB5DC7E" w14:textId="77777777" w:rsidTr="00F11ADE">
        <w:trPr>
          <w:trHeight w:val="251"/>
          <w:jc w:val="center"/>
        </w:trPr>
        <w:tc>
          <w:tcPr>
            <w:tcW w:w="892" w:type="pct"/>
            <w:tcBorders>
              <w:left w:val="single" w:sz="4" w:space="0" w:color="auto"/>
              <w:bottom w:val="single" w:sz="4" w:space="0" w:color="auto"/>
            </w:tcBorders>
            <w:vAlign w:val="center"/>
          </w:tcPr>
          <w:p w14:paraId="1A8BB016" w14:textId="77777777" w:rsidR="00F11ADE" w:rsidRDefault="00F11ADE" w:rsidP="004A795B">
            <w:pPr>
              <w:rPr>
                <w:rFonts w:ascii="Arial" w:hAnsi="Arial"/>
                <w:b/>
                <w:snapToGrid w:val="0"/>
                <w:color w:val="000000"/>
                <w:sz w:val="18"/>
              </w:rPr>
            </w:pPr>
            <w:r>
              <w:rPr>
                <w:rFonts w:ascii="Arial" w:hAnsi="Arial"/>
                <w:b/>
                <w:snapToGrid w:val="0"/>
                <w:color w:val="000000"/>
                <w:sz w:val="18"/>
              </w:rPr>
              <w:t>PRESIDENTE EJECUTIVO</w:t>
            </w:r>
          </w:p>
        </w:tc>
        <w:tc>
          <w:tcPr>
            <w:tcW w:w="582" w:type="pct"/>
            <w:tcBorders>
              <w:bottom w:val="single" w:sz="4" w:space="0" w:color="auto"/>
            </w:tcBorders>
            <w:vAlign w:val="center"/>
          </w:tcPr>
          <w:p w14:paraId="7BEEECB1" w14:textId="77777777" w:rsidR="00F11ADE" w:rsidRDefault="00F11ADE" w:rsidP="004A795B">
            <w:pPr>
              <w:rPr>
                <w:rFonts w:ascii="Arial" w:hAnsi="Arial"/>
                <w:b/>
                <w:snapToGrid w:val="0"/>
                <w:color w:val="000000"/>
                <w:sz w:val="18"/>
              </w:rPr>
            </w:pPr>
          </w:p>
        </w:tc>
        <w:tc>
          <w:tcPr>
            <w:tcW w:w="476" w:type="pct"/>
            <w:tcBorders>
              <w:bottom w:val="single" w:sz="4" w:space="0" w:color="auto"/>
            </w:tcBorders>
            <w:vAlign w:val="center"/>
          </w:tcPr>
          <w:p w14:paraId="17FB450E" w14:textId="77777777" w:rsidR="00F11ADE" w:rsidRDefault="00F11ADE" w:rsidP="004A795B">
            <w:pPr>
              <w:rPr>
                <w:rFonts w:ascii="Arial" w:hAnsi="Arial"/>
                <w:b/>
                <w:snapToGrid w:val="0"/>
                <w:color w:val="000000"/>
                <w:sz w:val="18"/>
              </w:rPr>
            </w:pPr>
          </w:p>
        </w:tc>
        <w:tc>
          <w:tcPr>
            <w:tcW w:w="668" w:type="pct"/>
            <w:tcBorders>
              <w:bottom w:val="single" w:sz="4" w:space="0" w:color="auto"/>
            </w:tcBorders>
            <w:vAlign w:val="center"/>
          </w:tcPr>
          <w:p w14:paraId="1D94DC37" w14:textId="77777777" w:rsidR="00F11ADE" w:rsidRDefault="00F11ADE" w:rsidP="004A795B">
            <w:pPr>
              <w:rPr>
                <w:rFonts w:ascii="Arial" w:hAnsi="Arial"/>
                <w:b/>
                <w:snapToGrid w:val="0"/>
                <w:color w:val="000000"/>
                <w:sz w:val="18"/>
              </w:rPr>
            </w:pPr>
          </w:p>
        </w:tc>
        <w:tc>
          <w:tcPr>
            <w:tcW w:w="1005" w:type="pct"/>
            <w:tcBorders>
              <w:bottom w:val="single" w:sz="4" w:space="0" w:color="auto"/>
            </w:tcBorders>
            <w:vAlign w:val="center"/>
          </w:tcPr>
          <w:p w14:paraId="72D0F14F" w14:textId="77777777" w:rsidR="00F11ADE" w:rsidRDefault="00F11ADE" w:rsidP="004A795B">
            <w:pPr>
              <w:rPr>
                <w:rFonts w:ascii="Arial" w:hAnsi="Arial"/>
                <w:b/>
                <w:snapToGrid w:val="0"/>
                <w:color w:val="000000"/>
                <w:sz w:val="18"/>
              </w:rPr>
            </w:pPr>
          </w:p>
        </w:tc>
        <w:tc>
          <w:tcPr>
            <w:tcW w:w="688" w:type="pct"/>
            <w:tcBorders>
              <w:bottom w:val="single" w:sz="4" w:space="0" w:color="auto"/>
            </w:tcBorders>
            <w:vAlign w:val="center"/>
          </w:tcPr>
          <w:p w14:paraId="54C660E7" w14:textId="77777777" w:rsidR="00F11ADE" w:rsidRDefault="00F11ADE" w:rsidP="004A795B">
            <w:pPr>
              <w:rPr>
                <w:rFonts w:ascii="Arial" w:hAnsi="Arial"/>
                <w:b/>
                <w:snapToGrid w:val="0"/>
                <w:color w:val="000000"/>
                <w:sz w:val="18"/>
              </w:rPr>
            </w:pPr>
          </w:p>
        </w:tc>
        <w:tc>
          <w:tcPr>
            <w:tcW w:w="688" w:type="pct"/>
            <w:tcBorders>
              <w:bottom w:val="single" w:sz="4" w:space="0" w:color="auto"/>
              <w:right w:val="single" w:sz="4" w:space="0" w:color="auto"/>
            </w:tcBorders>
            <w:vAlign w:val="center"/>
          </w:tcPr>
          <w:p w14:paraId="59806BD6" w14:textId="77777777" w:rsidR="00F11ADE" w:rsidRDefault="00F11ADE" w:rsidP="004A795B">
            <w:pPr>
              <w:rPr>
                <w:rFonts w:ascii="Arial" w:hAnsi="Arial"/>
                <w:b/>
                <w:snapToGrid w:val="0"/>
                <w:color w:val="000000"/>
                <w:sz w:val="18"/>
              </w:rPr>
            </w:pPr>
          </w:p>
        </w:tc>
      </w:tr>
      <w:tr w:rsidR="00F11ADE" w14:paraId="68D46DCF" w14:textId="77777777" w:rsidTr="00F11ADE">
        <w:trPr>
          <w:jc w:val="center"/>
        </w:trPr>
        <w:tc>
          <w:tcPr>
            <w:tcW w:w="892" w:type="pct"/>
            <w:tcBorders>
              <w:left w:val="single" w:sz="4" w:space="0" w:color="auto"/>
              <w:bottom w:val="single" w:sz="4" w:space="0" w:color="auto"/>
              <w:right w:val="single" w:sz="4" w:space="0" w:color="auto"/>
            </w:tcBorders>
            <w:vAlign w:val="center"/>
          </w:tcPr>
          <w:p w14:paraId="11D888E5" w14:textId="77777777" w:rsidR="00F11ADE" w:rsidRDefault="00F11ADE" w:rsidP="004A795B">
            <w:pPr>
              <w:rPr>
                <w:rFonts w:ascii="Arial" w:hAnsi="Arial"/>
                <w:sz w:val="18"/>
              </w:rPr>
            </w:pPr>
          </w:p>
        </w:tc>
        <w:tc>
          <w:tcPr>
            <w:tcW w:w="582" w:type="pct"/>
            <w:tcBorders>
              <w:left w:val="single" w:sz="4" w:space="0" w:color="auto"/>
              <w:bottom w:val="single" w:sz="4" w:space="0" w:color="auto"/>
              <w:right w:val="single" w:sz="4" w:space="0" w:color="auto"/>
            </w:tcBorders>
            <w:vAlign w:val="center"/>
          </w:tcPr>
          <w:p w14:paraId="3B0878BB" w14:textId="77777777" w:rsidR="00F11ADE" w:rsidRDefault="00F11ADE" w:rsidP="004A795B">
            <w:pPr>
              <w:rPr>
                <w:rFonts w:ascii="Arial" w:hAnsi="Arial"/>
                <w:sz w:val="18"/>
              </w:rPr>
            </w:pPr>
          </w:p>
        </w:tc>
        <w:tc>
          <w:tcPr>
            <w:tcW w:w="476" w:type="pct"/>
            <w:tcBorders>
              <w:left w:val="single" w:sz="4" w:space="0" w:color="auto"/>
              <w:bottom w:val="single" w:sz="4" w:space="0" w:color="auto"/>
              <w:right w:val="single" w:sz="4" w:space="0" w:color="auto"/>
            </w:tcBorders>
            <w:vAlign w:val="center"/>
          </w:tcPr>
          <w:p w14:paraId="4F0C78F9" w14:textId="77777777" w:rsidR="00F11ADE" w:rsidRDefault="00F11ADE" w:rsidP="004A795B">
            <w:pPr>
              <w:rPr>
                <w:rFonts w:ascii="Arial" w:hAnsi="Arial"/>
                <w:sz w:val="18"/>
              </w:rPr>
            </w:pPr>
          </w:p>
        </w:tc>
        <w:tc>
          <w:tcPr>
            <w:tcW w:w="668" w:type="pct"/>
            <w:tcBorders>
              <w:left w:val="single" w:sz="4" w:space="0" w:color="auto"/>
              <w:bottom w:val="single" w:sz="4" w:space="0" w:color="auto"/>
              <w:right w:val="single" w:sz="4" w:space="0" w:color="auto"/>
            </w:tcBorders>
            <w:vAlign w:val="center"/>
          </w:tcPr>
          <w:p w14:paraId="2C89B689" w14:textId="77777777" w:rsidR="00F11ADE" w:rsidRDefault="00F11ADE" w:rsidP="004A795B">
            <w:pPr>
              <w:rPr>
                <w:rFonts w:ascii="Arial" w:hAnsi="Arial"/>
                <w:sz w:val="18"/>
              </w:rPr>
            </w:pPr>
          </w:p>
        </w:tc>
        <w:tc>
          <w:tcPr>
            <w:tcW w:w="1005" w:type="pct"/>
            <w:tcBorders>
              <w:left w:val="single" w:sz="4" w:space="0" w:color="auto"/>
              <w:bottom w:val="single" w:sz="4" w:space="0" w:color="auto"/>
              <w:right w:val="single" w:sz="4" w:space="0" w:color="auto"/>
            </w:tcBorders>
            <w:vAlign w:val="center"/>
          </w:tcPr>
          <w:p w14:paraId="3A2C6396" w14:textId="77777777" w:rsidR="00F11ADE" w:rsidRDefault="00F11ADE" w:rsidP="004A795B">
            <w:pPr>
              <w:rPr>
                <w:rFonts w:ascii="Arial" w:hAnsi="Arial"/>
                <w:sz w:val="18"/>
              </w:rPr>
            </w:pPr>
          </w:p>
        </w:tc>
        <w:tc>
          <w:tcPr>
            <w:tcW w:w="688" w:type="pct"/>
            <w:tcBorders>
              <w:left w:val="single" w:sz="4" w:space="0" w:color="auto"/>
              <w:bottom w:val="single" w:sz="4" w:space="0" w:color="auto"/>
              <w:right w:val="single" w:sz="4" w:space="0" w:color="auto"/>
            </w:tcBorders>
            <w:vAlign w:val="center"/>
          </w:tcPr>
          <w:p w14:paraId="53F545B6" w14:textId="77777777" w:rsidR="00F11ADE" w:rsidRDefault="00F11ADE" w:rsidP="004A795B">
            <w:pPr>
              <w:rPr>
                <w:rFonts w:ascii="Arial" w:hAnsi="Arial"/>
                <w:sz w:val="18"/>
              </w:rPr>
            </w:pPr>
          </w:p>
        </w:tc>
        <w:tc>
          <w:tcPr>
            <w:tcW w:w="688" w:type="pct"/>
            <w:tcBorders>
              <w:left w:val="single" w:sz="4" w:space="0" w:color="auto"/>
              <w:bottom w:val="single" w:sz="4" w:space="0" w:color="auto"/>
              <w:right w:val="single" w:sz="4" w:space="0" w:color="auto"/>
            </w:tcBorders>
            <w:vAlign w:val="center"/>
          </w:tcPr>
          <w:p w14:paraId="03803741" w14:textId="77777777" w:rsidR="00F11ADE" w:rsidRDefault="00F11ADE" w:rsidP="004A795B">
            <w:pPr>
              <w:rPr>
                <w:rFonts w:ascii="Arial" w:hAnsi="Arial"/>
                <w:sz w:val="18"/>
              </w:rPr>
            </w:pPr>
          </w:p>
        </w:tc>
      </w:tr>
    </w:tbl>
    <w:p w14:paraId="38859D0E" w14:textId="77777777" w:rsidR="00F11ADE" w:rsidRPr="00F11ADE" w:rsidRDefault="00F11ADE" w:rsidP="00F11ADE">
      <w:pPr>
        <w:rPr>
          <w:rFonts w:ascii="Arial" w:hAnsi="Arial" w:cs="Arial"/>
        </w:rPr>
      </w:pPr>
    </w:p>
    <w:p w14:paraId="78E6E96A" w14:textId="77777777" w:rsidR="00F11ADE" w:rsidRDefault="00F11ADE" w:rsidP="004E0FDE">
      <w:pPr>
        <w:ind w:left="1080"/>
        <w:rPr>
          <w:rFonts w:ascii="Arial" w:hAnsi="Arial" w:cs="Arial"/>
        </w:rPr>
      </w:pPr>
    </w:p>
    <w:tbl>
      <w:tblPr>
        <w:tblStyle w:val="Tablaconcuadrcula"/>
        <w:tblW w:w="0" w:type="auto"/>
        <w:tblLook w:val="04A0" w:firstRow="1" w:lastRow="0" w:firstColumn="1" w:lastColumn="0" w:noHBand="0" w:noVBand="1"/>
      </w:tblPr>
      <w:tblGrid>
        <w:gridCol w:w="3631"/>
        <w:gridCol w:w="2277"/>
        <w:gridCol w:w="4282"/>
      </w:tblGrid>
      <w:tr w:rsidR="00F11ADE" w:rsidRPr="00FF5EF1" w14:paraId="3939CD04" w14:textId="77777777" w:rsidTr="004A795B">
        <w:tc>
          <w:tcPr>
            <w:tcW w:w="6629" w:type="dxa"/>
            <w:gridSpan w:val="2"/>
          </w:tcPr>
          <w:p w14:paraId="4D9584B6" w14:textId="77777777" w:rsidR="00F11ADE" w:rsidRPr="00FF5EF1" w:rsidRDefault="00F11ADE" w:rsidP="00BE65D0">
            <w:pPr>
              <w:rPr>
                <w:rFonts w:ascii="Arial" w:hAnsi="Arial" w:cs="Arial"/>
                <w:b/>
                <w:sz w:val="18"/>
                <w:szCs w:val="18"/>
                <w:lang w:val="es-CL"/>
              </w:rPr>
            </w:pPr>
            <w:r>
              <w:rPr>
                <w:rFonts w:ascii="Arial" w:hAnsi="Arial" w:cs="Arial"/>
                <w:b/>
                <w:sz w:val="18"/>
                <w:szCs w:val="18"/>
                <w:lang w:val="es-CL"/>
              </w:rPr>
              <w:t xml:space="preserve">ÁREA GERENCIAL </w:t>
            </w:r>
          </w:p>
        </w:tc>
        <w:tc>
          <w:tcPr>
            <w:tcW w:w="4819" w:type="dxa"/>
          </w:tcPr>
          <w:p w14:paraId="7C112809" w14:textId="77777777" w:rsidR="00F11ADE" w:rsidRPr="00FF5EF1" w:rsidRDefault="00F11ADE" w:rsidP="004A795B">
            <w:pPr>
              <w:rPr>
                <w:rFonts w:ascii="Arial" w:hAnsi="Arial" w:cs="Arial"/>
                <w:b/>
                <w:sz w:val="18"/>
                <w:szCs w:val="18"/>
                <w:lang w:val="es-CL"/>
              </w:rPr>
            </w:pPr>
          </w:p>
        </w:tc>
      </w:tr>
      <w:tr w:rsidR="00F11ADE" w:rsidRPr="00FF5EF1" w14:paraId="5B05C5F8" w14:textId="77777777" w:rsidTr="004A795B">
        <w:tc>
          <w:tcPr>
            <w:tcW w:w="4077" w:type="dxa"/>
          </w:tcPr>
          <w:p w14:paraId="797AF415" w14:textId="77777777" w:rsidR="00F11ADE" w:rsidRPr="00521F23" w:rsidRDefault="00F11ADE" w:rsidP="004A795B">
            <w:pPr>
              <w:rPr>
                <w:rFonts w:ascii="Arial" w:hAnsi="Arial" w:cs="Arial"/>
                <w:b/>
                <w:sz w:val="18"/>
                <w:szCs w:val="18"/>
                <w:lang w:val="es-CL"/>
              </w:rPr>
            </w:pPr>
            <w:r w:rsidRPr="00521F23">
              <w:rPr>
                <w:rFonts w:ascii="Arial" w:hAnsi="Arial" w:cs="Arial"/>
                <w:b/>
                <w:sz w:val="18"/>
                <w:szCs w:val="18"/>
                <w:lang w:val="es-CL"/>
              </w:rPr>
              <w:t>N</w:t>
            </w:r>
            <w:r>
              <w:rPr>
                <w:rFonts w:ascii="Arial" w:hAnsi="Arial" w:cs="Arial"/>
                <w:b/>
                <w:sz w:val="18"/>
                <w:szCs w:val="18"/>
                <w:lang w:val="es-CL"/>
              </w:rPr>
              <w:t>ombre</w:t>
            </w:r>
          </w:p>
        </w:tc>
        <w:tc>
          <w:tcPr>
            <w:tcW w:w="2552" w:type="dxa"/>
          </w:tcPr>
          <w:p w14:paraId="7CF2BD77" w14:textId="77777777" w:rsidR="00F11ADE" w:rsidRPr="00521F23" w:rsidRDefault="00F11ADE" w:rsidP="004A795B">
            <w:pPr>
              <w:rPr>
                <w:rFonts w:ascii="Arial" w:hAnsi="Arial" w:cs="Arial"/>
                <w:b/>
                <w:sz w:val="18"/>
                <w:szCs w:val="18"/>
                <w:lang w:val="es-CL"/>
              </w:rPr>
            </w:pPr>
            <w:r w:rsidRPr="00521F23">
              <w:rPr>
                <w:rFonts w:ascii="Arial" w:hAnsi="Arial" w:cs="Arial"/>
                <w:b/>
                <w:sz w:val="18"/>
                <w:szCs w:val="18"/>
                <w:lang w:val="es-CL"/>
              </w:rPr>
              <w:t>RUT</w:t>
            </w:r>
          </w:p>
        </w:tc>
        <w:tc>
          <w:tcPr>
            <w:tcW w:w="4819" w:type="dxa"/>
          </w:tcPr>
          <w:p w14:paraId="075B778B" w14:textId="77777777" w:rsidR="00F11ADE" w:rsidRPr="00521F23" w:rsidRDefault="00F11ADE" w:rsidP="004A795B">
            <w:pPr>
              <w:rPr>
                <w:rFonts w:ascii="Arial" w:hAnsi="Arial" w:cs="Arial"/>
                <w:b/>
                <w:sz w:val="18"/>
                <w:szCs w:val="18"/>
                <w:lang w:val="es-CL"/>
              </w:rPr>
            </w:pPr>
            <w:r w:rsidRPr="00521F23">
              <w:rPr>
                <w:rFonts w:ascii="Arial" w:hAnsi="Arial" w:cs="Arial"/>
                <w:b/>
                <w:sz w:val="18"/>
                <w:szCs w:val="18"/>
                <w:lang w:val="es-CL"/>
              </w:rPr>
              <w:t>G</w:t>
            </w:r>
            <w:r>
              <w:rPr>
                <w:rFonts w:ascii="Arial" w:hAnsi="Arial" w:cs="Arial"/>
                <w:b/>
                <w:sz w:val="18"/>
                <w:szCs w:val="18"/>
                <w:lang w:val="es-CL"/>
              </w:rPr>
              <w:t>erencia</w:t>
            </w:r>
          </w:p>
        </w:tc>
      </w:tr>
      <w:tr w:rsidR="00F11ADE" w:rsidRPr="00FF5EF1" w14:paraId="7E3C51BD" w14:textId="77777777" w:rsidTr="004A795B">
        <w:tc>
          <w:tcPr>
            <w:tcW w:w="4077" w:type="dxa"/>
          </w:tcPr>
          <w:p w14:paraId="078896F6" w14:textId="77777777" w:rsidR="00F11ADE" w:rsidRPr="00FF5EF1" w:rsidRDefault="00F11ADE" w:rsidP="004A795B">
            <w:pPr>
              <w:rPr>
                <w:rFonts w:ascii="Arial" w:hAnsi="Arial" w:cs="Arial"/>
                <w:sz w:val="18"/>
                <w:szCs w:val="18"/>
                <w:lang w:val="es-CL"/>
              </w:rPr>
            </w:pPr>
          </w:p>
        </w:tc>
        <w:tc>
          <w:tcPr>
            <w:tcW w:w="2552" w:type="dxa"/>
          </w:tcPr>
          <w:p w14:paraId="1E140302" w14:textId="77777777" w:rsidR="00F11ADE" w:rsidRPr="00FF5EF1" w:rsidRDefault="00F11ADE" w:rsidP="004A795B">
            <w:pPr>
              <w:rPr>
                <w:rFonts w:ascii="Arial" w:hAnsi="Arial" w:cs="Arial"/>
                <w:sz w:val="18"/>
                <w:szCs w:val="18"/>
                <w:lang w:val="es-CL"/>
              </w:rPr>
            </w:pPr>
          </w:p>
        </w:tc>
        <w:tc>
          <w:tcPr>
            <w:tcW w:w="4819" w:type="dxa"/>
          </w:tcPr>
          <w:p w14:paraId="00C41A94" w14:textId="77777777" w:rsidR="00F11ADE" w:rsidRPr="00FF5EF1" w:rsidRDefault="00F11ADE" w:rsidP="004A795B">
            <w:pPr>
              <w:rPr>
                <w:rFonts w:ascii="Arial" w:hAnsi="Arial" w:cs="Arial"/>
                <w:sz w:val="18"/>
                <w:szCs w:val="18"/>
                <w:lang w:val="es-CL"/>
              </w:rPr>
            </w:pPr>
          </w:p>
        </w:tc>
      </w:tr>
      <w:tr w:rsidR="00F11ADE" w:rsidRPr="00FF5EF1" w14:paraId="1D9FF5F8" w14:textId="77777777" w:rsidTr="004A795B">
        <w:tc>
          <w:tcPr>
            <w:tcW w:w="4077" w:type="dxa"/>
          </w:tcPr>
          <w:p w14:paraId="6B18C5C8" w14:textId="77777777" w:rsidR="00F11ADE" w:rsidRPr="00FF5EF1" w:rsidRDefault="00F11ADE" w:rsidP="004A795B">
            <w:pPr>
              <w:rPr>
                <w:rFonts w:ascii="Arial" w:hAnsi="Arial" w:cs="Arial"/>
                <w:sz w:val="18"/>
                <w:szCs w:val="18"/>
                <w:lang w:val="es-CL"/>
              </w:rPr>
            </w:pPr>
          </w:p>
        </w:tc>
        <w:tc>
          <w:tcPr>
            <w:tcW w:w="2552" w:type="dxa"/>
          </w:tcPr>
          <w:p w14:paraId="30687448" w14:textId="77777777" w:rsidR="00F11ADE" w:rsidRPr="00FF5EF1" w:rsidRDefault="00F11ADE" w:rsidP="004A795B">
            <w:pPr>
              <w:rPr>
                <w:rFonts w:ascii="Arial" w:hAnsi="Arial" w:cs="Arial"/>
                <w:sz w:val="18"/>
                <w:szCs w:val="18"/>
                <w:lang w:val="es-CL"/>
              </w:rPr>
            </w:pPr>
          </w:p>
        </w:tc>
        <w:tc>
          <w:tcPr>
            <w:tcW w:w="4819" w:type="dxa"/>
          </w:tcPr>
          <w:p w14:paraId="3241B3EA" w14:textId="77777777" w:rsidR="00F11ADE" w:rsidRPr="00FF5EF1" w:rsidRDefault="00F11ADE" w:rsidP="004A795B">
            <w:pPr>
              <w:rPr>
                <w:rFonts w:ascii="Arial" w:hAnsi="Arial" w:cs="Arial"/>
                <w:sz w:val="18"/>
                <w:szCs w:val="18"/>
                <w:lang w:val="es-CL"/>
              </w:rPr>
            </w:pPr>
          </w:p>
        </w:tc>
      </w:tr>
      <w:tr w:rsidR="00F11ADE" w:rsidRPr="00FF5EF1" w14:paraId="16655528" w14:textId="77777777" w:rsidTr="004A795B">
        <w:tc>
          <w:tcPr>
            <w:tcW w:w="4077" w:type="dxa"/>
          </w:tcPr>
          <w:p w14:paraId="1CABFC65" w14:textId="77777777" w:rsidR="00F11ADE" w:rsidRPr="00FF5EF1" w:rsidRDefault="00F11ADE" w:rsidP="004A795B">
            <w:pPr>
              <w:rPr>
                <w:rFonts w:ascii="Arial" w:hAnsi="Arial" w:cs="Arial"/>
                <w:sz w:val="18"/>
                <w:szCs w:val="18"/>
                <w:lang w:val="es-CL"/>
              </w:rPr>
            </w:pPr>
          </w:p>
        </w:tc>
        <w:tc>
          <w:tcPr>
            <w:tcW w:w="2552" w:type="dxa"/>
          </w:tcPr>
          <w:p w14:paraId="0CFE653E" w14:textId="77777777" w:rsidR="00F11ADE" w:rsidRPr="00FF5EF1" w:rsidRDefault="00F11ADE" w:rsidP="004A795B">
            <w:pPr>
              <w:rPr>
                <w:rFonts w:ascii="Arial" w:hAnsi="Arial" w:cs="Arial"/>
                <w:sz w:val="18"/>
                <w:szCs w:val="18"/>
                <w:lang w:val="es-CL"/>
              </w:rPr>
            </w:pPr>
          </w:p>
        </w:tc>
        <w:tc>
          <w:tcPr>
            <w:tcW w:w="4819" w:type="dxa"/>
          </w:tcPr>
          <w:p w14:paraId="167EB7FE" w14:textId="77777777" w:rsidR="00F11ADE" w:rsidRPr="00FF5EF1" w:rsidRDefault="00F11ADE" w:rsidP="004A795B">
            <w:pPr>
              <w:rPr>
                <w:rFonts w:ascii="Arial" w:hAnsi="Arial" w:cs="Arial"/>
                <w:sz w:val="18"/>
                <w:szCs w:val="18"/>
                <w:lang w:val="es-CL"/>
              </w:rPr>
            </w:pPr>
          </w:p>
        </w:tc>
      </w:tr>
      <w:tr w:rsidR="00F11ADE" w:rsidRPr="00FF5EF1" w14:paraId="1B1754C8" w14:textId="77777777" w:rsidTr="004A795B">
        <w:tc>
          <w:tcPr>
            <w:tcW w:w="4077" w:type="dxa"/>
          </w:tcPr>
          <w:p w14:paraId="488096C1" w14:textId="77777777" w:rsidR="00F11ADE" w:rsidRPr="00FF5EF1" w:rsidRDefault="00F11ADE" w:rsidP="004A795B">
            <w:pPr>
              <w:rPr>
                <w:rFonts w:ascii="Arial" w:hAnsi="Arial" w:cs="Arial"/>
                <w:sz w:val="18"/>
                <w:szCs w:val="18"/>
                <w:lang w:val="es-CL"/>
              </w:rPr>
            </w:pPr>
          </w:p>
        </w:tc>
        <w:tc>
          <w:tcPr>
            <w:tcW w:w="2552" w:type="dxa"/>
          </w:tcPr>
          <w:p w14:paraId="08243EF0" w14:textId="77777777" w:rsidR="00F11ADE" w:rsidRPr="00FF5EF1" w:rsidRDefault="00F11ADE" w:rsidP="004A795B">
            <w:pPr>
              <w:rPr>
                <w:rFonts w:ascii="Arial" w:hAnsi="Arial" w:cs="Arial"/>
                <w:sz w:val="18"/>
                <w:szCs w:val="18"/>
                <w:lang w:val="es-CL"/>
              </w:rPr>
            </w:pPr>
          </w:p>
        </w:tc>
        <w:tc>
          <w:tcPr>
            <w:tcW w:w="4819" w:type="dxa"/>
          </w:tcPr>
          <w:p w14:paraId="718F21F9" w14:textId="77777777" w:rsidR="00F11ADE" w:rsidRPr="00FF5EF1" w:rsidRDefault="00F11ADE" w:rsidP="004A795B">
            <w:pPr>
              <w:rPr>
                <w:rFonts w:ascii="Arial" w:hAnsi="Arial" w:cs="Arial"/>
                <w:sz w:val="18"/>
                <w:szCs w:val="18"/>
                <w:lang w:val="es-CL"/>
              </w:rPr>
            </w:pPr>
          </w:p>
        </w:tc>
      </w:tr>
      <w:tr w:rsidR="00F11ADE" w:rsidRPr="00FF5EF1" w14:paraId="7C824134" w14:textId="77777777" w:rsidTr="004A795B">
        <w:tc>
          <w:tcPr>
            <w:tcW w:w="4077" w:type="dxa"/>
          </w:tcPr>
          <w:p w14:paraId="691C31EE" w14:textId="77777777" w:rsidR="00F11ADE" w:rsidRPr="00FF5EF1" w:rsidRDefault="00F11ADE" w:rsidP="004A795B">
            <w:pPr>
              <w:rPr>
                <w:rFonts w:ascii="Arial" w:hAnsi="Arial" w:cs="Arial"/>
                <w:sz w:val="18"/>
                <w:szCs w:val="18"/>
                <w:lang w:val="es-CL"/>
              </w:rPr>
            </w:pPr>
          </w:p>
        </w:tc>
        <w:tc>
          <w:tcPr>
            <w:tcW w:w="2552" w:type="dxa"/>
          </w:tcPr>
          <w:p w14:paraId="79B456EB" w14:textId="77777777" w:rsidR="00F11ADE" w:rsidRPr="00FF5EF1" w:rsidRDefault="00F11ADE" w:rsidP="004A795B">
            <w:pPr>
              <w:rPr>
                <w:rFonts w:ascii="Arial" w:hAnsi="Arial" w:cs="Arial"/>
                <w:sz w:val="18"/>
                <w:szCs w:val="18"/>
                <w:lang w:val="es-CL"/>
              </w:rPr>
            </w:pPr>
          </w:p>
        </w:tc>
        <w:tc>
          <w:tcPr>
            <w:tcW w:w="4819" w:type="dxa"/>
          </w:tcPr>
          <w:p w14:paraId="16775EF3" w14:textId="77777777" w:rsidR="00F11ADE" w:rsidRPr="00FF5EF1" w:rsidRDefault="00F11ADE" w:rsidP="004A795B">
            <w:pPr>
              <w:rPr>
                <w:rFonts w:ascii="Arial" w:hAnsi="Arial" w:cs="Arial"/>
                <w:sz w:val="18"/>
                <w:szCs w:val="18"/>
                <w:lang w:val="es-CL"/>
              </w:rPr>
            </w:pPr>
          </w:p>
        </w:tc>
      </w:tr>
      <w:tr w:rsidR="00F11ADE" w:rsidRPr="00FF5EF1" w14:paraId="3F33ABDE" w14:textId="77777777" w:rsidTr="004A795B">
        <w:tc>
          <w:tcPr>
            <w:tcW w:w="4077" w:type="dxa"/>
          </w:tcPr>
          <w:p w14:paraId="2C0C592F" w14:textId="77777777" w:rsidR="00F11ADE" w:rsidRPr="00FF5EF1" w:rsidRDefault="00F11ADE" w:rsidP="004A795B">
            <w:pPr>
              <w:rPr>
                <w:rFonts w:ascii="Arial" w:hAnsi="Arial" w:cs="Arial"/>
                <w:sz w:val="18"/>
                <w:szCs w:val="18"/>
                <w:lang w:val="es-CL"/>
              </w:rPr>
            </w:pPr>
          </w:p>
        </w:tc>
        <w:tc>
          <w:tcPr>
            <w:tcW w:w="2552" w:type="dxa"/>
          </w:tcPr>
          <w:p w14:paraId="70C62C20" w14:textId="77777777" w:rsidR="00F11ADE" w:rsidRPr="00FF5EF1" w:rsidRDefault="00F11ADE" w:rsidP="004A795B">
            <w:pPr>
              <w:rPr>
                <w:rFonts w:ascii="Arial" w:hAnsi="Arial" w:cs="Arial"/>
                <w:sz w:val="18"/>
                <w:szCs w:val="18"/>
                <w:lang w:val="es-CL"/>
              </w:rPr>
            </w:pPr>
          </w:p>
        </w:tc>
        <w:tc>
          <w:tcPr>
            <w:tcW w:w="4819" w:type="dxa"/>
          </w:tcPr>
          <w:p w14:paraId="7D97AF79" w14:textId="77777777" w:rsidR="00F11ADE" w:rsidRDefault="00F11ADE" w:rsidP="004A795B">
            <w:pPr>
              <w:rPr>
                <w:rFonts w:ascii="Arial" w:hAnsi="Arial" w:cs="Arial"/>
                <w:sz w:val="18"/>
                <w:szCs w:val="18"/>
                <w:lang w:val="es-CL"/>
              </w:rPr>
            </w:pPr>
          </w:p>
        </w:tc>
      </w:tr>
    </w:tbl>
    <w:p w14:paraId="3C5547AE" w14:textId="77777777" w:rsidR="00F11ADE" w:rsidRDefault="00F11ADE" w:rsidP="004E0FDE">
      <w:pPr>
        <w:ind w:left="1080"/>
        <w:rPr>
          <w:rFonts w:ascii="Arial" w:hAnsi="Arial" w:cs="Arial"/>
        </w:rPr>
      </w:pPr>
    </w:p>
    <w:tbl>
      <w:tblPr>
        <w:tblStyle w:val="Tablaconcuadrcula"/>
        <w:tblW w:w="0" w:type="auto"/>
        <w:tblLook w:val="04A0" w:firstRow="1" w:lastRow="0" w:firstColumn="1" w:lastColumn="0" w:noHBand="0" w:noVBand="1"/>
      </w:tblPr>
      <w:tblGrid>
        <w:gridCol w:w="3642"/>
        <w:gridCol w:w="2278"/>
        <w:gridCol w:w="4270"/>
      </w:tblGrid>
      <w:tr w:rsidR="00F11ADE" w:rsidRPr="00FF5EF1" w14:paraId="6672B29E" w14:textId="77777777" w:rsidTr="004A795B">
        <w:tc>
          <w:tcPr>
            <w:tcW w:w="6629" w:type="dxa"/>
            <w:gridSpan w:val="2"/>
          </w:tcPr>
          <w:p w14:paraId="2EABA47F" w14:textId="77777777" w:rsidR="00F11ADE" w:rsidRPr="00FF5EF1" w:rsidRDefault="00F11ADE" w:rsidP="00BE65D0">
            <w:pPr>
              <w:rPr>
                <w:rFonts w:ascii="Arial" w:hAnsi="Arial" w:cs="Arial"/>
                <w:b/>
                <w:sz w:val="18"/>
                <w:szCs w:val="18"/>
                <w:lang w:val="es-CL"/>
              </w:rPr>
            </w:pPr>
            <w:r>
              <w:rPr>
                <w:rFonts w:ascii="Arial" w:hAnsi="Arial" w:cs="Arial"/>
                <w:b/>
                <w:sz w:val="18"/>
                <w:szCs w:val="18"/>
                <w:lang w:val="es-CL"/>
              </w:rPr>
              <w:t xml:space="preserve">ÁREA INSTALACIONES </w:t>
            </w:r>
          </w:p>
        </w:tc>
        <w:tc>
          <w:tcPr>
            <w:tcW w:w="4819" w:type="dxa"/>
          </w:tcPr>
          <w:p w14:paraId="09D25E27" w14:textId="77777777" w:rsidR="00F11ADE" w:rsidRPr="00FF5EF1" w:rsidRDefault="00F11ADE" w:rsidP="00BE65D0">
            <w:pPr>
              <w:rPr>
                <w:rFonts w:ascii="Arial" w:hAnsi="Arial" w:cs="Arial"/>
                <w:b/>
                <w:sz w:val="18"/>
                <w:szCs w:val="18"/>
                <w:lang w:val="es-CL"/>
              </w:rPr>
            </w:pPr>
          </w:p>
        </w:tc>
      </w:tr>
      <w:tr w:rsidR="00F11ADE" w:rsidRPr="00521F23" w14:paraId="3EBBA934" w14:textId="77777777" w:rsidTr="004A795B">
        <w:tc>
          <w:tcPr>
            <w:tcW w:w="4077" w:type="dxa"/>
          </w:tcPr>
          <w:p w14:paraId="593B36EE" w14:textId="77777777" w:rsidR="00F11ADE" w:rsidRPr="00521F23" w:rsidRDefault="00F11ADE" w:rsidP="004A795B">
            <w:pPr>
              <w:rPr>
                <w:rFonts w:ascii="Arial" w:hAnsi="Arial" w:cs="Arial"/>
                <w:b/>
                <w:sz w:val="18"/>
                <w:szCs w:val="18"/>
                <w:lang w:val="es-CL"/>
              </w:rPr>
            </w:pPr>
            <w:r w:rsidRPr="00521F23">
              <w:rPr>
                <w:rFonts w:ascii="Arial" w:hAnsi="Arial" w:cs="Arial"/>
                <w:b/>
                <w:sz w:val="18"/>
                <w:szCs w:val="18"/>
                <w:lang w:val="es-CL"/>
              </w:rPr>
              <w:t>N</w:t>
            </w:r>
            <w:r>
              <w:rPr>
                <w:rFonts w:ascii="Arial" w:hAnsi="Arial" w:cs="Arial"/>
                <w:b/>
                <w:sz w:val="18"/>
                <w:szCs w:val="18"/>
                <w:lang w:val="es-CL"/>
              </w:rPr>
              <w:t>ombre</w:t>
            </w:r>
          </w:p>
        </w:tc>
        <w:tc>
          <w:tcPr>
            <w:tcW w:w="2552" w:type="dxa"/>
          </w:tcPr>
          <w:p w14:paraId="4FB73901" w14:textId="77777777" w:rsidR="00F11ADE" w:rsidRPr="00521F23" w:rsidRDefault="00F11ADE" w:rsidP="004A795B">
            <w:pPr>
              <w:rPr>
                <w:rFonts w:ascii="Arial" w:hAnsi="Arial" w:cs="Arial"/>
                <w:b/>
                <w:sz w:val="18"/>
                <w:szCs w:val="18"/>
                <w:lang w:val="es-CL"/>
              </w:rPr>
            </w:pPr>
            <w:r w:rsidRPr="00521F23">
              <w:rPr>
                <w:rFonts w:ascii="Arial" w:hAnsi="Arial" w:cs="Arial"/>
                <w:b/>
                <w:sz w:val="18"/>
                <w:szCs w:val="18"/>
                <w:lang w:val="es-CL"/>
              </w:rPr>
              <w:t>RUT</w:t>
            </w:r>
          </w:p>
        </w:tc>
        <w:tc>
          <w:tcPr>
            <w:tcW w:w="4819" w:type="dxa"/>
          </w:tcPr>
          <w:p w14:paraId="4312AE75" w14:textId="77777777" w:rsidR="00F11ADE" w:rsidRPr="00521F23" w:rsidRDefault="00F11ADE" w:rsidP="004A795B">
            <w:pPr>
              <w:rPr>
                <w:rFonts w:ascii="Arial" w:hAnsi="Arial" w:cs="Arial"/>
                <w:b/>
                <w:sz w:val="18"/>
                <w:szCs w:val="18"/>
                <w:lang w:val="es-CL"/>
              </w:rPr>
            </w:pPr>
            <w:r w:rsidRPr="00521F23">
              <w:rPr>
                <w:rFonts w:ascii="Arial" w:hAnsi="Arial" w:cs="Arial"/>
                <w:b/>
                <w:sz w:val="18"/>
                <w:szCs w:val="18"/>
                <w:lang w:val="es-CL"/>
              </w:rPr>
              <w:t>G</w:t>
            </w:r>
            <w:r>
              <w:rPr>
                <w:rFonts w:ascii="Arial" w:hAnsi="Arial" w:cs="Arial"/>
                <w:b/>
                <w:sz w:val="18"/>
                <w:szCs w:val="18"/>
                <w:lang w:val="es-CL"/>
              </w:rPr>
              <w:t>erencia</w:t>
            </w:r>
          </w:p>
        </w:tc>
      </w:tr>
      <w:tr w:rsidR="00F11ADE" w:rsidRPr="00FF5EF1" w14:paraId="1C246091" w14:textId="77777777" w:rsidTr="004A795B">
        <w:tc>
          <w:tcPr>
            <w:tcW w:w="4077" w:type="dxa"/>
          </w:tcPr>
          <w:p w14:paraId="4056FC8B" w14:textId="77777777" w:rsidR="00F11ADE" w:rsidRPr="00FF5EF1" w:rsidRDefault="00F11ADE" w:rsidP="004A795B">
            <w:pPr>
              <w:rPr>
                <w:rFonts w:ascii="Arial" w:hAnsi="Arial" w:cs="Arial"/>
                <w:sz w:val="18"/>
                <w:szCs w:val="18"/>
                <w:lang w:val="es-CL"/>
              </w:rPr>
            </w:pPr>
          </w:p>
        </w:tc>
        <w:tc>
          <w:tcPr>
            <w:tcW w:w="2552" w:type="dxa"/>
          </w:tcPr>
          <w:p w14:paraId="6423335D" w14:textId="77777777" w:rsidR="00F11ADE" w:rsidRPr="00FF5EF1" w:rsidRDefault="00F11ADE" w:rsidP="004A795B">
            <w:pPr>
              <w:rPr>
                <w:rFonts w:ascii="Arial" w:hAnsi="Arial" w:cs="Arial"/>
                <w:sz w:val="18"/>
                <w:szCs w:val="18"/>
                <w:lang w:val="es-CL"/>
              </w:rPr>
            </w:pPr>
          </w:p>
        </w:tc>
        <w:tc>
          <w:tcPr>
            <w:tcW w:w="4819" w:type="dxa"/>
          </w:tcPr>
          <w:p w14:paraId="357672F1" w14:textId="77777777" w:rsidR="00F11ADE" w:rsidRPr="00FF5EF1" w:rsidRDefault="00F11ADE" w:rsidP="004A795B">
            <w:pPr>
              <w:rPr>
                <w:rFonts w:ascii="Arial" w:hAnsi="Arial" w:cs="Arial"/>
                <w:sz w:val="18"/>
                <w:szCs w:val="18"/>
                <w:lang w:val="es-CL"/>
              </w:rPr>
            </w:pPr>
          </w:p>
        </w:tc>
      </w:tr>
    </w:tbl>
    <w:p w14:paraId="3A996C6C" w14:textId="77777777" w:rsidR="00F11ADE" w:rsidRDefault="00F11ADE" w:rsidP="004E0FDE">
      <w:pPr>
        <w:ind w:left="1080"/>
        <w:rPr>
          <w:rFonts w:ascii="Arial" w:hAnsi="Arial" w:cs="Arial"/>
        </w:rPr>
      </w:pPr>
    </w:p>
    <w:p w14:paraId="2AE14B98" w14:textId="77777777" w:rsidR="00B6319F" w:rsidRDefault="00B6319F" w:rsidP="004E0FDE">
      <w:pPr>
        <w:ind w:left="1080"/>
        <w:rPr>
          <w:rFonts w:ascii="Arial" w:hAnsi="Arial" w:cs="Arial"/>
        </w:rPr>
      </w:pPr>
    </w:p>
    <w:p w14:paraId="201DD053" w14:textId="77777777" w:rsidR="00B6319F" w:rsidRDefault="00B6319F" w:rsidP="004E0FDE">
      <w:pPr>
        <w:ind w:left="1080"/>
        <w:rPr>
          <w:rFonts w:ascii="Arial" w:hAnsi="Arial" w:cs="Arial"/>
        </w:rPr>
      </w:pPr>
    </w:p>
    <w:p w14:paraId="32CDCC48" w14:textId="77777777" w:rsidR="00B6319F" w:rsidRDefault="00B6319F" w:rsidP="004E0FDE">
      <w:pPr>
        <w:ind w:left="1080"/>
        <w:rPr>
          <w:rFonts w:ascii="Arial" w:hAnsi="Arial" w:cs="Arial"/>
        </w:rPr>
      </w:pPr>
    </w:p>
    <w:p w14:paraId="1C22AE9D" w14:textId="77777777" w:rsidR="00B6319F" w:rsidRDefault="00B6319F" w:rsidP="004E0FDE">
      <w:pPr>
        <w:ind w:left="1080"/>
        <w:rPr>
          <w:rFonts w:ascii="Arial" w:hAnsi="Arial" w:cs="Arial"/>
        </w:rPr>
      </w:pPr>
    </w:p>
    <w:p w14:paraId="7991894F" w14:textId="77777777" w:rsidR="00B6319F" w:rsidRDefault="00B6319F" w:rsidP="004E0FDE">
      <w:pPr>
        <w:ind w:left="1080"/>
        <w:rPr>
          <w:rFonts w:ascii="Arial" w:hAnsi="Arial" w:cs="Arial"/>
        </w:rPr>
      </w:pPr>
    </w:p>
    <w:p w14:paraId="5F4D9874" w14:textId="77777777" w:rsidR="00B6319F" w:rsidRDefault="00B6319F" w:rsidP="004E0FDE">
      <w:pPr>
        <w:ind w:left="1080"/>
        <w:rPr>
          <w:rFonts w:ascii="Arial" w:hAnsi="Arial" w:cs="Arial"/>
        </w:rPr>
      </w:pPr>
    </w:p>
    <w:p w14:paraId="3EDE849D" w14:textId="77777777" w:rsidR="00F11ADE" w:rsidRPr="00A12C28" w:rsidRDefault="00F11ADE" w:rsidP="004E0FDE">
      <w:pPr>
        <w:ind w:left="1080"/>
        <w:rPr>
          <w:rFonts w:ascii="Arial" w:hAnsi="Arial" w:cs="Arial"/>
        </w:rPr>
      </w:pPr>
    </w:p>
    <w:p w14:paraId="79925924" w14:textId="77777777" w:rsidR="004E0FDE" w:rsidRPr="00005B2D" w:rsidRDefault="004E0FDE" w:rsidP="004E0FDE">
      <w:pPr>
        <w:numPr>
          <w:ilvl w:val="0"/>
          <w:numId w:val="44"/>
        </w:numPr>
        <w:tabs>
          <w:tab w:val="clear" w:pos="1080"/>
          <w:tab w:val="num" w:pos="284"/>
        </w:tabs>
        <w:ind w:left="284" w:hanging="284"/>
        <w:rPr>
          <w:rFonts w:ascii="Arial" w:hAnsi="Arial" w:cs="Arial"/>
        </w:rPr>
      </w:pPr>
      <w:r w:rsidRPr="00A12C28">
        <w:rPr>
          <w:rFonts w:ascii="Arial" w:hAnsi="Arial" w:cs="Arial"/>
          <w:b/>
        </w:rPr>
        <w:t>Accionistas</w:t>
      </w:r>
      <w:r w:rsidRPr="00A12C28">
        <w:rPr>
          <w:rFonts w:ascii="Arial" w:hAnsi="Arial" w:cs="Arial"/>
        </w:rPr>
        <w:t xml:space="preserve"> </w:t>
      </w:r>
      <w:r w:rsidRPr="00005B2D">
        <w:rPr>
          <w:rFonts w:ascii="Arial" w:hAnsi="Arial" w:cs="Arial"/>
          <w:b/>
        </w:rPr>
        <w:t>(indicar %):</w:t>
      </w:r>
      <w:r w:rsidR="008202ED" w:rsidRPr="00005B2D">
        <w:rPr>
          <w:rFonts w:ascii="Arial" w:hAnsi="Arial" w:cs="Arial"/>
          <w:b/>
        </w:rPr>
        <w:t xml:space="preserve"> </w:t>
      </w:r>
      <w:r w:rsidR="00005B2D">
        <w:rPr>
          <w:rFonts w:ascii="Arial" w:hAnsi="Arial" w:cs="Arial"/>
          <w:b/>
        </w:rPr>
        <w:t>(Se adjunta cuadro)</w:t>
      </w:r>
    </w:p>
    <w:p w14:paraId="7E72BFAC" w14:textId="77777777" w:rsidR="00005B2D" w:rsidRPr="00005B2D" w:rsidRDefault="00005B2D" w:rsidP="00005B2D">
      <w:pPr>
        <w:ind w:left="284"/>
        <w:rPr>
          <w:rFonts w:ascii="Arial" w:hAnsi="Arial" w:cs="Arial"/>
        </w:rPr>
      </w:pPr>
    </w:p>
    <w:tbl>
      <w:tblPr>
        <w:tblW w:w="0" w:type="auto"/>
        <w:tblInd w:w="-34" w:type="dxa"/>
        <w:tblCellMar>
          <w:left w:w="0" w:type="dxa"/>
          <w:right w:w="0" w:type="dxa"/>
        </w:tblCellMar>
        <w:tblLook w:val="0000" w:firstRow="0" w:lastRow="0" w:firstColumn="0" w:lastColumn="0" w:noHBand="0" w:noVBand="0"/>
      </w:tblPr>
      <w:tblGrid>
        <w:gridCol w:w="4111"/>
        <w:gridCol w:w="2552"/>
        <w:gridCol w:w="2126"/>
      </w:tblGrid>
      <w:tr w:rsidR="00005B2D" w:rsidRPr="00FF5EF1" w14:paraId="38F89F7B" w14:textId="77777777" w:rsidTr="004A795B">
        <w:tc>
          <w:tcPr>
            <w:tcW w:w="8789"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3302498" w14:textId="77777777" w:rsidR="00005B2D" w:rsidRPr="00FF5EF1" w:rsidRDefault="00005B2D" w:rsidP="00BE65D0">
            <w:pPr>
              <w:rPr>
                <w:rFonts w:ascii="Arial" w:hAnsi="Arial" w:cs="Arial"/>
                <w:b/>
                <w:bCs/>
                <w:color w:val="000000"/>
                <w:sz w:val="18"/>
                <w:szCs w:val="18"/>
              </w:rPr>
            </w:pPr>
            <w:r w:rsidRPr="00FF5EF1">
              <w:rPr>
                <w:rFonts w:ascii="Arial" w:hAnsi="Arial" w:cs="Arial"/>
                <w:b/>
                <w:bCs/>
                <w:color w:val="000000"/>
                <w:sz w:val="18"/>
                <w:szCs w:val="18"/>
              </w:rPr>
              <w:t xml:space="preserve">ACCIONISTAS </w:t>
            </w:r>
          </w:p>
        </w:tc>
      </w:tr>
      <w:tr w:rsidR="00005B2D" w:rsidRPr="00FF5EF1" w14:paraId="50A6DEAC" w14:textId="77777777" w:rsidTr="004A795B">
        <w:tc>
          <w:tcPr>
            <w:tcW w:w="411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50AF75E" w14:textId="77777777" w:rsidR="00005B2D" w:rsidRPr="00521F23" w:rsidRDefault="00005B2D" w:rsidP="004A795B">
            <w:pPr>
              <w:rPr>
                <w:rFonts w:ascii="Arial" w:hAnsi="Arial" w:cs="Arial"/>
                <w:b/>
                <w:bCs/>
                <w:color w:val="000000"/>
                <w:sz w:val="18"/>
                <w:szCs w:val="18"/>
              </w:rPr>
            </w:pPr>
            <w:r w:rsidRPr="00521F23">
              <w:rPr>
                <w:rFonts w:ascii="Arial" w:hAnsi="Arial" w:cs="Arial"/>
                <w:b/>
                <w:bCs/>
                <w:color w:val="000000"/>
                <w:sz w:val="18"/>
                <w:szCs w:val="18"/>
              </w:rPr>
              <w:t>Razón Social</w:t>
            </w:r>
          </w:p>
        </w:tc>
        <w:tc>
          <w:tcPr>
            <w:tcW w:w="255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0C0A825" w14:textId="77777777" w:rsidR="00005B2D" w:rsidRPr="00521F23" w:rsidRDefault="00005B2D" w:rsidP="004A795B">
            <w:pPr>
              <w:rPr>
                <w:rFonts w:ascii="Arial" w:hAnsi="Arial" w:cs="Arial"/>
                <w:b/>
                <w:bCs/>
                <w:color w:val="000000"/>
                <w:sz w:val="18"/>
                <w:szCs w:val="18"/>
              </w:rPr>
            </w:pPr>
            <w:r w:rsidRPr="00521F23">
              <w:rPr>
                <w:rFonts w:ascii="Arial" w:hAnsi="Arial" w:cs="Arial"/>
                <w:b/>
                <w:bCs/>
                <w:color w:val="000000"/>
                <w:sz w:val="18"/>
                <w:szCs w:val="18"/>
              </w:rPr>
              <w:t>RUT</w:t>
            </w:r>
          </w:p>
        </w:tc>
        <w:tc>
          <w:tcPr>
            <w:tcW w:w="2126"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9FF427E" w14:textId="77777777" w:rsidR="00005B2D" w:rsidRPr="00521F23" w:rsidRDefault="00005B2D" w:rsidP="004A795B">
            <w:pPr>
              <w:rPr>
                <w:rFonts w:ascii="Arial" w:hAnsi="Arial" w:cs="Arial"/>
                <w:b/>
                <w:bCs/>
                <w:color w:val="000000"/>
                <w:sz w:val="18"/>
                <w:szCs w:val="18"/>
              </w:rPr>
            </w:pPr>
            <w:r w:rsidRPr="00521F23">
              <w:rPr>
                <w:rFonts w:ascii="Arial" w:hAnsi="Arial" w:cs="Arial"/>
                <w:b/>
                <w:bCs/>
                <w:color w:val="000000"/>
                <w:sz w:val="18"/>
                <w:szCs w:val="18"/>
              </w:rPr>
              <w:t>Porcentaje</w:t>
            </w:r>
          </w:p>
        </w:tc>
      </w:tr>
      <w:tr w:rsidR="00005B2D" w:rsidRPr="00FF5EF1" w14:paraId="75225482" w14:textId="77777777" w:rsidTr="004A795B">
        <w:tc>
          <w:tcPr>
            <w:tcW w:w="411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B95E74" w14:textId="77777777" w:rsidR="00005B2D" w:rsidRPr="00FF5EF1" w:rsidRDefault="00005B2D" w:rsidP="004A795B">
            <w:pPr>
              <w:rPr>
                <w:rFonts w:ascii="Arial" w:hAnsi="Arial" w:cs="Arial"/>
                <w:color w:val="000000"/>
                <w:sz w:val="18"/>
                <w:szCs w:val="18"/>
              </w:rPr>
            </w:pPr>
          </w:p>
        </w:tc>
        <w:tc>
          <w:tcPr>
            <w:tcW w:w="2552" w:type="dxa"/>
            <w:tcBorders>
              <w:top w:val="nil"/>
              <w:left w:val="nil"/>
              <w:bottom w:val="single" w:sz="8" w:space="0" w:color="auto"/>
              <w:right w:val="single" w:sz="8" w:space="0" w:color="auto"/>
            </w:tcBorders>
            <w:tcMar>
              <w:top w:w="0" w:type="dxa"/>
              <w:left w:w="108" w:type="dxa"/>
              <w:bottom w:w="0" w:type="dxa"/>
              <w:right w:w="108" w:type="dxa"/>
            </w:tcMar>
          </w:tcPr>
          <w:p w14:paraId="5E69462E" w14:textId="77777777" w:rsidR="00005B2D" w:rsidRPr="00FF5EF1" w:rsidRDefault="00005B2D" w:rsidP="004A795B">
            <w:pPr>
              <w:rPr>
                <w:rFonts w:ascii="Arial" w:hAnsi="Arial" w:cs="Arial"/>
                <w:color w:val="000000"/>
                <w:sz w:val="18"/>
                <w:szCs w:val="18"/>
              </w:rPr>
            </w:pPr>
          </w:p>
        </w:tc>
        <w:tc>
          <w:tcPr>
            <w:tcW w:w="2126" w:type="dxa"/>
            <w:tcBorders>
              <w:top w:val="nil"/>
              <w:left w:val="nil"/>
              <w:bottom w:val="single" w:sz="8" w:space="0" w:color="auto"/>
              <w:right w:val="single" w:sz="8" w:space="0" w:color="auto"/>
            </w:tcBorders>
            <w:tcMar>
              <w:top w:w="0" w:type="dxa"/>
              <w:left w:w="108" w:type="dxa"/>
              <w:bottom w:w="0" w:type="dxa"/>
              <w:right w:w="108" w:type="dxa"/>
            </w:tcMar>
          </w:tcPr>
          <w:p w14:paraId="07B63BD7" w14:textId="77777777" w:rsidR="00005B2D" w:rsidRPr="00FF5EF1" w:rsidRDefault="00005B2D" w:rsidP="004A795B">
            <w:pPr>
              <w:rPr>
                <w:rFonts w:ascii="Arial" w:hAnsi="Arial" w:cs="Arial"/>
                <w:color w:val="000000"/>
                <w:sz w:val="18"/>
                <w:szCs w:val="18"/>
              </w:rPr>
            </w:pPr>
          </w:p>
        </w:tc>
      </w:tr>
      <w:tr w:rsidR="00005B2D" w:rsidRPr="00FF5EF1" w14:paraId="7E547A57" w14:textId="77777777" w:rsidTr="004A795B">
        <w:tc>
          <w:tcPr>
            <w:tcW w:w="411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1110247" w14:textId="77777777" w:rsidR="00005B2D" w:rsidRPr="00FF5EF1" w:rsidRDefault="00005B2D" w:rsidP="004A795B">
            <w:pPr>
              <w:rPr>
                <w:rFonts w:ascii="Arial" w:hAnsi="Arial" w:cs="Arial"/>
                <w:color w:val="000000"/>
                <w:sz w:val="18"/>
                <w:szCs w:val="18"/>
              </w:rPr>
            </w:pPr>
          </w:p>
        </w:tc>
        <w:tc>
          <w:tcPr>
            <w:tcW w:w="2552" w:type="dxa"/>
            <w:tcBorders>
              <w:top w:val="nil"/>
              <w:left w:val="nil"/>
              <w:bottom w:val="single" w:sz="8" w:space="0" w:color="auto"/>
              <w:right w:val="single" w:sz="8" w:space="0" w:color="auto"/>
            </w:tcBorders>
            <w:tcMar>
              <w:top w:w="0" w:type="dxa"/>
              <w:left w:w="108" w:type="dxa"/>
              <w:bottom w:w="0" w:type="dxa"/>
              <w:right w:w="108" w:type="dxa"/>
            </w:tcMar>
          </w:tcPr>
          <w:p w14:paraId="44912BCB" w14:textId="77777777" w:rsidR="00005B2D" w:rsidRPr="00FF5EF1" w:rsidRDefault="00005B2D" w:rsidP="004A795B">
            <w:pPr>
              <w:rPr>
                <w:rFonts w:ascii="Arial" w:hAnsi="Arial" w:cs="Arial"/>
                <w:color w:val="000000"/>
                <w:sz w:val="18"/>
                <w:szCs w:val="18"/>
              </w:rPr>
            </w:pPr>
          </w:p>
        </w:tc>
        <w:tc>
          <w:tcPr>
            <w:tcW w:w="2126" w:type="dxa"/>
            <w:tcBorders>
              <w:top w:val="nil"/>
              <w:left w:val="nil"/>
              <w:bottom w:val="single" w:sz="8" w:space="0" w:color="auto"/>
              <w:right w:val="single" w:sz="8" w:space="0" w:color="auto"/>
            </w:tcBorders>
            <w:tcMar>
              <w:top w:w="0" w:type="dxa"/>
              <w:left w:w="108" w:type="dxa"/>
              <w:bottom w:w="0" w:type="dxa"/>
              <w:right w:w="108" w:type="dxa"/>
            </w:tcMar>
          </w:tcPr>
          <w:p w14:paraId="1049E7F6" w14:textId="77777777" w:rsidR="00005B2D" w:rsidRPr="00FF5EF1" w:rsidRDefault="00005B2D" w:rsidP="004A795B">
            <w:pPr>
              <w:rPr>
                <w:rFonts w:ascii="Arial" w:hAnsi="Arial" w:cs="Arial"/>
                <w:color w:val="000000"/>
                <w:sz w:val="18"/>
                <w:szCs w:val="18"/>
              </w:rPr>
            </w:pPr>
          </w:p>
        </w:tc>
      </w:tr>
      <w:tr w:rsidR="00005B2D" w:rsidRPr="00FF5EF1" w14:paraId="401D5271" w14:textId="77777777" w:rsidTr="004A795B">
        <w:tc>
          <w:tcPr>
            <w:tcW w:w="411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9E661BB" w14:textId="77777777" w:rsidR="00005B2D" w:rsidRPr="00FF5EF1" w:rsidRDefault="00005B2D" w:rsidP="004A795B">
            <w:pPr>
              <w:rPr>
                <w:rFonts w:ascii="Arial" w:hAnsi="Arial" w:cs="Arial"/>
                <w:color w:val="000000"/>
                <w:sz w:val="18"/>
                <w:szCs w:val="18"/>
              </w:rPr>
            </w:pPr>
          </w:p>
        </w:tc>
        <w:tc>
          <w:tcPr>
            <w:tcW w:w="2552" w:type="dxa"/>
            <w:tcBorders>
              <w:top w:val="nil"/>
              <w:left w:val="nil"/>
              <w:bottom w:val="single" w:sz="8" w:space="0" w:color="auto"/>
              <w:right w:val="single" w:sz="8" w:space="0" w:color="auto"/>
            </w:tcBorders>
            <w:tcMar>
              <w:top w:w="0" w:type="dxa"/>
              <w:left w:w="108" w:type="dxa"/>
              <w:bottom w:w="0" w:type="dxa"/>
              <w:right w:w="108" w:type="dxa"/>
            </w:tcMar>
          </w:tcPr>
          <w:p w14:paraId="663FFBCD" w14:textId="77777777" w:rsidR="00005B2D" w:rsidRPr="00FF5EF1" w:rsidRDefault="00005B2D" w:rsidP="004A795B">
            <w:pPr>
              <w:rPr>
                <w:rFonts w:ascii="Arial" w:hAnsi="Arial" w:cs="Arial"/>
                <w:color w:val="000000"/>
                <w:sz w:val="18"/>
                <w:szCs w:val="18"/>
              </w:rPr>
            </w:pPr>
          </w:p>
        </w:tc>
        <w:tc>
          <w:tcPr>
            <w:tcW w:w="2126" w:type="dxa"/>
            <w:tcBorders>
              <w:top w:val="nil"/>
              <w:left w:val="nil"/>
              <w:bottom w:val="single" w:sz="8" w:space="0" w:color="auto"/>
              <w:right w:val="single" w:sz="8" w:space="0" w:color="auto"/>
            </w:tcBorders>
            <w:tcMar>
              <w:top w:w="0" w:type="dxa"/>
              <w:left w:w="108" w:type="dxa"/>
              <w:bottom w:w="0" w:type="dxa"/>
              <w:right w:w="108" w:type="dxa"/>
            </w:tcMar>
          </w:tcPr>
          <w:p w14:paraId="3FABE281" w14:textId="77777777" w:rsidR="00005B2D" w:rsidRPr="00FF5EF1" w:rsidRDefault="00005B2D" w:rsidP="004A795B">
            <w:pPr>
              <w:rPr>
                <w:rFonts w:ascii="Arial" w:hAnsi="Arial" w:cs="Arial"/>
                <w:color w:val="000000"/>
                <w:sz w:val="18"/>
                <w:szCs w:val="18"/>
              </w:rPr>
            </w:pPr>
          </w:p>
        </w:tc>
      </w:tr>
    </w:tbl>
    <w:p w14:paraId="3FF0A240" w14:textId="77777777" w:rsidR="004E0FDE" w:rsidRPr="00A12C28" w:rsidRDefault="004E0FDE" w:rsidP="004E0FDE">
      <w:pPr>
        <w:numPr>
          <w:ilvl w:val="0"/>
          <w:numId w:val="44"/>
        </w:numPr>
        <w:tabs>
          <w:tab w:val="clear" w:pos="1080"/>
          <w:tab w:val="num" w:pos="284"/>
        </w:tabs>
        <w:ind w:left="284" w:hanging="284"/>
        <w:rPr>
          <w:rFonts w:ascii="Arial" w:hAnsi="Arial" w:cs="Arial"/>
          <w:b/>
        </w:rPr>
      </w:pPr>
      <w:r w:rsidRPr="00A12C28">
        <w:rPr>
          <w:rFonts w:ascii="Arial" w:hAnsi="Arial" w:cs="Arial"/>
          <w:b/>
        </w:rPr>
        <w:t>Número de Empleados (al cierre de año)</w:t>
      </w:r>
    </w:p>
    <w:p w14:paraId="0D8D4BFE" w14:textId="77777777" w:rsidR="004E0FDE" w:rsidRPr="00A12C28" w:rsidRDefault="004E0FDE" w:rsidP="004E0FDE">
      <w:pPr>
        <w:rPr>
          <w:rFonts w:ascii="Arial" w:hAnsi="Arial" w:cs="Arial"/>
        </w:rPr>
      </w:pPr>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2"/>
        <w:gridCol w:w="695"/>
        <w:gridCol w:w="1273"/>
        <w:gridCol w:w="1739"/>
        <w:gridCol w:w="695"/>
        <w:gridCol w:w="1273"/>
        <w:gridCol w:w="1935"/>
      </w:tblGrid>
      <w:tr w:rsidR="004E0FDE" w:rsidRPr="00454AF5" w14:paraId="6FCF0171" w14:textId="77777777" w:rsidTr="004E0FDE">
        <w:tc>
          <w:tcPr>
            <w:tcW w:w="1612" w:type="dxa"/>
          </w:tcPr>
          <w:p w14:paraId="00A9017B" w14:textId="77777777" w:rsidR="004E0FDE" w:rsidRPr="004E0FDE" w:rsidRDefault="004E0FDE" w:rsidP="004E0FDE">
            <w:pPr>
              <w:jc w:val="center"/>
              <w:rPr>
                <w:rFonts w:ascii="Arial" w:hAnsi="Arial" w:cs="Arial"/>
                <w:b/>
              </w:rPr>
            </w:pPr>
            <w:r w:rsidRPr="004E0FDE">
              <w:rPr>
                <w:rFonts w:ascii="Arial" w:hAnsi="Arial" w:cs="Arial"/>
                <w:b/>
              </w:rPr>
              <w:t>Años</w:t>
            </w:r>
          </w:p>
        </w:tc>
        <w:tc>
          <w:tcPr>
            <w:tcW w:w="3707" w:type="dxa"/>
            <w:gridSpan w:val="3"/>
          </w:tcPr>
          <w:p w14:paraId="6EAA739E" w14:textId="642C9A48" w:rsidR="004E0FDE" w:rsidRPr="00454AF5" w:rsidRDefault="004E0FDE" w:rsidP="00BE65D0">
            <w:pPr>
              <w:jc w:val="center"/>
              <w:rPr>
                <w:rFonts w:ascii="Arial" w:hAnsi="Arial" w:cs="Arial"/>
                <w:b/>
              </w:rPr>
            </w:pPr>
            <w:r w:rsidRPr="00454AF5">
              <w:rPr>
                <w:rFonts w:ascii="Arial" w:hAnsi="Arial" w:cs="Arial"/>
                <w:b/>
              </w:rPr>
              <w:t>20</w:t>
            </w:r>
            <w:r w:rsidR="00C056AF">
              <w:rPr>
                <w:rFonts w:ascii="Arial" w:hAnsi="Arial" w:cs="Arial"/>
                <w:b/>
              </w:rPr>
              <w:t>2</w:t>
            </w:r>
            <w:r w:rsidR="002E1073">
              <w:rPr>
                <w:rFonts w:ascii="Arial" w:hAnsi="Arial" w:cs="Arial"/>
                <w:b/>
              </w:rPr>
              <w:t>4</w:t>
            </w:r>
          </w:p>
        </w:tc>
        <w:tc>
          <w:tcPr>
            <w:tcW w:w="3903" w:type="dxa"/>
            <w:gridSpan w:val="3"/>
          </w:tcPr>
          <w:p w14:paraId="1C226D7C" w14:textId="719DB331" w:rsidR="004E0FDE" w:rsidRPr="00454AF5" w:rsidRDefault="004E0FDE" w:rsidP="00834B4F">
            <w:pPr>
              <w:jc w:val="center"/>
              <w:rPr>
                <w:rFonts w:ascii="Arial" w:hAnsi="Arial" w:cs="Arial"/>
                <w:b/>
              </w:rPr>
            </w:pPr>
            <w:r w:rsidRPr="00454AF5">
              <w:rPr>
                <w:rFonts w:ascii="Arial" w:hAnsi="Arial" w:cs="Arial"/>
                <w:b/>
              </w:rPr>
              <w:t>20</w:t>
            </w:r>
            <w:r w:rsidR="00CE49F5">
              <w:rPr>
                <w:rFonts w:ascii="Arial" w:hAnsi="Arial" w:cs="Arial"/>
                <w:b/>
              </w:rPr>
              <w:t>2</w:t>
            </w:r>
            <w:r w:rsidR="002E1073">
              <w:rPr>
                <w:rFonts w:ascii="Arial" w:hAnsi="Arial" w:cs="Arial"/>
                <w:b/>
              </w:rPr>
              <w:t>5</w:t>
            </w:r>
          </w:p>
        </w:tc>
      </w:tr>
      <w:tr w:rsidR="004E0FDE" w:rsidRPr="00454AF5" w14:paraId="4202528E" w14:textId="77777777" w:rsidTr="004E0FDE">
        <w:tc>
          <w:tcPr>
            <w:tcW w:w="1612" w:type="dxa"/>
          </w:tcPr>
          <w:p w14:paraId="73772C42" w14:textId="77777777" w:rsidR="004E0FDE" w:rsidRPr="004E0FDE" w:rsidRDefault="004E0FDE" w:rsidP="004E0FDE">
            <w:pPr>
              <w:jc w:val="center"/>
              <w:rPr>
                <w:rFonts w:ascii="Arial" w:hAnsi="Arial" w:cs="Arial"/>
                <w:b/>
              </w:rPr>
            </w:pPr>
            <w:r w:rsidRPr="004E0FDE">
              <w:rPr>
                <w:rFonts w:ascii="Arial" w:hAnsi="Arial" w:cs="Arial"/>
                <w:b/>
              </w:rPr>
              <w:t>Detalle</w:t>
            </w:r>
          </w:p>
        </w:tc>
        <w:tc>
          <w:tcPr>
            <w:tcW w:w="695" w:type="dxa"/>
          </w:tcPr>
          <w:p w14:paraId="3DE9C282" w14:textId="77777777" w:rsidR="004E0FDE" w:rsidRPr="004E0FDE" w:rsidRDefault="004E0FDE" w:rsidP="004E0FDE">
            <w:pPr>
              <w:jc w:val="center"/>
              <w:rPr>
                <w:rFonts w:ascii="Arial" w:hAnsi="Arial" w:cs="Arial"/>
                <w:b/>
              </w:rPr>
            </w:pPr>
            <w:r w:rsidRPr="004E0FDE">
              <w:rPr>
                <w:rFonts w:ascii="Arial" w:hAnsi="Arial" w:cs="Arial"/>
                <w:b/>
              </w:rPr>
              <w:t>Fijos</w:t>
            </w:r>
          </w:p>
        </w:tc>
        <w:tc>
          <w:tcPr>
            <w:tcW w:w="1273" w:type="dxa"/>
          </w:tcPr>
          <w:p w14:paraId="4BD7C9AC" w14:textId="77777777" w:rsidR="004E0FDE" w:rsidRPr="004E0FDE" w:rsidRDefault="004E0FDE" w:rsidP="004E0FDE">
            <w:pPr>
              <w:jc w:val="center"/>
              <w:rPr>
                <w:rFonts w:ascii="Arial" w:hAnsi="Arial" w:cs="Arial"/>
                <w:b/>
              </w:rPr>
            </w:pPr>
            <w:r w:rsidRPr="004E0FDE">
              <w:rPr>
                <w:rFonts w:ascii="Arial" w:hAnsi="Arial" w:cs="Arial"/>
                <w:b/>
              </w:rPr>
              <w:t>Eventuales</w:t>
            </w:r>
          </w:p>
        </w:tc>
        <w:tc>
          <w:tcPr>
            <w:tcW w:w="1739" w:type="dxa"/>
          </w:tcPr>
          <w:p w14:paraId="30609A29" w14:textId="77777777" w:rsidR="004E0FDE" w:rsidRPr="004E0FDE" w:rsidRDefault="004E0FDE" w:rsidP="004E0FDE">
            <w:pPr>
              <w:jc w:val="center"/>
              <w:rPr>
                <w:rFonts w:ascii="Arial" w:hAnsi="Arial" w:cs="Arial"/>
                <w:b/>
              </w:rPr>
            </w:pPr>
            <w:r w:rsidRPr="004E0FDE">
              <w:rPr>
                <w:rFonts w:ascii="Arial" w:hAnsi="Arial" w:cs="Arial"/>
                <w:b/>
              </w:rPr>
              <w:t>Subcontratados</w:t>
            </w:r>
          </w:p>
        </w:tc>
        <w:tc>
          <w:tcPr>
            <w:tcW w:w="695" w:type="dxa"/>
          </w:tcPr>
          <w:p w14:paraId="0506E619" w14:textId="77777777" w:rsidR="004E0FDE" w:rsidRPr="004E0FDE" w:rsidRDefault="004E0FDE" w:rsidP="004E0FDE">
            <w:pPr>
              <w:jc w:val="center"/>
              <w:rPr>
                <w:rFonts w:ascii="Arial" w:hAnsi="Arial" w:cs="Arial"/>
                <w:b/>
              </w:rPr>
            </w:pPr>
            <w:r w:rsidRPr="004E0FDE">
              <w:rPr>
                <w:rFonts w:ascii="Arial" w:hAnsi="Arial" w:cs="Arial"/>
                <w:b/>
              </w:rPr>
              <w:t>Fijos</w:t>
            </w:r>
          </w:p>
        </w:tc>
        <w:tc>
          <w:tcPr>
            <w:tcW w:w="1273" w:type="dxa"/>
          </w:tcPr>
          <w:p w14:paraId="74B60055" w14:textId="77777777" w:rsidR="004E0FDE" w:rsidRPr="004E0FDE" w:rsidRDefault="004E0FDE" w:rsidP="004E0FDE">
            <w:pPr>
              <w:jc w:val="center"/>
              <w:rPr>
                <w:rFonts w:ascii="Arial" w:hAnsi="Arial" w:cs="Arial"/>
                <w:b/>
              </w:rPr>
            </w:pPr>
            <w:r w:rsidRPr="004E0FDE">
              <w:rPr>
                <w:rFonts w:ascii="Arial" w:hAnsi="Arial" w:cs="Arial"/>
                <w:b/>
              </w:rPr>
              <w:t>Eventuales</w:t>
            </w:r>
          </w:p>
        </w:tc>
        <w:tc>
          <w:tcPr>
            <w:tcW w:w="1935" w:type="dxa"/>
          </w:tcPr>
          <w:p w14:paraId="0537A003" w14:textId="77777777" w:rsidR="004E0FDE" w:rsidRPr="004E0FDE" w:rsidRDefault="004E0FDE" w:rsidP="004E0FDE">
            <w:pPr>
              <w:jc w:val="center"/>
              <w:rPr>
                <w:rFonts w:ascii="Arial" w:hAnsi="Arial" w:cs="Arial"/>
                <w:b/>
              </w:rPr>
            </w:pPr>
            <w:r w:rsidRPr="004E0FDE">
              <w:rPr>
                <w:rFonts w:ascii="Arial" w:hAnsi="Arial" w:cs="Arial"/>
                <w:b/>
              </w:rPr>
              <w:t>Subcontratados</w:t>
            </w:r>
          </w:p>
        </w:tc>
      </w:tr>
      <w:tr w:rsidR="00C2437B" w:rsidRPr="00454AF5" w14:paraId="45BDBCFD" w14:textId="77777777" w:rsidTr="00576601">
        <w:tc>
          <w:tcPr>
            <w:tcW w:w="1612" w:type="dxa"/>
          </w:tcPr>
          <w:p w14:paraId="6E25E5A7" w14:textId="77777777" w:rsidR="00C2437B" w:rsidRPr="00454AF5" w:rsidRDefault="00C2437B" w:rsidP="00834B4F">
            <w:pPr>
              <w:rPr>
                <w:rFonts w:ascii="Arial" w:hAnsi="Arial" w:cs="Arial"/>
              </w:rPr>
            </w:pPr>
            <w:r w:rsidRPr="00454AF5">
              <w:rPr>
                <w:rFonts w:ascii="Arial" w:hAnsi="Arial" w:cs="Arial"/>
              </w:rPr>
              <w:t>Profesionales</w:t>
            </w:r>
          </w:p>
        </w:tc>
        <w:tc>
          <w:tcPr>
            <w:tcW w:w="3707" w:type="dxa"/>
            <w:gridSpan w:val="3"/>
          </w:tcPr>
          <w:p w14:paraId="3EE8303A" w14:textId="77777777" w:rsidR="00C2437B" w:rsidRPr="00454AF5" w:rsidRDefault="00C2437B" w:rsidP="00834B4F">
            <w:pPr>
              <w:jc w:val="center"/>
              <w:rPr>
                <w:rFonts w:ascii="Arial" w:hAnsi="Arial" w:cs="Arial"/>
              </w:rPr>
            </w:pPr>
          </w:p>
        </w:tc>
        <w:tc>
          <w:tcPr>
            <w:tcW w:w="3903" w:type="dxa"/>
            <w:gridSpan w:val="3"/>
          </w:tcPr>
          <w:p w14:paraId="6C8F04F3" w14:textId="77777777" w:rsidR="00C2437B" w:rsidRPr="00454AF5" w:rsidRDefault="00C2437B" w:rsidP="00834B4F">
            <w:pPr>
              <w:jc w:val="center"/>
              <w:rPr>
                <w:rFonts w:ascii="Arial" w:hAnsi="Arial" w:cs="Arial"/>
              </w:rPr>
            </w:pPr>
          </w:p>
        </w:tc>
      </w:tr>
      <w:tr w:rsidR="00C2437B" w:rsidRPr="00454AF5" w14:paraId="76E2602C" w14:textId="77777777" w:rsidTr="0007487A">
        <w:tc>
          <w:tcPr>
            <w:tcW w:w="1612" w:type="dxa"/>
          </w:tcPr>
          <w:p w14:paraId="1B08002B" w14:textId="77777777" w:rsidR="00C2437B" w:rsidRPr="00454AF5" w:rsidRDefault="00C2437B" w:rsidP="00834B4F">
            <w:pPr>
              <w:rPr>
                <w:rFonts w:ascii="Arial" w:hAnsi="Arial" w:cs="Arial"/>
              </w:rPr>
            </w:pPr>
            <w:r w:rsidRPr="00454AF5">
              <w:rPr>
                <w:rFonts w:ascii="Arial" w:hAnsi="Arial" w:cs="Arial"/>
              </w:rPr>
              <w:t>Técnicos</w:t>
            </w:r>
          </w:p>
        </w:tc>
        <w:tc>
          <w:tcPr>
            <w:tcW w:w="3707" w:type="dxa"/>
            <w:gridSpan w:val="3"/>
          </w:tcPr>
          <w:p w14:paraId="1CFB2553" w14:textId="77777777" w:rsidR="00C2437B" w:rsidRPr="00454AF5" w:rsidRDefault="00C2437B" w:rsidP="00834B4F">
            <w:pPr>
              <w:jc w:val="center"/>
              <w:rPr>
                <w:rFonts w:ascii="Arial" w:hAnsi="Arial" w:cs="Arial"/>
              </w:rPr>
            </w:pPr>
          </w:p>
        </w:tc>
        <w:tc>
          <w:tcPr>
            <w:tcW w:w="3903" w:type="dxa"/>
            <w:gridSpan w:val="3"/>
          </w:tcPr>
          <w:p w14:paraId="69D3A15D" w14:textId="77777777" w:rsidR="00C2437B" w:rsidRPr="00454AF5" w:rsidRDefault="00C2437B" w:rsidP="00834B4F">
            <w:pPr>
              <w:jc w:val="center"/>
              <w:rPr>
                <w:rFonts w:ascii="Arial" w:hAnsi="Arial" w:cs="Arial"/>
              </w:rPr>
            </w:pPr>
          </w:p>
        </w:tc>
      </w:tr>
      <w:tr w:rsidR="00C2437B" w:rsidRPr="00454AF5" w14:paraId="1FFFA231" w14:textId="77777777" w:rsidTr="00EA5F34">
        <w:tc>
          <w:tcPr>
            <w:tcW w:w="1612" w:type="dxa"/>
          </w:tcPr>
          <w:p w14:paraId="65906DB2" w14:textId="77777777" w:rsidR="00C2437B" w:rsidRPr="00454AF5" w:rsidRDefault="00C2437B" w:rsidP="00834B4F">
            <w:pPr>
              <w:rPr>
                <w:rFonts w:ascii="Arial" w:hAnsi="Arial" w:cs="Arial"/>
              </w:rPr>
            </w:pPr>
            <w:r w:rsidRPr="00454AF5">
              <w:rPr>
                <w:rFonts w:ascii="Arial" w:hAnsi="Arial" w:cs="Arial"/>
              </w:rPr>
              <w:t>No Calificados</w:t>
            </w:r>
          </w:p>
        </w:tc>
        <w:tc>
          <w:tcPr>
            <w:tcW w:w="3707" w:type="dxa"/>
            <w:gridSpan w:val="3"/>
          </w:tcPr>
          <w:p w14:paraId="70CD2D4A" w14:textId="77777777" w:rsidR="00C2437B" w:rsidRPr="00454AF5" w:rsidRDefault="00C2437B" w:rsidP="00834B4F">
            <w:pPr>
              <w:jc w:val="center"/>
              <w:rPr>
                <w:rFonts w:ascii="Arial" w:hAnsi="Arial" w:cs="Arial"/>
              </w:rPr>
            </w:pPr>
          </w:p>
        </w:tc>
        <w:tc>
          <w:tcPr>
            <w:tcW w:w="3903" w:type="dxa"/>
            <w:gridSpan w:val="3"/>
          </w:tcPr>
          <w:p w14:paraId="0A4F51BE" w14:textId="77777777" w:rsidR="00C2437B" w:rsidRPr="00454AF5" w:rsidRDefault="00C2437B" w:rsidP="00834B4F">
            <w:pPr>
              <w:jc w:val="center"/>
              <w:rPr>
                <w:rFonts w:ascii="Arial" w:hAnsi="Arial" w:cs="Arial"/>
              </w:rPr>
            </w:pPr>
          </w:p>
        </w:tc>
      </w:tr>
      <w:tr w:rsidR="00C2437B" w:rsidRPr="00454AF5" w14:paraId="07A4B701" w14:textId="77777777" w:rsidTr="008D6A5B">
        <w:tc>
          <w:tcPr>
            <w:tcW w:w="1612" w:type="dxa"/>
          </w:tcPr>
          <w:p w14:paraId="2CFE062C" w14:textId="77777777" w:rsidR="00C2437B" w:rsidRPr="00454AF5" w:rsidRDefault="00C2437B" w:rsidP="00834B4F">
            <w:pPr>
              <w:rPr>
                <w:rFonts w:ascii="Arial" w:hAnsi="Arial" w:cs="Arial"/>
                <w:b/>
              </w:rPr>
            </w:pPr>
            <w:r w:rsidRPr="00454AF5">
              <w:rPr>
                <w:rFonts w:ascii="Arial" w:hAnsi="Arial" w:cs="Arial"/>
                <w:b/>
              </w:rPr>
              <w:t>Total</w:t>
            </w:r>
          </w:p>
        </w:tc>
        <w:tc>
          <w:tcPr>
            <w:tcW w:w="3707" w:type="dxa"/>
            <w:gridSpan w:val="3"/>
          </w:tcPr>
          <w:p w14:paraId="283F8DB1" w14:textId="77777777" w:rsidR="00C2437B" w:rsidRPr="00454AF5" w:rsidRDefault="00C2437B" w:rsidP="00834B4F">
            <w:pPr>
              <w:jc w:val="center"/>
              <w:rPr>
                <w:rFonts w:ascii="Arial" w:hAnsi="Arial" w:cs="Arial"/>
                <w:b/>
              </w:rPr>
            </w:pPr>
          </w:p>
        </w:tc>
        <w:tc>
          <w:tcPr>
            <w:tcW w:w="3903" w:type="dxa"/>
            <w:gridSpan w:val="3"/>
          </w:tcPr>
          <w:p w14:paraId="292B929F" w14:textId="77777777" w:rsidR="00C2437B" w:rsidRPr="00454AF5" w:rsidRDefault="00C2437B" w:rsidP="00834B4F">
            <w:pPr>
              <w:jc w:val="center"/>
              <w:rPr>
                <w:rFonts w:ascii="Arial" w:hAnsi="Arial" w:cs="Arial"/>
                <w:b/>
              </w:rPr>
            </w:pPr>
          </w:p>
        </w:tc>
      </w:tr>
    </w:tbl>
    <w:p w14:paraId="550D61A7" w14:textId="77777777" w:rsidR="004E0FDE" w:rsidRPr="00A12C28" w:rsidRDefault="004E0FDE" w:rsidP="004E0FDE">
      <w:pPr>
        <w:rPr>
          <w:rFonts w:ascii="Arial" w:hAnsi="Arial" w:cs="Arial"/>
        </w:rPr>
      </w:pPr>
    </w:p>
    <w:p w14:paraId="7D6817A9" w14:textId="77777777" w:rsidR="004E0FDE" w:rsidRPr="00A12C28" w:rsidRDefault="004E0FDE" w:rsidP="004E0FDE">
      <w:pPr>
        <w:numPr>
          <w:ilvl w:val="0"/>
          <w:numId w:val="44"/>
        </w:numPr>
        <w:tabs>
          <w:tab w:val="clear" w:pos="1080"/>
          <w:tab w:val="num" w:pos="284"/>
        </w:tabs>
        <w:ind w:left="284" w:hanging="284"/>
        <w:rPr>
          <w:rFonts w:ascii="Arial" w:hAnsi="Arial" w:cs="Arial"/>
          <w:b/>
          <w:lang w:val="es-CL"/>
        </w:rPr>
      </w:pPr>
      <w:r w:rsidRPr="00A12C28">
        <w:rPr>
          <w:rFonts w:ascii="Arial" w:hAnsi="Arial" w:cs="Arial"/>
        </w:rPr>
        <w:t xml:space="preserve"> </w:t>
      </w:r>
      <w:r w:rsidRPr="00A12C28">
        <w:rPr>
          <w:rFonts w:ascii="Arial" w:hAnsi="Arial" w:cs="Arial"/>
          <w:b/>
          <w:lang w:val="es-CL"/>
        </w:rPr>
        <w:t>Especialidad y sub</w:t>
      </w:r>
      <w:r>
        <w:rPr>
          <w:rFonts w:ascii="Arial" w:hAnsi="Arial" w:cs="Arial"/>
          <w:b/>
          <w:lang w:val="es-CL"/>
        </w:rPr>
        <w:t xml:space="preserve"> </w:t>
      </w:r>
      <w:r w:rsidRPr="00A12C28">
        <w:rPr>
          <w:rFonts w:ascii="Arial" w:hAnsi="Arial" w:cs="Arial"/>
          <w:b/>
          <w:lang w:val="es-CL"/>
        </w:rPr>
        <w:t>especialidad de la empresa</w:t>
      </w:r>
    </w:p>
    <w:p w14:paraId="1D609FFD" w14:textId="77777777" w:rsidR="004E0FDE" w:rsidRDefault="004E0FDE" w:rsidP="004E0FDE">
      <w:pPr>
        <w:rPr>
          <w:rFonts w:ascii="Arial" w:hAnsi="Arial" w:cs="Arial"/>
          <w:lang w:val="es-CL"/>
        </w:rPr>
      </w:pPr>
    </w:p>
    <w:tbl>
      <w:tblPr>
        <w:tblW w:w="8339" w:type="dxa"/>
        <w:tblInd w:w="55" w:type="dxa"/>
        <w:tblCellMar>
          <w:left w:w="70" w:type="dxa"/>
          <w:right w:w="70" w:type="dxa"/>
        </w:tblCellMar>
        <w:tblLook w:val="0000" w:firstRow="0" w:lastRow="0" w:firstColumn="0" w:lastColumn="0" w:noHBand="0" w:noVBand="0"/>
      </w:tblPr>
      <w:tblGrid>
        <w:gridCol w:w="4430"/>
        <w:gridCol w:w="3909"/>
      </w:tblGrid>
      <w:tr w:rsidR="00005B2D" w:rsidRPr="00A12C28" w14:paraId="0272150E" w14:textId="77777777" w:rsidTr="004A795B">
        <w:trPr>
          <w:trHeight w:val="255"/>
        </w:trPr>
        <w:tc>
          <w:tcPr>
            <w:tcW w:w="443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1EE66E7A" w14:textId="77777777" w:rsidR="00005B2D" w:rsidRPr="00A12C28" w:rsidRDefault="00005B2D" w:rsidP="004A795B">
            <w:pPr>
              <w:rPr>
                <w:rFonts w:ascii="Arial" w:hAnsi="Arial" w:cs="Arial"/>
                <w:b/>
                <w:bCs/>
                <w:color w:val="000000"/>
                <w:highlight w:val="lightGray"/>
              </w:rPr>
            </w:pPr>
            <w:r w:rsidRPr="00A12C28">
              <w:rPr>
                <w:rFonts w:ascii="Arial" w:hAnsi="Arial" w:cs="Arial"/>
                <w:b/>
                <w:bCs/>
                <w:color w:val="000000"/>
                <w:highlight w:val="lightGray"/>
              </w:rPr>
              <w:t>Especialidad</w:t>
            </w:r>
          </w:p>
        </w:tc>
        <w:tc>
          <w:tcPr>
            <w:tcW w:w="3909" w:type="dxa"/>
            <w:tcBorders>
              <w:top w:val="single" w:sz="4" w:space="0" w:color="auto"/>
              <w:left w:val="nil"/>
              <w:bottom w:val="single" w:sz="4" w:space="0" w:color="auto"/>
              <w:right w:val="single" w:sz="4" w:space="0" w:color="auto"/>
            </w:tcBorders>
            <w:shd w:val="clear" w:color="auto" w:fill="C0C0C0"/>
            <w:noWrap/>
            <w:vAlign w:val="bottom"/>
          </w:tcPr>
          <w:p w14:paraId="0928EF54" w14:textId="77777777" w:rsidR="00005B2D" w:rsidRPr="00A12C28" w:rsidRDefault="00005B2D" w:rsidP="004A795B">
            <w:pPr>
              <w:rPr>
                <w:rFonts w:ascii="Arial" w:hAnsi="Arial" w:cs="Arial"/>
                <w:b/>
                <w:bCs/>
                <w:color w:val="000000"/>
                <w:highlight w:val="lightGray"/>
              </w:rPr>
            </w:pPr>
            <w:proofErr w:type="spellStart"/>
            <w:r w:rsidRPr="00A12C28">
              <w:rPr>
                <w:rFonts w:ascii="Arial" w:hAnsi="Arial" w:cs="Arial"/>
                <w:b/>
                <w:bCs/>
                <w:color w:val="000000"/>
                <w:highlight w:val="lightGray"/>
              </w:rPr>
              <w:t>Sub</w:t>
            </w:r>
            <w:proofErr w:type="spellEnd"/>
            <w:r w:rsidRPr="00A12C28">
              <w:rPr>
                <w:rFonts w:ascii="Arial" w:hAnsi="Arial" w:cs="Arial"/>
                <w:b/>
                <w:bCs/>
                <w:color w:val="000000"/>
                <w:highlight w:val="lightGray"/>
              </w:rPr>
              <w:t xml:space="preserve"> Especialidad</w:t>
            </w:r>
          </w:p>
        </w:tc>
      </w:tr>
      <w:tr w:rsidR="00005B2D" w:rsidRPr="00A12C28" w14:paraId="78CF1E11"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6D9E5BA7" w14:textId="77777777" w:rsidR="00005B2D" w:rsidRPr="00005B2D" w:rsidRDefault="00005B2D" w:rsidP="004A795B">
            <w:pPr>
              <w:rPr>
                <w:rFonts w:ascii="Arial" w:hAnsi="Arial" w:cs="Arial"/>
              </w:rPr>
            </w:pPr>
          </w:p>
        </w:tc>
        <w:tc>
          <w:tcPr>
            <w:tcW w:w="3909" w:type="dxa"/>
            <w:tcBorders>
              <w:top w:val="nil"/>
              <w:left w:val="nil"/>
              <w:bottom w:val="single" w:sz="4" w:space="0" w:color="auto"/>
              <w:right w:val="single" w:sz="4" w:space="0" w:color="auto"/>
            </w:tcBorders>
            <w:noWrap/>
            <w:vAlign w:val="bottom"/>
          </w:tcPr>
          <w:p w14:paraId="6F2EFDE5" w14:textId="77777777" w:rsidR="00005B2D" w:rsidRPr="00005B2D" w:rsidRDefault="00005B2D" w:rsidP="004A795B">
            <w:pPr>
              <w:rPr>
                <w:rFonts w:ascii="Arial" w:hAnsi="Arial" w:cs="Arial"/>
              </w:rPr>
            </w:pPr>
          </w:p>
        </w:tc>
      </w:tr>
      <w:tr w:rsidR="00005B2D" w:rsidRPr="00A12C28" w14:paraId="04B224B1"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3CC17753" w14:textId="77777777" w:rsidR="00005B2D" w:rsidRPr="00005B2D" w:rsidRDefault="00005B2D" w:rsidP="004A795B">
            <w:pPr>
              <w:rPr>
                <w:rFonts w:ascii="Arial" w:hAnsi="Arial" w:cs="Arial"/>
              </w:rPr>
            </w:pPr>
          </w:p>
        </w:tc>
        <w:tc>
          <w:tcPr>
            <w:tcW w:w="3909" w:type="dxa"/>
            <w:tcBorders>
              <w:top w:val="nil"/>
              <w:left w:val="nil"/>
              <w:bottom w:val="single" w:sz="4" w:space="0" w:color="auto"/>
              <w:right w:val="single" w:sz="4" w:space="0" w:color="auto"/>
            </w:tcBorders>
            <w:noWrap/>
            <w:vAlign w:val="bottom"/>
          </w:tcPr>
          <w:p w14:paraId="650B7C73" w14:textId="77777777" w:rsidR="00005B2D" w:rsidRPr="00005B2D" w:rsidRDefault="00005B2D" w:rsidP="004A795B">
            <w:pPr>
              <w:rPr>
                <w:rFonts w:ascii="Arial" w:hAnsi="Arial" w:cs="Arial"/>
              </w:rPr>
            </w:pPr>
          </w:p>
        </w:tc>
      </w:tr>
      <w:tr w:rsidR="00005B2D" w:rsidRPr="00A12C28" w14:paraId="3C5E2C00"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413656C5" w14:textId="77777777" w:rsidR="00005B2D" w:rsidRPr="00005B2D" w:rsidRDefault="00005B2D" w:rsidP="004A795B">
            <w:pPr>
              <w:rPr>
                <w:rFonts w:ascii="Arial" w:hAnsi="Arial" w:cs="Arial"/>
              </w:rPr>
            </w:pPr>
          </w:p>
        </w:tc>
        <w:tc>
          <w:tcPr>
            <w:tcW w:w="3909" w:type="dxa"/>
            <w:tcBorders>
              <w:top w:val="nil"/>
              <w:left w:val="nil"/>
              <w:bottom w:val="single" w:sz="4" w:space="0" w:color="auto"/>
              <w:right w:val="single" w:sz="4" w:space="0" w:color="auto"/>
            </w:tcBorders>
            <w:noWrap/>
            <w:vAlign w:val="bottom"/>
          </w:tcPr>
          <w:p w14:paraId="5CAB8D72" w14:textId="77777777" w:rsidR="00005B2D" w:rsidRPr="00005B2D" w:rsidRDefault="00005B2D" w:rsidP="004A795B">
            <w:pPr>
              <w:rPr>
                <w:rFonts w:ascii="Arial" w:hAnsi="Arial" w:cs="Arial"/>
              </w:rPr>
            </w:pPr>
          </w:p>
        </w:tc>
      </w:tr>
      <w:tr w:rsidR="00005B2D" w:rsidRPr="00A12C28" w14:paraId="71F17701" w14:textId="77777777" w:rsidTr="00B6319F">
        <w:trPr>
          <w:trHeight w:val="255"/>
        </w:trPr>
        <w:tc>
          <w:tcPr>
            <w:tcW w:w="4430" w:type="dxa"/>
            <w:tcBorders>
              <w:top w:val="nil"/>
              <w:left w:val="single" w:sz="4" w:space="0" w:color="auto"/>
              <w:bottom w:val="nil"/>
              <w:right w:val="single" w:sz="4" w:space="0" w:color="auto"/>
            </w:tcBorders>
            <w:noWrap/>
            <w:vAlign w:val="bottom"/>
          </w:tcPr>
          <w:p w14:paraId="03CAD0D3" w14:textId="77777777" w:rsidR="00005B2D" w:rsidRPr="00005B2D" w:rsidRDefault="00005B2D" w:rsidP="004A795B">
            <w:pPr>
              <w:rPr>
                <w:rFonts w:ascii="Arial" w:hAnsi="Arial" w:cs="Arial"/>
              </w:rPr>
            </w:pPr>
          </w:p>
        </w:tc>
        <w:tc>
          <w:tcPr>
            <w:tcW w:w="3909" w:type="dxa"/>
            <w:tcBorders>
              <w:top w:val="nil"/>
              <w:left w:val="nil"/>
              <w:bottom w:val="nil"/>
              <w:right w:val="single" w:sz="4" w:space="0" w:color="auto"/>
            </w:tcBorders>
            <w:noWrap/>
            <w:vAlign w:val="bottom"/>
          </w:tcPr>
          <w:p w14:paraId="16B9D372" w14:textId="77777777" w:rsidR="00005B2D" w:rsidRPr="00005B2D" w:rsidRDefault="00005B2D" w:rsidP="004A795B">
            <w:pPr>
              <w:rPr>
                <w:rFonts w:ascii="Arial" w:hAnsi="Arial" w:cs="Arial"/>
              </w:rPr>
            </w:pPr>
          </w:p>
        </w:tc>
      </w:tr>
      <w:tr w:rsidR="00B6319F" w:rsidRPr="00A12C28" w14:paraId="518F2E30"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576F6337" w14:textId="77777777" w:rsidR="00B6319F" w:rsidRPr="00005B2D" w:rsidRDefault="00B6319F" w:rsidP="004A795B">
            <w:pPr>
              <w:rPr>
                <w:rFonts w:ascii="Arial" w:hAnsi="Arial" w:cs="Arial"/>
              </w:rPr>
            </w:pPr>
          </w:p>
        </w:tc>
        <w:tc>
          <w:tcPr>
            <w:tcW w:w="3909" w:type="dxa"/>
            <w:tcBorders>
              <w:top w:val="nil"/>
              <w:left w:val="nil"/>
              <w:bottom w:val="single" w:sz="4" w:space="0" w:color="auto"/>
              <w:right w:val="single" w:sz="4" w:space="0" w:color="auto"/>
            </w:tcBorders>
            <w:noWrap/>
            <w:vAlign w:val="bottom"/>
          </w:tcPr>
          <w:p w14:paraId="673E0693" w14:textId="77777777" w:rsidR="00B6319F" w:rsidRPr="00005B2D" w:rsidRDefault="00B6319F" w:rsidP="004A795B">
            <w:pPr>
              <w:rPr>
                <w:rFonts w:ascii="Arial" w:hAnsi="Arial" w:cs="Arial"/>
              </w:rPr>
            </w:pPr>
          </w:p>
        </w:tc>
      </w:tr>
    </w:tbl>
    <w:p w14:paraId="7CEBB9C8" w14:textId="77777777" w:rsidR="00005B2D" w:rsidRDefault="00005B2D" w:rsidP="004E0FDE">
      <w:pPr>
        <w:rPr>
          <w:rFonts w:ascii="Arial" w:hAnsi="Arial" w:cs="Arial"/>
          <w:lang w:val="es-CL"/>
        </w:rPr>
      </w:pPr>
    </w:p>
    <w:p w14:paraId="7A431F65" w14:textId="77777777" w:rsidR="00B6319F" w:rsidRDefault="00B6319F" w:rsidP="004E0FDE">
      <w:pPr>
        <w:rPr>
          <w:rFonts w:ascii="Arial" w:hAnsi="Arial" w:cs="Arial"/>
          <w:lang w:val="es-CL"/>
        </w:rPr>
      </w:pPr>
    </w:p>
    <w:p w14:paraId="7C185BB3" w14:textId="77777777" w:rsidR="00B6319F" w:rsidRDefault="00B6319F" w:rsidP="004E0FDE">
      <w:pPr>
        <w:rPr>
          <w:rFonts w:ascii="Arial" w:hAnsi="Arial" w:cs="Arial"/>
          <w:lang w:val="es-CL"/>
        </w:rPr>
      </w:pPr>
    </w:p>
    <w:p w14:paraId="4D82E587" w14:textId="77777777" w:rsidR="00B6319F" w:rsidRPr="00A12C28" w:rsidRDefault="00B6319F" w:rsidP="004E0FDE">
      <w:pPr>
        <w:rPr>
          <w:rFonts w:ascii="Arial" w:hAnsi="Arial" w:cs="Arial"/>
          <w:lang w:val="es-CL"/>
        </w:rPr>
      </w:pPr>
    </w:p>
    <w:tbl>
      <w:tblPr>
        <w:tblW w:w="8339" w:type="dxa"/>
        <w:tblInd w:w="55" w:type="dxa"/>
        <w:tblCellMar>
          <w:left w:w="70" w:type="dxa"/>
          <w:right w:w="70" w:type="dxa"/>
        </w:tblCellMar>
        <w:tblLook w:val="0000" w:firstRow="0" w:lastRow="0" w:firstColumn="0" w:lastColumn="0" w:noHBand="0" w:noVBand="0"/>
      </w:tblPr>
      <w:tblGrid>
        <w:gridCol w:w="4430"/>
        <w:gridCol w:w="3909"/>
      </w:tblGrid>
      <w:tr w:rsidR="004E0FDE" w:rsidRPr="00A12C28" w14:paraId="547EF190" w14:textId="77777777" w:rsidTr="00834B4F">
        <w:trPr>
          <w:trHeight w:val="255"/>
        </w:trPr>
        <w:tc>
          <w:tcPr>
            <w:tcW w:w="443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31AC3D7E" w14:textId="77777777" w:rsidR="004E0FDE" w:rsidRPr="00A12C28" w:rsidRDefault="004E0FDE" w:rsidP="00834B4F">
            <w:pPr>
              <w:rPr>
                <w:rFonts w:ascii="Arial" w:hAnsi="Arial" w:cs="Arial"/>
                <w:b/>
                <w:bCs/>
                <w:color w:val="000000"/>
                <w:highlight w:val="lightGray"/>
              </w:rPr>
            </w:pPr>
            <w:r w:rsidRPr="00A12C28">
              <w:rPr>
                <w:rFonts w:ascii="Arial" w:hAnsi="Arial" w:cs="Arial"/>
                <w:b/>
                <w:bCs/>
                <w:color w:val="000000"/>
                <w:highlight w:val="lightGray"/>
              </w:rPr>
              <w:t>Especialidad</w:t>
            </w:r>
          </w:p>
        </w:tc>
        <w:tc>
          <w:tcPr>
            <w:tcW w:w="3909" w:type="dxa"/>
            <w:tcBorders>
              <w:top w:val="single" w:sz="4" w:space="0" w:color="auto"/>
              <w:left w:val="nil"/>
              <w:bottom w:val="single" w:sz="4" w:space="0" w:color="auto"/>
              <w:right w:val="single" w:sz="4" w:space="0" w:color="auto"/>
            </w:tcBorders>
            <w:shd w:val="clear" w:color="auto" w:fill="C0C0C0"/>
            <w:noWrap/>
            <w:vAlign w:val="bottom"/>
          </w:tcPr>
          <w:p w14:paraId="37BFCF42" w14:textId="77777777" w:rsidR="004E0FDE" w:rsidRPr="00A12C28" w:rsidRDefault="004E0FDE" w:rsidP="00834B4F">
            <w:pPr>
              <w:rPr>
                <w:rFonts w:ascii="Arial" w:hAnsi="Arial" w:cs="Arial"/>
                <w:b/>
                <w:bCs/>
                <w:color w:val="000000"/>
                <w:highlight w:val="lightGray"/>
              </w:rPr>
            </w:pPr>
            <w:proofErr w:type="spellStart"/>
            <w:r w:rsidRPr="00A12C28">
              <w:rPr>
                <w:rFonts w:ascii="Arial" w:hAnsi="Arial" w:cs="Arial"/>
                <w:b/>
                <w:bCs/>
                <w:color w:val="000000"/>
                <w:highlight w:val="lightGray"/>
              </w:rPr>
              <w:t>Sub</w:t>
            </w:r>
            <w:proofErr w:type="spellEnd"/>
            <w:r w:rsidRPr="00A12C28">
              <w:rPr>
                <w:rFonts w:ascii="Arial" w:hAnsi="Arial" w:cs="Arial"/>
                <w:b/>
                <w:bCs/>
                <w:color w:val="000000"/>
                <w:highlight w:val="lightGray"/>
              </w:rPr>
              <w:t xml:space="preserve"> Especialidad</w:t>
            </w:r>
          </w:p>
        </w:tc>
      </w:tr>
      <w:tr w:rsidR="004E0FDE" w:rsidRPr="00005B2D" w14:paraId="120959B7" w14:textId="77777777" w:rsidTr="00834B4F">
        <w:trPr>
          <w:trHeight w:val="255"/>
        </w:trPr>
        <w:tc>
          <w:tcPr>
            <w:tcW w:w="4430" w:type="dxa"/>
            <w:tcBorders>
              <w:top w:val="nil"/>
              <w:left w:val="single" w:sz="4" w:space="0" w:color="auto"/>
              <w:bottom w:val="single" w:sz="4" w:space="0" w:color="auto"/>
              <w:right w:val="single" w:sz="4" w:space="0" w:color="auto"/>
            </w:tcBorders>
            <w:noWrap/>
            <w:vAlign w:val="bottom"/>
          </w:tcPr>
          <w:p w14:paraId="2506124E" w14:textId="77777777" w:rsidR="004E0FDE" w:rsidRPr="00005B2D" w:rsidRDefault="004E0FDE" w:rsidP="00834B4F">
            <w:pPr>
              <w:rPr>
                <w:rFonts w:ascii="Arial" w:hAnsi="Arial" w:cs="Arial"/>
              </w:rPr>
            </w:pPr>
          </w:p>
        </w:tc>
        <w:tc>
          <w:tcPr>
            <w:tcW w:w="3909" w:type="dxa"/>
            <w:tcBorders>
              <w:top w:val="nil"/>
              <w:left w:val="nil"/>
              <w:bottom w:val="single" w:sz="4" w:space="0" w:color="auto"/>
              <w:right w:val="single" w:sz="4" w:space="0" w:color="auto"/>
            </w:tcBorders>
            <w:noWrap/>
            <w:vAlign w:val="bottom"/>
          </w:tcPr>
          <w:p w14:paraId="74F910E0" w14:textId="77777777" w:rsidR="004E0FDE" w:rsidRPr="00005B2D" w:rsidRDefault="004E0FDE" w:rsidP="00834B4F">
            <w:pPr>
              <w:rPr>
                <w:rFonts w:ascii="Arial" w:hAnsi="Arial" w:cs="Arial"/>
              </w:rPr>
            </w:pPr>
          </w:p>
        </w:tc>
      </w:tr>
      <w:tr w:rsidR="004E0FDE" w:rsidRPr="00005B2D" w14:paraId="63D3B1FB" w14:textId="77777777" w:rsidTr="00834B4F">
        <w:trPr>
          <w:trHeight w:val="255"/>
        </w:trPr>
        <w:tc>
          <w:tcPr>
            <w:tcW w:w="4430" w:type="dxa"/>
            <w:tcBorders>
              <w:top w:val="nil"/>
              <w:left w:val="single" w:sz="4" w:space="0" w:color="auto"/>
              <w:bottom w:val="single" w:sz="4" w:space="0" w:color="auto"/>
              <w:right w:val="single" w:sz="4" w:space="0" w:color="auto"/>
            </w:tcBorders>
            <w:noWrap/>
            <w:vAlign w:val="bottom"/>
          </w:tcPr>
          <w:p w14:paraId="0BC36A2C" w14:textId="77777777" w:rsidR="004E0FDE" w:rsidRPr="00005B2D" w:rsidRDefault="004E0FDE" w:rsidP="00834B4F">
            <w:pPr>
              <w:rPr>
                <w:rFonts w:ascii="Arial" w:hAnsi="Arial" w:cs="Arial"/>
              </w:rPr>
            </w:pPr>
          </w:p>
        </w:tc>
        <w:tc>
          <w:tcPr>
            <w:tcW w:w="3909" w:type="dxa"/>
            <w:tcBorders>
              <w:top w:val="nil"/>
              <w:left w:val="nil"/>
              <w:bottom w:val="single" w:sz="4" w:space="0" w:color="auto"/>
              <w:right w:val="single" w:sz="4" w:space="0" w:color="auto"/>
            </w:tcBorders>
            <w:noWrap/>
            <w:vAlign w:val="bottom"/>
          </w:tcPr>
          <w:p w14:paraId="62CCBF4C" w14:textId="77777777" w:rsidR="004E0FDE" w:rsidRPr="00005B2D" w:rsidRDefault="004E0FDE" w:rsidP="00834B4F">
            <w:pPr>
              <w:rPr>
                <w:rFonts w:ascii="Arial" w:hAnsi="Arial" w:cs="Arial"/>
              </w:rPr>
            </w:pPr>
          </w:p>
        </w:tc>
      </w:tr>
      <w:tr w:rsidR="004E0FDE" w:rsidRPr="00005B2D" w14:paraId="4533854B" w14:textId="77777777" w:rsidTr="00834B4F">
        <w:trPr>
          <w:trHeight w:val="255"/>
        </w:trPr>
        <w:tc>
          <w:tcPr>
            <w:tcW w:w="4430" w:type="dxa"/>
            <w:tcBorders>
              <w:top w:val="nil"/>
              <w:left w:val="single" w:sz="4" w:space="0" w:color="auto"/>
              <w:bottom w:val="single" w:sz="4" w:space="0" w:color="auto"/>
              <w:right w:val="single" w:sz="4" w:space="0" w:color="auto"/>
            </w:tcBorders>
            <w:noWrap/>
            <w:vAlign w:val="bottom"/>
          </w:tcPr>
          <w:p w14:paraId="4B5FCF30" w14:textId="77777777" w:rsidR="004E0FDE" w:rsidRPr="00005B2D" w:rsidRDefault="004E0FDE" w:rsidP="00834B4F">
            <w:pPr>
              <w:rPr>
                <w:rFonts w:ascii="Arial" w:hAnsi="Arial" w:cs="Arial"/>
              </w:rPr>
            </w:pPr>
          </w:p>
        </w:tc>
        <w:tc>
          <w:tcPr>
            <w:tcW w:w="3909" w:type="dxa"/>
            <w:tcBorders>
              <w:top w:val="nil"/>
              <w:left w:val="nil"/>
              <w:bottom w:val="single" w:sz="4" w:space="0" w:color="auto"/>
              <w:right w:val="single" w:sz="4" w:space="0" w:color="auto"/>
            </w:tcBorders>
            <w:noWrap/>
            <w:vAlign w:val="bottom"/>
          </w:tcPr>
          <w:p w14:paraId="359C3895" w14:textId="77777777" w:rsidR="004E0FDE" w:rsidRPr="00005B2D" w:rsidRDefault="004E0FDE" w:rsidP="00834B4F">
            <w:pPr>
              <w:rPr>
                <w:rFonts w:ascii="Arial" w:hAnsi="Arial" w:cs="Arial"/>
              </w:rPr>
            </w:pPr>
          </w:p>
        </w:tc>
      </w:tr>
      <w:tr w:rsidR="004E0FDE" w:rsidRPr="00005B2D" w14:paraId="5E91C79E" w14:textId="77777777" w:rsidTr="00834B4F">
        <w:trPr>
          <w:trHeight w:val="255"/>
        </w:trPr>
        <w:tc>
          <w:tcPr>
            <w:tcW w:w="4430" w:type="dxa"/>
            <w:tcBorders>
              <w:top w:val="nil"/>
              <w:left w:val="single" w:sz="4" w:space="0" w:color="auto"/>
              <w:bottom w:val="single" w:sz="4" w:space="0" w:color="auto"/>
              <w:right w:val="single" w:sz="4" w:space="0" w:color="auto"/>
            </w:tcBorders>
            <w:noWrap/>
            <w:vAlign w:val="bottom"/>
          </w:tcPr>
          <w:p w14:paraId="648D6DED" w14:textId="77777777" w:rsidR="004E0FDE" w:rsidRPr="00005B2D" w:rsidRDefault="004E0FDE" w:rsidP="00834B4F">
            <w:pPr>
              <w:rPr>
                <w:rFonts w:ascii="Arial" w:hAnsi="Arial" w:cs="Arial"/>
              </w:rPr>
            </w:pPr>
          </w:p>
        </w:tc>
        <w:tc>
          <w:tcPr>
            <w:tcW w:w="3909" w:type="dxa"/>
            <w:tcBorders>
              <w:top w:val="nil"/>
              <w:left w:val="nil"/>
              <w:bottom w:val="single" w:sz="4" w:space="0" w:color="auto"/>
              <w:right w:val="single" w:sz="4" w:space="0" w:color="auto"/>
            </w:tcBorders>
            <w:noWrap/>
            <w:vAlign w:val="bottom"/>
          </w:tcPr>
          <w:p w14:paraId="20BF1B94" w14:textId="77777777" w:rsidR="004E0FDE" w:rsidRPr="00005B2D" w:rsidRDefault="004E0FDE" w:rsidP="00834B4F">
            <w:pPr>
              <w:rPr>
                <w:rFonts w:ascii="Arial" w:hAnsi="Arial" w:cs="Arial"/>
              </w:rPr>
            </w:pPr>
          </w:p>
        </w:tc>
      </w:tr>
    </w:tbl>
    <w:p w14:paraId="19A3E3D9" w14:textId="77777777" w:rsidR="004E0FDE" w:rsidRDefault="004E0FDE" w:rsidP="004E0FDE">
      <w:pPr>
        <w:rPr>
          <w:rFonts w:ascii="Arial" w:hAnsi="Arial" w:cs="Arial"/>
        </w:rPr>
      </w:pPr>
    </w:p>
    <w:p w14:paraId="3F68C171" w14:textId="77777777" w:rsidR="00F11ADE" w:rsidRDefault="00F11ADE" w:rsidP="004E0FDE">
      <w:pPr>
        <w:rPr>
          <w:rFonts w:ascii="Arial" w:hAnsi="Arial" w:cs="Arial"/>
        </w:rPr>
      </w:pPr>
    </w:p>
    <w:p w14:paraId="30D1DC13" w14:textId="77777777" w:rsidR="00B6319F" w:rsidRDefault="00B6319F" w:rsidP="004E0FDE">
      <w:pPr>
        <w:rPr>
          <w:rFonts w:ascii="Arial" w:hAnsi="Arial" w:cs="Arial"/>
        </w:rPr>
      </w:pPr>
    </w:p>
    <w:p w14:paraId="7DF49E70" w14:textId="77777777" w:rsidR="00B6319F" w:rsidRPr="00005B2D" w:rsidRDefault="00B6319F" w:rsidP="004E0FDE">
      <w:pPr>
        <w:rPr>
          <w:rFonts w:ascii="Arial" w:hAnsi="Arial" w:cs="Arial"/>
        </w:rPr>
      </w:pPr>
    </w:p>
    <w:tbl>
      <w:tblPr>
        <w:tblW w:w="8339" w:type="dxa"/>
        <w:tblInd w:w="55" w:type="dxa"/>
        <w:tblCellMar>
          <w:left w:w="70" w:type="dxa"/>
          <w:right w:w="70" w:type="dxa"/>
        </w:tblCellMar>
        <w:tblLook w:val="0000" w:firstRow="0" w:lastRow="0" w:firstColumn="0" w:lastColumn="0" w:noHBand="0" w:noVBand="0"/>
      </w:tblPr>
      <w:tblGrid>
        <w:gridCol w:w="4430"/>
        <w:gridCol w:w="3909"/>
      </w:tblGrid>
      <w:tr w:rsidR="00005B2D" w:rsidRPr="00A12C28" w14:paraId="1967443E" w14:textId="77777777" w:rsidTr="004A795B">
        <w:trPr>
          <w:trHeight w:val="255"/>
        </w:trPr>
        <w:tc>
          <w:tcPr>
            <w:tcW w:w="443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2C6F3137" w14:textId="77777777" w:rsidR="00005B2D" w:rsidRPr="00A12C28" w:rsidRDefault="00005B2D" w:rsidP="004A795B">
            <w:pPr>
              <w:rPr>
                <w:rFonts w:ascii="Arial" w:hAnsi="Arial" w:cs="Arial"/>
                <w:b/>
                <w:bCs/>
                <w:color w:val="000000"/>
                <w:highlight w:val="lightGray"/>
              </w:rPr>
            </w:pPr>
            <w:r w:rsidRPr="00A12C28">
              <w:rPr>
                <w:rFonts w:ascii="Arial" w:hAnsi="Arial" w:cs="Arial"/>
                <w:b/>
                <w:bCs/>
                <w:color w:val="000000"/>
                <w:highlight w:val="lightGray"/>
              </w:rPr>
              <w:t>Especialidad</w:t>
            </w:r>
          </w:p>
        </w:tc>
        <w:tc>
          <w:tcPr>
            <w:tcW w:w="3909" w:type="dxa"/>
            <w:tcBorders>
              <w:top w:val="single" w:sz="4" w:space="0" w:color="auto"/>
              <w:left w:val="nil"/>
              <w:bottom w:val="single" w:sz="4" w:space="0" w:color="auto"/>
              <w:right w:val="single" w:sz="4" w:space="0" w:color="auto"/>
            </w:tcBorders>
            <w:shd w:val="clear" w:color="auto" w:fill="C0C0C0"/>
            <w:noWrap/>
            <w:vAlign w:val="bottom"/>
          </w:tcPr>
          <w:p w14:paraId="40BFCEA4" w14:textId="77777777" w:rsidR="00005B2D" w:rsidRPr="00A12C28" w:rsidRDefault="00005B2D" w:rsidP="004A795B">
            <w:pPr>
              <w:rPr>
                <w:rFonts w:ascii="Arial" w:hAnsi="Arial" w:cs="Arial"/>
                <w:b/>
                <w:bCs/>
                <w:color w:val="000000"/>
                <w:highlight w:val="lightGray"/>
              </w:rPr>
            </w:pPr>
            <w:proofErr w:type="spellStart"/>
            <w:r w:rsidRPr="00A12C28">
              <w:rPr>
                <w:rFonts w:ascii="Arial" w:hAnsi="Arial" w:cs="Arial"/>
                <w:b/>
                <w:bCs/>
                <w:color w:val="000000"/>
                <w:highlight w:val="lightGray"/>
              </w:rPr>
              <w:t>Sub</w:t>
            </w:r>
            <w:proofErr w:type="spellEnd"/>
            <w:r w:rsidRPr="00A12C28">
              <w:rPr>
                <w:rFonts w:ascii="Arial" w:hAnsi="Arial" w:cs="Arial"/>
                <w:b/>
                <w:bCs/>
                <w:color w:val="000000"/>
                <w:highlight w:val="lightGray"/>
              </w:rPr>
              <w:t xml:space="preserve"> Especialidad</w:t>
            </w:r>
          </w:p>
        </w:tc>
      </w:tr>
      <w:tr w:rsidR="00005B2D" w:rsidRPr="00A12C28" w14:paraId="3B5596EC"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29B1D01F" w14:textId="77777777" w:rsidR="00005B2D" w:rsidRPr="00005B2D" w:rsidRDefault="00005B2D" w:rsidP="00005B2D">
            <w:pPr>
              <w:rPr>
                <w:rFonts w:ascii="Arial" w:hAnsi="Arial" w:cs="Arial"/>
              </w:rPr>
            </w:pPr>
          </w:p>
        </w:tc>
        <w:tc>
          <w:tcPr>
            <w:tcW w:w="3909" w:type="dxa"/>
            <w:tcBorders>
              <w:top w:val="nil"/>
              <w:left w:val="nil"/>
              <w:bottom w:val="single" w:sz="4" w:space="0" w:color="auto"/>
              <w:right w:val="single" w:sz="4" w:space="0" w:color="auto"/>
            </w:tcBorders>
            <w:noWrap/>
            <w:vAlign w:val="bottom"/>
          </w:tcPr>
          <w:p w14:paraId="258A07AF" w14:textId="77777777" w:rsidR="00005B2D" w:rsidRPr="00005B2D" w:rsidRDefault="00005B2D" w:rsidP="004A795B">
            <w:pPr>
              <w:rPr>
                <w:rFonts w:ascii="Arial" w:hAnsi="Arial" w:cs="Arial"/>
              </w:rPr>
            </w:pPr>
          </w:p>
        </w:tc>
      </w:tr>
      <w:tr w:rsidR="00005B2D" w:rsidRPr="00A12C28" w14:paraId="222ACF65"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5D8BA71C" w14:textId="77777777" w:rsidR="00005B2D" w:rsidRPr="00005B2D" w:rsidRDefault="00005B2D" w:rsidP="004A795B">
            <w:pPr>
              <w:rPr>
                <w:rFonts w:ascii="Arial" w:hAnsi="Arial" w:cs="Arial"/>
              </w:rPr>
            </w:pPr>
          </w:p>
        </w:tc>
        <w:tc>
          <w:tcPr>
            <w:tcW w:w="3909" w:type="dxa"/>
            <w:tcBorders>
              <w:top w:val="nil"/>
              <w:left w:val="nil"/>
              <w:bottom w:val="single" w:sz="4" w:space="0" w:color="auto"/>
              <w:right w:val="single" w:sz="4" w:space="0" w:color="auto"/>
            </w:tcBorders>
            <w:noWrap/>
            <w:vAlign w:val="bottom"/>
          </w:tcPr>
          <w:p w14:paraId="5196D309" w14:textId="77777777" w:rsidR="00005B2D" w:rsidRPr="00005B2D" w:rsidRDefault="00005B2D" w:rsidP="004A795B">
            <w:pPr>
              <w:rPr>
                <w:rFonts w:ascii="Arial" w:hAnsi="Arial" w:cs="Arial"/>
              </w:rPr>
            </w:pPr>
          </w:p>
        </w:tc>
      </w:tr>
      <w:tr w:rsidR="00005B2D" w:rsidRPr="00A12C28" w14:paraId="38DC9127"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5F632856" w14:textId="77777777" w:rsidR="00005B2D" w:rsidRPr="00005B2D" w:rsidRDefault="00005B2D" w:rsidP="004A795B">
            <w:pPr>
              <w:rPr>
                <w:rFonts w:ascii="Arial" w:hAnsi="Arial" w:cs="Arial"/>
              </w:rPr>
            </w:pPr>
          </w:p>
        </w:tc>
        <w:tc>
          <w:tcPr>
            <w:tcW w:w="3909" w:type="dxa"/>
            <w:tcBorders>
              <w:top w:val="nil"/>
              <w:left w:val="nil"/>
              <w:bottom w:val="single" w:sz="4" w:space="0" w:color="auto"/>
              <w:right w:val="single" w:sz="4" w:space="0" w:color="auto"/>
            </w:tcBorders>
            <w:noWrap/>
            <w:vAlign w:val="bottom"/>
          </w:tcPr>
          <w:p w14:paraId="7A0F527D" w14:textId="77777777" w:rsidR="00005B2D" w:rsidRPr="00005B2D" w:rsidRDefault="00005B2D" w:rsidP="004A795B">
            <w:pPr>
              <w:rPr>
                <w:rFonts w:ascii="Arial" w:hAnsi="Arial" w:cs="Arial"/>
              </w:rPr>
            </w:pPr>
          </w:p>
        </w:tc>
      </w:tr>
      <w:tr w:rsidR="00005B2D" w:rsidRPr="00A12C28" w14:paraId="217428C9" w14:textId="77777777" w:rsidTr="004A795B">
        <w:trPr>
          <w:trHeight w:val="255"/>
        </w:trPr>
        <w:tc>
          <w:tcPr>
            <w:tcW w:w="4430" w:type="dxa"/>
            <w:tcBorders>
              <w:top w:val="nil"/>
              <w:left w:val="single" w:sz="4" w:space="0" w:color="auto"/>
              <w:bottom w:val="single" w:sz="4" w:space="0" w:color="auto"/>
              <w:right w:val="single" w:sz="4" w:space="0" w:color="auto"/>
            </w:tcBorders>
            <w:noWrap/>
            <w:vAlign w:val="bottom"/>
          </w:tcPr>
          <w:p w14:paraId="00B955DF" w14:textId="77777777" w:rsidR="00005B2D" w:rsidRPr="00005B2D" w:rsidRDefault="00005B2D" w:rsidP="004A795B">
            <w:pPr>
              <w:rPr>
                <w:rFonts w:ascii="Arial" w:hAnsi="Arial" w:cs="Arial"/>
              </w:rPr>
            </w:pPr>
          </w:p>
        </w:tc>
        <w:tc>
          <w:tcPr>
            <w:tcW w:w="3909" w:type="dxa"/>
            <w:tcBorders>
              <w:top w:val="nil"/>
              <w:left w:val="nil"/>
              <w:bottom w:val="single" w:sz="4" w:space="0" w:color="auto"/>
              <w:right w:val="single" w:sz="4" w:space="0" w:color="auto"/>
            </w:tcBorders>
            <w:noWrap/>
            <w:vAlign w:val="bottom"/>
          </w:tcPr>
          <w:p w14:paraId="611FF12D" w14:textId="77777777" w:rsidR="00005B2D" w:rsidRPr="00005B2D" w:rsidRDefault="00005B2D" w:rsidP="004A795B">
            <w:pPr>
              <w:rPr>
                <w:rFonts w:ascii="Arial" w:hAnsi="Arial" w:cs="Arial"/>
              </w:rPr>
            </w:pPr>
          </w:p>
        </w:tc>
      </w:tr>
    </w:tbl>
    <w:p w14:paraId="004D795F" w14:textId="77777777" w:rsidR="00005B2D" w:rsidRDefault="00005B2D" w:rsidP="004E0FDE">
      <w:pPr>
        <w:rPr>
          <w:rFonts w:ascii="Arial" w:hAnsi="Arial" w:cs="Arial"/>
        </w:rPr>
      </w:pPr>
    </w:p>
    <w:p w14:paraId="3735D687" w14:textId="77777777" w:rsidR="00B6319F" w:rsidRDefault="00B6319F" w:rsidP="004E0FDE">
      <w:pPr>
        <w:rPr>
          <w:rFonts w:ascii="Arial" w:hAnsi="Arial" w:cs="Arial"/>
        </w:rPr>
      </w:pPr>
    </w:p>
    <w:p w14:paraId="2773C88C" w14:textId="77777777" w:rsidR="00B6319F" w:rsidRDefault="00B6319F" w:rsidP="004E0FDE">
      <w:pPr>
        <w:rPr>
          <w:rFonts w:ascii="Arial" w:hAnsi="Arial" w:cs="Arial"/>
        </w:rPr>
      </w:pPr>
    </w:p>
    <w:p w14:paraId="1FE15A02" w14:textId="77777777" w:rsidR="00B6319F" w:rsidRDefault="00B6319F" w:rsidP="004E0FDE">
      <w:pPr>
        <w:rPr>
          <w:rFonts w:ascii="Arial" w:hAnsi="Arial" w:cs="Arial"/>
        </w:rPr>
      </w:pPr>
    </w:p>
    <w:p w14:paraId="2346CC94" w14:textId="77777777" w:rsidR="00B6319F" w:rsidRDefault="00B6319F" w:rsidP="004E0FDE">
      <w:pPr>
        <w:rPr>
          <w:rFonts w:ascii="Arial" w:hAnsi="Arial" w:cs="Arial"/>
        </w:rPr>
      </w:pPr>
    </w:p>
    <w:p w14:paraId="6E23190A" w14:textId="77777777" w:rsidR="00B6319F" w:rsidRDefault="00B6319F" w:rsidP="004E0FDE">
      <w:pPr>
        <w:rPr>
          <w:rFonts w:ascii="Arial" w:hAnsi="Arial" w:cs="Arial"/>
        </w:rPr>
      </w:pPr>
    </w:p>
    <w:p w14:paraId="53847537" w14:textId="77777777" w:rsidR="00B6319F" w:rsidRDefault="00B6319F" w:rsidP="004E0FDE">
      <w:pPr>
        <w:rPr>
          <w:rFonts w:ascii="Arial" w:hAnsi="Arial" w:cs="Arial"/>
        </w:rPr>
      </w:pPr>
    </w:p>
    <w:p w14:paraId="535D35E5" w14:textId="77777777" w:rsidR="00005B2D" w:rsidRPr="00A12C28" w:rsidRDefault="00005B2D" w:rsidP="004E0FDE">
      <w:pPr>
        <w:rPr>
          <w:rFonts w:ascii="Arial" w:hAnsi="Arial" w:cs="Arial"/>
        </w:rPr>
      </w:pPr>
    </w:p>
    <w:p w14:paraId="39E973F9" w14:textId="77777777" w:rsidR="004E0FDE" w:rsidRPr="00A12C28" w:rsidRDefault="004E0FDE" w:rsidP="004E0FDE">
      <w:pPr>
        <w:numPr>
          <w:ilvl w:val="0"/>
          <w:numId w:val="44"/>
        </w:numPr>
        <w:tabs>
          <w:tab w:val="clear" w:pos="1080"/>
          <w:tab w:val="num" w:pos="284"/>
        </w:tabs>
        <w:ind w:left="284" w:hanging="284"/>
        <w:rPr>
          <w:rFonts w:ascii="Arial" w:hAnsi="Arial" w:cs="Arial"/>
          <w:b/>
          <w:lang w:val="es-CL"/>
        </w:rPr>
      </w:pPr>
      <w:r w:rsidRPr="00A12C28">
        <w:rPr>
          <w:rFonts w:ascii="Arial" w:hAnsi="Arial" w:cs="Arial"/>
          <w:b/>
          <w:lang w:val="es-CL"/>
        </w:rPr>
        <w:t xml:space="preserve">Historial de Facturación de la empresa. </w:t>
      </w:r>
    </w:p>
    <w:p w14:paraId="4C12F2DE" w14:textId="77777777" w:rsidR="004E0FDE" w:rsidRPr="00A12C28" w:rsidRDefault="004E0FDE" w:rsidP="004E0FDE">
      <w:pPr>
        <w:rPr>
          <w:rFonts w:ascii="Arial" w:hAnsi="Arial" w:cs="Arial"/>
          <w:lang w:val="es-CL"/>
        </w:rPr>
      </w:pPr>
    </w:p>
    <w:tbl>
      <w:tblPr>
        <w:tblW w:w="2680" w:type="dxa"/>
        <w:tblCellMar>
          <w:left w:w="70" w:type="dxa"/>
          <w:right w:w="70" w:type="dxa"/>
        </w:tblCellMar>
        <w:tblLook w:val="0000" w:firstRow="0" w:lastRow="0" w:firstColumn="0" w:lastColumn="0" w:noHBand="0" w:noVBand="0"/>
      </w:tblPr>
      <w:tblGrid>
        <w:gridCol w:w="1160"/>
        <w:gridCol w:w="1520"/>
      </w:tblGrid>
      <w:tr w:rsidR="004E0FDE" w:rsidRPr="00A12C28" w14:paraId="55F5E657" w14:textId="77777777" w:rsidTr="00834B4F">
        <w:trPr>
          <w:trHeight w:val="255"/>
        </w:trPr>
        <w:tc>
          <w:tcPr>
            <w:tcW w:w="11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0DFC1F92" w14:textId="77777777" w:rsidR="004E0FDE" w:rsidRPr="00A12C28" w:rsidRDefault="004E0FDE" w:rsidP="00834B4F">
            <w:pPr>
              <w:jc w:val="center"/>
              <w:rPr>
                <w:rFonts w:ascii="Arial" w:hAnsi="Arial" w:cs="Arial"/>
                <w:b/>
                <w:bCs/>
                <w:color w:val="000000"/>
              </w:rPr>
            </w:pPr>
            <w:r w:rsidRPr="00A12C28">
              <w:rPr>
                <w:rFonts w:ascii="Arial" w:hAnsi="Arial" w:cs="Arial"/>
                <w:b/>
                <w:bCs/>
                <w:color w:val="000000"/>
              </w:rPr>
              <w:t>Año</w:t>
            </w:r>
          </w:p>
        </w:tc>
        <w:tc>
          <w:tcPr>
            <w:tcW w:w="1520" w:type="dxa"/>
            <w:tcBorders>
              <w:top w:val="single" w:sz="4" w:space="0" w:color="auto"/>
              <w:left w:val="nil"/>
              <w:bottom w:val="single" w:sz="4" w:space="0" w:color="auto"/>
              <w:right w:val="single" w:sz="4" w:space="0" w:color="auto"/>
            </w:tcBorders>
            <w:shd w:val="clear" w:color="auto" w:fill="C0C0C0"/>
            <w:noWrap/>
            <w:vAlign w:val="bottom"/>
          </w:tcPr>
          <w:p w14:paraId="1C53CD41" w14:textId="77777777" w:rsidR="004E0FDE" w:rsidRPr="00A12C28" w:rsidRDefault="004E0FDE" w:rsidP="00834B4F">
            <w:pPr>
              <w:jc w:val="center"/>
              <w:rPr>
                <w:rFonts w:ascii="Arial" w:hAnsi="Arial" w:cs="Arial"/>
                <w:b/>
                <w:bCs/>
                <w:color w:val="000000"/>
              </w:rPr>
            </w:pPr>
            <w:r w:rsidRPr="00A12C28">
              <w:rPr>
                <w:rFonts w:ascii="Arial" w:hAnsi="Arial" w:cs="Arial"/>
                <w:b/>
                <w:bCs/>
                <w:color w:val="000000"/>
              </w:rPr>
              <w:t xml:space="preserve">Total </w:t>
            </w:r>
            <w:r w:rsidR="00C2437B">
              <w:rPr>
                <w:rFonts w:ascii="Arial" w:hAnsi="Arial" w:cs="Arial"/>
                <w:b/>
                <w:bCs/>
                <w:color w:val="000000"/>
              </w:rPr>
              <w:t xml:space="preserve">s/IVA </w:t>
            </w:r>
            <w:r w:rsidRPr="00A12C28">
              <w:rPr>
                <w:rFonts w:ascii="Arial" w:hAnsi="Arial" w:cs="Arial"/>
                <w:b/>
                <w:bCs/>
                <w:color w:val="000000"/>
              </w:rPr>
              <w:t>USD</w:t>
            </w:r>
          </w:p>
        </w:tc>
      </w:tr>
      <w:tr w:rsidR="004E0FDE" w:rsidRPr="00A12C28" w14:paraId="02EA1BEA" w14:textId="77777777" w:rsidTr="00834B4F">
        <w:trPr>
          <w:trHeight w:val="255"/>
        </w:trPr>
        <w:tc>
          <w:tcPr>
            <w:tcW w:w="1160" w:type="dxa"/>
            <w:tcBorders>
              <w:top w:val="nil"/>
              <w:left w:val="single" w:sz="4" w:space="0" w:color="auto"/>
              <w:bottom w:val="single" w:sz="4" w:space="0" w:color="auto"/>
              <w:right w:val="single" w:sz="4" w:space="0" w:color="auto"/>
            </w:tcBorders>
            <w:noWrap/>
            <w:vAlign w:val="bottom"/>
          </w:tcPr>
          <w:p w14:paraId="55928C7E" w14:textId="2348F441" w:rsidR="004E0FDE" w:rsidRPr="00A12C28" w:rsidRDefault="004E0FDE" w:rsidP="00834B4F">
            <w:pPr>
              <w:jc w:val="center"/>
              <w:rPr>
                <w:rFonts w:ascii="Arial" w:hAnsi="Arial" w:cs="Arial"/>
              </w:rPr>
            </w:pPr>
            <w:r>
              <w:rPr>
                <w:rFonts w:ascii="Arial" w:hAnsi="Arial" w:cs="Arial"/>
              </w:rPr>
              <w:t>20</w:t>
            </w:r>
            <w:r w:rsidR="00D3332B">
              <w:rPr>
                <w:rFonts w:ascii="Arial" w:hAnsi="Arial" w:cs="Arial"/>
              </w:rPr>
              <w:t>2</w:t>
            </w:r>
            <w:r w:rsidR="002E1073">
              <w:rPr>
                <w:rFonts w:ascii="Arial" w:hAnsi="Arial" w:cs="Arial"/>
              </w:rPr>
              <w:t>5</w:t>
            </w:r>
          </w:p>
        </w:tc>
        <w:tc>
          <w:tcPr>
            <w:tcW w:w="1520" w:type="dxa"/>
            <w:tcBorders>
              <w:top w:val="nil"/>
              <w:left w:val="nil"/>
              <w:bottom w:val="single" w:sz="4" w:space="0" w:color="auto"/>
              <w:right w:val="single" w:sz="4" w:space="0" w:color="auto"/>
            </w:tcBorders>
            <w:noWrap/>
            <w:vAlign w:val="bottom"/>
          </w:tcPr>
          <w:p w14:paraId="7224A566" w14:textId="77777777" w:rsidR="004E0FDE" w:rsidRPr="00A12C28" w:rsidRDefault="004E0FDE" w:rsidP="00C2437B">
            <w:pPr>
              <w:jc w:val="center"/>
              <w:rPr>
                <w:rFonts w:ascii="Arial" w:hAnsi="Arial" w:cs="Arial"/>
              </w:rPr>
            </w:pPr>
          </w:p>
        </w:tc>
      </w:tr>
      <w:tr w:rsidR="004E0FDE" w:rsidRPr="00A12C28" w14:paraId="237BF78E" w14:textId="77777777" w:rsidTr="00834B4F">
        <w:trPr>
          <w:trHeight w:val="255"/>
        </w:trPr>
        <w:tc>
          <w:tcPr>
            <w:tcW w:w="1160" w:type="dxa"/>
            <w:tcBorders>
              <w:top w:val="nil"/>
              <w:left w:val="single" w:sz="4" w:space="0" w:color="auto"/>
              <w:bottom w:val="single" w:sz="4" w:space="0" w:color="auto"/>
              <w:right w:val="single" w:sz="4" w:space="0" w:color="auto"/>
            </w:tcBorders>
            <w:noWrap/>
            <w:vAlign w:val="bottom"/>
          </w:tcPr>
          <w:p w14:paraId="6A3D9C2C" w14:textId="68C9C714" w:rsidR="004E0FDE" w:rsidRPr="00A12C28" w:rsidRDefault="004E0FDE" w:rsidP="00834B4F">
            <w:pPr>
              <w:jc w:val="center"/>
              <w:rPr>
                <w:rFonts w:ascii="Arial" w:hAnsi="Arial" w:cs="Arial"/>
              </w:rPr>
            </w:pPr>
            <w:r>
              <w:rPr>
                <w:rFonts w:ascii="Arial" w:hAnsi="Arial" w:cs="Arial"/>
              </w:rPr>
              <w:t>20</w:t>
            </w:r>
            <w:r w:rsidR="00C056AF">
              <w:rPr>
                <w:rFonts w:ascii="Arial" w:hAnsi="Arial" w:cs="Arial"/>
              </w:rPr>
              <w:t>2</w:t>
            </w:r>
            <w:r w:rsidR="002E1073">
              <w:rPr>
                <w:rFonts w:ascii="Arial" w:hAnsi="Arial" w:cs="Arial"/>
              </w:rPr>
              <w:t>4</w:t>
            </w:r>
          </w:p>
        </w:tc>
        <w:tc>
          <w:tcPr>
            <w:tcW w:w="1520" w:type="dxa"/>
            <w:tcBorders>
              <w:top w:val="nil"/>
              <w:left w:val="nil"/>
              <w:bottom w:val="single" w:sz="4" w:space="0" w:color="auto"/>
              <w:right w:val="single" w:sz="4" w:space="0" w:color="auto"/>
            </w:tcBorders>
            <w:noWrap/>
            <w:vAlign w:val="bottom"/>
          </w:tcPr>
          <w:p w14:paraId="589D3EB8" w14:textId="77777777" w:rsidR="004E0FDE" w:rsidRPr="00A12C28" w:rsidRDefault="004E0FDE" w:rsidP="00C2437B">
            <w:pPr>
              <w:jc w:val="center"/>
              <w:rPr>
                <w:rFonts w:ascii="Arial" w:hAnsi="Arial" w:cs="Arial"/>
              </w:rPr>
            </w:pPr>
          </w:p>
        </w:tc>
      </w:tr>
      <w:tr w:rsidR="004E0FDE" w:rsidRPr="00A12C28" w14:paraId="6DCF0E32" w14:textId="77777777" w:rsidTr="00834B4F">
        <w:trPr>
          <w:trHeight w:val="255"/>
        </w:trPr>
        <w:tc>
          <w:tcPr>
            <w:tcW w:w="1160" w:type="dxa"/>
            <w:tcBorders>
              <w:top w:val="single" w:sz="4" w:space="0" w:color="auto"/>
              <w:left w:val="single" w:sz="4" w:space="0" w:color="auto"/>
              <w:bottom w:val="single" w:sz="4" w:space="0" w:color="auto"/>
              <w:right w:val="single" w:sz="4" w:space="0" w:color="auto"/>
            </w:tcBorders>
            <w:noWrap/>
            <w:vAlign w:val="bottom"/>
          </w:tcPr>
          <w:p w14:paraId="65D4CCD7" w14:textId="0471AE2E" w:rsidR="004E0FDE" w:rsidRPr="00A12C28" w:rsidRDefault="004E0FDE" w:rsidP="00834B4F">
            <w:pPr>
              <w:jc w:val="center"/>
              <w:rPr>
                <w:rFonts w:ascii="Arial" w:hAnsi="Arial" w:cs="Arial"/>
              </w:rPr>
            </w:pPr>
            <w:r>
              <w:rPr>
                <w:rFonts w:ascii="Arial" w:hAnsi="Arial" w:cs="Arial"/>
              </w:rPr>
              <w:t>20</w:t>
            </w:r>
            <w:r w:rsidR="00644C38">
              <w:rPr>
                <w:rFonts w:ascii="Arial" w:hAnsi="Arial" w:cs="Arial"/>
              </w:rPr>
              <w:t>2</w:t>
            </w:r>
            <w:r w:rsidR="002E1073">
              <w:rPr>
                <w:rFonts w:ascii="Arial" w:hAnsi="Arial" w:cs="Arial"/>
              </w:rPr>
              <w:t>3</w:t>
            </w:r>
          </w:p>
        </w:tc>
        <w:tc>
          <w:tcPr>
            <w:tcW w:w="1520" w:type="dxa"/>
            <w:tcBorders>
              <w:top w:val="single" w:sz="4" w:space="0" w:color="auto"/>
              <w:left w:val="nil"/>
              <w:bottom w:val="single" w:sz="4" w:space="0" w:color="auto"/>
              <w:right w:val="single" w:sz="4" w:space="0" w:color="auto"/>
            </w:tcBorders>
            <w:noWrap/>
            <w:vAlign w:val="bottom"/>
          </w:tcPr>
          <w:p w14:paraId="2FC32E2C" w14:textId="77777777" w:rsidR="004E0FDE" w:rsidRPr="00A12C28" w:rsidRDefault="004E0FDE" w:rsidP="00C2437B">
            <w:pPr>
              <w:jc w:val="center"/>
              <w:rPr>
                <w:rFonts w:ascii="Arial" w:hAnsi="Arial" w:cs="Arial"/>
              </w:rPr>
            </w:pPr>
          </w:p>
        </w:tc>
      </w:tr>
      <w:tr w:rsidR="004E0FDE" w:rsidRPr="00A12C28" w14:paraId="214BB561" w14:textId="77777777" w:rsidTr="00834B4F">
        <w:trPr>
          <w:trHeight w:val="255"/>
        </w:trPr>
        <w:tc>
          <w:tcPr>
            <w:tcW w:w="1160" w:type="dxa"/>
            <w:tcBorders>
              <w:top w:val="single" w:sz="4" w:space="0" w:color="auto"/>
              <w:left w:val="single" w:sz="4" w:space="0" w:color="auto"/>
              <w:bottom w:val="single" w:sz="4" w:space="0" w:color="auto"/>
              <w:right w:val="single" w:sz="4" w:space="0" w:color="auto"/>
            </w:tcBorders>
            <w:noWrap/>
            <w:vAlign w:val="bottom"/>
          </w:tcPr>
          <w:p w14:paraId="3B60878E" w14:textId="3F438F76" w:rsidR="004E0FDE" w:rsidRPr="00A12C28" w:rsidRDefault="004E0FDE" w:rsidP="00834B4F">
            <w:pPr>
              <w:jc w:val="center"/>
              <w:rPr>
                <w:rFonts w:ascii="Arial" w:hAnsi="Arial" w:cs="Arial"/>
              </w:rPr>
            </w:pPr>
            <w:r>
              <w:rPr>
                <w:rFonts w:ascii="Arial" w:hAnsi="Arial" w:cs="Arial"/>
              </w:rPr>
              <w:t>20</w:t>
            </w:r>
            <w:r w:rsidR="002E1073">
              <w:rPr>
                <w:rFonts w:ascii="Arial" w:hAnsi="Arial" w:cs="Arial"/>
              </w:rPr>
              <w:t>22</w:t>
            </w:r>
          </w:p>
        </w:tc>
        <w:tc>
          <w:tcPr>
            <w:tcW w:w="1520" w:type="dxa"/>
            <w:tcBorders>
              <w:top w:val="single" w:sz="4" w:space="0" w:color="auto"/>
              <w:left w:val="nil"/>
              <w:bottom w:val="single" w:sz="4" w:space="0" w:color="auto"/>
              <w:right w:val="single" w:sz="4" w:space="0" w:color="auto"/>
            </w:tcBorders>
            <w:noWrap/>
            <w:vAlign w:val="bottom"/>
          </w:tcPr>
          <w:p w14:paraId="013D21F0" w14:textId="77777777" w:rsidR="004E0FDE" w:rsidRPr="00A12C28" w:rsidRDefault="004E0FDE" w:rsidP="00C2437B">
            <w:pPr>
              <w:jc w:val="center"/>
              <w:rPr>
                <w:rFonts w:ascii="Arial" w:hAnsi="Arial" w:cs="Arial"/>
              </w:rPr>
            </w:pPr>
          </w:p>
        </w:tc>
      </w:tr>
      <w:tr w:rsidR="00C2437B" w:rsidRPr="00A12C28" w14:paraId="1E08E337" w14:textId="77777777" w:rsidTr="00834B4F">
        <w:trPr>
          <w:trHeight w:val="255"/>
        </w:trPr>
        <w:tc>
          <w:tcPr>
            <w:tcW w:w="1160" w:type="dxa"/>
            <w:tcBorders>
              <w:top w:val="single" w:sz="4" w:space="0" w:color="auto"/>
              <w:left w:val="single" w:sz="4" w:space="0" w:color="auto"/>
              <w:bottom w:val="single" w:sz="4" w:space="0" w:color="auto"/>
              <w:right w:val="single" w:sz="4" w:space="0" w:color="auto"/>
            </w:tcBorders>
            <w:noWrap/>
            <w:vAlign w:val="bottom"/>
          </w:tcPr>
          <w:p w14:paraId="7079FEC3" w14:textId="77777777" w:rsidR="00C2437B" w:rsidRDefault="00C2437B" w:rsidP="00834B4F">
            <w:pPr>
              <w:jc w:val="center"/>
              <w:rPr>
                <w:rFonts w:ascii="Arial" w:hAnsi="Arial" w:cs="Arial"/>
              </w:rPr>
            </w:pPr>
            <w:r>
              <w:rPr>
                <w:rFonts w:ascii="Arial" w:hAnsi="Arial" w:cs="Arial"/>
              </w:rPr>
              <w:t>TOTAL</w:t>
            </w:r>
          </w:p>
        </w:tc>
        <w:tc>
          <w:tcPr>
            <w:tcW w:w="1520" w:type="dxa"/>
            <w:tcBorders>
              <w:top w:val="single" w:sz="4" w:space="0" w:color="auto"/>
              <w:left w:val="nil"/>
              <w:bottom w:val="single" w:sz="4" w:space="0" w:color="auto"/>
              <w:right w:val="single" w:sz="4" w:space="0" w:color="auto"/>
            </w:tcBorders>
            <w:noWrap/>
            <w:vAlign w:val="bottom"/>
          </w:tcPr>
          <w:p w14:paraId="132F70D9" w14:textId="77777777" w:rsidR="00C2437B" w:rsidRDefault="00C2437B" w:rsidP="00C2437B">
            <w:pPr>
              <w:jc w:val="center"/>
              <w:rPr>
                <w:rFonts w:ascii="Arial" w:hAnsi="Arial" w:cs="Arial"/>
              </w:rPr>
            </w:pPr>
          </w:p>
        </w:tc>
      </w:tr>
    </w:tbl>
    <w:p w14:paraId="5601792A" w14:textId="77777777" w:rsidR="00CD2333" w:rsidRDefault="00CD2333" w:rsidP="004E0FDE">
      <w:pPr>
        <w:pStyle w:val="Textoindependiente"/>
        <w:rPr>
          <w:rFonts w:cs="Arial"/>
        </w:rPr>
      </w:pPr>
    </w:p>
    <w:p w14:paraId="11922557" w14:textId="77777777" w:rsidR="00362DC2" w:rsidRPr="009B2C5C" w:rsidRDefault="00362DC2" w:rsidP="00362DC2">
      <w:pPr>
        <w:ind w:left="284"/>
        <w:rPr>
          <w:rFonts w:ascii="Arial" w:hAnsi="Arial" w:cs="Arial"/>
          <w:b/>
          <w:highlight w:val="yellow"/>
          <w:lang w:val="es-CL"/>
        </w:rPr>
      </w:pPr>
    </w:p>
    <w:p w14:paraId="2EAF2F5B" w14:textId="77777777" w:rsidR="00B6319F" w:rsidRPr="00425B69" w:rsidRDefault="00B6319F" w:rsidP="004E0FDE">
      <w:pPr>
        <w:pStyle w:val="Textoindependiente"/>
        <w:rPr>
          <w:rFonts w:cs="Arial"/>
          <w:lang w:val="es-CL"/>
        </w:rPr>
      </w:pPr>
    </w:p>
    <w:p w14:paraId="11B88B1B" w14:textId="77777777" w:rsidR="00B6319F" w:rsidRDefault="00B6319F" w:rsidP="004E0FDE">
      <w:pPr>
        <w:pStyle w:val="Textoindependiente"/>
        <w:rPr>
          <w:rFonts w:cs="Arial"/>
        </w:rPr>
      </w:pPr>
    </w:p>
    <w:p w14:paraId="6FBD4480" w14:textId="77777777" w:rsidR="00B6319F" w:rsidRDefault="00B6319F" w:rsidP="004E0FDE">
      <w:pPr>
        <w:pStyle w:val="Textoindependiente"/>
        <w:rPr>
          <w:rFonts w:cs="Arial"/>
        </w:rPr>
      </w:pPr>
    </w:p>
    <w:p w14:paraId="4AF9DD75" w14:textId="77777777" w:rsidR="00C24B36" w:rsidRDefault="00C24B36" w:rsidP="00C24B36">
      <w:pPr>
        <w:pStyle w:val="Textoindependiente"/>
        <w:jc w:val="center"/>
        <w:rPr>
          <w:rFonts w:cs="Arial"/>
        </w:rPr>
      </w:pPr>
      <w:r>
        <w:rPr>
          <w:rFonts w:cs="Arial"/>
        </w:rPr>
        <w:t>____________________________                 _____________________________</w:t>
      </w:r>
    </w:p>
    <w:p w14:paraId="6EB1AE30" w14:textId="77777777" w:rsidR="00C24B36" w:rsidRDefault="00C24B36" w:rsidP="00C24B36">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31745BBA" w14:textId="77777777" w:rsidR="00C24B36" w:rsidRDefault="00C24B36" w:rsidP="00C24B36">
      <w:pPr>
        <w:jc w:val="center"/>
        <w:rPr>
          <w:rFonts w:ascii="Arial" w:hAnsi="Arial" w:cs="Arial"/>
          <w:color w:val="0070C0"/>
        </w:rPr>
      </w:pPr>
      <w:r>
        <w:rPr>
          <w:rFonts w:ascii="Arial" w:hAnsi="Arial" w:cs="Arial"/>
          <w:color w:val="0070C0"/>
        </w:rPr>
        <w:t xml:space="preserve"> </w:t>
      </w:r>
    </w:p>
    <w:p w14:paraId="57EFC4D0" w14:textId="77777777" w:rsidR="0078737F" w:rsidRDefault="00C24B36" w:rsidP="00DA30B2">
      <w:pPr>
        <w:jc w:val="center"/>
        <w:rPr>
          <w:rFonts w:ascii="Arial" w:hAnsi="Arial" w:cs="Arial"/>
          <w:b/>
        </w:rPr>
      </w:pPr>
      <w:r>
        <w:rPr>
          <w:rFonts w:ascii="Arial" w:hAnsi="Arial" w:cs="Arial"/>
          <w:b/>
        </w:rPr>
        <w:t>Empresa</w:t>
      </w:r>
    </w:p>
    <w:p w14:paraId="245E3C07" w14:textId="77777777" w:rsidR="003514F3" w:rsidRPr="0024562B" w:rsidRDefault="003514F3" w:rsidP="00DA30B2">
      <w:pPr>
        <w:jc w:val="center"/>
        <w:rPr>
          <w:rFonts w:ascii="Arial" w:hAnsi="Arial" w:cs="Arial"/>
          <w:b/>
        </w:rPr>
      </w:pPr>
    </w:p>
    <w:sectPr w:rsidR="003514F3" w:rsidRPr="0024562B" w:rsidSect="004D30B8">
      <w:headerReference w:type="default" r:id="rId11"/>
      <w:footerReference w:type="even" r:id="rId12"/>
      <w:headerReference w:type="first" r:id="rId13"/>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97C15" w14:textId="77777777" w:rsidR="0006722C" w:rsidRDefault="0006722C">
      <w:r>
        <w:separator/>
      </w:r>
    </w:p>
  </w:endnote>
  <w:endnote w:type="continuationSeparator" w:id="0">
    <w:p w14:paraId="7A03AC14" w14:textId="77777777" w:rsidR="0006722C" w:rsidRDefault="00067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4DFAC" w14:textId="77777777" w:rsidR="000713D0" w:rsidRDefault="00CC4F65">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6D95BA40"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B1A9" w14:textId="77777777" w:rsidR="0006722C" w:rsidRDefault="0006722C">
      <w:r>
        <w:separator/>
      </w:r>
    </w:p>
  </w:footnote>
  <w:footnote w:type="continuationSeparator" w:id="0">
    <w:p w14:paraId="6388A305" w14:textId="77777777" w:rsidR="0006722C" w:rsidRDefault="00067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1" w:type="dxa"/>
      <w:tblInd w:w="104" w:type="dxa"/>
      <w:tblLayout w:type="fixed"/>
      <w:tblCellMar>
        <w:left w:w="0" w:type="dxa"/>
        <w:right w:w="0" w:type="dxa"/>
      </w:tblCellMar>
      <w:tblLook w:val="0000" w:firstRow="0" w:lastRow="0" w:firstColumn="0" w:lastColumn="0" w:noHBand="0" w:noVBand="0"/>
    </w:tblPr>
    <w:tblGrid>
      <w:gridCol w:w="2736"/>
      <w:gridCol w:w="5529"/>
      <w:gridCol w:w="2126"/>
    </w:tblGrid>
    <w:tr w:rsidR="002E1073" w:rsidRPr="00501B83" w14:paraId="3C1A3FD8" w14:textId="77777777" w:rsidTr="00067E69">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7CE2901F" w14:textId="77777777" w:rsidR="002E1073" w:rsidRDefault="002E1073" w:rsidP="002E1073">
          <w:pPr>
            <w:pStyle w:val="TableParagraph"/>
            <w:kinsoku w:val="0"/>
            <w:overflowPunct w:val="0"/>
            <w:spacing w:line="110" w:lineRule="exact"/>
            <w:rPr>
              <w:sz w:val="11"/>
              <w:szCs w:val="11"/>
            </w:rPr>
          </w:pPr>
          <w:r>
            <w:pict w14:anchorId="098CE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Imagen que contiene dibujo&#10;&#10;Descripción generada automáticamente" style="position:absolute;margin-left:5.6pt;margin-top:9.25pt;width:117.25pt;height:32.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wrapcoords="-138 0 -138 21109 21600 21109 21600 0 -138 0">
                <v:imagedata r:id="rId1" o:title="Imagen que contiene dibujo&#10;&#10;Descripción generada automáticamente"/>
                <w10:wrap type="tight"/>
              </v:shape>
            </w:pict>
          </w:r>
        </w:p>
        <w:p w14:paraId="1ABFE8F4" w14:textId="77777777" w:rsidR="002E1073" w:rsidRDefault="002E1073" w:rsidP="002E1073">
          <w:pPr>
            <w:pStyle w:val="TableParagraph"/>
            <w:kinsoku w:val="0"/>
            <w:overflowPunct w:val="0"/>
            <w:ind w:left="1" w:right="1985"/>
            <w:rPr>
              <w:sz w:val="20"/>
              <w:szCs w:val="20"/>
            </w:rPr>
          </w:pPr>
        </w:p>
        <w:p w14:paraId="7096E4CD" w14:textId="77777777" w:rsidR="002E1073" w:rsidRDefault="002E1073" w:rsidP="002E1073">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0F84F6BA" w14:textId="77777777" w:rsidR="002E1073" w:rsidRDefault="002E1073" w:rsidP="002E1073">
          <w:pPr>
            <w:pStyle w:val="TableParagraph"/>
            <w:kinsoku w:val="0"/>
            <w:overflowPunct w:val="0"/>
            <w:spacing w:before="2" w:line="220" w:lineRule="exact"/>
          </w:pPr>
        </w:p>
        <w:p w14:paraId="7AF9E4FB" w14:textId="77777777" w:rsidR="002E1073" w:rsidRPr="000A1E14" w:rsidRDefault="002E1073" w:rsidP="002E1073">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701CD5C0" w14:textId="5FD25FDA" w:rsidR="002E1073" w:rsidRPr="000A1E14" w:rsidRDefault="002E1073" w:rsidP="002E1073">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126" w:type="dxa"/>
          <w:tcBorders>
            <w:top w:val="single" w:sz="4" w:space="0" w:color="000000"/>
            <w:left w:val="single" w:sz="4" w:space="0" w:color="000000"/>
            <w:bottom w:val="single" w:sz="4" w:space="0" w:color="000000"/>
            <w:right w:val="single" w:sz="4" w:space="0" w:color="000000"/>
          </w:tcBorders>
        </w:tcPr>
        <w:p w14:paraId="2B48C010" w14:textId="77777777" w:rsidR="002E1073" w:rsidRPr="009A57A6" w:rsidRDefault="002E1073" w:rsidP="002E1073">
          <w:pPr>
            <w:pStyle w:val="TableParagraph"/>
            <w:kinsoku w:val="0"/>
            <w:overflowPunct w:val="0"/>
            <w:spacing w:before="4" w:line="140" w:lineRule="exact"/>
            <w:rPr>
              <w:sz w:val="14"/>
              <w:szCs w:val="14"/>
              <w:highlight w:val="yellow"/>
              <w:lang w:val="es-CL"/>
            </w:rPr>
          </w:pPr>
        </w:p>
        <w:p w14:paraId="20FCE4FB" w14:textId="77777777" w:rsidR="002E1073" w:rsidRPr="009A57A6" w:rsidRDefault="002E1073" w:rsidP="002E1073">
          <w:pPr>
            <w:pStyle w:val="TableParagraph"/>
            <w:kinsoku w:val="0"/>
            <w:overflowPunct w:val="0"/>
            <w:spacing w:line="200" w:lineRule="exact"/>
            <w:rPr>
              <w:sz w:val="20"/>
              <w:szCs w:val="20"/>
              <w:highlight w:val="yellow"/>
              <w:lang w:val="es-CL"/>
            </w:rPr>
          </w:pPr>
        </w:p>
        <w:p w14:paraId="70605E9A" w14:textId="20E92962" w:rsidR="002E1073" w:rsidRPr="00882D5E" w:rsidRDefault="002E1073" w:rsidP="002E1073">
          <w:pPr>
            <w:pStyle w:val="TableParagraph"/>
            <w:kinsoku w:val="0"/>
            <w:overflowPunct w:val="0"/>
            <w:spacing w:before="1"/>
            <w:ind w:left="359"/>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tbl>
  <w:p w14:paraId="56100BB9" w14:textId="77777777" w:rsidR="00F001F4" w:rsidRPr="00882D5E" w:rsidRDefault="00F001F4" w:rsidP="00F001F4">
    <w:pPr>
      <w:pStyle w:val="Encabezado"/>
      <w:rPr>
        <w:lang w:val="es-CL"/>
      </w:rPr>
    </w:pPr>
  </w:p>
  <w:p w14:paraId="0378F058" w14:textId="77777777" w:rsidR="000713D0" w:rsidRPr="00CF641C" w:rsidRDefault="000713D0" w:rsidP="00CF64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DF04" w14:textId="77777777" w:rsidR="00F001F4" w:rsidRPr="00882D5E" w:rsidRDefault="00F001F4" w:rsidP="00F001F4">
    <w:pPr>
      <w:pStyle w:val="Encabezado"/>
      <w:rPr>
        <w:lang w:val="es-CL"/>
      </w:rPr>
    </w:pPr>
  </w:p>
  <w:p w14:paraId="5B69D3A4" w14:textId="77777777" w:rsidR="0062774C" w:rsidRPr="0080269A" w:rsidRDefault="0062774C" w:rsidP="008026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4703902"/>
    <w:multiLevelType w:val="multilevel"/>
    <w:tmpl w:val="8E8E8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4"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5"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6"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8"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20"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1"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2"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3"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4"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7"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3"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4"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5"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7"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9"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40"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1"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2"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6"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946305460">
    <w:abstractNumId w:val="14"/>
  </w:num>
  <w:num w:numId="2" w16cid:durableId="1972981814">
    <w:abstractNumId w:val="34"/>
  </w:num>
  <w:num w:numId="3" w16cid:durableId="1943298821">
    <w:abstractNumId w:val="13"/>
  </w:num>
  <w:num w:numId="4" w16cid:durableId="219051639">
    <w:abstractNumId w:val="41"/>
  </w:num>
  <w:num w:numId="5" w16cid:durableId="1760637781">
    <w:abstractNumId w:val="41"/>
  </w:num>
  <w:num w:numId="6" w16cid:durableId="928269285">
    <w:abstractNumId w:val="40"/>
  </w:num>
  <w:num w:numId="7" w16cid:durableId="522477083">
    <w:abstractNumId w:val="20"/>
  </w:num>
  <w:num w:numId="8" w16cid:durableId="1929265652">
    <w:abstractNumId w:val="26"/>
  </w:num>
  <w:num w:numId="9" w16cid:durableId="527449625">
    <w:abstractNumId w:val="16"/>
  </w:num>
  <w:num w:numId="10" w16cid:durableId="1863932310">
    <w:abstractNumId w:val="18"/>
  </w:num>
  <w:num w:numId="11" w16cid:durableId="216281940">
    <w:abstractNumId w:val="0"/>
    <w:lvlOverride w:ilvl="0">
      <w:lvl w:ilvl="0">
        <w:numFmt w:val="bullet"/>
        <w:lvlText w:val=""/>
        <w:legacy w:legacy="1" w:legacySpace="0" w:legacyIndent="360"/>
        <w:lvlJc w:val="left"/>
        <w:rPr>
          <w:rFonts w:ascii="Symbol" w:hAnsi="Symbol" w:hint="default"/>
        </w:rPr>
      </w:lvl>
    </w:lvlOverride>
  </w:num>
  <w:num w:numId="12" w16cid:durableId="1320840104">
    <w:abstractNumId w:val="30"/>
  </w:num>
  <w:num w:numId="13" w16cid:durableId="454564544">
    <w:abstractNumId w:val="8"/>
  </w:num>
  <w:num w:numId="14" w16cid:durableId="2093811947">
    <w:abstractNumId w:val="28"/>
  </w:num>
  <w:num w:numId="15" w16cid:durableId="1703745232">
    <w:abstractNumId w:val="19"/>
  </w:num>
  <w:num w:numId="16" w16cid:durableId="895430707">
    <w:abstractNumId w:val="43"/>
  </w:num>
  <w:num w:numId="17" w16cid:durableId="1307659646">
    <w:abstractNumId w:val="38"/>
  </w:num>
  <w:num w:numId="18" w16cid:durableId="1232497889">
    <w:abstractNumId w:val="5"/>
  </w:num>
  <w:num w:numId="19" w16cid:durableId="2090081349">
    <w:abstractNumId w:val="39"/>
  </w:num>
  <w:num w:numId="20" w16cid:durableId="1951742702">
    <w:abstractNumId w:val="9"/>
  </w:num>
  <w:num w:numId="21" w16cid:durableId="2076463167">
    <w:abstractNumId w:val="15"/>
  </w:num>
  <w:num w:numId="22" w16cid:durableId="1428623311">
    <w:abstractNumId w:val="21"/>
  </w:num>
  <w:num w:numId="23" w16cid:durableId="1091778276">
    <w:abstractNumId w:val="10"/>
  </w:num>
  <w:num w:numId="24" w16cid:durableId="1035010622">
    <w:abstractNumId w:val="32"/>
  </w:num>
  <w:num w:numId="25" w16cid:durableId="618877443">
    <w:abstractNumId w:val="46"/>
  </w:num>
  <w:num w:numId="26" w16cid:durableId="1803424302">
    <w:abstractNumId w:val="24"/>
  </w:num>
  <w:num w:numId="27" w16cid:durableId="87889087">
    <w:abstractNumId w:val="44"/>
  </w:num>
  <w:num w:numId="28" w16cid:durableId="384984548">
    <w:abstractNumId w:val="33"/>
  </w:num>
  <w:num w:numId="29" w16cid:durableId="1328896371">
    <w:abstractNumId w:val="22"/>
  </w:num>
  <w:num w:numId="30" w16cid:durableId="321742258">
    <w:abstractNumId w:val="17"/>
  </w:num>
  <w:num w:numId="31" w16cid:durableId="567691432">
    <w:abstractNumId w:val="23"/>
  </w:num>
  <w:num w:numId="32" w16cid:durableId="256443694">
    <w:abstractNumId w:val="6"/>
  </w:num>
  <w:num w:numId="33" w16cid:durableId="35857049">
    <w:abstractNumId w:val="25"/>
  </w:num>
  <w:num w:numId="34" w16cid:durableId="1599018910">
    <w:abstractNumId w:val="36"/>
  </w:num>
  <w:num w:numId="35" w16cid:durableId="194851836">
    <w:abstractNumId w:val="7"/>
  </w:num>
  <w:num w:numId="36" w16cid:durableId="2026898683">
    <w:abstractNumId w:val="11"/>
  </w:num>
  <w:num w:numId="37" w16cid:durableId="924804746">
    <w:abstractNumId w:val="27"/>
  </w:num>
  <w:num w:numId="38" w16cid:durableId="597299682">
    <w:abstractNumId w:val="37"/>
  </w:num>
  <w:num w:numId="39" w16cid:durableId="1984843333">
    <w:abstractNumId w:val="1"/>
  </w:num>
  <w:num w:numId="40" w16cid:durableId="1499804387">
    <w:abstractNumId w:val="2"/>
  </w:num>
  <w:num w:numId="41" w16cid:durableId="239406832">
    <w:abstractNumId w:val="3"/>
  </w:num>
  <w:num w:numId="42" w16cid:durableId="1523322650">
    <w:abstractNumId w:val="4"/>
  </w:num>
  <w:num w:numId="43" w16cid:durableId="1333948834">
    <w:abstractNumId w:val="45"/>
  </w:num>
  <w:num w:numId="44" w16cid:durableId="2097432083">
    <w:abstractNumId w:val="29"/>
  </w:num>
  <w:num w:numId="45" w16cid:durableId="802620165">
    <w:abstractNumId w:val="42"/>
  </w:num>
  <w:num w:numId="46" w16cid:durableId="9865453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89909836">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45F1"/>
    <w:rsid w:val="00005B2D"/>
    <w:rsid w:val="00010CE6"/>
    <w:rsid w:val="000171AB"/>
    <w:rsid w:val="00023444"/>
    <w:rsid w:val="00024221"/>
    <w:rsid w:val="00025BB9"/>
    <w:rsid w:val="0003476B"/>
    <w:rsid w:val="000358D7"/>
    <w:rsid w:val="00037722"/>
    <w:rsid w:val="00044516"/>
    <w:rsid w:val="00044590"/>
    <w:rsid w:val="000474FF"/>
    <w:rsid w:val="0006360B"/>
    <w:rsid w:val="0006399A"/>
    <w:rsid w:val="00065E4F"/>
    <w:rsid w:val="0006722C"/>
    <w:rsid w:val="000679D0"/>
    <w:rsid w:val="000713D0"/>
    <w:rsid w:val="00074918"/>
    <w:rsid w:val="0007643C"/>
    <w:rsid w:val="00086A4C"/>
    <w:rsid w:val="0009078C"/>
    <w:rsid w:val="00092FF5"/>
    <w:rsid w:val="000941D8"/>
    <w:rsid w:val="000A0CB1"/>
    <w:rsid w:val="000A679E"/>
    <w:rsid w:val="000B0C6B"/>
    <w:rsid w:val="000B4E8A"/>
    <w:rsid w:val="000B5BCA"/>
    <w:rsid w:val="000B6FCF"/>
    <w:rsid w:val="000C23BF"/>
    <w:rsid w:val="000C3ACD"/>
    <w:rsid w:val="000C5A51"/>
    <w:rsid w:val="000C6B2D"/>
    <w:rsid w:val="000D10E7"/>
    <w:rsid w:val="000D3065"/>
    <w:rsid w:val="000D489A"/>
    <w:rsid w:val="000D4C87"/>
    <w:rsid w:val="000D4F0C"/>
    <w:rsid w:val="000D6E17"/>
    <w:rsid w:val="000D7C1F"/>
    <w:rsid w:val="000E0A87"/>
    <w:rsid w:val="000E64C6"/>
    <w:rsid w:val="000F3D9A"/>
    <w:rsid w:val="00100972"/>
    <w:rsid w:val="00115450"/>
    <w:rsid w:val="00116ED3"/>
    <w:rsid w:val="001172D4"/>
    <w:rsid w:val="00117C0B"/>
    <w:rsid w:val="0012025F"/>
    <w:rsid w:val="00120CDB"/>
    <w:rsid w:val="00123C00"/>
    <w:rsid w:val="0012792A"/>
    <w:rsid w:val="001309A8"/>
    <w:rsid w:val="00143ADF"/>
    <w:rsid w:val="00150306"/>
    <w:rsid w:val="00156C23"/>
    <w:rsid w:val="001658D3"/>
    <w:rsid w:val="0017314B"/>
    <w:rsid w:val="001768CF"/>
    <w:rsid w:val="001803FF"/>
    <w:rsid w:val="00182185"/>
    <w:rsid w:val="0018549E"/>
    <w:rsid w:val="00187908"/>
    <w:rsid w:val="00194500"/>
    <w:rsid w:val="00196D94"/>
    <w:rsid w:val="001A0382"/>
    <w:rsid w:val="001A04A8"/>
    <w:rsid w:val="001A18B5"/>
    <w:rsid w:val="001A5E8C"/>
    <w:rsid w:val="001A6489"/>
    <w:rsid w:val="001A67A7"/>
    <w:rsid w:val="001A798F"/>
    <w:rsid w:val="001B0209"/>
    <w:rsid w:val="001B26B2"/>
    <w:rsid w:val="001B511E"/>
    <w:rsid w:val="001B5C34"/>
    <w:rsid w:val="001C4B3E"/>
    <w:rsid w:val="001D1EA3"/>
    <w:rsid w:val="001D612C"/>
    <w:rsid w:val="001E3BA3"/>
    <w:rsid w:val="001E4A19"/>
    <w:rsid w:val="001F40A6"/>
    <w:rsid w:val="001F7497"/>
    <w:rsid w:val="001F7B0E"/>
    <w:rsid w:val="002064F9"/>
    <w:rsid w:val="00210218"/>
    <w:rsid w:val="00212E17"/>
    <w:rsid w:val="002140A9"/>
    <w:rsid w:val="0021477F"/>
    <w:rsid w:val="00215E9E"/>
    <w:rsid w:val="00216771"/>
    <w:rsid w:val="00217855"/>
    <w:rsid w:val="0022709F"/>
    <w:rsid w:val="00232BA3"/>
    <w:rsid w:val="002344F1"/>
    <w:rsid w:val="00235277"/>
    <w:rsid w:val="00241C1B"/>
    <w:rsid w:val="00244BCB"/>
    <w:rsid w:val="0024562B"/>
    <w:rsid w:val="00251396"/>
    <w:rsid w:val="002530BE"/>
    <w:rsid w:val="00253CF4"/>
    <w:rsid w:val="00256211"/>
    <w:rsid w:val="00256BFE"/>
    <w:rsid w:val="002576B5"/>
    <w:rsid w:val="00271B7F"/>
    <w:rsid w:val="00290D3B"/>
    <w:rsid w:val="0029124A"/>
    <w:rsid w:val="002A0EEA"/>
    <w:rsid w:val="002A7FEC"/>
    <w:rsid w:val="002B01AC"/>
    <w:rsid w:val="002B2609"/>
    <w:rsid w:val="002B33CB"/>
    <w:rsid w:val="002B4A50"/>
    <w:rsid w:val="002B4E90"/>
    <w:rsid w:val="002C1172"/>
    <w:rsid w:val="002C2DE1"/>
    <w:rsid w:val="002C41A2"/>
    <w:rsid w:val="002C5ACA"/>
    <w:rsid w:val="002D783A"/>
    <w:rsid w:val="002E1073"/>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829"/>
    <w:rsid w:val="00325E55"/>
    <w:rsid w:val="0032712F"/>
    <w:rsid w:val="003309FD"/>
    <w:rsid w:val="0033103F"/>
    <w:rsid w:val="00335426"/>
    <w:rsid w:val="003408F8"/>
    <w:rsid w:val="0034212C"/>
    <w:rsid w:val="003453F0"/>
    <w:rsid w:val="003514F3"/>
    <w:rsid w:val="00354E31"/>
    <w:rsid w:val="00357408"/>
    <w:rsid w:val="00362DC2"/>
    <w:rsid w:val="0036473F"/>
    <w:rsid w:val="00367B9A"/>
    <w:rsid w:val="00377C35"/>
    <w:rsid w:val="0038013D"/>
    <w:rsid w:val="003819E9"/>
    <w:rsid w:val="003834BD"/>
    <w:rsid w:val="00390651"/>
    <w:rsid w:val="00395008"/>
    <w:rsid w:val="00395635"/>
    <w:rsid w:val="0039664D"/>
    <w:rsid w:val="003B2BF6"/>
    <w:rsid w:val="003B2C55"/>
    <w:rsid w:val="003B7286"/>
    <w:rsid w:val="003C24DE"/>
    <w:rsid w:val="003C6788"/>
    <w:rsid w:val="003D1246"/>
    <w:rsid w:val="003D1374"/>
    <w:rsid w:val="003D1F8B"/>
    <w:rsid w:val="003D78F6"/>
    <w:rsid w:val="003E68A8"/>
    <w:rsid w:val="003F1690"/>
    <w:rsid w:val="003F4ACF"/>
    <w:rsid w:val="003F5A7A"/>
    <w:rsid w:val="00400A1C"/>
    <w:rsid w:val="004027D9"/>
    <w:rsid w:val="0040365F"/>
    <w:rsid w:val="00406CAF"/>
    <w:rsid w:val="00410372"/>
    <w:rsid w:val="00412AA3"/>
    <w:rsid w:val="00415482"/>
    <w:rsid w:val="00425B69"/>
    <w:rsid w:val="00426E98"/>
    <w:rsid w:val="00427C49"/>
    <w:rsid w:val="00431231"/>
    <w:rsid w:val="00431326"/>
    <w:rsid w:val="00433EC2"/>
    <w:rsid w:val="00441029"/>
    <w:rsid w:val="004426FC"/>
    <w:rsid w:val="00446FA0"/>
    <w:rsid w:val="004517C1"/>
    <w:rsid w:val="004538DB"/>
    <w:rsid w:val="0045652A"/>
    <w:rsid w:val="00457CC7"/>
    <w:rsid w:val="00460111"/>
    <w:rsid w:val="00461BCA"/>
    <w:rsid w:val="004627AB"/>
    <w:rsid w:val="00467D89"/>
    <w:rsid w:val="0047556A"/>
    <w:rsid w:val="0047638E"/>
    <w:rsid w:val="00482A1A"/>
    <w:rsid w:val="00483020"/>
    <w:rsid w:val="00484B53"/>
    <w:rsid w:val="00485750"/>
    <w:rsid w:val="004926C4"/>
    <w:rsid w:val="00495EA3"/>
    <w:rsid w:val="004A16B8"/>
    <w:rsid w:val="004A36DF"/>
    <w:rsid w:val="004A3B3C"/>
    <w:rsid w:val="004A438F"/>
    <w:rsid w:val="004B0095"/>
    <w:rsid w:val="004B023F"/>
    <w:rsid w:val="004B11C0"/>
    <w:rsid w:val="004B1D21"/>
    <w:rsid w:val="004B292E"/>
    <w:rsid w:val="004B5BCB"/>
    <w:rsid w:val="004B6FC5"/>
    <w:rsid w:val="004B728B"/>
    <w:rsid w:val="004C1711"/>
    <w:rsid w:val="004C3255"/>
    <w:rsid w:val="004C5CEA"/>
    <w:rsid w:val="004C72D9"/>
    <w:rsid w:val="004C7477"/>
    <w:rsid w:val="004D30B8"/>
    <w:rsid w:val="004D3249"/>
    <w:rsid w:val="004D4112"/>
    <w:rsid w:val="004E02B6"/>
    <w:rsid w:val="004E0FDE"/>
    <w:rsid w:val="004F0203"/>
    <w:rsid w:val="004F793A"/>
    <w:rsid w:val="00501015"/>
    <w:rsid w:val="00502398"/>
    <w:rsid w:val="00503348"/>
    <w:rsid w:val="00506496"/>
    <w:rsid w:val="00507A73"/>
    <w:rsid w:val="00510342"/>
    <w:rsid w:val="005103BC"/>
    <w:rsid w:val="00517A2B"/>
    <w:rsid w:val="005235E5"/>
    <w:rsid w:val="0052791A"/>
    <w:rsid w:val="00532ABF"/>
    <w:rsid w:val="005340EE"/>
    <w:rsid w:val="00542AFA"/>
    <w:rsid w:val="005463D2"/>
    <w:rsid w:val="00547616"/>
    <w:rsid w:val="005524AC"/>
    <w:rsid w:val="005525B9"/>
    <w:rsid w:val="005540C2"/>
    <w:rsid w:val="00554542"/>
    <w:rsid w:val="00555542"/>
    <w:rsid w:val="0055635C"/>
    <w:rsid w:val="00561469"/>
    <w:rsid w:val="00562B86"/>
    <w:rsid w:val="00562F57"/>
    <w:rsid w:val="00563F54"/>
    <w:rsid w:val="005645F7"/>
    <w:rsid w:val="005652A2"/>
    <w:rsid w:val="0057201A"/>
    <w:rsid w:val="00575E91"/>
    <w:rsid w:val="0057688D"/>
    <w:rsid w:val="005808D6"/>
    <w:rsid w:val="00580A17"/>
    <w:rsid w:val="00586A33"/>
    <w:rsid w:val="00591594"/>
    <w:rsid w:val="005918F7"/>
    <w:rsid w:val="00591EB5"/>
    <w:rsid w:val="00592BAC"/>
    <w:rsid w:val="0059376A"/>
    <w:rsid w:val="00597E9E"/>
    <w:rsid w:val="005A0C2F"/>
    <w:rsid w:val="005A1EE5"/>
    <w:rsid w:val="005A476B"/>
    <w:rsid w:val="005A68F9"/>
    <w:rsid w:val="005A7758"/>
    <w:rsid w:val="005A7868"/>
    <w:rsid w:val="005C4E04"/>
    <w:rsid w:val="005D34B3"/>
    <w:rsid w:val="005E0810"/>
    <w:rsid w:val="005E109A"/>
    <w:rsid w:val="005E540A"/>
    <w:rsid w:val="005F073E"/>
    <w:rsid w:val="005F2A7A"/>
    <w:rsid w:val="005F4901"/>
    <w:rsid w:val="00601E1F"/>
    <w:rsid w:val="00604D30"/>
    <w:rsid w:val="006078A6"/>
    <w:rsid w:val="00610428"/>
    <w:rsid w:val="00615628"/>
    <w:rsid w:val="0061578C"/>
    <w:rsid w:val="00621994"/>
    <w:rsid w:val="006235ED"/>
    <w:rsid w:val="006257C1"/>
    <w:rsid w:val="006266F9"/>
    <w:rsid w:val="0062774C"/>
    <w:rsid w:val="006300EB"/>
    <w:rsid w:val="006372E5"/>
    <w:rsid w:val="006442C7"/>
    <w:rsid w:val="00644C38"/>
    <w:rsid w:val="00644DAB"/>
    <w:rsid w:val="00653481"/>
    <w:rsid w:val="006617D8"/>
    <w:rsid w:val="006660C1"/>
    <w:rsid w:val="006668D0"/>
    <w:rsid w:val="00670990"/>
    <w:rsid w:val="00670F8C"/>
    <w:rsid w:val="00672A11"/>
    <w:rsid w:val="00675DC4"/>
    <w:rsid w:val="006774D2"/>
    <w:rsid w:val="0068383F"/>
    <w:rsid w:val="006941EA"/>
    <w:rsid w:val="006A29CA"/>
    <w:rsid w:val="006A5F11"/>
    <w:rsid w:val="006A63A1"/>
    <w:rsid w:val="006A735B"/>
    <w:rsid w:val="006B094C"/>
    <w:rsid w:val="006B2D24"/>
    <w:rsid w:val="006B2EE8"/>
    <w:rsid w:val="006B550C"/>
    <w:rsid w:val="006B773B"/>
    <w:rsid w:val="006C42DB"/>
    <w:rsid w:val="006C7BD5"/>
    <w:rsid w:val="006D07E9"/>
    <w:rsid w:val="006D2D74"/>
    <w:rsid w:val="006D6A3D"/>
    <w:rsid w:val="006D79EE"/>
    <w:rsid w:val="006F4806"/>
    <w:rsid w:val="00706296"/>
    <w:rsid w:val="007103F3"/>
    <w:rsid w:val="00710600"/>
    <w:rsid w:val="0071350F"/>
    <w:rsid w:val="00716D49"/>
    <w:rsid w:val="00721575"/>
    <w:rsid w:val="00722FC8"/>
    <w:rsid w:val="00723C9E"/>
    <w:rsid w:val="00734CEE"/>
    <w:rsid w:val="00735876"/>
    <w:rsid w:val="0073765D"/>
    <w:rsid w:val="00742E08"/>
    <w:rsid w:val="00744323"/>
    <w:rsid w:val="00764190"/>
    <w:rsid w:val="00772CD9"/>
    <w:rsid w:val="007743E1"/>
    <w:rsid w:val="007801FE"/>
    <w:rsid w:val="00780745"/>
    <w:rsid w:val="007839E0"/>
    <w:rsid w:val="0078449B"/>
    <w:rsid w:val="00786673"/>
    <w:rsid w:val="007871AB"/>
    <w:rsid w:val="0078737F"/>
    <w:rsid w:val="0079008E"/>
    <w:rsid w:val="00790EEE"/>
    <w:rsid w:val="00797662"/>
    <w:rsid w:val="007A01E4"/>
    <w:rsid w:val="007A1FB3"/>
    <w:rsid w:val="007A2F96"/>
    <w:rsid w:val="007A3600"/>
    <w:rsid w:val="007A3FA9"/>
    <w:rsid w:val="007A4EBA"/>
    <w:rsid w:val="007A66D3"/>
    <w:rsid w:val="007A6E48"/>
    <w:rsid w:val="007B09C1"/>
    <w:rsid w:val="007B47D7"/>
    <w:rsid w:val="007C0A57"/>
    <w:rsid w:val="007C12A9"/>
    <w:rsid w:val="007C7E8A"/>
    <w:rsid w:val="007D1432"/>
    <w:rsid w:val="007D1AC0"/>
    <w:rsid w:val="007D470C"/>
    <w:rsid w:val="007E0D3C"/>
    <w:rsid w:val="007E0DB8"/>
    <w:rsid w:val="007E174E"/>
    <w:rsid w:val="007E1F7C"/>
    <w:rsid w:val="007E38B3"/>
    <w:rsid w:val="007E3963"/>
    <w:rsid w:val="007E3C73"/>
    <w:rsid w:val="007E3E38"/>
    <w:rsid w:val="007E46D2"/>
    <w:rsid w:val="007E72FC"/>
    <w:rsid w:val="007F1E74"/>
    <w:rsid w:val="00800257"/>
    <w:rsid w:val="0080269A"/>
    <w:rsid w:val="00805F4F"/>
    <w:rsid w:val="00806BE0"/>
    <w:rsid w:val="008107AC"/>
    <w:rsid w:val="00810B6C"/>
    <w:rsid w:val="00811CA0"/>
    <w:rsid w:val="00814635"/>
    <w:rsid w:val="00817C6E"/>
    <w:rsid w:val="008202ED"/>
    <w:rsid w:val="00830F56"/>
    <w:rsid w:val="00834B4F"/>
    <w:rsid w:val="00835333"/>
    <w:rsid w:val="008364F6"/>
    <w:rsid w:val="008418BB"/>
    <w:rsid w:val="00862F8C"/>
    <w:rsid w:val="00863DF1"/>
    <w:rsid w:val="008646D3"/>
    <w:rsid w:val="00866C57"/>
    <w:rsid w:val="00867192"/>
    <w:rsid w:val="008765A9"/>
    <w:rsid w:val="00880C10"/>
    <w:rsid w:val="008854EF"/>
    <w:rsid w:val="0089314C"/>
    <w:rsid w:val="00895070"/>
    <w:rsid w:val="008A0101"/>
    <w:rsid w:val="008A3D01"/>
    <w:rsid w:val="008A71F7"/>
    <w:rsid w:val="008B0E10"/>
    <w:rsid w:val="008B2BBC"/>
    <w:rsid w:val="008B6099"/>
    <w:rsid w:val="008B6F13"/>
    <w:rsid w:val="008B7052"/>
    <w:rsid w:val="008D00A8"/>
    <w:rsid w:val="008D5A76"/>
    <w:rsid w:val="008D6C7C"/>
    <w:rsid w:val="008D6E4A"/>
    <w:rsid w:val="008D77D1"/>
    <w:rsid w:val="008E317F"/>
    <w:rsid w:val="008E49C1"/>
    <w:rsid w:val="008E7F95"/>
    <w:rsid w:val="008F32BF"/>
    <w:rsid w:val="008F38F2"/>
    <w:rsid w:val="009010AE"/>
    <w:rsid w:val="0090490D"/>
    <w:rsid w:val="009050DF"/>
    <w:rsid w:val="00905CAD"/>
    <w:rsid w:val="009068C6"/>
    <w:rsid w:val="0090742D"/>
    <w:rsid w:val="00907FE4"/>
    <w:rsid w:val="00914FFF"/>
    <w:rsid w:val="00915B34"/>
    <w:rsid w:val="009225A6"/>
    <w:rsid w:val="009247D3"/>
    <w:rsid w:val="00927824"/>
    <w:rsid w:val="00930E5E"/>
    <w:rsid w:val="0093231A"/>
    <w:rsid w:val="00937B42"/>
    <w:rsid w:val="0094149C"/>
    <w:rsid w:val="00944005"/>
    <w:rsid w:val="00944141"/>
    <w:rsid w:val="0095298E"/>
    <w:rsid w:val="009549EA"/>
    <w:rsid w:val="00955354"/>
    <w:rsid w:val="00956986"/>
    <w:rsid w:val="00957761"/>
    <w:rsid w:val="009631C3"/>
    <w:rsid w:val="00964CDC"/>
    <w:rsid w:val="00970763"/>
    <w:rsid w:val="00971763"/>
    <w:rsid w:val="009766E1"/>
    <w:rsid w:val="0098198A"/>
    <w:rsid w:val="0098219A"/>
    <w:rsid w:val="00983B20"/>
    <w:rsid w:val="00986A56"/>
    <w:rsid w:val="00986D0D"/>
    <w:rsid w:val="00990EC1"/>
    <w:rsid w:val="00992F6F"/>
    <w:rsid w:val="009932C2"/>
    <w:rsid w:val="009954BA"/>
    <w:rsid w:val="009971C5"/>
    <w:rsid w:val="009A06E0"/>
    <w:rsid w:val="009A55FE"/>
    <w:rsid w:val="009A5FEE"/>
    <w:rsid w:val="009B03C6"/>
    <w:rsid w:val="009B2C5C"/>
    <w:rsid w:val="009C0F91"/>
    <w:rsid w:val="009C4414"/>
    <w:rsid w:val="009C4E49"/>
    <w:rsid w:val="009C5240"/>
    <w:rsid w:val="009C6329"/>
    <w:rsid w:val="009C7B36"/>
    <w:rsid w:val="009D0374"/>
    <w:rsid w:val="009D10A2"/>
    <w:rsid w:val="009D3371"/>
    <w:rsid w:val="009D69C0"/>
    <w:rsid w:val="009E1D88"/>
    <w:rsid w:val="009E234F"/>
    <w:rsid w:val="009E2B4A"/>
    <w:rsid w:val="009E30D5"/>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BB6"/>
    <w:rsid w:val="00A30133"/>
    <w:rsid w:val="00A36D35"/>
    <w:rsid w:val="00A4077D"/>
    <w:rsid w:val="00A43821"/>
    <w:rsid w:val="00A43FBE"/>
    <w:rsid w:val="00A444E1"/>
    <w:rsid w:val="00A4562B"/>
    <w:rsid w:val="00A45FC4"/>
    <w:rsid w:val="00A46118"/>
    <w:rsid w:val="00A51EFD"/>
    <w:rsid w:val="00A532E6"/>
    <w:rsid w:val="00A5665C"/>
    <w:rsid w:val="00A612F8"/>
    <w:rsid w:val="00A614A8"/>
    <w:rsid w:val="00A629F4"/>
    <w:rsid w:val="00A64F46"/>
    <w:rsid w:val="00A713F7"/>
    <w:rsid w:val="00A741CB"/>
    <w:rsid w:val="00A74997"/>
    <w:rsid w:val="00A80ADD"/>
    <w:rsid w:val="00A9213B"/>
    <w:rsid w:val="00A961AA"/>
    <w:rsid w:val="00AA1F82"/>
    <w:rsid w:val="00AA366A"/>
    <w:rsid w:val="00AA36EE"/>
    <w:rsid w:val="00AA4DE0"/>
    <w:rsid w:val="00AB0172"/>
    <w:rsid w:val="00AB243D"/>
    <w:rsid w:val="00AB35B7"/>
    <w:rsid w:val="00AB7302"/>
    <w:rsid w:val="00AC4592"/>
    <w:rsid w:val="00AC5C30"/>
    <w:rsid w:val="00AD2622"/>
    <w:rsid w:val="00AD26EE"/>
    <w:rsid w:val="00AD7337"/>
    <w:rsid w:val="00AE10C8"/>
    <w:rsid w:val="00AE3003"/>
    <w:rsid w:val="00AF4352"/>
    <w:rsid w:val="00AF5622"/>
    <w:rsid w:val="00B01E88"/>
    <w:rsid w:val="00B05AFD"/>
    <w:rsid w:val="00B05B43"/>
    <w:rsid w:val="00B06BEB"/>
    <w:rsid w:val="00B15473"/>
    <w:rsid w:val="00B156EE"/>
    <w:rsid w:val="00B27B60"/>
    <w:rsid w:val="00B362CB"/>
    <w:rsid w:val="00B3649C"/>
    <w:rsid w:val="00B4256F"/>
    <w:rsid w:val="00B56706"/>
    <w:rsid w:val="00B6319F"/>
    <w:rsid w:val="00B64DBF"/>
    <w:rsid w:val="00B73622"/>
    <w:rsid w:val="00B74130"/>
    <w:rsid w:val="00B743FD"/>
    <w:rsid w:val="00B74946"/>
    <w:rsid w:val="00B77C4B"/>
    <w:rsid w:val="00B840F4"/>
    <w:rsid w:val="00B85BAB"/>
    <w:rsid w:val="00B86C6B"/>
    <w:rsid w:val="00B973CD"/>
    <w:rsid w:val="00B97BB5"/>
    <w:rsid w:val="00BA4579"/>
    <w:rsid w:val="00BA46C8"/>
    <w:rsid w:val="00BB38EF"/>
    <w:rsid w:val="00BB402C"/>
    <w:rsid w:val="00BB5361"/>
    <w:rsid w:val="00BC1DE0"/>
    <w:rsid w:val="00BC2CD1"/>
    <w:rsid w:val="00BC77B4"/>
    <w:rsid w:val="00BD1279"/>
    <w:rsid w:val="00BD786F"/>
    <w:rsid w:val="00BE3456"/>
    <w:rsid w:val="00BE563E"/>
    <w:rsid w:val="00BE56ED"/>
    <w:rsid w:val="00BE65D0"/>
    <w:rsid w:val="00BE74B2"/>
    <w:rsid w:val="00BF5993"/>
    <w:rsid w:val="00C003F4"/>
    <w:rsid w:val="00C01799"/>
    <w:rsid w:val="00C056AF"/>
    <w:rsid w:val="00C11811"/>
    <w:rsid w:val="00C15C8F"/>
    <w:rsid w:val="00C21C50"/>
    <w:rsid w:val="00C23AB0"/>
    <w:rsid w:val="00C2437B"/>
    <w:rsid w:val="00C24B36"/>
    <w:rsid w:val="00C2729C"/>
    <w:rsid w:val="00C34CEE"/>
    <w:rsid w:val="00C43FBA"/>
    <w:rsid w:val="00C5078D"/>
    <w:rsid w:val="00C51FEF"/>
    <w:rsid w:val="00C54891"/>
    <w:rsid w:val="00C54F02"/>
    <w:rsid w:val="00C56345"/>
    <w:rsid w:val="00C564A7"/>
    <w:rsid w:val="00C569E4"/>
    <w:rsid w:val="00C56AA2"/>
    <w:rsid w:val="00C602A5"/>
    <w:rsid w:val="00C63B4B"/>
    <w:rsid w:val="00C666A3"/>
    <w:rsid w:val="00C702BB"/>
    <w:rsid w:val="00C71B81"/>
    <w:rsid w:val="00C77E64"/>
    <w:rsid w:val="00C813DB"/>
    <w:rsid w:val="00C81829"/>
    <w:rsid w:val="00C818A3"/>
    <w:rsid w:val="00C82A90"/>
    <w:rsid w:val="00C84EFA"/>
    <w:rsid w:val="00C865A3"/>
    <w:rsid w:val="00C900C8"/>
    <w:rsid w:val="00C91A94"/>
    <w:rsid w:val="00C92F0C"/>
    <w:rsid w:val="00C93759"/>
    <w:rsid w:val="00C93D16"/>
    <w:rsid w:val="00C949C8"/>
    <w:rsid w:val="00CA262A"/>
    <w:rsid w:val="00CA7499"/>
    <w:rsid w:val="00CA7551"/>
    <w:rsid w:val="00CB2D97"/>
    <w:rsid w:val="00CC4F65"/>
    <w:rsid w:val="00CC550C"/>
    <w:rsid w:val="00CD2333"/>
    <w:rsid w:val="00CD2796"/>
    <w:rsid w:val="00CD4AFE"/>
    <w:rsid w:val="00CD56B5"/>
    <w:rsid w:val="00CD79AE"/>
    <w:rsid w:val="00CD7A84"/>
    <w:rsid w:val="00CE2417"/>
    <w:rsid w:val="00CE2CC8"/>
    <w:rsid w:val="00CE39C1"/>
    <w:rsid w:val="00CE49F5"/>
    <w:rsid w:val="00CE69DC"/>
    <w:rsid w:val="00CE6BDD"/>
    <w:rsid w:val="00CF26E6"/>
    <w:rsid w:val="00CF28DF"/>
    <w:rsid w:val="00CF33DB"/>
    <w:rsid w:val="00CF641C"/>
    <w:rsid w:val="00D0337D"/>
    <w:rsid w:val="00D0610A"/>
    <w:rsid w:val="00D1304C"/>
    <w:rsid w:val="00D15DFF"/>
    <w:rsid w:val="00D20B9A"/>
    <w:rsid w:val="00D2599C"/>
    <w:rsid w:val="00D314DA"/>
    <w:rsid w:val="00D32542"/>
    <w:rsid w:val="00D3260D"/>
    <w:rsid w:val="00D3332B"/>
    <w:rsid w:val="00D37DF0"/>
    <w:rsid w:val="00D463E1"/>
    <w:rsid w:val="00D47D41"/>
    <w:rsid w:val="00D547A3"/>
    <w:rsid w:val="00D60096"/>
    <w:rsid w:val="00D619A9"/>
    <w:rsid w:val="00D67E9C"/>
    <w:rsid w:val="00D72CD5"/>
    <w:rsid w:val="00D75CDF"/>
    <w:rsid w:val="00D87151"/>
    <w:rsid w:val="00D87A33"/>
    <w:rsid w:val="00D90BE4"/>
    <w:rsid w:val="00D91295"/>
    <w:rsid w:val="00D93DA1"/>
    <w:rsid w:val="00DA29B4"/>
    <w:rsid w:val="00DA2FA2"/>
    <w:rsid w:val="00DA30B2"/>
    <w:rsid w:val="00DA39CD"/>
    <w:rsid w:val="00DA4C57"/>
    <w:rsid w:val="00DB02AE"/>
    <w:rsid w:val="00DB13E9"/>
    <w:rsid w:val="00DB4F99"/>
    <w:rsid w:val="00DB5B64"/>
    <w:rsid w:val="00DB5E3A"/>
    <w:rsid w:val="00DB634A"/>
    <w:rsid w:val="00DB74D4"/>
    <w:rsid w:val="00DC4C73"/>
    <w:rsid w:val="00DC52A8"/>
    <w:rsid w:val="00DD1709"/>
    <w:rsid w:val="00DD2439"/>
    <w:rsid w:val="00DD5E4F"/>
    <w:rsid w:val="00DE5566"/>
    <w:rsid w:val="00DF20AC"/>
    <w:rsid w:val="00DF4871"/>
    <w:rsid w:val="00DF4F72"/>
    <w:rsid w:val="00E107C9"/>
    <w:rsid w:val="00E14B39"/>
    <w:rsid w:val="00E21A94"/>
    <w:rsid w:val="00E32C12"/>
    <w:rsid w:val="00E3477E"/>
    <w:rsid w:val="00E35BF9"/>
    <w:rsid w:val="00E35C0A"/>
    <w:rsid w:val="00E4098D"/>
    <w:rsid w:val="00E41BE5"/>
    <w:rsid w:val="00E51AB0"/>
    <w:rsid w:val="00E520C9"/>
    <w:rsid w:val="00E527E6"/>
    <w:rsid w:val="00E67F53"/>
    <w:rsid w:val="00E70F9D"/>
    <w:rsid w:val="00E7179F"/>
    <w:rsid w:val="00E734CE"/>
    <w:rsid w:val="00E8160C"/>
    <w:rsid w:val="00E81738"/>
    <w:rsid w:val="00E817FB"/>
    <w:rsid w:val="00E81A76"/>
    <w:rsid w:val="00E85A4A"/>
    <w:rsid w:val="00E8656F"/>
    <w:rsid w:val="00E92063"/>
    <w:rsid w:val="00E92913"/>
    <w:rsid w:val="00E950C3"/>
    <w:rsid w:val="00E96F16"/>
    <w:rsid w:val="00EA12AB"/>
    <w:rsid w:val="00EA1FBD"/>
    <w:rsid w:val="00EA2834"/>
    <w:rsid w:val="00EB111A"/>
    <w:rsid w:val="00EC6FFB"/>
    <w:rsid w:val="00ED0FEE"/>
    <w:rsid w:val="00ED71D7"/>
    <w:rsid w:val="00EE032A"/>
    <w:rsid w:val="00EE16E5"/>
    <w:rsid w:val="00EE2228"/>
    <w:rsid w:val="00EE3C9C"/>
    <w:rsid w:val="00EE5EF6"/>
    <w:rsid w:val="00EF101A"/>
    <w:rsid w:val="00EF6ED9"/>
    <w:rsid w:val="00F001F4"/>
    <w:rsid w:val="00F05B6F"/>
    <w:rsid w:val="00F073DD"/>
    <w:rsid w:val="00F1017A"/>
    <w:rsid w:val="00F11ADE"/>
    <w:rsid w:val="00F21FDF"/>
    <w:rsid w:val="00F31C34"/>
    <w:rsid w:val="00F37C40"/>
    <w:rsid w:val="00F45098"/>
    <w:rsid w:val="00F4587F"/>
    <w:rsid w:val="00F54583"/>
    <w:rsid w:val="00F5648D"/>
    <w:rsid w:val="00F61834"/>
    <w:rsid w:val="00F72AB9"/>
    <w:rsid w:val="00F770AD"/>
    <w:rsid w:val="00F802DD"/>
    <w:rsid w:val="00F822B0"/>
    <w:rsid w:val="00F84DC4"/>
    <w:rsid w:val="00F85992"/>
    <w:rsid w:val="00F8623B"/>
    <w:rsid w:val="00F86535"/>
    <w:rsid w:val="00F86F66"/>
    <w:rsid w:val="00F940AC"/>
    <w:rsid w:val="00F96853"/>
    <w:rsid w:val="00FA5ADB"/>
    <w:rsid w:val="00FA6FD3"/>
    <w:rsid w:val="00FA7D16"/>
    <w:rsid w:val="00FB01DA"/>
    <w:rsid w:val="00FB0292"/>
    <w:rsid w:val="00FB3D76"/>
    <w:rsid w:val="00FC6CAD"/>
    <w:rsid w:val="00FC6F3D"/>
    <w:rsid w:val="00FD1BE0"/>
    <w:rsid w:val="00FD78A8"/>
    <w:rsid w:val="00FE4CB4"/>
    <w:rsid w:val="00FE7916"/>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401D6"/>
  <w15:docId w15:val="{FC7047C2-4CEF-4BC4-A1A5-84FA32CF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5645F7"/>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93789005">
      <w:bodyDiv w:val="1"/>
      <w:marLeft w:val="0"/>
      <w:marRight w:val="0"/>
      <w:marTop w:val="0"/>
      <w:marBottom w:val="0"/>
      <w:divBdr>
        <w:top w:val="none" w:sz="0" w:space="0" w:color="auto"/>
        <w:left w:val="none" w:sz="0" w:space="0" w:color="auto"/>
        <w:bottom w:val="none" w:sz="0" w:space="0" w:color="auto"/>
        <w:right w:val="none" w:sz="0" w:space="0" w:color="auto"/>
      </w:divBdr>
    </w:div>
    <w:div w:id="134682363">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150489278">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273564444">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343870462">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60851516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85927320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284656155">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60012796">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476675776">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 w:id="2116171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918DDF-8E10-4DD9-BABC-6A9EA6CA915F}">
  <ds:schemaRefs>
    <ds:schemaRef ds:uri="http://schemas.openxmlformats.org/officeDocument/2006/bibliography"/>
  </ds:schemaRefs>
</ds:datastoreItem>
</file>

<file path=customXml/itemProps2.xml><?xml version="1.0" encoding="utf-8"?>
<ds:datastoreItem xmlns:ds="http://schemas.openxmlformats.org/officeDocument/2006/customXml" ds:itemID="{210F413D-6755-4FD3-8482-D866B426882C}">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3.xml><?xml version="1.0" encoding="utf-8"?>
<ds:datastoreItem xmlns:ds="http://schemas.openxmlformats.org/officeDocument/2006/customXml" ds:itemID="{E68EC39F-5E31-4A5E-A3C5-9E43D70A90CE}">
  <ds:schemaRefs>
    <ds:schemaRef ds:uri="http://schemas.microsoft.com/sharepoint/v3/contenttype/forms"/>
  </ds:schemaRefs>
</ds:datastoreItem>
</file>

<file path=customXml/itemProps4.xml><?xml version="1.0" encoding="utf-8"?>
<ds:datastoreItem xmlns:ds="http://schemas.openxmlformats.org/officeDocument/2006/customXml" ds:itemID="{D5300269-B19A-4519-90AA-B6FDC7961B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172</TotalTime>
  <Pages>3</Pages>
  <Words>198</Words>
  <Characters>1092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67</cp:revision>
  <cp:lastPrinted>2016-10-24T21:11:00Z</cp:lastPrinted>
  <dcterms:created xsi:type="dcterms:W3CDTF">2016-10-24T15:47:00Z</dcterms:created>
  <dcterms:modified xsi:type="dcterms:W3CDTF">2026-04-29T03:33:00Z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