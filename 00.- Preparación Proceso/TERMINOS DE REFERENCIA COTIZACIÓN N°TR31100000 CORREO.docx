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367E6" w14:textId="77777777" w:rsidR="0049459E" w:rsidRDefault="0049459E" w:rsidP="00A91860">
      <w:pPr>
        <w:pStyle w:val="Textoindependiente"/>
        <w:ind w:left="720" w:right="480" w:hanging="720"/>
        <w:rPr>
          <w:rFonts w:ascii="Times New Roman"/>
          <w:sz w:val="20"/>
        </w:rPr>
      </w:pPr>
    </w:p>
    <w:p w14:paraId="5825B4D3" w14:textId="77777777" w:rsidR="0049459E" w:rsidRPr="005D6D5D" w:rsidRDefault="0049459E" w:rsidP="005D6D5D">
      <w:pPr>
        <w:pStyle w:val="Textoindependiente"/>
        <w:ind w:right="36"/>
        <w:jc w:val="both"/>
        <w:rPr>
          <w:sz w:val="20"/>
          <w:szCs w:val="20"/>
        </w:rPr>
      </w:pPr>
    </w:p>
    <w:p w14:paraId="3996ED6D" w14:textId="77777777" w:rsidR="0049459E" w:rsidRPr="005D6D5D" w:rsidRDefault="0049459E" w:rsidP="005D6D5D">
      <w:pPr>
        <w:pStyle w:val="Textoindependiente"/>
        <w:spacing w:before="5"/>
        <w:ind w:right="36"/>
        <w:jc w:val="both"/>
        <w:rPr>
          <w:sz w:val="20"/>
          <w:szCs w:val="20"/>
        </w:rPr>
      </w:pPr>
    </w:p>
    <w:p w14:paraId="6E1F4237" w14:textId="77777777" w:rsidR="0049459E" w:rsidRDefault="00A553D8" w:rsidP="005D6D5D">
      <w:pPr>
        <w:ind w:left="110" w:right="36"/>
        <w:jc w:val="both"/>
        <w:rPr>
          <w:spacing w:val="-49"/>
          <w:sz w:val="20"/>
          <w:szCs w:val="20"/>
          <w:lang w:val="es-CL"/>
        </w:rPr>
      </w:pPr>
      <w:r w:rsidRPr="005D6D5D">
        <w:rPr>
          <w:spacing w:val="-49"/>
          <w:sz w:val="20"/>
          <w:szCs w:val="20"/>
          <w:lang w:val="es-CL"/>
        </w:rPr>
        <w:t xml:space="preserve"> </w:t>
      </w:r>
      <w:r w:rsidR="00B92AF9" w:rsidRPr="005D6D5D">
        <w:rPr>
          <w:noProof/>
          <w:spacing w:val="-49"/>
          <w:sz w:val="20"/>
          <w:szCs w:val="20"/>
          <w:lang w:val="es-CL" w:eastAsia="es-CL"/>
        </w:rPr>
        <mc:AlternateContent>
          <mc:Choice Requires="wps">
            <w:drawing>
              <wp:inline distT="0" distB="0" distL="0" distR="0" wp14:anchorId="7F96D3A2" wp14:editId="5841F77E">
                <wp:extent cx="6515100" cy="7429500"/>
                <wp:effectExtent l="10160" t="12700" r="8890" b="6350"/>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100" cy="7429500"/>
                        </a:xfrm>
                        <a:prstGeom prst="rect">
                          <a:avLst/>
                        </a:prstGeom>
                        <a:noFill/>
                        <a:ln w="9525">
                          <a:solidFill>
                            <a:srgbClr val="003366"/>
                          </a:solidFill>
                          <a:miter lim="800000"/>
                          <a:headEnd/>
                          <a:tailEnd/>
                        </a:ln>
                        <a:extLst>
                          <a:ext uri="{909E8E84-426E-40DD-AFC4-6F175D3DCCD1}">
                            <a14:hiddenFill xmlns:a14="http://schemas.microsoft.com/office/drawing/2010/main">
                              <a:solidFill>
                                <a:srgbClr val="FFFFFF"/>
                              </a:solidFill>
                            </a14:hiddenFill>
                          </a:ext>
                        </a:extLst>
                      </wps:spPr>
                      <wps:txbx>
                        <w:txbxContent>
                          <w:p w14:paraId="5CBE477E" w14:textId="77777777" w:rsidR="00E93129" w:rsidRDefault="00E93129">
                            <w:pPr>
                              <w:pStyle w:val="Textoindependiente"/>
                              <w:rPr>
                                <w:rFonts w:ascii="Times New Roman"/>
                                <w:sz w:val="40"/>
                              </w:rPr>
                            </w:pPr>
                          </w:p>
                          <w:p w14:paraId="0AC9821F" w14:textId="77777777" w:rsidR="00E93129" w:rsidRDefault="00E93129">
                            <w:pPr>
                              <w:pStyle w:val="Textoindependiente"/>
                              <w:rPr>
                                <w:rFonts w:ascii="Times New Roman"/>
                                <w:sz w:val="40"/>
                              </w:rPr>
                            </w:pPr>
                          </w:p>
                          <w:p w14:paraId="6F918E77" w14:textId="77777777" w:rsidR="00E93129" w:rsidRDefault="00E93129">
                            <w:pPr>
                              <w:pStyle w:val="Textoindependiente"/>
                              <w:rPr>
                                <w:rFonts w:ascii="Times New Roman"/>
                                <w:sz w:val="40"/>
                              </w:rPr>
                            </w:pPr>
                          </w:p>
                          <w:p w14:paraId="2ACD9BDC" w14:textId="77777777" w:rsidR="00E93129" w:rsidRDefault="00E93129">
                            <w:pPr>
                              <w:pStyle w:val="Textoindependiente"/>
                              <w:rPr>
                                <w:rFonts w:ascii="Times New Roman"/>
                                <w:sz w:val="40"/>
                              </w:rPr>
                            </w:pPr>
                          </w:p>
                          <w:p w14:paraId="2CE10484" w14:textId="77777777" w:rsidR="00E93129" w:rsidRDefault="00E93129">
                            <w:pPr>
                              <w:pStyle w:val="Textoindependiente"/>
                              <w:rPr>
                                <w:rFonts w:ascii="Times New Roman"/>
                                <w:sz w:val="40"/>
                              </w:rPr>
                            </w:pPr>
                          </w:p>
                          <w:p w14:paraId="4F76FB44" w14:textId="77777777" w:rsidR="00E93129" w:rsidRDefault="00E93129">
                            <w:pPr>
                              <w:pStyle w:val="Textoindependiente"/>
                              <w:rPr>
                                <w:rFonts w:ascii="Times New Roman"/>
                                <w:sz w:val="40"/>
                              </w:rPr>
                            </w:pPr>
                          </w:p>
                          <w:p w14:paraId="22924C34" w14:textId="77777777" w:rsidR="00E93129" w:rsidRDefault="00E93129">
                            <w:pPr>
                              <w:pStyle w:val="Textoindependiente"/>
                              <w:rPr>
                                <w:rFonts w:ascii="Times New Roman"/>
                                <w:sz w:val="40"/>
                              </w:rPr>
                            </w:pPr>
                          </w:p>
                          <w:p w14:paraId="61821AF7" w14:textId="77777777" w:rsidR="00E93129" w:rsidRPr="009E3758" w:rsidRDefault="00E93129">
                            <w:pPr>
                              <w:ind w:left="472" w:right="467"/>
                              <w:jc w:val="center"/>
                              <w:rPr>
                                <w:b/>
                                <w:sz w:val="40"/>
                                <w:lang w:val="es-CL"/>
                              </w:rPr>
                            </w:pPr>
                            <w:r w:rsidRPr="009E3758">
                              <w:rPr>
                                <w:b/>
                                <w:sz w:val="40"/>
                                <w:u w:val="thick"/>
                                <w:lang w:val="es-CL"/>
                              </w:rPr>
                              <w:t>TÉRMINOS DE REFERENCIA</w:t>
                            </w:r>
                          </w:p>
                          <w:p w14:paraId="575158C9" w14:textId="77777777" w:rsidR="00E93129" w:rsidRPr="009E3758" w:rsidRDefault="00E93129">
                            <w:pPr>
                              <w:pStyle w:val="Textoindependiente"/>
                              <w:spacing w:before="9"/>
                              <w:rPr>
                                <w:rFonts w:ascii="Times New Roman"/>
                                <w:sz w:val="39"/>
                                <w:lang w:val="es-CL"/>
                              </w:rPr>
                            </w:pPr>
                          </w:p>
                          <w:p w14:paraId="66C7F5CD" w14:textId="330FB4A4" w:rsidR="00E93129" w:rsidRPr="009E3758" w:rsidRDefault="008D552A">
                            <w:pPr>
                              <w:ind w:left="469" w:right="467"/>
                              <w:jc w:val="center"/>
                              <w:rPr>
                                <w:b/>
                                <w:sz w:val="32"/>
                                <w:lang w:val="es-CL"/>
                              </w:rPr>
                            </w:pPr>
                            <w:r>
                              <w:rPr>
                                <w:b/>
                                <w:sz w:val="32"/>
                                <w:lang w:val="es-CL"/>
                              </w:rPr>
                              <w:t>COTIZACIÓN</w:t>
                            </w:r>
                            <w:r w:rsidR="00E93129">
                              <w:rPr>
                                <w:b/>
                                <w:sz w:val="32"/>
                                <w:lang w:val="es-CL"/>
                              </w:rPr>
                              <w:t xml:space="preserve"> PRIVADA</w:t>
                            </w:r>
                          </w:p>
                          <w:p w14:paraId="202DB10F" w14:textId="77777777" w:rsidR="00E93129" w:rsidRPr="009E3758" w:rsidRDefault="00E93129">
                            <w:pPr>
                              <w:pStyle w:val="Textoindependiente"/>
                              <w:spacing w:before="4"/>
                              <w:rPr>
                                <w:rFonts w:ascii="Times New Roman"/>
                                <w:sz w:val="31"/>
                                <w:lang w:val="es-CL"/>
                              </w:rPr>
                            </w:pPr>
                          </w:p>
                          <w:p w14:paraId="0A1E2117" w14:textId="31511FA9" w:rsidR="00527451" w:rsidRPr="00527451" w:rsidRDefault="00136F2C" w:rsidP="00527451">
                            <w:pPr>
                              <w:spacing w:line="242" w:lineRule="auto"/>
                              <w:ind w:left="828" w:right="467"/>
                              <w:jc w:val="center"/>
                              <w:rPr>
                                <w:b/>
                                <w:sz w:val="28"/>
                              </w:rPr>
                            </w:pPr>
                            <w:r>
                              <w:rPr>
                                <w:b/>
                                <w:sz w:val="28"/>
                              </w:rPr>
                              <w:t>“</w:t>
                            </w:r>
                            <w:r w:rsidR="00081D0D" w:rsidRPr="00081D0D">
                              <w:rPr>
                                <w:b/>
                                <w:sz w:val="28"/>
                              </w:rPr>
                              <w:t>DETERMINACIÓN DE PRECIO DE ENERGÍA</w:t>
                            </w:r>
                            <w:r w:rsidR="00527451" w:rsidRPr="00527451">
                              <w:rPr>
                                <w:b/>
                                <w:sz w:val="28"/>
                              </w:rPr>
                              <w:t xml:space="preserve">” </w:t>
                            </w:r>
                          </w:p>
                          <w:p w14:paraId="13EE6265" w14:textId="66CAA9F3" w:rsidR="00E93129" w:rsidRPr="009E3758" w:rsidRDefault="00081D0D" w:rsidP="00527451">
                            <w:pPr>
                              <w:spacing w:line="242" w:lineRule="auto"/>
                              <w:ind w:left="828" w:right="467"/>
                              <w:jc w:val="center"/>
                              <w:rPr>
                                <w:b/>
                                <w:sz w:val="28"/>
                                <w:lang w:val="es-CL"/>
                              </w:rPr>
                            </w:pPr>
                            <w:r>
                              <w:rPr>
                                <w:b/>
                                <w:sz w:val="28"/>
                              </w:rPr>
                              <w:t xml:space="preserve">PPA </w:t>
                            </w:r>
                            <w:r w:rsidR="00527451" w:rsidRPr="00527451">
                              <w:rPr>
                                <w:b/>
                                <w:sz w:val="28"/>
                              </w:rPr>
                              <w:t>VIENTOS PATAGÓNICOS Y ENAP</w:t>
                            </w:r>
                          </w:p>
                          <w:p w14:paraId="3B417D48" w14:textId="77777777" w:rsidR="00E93129" w:rsidRPr="009E3758" w:rsidRDefault="00E93129">
                            <w:pPr>
                              <w:pStyle w:val="Textoindependiente"/>
                              <w:rPr>
                                <w:rFonts w:ascii="Times New Roman"/>
                                <w:sz w:val="31"/>
                                <w:lang w:val="es-CL"/>
                              </w:rPr>
                            </w:pPr>
                          </w:p>
                          <w:p w14:paraId="56B1D7EC" w14:textId="77777777" w:rsidR="00E93129" w:rsidRPr="009E3758" w:rsidRDefault="00E93129">
                            <w:pPr>
                              <w:pStyle w:val="Textoindependiente"/>
                              <w:rPr>
                                <w:rFonts w:ascii="Times New Roman"/>
                                <w:sz w:val="32"/>
                                <w:lang w:val="es-CL"/>
                              </w:rPr>
                            </w:pPr>
                          </w:p>
                          <w:p w14:paraId="7FB56860" w14:textId="77777777" w:rsidR="00E93129" w:rsidRPr="009E3758" w:rsidRDefault="00E93129">
                            <w:pPr>
                              <w:pStyle w:val="Textoindependiente"/>
                              <w:rPr>
                                <w:rFonts w:ascii="Times New Roman"/>
                                <w:sz w:val="32"/>
                                <w:lang w:val="es-CL"/>
                              </w:rPr>
                            </w:pPr>
                          </w:p>
                          <w:p w14:paraId="6D721D70" w14:textId="77777777" w:rsidR="00E93129" w:rsidRPr="009E3758" w:rsidRDefault="00E93129">
                            <w:pPr>
                              <w:pStyle w:val="Textoindependiente"/>
                              <w:rPr>
                                <w:rFonts w:ascii="Times New Roman"/>
                                <w:sz w:val="32"/>
                                <w:lang w:val="es-CL"/>
                              </w:rPr>
                            </w:pPr>
                          </w:p>
                          <w:p w14:paraId="4DE0478D" w14:textId="77777777" w:rsidR="00E93129" w:rsidRPr="009E3758" w:rsidRDefault="00E93129">
                            <w:pPr>
                              <w:pStyle w:val="Textoindependiente"/>
                              <w:rPr>
                                <w:rFonts w:ascii="Times New Roman"/>
                                <w:sz w:val="32"/>
                                <w:lang w:val="es-CL"/>
                              </w:rPr>
                            </w:pPr>
                          </w:p>
                          <w:p w14:paraId="3025BB6C" w14:textId="77777777" w:rsidR="00E93129" w:rsidRPr="009E3758" w:rsidRDefault="00E93129">
                            <w:pPr>
                              <w:pStyle w:val="Textoindependiente"/>
                              <w:rPr>
                                <w:rFonts w:ascii="Times New Roman"/>
                                <w:sz w:val="32"/>
                                <w:lang w:val="es-CL"/>
                              </w:rPr>
                            </w:pPr>
                          </w:p>
                          <w:p w14:paraId="3293F7DA" w14:textId="77777777" w:rsidR="00E93129" w:rsidRPr="009E3758" w:rsidRDefault="00E93129">
                            <w:pPr>
                              <w:pStyle w:val="Textoindependiente"/>
                              <w:spacing w:before="3"/>
                              <w:rPr>
                                <w:rFonts w:ascii="Times New Roman"/>
                                <w:sz w:val="32"/>
                                <w:lang w:val="es-CL"/>
                              </w:rPr>
                            </w:pPr>
                          </w:p>
                          <w:p w14:paraId="719822F6" w14:textId="77777777" w:rsidR="00E93129" w:rsidRPr="009E3758" w:rsidRDefault="00E93129">
                            <w:pPr>
                              <w:ind w:left="469" w:right="467"/>
                              <w:jc w:val="center"/>
                              <w:rPr>
                                <w:b/>
                                <w:sz w:val="24"/>
                                <w:lang w:val="es-CL"/>
                              </w:rPr>
                            </w:pPr>
                            <w:r w:rsidRPr="009E3758">
                              <w:rPr>
                                <w:b/>
                                <w:sz w:val="24"/>
                                <w:lang w:val="es-CL"/>
                              </w:rPr>
                              <w:t>EMPRESA NACIONAL DEL PETRÓLEO</w:t>
                            </w:r>
                          </w:p>
                          <w:p w14:paraId="74821D1E" w14:textId="77777777" w:rsidR="00E93129" w:rsidRPr="009E3758" w:rsidRDefault="00E93129">
                            <w:pPr>
                              <w:pStyle w:val="Textoindependiente"/>
                              <w:rPr>
                                <w:rFonts w:ascii="Times New Roman"/>
                                <w:sz w:val="24"/>
                                <w:lang w:val="es-CL"/>
                              </w:rPr>
                            </w:pPr>
                          </w:p>
                          <w:p w14:paraId="3EA3FB83" w14:textId="235A6E44" w:rsidR="00E93129" w:rsidRPr="005853E8" w:rsidRDefault="00081D0D">
                            <w:pPr>
                              <w:ind w:left="472" w:right="467"/>
                              <w:jc w:val="center"/>
                              <w:rPr>
                                <w:b/>
                                <w:sz w:val="24"/>
                                <w:lang w:val="es-CL"/>
                              </w:rPr>
                            </w:pPr>
                            <w:r>
                              <w:rPr>
                                <w:b/>
                                <w:sz w:val="24"/>
                                <w:lang w:val="es-CL"/>
                              </w:rPr>
                              <w:t>Septiembre</w:t>
                            </w:r>
                            <w:r w:rsidR="00A56DD7">
                              <w:rPr>
                                <w:b/>
                                <w:sz w:val="24"/>
                                <w:lang w:val="es-CL"/>
                              </w:rPr>
                              <w:t xml:space="preserve"> </w:t>
                            </w:r>
                            <w:r w:rsidR="00E93129" w:rsidRPr="005853E8">
                              <w:rPr>
                                <w:b/>
                                <w:sz w:val="24"/>
                                <w:lang w:val="es-CL"/>
                              </w:rPr>
                              <w:t>20</w:t>
                            </w:r>
                            <w:r w:rsidR="00565DEB">
                              <w:rPr>
                                <w:b/>
                                <w:sz w:val="24"/>
                                <w:lang w:val="es-CL"/>
                              </w:rPr>
                              <w:t>2</w:t>
                            </w:r>
                            <w:r w:rsidR="003A6B4A">
                              <w:rPr>
                                <w:b/>
                                <w:sz w:val="24"/>
                                <w:lang w:val="es-CL"/>
                              </w:rPr>
                              <w:t>4</w:t>
                            </w:r>
                          </w:p>
                        </w:txbxContent>
                      </wps:txbx>
                      <wps:bodyPr rot="0" vert="horz" wrap="square" lIns="0" tIns="0" rIns="0" bIns="0" anchor="t" anchorCtr="0" upright="1">
                        <a:noAutofit/>
                      </wps:bodyPr>
                    </wps:wsp>
                  </a:graphicData>
                </a:graphic>
              </wp:inline>
            </w:drawing>
          </mc:Choice>
          <mc:Fallback>
            <w:pict>
              <v:shapetype w14:anchorId="7F96D3A2" id="_x0000_t202" coordsize="21600,21600" o:spt="202" path="m,l,21600r21600,l21600,xe">
                <v:stroke joinstyle="miter"/>
                <v:path gradientshapeok="t" o:connecttype="rect"/>
              </v:shapetype>
              <v:shape id="Text Box 2" o:spid="_x0000_s1026" type="#_x0000_t202" style="width:513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ZaSDAIAAPMDAAAOAAAAZHJzL2Uyb0RvYy54bWysU9tu2zAMfR+wfxD0vthJl6w14hRdug4D&#10;ugvQ7QNkWbaFyaJGKbG7ry8lO2mxvQ3Tg0CJ1CF5eLS9HnvDjgq9Blvy5SLnTFkJtbZtyX98v3tz&#10;yZkPwtbCgFUlf1SeX+9ev9oOrlAr6MDUChmBWF8MruRdCK7IMi871Qu/AKcsORvAXgQ6YpvVKAZC&#10;7022yvNNNgDWDkEq7+n2dnLyXcJvGiXD16bxKjBTcqotpB3TXsU9221F0aJwnZZzGeIfquiFtpT0&#10;DHUrgmAH1H9B9VoieGjCQkKfQdNoqVIP1M0y/6Obh044lXohcrw70+T/H6z8cnxw35CF8T2MNMDU&#10;hHf3IH96ZmHfCduqG0QYOiVqSryMlGWD88X8NFLtCx9BquEz1DRkcQiQgMYG+8gK9ckInQbweCZd&#10;jYFJutysl+tlTi5JvndvV1drOsQcojg9d+jDRwU9i0bJkaaa4MXx3ocp9BQSs1m408akyRrLhpJf&#10;rVfrqTEwuo7OGOaxrfYG2VFEbeQXF5vNnNe/DOt1IIUa3Zf8Mo9r0kyk44OtU5YgtJlsKtrYmZ9I&#10;yUROGKuRAiNPFdSPxBTCpET6OWR0gL85G0iFJfe/DgIVZ+aTJbajZE8GnozqZAgr6WnJA2eTuQ+T&#10;tA8OddsR8jRPCzc0kUYnrp6rmOskZSW2518QpfvynKKe/+ruCQAA//8DAFBLAwQUAAYACAAAACEA&#10;eLtULtoAAAAHAQAADwAAAGRycy9kb3ducmV2LnhtbEyPzU7DQAyE70i8w8pI3OhuK1EgZFPxowr1&#10;RtM+gJs1SUTWG7LbJrw9Lhe4WB6NNf4mX02+UycaYhvYwnxmQBFXwbVcW9jv1jf3oGJCdtgFJgvf&#10;FGFVXF7kmLkw8pZOZaqVhHDM0EKTUp9pHauGPMZZ6InF+wiDxyRyqLUbcJRw3+mFMUvtsWX50GBP&#10;Lw1Vn+XRW3gP/vmtfFhviHfl6ybucRxvv6y9vpqeHkElmtLfMZzxBR0KYTqEI7uoOgtSJP3Os2cW&#10;S9EH2eZ3xoAucv2fv/gBAAD//wMAUEsBAi0AFAAGAAgAAAAhALaDOJL+AAAA4QEAABMAAAAAAAAA&#10;AAAAAAAAAAAAAFtDb250ZW50X1R5cGVzXS54bWxQSwECLQAUAAYACAAAACEAOP0h/9YAAACUAQAA&#10;CwAAAAAAAAAAAAAAAAAvAQAAX3JlbHMvLnJlbHNQSwECLQAUAAYACAAAACEADiWWkgwCAADzAwAA&#10;DgAAAAAAAAAAAAAAAAAuAgAAZHJzL2Uyb0RvYy54bWxQSwECLQAUAAYACAAAACEAeLtULtoAAAAH&#10;AQAADwAAAAAAAAAAAAAAAABmBAAAZHJzL2Rvd25yZXYueG1sUEsFBgAAAAAEAAQA8wAAAG0FAAAA&#10;AA==&#10;" filled="f" strokecolor="#036">
                <v:textbox inset="0,0,0,0">
                  <w:txbxContent>
                    <w:p w14:paraId="5CBE477E" w14:textId="77777777" w:rsidR="00E93129" w:rsidRDefault="00E93129">
                      <w:pPr>
                        <w:pStyle w:val="Textoindependiente"/>
                        <w:rPr>
                          <w:rFonts w:ascii="Times New Roman"/>
                          <w:sz w:val="40"/>
                        </w:rPr>
                      </w:pPr>
                    </w:p>
                    <w:p w14:paraId="0AC9821F" w14:textId="77777777" w:rsidR="00E93129" w:rsidRDefault="00E93129">
                      <w:pPr>
                        <w:pStyle w:val="Textoindependiente"/>
                        <w:rPr>
                          <w:rFonts w:ascii="Times New Roman"/>
                          <w:sz w:val="40"/>
                        </w:rPr>
                      </w:pPr>
                    </w:p>
                    <w:p w14:paraId="6F918E77" w14:textId="77777777" w:rsidR="00E93129" w:rsidRDefault="00E93129">
                      <w:pPr>
                        <w:pStyle w:val="Textoindependiente"/>
                        <w:rPr>
                          <w:rFonts w:ascii="Times New Roman"/>
                          <w:sz w:val="40"/>
                        </w:rPr>
                      </w:pPr>
                    </w:p>
                    <w:p w14:paraId="2ACD9BDC" w14:textId="77777777" w:rsidR="00E93129" w:rsidRDefault="00E93129">
                      <w:pPr>
                        <w:pStyle w:val="Textoindependiente"/>
                        <w:rPr>
                          <w:rFonts w:ascii="Times New Roman"/>
                          <w:sz w:val="40"/>
                        </w:rPr>
                      </w:pPr>
                    </w:p>
                    <w:p w14:paraId="2CE10484" w14:textId="77777777" w:rsidR="00E93129" w:rsidRDefault="00E93129">
                      <w:pPr>
                        <w:pStyle w:val="Textoindependiente"/>
                        <w:rPr>
                          <w:rFonts w:ascii="Times New Roman"/>
                          <w:sz w:val="40"/>
                        </w:rPr>
                      </w:pPr>
                    </w:p>
                    <w:p w14:paraId="4F76FB44" w14:textId="77777777" w:rsidR="00E93129" w:rsidRDefault="00E93129">
                      <w:pPr>
                        <w:pStyle w:val="Textoindependiente"/>
                        <w:rPr>
                          <w:rFonts w:ascii="Times New Roman"/>
                          <w:sz w:val="40"/>
                        </w:rPr>
                      </w:pPr>
                    </w:p>
                    <w:p w14:paraId="22924C34" w14:textId="77777777" w:rsidR="00E93129" w:rsidRDefault="00E93129">
                      <w:pPr>
                        <w:pStyle w:val="Textoindependiente"/>
                        <w:rPr>
                          <w:rFonts w:ascii="Times New Roman"/>
                          <w:sz w:val="40"/>
                        </w:rPr>
                      </w:pPr>
                    </w:p>
                    <w:p w14:paraId="61821AF7" w14:textId="77777777" w:rsidR="00E93129" w:rsidRPr="009E3758" w:rsidRDefault="00E93129">
                      <w:pPr>
                        <w:ind w:left="472" w:right="467"/>
                        <w:jc w:val="center"/>
                        <w:rPr>
                          <w:b/>
                          <w:sz w:val="40"/>
                          <w:lang w:val="es-CL"/>
                        </w:rPr>
                      </w:pPr>
                      <w:r w:rsidRPr="009E3758">
                        <w:rPr>
                          <w:b/>
                          <w:sz w:val="40"/>
                          <w:u w:val="thick"/>
                          <w:lang w:val="es-CL"/>
                        </w:rPr>
                        <w:t>TÉRMINOS DE REFERENCIA</w:t>
                      </w:r>
                    </w:p>
                    <w:p w14:paraId="575158C9" w14:textId="77777777" w:rsidR="00E93129" w:rsidRPr="009E3758" w:rsidRDefault="00E93129">
                      <w:pPr>
                        <w:pStyle w:val="Textoindependiente"/>
                        <w:spacing w:before="9"/>
                        <w:rPr>
                          <w:rFonts w:ascii="Times New Roman"/>
                          <w:sz w:val="39"/>
                          <w:lang w:val="es-CL"/>
                        </w:rPr>
                      </w:pPr>
                    </w:p>
                    <w:p w14:paraId="66C7F5CD" w14:textId="330FB4A4" w:rsidR="00E93129" w:rsidRPr="009E3758" w:rsidRDefault="008D552A">
                      <w:pPr>
                        <w:ind w:left="469" w:right="467"/>
                        <w:jc w:val="center"/>
                        <w:rPr>
                          <w:b/>
                          <w:sz w:val="32"/>
                          <w:lang w:val="es-CL"/>
                        </w:rPr>
                      </w:pPr>
                      <w:r>
                        <w:rPr>
                          <w:b/>
                          <w:sz w:val="32"/>
                          <w:lang w:val="es-CL"/>
                        </w:rPr>
                        <w:t>COTIZACIÓN</w:t>
                      </w:r>
                      <w:r w:rsidR="00E93129">
                        <w:rPr>
                          <w:b/>
                          <w:sz w:val="32"/>
                          <w:lang w:val="es-CL"/>
                        </w:rPr>
                        <w:t xml:space="preserve"> PRIVADA</w:t>
                      </w:r>
                    </w:p>
                    <w:p w14:paraId="202DB10F" w14:textId="77777777" w:rsidR="00E93129" w:rsidRPr="009E3758" w:rsidRDefault="00E93129">
                      <w:pPr>
                        <w:pStyle w:val="Textoindependiente"/>
                        <w:spacing w:before="4"/>
                        <w:rPr>
                          <w:rFonts w:ascii="Times New Roman"/>
                          <w:sz w:val="31"/>
                          <w:lang w:val="es-CL"/>
                        </w:rPr>
                      </w:pPr>
                    </w:p>
                    <w:p w14:paraId="0A1E2117" w14:textId="31511FA9" w:rsidR="00527451" w:rsidRPr="00527451" w:rsidRDefault="00136F2C" w:rsidP="00527451">
                      <w:pPr>
                        <w:spacing w:line="242" w:lineRule="auto"/>
                        <w:ind w:left="828" w:right="467"/>
                        <w:jc w:val="center"/>
                        <w:rPr>
                          <w:b/>
                          <w:sz w:val="28"/>
                        </w:rPr>
                      </w:pPr>
                      <w:r>
                        <w:rPr>
                          <w:b/>
                          <w:sz w:val="28"/>
                        </w:rPr>
                        <w:t>“</w:t>
                      </w:r>
                      <w:r w:rsidR="00081D0D" w:rsidRPr="00081D0D">
                        <w:rPr>
                          <w:b/>
                          <w:sz w:val="28"/>
                        </w:rPr>
                        <w:t>DETERMINACIÓN DE PRECIO DE ENERGÍA</w:t>
                      </w:r>
                      <w:r w:rsidR="00527451" w:rsidRPr="00527451">
                        <w:rPr>
                          <w:b/>
                          <w:sz w:val="28"/>
                        </w:rPr>
                        <w:t xml:space="preserve">” </w:t>
                      </w:r>
                    </w:p>
                    <w:p w14:paraId="13EE6265" w14:textId="66CAA9F3" w:rsidR="00E93129" w:rsidRPr="009E3758" w:rsidRDefault="00081D0D" w:rsidP="00527451">
                      <w:pPr>
                        <w:spacing w:line="242" w:lineRule="auto"/>
                        <w:ind w:left="828" w:right="467"/>
                        <w:jc w:val="center"/>
                        <w:rPr>
                          <w:b/>
                          <w:sz w:val="28"/>
                          <w:lang w:val="es-CL"/>
                        </w:rPr>
                      </w:pPr>
                      <w:r>
                        <w:rPr>
                          <w:b/>
                          <w:sz w:val="28"/>
                        </w:rPr>
                        <w:t xml:space="preserve">PPA </w:t>
                      </w:r>
                      <w:r w:rsidR="00527451" w:rsidRPr="00527451">
                        <w:rPr>
                          <w:b/>
                          <w:sz w:val="28"/>
                        </w:rPr>
                        <w:t>VIENTOS PATAGÓNICOS Y ENAP</w:t>
                      </w:r>
                    </w:p>
                    <w:p w14:paraId="3B417D48" w14:textId="77777777" w:rsidR="00E93129" w:rsidRPr="009E3758" w:rsidRDefault="00E93129">
                      <w:pPr>
                        <w:pStyle w:val="Textoindependiente"/>
                        <w:rPr>
                          <w:rFonts w:ascii="Times New Roman"/>
                          <w:sz w:val="31"/>
                          <w:lang w:val="es-CL"/>
                        </w:rPr>
                      </w:pPr>
                    </w:p>
                    <w:p w14:paraId="56B1D7EC" w14:textId="77777777" w:rsidR="00E93129" w:rsidRPr="009E3758" w:rsidRDefault="00E93129">
                      <w:pPr>
                        <w:pStyle w:val="Textoindependiente"/>
                        <w:rPr>
                          <w:rFonts w:ascii="Times New Roman"/>
                          <w:sz w:val="32"/>
                          <w:lang w:val="es-CL"/>
                        </w:rPr>
                      </w:pPr>
                    </w:p>
                    <w:p w14:paraId="7FB56860" w14:textId="77777777" w:rsidR="00E93129" w:rsidRPr="009E3758" w:rsidRDefault="00E93129">
                      <w:pPr>
                        <w:pStyle w:val="Textoindependiente"/>
                        <w:rPr>
                          <w:rFonts w:ascii="Times New Roman"/>
                          <w:sz w:val="32"/>
                          <w:lang w:val="es-CL"/>
                        </w:rPr>
                      </w:pPr>
                    </w:p>
                    <w:p w14:paraId="6D721D70" w14:textId="77777777" w:rsidR="00E93129" w:rsidRPr="009E3758" w:rsidRDefault="00E93129">
                      <w:pPr>
                        <w:pStyle w:val="Textoindependiente"/>
                        <w:rPr>
                          <w:rFonts w:ascii="Times New Roman"/>
                          <w:sz w:val="32"/>
                          <w:lang w:val="es-CL"/>
                        </w:rPr>
                      </w:pPr>
                    </w:p>
                    <w:p w14:paraId="4DE0478D" w14:textId="77777777" w:rsidR="00E93129" w:rsidRPr="009E3758" w:rsidRDefault="00E93129">
                      <w:pPr>
                        <w:pStyle w:val="Textoindependiente"/>
                        <w:rPr>
                          <w:rFonts w:ascii="Times New Roman"/>
                          <w:sz w:val="32"/>
                          <w:lang w:val="es-CL"/>
                        </w:rPr>
                      </w:pPr>
                    </w:p>
                    <w:p w14:paraId="3025BB6C" w14:textId="77777777" w:rsidR="00E93129" w:rsidRPr="009E3758" w:rsidRDefault="00E93129">
                      <w:pPr>
                        <w:pStyle w:val="Textoindependiente"/>
                        <w:rPr>
                          <w:rFonts w:ascii="Times New Roman"/>
                          <w:sz w:val="32"/>
                          <w:lang w:val="es-CL"/>
                        </w:rPr>
                      </w:pPr>
                    </w:p>
                    <w:p w14:paraId="3293F7DA" w14:textId="77777777" w:rsidR="00E93129" w:rsidRPr="009E3758" w:rsidRDefault="00E93129">
                      <w:pPr>
                        <w:pStyle w:val="Textoindependiente"/>
                        <w:spacing w:before="3"/>
                        <w:rPr>
                          <w:rFonts w:ascii="Times New Roman"/>
                          <w:sz w:val="32"/>
                          <w:lang w:val="es-CL"/>
                        </w:rPr>
                      </w:pPr>
                    </w:p>
                    <w:p w14:paraId="719822F6" w14:textId="77777777" w:rsidR="00E93129" w:rsidRPr="009E3758" w:rsidRDefault="00E93129">
                      <w:pPr>
                        <w:ind w:left="469" w:right="467"/>
                        <w:jc w:val="center"/>
                        <w:rPr>
                          <w:b/>
                          <w:sz w:val="24"/>
                          <w:lang w:val="es-CL"/>
                        </w:rPr>
                      </w:pPr>
                      <w:r w:rsidRPr="009E3758">
                        <w:rPr>
                          <w:b/>
                          <w:sz w:val="24"/>
                          <w:lang w:val="es-CL"/>
                        </w:rPr>
                        <w:t>EMPRESA NACIONAL DEL PETRÓLEO</w:t>
                      </w:r>
                    </w:p>
                    <w:p w14:paraId="74821D1E" w14:textId="77777777" w:rsidR="00E93129" w:rsidRPr="009E3758" w:rsidRDefault="00E93129">
                      <w:pPr>
                        <w:pStyle w:val="Textoindependiente"/>
                        <w:rPr>
                          <w:rFonts w:ascii="Times New Roman"/>
                          <w:sz w:val="24"/>
                          <w:lang w:val="es-CL"/>
                        </w:rPr>
                      </w:pPr>
                    </w:p>
                    <w:p w14:paraId="3EA3FB83" w14:textId="235A6E44" w:rsidR="00E93129" w:rsidRPr="005853E8" w:rsidRDefault="00081D0D">
                      <w:pPr>
                        <w:ind w:left="472" w:right="467"/>
                        <w:jc w:val="center"/>
                        <w:rPr>
                          <w:b/>
                          <w:sz w:val="24"/>
                          <w:lang w:val="es-CL"/>
                        </w:rPr>
                      </w:pPr>
                      <w:r>
                        <w:rPr>
                          <w:b/>
                          <w:sz w:val="24"/>
                          <w:lang w:val="es-CL"/>
                        </w:rPr>
                        <w:t>Septiembre</w:t>
                      </w:r>
                      <w:r w:rsidR="00A56DD7">
                        <w:rPr>
                          <w:b/>
                          <w:sz w:val="24"/>
                          <w:lang w:val="es-CL"/>
                        </w:rPr>
                        <w:t xml:space="preserve"> </w:t>
                      </w:r>
                      <w:r w:rsidR="00E93129" w:rsidRPr="005853E8">
                        <w:rPr>
                          <w:b/>
                          <w:sz w:val="24"/>
                          <w:lang w:val="es-CL"/>
                        </w:rPr>
                        <w:t>20</w:t>
                      </w:r>
                      <w:r w:rsidR="00565DEB">
                        <w:rPr>
                          <w:b/>
                          <w:sz w:val="24"/>
                          <w:lang w:val="es-CL"/>
                        </w:rPr>
                        <w:t>2</w:t>
                      </w:r>
                      <w:r w:rsidR="003A6B4A">
                        <w:rPr>
                          <w:b/>
                          <w:sz w:val="24"/>
                          <w:lang w:val="es-CL"/>
                        </w:rPr>
                        <w:t>4</w:t>
                      </w:r>
                    </w:p>
                  </w:txbxContent>
                </v:textbox>
                <w10:anchorlock/>
              </v:shape>
            </w:pict>
          </mc:Fallback>
        </mc:AlternateContent>
      </w:r>
    </w:p>
    <w:p w14:paraId="335F1E4C" w14:textId="77777777" w:rsidR="003F7433" w:rsidRDefault="003F7433" w:rsidP="005D6D5D">
      <w:pPr>
        <w:ind w:left="110" w:right="36"/>
        <w:jc w:val="both"/>
        <w:rPr>
          <w:spacing w:val="-49"/>
          <w:sz w:val="20"/>
          <w:szCs w:val="20"/>
          <w:lang w:val="es-CL"/>
        </w:rPr>
      </w:pPr>
    </w:p>
    <w:p w14:paraId="7B42164B" w14:textId="77777777" w:rsidR="003F7433" w:rsidRDefault="003F7433" w:rsidP="005D6D5D">
      <w:pPr>
        <w:ind w:left="110" w:right="36"/>
        <w:jc w:val="both"/>
        <w:rPr>
          <w:spacing w:val="-49"/>
          <w:sz w:val="20"/>
          <w:szCs w:val="20"/>
          <w:lang w:val="es-CL"/>
        </w:rPr>
      </w:pPr>
    </w:p>
    <w:p w14:paraId="315E3442" w14:textId="77777777" w:rsidR="003F7433" w:rsidRPr="005D6D5D" w:rsidRDefault="003F7433" w:rsidP="005D6D5D">
      <w:pPr>
        <w:ind w:left="110" w:right="36"/>
        <w:jc w:val="both"/>
        <w:rPr>
          <w:sz w:val="20"/>
          <w:szCs w:val="20"/>
          <w:lang w:val="es-CL"/>
        </w:rPr>
      </w:pPr>
    </w:p>
    <w:p w14:paraId="68C74C67" w14:textId="77777777" w:rsidR="001A5FE2" w:rsidRPr="005D6D5D" w:rsidRDefault="001A5FE2" w:rsidP="000640B0">
      <w:pPr>
        <w:widowControl/>
        <w:numPr>
          <w:ilvl w:val="0"/>
          <w:numId w:val="13"/>
        </w:numPr>
        <w:tabs>
          <w:tab w:val="left" w:pos="540"/>
        </w:tabs>
        <w:ind w:right="36" w:hanging="720"/>
        <w:jc w:val="both"/>
        <w:rPr>
          <w:b/>
          <w:sz w:val="20"/>
          <w:szCs w:val="20"/>
        </w:rPr>
      </w:pPr>
      <w:bookmarkStart w:id="0" w:name="_Toc474052476"/>
      <w:bookmarkStart w:id="1" w:name="_Toc474057760"/>
      <w:bookmarkStart w:id="2" w:name="_Toc26670120"/>
      <w:bookmarkStart w:id="3" w:name="_Toc40880523"/>
      <w:r w:rsidRPr="005D6D5D">
        <w:rPr>
          <w:b/>
          <w:sz w:val="20"/>
          <w:szCs w:val="20"/>
        </w:rPr>
        <w:lastRenderedPageBreak/>
        <w:t>ANTECEDENTES</w:t>
      </w:r>
    </w:p>
    <w:p w14:paraId="40CAFB70" w14:textId="77777777" w:rsidR="001A5FE2" w:rsidRPr="005D6D5D" w:rsidRDefault="001A5FE2" w:rsidP="005D6D5D">
      <w:pPr>
        <w:tabs>
          <w:tab w:val="left" w:pos="540"/>
        </w:tabs>
        <w:ind w:right="36"/>
        <w:jc w:val="both"/>
        <w:rPr>
          <w:b/>
          <w:sz w:val="20"/>
          <w:szCs w:val="20"/>
        </w:rPr>
      </w:pPr>
    </w:p>
    <w:p w14:paraId="5501CE08" w14:textId="3ED32394" w:rsidR="00527451" w:rsidRDefault="00527451" w:rsidP="00527451">
      <w:pPr>
        <w:spacing w:before="120"/>
        <w:jc w:val="both"/>
        <w:rPr>
          <w:sz w:val="20"/>
          <w:szCs w:val="20"/>
          <w:lang w:val="es-CL"/>
        </w:rPr>
      </w:pPr>
      <w:r w:rsidRPr="00034B0E">
        <w:rPr>
          <w:sz w:val="20"/>
          <w:szCs w:val="20"/>
          <w:lang w:val="es-CL"/>
        </w:rPr>
        <w:t>La EMPRESA NACIONAL DEL PETROLEO, en adelante ENAP, tiene como requerimiento contratar el servicio de “</w:t>
      </w:r>
      <w:r>
        <w:rPr>
          <w:b/>
          <w:bCs/>
          <w:sz w:val="20"/>
          <w:szCs w:val="20"/>
          <w:lang w:val="es-CL"/>
        </w:rPr>
        <w:t>De</w:t>
      </w:r>
      <w:r w:rsidR="00081D0D">
        <w:rPr>
          <w:b/>
          <w:bCs/>
          <w:sz w:val="20"/>
          <w:szCs w:val="20"/>
          <w:lang w:val="es-CL"/>
        </w:rPr>
        <w:t>termina</w:t>
      </w:r>
      <w:r>
        <w:rPr>
          <w:b/>
          <w:bCs/>
          <w:sz w:val="20"/>
          <w:szCs w:val="20"/>
          <w:lang w:val="es-CL"/>
        </w:rPr>
        <w:t xml:space="preserve">ción de precio de </w:t>
      </w:r>
      <w:r w:rsidR="00081D0D">
        <w:rPr>
          <w:b/>
          <w:bCs/>
          <w:sz w:val="20"/>
          <w:szCs w:val="20"/>
          <w:lang w:val="es-CL"/>
        </w:rPr>
        <w:t>energía</w:t>
      </w:r>
      <w:r>
        <w:rPr>
          <w:b/>
          <w:bCs/>
          <w:sz w:val="20"/>
          <w:szCs w:val="20"/>
          <w:lang w:val="es-CL"/>
        </w:rPr>
        <w:t xml:space="preserve"> – </w:t>
      </w:r>
      <w:r w:rsidR="00081D0D">
        <w:rPr>
          <w:b/>
          <w:bCs/>
          <w:sz w:val="20"/>
          <w:szCs w:val="20"/>
          <w:lang w:val="es-CL"/>
        </w:rPr>
        <w:t xml:space="preserve">PPA </w:t>
      </w:r>
      <w:r>
        <w:rPr>
          <w:b/>
          <w:bCs/>
          <w:sz w:val="20"/>
          <w:szCs w:val="20"/>
          <w:lang w:val="es-CL"/>
        </w:rPr>
        <w:t>Vientos Patagónicos y Enap</w:t>
      </w:r>
      <w:r w:rsidRPr="00034B0E">
        <w:rPr>
          <w:sz w:val="20"/>
          <w:szCs w:val="20"/>
          <w:lang w:val="es-CL"/>
        </w:rPr>
        <w:t>”, y como tal llama a presentar cotizaciones para la contratación de lo anteriormente descrito, bajo las condiciones y especificaciones indicadas en los presentes términos.</w:t>
      </w:r>
    </w:p>
    <w:p w14:paraId="477A40A7" w14:textId="77777777" w:rsidR="00C35CCF" w:rsidRPr="005D6D5D" w:rsidRDefault="00C35CCF" w:rsidP="005D6D5D">
      <w:pPr>
        <w:ind w:right="36"/>
        <w:jc w:val="both"/>
        <w:rPr>
          <w:sz w:val="20"/>
          <w:szCs w:val="20"/>
          <w:lang w:val="es-CL"/>
        </w:rPr>
      </w:pPr>
    </w:p>
    <w:p w14:paraId="4B700CCE" w14:textId="77777777" w:rsidR="001A5FE2" w:rsidRPr="005D6D5D" w:rsidRDefault="001A5FE2" w:rsidP="005D6D5D">
      <w:pPr>
        <w:ind w:right="36"/>
        <w:jc w:val="both"/>
        <w:rPr>
          <w:b/>
          <w:sz w:val="20"/>
          <w:szCs w:val="20"/>
          <w:lang w:val="es-CL"/>
        </w:rPr>
      </w:pPr>
    </w:p>
    <w:p w14:paraId="24A8077D" w14:textId="77777777" w:rsidR="001A5FE2" w:rsidRPr="005D6D5D" w:rsidRDefault="001A5FE2" w:rsidP="000640B0">
      <w:pPr>
        <w:widowControl/>
        <w:numPr>
          <w:ilvl w:val="0"/>
          <w:numId w:val="13"/>
        </w:numPr>
        <w:tabs>
          <w:tab w:val="num" w:pos="540"/>
        </w:tabs>
        <w:ind w:right="36" w:hanging="720"/>
        <w:jc w:val="both"/>
        <w:rPr>
          <w:b/>
          <w:sz w:val="20"/>
          <w:szCs w:val="20"/>
          <w:lang w:val="es-CL"/>
        </w:rPr>
      </w:pPr>
      <w:r w:rsidRPr="005D6D5D">
        <w:rPr>
          <w:b/>
          <w:sz w:val="20"/>
          <w:szCs w:val="20"/>
          <w:lang w:val="es-CL"/>
        </w:rPr>
        <w:t>OBJETIVOS DE LA COTIZACIÓN</w:t>
      </w:r>
    </w:p>
    <w:p w14:paraId="5D341948" w14:textId="2D848152" w:rsidR="001A5FE2" w:rsidRPr="005D6D5D" w:rsidRDefault="00414C92" w:rsidP="00414C92">
      <w:pPr>
        <w:tabs>
          <w:tab w:val="left" w:pos="4473"/>
        </w:tabs>
        <w:ind w:right="36"/>
        <w:jc w:val="both"/>
        <w:rPr>
          <w:b/>
          <w:sz w:val="20"/>
          <w:szCs w:val="20"/>
          <w:lang w:val="es-CL"/>
        </w:rPr>
      </w:pPr>
      <w:r>
        <w:rPr>
          <w:b/>
          <w:sz w:val="20"/>
          <w:szCs w:val="20"/>
          <w:lang w:val="es-CL"/>
        </w:rPr>
        <w:tab/>
      </w:r>
    </w:p>
    <w:p w14:paraId="35DECA89" w14:textId="25C15653" w:rsidR="00527451" w:rsidRPr="00B7088D" w:rsidRDefault="00527451" w:rsidP="00527451">
      <w:pPr>
        <w:spacing w:before="120"/>
        <w:jc w:val="both"/>
        <w:rPr>
          <w:sz w:val="20"/>
          <w:szCs w:val="20"/>
          <w:lang w:val="es-CL"/>
        </w:rPr>
      </w:pPr>
      <w:r w:rsidRPr="00B7088D">
        <w:rPr>
          <w:sz w:val="20"/>
          <w:szCs w:val="20"/>
          <w:lang w:val="es-CL"/>
        </w:rPr>
        <w:t xml:space="preserve">La Gerencia </w:t>
      </w:r>
      <w:r w:rsidR="00B7088D" w:rsidRPr="00F80192">
        <w:rPr>
          <w:sz w:val="20"/>
          <w:szCs w:val="20"/>
          <w:lang w:val="es-CL"/>
        </w:rPr>
        <w:t>Comercial</w:t>
      </w:r>
      <w:r w:rsidRPr="00B7088D">
        <w:rPr>
          <w:sz w:val="20"/>
          <w:szCs w:val="20"/>
          <w:lang w:val="es-CL"/>
        </w:rPr>
        <w:t xml:space="preserve"> requiere contratar los servicios de “</w:t>
      </w:r>
      <w:r w:rsidR="00081D0D" w:rsidRPr="00081D0D">
        <w:rPr>
          <w:sz w:val="20"/>
          <w:szCs w:val="20"/>
          <w:lang w:val="es-CL"/>
        </w:rPr>
        <w:t>Determinación de precio de energía – PPA Vientos Patagónicos y Enap</w:t>
      </w:r>
      <w:r w:rsidRPr="00B7088D">
        <w:rPr>
          <w:sz w:val="20"/>
          <w:szCs w:val="20"/>
          <w:lang w:val="es-CL"/>
        </w:rPr>
        <w:t xml:space="preserve">” (según se detalla en el Anexo Especificaciones Técnicas), dicho servicio </w:t>
      </w:r>
      <w:r w:rsidR="00B7088D" w:rsidRPr="00B7088D">
        <w:rPr>
          <w:sz w:val="20"/>
          <w:szCs w:val="20"/>
          <w:lang w:val="es-CL"/>
        </w:rPr>
        <w:t xml:space="preserve">consiste en </w:t>
      </w:r>
      <w:r w:rsidR="00081D0D">
        <w:rPr>
          <w:sz w:val="20"/>
          <w:szCs w:val="20"/>
          <w:lang w:val="es-CL"/>
        </w:rPr>
        <w:t>una asesoría profesional para definir el precio de venta competitivo y sostenible de la energía eléctrica suministrada por Vientos Patagónicos al complejo industrial Cabo Negro, a través de un contrato de compraventa de energía (PPA) y en concordancia con la regulación de precios de energía en Chile, específicamente bajo las normativas de “Tarificación Sistemas Medianos”.</w:t>
      </w:r>
      <w:r w:rsidR="00B7088D" w:rsidRPr="00B7088D">
        <w:rPr>
          <w:sz w:val="20"/>
          <w:szCs w:val="20"/>
          <w:lang w:val="es-CL"/>
        </w:rPr>
        <w:t xml:space="preserve">  </w:t>
      </w:r>
    </w:p>
    <w:p w14:paraId="55415C2E" w14:textId="77777777" w:rsidR="00C35CCF" w:rsidRPr="00A56DD7" w:rsidRDefault="00C35CCF" w:rsidP="00AC1B4E">
      <w:pPr>
        <w:tabs>
          <w:tab w:val="left" w:pos="540"/>
        </w:tabs>
        <w:ind w:right="36"/>
        <w:jc w:val="both"/>
        <w:rPr>
          <w:sz w:val="20"/>
          <w:szCs w:val="20"/>
          <w:lang w:val="es-CL"/>
        </w:rPr>
      </w:pPr>
    </w:p>
    <w:p w14:paraId="3FBCA74B" w14:textId="77777777" w:rsidR="001A5FE2" w:rsidRPr="005D6D5D" w:rsidRDefault="001A5FE2" w:rsidP="005D6D5D">
      <w:pPr>
        <w:pStyle w:val="Sinespaciado"/>
        <w:ind w:left="786" w:right="36"/>
        <w:jc w:val="both"/>
        <w:rPr>
          <w:rFonts w:ascii="Arial" w:hAnsi="Arial" w:cs="Arial"/>
          <w:sz w:val="20"/>
          <w:szCs w:val="20"/>
        </w:rPr>
      </w:pPr>
    </w:p>
    <w:p w14:paraId="4CA681F5" w14:textId="77777777" w:rsidR="001A5FE2" w:rsidRPr="008D552A" w:rsidRDefault="001A5FE2" w:rsidP="000640B0">
      <w:pPr>
        <w:widowControl/>
        <w:numPr>
          <w:ilvl w:val="0"/>
          <w:numId w:val="13"/>
        </w:numPr>
        <w:tabs>
          <w:tab w:val="num" w:pos="540"/>
        </w:tabs>
        <w:ind w:right="36" w:hanging="720"/>
        <w:jc w:val="both"/>
        <w:rPr>
          <w:b/>
          <w:sz w:val="20"/>
          <w:szCs w:val="20"/>
          <w:lang w:val="es-CL"/>
        </w:rPr>
      </w:pPr>
      <w:r w:rsidRPr="008D552A">
        <w:rPr>
          <w:b/>
          <w:sz w:val="20"/>
          <w:szCs w:val="20"/>
          <w:lang w:val="es-CL"/>
        </w:rPr>
        <w:t>PARTICIPANTES</w:t>
      </w:r>
      <w:bookmarkEnd w:id="0"/>
      <w:bookmarkEnd w:id="1"/>
      <w:bookmarkEnd w:id="2"/>
      <w:bookmarkEnd w:id="3"/>
    </w:p>
    <w:p w14:paraId="2AD46035" w14:textId="77777777" w:rsidR="001A5FE2" w:rsidRPr="005D6D5D" w:rsidRDefault="001A5FE2" w:rsidP="005D6D5D">
      <w:pPr>
        <w:pStyle w:val="Textodebloque"/>
        <w:spacing w:before="120" w:after="0"/>
        <w:ind w:left="0" w:right="36"/>
        <w:rPr>
          <w:rFonts w:ascii="Arial" w:hAnsi="Arial" w:cs="Arial"/>
          <w:b/>
          <w:sz w:val="20"/>
        </w:rPr>
      </w:pPr>
    </w:p>
    <w:p w14:paraId="40DD9FF3" w14:textId="77777777" w:rsidR="004B55EF" w:rsidRDefault="004B55EF" w:rsidP="004B55EF">
      <w:pPr>
        <w:tabs>
          <w:tab w:val="left" w:pos="540"/>
        </w:tabs>
        <w:ind w:right="36"/>
        <w:jc w:val="both"/>
        <w:rPr>
          <w:sz w:val="20"/>
          <w:szCs w:val="20"/>
          <w:lang w:val="es-CL"/>
        </w:rPr>
      </w:pPr>
      <w:r w:rsidRPr="005D6D5D">
        <w:rPr>
          <w:sz w:val="20"/>
          <w:szCs w:val="20"/>
          <w:lang w:val="es-CL"/>
        </w:rPr>
        <w:t xml:space="preserve">Podrán presentar ofertas en este proceso de Cotización Privada las personas jurídicas o grupos de ellas, que hayan recibido la respectiva invitación y que se encuentren acreditadas o se acrediten durante el proceso de Cotización Privada en el Registro de Proveedores de Bienes y Servicios del Grupo de Empresas ENAP. Los alcances y regulación de este registro se encuentran establecidos en el “Sistema de Acreditación de Proveedores de Bienes y Servicios”. Para esto el proponente deberá seguir las instrucciones señaladas en la página WEB de ENAP, www.enap.cl, menú “Aprovisionamiento”, sección “Registro de Proveedores de Bienes y Servicios”, </w:t>
      </w:r>
      <w:hyperlink r:id="rId8" w:history="1">
        <w:r w:rsidRPr="0002102A">
          <w:rPr>
            <w:rStyle w:val="Hipervnculo"/>
            <w:sz w:val="20"/>
            <w:szCs w:val="20"/>
            <w:lang w:val="es-CL"/>
          </w:rPr>
          <w:t>https://portalproveedores.enap.cl/</w:t>
        </w:r>
      </w:hyperlink>
    </w:p>
    <w:p w14:paraId="11CFFB5F" w14:textId="77777777" w:rsidR="001A5FE2" w:rsidRPr="005D6D5D" w:rsidRDefault="001A5FE2" w:rsidP="005D6D5D">
      <w:pPr>
        <w:tabs>
          <w:tab w:val="left" w:pos="540"/>
        </w:tabs>
        <w:ind w:right="36"/>
        <w:jc w:val="both"/>
        <w:rPr>
          <w:sz w:val="20"/>
          <w:szCs w:val="20"/>
          <w:lang w:val="es-CL"/>
        </w:rPr>
      </w:pPr>
    </w:p>
    <w:p w14:paraId="72EB1BEA" w14:textId="77777777" w:rsidR="001A5FE2" w:rsidRPr="005D6D5D" w:rsidRDefault="001A5FE2" w:rsidP="005D6D5D">
      <w:pPr>
        <w:tabs>
          <w:tab w:val="left" w:pos="540"/>
        </w:tabs>
        <w:ind w:right="36"/>
        <w:jc w:val="both"/>
        <w:rPr>
          <w:sz w:val="20"/>
          <w:szCs w:val="20"/>
          <w:lang w:val="es-CL"/>
        </w:rPr>
      </w:pPr>
      <w:r w:rsidRPr="005D6D5D">
        <w:rPr>
          <w:sz w:val="20"/>
          <w:szCs w:val="20"/>
          <w:lang w:val="es-CL"/>
        </w:rPr>
        <w:t xml:space="preserve">Además, los proponentes, deberán acreditar experiencia en la realización de trabajos similares y poseer la idoneidad técnica necesaria para ejecutarlos. </w:t>
      </w:r>
    </w:p>
    <w:p w14:paraId="409AC6E2" w14:textId="77777777" w:rsidR="001A5FE2" w:rsidRPr="005D6D5D" w:rsidRDefault="001A5FE2" w:rsidP="005D6D5D">
      <w:pPr>
        <w:tabs>
          <w:tab w:val="left" w:pos="540"/>
        </w:tabs>
        <w:ind w:right="36"/>
        <w:jc w:val="both"/>
        <w:rPr>
          <w:sz w:val="20"/>
          <w:szCs w:val="20"/>
          <w:lang w:val="es-CL"/>
        </w:rPr>
      </w:pPr>
    </w:p>
    <w:p w14:paraId="0CCCB514" w14:textId="04FE2D13" w:rsidR="001A5FE2" w:rsidRPr="005D6D5D" w:rsidRDefault="001A5FE2" w:rsidP="005D6D5D">
      <w:pPr>
        <w:tabs>
          <w:tab w:val="left" w:pos="540"/>
        </w:tabs>
        <w:ind w:right="36"/>
        <w:jc w:val="both"/>
        <w:rPr>
          <w:sz w:val="20"/>
          <w:szCs w:val="20"/>
          <w:lang w:val="es-CL"/>
        </w:rPr>
      </w:pPr>
      <w:r w:rsidRPr="005D6D5D">
        <w:rPr>
          <w:sz w:val="20"/>
          <w:szCs w:val="20"/>
          <w:lang w:val="es-CL"/>
        </w:rPr>
        <w:t xml:space="preserve">El sólo hecho de participar en el </w:t>
      </w:r>
      <w:r w:rsidR="003A6B4A" w:rsidRPr="005D6D5D">
        <w:rPr>
          <w:sz w:val="20"/>
          <w:szCs w:val="20"/>
          <w:lang w:val="es-CL"/>
        </w:rPr>
        <w:t>presente proceso</w:t>
      </w:r>
      <w:r w:rsidRPr="005D6D5D">
        <w:rPr>
          <w:sz w:val="20"/>
          <w:szCs w:val="20"/>
          <w:lang w:val="es-CL"/>
        </w:rPr>
        <w:t xml:space="preserve"> de Cotización Privada, implicará el conocimiento y aceptación íntegra y obligatoria por parte del participante, de todas las condiciones, requisitos, plazos, procedimientos y términos de estos Términos de Referencias y de la documentación anexa a la misma. Implicará asimismo la obligación de guardar estricta confidencialidad respecto de los antecedentes e información, que no sean de dominio público, que ENAP le proporcione durante el proceso de Cotización Privada.</w:t>
      </w:r>
    </w:p>
    <w:p w14:paraId="00F7EE95" w14:textId="77777777" w:rsidR="009F7525" w:rsidRPr="005D6D5D" w:rsidRDefault="009F7525" w:rsidP="005D6D5D">
      <w:pPr>
        <w:tabs>
          <w:tab w:val="left" w:pos="540"/>
        </w:tabs>
        <w:ind w:right="36"/>
        <w:jc w:val="both"/>
        <w:rPr>
          <w:sz w:val="20"/>
          <w:szCs w:val="20"/>
          <w:lang w:val="es-CL"/>
        </w:rPr>
      </w:pPr>
    </w:p>
    <w:p w14:paraId="42886A20" w14:textId="77777777" w:rsidR="009F7525" w:rsidRPr="005D6D5D" w:rsidRDefault="009F7525" w:rsidP="005D6D5D">
      <w:pPr>
        <w:tabs>
          <w:tab w:val="left" w:pos="540"/>
        </w:tabs>
        <w:ind w:right="36"/>
        <w:jc w:val="both"/>
        <w:rPr>
          <w:sz w:val="20"/>
          <w:szCs w:val="20"/>
          <w:lang w:val="es-CL"/>
        </w:rPr>
      </w:pPr>
    </w:p>
    <w:p w14:paraId="15DC1A78" w14:textId="77777777" w:rsidR="009F7525" w:rsidRPr="00E93129" w:rsidRDefault="009F7525" w:rsidP="000640B0">
      <w:pPr>
        <w:widowControl/>
        <w:numPr>
          <w:ilvl w:val="0"/>
          <w:numId w:val="13"/>
        </w:numPr>
        <w:tabs>
          <w:tab w:val="num" w:pos="540"/>
        </w:tabs>
        <w:ind w:right="36" w:hanging="720"/>
        <w:jc w:val="both"/>
        <w:rPr>
          <w:b/>
          <w:sz w:val="20"/>
          <w:szCs w:val="20"/>
          <w:lang w:val="es-CL"/>
        </w:rPr>
      </w:pPr>
      <w:r w:rsidRPr="00E93129">
        <w:rPr>
          <w:b/>
          <w:sz w:val="20"/>
          <w:szCs w:val="20"/>
          <w:lang w:val="es-CL"/>
        </w:rPr>
        <w:t>DOCUMENTOS DEL PROCESO – ORDEN DE PRELACIÓN</w:t>
      </w:r>
    </w:p>
    <w:p w14:paraId="37F01F1F" w14:textId="77777777" w:rsidR="009F7525" w:rsidRPr="00E93129" w:rsidRDefault="009F7525" w:rsidP="005D6D5D">
      <w:pPr>
        <w:widowControl/>
        <w:ind w:left="786" w:right="36"/>
        <w:jc w:val="both"/>
        <w:rPr>
          <w:b/>
          <w:sz w:val="20"/>
          <w:szCs w:val="20"/>
          <w:lang w:val="es-CL"/>
        </w:rPr>
      </w:pPr>
    </w:p>
    <w:p w14:paraId="11E6C494" w14:textId="77777777" w:rsidR="009F7525" w:rsidRPr="005D6D5D" w:rsidRDefault="009F7525" w:rsidP="005D6D5D">
      <w:pPr>
        <w:widowControl/>
        <w:ind w:left="567" w:right="36"/>
        <w:jc w:val="both"/>
        <w:rPr>
          <w:sz w:val="20"/>
          <w:szCs w:val="20"/>
          <w:lang w:val="es-CL"/>
        </w:rPr>
      </w:pPr>
      <w:r w:rsidRPr="005D6D5D">
        <w:rPr>
          <w:sz w:val="20"/>
          <w:szCs w:val="20"/>
          <w:lang w:val="es-CL"/>
        </w:rPr>
        <w:t>Forman parte de la cotización los siguientes documentos:</w:t>
      </w:r>
    </w:p>
    <w:p w14:paraId="4BC9CBAE" w14:textId="77777777" w:rsidR="009F7525" w:rsidRPr="005D6D5D" w:rsidRDefault="009F7525" w:rsidP="000640B0">
      <w:pPr>
        <w:pStyle w:val="Prrafodelista"/>
        <w:widowControl/>
        <w:numPr>
          <w:ilvl w:val="0"/>
          <w:numId w:val="15"/>
        </w:numPr>
        <w:ind w:right="36"/>
        <w:jc w:val="both"/>
        <w:rPr>
          <w:sz w:val="20"/>
          <w:szCs w:val="20"/>
          <w:lang w:val="es-CL"/>
        </w:rPr>
      </w:pPr>
      <w:r w:rsidRPr="005D6D5D">
        <w:rPr>
          <w:sz w:val="20"/>
          <w:szCs w:val="20"/>
          <w:lang w:val="es-CL"/>
        </w:rPr>
        <w:t>Orden de Servicio</w:t>
      </w:r>
    </w:p>
    <w:p w14:paraId="1797ACCD" w14:textId="77777777" w:rsidR="009F7525" w:rsidRPr="005D6D5D" w:rsidRDefault="009F7525" w:rsidP="000640B0">
      <w:pPr>
        <w:pStyle w:val="Prrafodelista"/>
        <w:widowControl/>
        <w:numPr>
          <w:ilvl w:val="0"/>
          <w:numId w:val="15"/>
        </w:numPr>
        <w:ind w:right="36"/>
        <w:jc w:val="both"/>
        <w:rPr>
          <w:sz w:val="20"/>
          <w:szCs w:val="20"/>
          <w:lang w:val="es-CL"/>
        </w:rPr>
      </w:pPr>
      <w:r w:rsidRPr="005D6D5D">
        <w:rPr>
          <w:sz w:val="20"/>
          <w:szCs w:val="20"/>
          <w:lang w:val="es-CL"/>
        </w:rPr>
        <w:t>Carta Adjudicación, si corresponde</w:t>
      </w:r>
    </w:p>
    <w:p w14:paraId="30CCFF1A" w14:textId="77777777" w:rsidR="009F7525" w:rsidRPr="005D6D5D" w:rsidRDefault="009F7525" w:rsidP="000640B0">
      <w:pPr>
        <w:pStyle w:val="Prrafodelista"/>
        <w:widowControl/>
        <w:numPr>
          <w:ilvl w:val="0"/>
          <w:numId w:val="15"/>
        </w:numPr>
        <w:ind w:right="36"/>
        <w:jc w:val="both"/>
        <w:rPr>
          <w:sz w:val="20"/>
          <w:szCs w:val="20"/>
          <w:lang w:val="es-CL"/>
        </w:rPr>
      </w:pPr>
      <w:r w:rsidRPr="005D6D5D">
        <w:rPr>
          <w:sz w:val="20"/>
          <w:szCs w:val="20"/>
          <w:lang w:val="es-CL"/>
        </w:rPr>
        <w:t>Estos términos de referencia y sus anexos.</w:t>
      </w:r>
    </w:p>
    <w:p w14:paraId="43635EFD" w14:textId="77777777" w:rsidR="009F7525" w:rsidRPr="005D6D5D" w:rsidRDefault="009F7525" w:rsidP="000640B0">
      <w:pPr>
        <w:pStyle w:val="Prrafodelista"/>
        <w:widowControl/>
        <w:numPr>
          <w:ilvl w:val="0"/>
          <w:numId w:val="15"/>
        </w:numPr>
        <w:ind w:right="36"/>
        <w:jc w:val="both"/>
        <w:rPr>
          <w:sz w:val="20"/>
          <w:szCs w:val="20"/>
          <w:lang w:val="es-CL"/>
        </w:rPr>
      </w:pPr>
      <w:r w:rsidRPr="005D6D5D">
        <w:rPr>
          <w:sz w:val="20"/>
          <w:szCs w:val="20"/>
          <w:lang w:val="es-CL"/>
        </w:rPr>
        <w:t>Serie de Preguntas y Respuestas, Aclaraciones y Modificaciones de la cotización, si las hubiere.</w:t>
      </w:r>
    </w:p>
    <w:p w14:paraId="563FE1E1" w14:textId="053FC7C3" w:rsidR="009F7525" w:rsidRDefault="009F7525" w:rsidP="000640B0">
      <w:pPr>
        <w:pStyle w:val="Prrafodelista"/>
        <w:widowControl/>
        <w:numPr>
          <w:ilvl w:val="0"/>
          <w:numId w:val="15"/>
        </w:numPr>
        <w:ind w:right="36"/>
        <w:jc w:val="both"/>
        <w:rPr>
          <w:sz w:val="20"/>
          <w:szCs w:val="20"/>
          <w:lang w:val="es-CL"/>
        </w:rPr>
      </w:pPr>
      <w:r w:rsidRPr="005D6D5D">
        <w:rPr>
          <w:sz w:val="20"/>
          <w:szCs w:val="20"/>
          <w:lang w:val="es-CL"/>
        </w:rPr>
        <w:t>Oferta Técnico - Económica del Proponente.</w:t>
      </w:r>
    </w:p>
    <w:p w14:paraId="2F3761EC" w14:textId="77777777" w:rsidR="007A7FCC" w:rsidRPr="007A7FCC" w:rsidRDefault="007A7FCC" w:rsidP="007A7FCC">
      <w:pPr>
        <w:widowControl/>
        <w:ind w:right="36"/>
        <w:jc w:val="both"/>
        <w:rPr>
          <w:sz w:val="20"/>
          <w:szCs w:val="20"/>
          <w:lang w:val="es-CL"/>
        </w:rPr>
      </w:pPr>
    </w:p>
    <w:p w14:paraId="6C706096" w14:textId="77777777" w:rsidR="00861B13" w:rsidRDefault="00861B13" w:rsidP="00861B13">
      <w:pPr>
        <w:widowControl/>
        <w:ind w:right="36"/>
        <w:jc w:val="both"/>
        <w:rPr>
          <w:sz w:val="20"/>
          <w:szCs w:val="20"/>
          <w:lang w:val="es-CL"/>
        </w:rPr>
      </w:pPr>
    </w:p>
    <w:p w14:paraId="2982BE67" w14:textId="77777777" w:rsidR="001A5FE2" w:rsidRPr="00D10888" w:rsidRDefault="001A5FE2" w:rsidP="000640B0">
      <w:pPr>
        <w:widowControl/>
        <w:numPr>
          <w:ilvl w:val="0"/>
          <w:numId w:val="13"/>
        </w:numPr>
        <w:tabs>
          <w:tab w:val="left" w:pos="1134"/>
        </w:tabs>
        <w:ind w:right="36" w:hanging="720"/>
        <w:jc w:val="both"/>
        <w:rPr>
          <w:b/>
          <w:sz w:val="20"/>
          <w:szCs w:val="20"/>
          <w:lang w:val="es-CL"/>
        </w:rPr>
      </w:pPr>
      <w:bookmarkStart w:id="4" w:name="_Hlk101514880"/>
      <w:r w:rsidRPr="00D10888">
        <w:rPr>
          <w:b/>
          <w:sz w:val="20"/>
          <w:szCs w:val="20"/>
          <w:lang w:val="es-CL"/>
        </w:rPr>
        <w:t>CRONOGRAMA DEL PROCESO DE ADJUDICACIÓN</w:t>
      </w:r>
    </w:p>
    <w:p w14:paraId="2FA50951" w14:textId="77777777" w:rsidR="00F24329" w:rsidRPr="00D10888" w:rsidRDefault="00F24329" w:rsidP="00F24329">
      <w:pPr>
        <w:pStyle w:val="Textoindependiente"/>
        <w:kinsoku w:val="0"/>
        <w:overflowPunct w:val="0"/>
        <w:ind w:left="786" w:right="215"/>
        <w:jc w:val="both"/>
        <w:rPr>
          <w:sz w:val="20"/>
          <w:szCs w:val="20"/>
          <w:lang w:val="es-CL"/>
        </w:rPr>
      </w:pPr>
    </w:p>
    <w:p w14:paraId="69632E2F" w14:textId="77777777" w:rsidR="00F24329" w:rsidRPr="00D10888" w:rsidRDefault="00F24329" w:rsidP="00F24329">
      <w:pPr>
        <w:pStyle w:val="Textoindependiente"/>
        <w:kinsoku w:val="0"/>
        <w:overflowPunct w:val="0"/>
        <w:ind w:left="786" w:right="215"/>
        <w:jc w:val="both"/>
        <w:rPr>
          <w:sz w:val="20"/>
          <w:szCs w:val="20"/>
          <w:lang w:val="es-CL"/>
        </w:rPr>
      </w:pPr>
    </w:p>
    <w:p w14:paraId="78F8A58F" w14:textId="72487AB5" w:rsidR="001B24D0" w:rsidRDefault="00F24329" w:rsidP="001B24D0">
      <w:pPr>
        <w:pStyle w:val="Textoindependiente"/>
        <w:kinsoku w:val="0"/>
        <w:overflowPunct w:val="0"/>
        <w:ind w:right="215"/>
        <w:jc w:val="both"/>
        <w:rPr>
          <w:color w:val="000000"/>
          <w:spacing w:val="2"/>
          <w:sz w:val="20"/>
          <w:szCs w:val="20"/>
          <w:lang w:val="es-CL"/>
        </w:rPr>
      </w:pPr>
      <w:r w:rsidRPr="00D10888">
        <w:rPr>
          <w:sz w:val="20"/>
          <w:szCs w:val="20"/>
          <w:lang w:val="es-CL"/>
        </w:rPr>
        <w:t>La</w:t>
      </w:r>
      <w:r w:rsidRPr="00D10888">
        <w:rPr>
          <w:spacing w:val="29"/>
          <w:sz w:val="20"/>
          <w:szCs w:val="20"/>
          <w:lang w:val="es-CL"/>
        </w:rPr>
        <w:t xml:space="preserve"> </w:t>
      </w:r>
      <w:r w:rsidRPr="00D10888">
        <w:rPr>
          <w:sz w:val="20"/>
          <w:szCs w:val="20"/>
          <w:lang w:val="es-CL"/>
        </w:rPr>
        <w:t>ú</w:t>
      </w:r>
      <w:r w:rsidRPr="00D10888">
        <w:rPr>
          <w:spacing w:val="-1"/>
          <w:sz w:val="20"/>
          <w:szCs w:val="20"/>
          <w:lang w:val="es-CL"/>
        </w:rPr>
        <w:t>n</w:t>
      </w:r>
      <w:r w:rsidRPr="00D10888">
        <w:rPr>
          <w:spacing w:val="-2"/>
          <w:sz w:val="20"/>
          <w:szCs w:val="20"/>
          <w:lang w:val="es-CL"/>
        </w:rPr>
        <w:t>i</w:t>
      </w:r>
      <w:r w:rsidRPr="00D10888">
        <w:rPr>
          <w:sz w:val="20"/>
          <w:szCs w:val="20"/>
          <w:lang w:val="es-CL"/>
        </w:rPr>
        <w:t>ca</w:t>
      </w:r>
      <w:r w:rsidRPr="00D10888">
        <w:rPr>
          <w:spacing w:val="29"/>
          <w:sz w:val="20"/>
          <w:szCs w:val="20"/>
          <w:lang w:val="es-CL"/>
        </w:rPr>
        <w:t xml:space="preserve"> </w:t>
      </w:r>
      <w:r w:rsidRPr="00D10888">
        <w:rPr>
          <w:sz w:val="20"/>
          <w:szCs w:val="20"/>
          <w:lang w:val="es-CL"/>
        </w:rPr>
        <w:t>v</w:t>
      </w:r>
      <w:r w:rsidRPr="00D10888">
        <w:rPr>
          <w:spacing w:val="-4"/>
          <w:sz w:val="20"/>
          <w:szCs w:val="20"/>
          <w:lang w:val="es-CL"/>
        </w:rPr>
        <w:t>í</w:t>
      </w:r>
      <w:r w:rsidRPr="00D10888">
        <w:rPr>
          <w:sz w:val="20"/>
          <w:szCs w:val="20"/>
          <w:lang w:val="es-CL"/>
        </w:rPr>
        <w:t>a</w:t>
      </w:r>
      <w:r w:rsidRPr="00D10888">
        <w:rPr>
          <w:spacing w:val="29"/>
          <w:sz w:val="20"/>
          <w:szCs w:val="20"/>
          <w:lang w:val="es-CL"/>
        </w:rPr>
        <w:t xml:space="preserve"> </w:t>
      </w:r>
      <w:r w:rsidRPr="00D10888">
        <w:rPr>
          <w:sz w:val="20"/>
          <w:szCs w:val="20"/>
          <w:lang w:val="es-CL"/>
        </w:rPr>
        <w:t>de</w:t>
      </w:r>
      <w:r w:rsidRPr="00D10888">
        <w:rPr>
          <w:spacing w:val="29"/>
          <w:sz w:val="20"/>
          <w:szCs w:val="20"/>
          <w:lang w:val="es-CL"/>
        </w:rPr>
        <w:t xml:space="preserve"> </w:t>
      </w:r>
      <w:r w:rsidRPr="00D10888">
        <w:rPr>
          <w:sz w:val="20"/>
          <w:szCs w:val="20"/>
          <w:lang w:val="es-CL"/>
        </w:rPr>
        <w:t>comun</w:t>
      </w:r>
      <w:r w:rsidRPr="00D10888">
        <w:rPr>
          <w:spacing w:val="-2"/>
          <w:sz w:val="20"/>
          <w:szCs w:val="20"/>
          <w:lang w:val="es-CL"/>
        </w:rPr>
        <w:t>i</w:t>
      </w:r>
      <w:r w:rsidRPr="00D10888">
        <w:rPr>
          <w:sz w:val="20"/>
          <w:szCs w:val="20"/>
          <w:lang w:val="es-CL"/>
        </w:rPr>
        <w:t>cac</w:t>
      </w:r>
      <w:r w:rsidRPr="00D10888">
        <w:rPr>
          <w:spacing w:val="-2"/>
          <w:sz w:val="20"/>
          <w:szCs w:val="20"/>
          <w:lang w:val="es-CL"/>
        </w:rPr>
        <w:t>i</w:t>
      </w:r>
      <w:r w:rsidRPr="00D10888">
        <w:rPr>
          <w:sz w:val="20"/>
          <w:szCs w:val="20"/>
          <w:lang w:val="es-CL"/>
        </w:rPr>
        <w:t>ó</w:t>
      </w:r>
      <w:r w:rsidRPr="00D10888">
        <w:rPr>
          <w:spacing w:val="1"/>
          <w:sz w:val="20"/>
          <w:szCs w:val="20"/>
          <w:lang w:val="es-CL"/>
        </w:rPr>
        <w:t>n</w:t>
      </w:r>
      <w:r w:rsidRPr="00D10888">
        <w:rPr>
          <w:sz w:val="20"/>
          <w:szCs w:val="20"/>
          <w:lang w:val="es-CL"/>
        </w:rPr>
        <w:t>,</w:t>
      </w:r>
      <w:r w:rsidRPr="00D10888">
        <w:rPr>
          <w:spacing w:val="30"/>
          <w:sz w:val="20"/>
          <w:szCs w:val="20"/>
          <w:lang w:val="es-CL"/>
        </w:rPr>
        <w:t xml:space="preserve"> </w:t>
      </w:r>
      <w:r w:rsidRPr="00D10888">
        <w:rPr>
          <w:sz w:val="20"/>
          <w:szCs w:val="20"/>
          <w:lang w:val="es-CL"/>
        </w:rPr>
        <w:t>e</w:t>
      </w:r>
      <w:r w:rsidRPr="00D10888">
        <w:rPr>
          <w:spacing w:val="-1"/>
          <w:sz w:val="20"/>
          <w:szCs w:val="20"/>
          <w:lang w:val="es-CL"/>
        </w:rPr>
        <w:t>n</w:t>
      </w:r>
      <w:r w:rsidRPr="00D10888">
        <w:rPr>
          <w:spacing w:val="-2"/>
          <w:sz w:val="20"/>
          <w:szCs w:val="20"/>
          <w:lang w:val="es-CL"/>
        </w:rPr>
        <w:t>t</w:t>
      </w:r>
      <w:r w:rsidRPr="00D10888">
        <w:rPr>
          <w:sz w:val="20"/>
          <w:szCs w:val="20"/>
          <w:lang w:val="es-CL"/>
        </w:rPr>
        <w:t>re</w:t>
      </w:r>
      <w:r w:rsidRPr="00D10888">
        <w:rPr>
          <w:spacing w:val="29"/>
          <w:sz w:val="20"/>
          <w:szCs w:val="20"/>
          <w:lang w:val="es-CL"/>
        </w:rPr>
        <w:t xml:space="preserve"> </w:t>
      </w:r>
      <w:r w:rsidRPr="00D10888">
        <w:rPr>
          <w:spacing w:val="-1"/>
          <w:sz w:val="20"/>
          <w:szCs w:val="20"/>
          <w:lang w:val="es-CL"/>
        </w:rPr>
        <w:t>E</w:t>
      </w:r>
      <w:r w:rsidRPr="00D10888">
        <w:rPr>
          <w:spacing w:val="-2"/>
          <w:sz w:val="20"/>
          <w:szCs w:val="20"/>
          <w:lang w:val="es-CL"/>
        </w:rPr>
        <w:t>N</w:t>
      </w:r>
      <w:r w:rsidRPr="00D10888">
        <w:rPr>
          <w:spacing w:val="-1"/>
          <w:sz w:val="20"/>
          <w:szCs w:val="20"/>
          <w:lang w:val="es-CL"/>
        </w:rPr>
        <w:t>A</w:t>
      </w:r>
      <w:r w:rsidRPr="00D10888">
        <w:rPr>
          <w:sz w:val="20"/>
          <w:szCs w:val="20"/>
          <w:lang w:val="es-CL"/>
        </w:rPr>
        <w:t>P</w:t>
      </w:r>
      <w:r w:rsidRPr="00D10888">
        <w:rPr>
          <w:spacing w:val="28"/>
          <w:sz w:val="20"/>
          <w:szCs w:val="20"/>
          <w:lang w:val="es-CL"/>
        </w:rPr>
        <w:t xml:space="preserve"> </w:t>
      </w:r>
      <w:r w:rsidRPr="00D10888">
        <w:rPr>
          <w:sz w:val="20"/>
          <w:szCs w:val="20"/>
          <w:lang w:val="es-CL"/>
        </w:rPr>
        <w:t>y</w:t>
      </w:r>
      <w:r w:rsidRPr="00D10888">
        <w:rPr>
          <w:spacing w:val="27"/>
          <w:sz w:val="20"/>
          <w:szCs w:val="20"/>
          <w:lang w:val="es-CL"/>
        </w:rPr>
        <w:t xml:space="preserve"> </w:t>
      </w:r>
      <w:r w:rsidRPr="00D10888">
        <w:rPr>
          <w:spacing w:val="-2"/>
          <w:sz w:val="20"/>
          <w:szCs w:val="20"/>
          <w:lang w:val="es-CL"/>
        </w:rPr>
        <w:t>l</w:t>
      </w:r>
      <w:r w:rsidRPr="00D10888">
        <w:rPr>
          <w:sz w:val="20"/>
          <w:szCs w:val="20"/>
          <w:lang w:val="es-CL"/>
        </w:rPr>
        <w:t>os</w:t>
      </w:r>
      <w:r w:rsidRPr="00D10888">
        <w:rPr>
          <w:spacing w:val="29"/>
          <w:sz w:val="20"/>
          <w:szCs w:val="20"/>
          <w:lang w:val="es-CL"/>
        </w:rPr>
        <w:t xml:space="preserve"> </w:t>
      </w:r>
      <w:r w:rsidRPr="00D10888">
        <w:rPr>
          <w:spacing w:val="-3"/>
          <w:sz w:val="20"/>
          <w:szCs w:val="20"/>
          <w:lang w:val="es-CL"/>
        </w:rPr>
        <w:t>o</w:t>
      </w:r>
      <w:r w:rsidRPr="00D10888">
        <w:rPr>
          <w:spacing w:val="3"/>
          <w:sz w:val="20"/>
          <w:szCs w:val="20"/>
          <w:lang w:val="es-CL"/>
        </w:rPr>
        <w:t>f</w:t>
      </w:r>
      <w:r w:rsidRPr="00D10888">
        <w:rPr>
          <w:sz w:val="20"/>
          <w:szCs w:val="20"/>
          <w:lang w:val="es-CL"/>
        </w:rPr>
        <w:t>ere</w:t>
      </w:r>
      <w:r w:rsidRPr="00D10888">
        <w:rPr>
          <w:spacing w:val="-3"/>
          <w:sz w:val="20"/>
          <w:szCs w:val="20"/>
          <w:lang w:val="es-CL"/>
        </w:rPr>
        <w:t>n</w:t>
      </w:r>
      <w:r w:rsidRPr="00D10888">
        <w:rPr>
          <w:sz w:val="20"/>
          <w:szCs w:val="20"/>
          <w:lang w:val="es-CL"/>
        </w:rPr>
        <w:t>te</w:t>
      </w:r>
      <w:r w:rsidRPr="00D10888">
        <w:rPr>
          <w:spacing w:val="-3"/>
          <w:sz w:val="20"/>
          <w:szCs w:val="20"/>
          <w:lang w:val="es-CL"/>
        </w:rPr>
        <w:t>s</w:t>
      </w:r>
      <w:r w:rsidRPr="00D10888">
        <w:rPr>
          <w:sz w:val="20"/>
          <w:szCs w:val="20"/>
          <w:lang w:val="es-CL"/>
        </w:rPr>
        <w:t>,</w:t>
      </w:r>
      <w:r w:rsidRPr="00D10888">
        <w:rPr>
          <w:spacing w:val="33"/>
          <w:sz w:val="20"/>
          <w:szCs w:val="20"/>
          <w:lang w:val="es-CL"/>
        </w:rPr>
        <w:t xml:space="preserve"> </w:t>
      </w:r>
      <w:r w:rsidRPr="00D10888">
        <w:rPr>
          <w:sz w:val="20"/>
          <w:szCs w:val="20"/>
          <w:lang w:val="es-CL"/>
        </w:rPr>
        <w:t>d</w:t>
      </w:r>
      <w:r w:rsidRPr="00D10888">
        <w:rPr>
          <w:spacing w:val="-1"/>
          <w:sz w:val="20"/>
          <w:szCs w:val="20"/>
          <w:lang w:val="es-CL"/>
        </w:rPr>
        <w:t>u</w:t>
      </w:r>
      <w:r w:rsidRPr="00D10888">
        <w:rPr>
          <w:sz w:val="20"/>
          <w:szCs w:val="20"/>
          <w:lang w:val="es-CL"/>
        </w:rPr>
        <w:t>ra</w:t>
      </w:r>
      <w:r w:rsidRPr="00D10888">
        <w:rPr>
          <w:spacing w:val="-4"/>
          <w:sz w:val="20"/>
          <w:szCs w:val="20"/>
          <w:lang w:val="es-CL"/>
        </w:rPr>
        <w:t>n</w:t>
      </w:r>
      <w:r w:rsidRPr="00D10888">
        <w:rPr>
          <w:sz w:val="20"/>
          <w:szCs w:val="20"/>
          <w:lang w:val="es-CL"/>
        </w:rPr>
        <w:t>te</w:t>
      </w:r>
      <w:r w:rsidRPr="00D10888">
        <w:rPr>
          <w:spacing w:val="29"/>
          <w:sz w:val="20"/>
          <w:szCs w:val="20"/>
          <w:lang w:val="es-CL"/>
        </w:rPr>
        <w:t xml:space="preserve"> </w:t>
      </w:r>
      <w:r w:rsidRPr="00D10888">
        <w:rPr>
          <w:sz w:val="20"/>
          <w:szCs w:val="20"/>
          <w:lang w:val="es-CL"/>
        </w:rPr>
        <w:t>el</w:t>
      </w:r>
      <w:r w:rsidRPr="00D10888">
        <w:rPr>
          <w:spacing w:val="26"/>
          <w:sz w:val="20"/>
          <w:szCs w:val="20"/>
          <w:lang w:val="es-CL"/>
        </w:rPr>
        <w:t xml:space="preserve"> </w:t>
      </w:r>
      <w:r w:rsidRPr="00D10888">
        <w:rPr>
          <w:sz w:val="20"/>
          <w:szCs w:val="20"/>
          <w:lang w:val="es-CL"/>
        </w:rPr>
        <w:t>proceso</w:t>
      </w:r>
      <w:r w:rsidRPr="00D10888">
        <w:rPr>
          <w:spacing w:val="29"/>
          <w:sz w:val="20"/>
          <w:szCs w:val="20"/>
          <w:lang w:val="es-CL"/>
        </w:rPr>
        <w:t xml:space="preserve"> </w:t>
      </w:r>
      <w:r w:rsidRPr="00D10888">
        <w:rPr>
          <w:sz w:val="20"/>
          <w:szCs w:val="20"/>
          <w:lang w:val="es-CL"/>
        </w:rPr>
        <w:t>de</w:t>
      </w:r>
      <w:r w:rsidRPr="00D10888">
        <w:rPr>
          <w:spacing w:val="29"/>
          <w:sz w:val="20"/>
          <w:szCs w:val="20"/>
          <w:lang w:val="es-CL"/>
        </w:rPr>
        <w:t xml:space="preserve"> </w:t>
      </w:r>
      <w:r w:rsidRPr="00D10888">
        <w:rPr>
          <w:spacing w:val="-2"/>
          <w:sz w:val="20"/>
          <w:szCs w:val="20"/>
          <w:lang w:val="es-CL"/>
        </w:rPr>
        <w:t>li</w:t>
      </w:r>
      <w:r w:rsidRPr="00D10888">
        <w:rPr>
          <w:sz w:val="20"/>
          <w:szCs w:val="20"/>
          <w:lang w:val="es-CL"/>
        </w:rPr>
        <w:t>c</w:t>
      </w:r>
      <w:r w:rsidRPr="00D10888">
        <w:rPr>
          <w:spacing w:val="-2"/>
          <w:sz w:val="20"/>
          <w:szCs w:val="20"/>
          <w:lang w:val="es-CL"/>
        </w:rPr>
        <w:t>i</w:t>
      </w:r>
      <w:r w:rsidRPr="00D10888">
        <w:rPr>
          <w:sz w:val="20"/>
          <w:szCs w:val="20"/>
          <w:lang w:val="es-CL"/>
        </w:rPr>
        <w:t>tac</w:t>
      </w:r>
      <w:r w:rsidRPr="00D10888">
        <w:rPr>
          <w:spacing w:val="-2"/>
          <w:sz w:val="20"/>
          <w:szCs w:val="20"/>
          <w:lang w:val="es-CL"/>
        </w:rPr>
        <w:t>i</w:t>
      </w:r>
      <w:r w:rsidRPr="00D10888">
        <w:rPr>
          <w:sz w:val="20"/>
          <w:szCs w:val="20"/>
          <w:lang w:val="es-CL"/>
        </w:rPr>
        <w:t>ón</w:t>
      </w:r>
      <w:r w:rsidRPr="00D10888">
        <w:rPr>
          <w:spacing w:val="29"/>
          <w:sz w:val="20"/>
          <w:szCs w:val="20"/>
          <w:lang w:val="es-CL"/>
        </w:rPr>
        <w:t xml:space="preserve"> </w:t>
      </w:r>
      <w:r w:rsidRPr="00D10888">
        <w:rPr>
          <w:sz w:val="20"/>
          <w:szCs w:val="20"/>
          <w:lang w:val="es-CL"/>
        </w:rPr>
        <w:t>s</w:t>
      </w:r>
      <w:r w:rsidRPr="00D10888">
        <w:rPr>
          <w:spacing w:val="-3"/>
          <w:sz w:val="20"/>
          <w:szCs w:val="20"/>
          <w:lang w:val="es-CL"/>
        </w:rPr>
        <w:t>e</w:t>
      </w:r>
      <w:r w:rsidRPr="00D10888">
        <w:rPr>
          <w:spacing w:val="-2"/>
          <w:sz w:val="20"/>
          <w:szCs w:val="20"/>
          <w:lang w:val="es-CL"/>
        </w:rPr>
        <w:t>r</w:t>
      </w:r>
      <w:r w:rsidRPr="00D10888">
        <w:rPr>
          <w:sz w:val="20"/>
          <w:szCs w:val="20"/>
          <w:lang w:val="es-CL"/>
        </w:rPr>
        <w:t>á</w:t>
      </w:r>
      <w:r w:rsidRPr="00D10888">
        <w:rPr>
          <w:spacing w:val="29"/>
          <w:sz w:val="20"/>
          <w:szCs w:val="20"/>
          <w:lang w:val="es-CL"/>
        </w:rPr>
        <w:t xml:space="preserve"> </w:t>
      </w:r>
      <w:r w:rsidRPr="00D10888">
        <w:rPr>
          <w:sz w:val="20"/>
          <w:szCs w:val="20"/>
          <w:lang w:val="es-CL"/>
        </w:rPr>
        <w:t>a tra</w:t>
      </w:r>
      <w:r w:rsidRPr="00D10888">
        <w:rPr>
          <w:spacing w:val="-3"/>
          <w:sz w:val="20"/>
          <w:szCs w:val="20"/>
          <w:lang w:val="es-CL"/>
        </w:rPr>
        <w:t>v</w:t>
      </w:r>
      <w:r w:rsidRPr="00D10888">
        <w:rPr>
          <w:sz w:val="20"/>
          <w:szCs w:val="20"/>
          <w:lang w:val="es-CL"/>
        </w:rPr>
        <w:t>és</w:t>
      </w:r>
      <w:r w:rsidRPr="00D10888">
        <w:rPr>
          <w:spacing w:val="6"/>
          <w:sz w:val="20"/>
          <w:szCs w:val="20"/>
          <w:lang w:val="es-CL"/>
        </w:rPr>
        <w:t xml:space="preserve"> </w:t>
      </w:r>
      <w:r w:rsidRPr="00D10888">
        <w:rPr>
          <w:sz w:val="20"/>
          <w:szCs w:val="20"/>
          <w:lang w:val="es-CL"/>
        </w:rPr>
        <w:t>d</w:t>
      </w:r>
      <w:r w:rsidRPr="00D10888">
        <w:rPr>
          <w:spacing w:val="-1"/>
          <w:sz w:val="20"/>
          <w:szCs w:val="20"/>
          <w:lang w:val="es-CL"/>
        </w:rPr>
        <w:t>e</w:t>
      </w:r>
      <w:r w:rsidRPr="00D10888">
        <w:rPr>
          <w:spacing w:val="4"/>
          <w:sz w:val="20"/>
          <w:szCs w:val="20"/>
          <w:lang w:val="es-CL"/>
        </w:rPr>
        <w:t xml:space="preserve"> </w:t>
      </w:r>
      <w:r w:rsidR="00512C6F" w:rsidRPr="00D10888">
        <w:rPr>
          <w:spacing w:val="-1"/>
          <w:sz w:val="20"/>
          <w:szCs w:val="20"/>
          <w:lang w:val="es-CL"/>
        </w:rPr>
        <w:t>Sr</w:t>
      </w:r>
      <w:r w:rsidR="00676E39">
        <w:rPr>
          <w:spacing w:val="-1"/>
          <w:sz w:val="20"/>
          <w:szCs w:val="20"/>
          <w:lang w:val="es-CL"/>
        </w:rPr>
        <w:t xml:space="preserve"> Javier Ignacio Fuentealba Sanchez</w:t>
      </w:r>
      <w:r w:rsidRPr="00D10888">
        <w:rPr>
          <w:sz w:val="20"/>
          <w:szCs w:val="20"/>
          <w:lang w:val="es-CL"/>
        </w:rPr>
        <w:t>,</w:t>
      </w:r>
      <w:r w:rsidRPr="00D10888">
        <w:rPr>
          <w:spacing w:val="6"/>
          <w:sz w:val="20"/>
          <w:szCs w:val="20"/>
          <w:lang w:val="es-CL"/>
        </w:rPr>
        <w:t xml:space="preserve"> </w:t>
      </w:r>
      <w:r w:rsidRPr="00D10888">
        <w:rPr>
          <w:sz w:val="20"/>
          <w:szCs w:val="20"/>
          <w:lang w:val="es-CL"/>
        </w:rPr>
        <w:t>p</w:t>
      </w:r>
      <w:r w:rsidRPr="00D10888">
        <w:rPr>
          <w:spacing w:val="-1"/>
          <w:sz w:val="20"/>
          <w:szCs w:val="20"/>
          <w:lang w:val="es-CL"/>
        </w:rPr>
        <w:t>e</w:t>
      </w:r>
      <w:r w:rsidRPr="00D10888">
        <w:rPr>
          <w:sz w:val="20"/>
          <w:szCs w:val="20"/>
          <w:lang w:val="es-CL"/>
        </w:rPr>
        <w:t>rte</w:t>
      </w:r>
      <w:r w:rsidRPr="00D10888">
        <w:rPr>
          <w:spacing w:val="-1"/>
          <w:sz w:val="20"/>
          <w:szCs w:val="20"/>
          <w:lang w:val="es-CL"/>
        </w:rPr>
        <w:t>n</w:t>
      </w:r>
      <w:r w:rsidRPr="00D10888">
        <w:rPr>
          <w:sz w:val="20"/>
          <w:szCs w:val="20"/>
          <w:lang w:val="es-CL"/>
        </w:rPr>
        <w:t>ec</w:t>
      </w:r>
      <w:r w:rsidRPr="00D10888">
        <w:rPr>
          <w:spacing w:val="-2"/>
          <w:sz w:val="20"/>
          <w:szCs w:val="20"/>
          <w:lang w:val="es-CL"/>
        </w:rPr>
        <w:t>i</w:t>
      </w:r>
      <w:r w:rsidRPr="00D10888">
        <w:rPr>
          <w:sz w:val="20"/>
          <w:szCs w:val="20"/>
          <w:lang w:val="es-CL"/>
        </w:rPr>
        <w:t>e</w:t>
      </w:r>
      <w:r w:rsidRPr="00D10888">
        <w:rPr>
          <w:spacing w:val="-1"/>
          <w:sz w:val="20"/>
          <w:szCs w:val="20"/>
          <w:lang w:val="es-CL"/>
        </w:rPr>
        <w:t>n</w:t>
      </w:r>
      <w:r w:rsidRPr="00D10888">
        <w:rPr>
          <w:sz w:val="20"/>
          <w:szCs w:val="20"/>
          <w:lang w:val="es-CL"/>
        </w:rPr>
        <w:t>te</w:t>
      </w:r>
      <w:r w:rsidRPr="00D10888">
        <w:rPr>
          <w:spacing w:val="5"/>
          <w:sz w:val="20"/>
          <w:szCs w:val="20"/>
          <w:lang w:val="es-CL"/>
        </w:rPr>
        <w:t xml:space="preserve"> </w:t>
      </w:r>
      <w:r w:rsidRPr="00D10888">
        <w:rPr>
          <w:sz w:val="20"/>
          <w:szCs w:val="20"/>
          <w:lang w:val="es-CL"/>
        </w:rPr>
        <w:t>a</w:t>
      </w:r>
      <w:r w:rsidRPr="00D10888">
        <w:rPr>
          <w:spacing w:val="5"/>
          <w:sz w:val="20"/>
          <w:szCs w:val="20"/>
          <w:lang w:val="es-CL"/>
        </w:rPr>
        <w:t xml:space="preserve"> </w:t>
      </w:r>
      <w:r w:rsidRPr="00D10888">
        <w:rPr>
          <w:spacing w:val="-4"/>
          <w:sz w:val="20"/>
          <w:szCs w:val="20"/>
          <w:lang w:val="es-CL"/>
        </w:rPr>
        <w:t>l</w:t>
      </w:r>
      <w:r w:rsidRPr="00D10888">
        <w:rPr>
          <w:sz w:val="20"/>
          <w:szCs w:val="20"/>
          <w:lang w:val="es-CL"/>
        </w:rPr>
        <w:t>a</w:t>
      </w:r>
      <w:r w:rsidRPr="00D10888">
        <w:rPr>
          <w:spacing w:val="5"/>
          <w:sz w:val="20"/>
          <w:szCs w:val="20"/>
          <w:lang w:val="es-CL"/>
        </w:rPr>
        <w:t xml:space="preserve"> </w:t>
      </w:r>
      <w:r w:rsidRPr="00D10888">
        <w:rPr>
          <w:sz w:val="20"/>
          <w:szCs w:val="20"/>
          <w:lang w:val="es-CL"/>
        </w:rPr>
        <w:t>Gerenc</w:t>
      </w:r>
      <w:r w:rsidRPr="00D10888">
        <w:rPr>
          <w:spacing w:val="-2"/>
          <w:sz w:val="20"/>
          <w:szCs w:val="20"/>
          <w:lang w:val="es-CL"/>
        </w:rPr>
        <w:t>i</w:t>
      </w:r>
      <w:r w:rsidRPr="00D10888">
        <w:rPr>
          <w:sz w:val="20"/>
          <w:szCs w:val="20"/>
          <w:lang w:val="es-CL"/>
        </w:rPr>
        <w:t>a</w:t>
      </w:r>
      <w:r w:rsidRPr="00D10888">
        <w:rPr>
          <w:spacing w:val="5"/>
          <w:sz w:val="20"/>
          <w:szCs w:val="20"/>
          <w:lang w:val="es-CL"/>
        </w:rPr>
        <w:t xml:space="preserve"> </w:t>
      </w:r>
      <w:r w:rsidRPr="00D10888">
        <w:rPr>
          <w:sz w:val="20"/>
          <w:szCs w:val="20"/>
          <w:lang w:val="es-CL"/>
        </w:rPr>
        <w:t>de</w:t>
      </w:r>
      <w:r w:rsidRPr="00D10888">
        <w:rPr>
          <w:spacing w:val="5"/>
          <w:sz w:val="20"/>
          <w:szCs w:val="20"/>
          <w:lang w:val="es-CL"/>
        </w:rPr>
        <w:t xml:space="preserve"> </w:t>
      </w:r>
      <w:r w:rsidRPr="00D10888">
        <w:rPr>
          <w:spacing w:val="-1"/>
          <w:sz w:val="20"/>
          <w:szCs w:val="20"/>
          <w:lang w:val="es-CL"/>
        </w:rPr>
        <w:t>A</w:t>
      </w:r>
      <w:r w:rsidRPr="00D10888">
        <w:rPr>
          <w:sz w:val="20"/>
          <w:szCs w:val="20"/>
          <w:lang w:val="es-CL"/>
        </w:rPr>
        <w:t>pro</w:t>
      </w:r>
      <w:r w:rsidRPr="00D10888">
        <w:rPr>
          <w:spacing w:val="-3"/>
          <w:sz w:val="20"/>
          <w:szCs w:val="20"/>
          <w:lang w:val="es-CL"/>
        </w:rPr>
        <w:t>v</w:t>
      </w:r>
      <w:r w:rsidRPr="00D10888">
        <w:rPr>
          <w:spacing w:val="-2"/>
          <w:sz w:val="20"/>
          <w:szCs w:val="20"/>
          <w:lang w:val="es-CL"/>
        </w:rPr>
        <w:t>i</w:t>
      </w:r>
      <w:r w:rsidRPr="00D10888">
        <w:rPr>
          <w:sz w:val="20"/>
          <w:szCs w:val="20"/>
          <w:lang w:val="es-CL"/>
        </w:rPr>
        <w:t>s</w:t>
      </w:r>
      <w:r w:rsidRPr="00D10888">
        <w:rPr>
          <w:spacing w:val="-2"/>
          <w:sz w:val="20"/>
          <w:szCs w:val="20"/>
          <w:lang w:val="es-CL"/>
        </w:rPr>
        <w:t>i</w:t>
      </w:r>
      <w:r w:rsidRPr="00D10888">
        <w:rPr>
          <w:sz w:val="20"/>
          <w:szCs w:val="20"/>
          <w:lang w:val="es-CL"/>
        </w:rPr>
        <w:t>o</w:t>
      </w:r>
      <w:r w:rsidRPr="00D10888">
        <w:rPr>
          <w:spacing w:val="-1"/>
          <w:sz w:val="20"/>
          <w:szCs w:val="20"/>
          <w:lang w:val="es-CL"/>
        </w:rPr>
        <w:t>n</w:t>
      </w:r>
      <w:r w:rsidRPr="00D10888">
        <w:rPr>
          <w:sz w:val="20"/>
          <w:szCs w:val="20"/>
          <w:lang w:val="es-CL"/>
        </w:rPr>
        <w:t>ami</w:t>
      </w:r>
      <w:r w:rsidRPr="00D10888">
        <w:rPr>
          <w:spacing w:val="-1"/>
          <w:sz w:val="20"/>
          <w:szCs w:val="20"/>
          <w:lang w:val="es-CL"/>
        </w:rPr>
        <w:t>e</w:t>
      </w:r>
      <w:r w:rsidRPr="00D10888">
        <w:rPr>
          <w:sz w:val="20"/>
          <w:szCs w:val="20"/>
          <w:lang w:val="es-CL"/>
        </w:rPr>
        <w:t>nto.</w:t>
      </w:r>
      <w:r w:rsidRPr="00D10888">
        <w:rPr>
          <w:spacing w:val="10"/>
          <w:sz w:val="20"/>
          <w:szCs w:val="20"/>
          <w:lang w:val="es-CL"/>
        </w:rPr>
        <w:t xml:space="preserve"> </w:t>
      </w:r>
      <w:r w:rsidRPr="00D10888">
        <w:rPr>
          <w:spacing w:val="-2"/>
          <w:sz w:val="20"/>
          <w:szCs w:val="20"/>
          <w:lang w:val="es-CL"/>
        </w:rPr>
        <w:t>C</w:t>
      </w:r>
      <w:r w:rsidRPr="00D10888">
        <w:rPr>
          <w:spacing w:val="-3"/>
          <w:sz w:val="20"/>
          <w:szCs w:val="20"/>
          <w:lang w:val="es-CL"/>
        </w:rPr>
        <w:t>o</w:t>
      </w:r>
      <w:r w:rsidRPr="00D10888">
        <w:rPr>
          <w:sz w:val="20"/>
          <w:szCs w:val="20"/>
          <w:lang w:val="es-CL"/>
        </w:rPr>
        <w:t>rreo</w:t>
      </w:r>
      <w:r w:rsidRPr="00D10888">
        <w:rPr>
          <w:spacing w:val="5"/>
          <w:sz w:val="20"/>
          <w:szCs w:val="20"/>
          <w:lang w:val="es-CL"/>
        </w:rPr>
        <w:t xml:space="preserve"> </w:t>
      </w:r>
      <w:r w:rsidRPr="00D10888">
        <w:rPr>
          <w:spacing w:val="-1"/>
          <w:sz w:val="20"/>
          <w:szCs w:val="20"/>
          <w:lang w:val="es-CL"/>
        </w:rPr>
        <w:t>E</w:t>
      </w:r>
      <w:r w:rsidRPr="00D10888">
        <w:rPr>
          <w:spacing w:val="-2"/>
          <w:sz w:val="20"/>
          <w:szCs w:val="20"/>
          <w:lang w:val="es-CL"/>
        </w:rPr>
        <w:t>l</w:t>
      </w:r>
      <w:r w:rsidRPr="00D10888">
        <w:rPr>
          <w:sz w:val="20"/>
          <w:szCs w:val="20"/>
          <w:lang w:val="es-CL"/>
        </w:rPr>
        <w:t>ec</w:t>
      </w:r>
      <w:r w:rsidRPr="00D10888">
        <w:rPr>
          <w:spacing w:val="-2"/>
          <w:sz w:val="20"/>
          <w:szCs w:val="20"/>
          <w:lang w:val="es-CL"/>
        </w:rPr>
        <w:t>tr</w:t>
      </w:r>
      <w:r w:rsidRPr="00D10888">
        <w:rPr>
          <w:sz w:val="20"/>
          <w:szCs w:val="20"/>
          <w:lang w:val="es-CL"/>
        </w:rPr>
        <w:t>ó</w:t>
      </w:r>
      <w:r w:rsidRPr="00D10888">
        <w:rPr>
          <w:spacing w:val="-1"/>
          <w:sz w:val="20"/>
          <w:szCs w:val="20"/>
          <w:lang w:val="es-CL"/>
        </w:rPr>
        <w:t>n</w:t>
      </w:r>
      <w:r w:rsidRPr="00D10888">
        <w:rPr>
          <w:spacing w:val="-2"/>
          <w:sz w:val="20"/>
          <w:szCs w:val="20"/>
          <w:lang w:val="es-CL"/>
        </w:rPr>
        <w:t>i</w:t>
      </w:r>
      <w:r w:rsidRPr="00D10888">
        <w:rPr>
          <w:sz w:val="20"/>
          <w:szCs w:val="20"/>
          <w:lang w:val="es-CL"/>
        </w:rPr>
        <w:t xml:space="preserve">co </w:t>
      </w:r>
      <w:hyperlink r:id="rId9" w:history="1">
        <w:r w:rsidRPr="00D10888">
          <w:rPr>
            <w:color w:val="0000FF"/>
            <w:sz w:val="20"/>
            <w:szCs w:val="20"/>
            <w:u w:val="single"/>
            <w:lang w:val="es-CL"/>
          </w:rPr>
          <w:t>co</w:t>
        </w:r>
        <w:r w:rsidRPr="00D10888">
          <w:rPr>
            <w:color w:val="0000FF"/>
            <w:spacing w:val="-1"/>
            <w:sz w:val="20"/>
            <w:szCs w:val="20"/>
            <w:u w:val="single"/>
            <w:lang w:val="es-CL"/>
          </w:rPr>
          <w:t>n</w:t>
        </w:r>
        <w:r w:rsidRPr="00D10888">
          <w:rPr>
            <w:color w:val="0000FF"/>
            <w:sz w:val="20"/>
            <w:szCs w:val="20"/>
            <w:u w:val="single"/>
            <w:lang w:val="es-CL"/>
          </w:rPr>
          <w:t>tr</w:t>
        </w:r>
        <w:r w:rsidRPr="00D10888">
          <w:rPr>
            <w:color w:val="0000FF"/>
            <w:spacing w:val="-3"/>
            <w:sz w:val="20"/>
            <w:szCs w:val="20"/>
            <w:u w:val="single"/>
            <w:lang w:val="es-CL"/>
          </w:rPr>
          <w:t>a</w:t>
        </w:r>
        <w:r w:rsidRPr="00D10888">
          <w:rPr>
            <w:color w:val="0000FF"/>
            <w:sz w:val="20"/>
            <w:szCs w:val="20"/>
            <w:u w:val="single"/>
            <w:lang w:val="es-CL"/>
          </w:rPr>
          <w:t>tos</w:t>
        </w:r>
        <w:r w:rsidRPr="00D10888">
          <w:rPr>
            <w:color w:val="0000FF"/>
            <w:spacing w:val="-2"/>
            <w:sz w:val="20"/>
            <w:szCs w:val="20"/>
            <w:u w:val="single"/>
            <w:lang w:val="es-CL"/>
          </w:rPr>
          <w:t>@</w:t>
        </w:r>
        <w:r w:rsidRPr="00D10888">
          <w:rPr>
            <w:color w:val="0000FF"/>
            <w:sz w:val="20"/>
            <w:szCs w:val="20"/>
            <w:u w:val="single"/>
            <w:lang w:val="es-CL"/>
          </w:rPr>
          <w:t>e</w:t>
        </w:r>
        <w:r w:rsidRPr="00D10888">
          <w:rPr>
            <w:color w:val="0000FF"/>
            <w:spacing w:val="-1"/>
            <w:sz w:val="20"/>
            <w:szCs w:val="20"/>
            <w:u w:val="single"/>
            <w:lang w:val="es-CL"/>
          </w:rPr>
          <w:t>n</w:t>
        </w:r>
        <w:r w:rsidRPr="00D10888">
          <w:rPr>
            <w:color w:val="0000FF"/>
            <w:sz w:val="20"/>
            <w:szCs w:val="20"/>
            <w:u w:val="single"/>
            <w:lang w:val="es-CL"/>
          </w:rPr>
          <w:t>a</w:t>
        </w:r>
        <w:r w:rsidRPr="00D10888">
          <w:rPr>
            <w:color w:val="0000FF"/>
            <w:spacing w:val="-1"/>
            <w:sz w:val="20"/>
            <w:szCs w:val="20"/>
            <w:u w:val="single"/>
            <w:lang w:val="es-CL"/>
          </w:rPr>
          <w:t>p</w:t>
        </w:r>
        <w:r w:rsidRPr="00D10888">
          <w:rPr>
            <w:color w:val="0000FF"/>
            <w:spacing w:val="-2"/>
            <w:sz w:val="20"/>
            <w:szCs w:val="20"/>
            <w:u w:val="single"/>
            <w:lang w:val="es-CL"/>
          </w:rPr>
          <w:t>.</w:t>
        </w:r>
        <w:r w:rsidRPr="00D10888">
          <w:rPr>
            <w:color w:val="0000FF"/>
            <w:sz w:val="20"/>
            <w:szCs w:val="20"/>
            <w:u w:val="single"/>
            <w:lang w:val="es-CL"/>
          </w:rPr>
          <w:t>cl</w:t>
        </w:r>
        <w:r w:rsidRPr="00D10888">
          <w:rPr>
            <w:color w:val="0000FF"/>
            <w:spacing w:val="1"/>
            <w:sz w:val="20"/>
            <w:szCs w:val="20"/>
            <w:u w:val="single"/>
            <w:lang w:val="es-CL"/>
          </w:rPr>
          <w:t xml:space="preserve"> </w:t>
        </w:r>
      </w:hyperlink>
      <w:r w:rsidRPr="00D10888">
        <w:rPr>
          <w:color w:val="000000"/>
          <w:sz w:val="20"/>
          <w:szCs w:val="20"/>
          <w:lang w:val="es-CL"/>
        </w:rPr>
        <w:t>con</w:t>
      </w:r>
      <w:r w:rsidRPr="00D10888">
        <w:rPr>
          <w:color w:val="000000"/>
          <w:spacing w:val="-2"/>
          <w:sz w:val="20"/>
          <w:szCs w:val="20"/>
          <w:lang w:val="es-CL"/>
        </w:rPr>
        <w:t xml:space="preserve"> </w:t>
      </w:r>
      <w:r w:rsidRPr="00D10888">
        <w:rPr>
          <w:color w:val="000000"/>
          <w:spacing w:val="-3"/>
          <w:sz w:val="20"/>
          <w:szCs w:val="20"/>
          <w:lang w:val="es-CL"/>
        </w:rPr>
        <w:t>c</w:t>
      </w:r>
      <w:r w:rsidRPr="00D10888">
        <w:rPr>
          <w:color w:val="000000"/>
          <w:sz w:val="20"/>
          <w:szCs w:val="20"/>
          <w:lang w:val="es-CL"/>
        </w:rPr>
        <w:t>o</w:t>
      </w:r>
      <w:r w:rsidRPr="00D10888">
        <w:rPr>
          <w:color w:val="000000"/>
          <w:spacing w:val="-1"/>
          <w:sz w:val="20"/>
          <w:szCs w:val="20"/>
          <w:lang w:val="es-CL"/>
        </w:rPr>
        <w:t>p</w:t>
      </w:r>
      <w:r w:rsidRPr="00D10888">
        <w:rPr>
          <w:color w:val="000000"/>
          <w:spacing w:val="-2"/>
          <w:sz w:val="20"/>
          <w:szCs w:val="20"/>
          <w:lang w:val="es-CL"/>
        </w:rPr>
        <w:t>i</w:t>
      </w:r>
      <w:r w:rsidRPr="00D10888">
        <w:rPr>
          <w:color w:val="000000"/>
          <w:sz w:val="20"/>
          <w:szCs w:val="20"/>
          <w:lang w:val="es-CL"/>
        </w:rPr>
        <w:t>a a</w:t>
      </w:r>
      <w:r w:rsidRPr="00D10888">
        <w:rPr>
          <w:color w:val="000000"/>
          <w:spacing w:val="2"/>
          <w:sz w:val="20"/>
          <w:szCs w:val="20"/>
          <w:lang w:val="es-CL"/>
        </w:rPr>
        <w:t xml:space="preserve"> </w:t>
      </w:r>
      <w:hyperlink r:id="rId10" w:history="1">
        <w:r w:rsidR="00676E39">
          <w:rPr>
            <w:rStyle w:val="Hipervnculo"/>
            <w:spacing w:val="2"/>
            <w:sz w:val="20"/>
            <w:szCs w:val="20"/>
            <w:lang w:val="es-CL"/>
          </w:rPr>
          <w:t>3jfuentealba</w:t>
        </w:r>
        <w:r w:rsidR="001B24D0" w:rsidRPr="00DE23A0">
          <w:rPr>
            <w:rStyle w:val="Hipervnculo"/>
            <w:spacing w:val="2"/>
            <w:sz w:val="20"/>
            <w:szCs w:val="20"/>
            <w:lang w:val="es-CL"/>
          </w:rPr>
          <w:t>@externos.enap.cl</w:t>
        </w:r>
      </w:hyperlink>
      <w:r w:rsidR="001B24D0">
        <w:rPr>
          <w:color w:val="000000"/>
          <w:spacing w:val="2"/>
          <w:sz w:val="20"/>
          <w:szCs w:val="20"/>
          <w:lang w:val="es-CL"/>
        </w:rPr>
        <w:t xml:space="preserve"> </w:t>
      </w:r>
    </w:p>
    <w:p w14:paraId="37644727" w14:textId="75F44513" w:rsidR="0077187F" w:rsidRPr="004B55EF" w:rsidRDefault="0077187F" w:rsidP="001B24D0">
      <w:pPr>
        <w:pStyle w:val="Textoindependiente"/>
        <w:kinsoku w:val="0"/>
        <w:overflowPunct w:val="0"/>
        <w:ind w:right="215"/>
        <w:jc w:val="both"/>
        <w:rPr>
          <w:b/>
          <w:sz w:val="20"/>
          <w:szCs w:val="20"/>
          <w:u w:val="single"/>
        </w:rPr>
      </w:pPr>
    </w:p>
    <w:p w14:paraId="0607CD33" w14:textId="7D57DEC1" w:rsidR="0077187F" w:rsidRPr="00020D59" w:rsidRDefault="0077187F" w:rsidP="0077187F">
      <w:pPr>
        <w:tabs>
          <w:tab w:val="left" w:pos="1701"/>
        </w:tabs>
        <w:ind w:left="1701" w:hanging="1701"/>
        <w:jc w:val="both"/>
        <w:rPr>
          <w:sz w:val="20"/>
          <w:szCs w:val="20"/>
          <w:lang w:val="es-CL"/>
        </w:rPr>
      </w:pPr>
      <w:r w:rsidRPr="00020D59">
        <w:rPr>
          <w:b/>
          <w:sz w:val="20"/>
          <w:szCs w:val="20"/>
          <w:u w:val="single"/>
          <w:lang w:val="es-CL"/>
        </w:rPr>
        <w:t>Aclaratoria</w:t>
      </w:r>
      <w:r w:rsidRPr="00020D59">
        <w:rPr>
          <w:b/>
          <w:sz w:val="20"/>
          <w:szCs w:val="20"/>
          <w:lang w:val="es-CL"/>
        </w:rPr>
        <w:t>:</w:t>
      </w:r>
      <w:r w:rsidRPr="00020D59">
        <w:rPr>
          <w:rStyle w:val="Hipervnculo"/>
          <w:sz w:val="20"/>
          <w:szCs w:val="20"/>
          <w:u w:val="none"/>
          <w:lang w:val="es-CL"/>
        </w:rPr>
        <w:t xml:space="preserve">  </w:t>
      </w:r>
      <w:r w:rsidRPr="00020D59">
        <w:rPr>
          <w:rStyle w:val="Hipervnculo"/>
          <w:sz w:val="20"/>
          <w:szCs w:val="20"/>
          <w:u w:val="none"/>
          <w:lang w:val="es-CL"/>
        </w:rPr>
        <w:tab/>
      </w:r>
      <w:r w:rsidR="00020D59" w:rsidRPr="00020D59">
        <w:rPr>
          <w:sz w:val="20"/>
          <w:szCs w:val="20"/>
          <w:lang w:val="es-CL"/>
        </w:rPr>
        <w:t xml:space="preserve">Se llevará a cabo el </w:t>
      </w:r>
      <w:r w:rsidR="0024275B" w:rsidRPr="0024275B">
        <w:rPr>
          <w:b/>
          <w:bCs/>
          <w:sz w:val="20"/>
          <w:szCs w:val="20"/>
          <w:lang w:val="es-CL"/>
        </w:rPr>
        <w:t>04</w:t>
      </w:r>
      <w:r w:rsidR="00020D59" w:rsidRPr="0024275B">
        <w:rPr>
          <w:b/>
          <w:bCs/>
          <w:sz w:val="20"/>
          <w:szCs w:val="20"/>
          <w:lang w:val="es-CL"/>
        </w:rPr>
        <w:t>.</w:t>
      </w:r>
      <w:r w:rsidR="0024275B" w:rsidRPr="0024275B">
        <w:rPr>
          <w:b/>
          <w:bCs/>
          <w:sz w:val="20"/>
          <w:szCs w:val="20"/>
          <w:lang w:val="es-CL"/>
        </w:rPr>
        <w:t>10</w:t>
      </w:r>
      <w:r w:rsidR="00020D59" w:rsidRPr="0024275B">
        <w:rPr>
          <w:b/>
          <w:bCs/>
          <w:sz w:val="20"/>
          <w:szCs w:val="20"/>
          <w:lang w:val="es-CL"/>
        </w:rPr>
        <w:t>.2024 a las 15hrs</w:t>
      </w:r>
      <w:r w:rsidR="00020D59" w:rsidRPr="00020D59">
        <w:rPr>
          <w:b/>
          <w:bCs/>
          <w:sz w:val="20"/>
          <w:szCs w:val="20"/>
          <w:lang w:val="es-CL"/>
        </w:rPr>
        <w:t>.</w:t>
      </w:r>
      <w:r w:rsidR="00020D59" w:rsidRPr="00020D59">
        <w:rPr>
          <w:sz w:val="20"/>
          <w:szCs w:val="20"/>
          <w:lang w:val="es-CL"/>
        </w:rPr>
        <w:t xml:space="preserve"> Vía </w:t>
      </w:r>
      <w:proofErr w:type="spellStart"/>
      <w:r w:rsidR="00020D59" w:rsidRPr="00020D59">
        <w:rPr>
          <w:sz w:val="20"/>
          <w:szCs w:val="20"/>
          <w:lang w:val="es-CL"/>
        </w:rPr>
        <w:t>Teams</w:t>
      </w:r>
      <w:proofErr w:type="spellEnd"/>
      <w:r w:rsidR="00020D59" w:rsidRPr="00020D59">
        <w:rPr>
          <w:sz w:val="20"/>
          <w:szCs w:val="20"/>
          <w:lang w:val="es-CL"/>
        </w:rPr>
        <w:t>.</w:t>
      </w:r>
      <w:r w:rsidRPr="00020D59">
        <w:rPr>
          <w:sz w:val="20"/>
          <w:szCs w:val="20"/>
          <w:lang w:val="es-CL"/>
        </w:rPr>
        <w:t xml:space="preserve"> </w:t>
      </w:r>
    </w:p>
    <w:p w14:paraId="1D47D73B" w14:textId="77777777" w:rsidR="00E84ECD" w:rsidRPr="00D10888" w:rsidRDefault="00E84ECD" w:rsidP="00F24329">
      <w:pPr>
        <w:pStyle w:val="Textoindependiente"/>
        <w:kinsoku w:val="0"/>
        <w:overflowPunct w:val="0"/>
        <w:ind w:right="215"/>
        <w:jc w:val="both"/>
        <w:rPr>
          <w:rStyle w:val="Hipervnculo"/>
          <w:sz w:val="20"/>
          <w:szCs w:val="20"/>
          <w:lang w:val="es-CL"/>
        </w:rPr>
      </w:pPr>
    </w:p>
    <w:p w14:paraId="284E6BA0" w14:textId="77777777" w:rsidR="005B3A98" w:rsidRPr="00D10888" w:rsidRDefault="005B3A98" w:rsidP="00F24329">
      <w:pPr>
        <w:tabs>
          <w:tab w:val="left" w:pos="1701"/>
        </w:tabs>
        <w:ind w:left="1701" w:hanging="1701"/>
        <w:jc w:val="both"/>
        <w:rPr>
          <w:b/>
          <w:sz w:val="20"/>
          <w:szCs w:val="20"/>
          <w:u w:val="single"/>
          <w:lang w:val="es-CL"/>
        </w:rPr>
      </w:pPr>
    </w:p>
    <w:p w14:paraId="5EDDA97F" w14:textId="1EB1F95C" w:rsidR="00C40958" w:rsidRPr="00D10888" w:rsidRDefault="00C40958" w:rsidP="00F24329">
      <w:pPr>
        <w:tabs>
          <w:tab w:val="left" w:pos="1701"/>
        </w:tabs>
        <w:ind w:left="1701" w:hanging="1701"/>
        <w:jc w:val="both"/>
        <w:rPr>
          <w:sz w:val="20"/>
          <w:szCs w:val="20"/>
          <w:lang w:val="es-CL"/>
        </w:rPr>
      </w:pPr>
      <w:r w:rsidRPr="00D10888">
        <w:rPr>
          <w:b/>
          <w:sz w:val="20"/>
          <w:szCs w:val="20"/>
          <w:u w:val="single"/>
          <w:lang w:val="es-CL"/>
        </w:rPr>
        <w:t>Consultas:</w:t>
      </w:r>
      <w:r w:rsidR="00F24329" w:rsidRPr="00D10888">
        <w:rPr>
          <w:b/>
          <w:sz w:val="20"/>
          <w:szCs w:val="20"/>
          <w:lang w:val="es-CL"/>
        </w:rPr>
        <w:tab/>
      </w:r>
      <w:r w:rsidRPr="00D10888">
        <w:rPr>
          <w:sz w:val="20"/>
          <w:szCs w:val="20"/>
          <w:lang w:val="es-CL"/>
        </w:rPr>
        <w:t xml:space="preserve">Se recibirán consultas a los Términos de Referencia hasta las </w:t>
      </w:r>
      <w:r w:rsidR="00D10888" w:rsidRPr="001B24D0">
        <w:rPr>
          <w:b/>
          <w:bCs/>
          <w:sz w:val="20"/>
          <w:szCs w:val="20"/>
          <w:lang w:val="es-CL"/>
        </w:rPr>
        <w:t>15</w:t>
      </w:r>
      <w:r w:rsidRPr="001B24D0">
        <w:rPr>
          <w:b/>
          <w:sz w:val="20"/>
          <w:szCs w:val="20"/>
          <w:lang w:val="es-CL"/>
        </w:rPr>
        <w:t xml:space="preserve">:00 </w:t>
      </w:r>
      <w:proofErr w:type="spellStart"/>
      <w:r w:rsidRPr="001B24D0">
        <w:rPr>
          <w:b/>
          <w:sz w:val="20"/>
          <w:szCs w:val="20"/>
          <w:lang w:val="es-CL"/>
        </w:rPr>
        <w:t>hrs</w:t>
      </w:r>
      <w:proofErr w:type="spellEnd"/>
      <w:r w:rsidRPr="001B24D0">
        <w:rPr>
          <w:b/>
          <w:sz w:val="20"/>
          <w:szCs w:val="20"/>
          <w:lang w:val="es-CL"/>
        </w:rPr>
        <w:t xml:space="preserve">. del </w:t>
      </w:r>
      <w:r w:rsidR="00D10888" w:rsidRPr="001B24D0">
        <w:rPr>
          <w:b/>
          <w:sz w:val="20"/>
          <w:szCs w:val="20"/>
          <w:lang w:val="es-CL"/>
        </w:rPr>
        <w:t>0</w:t>
      </w:r>
      <w:r w:rsidR="0024275B">
        <w:rPr>
          <w:b/>
          <w:sz w:val="20"/>
          <w:szCs w:val="20"/>
          <w:lang w:val="es-CL"/>
        </w:rPr>
        <w:t>8</w:t>
      </w:r>
      <w:r w:rsidR="009E0476" w:rsidRPr="001B24D0">
        <w:rPr>
          <w:b/>
          <w:sz w:val="20"/>
          <w:szCs w:val="20"/>
          <w:lang w:val="es-CL"/>
        </w:rPr>
        <w:t>.</w:t>
      </w:r>
      <w:r w:rsidR="0024275B">
        <w:rPr>
          <w:b/>
          <w:sz w:val="20"/>
          <w:szCs w:val="20"/>
          <w:lang w:val="es-CL"/>
        </w:rPr>
        <w:t>1</w:t>
      </w:r>
      <w:r w:rsidR="00D10888" w:rsidRPr="001B24D0">
        <w:rPr>
          <w:b/>
          <w:sz w:val="20"/>
          <w:szCs w:val="20"/>
          <w:lang w:val="es-CL"/>
        </w:rPr>
        <w:t>0</w:t>
      </w:r>
      <w:r w:rsidR="009E0476" w:rsidRPr="001B24D0">
        <w:rPr>
          <w:b/>
          <w:sz w:val="20"/>
          <w:szCs w:val="20"/>
          <w:lang w:val="es-CL"/>
        </w:rPr>
        <w:t>.202</w:t>
      </w:r>
      <w:r w:rsidR="00D10888" w:rsidRPr="001B24D0">
        <w:rPr>
          <w:b/>
          <w:sz w:val="20"/>
          <w:szCs w:val="20"/>
          <w:lang w:val="es-CL"/>
        </w:rPr>
        <w:t>4</w:t>
      </w:r>
      <w:r w:rsidR="004B55EF" w:rsidRPr="001B24D0">
        <w:rPr>
          <w:sz w:val="20"/>
          <w:szCs w:val="20"/>
          <w:lang w:val="es-CL"/>
        </w:rPr>
        <w:t>.</w:t>
      </w:r>
    </w:p>
    <w:p w14:paraId="78BC5E6D" w14:textId="77777777" w:rsidR="00C40958" w:rsidRPr="00D10888" w:rsidRDefault="00C40958" w:rsidP="00C40958">
      <w:pPr>
        <w:tabs>
          <w:tab w:val="left" w:pos="1134"/>
        </w:tabs>
        <w:ind w:left="1410" w:hanging="1410"/>
        <w:jc w:val="both"/>
        <w:rPr>
          <w:sz w:val="20"/>
          <w:szCs w:val="20"/>
          <w:lang w:val="es-CL"/>
        </w:rPr>
      </w:pPr>
    </w:p>
    <w:p w14:paraId="6D7F6E03" w14:textId="77777777" w:rsidR="00C40958" w:rsidRPr="00D10888" w:rsidRDefault="00C40958" w:rsidP="00C40958">
      <w:pPr>
        <w:tabs>
          <w:tab w:val="left" w:pos="1134"/>
        </w:tabs>
        <w:rPr>
          <w:sz w:val="20"/>
          <w:szCs w:val="20"/>
          <w:lang w:val="es-CL"/>
        </w:rPr>
      </w:pPr>
    </w:p>
    <w:p w14:paraId="4CAC5104" w14:textId="786A4057" w:rsidR="00C40958" w:rsidRPr="00D10888" w:rsidRDefault="00C40958" w:rsidP="00F24329">
      <w:pPr>
        <w:tabs>
          <w:tab w:val="left" w:pos="1134"/>
        </w:tabs>
        <w:ind w:left="1701" w:hanging="1701"/>
        <w:jc w:val="both"/>
        <w:rPr>
          <w:sz w:val="20"/>
          <w:szCs w:val="20"/>
          <w:lang w:val="es-CL"/>
        </w:rPr>
      </w:pPr>
      <w:r w:rsidRPr="00D10888">
        <w:rPr>
          <w:b/>
          <w:sz w:val="20"/>
          <w:szCs w:val="20"/>
          <w:u w:val="single"/>
          <w:lang w:val="es-CL"/>
        </w:rPr>
        <w:t>Respuestas:</w:t>
      </w:r>
      <w:r w:rsidRPr="00D10888">
        <w:rPr>
          <w:b/>
          <w:sz w:val="20"/>
          <w:szCs w:val="20"/>
          <w:lang w:val="es-CL"/>
        </w:rPr>
        <w:tab/>
      </w:r>
      <w:r w:rsidRPr="00D10888">
        <w:rPr>
          <w:sz w:val="20"/>
          <w:szCs w:val="20"/>
          <w:lang w:val="es-CL"/>
        </w:rPr>
        <w:t xml:space="preserve">El Set de Consultas, Respuestas y Aclaraciones será enviado a los correos de los proponentes hasta las </w:t>
      </w:r>
      <w:r w:rsidRPr="001B24D0">
        <w:rPr>
          <w:b/>
          <w:sz w:val="20"/>
          <w:szCs w:val="20"/>
          <w:lang w:val="es-CL"/>
        </w:rPr>
        <w:t>1</w:t>
      </w:r>
      <w:r w:rsidR="0024275B">
        <w:rPr>
          <w:b/>
          <w:sz w:val="20"/>
          <w:szCs w:val="20"/>
          <w:lang w:val="es-CL"/>
        </w:rPr>
        <w:t>7</w:t>
      </w:r>
      <w:r w:rsidRPr="001B24D0">
        <w:rPr>
          <w:b/>
          <w:sz w:val="20"/>
          <w:szCs w:val="20"/>
          <w:lang w:val="es-CL"/>
        </w:rPr>
        <w:t xml:space="preserve">:00 </w:t>
      </w:r>
      <w:proofErr w:type="spellStart"/>
      <w:r w:rsidRPr="001B24D0">
        <w:rPr>
          <w:b/>
          <w:sz w:val="20"/>
          <w:szCs w:val="20"/>
          <w:lang w:val="es-CL"/>
        </w:rPr>
        <w:t>hrs</w:t>
      </w:r>
      <w:proofErr w:type="spellEnd"/>
      <w:r w:rsidRPr="001B24D0">
        <w:rPr>
          <w:sz w:val="20"/>
          <w:szCs w:val="20"/>
          <w:lang w:val="es-CL"/>
        </w:rPr>
        <w:t xml:space="preserve">. </w:t>
      </w:r>
      <w:r w:rsidRPr="001B24D0">
        <w:rPr>
          <w:b/>
          <w:sz w:val="20"/>
          <w:szCs w:val="20"/>
          <w:lang w:val="es-CL"/>
        </w:rPr>
        <w:t xml:space="preserve">del </w:t>
      </w:r>
      <w:r w:rsidR="00D10888" w:rsidRPr="001B24D0">
        <w:rPr>
          <w:b/>
          <w:sz w:val="20"/>
          <w:szCs w:val="20"/>
          <w:lang w:val="es-CL"/>
        </w:rPr>
        <w:t>0</w:t>
      </w:r>
      <w:r w:rsidR="0024275B">
        <w:rPr>
          <w:b/>
          <w:sz w:val="20"/>
          <w:szCs w:val="20"/>
          <w:lang w:val="es-CL"/>
        </w:rPr>
        <w:t>9</w:t>
      </w:r>
      <w:r w:rsidR="009E0476" w:rsidRPr="001B24D0">
        <w:rPr>
          <w:b/>
          <w:sz w:val="20"/>
          <w:szCs w:val="20"/>
          <w:lang w:val="es-CL"/>
        </w:rPr>
        <w:t>.</w:t>
      </w:r>
      <w:r w:rsidR="0024275B">
        <w:rPr>
          <w:b/>
          <w:sz w:val="20"/>
          <w:szCs w:val="20"/>
          <w:lang w:val="es-CL"/>
        </w:rPr>
        <w:t>1</w:t>
      </w:r>
      <w:r w:rsidR="00573524" w:rsidRPr="001B24D0">
        <w:rPr>
          <w:b/>
          <w:sz w:val="20"/>
          <w:szCs w:val="20"/>
          <w:lang w:val="es-CL"/>
        </w:rPr>
        <w:t>0</w:t>
      </w:r>
      <w:r w:rsidR="009E0476" w:rsidRPr="001B24D0">
        <w:rPr>
          <w:b/>
          <w:sz w:val="20"/>
          <w:szCs w:val="20"/>
          <w:lang w:val="es-CL"/>
        </w:rPr>
        <w:t>.202</w:t>
      </w:r>
      <w:r w:rsidR="00D10888" w:rsidRPr="001B24D0">
        <w:rPr>
          <w:b/>
          <w:sz w:val="20"/>
          <w:szCs w:val="20"/>
          <w:lang w:val="es-CL"/>
        </w:rPr>
        <w:t>4</w:t>
      </w:r>
      <w:r w:rsidRPr="001B24D0">
        <w:rPr>
          <w:sz w:val="20"/>
          <w:szCs w:val="20"/>
          <w:lang w:val="es-CL"/>
        </w:rPr>
        <w:t>.</w:t>
      </w:r>
    </w:p>
    <w:p w14:paraId="09ACDDE6" w14:textId="77777777" w:rsidR="00C40958" w:rsidRPr="00D10888" w:rsidRDefault="00C40958" w:rsidP="00C40958">
      <w:pPr>
        <w:tabs>
          <w:tab w:val="left" w:pos="1134"/>
        </w:tabs>
        <w:rPr>
          <w:sz w:val="20"/>
          <w:szCs w:val="20"/>
          <w:lang w:val="es-CL"/>
        </w:rPr>
      </w:pPr>
    </w:p>
    <w:p w14:paraId="47C9730E" w14:textId="77777777" w:rsidR="00C40958" w:rsidRPr="00D10888" w:rsidRDefault="00C40958" w:rsidP="00C40958">
      <w:pPr>
        <w:tabs>
          <w:tab w:val="left" w:pos="1134"/>
        </w:tabs>
        <w:rPr>
          <w:sz w:val="20"/>
          <w:szCs w:val="20"/>
          <w:lang w:val="es-CL"/>
        </w:rPr>
      </w:pPr>
    </w:p>
    <w:p w14:paraId="06DB8B12" w14:textId="31F3CD9D" w:rsidR="008D7D3D" w:rsidRPr="00D10888" w:rsidRDefault="00C40958" w:rsidP="008D7D3D">
      <w:pPr>
        <w:tabs>
          <w:tab w:val="left" w:pos="1701"/>
        </w:tabs>
        <w:ind w:left="1701" w:hanging="1701"/>
        <w:jc w:val="both"/>
        <w:rPr>
          <w:sz w:val="20"/>
          <w:szCs w:val="20"/>
          <w:lang w:val="es-CL"/>
        </w:rPr>
      </w:pPr>
      <w:r w:rsidRPr="00D10888">
        <w:rPr>
          <w:b/>
          <w:sz w:val="20"/>
          <w:szCs w:val="20"/>
          <w:u w:val="single"/>
          <w:lang w:val="es-CL"/>
        </w:rPr>
        <w:t>Ofertas</w:t>
      </w:r>
      <w:r w:rsidRPr="00D10888">
        <w:rPr>
          <w:b/>
          <w:sz w:val="20"/>
          <w:szCs w:val="20"/>
          <w:lang w:val="es-CL"/>
        </w:rPr>
        <w:t xml:space="preserve">: </w:t>
      </w:r>
      <w:r w:rsidR="00F24329" w:rsidRPr="00D10888">
        <w:rPr>
          <w:b/>
          <w:sz w:val="20"/>
          <w:szCs w:val="20"/>
          <w:lang w:val="es-CL"/>
        </w:rPr>
        <w:tab/>
      </w:r>
      <w:r w:rsidR="00F24329" w:rsidRPr="00D10888">
        <w:rPr>
          <w:sz w:val="20"/>
          <w:szCs w:val="20"/>
          <w:lang w:val="es-CL"/>
        </w:rPr>
        <w:t>L</w:t>
      </w:r>
      <w:r w:rsidR="00F24329" w:rsidRPr="00D10888">
        <w:rPr>
          <w:spacing w:val="-1"/>
          <w:sz w:val="20"/>
          <w:szCs w:val="20"/>
          <w:lang w:val="es-CL"/>
        </w:rPr>
        <w:t>a</w:t>
      </w:r>
      <w:r w:rsidR="00F24329" w:rsidRPr="00D10888">
        <w:rPr>
          <w:sz w:val="20"/>
          <w:szCs w:val="20"/>
          <w:lang w:val="es-CL"/>
        </w:rPr>
        <w:t>s</w:t>
      </w:r>
      <w:r w:rsidR="00F24329" w:rsidRPr="00D10888">
        <w:rPr>
          <w:spacing w:val="5"/>
          <w:sz w:val="20"/>
          <w:szCs w:val="20"/>
          <w:lang w:val="es-CL"/>
        </w:rPr>
        <w:t xml:space="preserve"> </w:t>
      </w:r>
      <w:r w:rsidR="00F24329" w:rsidRPr="00D10888">
        <w:rPr>
          <w:spacing w:val="-2"/>
          <w:sz w:val="20"/>
          <w:szCs w:val="20"/>
          <w:lang w:val="es-CL"/>
        </w:rPr>
        <w:t>O</w:t>
      </w:r>
      <w:r w:rsidR="00F24329" w:rsidRPr="00D10888">
        <w:rPr>
          <w:spacing w:val="3"/>
          <w:sz w:val="20"/>
          <w:szCs w:val="20"/>
          <w:lang w:val="es-CL"/>
        </w:rPr>
        <w:t>f</w:t>
      </w:r>
      <w:r w:rsidR="00F24329" w:rsidRPr="00D10888">
        <w:rPr>
          <w:spacing w:val="-3"/>
          <w:sz w:val="20"/>
          <w:szCs w:val="20"/>
          <w:lang w:val="es-CL"/>
        </w:rPr>
        <w:t>e</w:t>
      </w:r>
      <w:r w:rsidR="00F24329" w:rsidRPr="00D10888">
        <w:rPr>
          <w:sz w:val="20"/>
          <w:szCs w:val="20"/>
          <w:lang w:val="es-CL"/>
        </w:rPr>
        <w:t>rtas</w:t>
      </w:r>
      <w:r w:rsidR="00F24329" w:rsidRPr="00D10888">
        <w:rPr>
          <w:spacing w:val="3"/>
          <w:sz w:val="20"/>
          <w:szCs w:val="20"/>
          <w:lang w:val="es-CL"/>
        </w:rPr>
        <w:t xml:space="preserve"> </w:t>
      </w:r>
      <w:r w:rsidR="00F24329" w:rsidRPr="00D10888">
        <w:rPr>
          <w:sz w:val="20"/>
          <w:szCs w:val="20"/>
          <w:lang w:val="es-CL"/>
        </w:rPr>
        <w:t>se</w:t>
      </w:r>
      <w:r w:rsidR="00F24329" w:rsidRPr="00D10888">
        <w:rPr>
          <w:spacing w:val="5"/>
          <w:sz w:val="20"/>
          <w:szCs w:val="20"/>
          <w:lang w:val="es-CL"/>
        </w:rPr>
        <w:t xml:space="preserve"> </w:t>
      </w:r>
      <w:r w:rsidR="00F24329" w:rsidRPr="00D10888">
        <w:rPr>
          <w:sz w:val="20"/>
          <w:szCs w:val="20"/>
          <w:lang w:val="es-CL"/>
        </w:rPr>
        <w:t>rec</w:t>
      </w:r>
      <w:r w:rsidR="00F24329" w:rsidRPr="00D10888">
        <w:rPr>
          <w:spacing w:val="-2"/>
          <w:sz w:val="20"/>
          <w:szCs w:val="20"/>
          <w:lang w:val="es-CL"/>
        </w:rPr>
        <w:t>i</w:t>
      </w:r>
      <w:r w:rsidR="00F24329" w:rsidRPr="00D10888">
        <w:rPr>
          <w:sz w:val="20"/>
          <w:szCs w:val="20"/>
          <w:lang w:val="es-CL"/>
        </w:rPr>
        <w:t>b</w:t>
      </w:r>
      <w:r w:rsidR="00F24329" w:rsidRPr="00D10888">
        <w:rPr>
          <w:spacing w:val="-2"/>
          <w:sz w:val="20"/>
          <w:szCs w:val="20"/>
          <w:lang w:val="es-CL"/>
        </w:rPr>
        <w:t>i</w:t>
      </w:r>
      <w:r w:rsidR="00F24329" w:rsidRPr="00D10888">
        <w:rPr>
          <w:sz w:val="20"/>
          <w:szCs w:val="20"/>
          <w:lang w:val="es-CL"/>
        </w:rPr>
        <w:t>rán</w:t>
      </w:r>
      <w:r w:rsidR="00F24329" w:rsidRPr="00D10888">
        <w:rPr>
          <w:spacing w:val="2"/>
          <w:sz w:val="20"/>
          <w:szCs w:val="20"/>
          <w:lang w:val="es-CL"/>
        </w:rPr>
        <w:t xml:space="preserve"> </w:t>
      </w:r>
      <w:r w:rsidR="00F24329" w:rsidRPr="00D10888">
        <w:rPr>
          <w:sz w:val="20"/>
          <w:szCs w:val="20"/>
          <w:lang w:val="es-CL"/>
        </w:rPr>
        <w:t>h</w:t>
      </w:r>
      <w:r w:rsidR="00F24329" w:rsidRPr="00D10888">
        <w:rPr>
          <w:spacing w:val="-1"/>
          <w:sz w:val="20"/>
          <w:szCs w:val="20"/>
          <w:lang w:val="es-CL"/>
        </w:rPr>
        <w:t>a</w:t>
      </w:r>
      <w:r w:rsidR="00F24329" w:rsidRPr="00D10888">
        <w:rPr>
          <w:sz w:val="20"/>
          <w:szCs w:val="20"/>
          <w:lang w:val="es-CL"/>
        </w:rPr>
        <w:t>sta</w:t>
      </w:r>
      <w:r w:rsidR="00F24329" w:rsidRPr="00D10888">
        <w:rPr>
          <w:spacing w:val="5"/>
          <w:sz w:val="20"/>
          <w:szCs w:val="20"/>
          <w:lang w:val="es-CL"/>
        </w:rPr>
        <w:t xml:space="preserve"> </w:t>
      </w:r>
      <w:r w:rsidR="00F24329" w:rsidRPr="00D10888">
        <w:rPr>
          <w:spacing w:val="-2"/>
          <w:sz w:val="20"/>
          <w:szCs w:val="20"/>
          <w:lang w:val="es-CL"/>
        </w:rPr>
        <w:t>l</w:t>
      </w:r>
      <w:r w:rsidR="00F24329" w:rsidRPr="00D10888">
        <w:rPr>
          <w:sz w:val="20"/>
          <w:szCs w:val="20"/>
          <w:lang w:val="es-CL"/>
        </w:rPr>
        <w:t>as</w:t>
      </w:r>
      <w:r w:rsidR="00F24329" w:rsidRPr="00D10888">
        <w:rPr>
          <w:spacing w:val="8"/>
          <w:sz w:val="20"/>
          <w:szCs w:val="20"/>
          <w:lang w:val="es-CL"/>
        </w:rPr>
        <w:t xml:space="preserve"> </w:t>
      </w:r>
      <w:r w:rsidR="00F24329" w:rsidRPr="001B24D0">
        <w:rPr>
          <w:b/>
          <w:bCs/>
          <w:spacing w:val="-1"/>
          <w:sz w:val="20"/>
          <w:szCs w:val="20"/>
          <w:lang w:val="es-CL"/>
        </w:rPr>
        <w:t>1</w:t>
      </w:r>
      <w:r w:rsidR="00D10888" w:rsidRPr="001B24D0">
        <w:rPr>
          <w:b/>
          <w:bCs/>
          <w:spacing w:val="-1"/>
          <w:sz w:val="20"/>
          <w:szCs w:val="20"/>
          <w:lang w:val="es-CL"/>
        </w:rPr>
        <w:t>5</w:t>
      </w:r>
      <w:r w:rsidR="00F24329" w:rsidRPr="001B24D0">
        <w:rPr>
          <w:b/>
          <w:bCs/>
          <w:sz w:val="20"/>
          <w:szCs w:val="20"/>
          <w:lang w:val="es-CL"/>
        </w:rPr>
        <w:t>:00</w:t>
      </w:r>
      <w:r w:rsidR="00F24329" w:rsidRPr="001B24D0">
        <w:rPr>
          <w:b/>
          <w:bCs/>
          <w:spacing w:val="5"/>
          <w:sz w:val="20"/>
          <w:szCs w:val="20"/>
          <w:lang w:val="es-CL"/>
        </w:rPr>
        <w:t xml:space="preserve"> </w:t>
      </w:r>
      <w:proofErr w:type="spellStart"/>
      <w:r w:rsidR="00F24329" w:rsidRPr="001B24D0">
        <w:rPr>
          <w:b/>
          <w:bCs/>
          <w:spacing w:val="-1"/>
          <w:sz w:val="20"/>
          <w:szCs w:val="20"/>
          <w:lang w:val="es-CL"/>
        </w:rPr>
        <w:t>h</w:t>
      </w:r>
      <w:r w:rsidR="00F24329" w:rsidRPr="001B24D0">
        <w:rPr>
          <w:b/>
          <w:bCs/>
          <w:sz w:val="20"/>
          <w:szCs w:val="20"/>
          <w:lang w:val="es-CL"/>
        </w:rPr>
        <w:t>r</w:t>
      </w:r>
      <w:r w:rsidR="00F24329" w:rsidRPr="001B24D0">
        <w:rPr>
          <w:b/>
          <w:bCs/>
          <w:spacing w:val="-3"/>
          <w:sz w:val="20"/>
          <w:szCs w:val="20"/>
          <w:lang w:val="es-CL"/>
        </w:rPr>
        <w:t>s</w:t>
      </w:r>
      <w:proofErr w:type="spellEnd"/>
      <w:r w:rsidR="00F24329" w:rsidRPr="001B24D0">
        <w:rPr>
          <w:sz w:val="20"/>
          <w:szCs w:val="20"/>
          <w:lang w:val="es-CL"/>
        </w:rPr>
        <w:t>.</w:t>
      </w:r>
      <w:r w:rsidR="00F24329" w:rsidRPr="001B24D0">
        <w:rPr>
          <w:spacing w:val="7"/>
          <w:sz w:val="20"/>
          <w:szCs w:val="20"/>
          <w:lang w:val="es-CL"/>
        </w:rPr>
        <w:t xml:space="preserve"> </w:t>
      </w:r>
      <w:r w:rsidR="00F24329" w:rsidRPr="001B24D0">
        <w:rPr>
          <w:b/>
          <w:bCs/>
          <w:spacing w:val="-1"/>
          <w:sz w:val="20"/>
          <w:szCs w:val="20"/>
          <w:lang w:val="es-CL"/>
        </w:rPr>
        <w:t>d</w:t>
      </w:r>
      <w:r w:rsidR="00F24329" w:rsidRPr="001B24D0">
        <w:rPr>
          <w:b/>
          <w:bCs/>
          <w:sz w:val="20"/>
          <w:szCs w:val="20"/>
          <w:lang w:val="es-CL"/>
        </w:rPr>
        <w:t>el</w:t>
      </w:r>
      <w:r w:rsidR="00F24329" w:rsidRPr="001B24D0">
        <w:rPr>
          <w:b/>
          <w:bCs/>
          <w:spacing w:val="4"/>
          <w:sz w:val="20"/>
          <w:szCs w:val="20"/>
          <w:lang w:val="es-CL"/>
        </w:rPr>
        <w:t xml:space="preserve"> </w:t>
      </w:r>
      <w:r w:rsidR="00020D59" w:rsidRPr="001B24D0">
        <w:rPr>
          <w:b/>
          <w:bCs/>
          <w:spacing w:val="4"/>
          <w:sz w:val="20"/>
          <w:szCs w:val="20"/>
          <w:lang w:val="es-CL"/>
        </w:rPr>
        <w:t>1</w:t>
      </w:r>
      <w:r w:rsidR="0024275B">
        <w:rPr>
          <w:b/>
          <w:bCs/>
          <w:spacing w:val="4"/>
          <w:sz w:val="20"/>
          <w:szCs w:val="20"/>
          <w:lang w:val="es-CL"/>
        </w:rPr>
        <w:t>7</w:t>
      </w:r>
      <w:r w:rsidR="009E0476" w:rsidRPr="001B24D0">
        <w:rPr>
          <w:b/>
          <w:bCs/>
          <w:spacing w:val="4"/>
          <w:sz w:val="20"/>
          <w:szCs w:val="20"/>
          <w:lang w:val="es-CL"/>
        </w:rPr>
        <w:t>.</w:t>
      </w:r>
      <w:r w:rsidR="0024275B">
        <w:rPr>
          <w:b/>
          <w:bCs/>
          <w:spacing w:val="4"/>
          <w:sz w:val="20"/>
          <w:szCs w:val="20"/>
          <w:lang w:val="es-CL"/>
        </w:rPr>
        <w:t>1</w:t>
      </w:r>
      <w:r w:rsidR="00D10888" w:rsidRPr="001B24D0">
        <w:rPr>
          <w:b/>
          <w:bCs/>
          <w:spacing w:val="4"/>
          <w:sz w:val="20"/>
          <w:szCs w:val="20"/>
          <w:lang w:val="es-CL"/>
        </w:rPr>
        <w:t>0</w:t>
      </w:r>
      <w:r w:rsidR="009E0476" w:rsidRPr="001B24D0">
        <w:rPr>
          <w:b/>
          <w:bCs/>
          <w:spacing w:val="4"/>
          <w:sz w:val="20"/>
          <w:szCs w:val="20"/>
          <w:lang w:val="es-CL"/>
        </w:rPr>
        <w:t>.202</w:t>
      </w:r>
      <w:r w:rsidR="00D10888" w:rsidRPr="001B24D0">
        <w:rPr>
          <w:b/>
          <w:bCs/>
          <w:spacing w:val="4"/>
          <w:sz w:val="20"/>
          <w:szCs w:val="20"/>
          <w:lang w:val="es-CL"/>
        </w:rPr>
        <w:t>4</w:t>
      </w:r>
      <w:r w:rsidR="00F24329" w:rsidRPr="00D10888">
        <w:rPr>
          <w:b/>
          <w:bCs/>
          <w:spacing w:val="5"/>
          <w:sz w:val="20"/>
          <w:szCs w:val="20"/>
          <w:lang w:val="es-CL"/>
        </w:rPr>
        <w:t xml:space="preserve"> </w:t>
      </w:r>
      <w:r w:rsidR="008D7D3D" w:rsidRPr="00D10888">
        <w:rPr>
          <w:sz w:val="20"/>
          <w:szCs w:val="20"/>
          <w:lang w:val="es-CL"/>
        </w:rPr>
        <w:t xml:space="preserve">y deberán ser enviadas al correo electrónico </w:t>
      </w:r>
      <w:hyperlink r:id="rId11" w:history="1">
        <w:r w:rsidR="008D7D3D" w:rsidRPr="00D10888">
          <w:rPr>
            <w:rStyle w:val="Hipervnculo"/>
            <w:sz w:val="20"/>
            <w:szCs w:val="20"/>
            <w:lang w:val="es-CL"/>
          </w:rPr>
          <w:t>contratos@enap.cl</w:t>
        </w:r>
      </w:hyperlink>
      <w:r w:rsidR="008D7D3D" w:rsidRPr="00D10888">
        <w:rPr>
          <w:sz w:val="20"/>
          <w:szCs w:val="20"/>
          <w:lang w:val="es-CL"/>
        </w:rPr>
        <w:t xml:space="preserve"> con copia a </w:t>
      </w:r>
      <w:hyperlink r:id="rId12" w:history="1">
        <w:r w:rsidR="00676E39">
          <w:rPr>
            <w:rStyle w:val="Hipervnculo"/>
            <w:spacing w:val="2"/>
            <w:sz w:val="20"/>
            <w:szCs w:val="20"/>
            <w:lang w:val="es-CL"/>
          </w:rPr>
          <w:t>3jfuentealba</w:t>
        </w:r>
        <w:r w:rsidR="001B24D0" w:rsidRPr="00DE23A0">
          <w:rPr>
            <w:rStyle w:val="Hipervnculo"/>
            <w:spacing w:val="2"/>
            <w:sz w:val="20"/>
            <w:szCs w:val="20"/>
            <w:lang w:val="es-CL"/>
          </w:rPr>
          <w:t>@externos.enap.cl</w:t>
        </w:r>
      </w:hyperlink>
    </w:p>
    <w:bookmarkEnd w:id="4"/>
    <w:p w14:paraId="35BC4669" w14:textId="2F23AE1E" w:rsidR="005D6D5D" w:rsidRDefault="005D6D5D" w:rsidP="008D7D3D">
      <w:pPr>
        <w:pStyle w:val="Textoindependiente"/>
        <w:tabs>
          <w:tab w:val="left" w:pos="2127"/>
        </w:tabs>
        <w:kinsoku w:val="0"/>
        <w:overflowPunct w:val="0"/>
        <w:spacing w:line="241" w:lineRule="auto"/>
        <w:ind w:left="1701" w:right="210" w:hanging="1701"/>
        <w:jc w:val="both"/>
        <w:rPr>
          <w:sz w:val="20"/>
          <w:szCs w:val="20"/>
          <w:lang w:val="es-CL"/>
        </w:rPr>
      </w:pPr>
    </w:p>
    <w:p w14:paraId="7B9D0B6D" w14:textId="77777777" w:rsidR="004B55EF" w:rsidRDefault="004B55EF" w:rsidP="008D7D3D">
      <w:pPr>
        <w:pStyle w:val="Textoindependiente"/>
        <w:tabs>
          <w:tab w:val="left" w:pos="2127"/>
        </w:tabs>
        <w:kinsoku w:val="0"/>
        <w:overflowPunct w:val="0"/>
        <w:spacing w:line="241" w:lineRule="auto"/>
        <w:ind w:left="1701" w:right="210" w:hanging="1701"/>
        <w:jc w:val="both"/>
        <w:rPr>
          <w:sz w:val="20"/>
          <w:szCs w:val="20"/>
          <w:lang w:val="es-CL"/>
        </w:rPr>
      </w:pPr>
    </w:p>
    <w:p w14:paraId="6DBDBF69" w14:textId="77777777" w:rsidR="004B55EF" w:rsidRPr="00E93F42" w:rsidRDefault="004B55EF" w:rsidP="004B55EF">
      <w:pPr>
        <w:widowControl/>
        <w:numPr>
          <w:ilvl w:val="0"/>
          <w:numId w:val="13"/>
        </w:numPr>
        <w:tabs>
          <w:tab w:val="left" w:pos="1134"/>
          <w:tab w:val="left" w:pos="2127"/>
        </w:tabs>
        <w:kinsoku w:val="0"/>
        <w:overflowPunct w:val="0"/>
        <w:spacing w:line="241" w:lineRule="auto"/>
        <w:ind w:left="1701" w:right="210" w:hanging="1701"/>
        <w:jc w:val="both"/>
        <w:rPr>
          <w:sz w:val="20"/>
          <w:szCs w:val="20"/>
          <w:lang w:val="es-CL"/>
        </w:rPr>
      </w:pPr>
      <w:r w:rsidRPr="00E93F42">
        <w:rPr>
          <w:b/>
          <w:sz w:val="20"/>
          <w:szCs w:val="20"/>
        </w:rPr>
        <w:t>CONSULTAS A LOS DOCUMENTOS DE LA LICITACIÓN y ACLARACIONES</w:t>
      </w:r>
    </w:p>
    <w:p w14:paraId="2365148F" w14:textId="77777777" w:rsidR="004B55EF" w:rsidRPr="00E93F42" w:rsidRDefault="004B55EF" w:rsidP="004B55EF">
      <w:pPr>
        <w:widowControl/>
        <w:tabs>
          <w:tab w:val="left" w:pos="1134"/>
          <w:tab w:val="left" w:pos="2127"/>
        </w:tabs>
        <w:kinsoku w:val="0"/>
        <w:overflowPunct w:val="0"/>
        <w:spacing w:line="241" w:lineRule="auto"/>
        <w:ind w:left="1701" w:right="210"/>
        <w:jc w:val="both"/>
        <w:rPr>
          <w:sz w:val="20"/>
          <w:szCs w:val="20"/>
          <w:lang w:val="es-CL"/>
        </w:rPr>
      </w:pPr>
    </w:p>
    <w:p w14:paraId="77D27DB3" w14:textId="0E5537DB" w:rsidR="004B55EF" w:rsidRDefault="004B55EF" w:rsidP="004B55EF">
      <w:pPr>
        <w:widowControl/>
        <w:autoSpaceDE w:val="0"/>
        <w:autoSpaceDN w:val="0"/>
        <w:adjustRightInd w:val="0"/>
        <w:jc w:val="both"/>
        <w:rPr>
          <w:rFonts w:eastAsiaTheme="minorHAnsi"/>
          <w:b/>
          <w:bCs/>
          <w:color w:val="000000"/>
          <w:sz w:val="20"/>
          <w:szCs w:val="20"/>
          <w:lang w:val="es-CL"/>
        </w:rPr>
      </w:pPr>
      <w:r w:rsidRPr="00E93F42">
        <w:rPr>
          <w:rFonts w:eastAsiaTheme="minorHAnsi"/>
          <w:color w:val="000000"/>
          <w:sz w:val="20"/>
          <w:szCs w:val="20"/>
          <w:lang w:val="es-CL"/>
        </w:rPr>
        <w:t xml:space="preserve">Los participantes en la </w:t>
      </w:r>
      <w:r>
        <w:rPr>
          <w:rFonts w:eastAsiaTheme="minorHAnsi"/>
          <w:color w:val="000000"/>
          <w:sz w:val="20"/>
          <w:szCs w:val="20"/>
          <w:lang w:val="es-CL"/>
        </w:rPr>
        <w:t>cotización</w:t>
      </w:r>
      <w:r w:rsidRPr="00E93F42">
        <w:rPr>
          <w:rFonts w:eastAsiaTheme="minorHAnsi"/>
          <w:color w:val="000000"/>
          <w:sz w:val="20"/>
          <w:szCs w:val="20"/>
          <w:lang w:val="es-CL"/>
        </w:rPr>
        <w:t xml:space="preserve"> podrán formular consultas a fin de aclarar dudas que les merezcan estas bases de licitación y sus documentos. Tales consultas deberán efectuarse por escrito, </w:t>
      </w:r>
      <w:r>
        <w:rPr>
          <w:rFonts w:eastAsiaTheme="minorHAnsi"/>
          <w:color w:val="000000"/>
          <w:sz w:val="20"/>
          <w:szCs w:val="20"/>
          <w:lang w:val="es-CL"/>
        </w:rPr>
        <w:t>a través de correo electrónico</w:t>
      </w:r>
      <w:r w:rsidRPr="00E93F42">
        <w:rPr>
          <w:rFonts w:eastAsiaTheme="minorHAnsi"/>
          <w:color w:val="0000FF"/>
          <w:sz w:val="20"/>
          <w:szCs w:val="20"/>
          <w:lang w:val="es-CL"/>
        </w:rPr>
        <w:t xml:space="preserve">, </w:t>
      </w:r>
      <w:r w:rsidRPr="00E93F42">
        <w:rPr>
          <w:rFonts w:eastAsiaTheme="minorHAnsi"/>
          <w:color w:val="000000"/>
          <w:sz w:val="20"/>
          <w:szCs w:val="20"/>
          <w:lang w:val="es-CL"/>
        </w:rPr>
        <w:t xml:space="preserve">conforme a lo indicado en este apartado y en el formato detallado en el </w:t>
      </w:r>
      <w:r w:rsidRPr="00E93F42">
        <w:rPr>
          <w:rFonts w:eastAsiaTheme="minorHAnsi"/>
          <w:b/>
          <w:bCs/>
          <w:color w:val="000000"/>
          <w:sz w:val="20"/>
          <w:szCs w:val="20"/>
          <w:lang w:val="es-CL"/>
        </w:rPr>
        <w:t xml:space="preserve">Anexo </w:t>
      </w:r>
      <w:proofErr w:type="spellStart"/>
      <w:r w:rsidRPr="00E93F42">
        <w:rPr>
          <w:rFonts w:eastAsiaTheme="minorHAnsi"/>
          <w:b/>
          <w:bCs/>
          <w:color w:val="000000"/>
          <w:sz w:val="20"/>
          <w:szCs w:val="20"/>
          <w:lang w:val="es-CL"/>
        </w:rPr>
        <w:t>N°</w:t>
      </w:r>
      <w:proofErr w:type="spellEnd"/>
      <w:r w:rsidRPr="00E93F42">
        <w:rPr>
          <w:rFonts w:eastAsiaTheme="minorHAnsi"/>
          <w:b/>
          <w:bCs/>
          <w:color w:val="000000"/>
          <w:sz w:val="20"/>
          <w:szCs w:val="20"/>
          <w:lang w:val="es-CL"/>
        </w:rPr>
        <w:t xml:space="preserve"> </w:t>
      </w:r>
      <w:r>
        <w:rPr>
          <w:rFonts w:eastAsiaTheme="minorHAnsi"/>
          <w:b/>
          <w:bCs/>
          <w:color w:val="000000"/>
          <w:sz w:val="20"/>
          <w:szCs w:val="20"/>
          <w:lang w:val="es-CL"/>
        </w:rPr>
        <w:t>5</w:t>
      </w:r>
      <w:r w:rsidRPr="00E93F42">
        <w:rPr>
          <w:rFonts w:eastAsiaTheme="minorHAnsi"/>
          <w:b/>
          <w:bCs/>
          <w:color w:val="000000"/>
          <w:sz w:val="20"/>
          <w:szCs w:val="20"/>
          <w:lang w:val="es-CL"/>
        </w:rPr>
        <w:t xml:space="preserve"> “Formato Serie de Preguntas, Respuestas</w:t>
      </w:r>
      <w:r>
        <w:rPr>
          <w:rFonts w:eastAsiaTheme="minorHAnsi"/>
          <w:b/>
          <w:bCs/>
          <w:color w:val="000000"/>
          <w:sz w:val="20"/>
          <w:szCs w:val="20"/>
          <w:lang w:val="es-CL"/>
        </w:rPr>
        <w:t xml:space="preserve"> y</w:t>
      </w:r>
      <w:r w:rsidRPr="00E93F42">
        <w:rPr>
          <w:rFonts w:eastAsiaTheme="minorHAnsi"/>
          <w:b/>
          <w:bCs/>
          <w:color w:val="000000"/>
          <w:sz w:val="20"/>
          <w:szCs w:val="20"/>
          <w:lang w:val="es-CL"/>
        </w:rPr>
        <w:t xml:space="preserve"> Aclaraciones</w:t>
      </w:r>
      <w:r>
        <w:rPr>
          <w:rFonts w:eastAsiaTheme="minorHAnsi"/>
          <w:b/>
          <w:bCs/>
          <w:color w:val="000000"/>
          <w:sz w:val="20"/>
          <w:szCs w:val="20"/>
          <w:lang w:val="es-CL"/>
        </w:rPr>
        <w:t>”.</w:t>
      </w:r>
    </w:p>
    <w:p w14:paraId="612D2E5E" w14:textId="77777777" w:rsidR="004B55EF" w:rsidRPr="00E93F42" w:rsidRDefault="004B55EF" w:rsidP="004B55EF">
      <w:pPr>
        <w:widowControl/>
        <w:autoSpaceDE w:val="0"/>
        <w:autoSpaceDN w:val="0"/>
        <w:adjustRightInd w:val="0"/>
        <w:jc w:val="both"/>
        <w:rPr>
          <w:rFonts w:eastAsiaTheme="minorHAnsi"/>
          <w:color w:val="000000"/>
          <w:sz w:val="20"/>
          <w:szCs w:val="20"/>
          <w:lang w:val="es-CL"/>
        </w:rPr>
      </w:pPr>
    </w:p>
    <w:p w14:paraId="1D58AD2F" w14:textId="77777777" w:rsidR="004B55EF" w:rsidRDefault="004B55EF" w:rsidP="004B55EF">
      <w:pPr>
        <w:widowControl/>
        <w:autoSpaceDE w:val="0"/>
        <w:autoSpaceDN w:val="0"/>
        <w:adjustRightInd w:val="0"/>
        <w:jc w:val="both"/>
        <w:rPr>
          <w:rFonts w:eastAsiaTheme="minorHAnsi"/>
          <w:color w:val="000000"/>
          <w:sz w:val="20"/>
          <w:szCs w:val="20"/>
          <w:lang w:val="es-CL"/>
        </w:rPr>
      </w:pPr>
      <w:r w:rsidRPr="00E93F42">
        <w:rPr>
          <w:rFonts w:eastAsiaTheme="minorHAnsi"/>
          <w:color w:val="000000"/>
          <w:sz w:val="20"/>
          <w:szCs w:val="20"/>
          <w:lang w:val="es-CL"/>
        </w:rPr>
        <w:t>Las respuestas a las consultas y solicitudes que efectúen los proponentes serán de conocimiento de todos los participantes y se entregarán en un documento único, sin identificar el proponente que las formuló.</w:t>
      </w:r>
    </w:p>
    <w:p w14:paraId="6DF8A02A" w14:textId="77777777" w:rsidR="004B55EF" w:rsidRPr="00E93F42" w:rsidRDefault="004B55EF" w:rsidP="004B55EF">
      <w:pPr>
        <w:widowControl/>
        <w:autoSpaceDE w:val="0"/>
        <w:autoSpaceDN w:val="0"/>
        <w:adjustRightInd w:val="0"/>
        <w:jc w:val="both"/>
        <w:rPr>
          <w:rFonts w:eastAsiaTheme="minorHAnsi"/>
          <w:color w:val="000000"/>
          <w:sz w:val="20"/>
          <w:szCs w:val="20"/>
          <w:lang w:val="es-CL"/>
        </w:rPr>
      </w:pPr>
    </w:p>
    <w:p w14:paraId="76255F05" w14:textId="77777777" w:rsidR="004B55EF" w:rsidRDefault="004B55EF" w:rsidP="004B55EF">
      <w:pPr>
        <w:widowControl/>
        <w:autoSpaceDE w:val="0"/>
        <w:autoSpaceDN w:val="0"/>
        <w:adjustRightInd w:val="0"/>
        <w:jc w:val="both"/>
        <w:rPr>
          <w:rFonts w:eastAsiaTheme="minorHAnsi"/>
          <w:color w:val="000000"/>
          <w:sz w:val="20"/>
          <w:szCs w:val="20"/>
          <w:lang w:val="es-CL"/>
        </w:rPr>
      </w:pPr>
      <w:r w:rsidRPr="00E93F42">
        <w:rPr>
          <w:rFonts w:eastAsiaTheme="minorHAnsi"/>
          <w:color w:val="000000"/>
          <w:sz w:val="20"/>
          <w:szCs w:val="20"/>
          <w:lang w:val="es-CL"/>
        </w:rPr>
        <w:t>El proceso de consultas, respuestas</w:t>
      </w:r>
      <w:r>
        <w:rPr>
          <w:rFonts w:eastAsiaTheme="minorHAnsi"/>
          <w:color w:val="000000"/>
          <w:sz w:val="20"/>
          <w:szCs w:val="20"/>
          <w:lang w:val="es-CL"/>
        </w:rPr>
        <w:t xml:space="preserve"> y</w:t>
      </w:r>
      <w:r w:rsidRPr="00E93F42">
        <w:rPr>
          <w:rFonts w:eastAsiaTheme="minorHAnsi"/>
          <w:color w:val="000000"/>
          <w:sz w:val="20"/>
          <w:szCs w:val="20"/>
          <w:lang w:val="es-CL"/>
        </w:rPr>
        <w:t xml:space="preserve"> aclaraciones se efectuará según los plazos que se indican a continuación:</w:t>
      </w:r>
    </w:p>
    <w:p w14:paraId="12BB3516" w14:textId="77777777" w:rsidR="004B55EF" w:rsidRPr="00E93F42" w:rsidRDefault="004B55EF" w:rsidP="004B55EF">
      <w:pPr>
        <w:widowControl/>
        <w:autoSpaceDE w:val="0"/>
        <w:autoSpaceDN w:val="0"/>
        <w:adjustRightInd w:val="0"/>
        <w:rPr>
          <w:rFonts w:eastAsiaTheme="minorHAnsi"/>
          <w:color w:val="000000"/>
          <w:sz w:val="20"/>
          <w:szCs w:val="20"/>
          <w:lang w:val="es-CL"/>
        </w:rPr>
      </w:pPr>
      <w:r w:rsidRPr="00E93F42">
        <w:rPr>
          <w:rFonts w:eastAsiaTheme="minorHAnsi"/>
          <w:color w:val="000000"/>
          <w:sz w:val="20"/>
          <w:szCs w:val="20"/>
          <w:lang w:val="es-CL"/>
        </w:rPr>
        <w:t xml:space="preserve"> </w:t>
      </w:r>
    </w:p>
    <w:p w14:paraId="14E02083" w14:textId="3F075ACA" w:rsidR="004B55EF" w:rsidRPr="00D10888" w:rsidRDefault="004B55EF" w:rsidP="004B55EF">
      <w:pPr>
        <w:tabs>
          <w:tab w:val="left" w:pos="1701"/>
        </w:tabs>
        <w:ind w:left="1701" w:hanging="1701"/>
        <w:jc w:val="both"/>
        <w:rPr>
          <w:sz w:val="20"/>
          <w:szCs w:val="20"/>
          <w:lang w:val="es-CL"/>
        </w:rPr>
      </w:pPr>
      <w:proofErr w:type="gramStart"/>
      <w:r w:rsidRPr="00E93F42">
        <w:rPr>
          <w:rFonts w:eastAsiaTheme="minorHAnsi"/>
          <w:b/>
          <w:bCs/>
          <w:color w:val="000000"/>
          <w:sz w:val="20"/>
          <w:szCs w:val="20"/>
          <w:lang w:val="es-CL"/>
        </w:rPr>
        <w:t>CONSULTAS :</w:t>
      </w:r>
      <w:proofErr w:type="gramEnd"/>
      <w:r w:rsidRPr="00E93F42">
        <w:rPr>
          <w:rFonts w:eastAsiaTheme="minorHAnsi"/>
          <w:b/>
          <w:bCs/>
          <w:color w:val="000000"/>
          <w:sz w:val="20"/>
          <w:szCs w:val="20"/>
          <w:lang w:val="es-CL"/>
        </w:rPr>
        <w:t xml:space="preserve"> </w:t>
      </w:r>
      <w:r>
        <w:rPr>
          <w:rFonts w:eastAsiaTheme="minorHAnsi"/>
          <w:b/>
          <w:bCs/>
          <w:color w:val="000000"/>
          <w:sz w:val="20"/>
          <w:szCs w:val="20"/>
          <w:lang w:val="es-CL"/>
        </w:rPr>
        <w:tab/>
      </w:r>
      <w:r w:rsidRPr="00E93F42">
        <w:rPr>
          <w:rFonts w:eastAsiaTheme="minorHAnsi"/>
          <w:color w:val="000000"/>
          <w:sz w:val="20"/>
          <w:szCs w:val="20"/>
          <w:lang w:val="es-CL"/>
        </w:rPr>
        <w:t xml:space="preserve">Las consultas deberán enviarse hasta las </w:t>
      </w:r>
      <w:r w:rsidRPr="001B24D0">
        <w:rPr>
          <w:b/>
          <w:bCs/>
          <w:sz w:val="20"/>
          <w:szCs w:val="20"/>
          <w:lang w:val="es-CL"/>
        </w:rPr>
        <w:t>15</w:t>
      </w:r>
      <w:r w:rsidRPr="001B24D0">
        <w:rPr>
          <w:b/>
          <w:sz w:val="20"/>
          <w:szCs w:val="20"/>
          <w:lang w:val="es-CL"/>
        </w:rPr>
        <w:t xml:space="preserve">:00 </w:t>
      </w:r>
      <w:proofErr w:type="spellStart"/>
      <w:r w:rsidRPr="001B24D0">
        <w:rPr>
          <w:b/>
          <w:sz w:val="20"/>
          <w:szCs w:val="20"/>
          <w:lang w:val="es-CL"/>
        </w:rPr>
        <w:t>hrs</w:t>
      </w:r>
      <w:proofErr w:type="spellEnd"/>
      <w:r w:rsidRPr="001B24D0">
        <w:rPr>
          <w:b/>
          <w:sz w:val="20"/>
          <w:szCs w:val="20"/>
          <w:lang w:val="es-CL"/>
        </w:rPr>
        <w:t>. del 0</w:t>
      </w:r>
      <w:r w:rsidR="0024275B">
        <w:rPr>
          <w:b/>
          <w:sz w:val="20"/>
          <w:szCs w:val="20"/>
          <w:lang w:val="es-CL"/>
        </w:rPr>
        <w:t>8</w:t>
      </w:r>
      <w:r w:rsidRPr="001B24D0">
        <w:rPr>
          <w:b/>
          <w:sz w:val="20"/>
          <w:szCs w:val="20"/>
          <w:lang w:val="es-CL"/>
        </w:rPr>
        <w:t>.</w:t>
      </w:r>
      <w:r w:rsidR="0024275B">
        <w:rPr>
          <w:b/>
          <w:sz w:val="20"/>
          <w:szCs w:val="20"/>
          <w:lang w:val="es-CL"/>
        </w:rPr>
        <w:t>1</w:t>
      </w:r>
      <w:r w:rsidRPr="001B24D0">
        <w:rPr>
          <w:b/>
          <w:sz w:val="20"/>
          <w:szCs w:val="20"/>
          <w:lang w:val="es-CL"/>
        </w:rPr>
        <w:t>0.2024</w:t>
      </w:r>
      <w:r w:rsidRPr="00D10888">
        <w:rPr>
          <w:sz w:val="20"/>
          <w:szCs w:val="20"/>
          <w:lang w:val="es-CL"/>
        </w:rPr>
        <w:t xml:space="preserve">, deberán ser enviadas al correo electrónico </w:t>
      </w:r>
      <w:hyperlink r:id="rId13" w:history="1">
        <w:r w:rsidRPr="00D10888">
          <w:rPr>
            <w:rStyle w:val="Hipervnculo"/>
            <w:sz w:val="20"/>
            <w:szCs w:val="20"/>
            <w:lang w:val="es-CL"/>
          </w:rPr>
          <w:t>contratos@enap.cl</w:t>
        </w:r>
      </w:hyperlink>
      <w:r w:rsidRPr="00D10888">
        <w:rPr>
          <w:sz w:val="20"/>
          <w:szCs w:val="20"/>
          <w:lang w:val="es-CL"/>
        </w:rPr>
        <w:t xml:space="preserve"> con copia a </w:t>
      </w:r>
      <w:r w:rsidRPr="001B24D0">
        <w:rPr>
          <w:sz w:val="20"/>
          <w:szCs w:val="20"/>
          <w:lang w:val="es-CL"/>
        </w:rPr>
        <w:t xml:space="preserve"> </w:t>
      </w:r>
      <w:hyperlink r:id="rId14" w:history="1">
        <w:r w:rsidR="00676E39">
          <w:rPr>
            <w:rStyle w:val="Hipervnculo"/>
            <w:spacing w:val="2"/>
            <w:sz w:val="20"/>
            <w:szCs w:val="20"/>
            <w:lang w:val="es-CL"/>
          </w:rPr>
          <w:t>3jfuentealba</w:t>
        </w:r>
        <w:r w:rsidR="001B24D0" w:rsidRPr="00DE23A0">
          <w:rPr>
            <w:rStyle w:val="Hipervnculo"/>
            <w:spacing w:val="2"/>
            <w:sz w:val="20"/>
            <w:szCs w:val="20"/>
            <w:lang w:val="es-CL"/>
          </w:rPr>
          <w:t>@externos.enap.cl</w:t>
        </w:r>
      </w:hyperlink>
    </w:p>
    <w:p w14:paraId="45EBCD02" w14:textId="754C0C4A" w:rsidR="004B55EF" w:rsidRDefault="004B55EF" w:rsidP="004B55EF">
      <w:pPr>
        <w:pStyle w:val="Textoindependiente"/>
        <w:tabs>
          <w:tab w:val="left" w:pos="2127"/>
        </w:tabs>
        <w:kinsoku w:val="0"/>
        <w:overflowPunct w:val="0"/>
        <w:spacing w:line="241" w:lineRule="auto"/>
        <w:ind w:left="1701" w:right="210" w:hanging="1701"/>
        <w:jc w:val="both"/>
        <w:rPr>
          <w:sz w:val="20"/>
          <w:szCs w:val="20"/>
          <w:lang w:val="es-CL"/>
        </w:rPr>
      </w:pPr>
    </w:p>
    <w:p w14:paraId="022496E1" w14:textId="77777777" w:rsidR="004B55EF" w:rsidRDefault="004B55EF" w:rsidP="004B55EF">
      <w:pPr>
        <w:pStyle w:val="Textoindependiente"/>
        <w:tabs>
          <w:tab w:val="left" w:pos="2127"/>
        </w:tabs>
        <w:kinsoku w:val="0"/>
        <w:overflowPunct w:val="0"/>
        <w:spacing w:line="241" w:lineRule="auto"/>
        <w:ind w:left="1701" w:right="210" w:hanging="1701"/>
        <w:jc w:val="both"/>
        <w:rPr>
          <w:sz w:val="20"/>
          <w:szCs w:val="20"/>
          <w:lang w:val="es-CL"/>
        </w:rPr>
      </w:pPr>
    </w:p>
    <w:p w14:paraId="50BCDE59" w14:textId="33548936" w:rsidR="004B55EF" w:rsidRDefault="004B55EF" w:rsidP="004B55EF">
      <w:pPr>
        <w:pStyle w:val="Textoindependiente"/>
        <w:tabs>
          <w:tab w:val="left" w:pos="2127"/>
        </w:tabs>
        <w:kinsoku w:val="0"/>
        <w:overflowPunct w:val="0"/>
        <w:spacing w:line="241" w:lineRule="auto"/>
        <w:ind w:left="1701" w:right="210" w:hanging="1701"/>
        <w:jc w:val="both"/>
        <w:rPr>
          <w:sz w:val="20"/>
          <w:szCs w:val="20"/>
        </w:rPr>
      </w:pPr>
      <w:proofErr w:type="gramStart"/>
      <w:r>
        <w:rPr>
          <w:b/>
          <w:bCs/>
          <w:sz w:val="20"/>
          <w:szCs w:val="20"/>
        </w:rPr>
        <w:t>RESPUESTAS :</w:t>
      </w:r>
      <w:proofErr w:type="gramEnd"/>
      <w:r>
        <w:rPr>
          <w:b/>
          <w:bCs/>
          <w:sz w:val="20"/>
          <w:szCs w:val="20"/>
        </w:rPr>
        <w:t xml:space="preserve"> </w:t>
      </w:r>
      <w:r>
        <w:rPr>
          <w:b/>
          <w:bCs/>
          <w:sz w:val="20"/>
          <w:szCs w:val="20"/>
        </w:rPr>
        <w:tab/>
      </w:r>
      <w:r w:rsidRPr="004B55EF">
        <w:rPr>
          <w:sz w:val="20"/>
          <w:szCs w:val="20"/>
          <w:lang w:val="es-CL"/>
        </w:rPr>
        <w:t xml:space="preserve">Las respuestas a tales consultas y aclaraciones se contendrán en el documento “Serie de Preguntas, Respuestas y Aclaraciones”, que será publicado a contar </w:t>
      </w:r>
      <w:r w:rsidRPr="004B55EF">
        <w:rPr>
          <w:b/>
          <w:bCs/>
          <w:sz w:val="20"/>
          <w:szCs w:val="20"/>
          <w:lang w:val="es-CL"/>
        </w:rPr>
        <w:t xml:space="preserve">del </w:t>
      </w:r>
      <w:r w:rsidRPr="001B24D0">
        <w:rPr>
          <w:b/>
          <w:bCs/>
          <w:sz w:val="20"/>
          <w:szCs w:val="20"/>
          <w:lang w:val="es-CL"/>
        </w:rPr>
        <w:t>0</w:t>
      </w:r>
      <w:r w:rsidR="0024275B">
        <w:rPr>
          <w:b/>
          <w:bCs/>
          <w:sz w:val="20"/>
          <w:szCs w:val="20"/>
          <w:lang w:val="es-CL"/>
        </w:rPr>
        <w:t>9</w:t>
      </w:r>
      <w:r w:rsidRPr="001B24D0">
        <w:rPr>
          <w:b/>
          <w:bCs/>
          <w:sz w:val="20"/>
          <w:szCs w:val="20"/>
          <w:lang w:val="es-CL"/>
        </w:rPr>
        <w:t>.</w:t>
      </w:r>
      <w:r w:rsidR="0024275B">
        <w:rPr>
          <w:b/>
          <w:bCs/>
          <w:sz w:val="20"/>
          <w:szCs w:val="20"/>
          <w:lang w:val="es-CL"/>
        </w:rPr>
        <w:t>1</w:t>
      </w:r>
      <w:r w:rsidRPr="001B24D0">
        <w:rPr>
          <w:b/>
          <w:bCs/>
          <w:sz w:val="20"/>
          <w:szCs w:val="20"/>
          <w:lang w:val="es-CL"/>
        </w:rPr>
        <w:t>0.2024 a las 17:00 horas</w:t>
      </w:r>
      <w:r w:rsidRPr="001B24D0">
        <w:rPr>
          <w:sz w:val="20"/>
          <w:szCs w:val="20"/>
          <w:lang w:val="es-CL"/>
        </w:rPr>
        <w:t>.</w:t>
      </w:r>
    </w:p>
    <w:p w14:paraId="78AAE767" w14:textId="77777777" w:rsidR="004B55EF" w:rsidRDefault="004B55EF" w:rsidP="004B55EF">
      <w:pPr>
        <w:pStyle w:val="Textoindependiente"/>
        <w:tabs>
          <w:tab w:val="left" w:pos="2127"/>
        </w:tabs>
        <w:kinsoku w:val="0"/>
        <w:overflowPunct w:val="0"/>
        <w:spacing w:line="241" w:lineRule="auto"/>
        <w:ind w:left="1701" w:right="210" w:hanging="1701"/>
        <w:jc w:val="both"/>
        <w:rPr>
          <w:sz w:val="20"/>
          <w:szCs w:val="20"/>
          <w:lang w:val="es-CL"/>
        </w:rPr>
      </w:pPr>
    </w:p>
    <w:p w14:paraId="4F7C60EA" w14:textId="77777777" w:rsidR="004B55EF" w:rsidRDefault="004B55EF" w:rsidP="004B55EF">
      <w:pPr>
        <w:pStyle w:val="Textoindependiente"/>
        <w:tabs>
          <w:tab w:val="left" w:pos="2127"/>
        </w:tabs>
        <w:kinsoku w:val="0"/>
        <w:overflowPunct w:val="0"/>
        <w:spacing w:line="241" w:lineRule="auto"/>
        <w:ind w:left="1701" w:right="210" w:hanging="1701"/>
        <w:jc w:val="both"/>
        <w:rPr>
          <w:sz w:val="20"/>
          <w:szCs w:val="20"/>
          <w:lang w:val="es-CL"/>
        </w:rPr>
      </w:pPr>
    </w:p>
    <w:p w14:paraId="741DB566" w14:textId="77777777" w:rsidR="004B55EF" w:rsidRPr="00E93F42" w:rsidRDefault="004B55EF" w:rsidP="004B55EF">
      <w:pPr>
        <w:widowControl/>
        <w:autoSpaceDE w:val="0"/>
        <w:autoSpaceDN w:val="0"/>
        <w:adjustRightInd w:val="0"/>
        <w:jc w:val="both"/>
        <w:rPr>
          <w:rFonts w:eastAsiaTheme="minorHAnsi"/>
          <w:color w:val="000000"/>
          <w:sz w:val="20"/>
          <w:szCs w:val="20"/>
          <w:lang w:val="es-CL"/>
        </w:rPr>
      </w:pPr>
    </w:p>
    <w:p w14:paraId="058316A5" w14:textId="77777777" w:rsidR="001A5FE2" w:rsidRPr="00D10888" w:rsidRDefault="001A5FE2" w:rsidP="000640B0">
      <w:pPr>
        <w:widowControl/>
        <w:numPr>
          <w:ilvl w:val="0"/>
          <w:numId w:val="13"/>
        </w:numPr>
        <w:tabs>
          <w:tab w:val="left" w:pos="1134"/>
        </w:tabs>
        <w:ind w:right="36" w:hanging="720"/>
        <w:jc w:val="both"/>
        <w:rPr>
          <w:b/>
          <w:sz w:val="20"/>
          <w:szCs w:val="20"/>
        </w:rPr>
      </w:pPr>
      <w:r w:rsidRPr="00D10888">
        <w:rPr>
          <w:b/>
          <w:sz w:val="20"/>
          <w:szCs w:val="20"/>
        </w:rPr>
        <w:t>PRESENTACIÓN DE OFERTAS</w:t>
      </w:r>
    </w:p>
    <w:p w14:paraId="11087696" w14:textId="77777777" w:rsidR="001A5FE2" w:rsidRPr="00D10888" w:rsidRDefault="001A5FE2" w:rsidP="005D6D5D">
      <w:pPr>
        <w:ind w:right="36"/>
        <w:jc w:val="both"/>
        <w:rPr>
          <w:sz w:val="20"/>
          <w:szCs w:val="20"/>
        </w:rPr>
      </w:pPr>
    </w:p>
    <w:p w14:paraId="17E115CB" w14:textId="6D35D00B" w:rsidR="00926BF9" w:rsidRPr="00D10888" w:rsidRDefault="009F7525" w:rsidP="00D30AB7">
      <w:pPr>
        <w:spacing w:line="239" w:lineRule="auto"/>
        <w:ind w:left="212" w:right="36"/>
        <w:jc w:val="both"/>
        <w:rPr>
          <w:sz w:val="20"/>
          <w:szCs w:val="20"/>
          <w:lang w:val="es-CL"/>
        </w:rPr>
      </w:pPr>
      <w:r w:rsidRPr="00D10888">
        <w:rPr>
          <w:sz w:val="20"/>
          <w:szCs w:val="20"/>
          <w:lang w:val="es-CL"/>
        </w:rPr>
        <w:t xml:space="preserve">Las Ofertas deberán </w:t>
      </w:r>
      <w:r w:rsidR="00926BF9" w:rsidRPr="00D10888">
        <w:rPr>
          <w:sz w:val="20"/>
          <w:szCs w:val="20"/>
          <w:lang w:val="es-CL"/>
        </w:rPr>
        <w:t xml:space="preserve">enviarse por correo electrónico a </w:t>
      </w:r>
      <w:hyperlink r:id="rId15" w:history="1">
        <w:r w:rsidR="00926BF9" w:rsidRPr="00D10888">
          <w:rPr>
            <w:rStyle w:val="Hipervnculo"/>
            <w:sz w:val="20"/>
            <w:szCs w:val="20"/>
            <w:lang w:val="es-CL"/>
          </w:rPr>
          <w:t>contratos@enap.cl</w:t>
        </w:r>
      </w:hyperlink>
      <w:r w:rsidR="00926BF9" w:rsidRPr="00D10888">
        <w:rPr>
          <w:sz w:val="20"/>
          <w:szCs w:val="20"/>
          <w:lang w:val="es-CL"/>
        </w:rPr>
        <w:t xml:space="preserve"> con copia a </w:t>
      </w:r>
      <w:hyperlink r:id="rId16" w:history="1">
        <w:r w:rsidR="00D10888" w:rsidRPr="00D10888">
          <w:rPr>
            <w:rStyle w:val="Hipervnculo"/>
            <w:sz w:val="20"/>
            <w:szCs w:val="20"/>
            <w:lang w:val="es-CL"/>
          </w:rPr>
          <w:t xml:space="preserve"> </w:t>
        </w:r>
        <w:hyperlink r:id="rId17" w:history="1">
          <w:r w:rsidR="00676E39">
            <w:rPr>
              <w:rStyle w:val="Hipervnculo"/>
              <w:spacing w:val="2"/>
              <w:sz w:val="20"/>
              <w:szCs w:val="20"/>
              <w:lang w:val="es-CL"/>
            </w:rPr>
            <w:t>3jfuentealba</w:t>
          </w:r>
          <w:r w:rsidR="001B24D0" w:rsidRPr="00DE23A0">
            <w:rPr>
              <w:rStyle w:val="Hipervnculo"/>
              <w:spacing w:val="2"/>
              <w:sz w:val="20"/>
              <w:szCs w:val="20"/>
              <w:lang w:val="es-CL"/>
            </w:rPr>
            <w:t>@externos.enap.cl</w:t>
          </w:r>
        </w:hyperlink>
        <w:r w:rsidR="001B24D0">
          <w:rPr>
            <w:color w:val="000000"/>
            <w:spacing w:val="2"/>
            <w:sz w:val="20"/>
            <w:szCs w:val="20"/>
            <w:lang w:val="es-CL"/>
          </w:rPr>
          <w:t xml:space="preserve"> </w:t>
        </w:r>
      </w:hyperlink>
      <w:r w:rsidR="00926BF9" w:rsidRPr="00D10888">
        <w:rPr>
          <w:sz w:val="20"/>
          <w:szCs w:val="20"/>
          <w:lang w:val="es-CL"/>
        </w:rPr>
        <w:t xml:space="preserve"> indicando en el asunto</w:t>
      </w:r>
      <w:r w:rsidRPr="00D10888">
        <w:rPr>
          <w:sz w:val="20"/>
          <w:szCs w:val="20"/>
          <w:lang w:val="es-CL"/>
        </w:rPr>
        <w:t xml:space="preserve"> </w:t>
      </w:r>
      <w:r w:rsidRPr="00D10888">
        <w:rPr>
          <w:b/>
          <w:i/>
          <w:sz w:val="20"/>
          <w:szCs w:val="20"/>
          <w:lang w:val="es-CL"/>
        </w:rPr>
        <w:t xml:space="preserve">Cotización </w:t>
      </w:r>
      <w:r w:rsidR="00501B83" w:rsidRPr="00D10888">
        <w:rPr>
          <w:b/>
          <w:i/>
          <w:sz w:val="20"/>
          <w:szCs w:val="20"/>
          <w:lang w:val="es-CL"/>
        </w:rPr>
        <w:t>N°</w:t>
      </w:r>
      <w:r w:rsidR="00B7088D">
        <w:rPr>
          <w:b/>
          <w:i/>
          <w:sz w:val="20"/>
          <w:szCs w:val="20"/>
          <w:lang w:val="es-CL"/>
        </w:rPr>
        <w:t>C</w:t>
      </w:r>
      <w:r w:rsidR="00EB5A1F" w:rsidRPr="00D10888">
        <w:rPr>
          <w:b/>
          <w:i/>
          <w:sz w:val="20"/>
          <w:szCs w:val="20"/>
          <w:lang w:val="es-CL"/>
        </w:rPr>
        <w:t>C</w:t>
      </w:r>
      <w:r w:rsidR="00501B83" w:rsidRPr="00D10888">
        <w:rPr>
          <w:b/>
          <w:i/>
          <w:sz w:val="20"/>
          <w:szCs w:val="20"/>
          <w:lang w:val="es-CL"/>
        </w:rPr>
        <w:t>31</w:t>
      </w:r>
      <w:r w:rsidR="00D10888" w:rsidRPr="00D10888">
        <w:rPr>
          <w:b/>
          <w:i/>
          <w:sz w:val="20"/>
          <w:szCs w:val="20"/>
          <w:lang w:val="es-CL"/>
        </w:rPr>
        <w:t>10</w:t>
      </w:r>
      <w:r w:rsidR="0024275B">
        <w:rPr>
          <w:b/>
          <w:i/>
          <w:sz w:val="20"/>
          <w:szCs w:val="20"/>
          <w:lang w:val="es-CL"/>
        </w:rPr>
        <w:t>5408</w:t>
      </w:r>
      <w:r w:rsidR="00501B83" w:rsidRPr="00D10888">
        <w:rPr>
          <w:b/>
          <w:i/>
          <w:sz w:val="20"/>
          <w:szCs w:val="20"/>
          <w:lang w:val="es-CL"/>
        </w:rPr>
        <w:t xml:space="preserve"> </w:t>
      </w:r>
      <w:r w:rsidR="009969CE" w:rsidRPr="00D10888">
        <w:rPr>
          <w:b/>
          <w:i/>
          <w:sz w:val="20"/>
          <w:szCs w:val="20"/>
          <w:lang w:val="es-CL"/>
        </w:rPr>
        <w:t>“</w:t>
      </w:r>
      <w:r w:rsidR="0024275B">
        <w:rPr>
          <w:b/>
          <w:bCs/>
          <w:sz w:val="20"/>
          <w:szCs w:val="20"/>
          <w:lang w:val="es-CL"/>
        </w:rPr>
        <w:t>Determinación de precio de energía – PPA Vientos Patagónicos y Enap</w:t>
      </w:r>
      <w:r w:rsidR="005C0E34" w:rsidRPr="00D10888">
        <w:rPr>
          <w:b/>
          <w:i/>
          <w:sz w:val="20"/>
          <w:szCs w:val="20"/>
          <w:lang w:val="es-CL"/>
        </w:rPr>
        <w:t>”</w:t>
      </w:r>
      <w:r w:rsidRPr="00D10888">
        <w:rPr>
          <w:sz w:val="20"/>
          <w:szCs w:val="20"/>
          <w:lang w:val="es-CL"/>
        </w:rPr>
        <w:t xml:space="preserve">, y el Nombre de la empresa que oferta. </w:t>
      </w:r>
    </w:p>
    <w:p w14:paraId="5EB44B98" w14:textId="77777777" w:rsidR="00455A66" w:rsidRPr="00D10888" w:rsidRDefault="00455A66" w:rsidP="005D6D5D">
      <w:pPr>
        <w:kinsoku w:val="0"/>
        <w:overflowPunct w:val="0"/>
        <w:spacing w:line="239" w:lineRule="auto"/>
        <w:ind w:left="212" w:right="36"/>
        <w:jc w:val="both"/>
        <w:rPr>
          <w:sz w:val="20"/>
          <w:szCs w:val="20"/>
          <w:lang w:val="es-CL"/>
        </w:rPr>
      </w:pPr>
    </w:p>
    <w:p w14:paraId="7724016B" w14:textId="6C354A3D" w:rsidR="00926BF9" w:rsidRPr="00D10888" w:rsidRDefault="00926BF9" w:rsidP="005D6D5D">
      <w:pPr>
        <w:kinsoku w:val="0"/>
        <w:overflowPunct w:val="0"/>
        <w:spacing w:line="239" w:lineRule="auto"/>
        <w:ind w:left="212" w:right="36"/>
        <w:jc w:val="both"/>
        <w:rPr>
          <w:b/>
          <w:sz w:val="20"/>
          <w:szCs w:val="20"/>
          <w:lang w:val="es-CL"/>
        </w:rPr>
      </w:pPr>
      <w:r w:rsidRPr="00D10888">
        <w:rPr>
          <w:b/>
          <w:sz w:val="20"/>
          <w:szCs w:val="20"/>
          <w:lang w:val="es-CL"/>
        </w:rPr>
        <w:t xml:space="preserve">Se deben enviar </w:t>
      </w:r>
      <w:r w:rsidR="00455A66" w:rsidRPr="00D10888">
        <w:rPr>
          <w:b/>
          <w:sz w:val="20"/>
          <w:szCs w:val="20"/>
          <w:lang w:val="es-CL"/>
        </w:rPr>
        <w:t>Dos</w:t>
      </w:r>
      <w:r w:rsidRPr="00D10888">
        <w:rPr>
          <w:b/>
          <w:sz w:val="20"/>
          <w:szCs w:val="20"/>
          <w:lang w:val="es-CL"/>
        </w:rPr>
        <w:t xml:space="preserve"> </w:t>
      </w:r>
      <w:r w:rsidR="0094728E" w:rsidRPr="00D10888">
        <w:rPr>
          <w:b/>
          <w:sz w:val="20"/>
          <w:szCs w:val="20"/>
          <w:lang w:val="es-CL"/>
        </w:rPr>
        <w:t>archivos</w:t>
      </w:r>
      <w:r w:rsidRPr="00D10888">
        <w:rPr>
          <w:b/>
          <w:sz w:val="20"/>
          <w:szCs w:val="20"/>
          <w:lang w:val="es-CL"/>
        </w:rPr>
        <w:t xml:space="preserve"> </w:t>
      </w:r>
      <w:r w:rsidR="0094728E" w:rsidRPr="00D10888">
        <w:rPr>
          <w:b/>
          <w:sz w:val="20"/>
          <w:szCs w:val="20"/>
          <w:lang w:val="es-CL"/>
        </w:rPr>
        <w:t xml:space="preserve">separados, </w:t>
      </w:r>
      <w:r w:rsidR="00800CF8" w:rsidRPr="00D10888">
        <w:rPr>
          <w:b/>
          <w:sz w:val="20"/>
          <w:szCs w:val="20"/>
          <w:lang w:val="es-CL"/>
        </w:rPr>
        <w:t>un</w:t>
      </w:r>
      <w:r w:rsidR="0094728E" w:rsidRPr="00D10888">
        <w:rPr>
          <w:b/>
          <w:sz w:val="20"/>
          <w:szCs w:val="20"/>
          <w:lang w:val="es-CL"/>
        </w:rPr>
        <w:t>o</w:t>
      </w:r>
      <w:r w:rsidR="00800CF8" w:rsidRPr="00D10888">
        <w:rPr>
          <w:b/>
          <w:sz w:val="20"/>
          <w:szCs w:val="20"/>
          <w:lang w:val="es-CL"/>
        </w:rPr>
        <w:t xml:space="preserve"> debe contener </w:t>
      </w:r>
      <w:r w:rsidR="0094728E" w:rsidRPr="00D10888">
        <w:rPr>
          <w:b/>
          <w:sz w:val="20"/>
          <w:szCs w:val="20"/>
          <w:lang w:val="es-CL"/>
        </w:rPr>
        <w:t xml:space="preserve">solamente </w:t>
      </w:r>
      <w:r w:rsidRPr="00D10888">
        <w:rPr>
          <w:b/>
          <w:sz w:val="20"/>
          <w:szCs w:val="20"/>
          <w:lang w:val="es-CL"/>
        </w:rPr>
        <w:t xml:space="preserve">la Oferta Técnica </w:t>
      </w:r>
      <w:r w:rsidR="003A69C7" w:rsidRPr="00D10888">
        <w:rPr>
          <w:b/>
          <w:sz w:val="20"/>
          <w:szCs w:val="20"/>
          <w:lang w:val="es-CL"/>
        </w:rPr>
        <w:t xml:space="preserve">y documentos administrativos </w:t>
      </w:r>
      <w:r w:rsidRPr="00D10888">
        <w:rPr>
          <w:b/>
          <w:sz w:val="20"/>
          <w:szCs w:val="20"/>
          <w:lang w:val="es-CL"/>
        </w:rPr>
        <w:t xml:space="preserve">y </w:t>
      </w:r>
      <w:r w:rsidR="00800CF8" w:rsidRPr="00D10888">
        <w:rPr>
          <w:b/>
          <w:sz w:val="20"/>
          <w:szCs w:val="20"/>
          <w:lang w:val="es-CL"/>
        </w:rPr>
        <w:t>otr</w:t>
      </w:r>
      <w:r w:rsidR="0094728E" w:rsidRPr="00D10888">
        <w:rPr>
          <w:b/>
          <w:sz w:val="20"/>
          <w:szCs w:val="20"/>
          <w:lang w:val="es-CL"/>
        </w:rPr>
        <w:t>o</w:t>
      </w:r>
      <w:r w:rsidRPr="00D10888">
        <w:rPr>
          <w:b/>
          <w:sz w:val="20"/>
          <w:szCs w:val="20"/>
          <w:lang w:val="es-CL"/>
        </w:rPr>
        <w:t xml:space="preserve"> la Oferta Económica.</w:t>
      </w:r>
    </w:p>
    <w:p w14:paraId="3B576CE4" w14:textId="77777777" w:rsidR="00926BF9" w:rsidRDefault="00926BF9" w:rsidP="005D6D5D">
      <w:pPr>
        <w:kinsoku w:val="0"/>
        <w:overflowPunct w:val="0"/>
        <w:spacing w:line="239" w:lineRule="auto"/>
        <w:ind w:left="212" w:right="36"/>
        <w:jc w:val="both"/>
        <w:rPr>
          <w:spacing w:val="35"/>
          <w:sz w:val="20"/>
          <w:szCs w:val="20"/>
          <w:lang w:val="es-CL"/>
        </w:rPr>
      </w:pPr>
    </w:p>
    <w:p w14:paraId="48CACE11" w14:textId="64CDDED3" w:rsidR="009F7525" w:rsidRPr="005D6D5D" w:rsidRDefault="00926BF9" w:rsidP="00926BF9">
      <w:pPr>
        <w:pStyle w:val="Textoindependiente"/>
        <w:kinsoku w:val="0"/>
        <w:overflowPunct w:val="0"/>
        <w:ind w:left="851" w:right="36"/>
        <w:jc w:val="both"/>
        <w:rPr>
          <w:b/>
          <w:sz w:val="20"/>
          <w:szCs w:val="20"/>
          <w:lang w:val="es-CL"/>
        </w:rPr>
      </w:pPr>
      <w:r>
        <w:rPr>
          <w:b/>
          <w:spacing w:val="-1"/>
          <w:sz w:val="20"/>
          <w:szCs w:val="20"/>
          <w:lang w:val="es-CL"/>
        </w:rPr>
        <w:t>Archivo</w:t>
      </w:r>
      <w:r w:rsidR="009F7525" w:rsidRPr="005D6D5D">
        <w:rPr>
          <w:b/>
          <w:sz w:val="20"/>
          <w:szCs w:val="20"/>
          <w:lang w:val="es-CL"/>
        </w:rPr>
        <w:t xml:space="preserve"> </w:t>
      </w:r>
      <w:r w:rsidR="0038489A">
        <w:rPr>
          <w:b/>
          <w:spacing w:val="-2"/>
          <w:sz w:val="20"/>
          <w:szCs w:val="20"/>
          <w:lang w:val="es-CL"/>
        </w:rPr>
        <w:t>Documentos Admini</w:t>
      </w:r>
      <w:r w:rsidR="00813E0B">
        <w:rPr>
          <w:b/>
          <w:spacing w:val="-2"/>
          <w:sz w:val="20"/>
          <w:szCs w:val="20"/>
          <w:lang w:val="es-CL"/>
        </w:rPr>
        <w:t>s</w:t>
      </w:r>
      <w:r w:rsidR="0038489A">
        <w:rPr>
          <w:b/>
          <w:spacing w:val="-2"/>
          <w:sz w:val="20"/>
          <w:szCs w:val="20"/>
          <w:lang w:val="es-CL"/>
        </w:rPr>
        <w:t>trativos</w:t>
      </w:r>
      <w:r w:rsidR="009F7525" w:rsidRPr="005D6D5D">
        <w:rPr>
          <w:b/>
          <w:sz w:val="20"/>
          <w:szCs w:val="20"/>
          <w:lang w:val="es-CL"/>
        </w:rPr>
        <w:t xml:space="preserve"> debe co</w:t>
      </w:r>
      <w:r w:rsidR="009F7525" w:rsidRPr="005D6D5D">
        <w:rPr>
          <w:b/>
          <w:spacing w:val="-1"/>
          <w:sz w:val="20"/>
          <w:szCs w:val="20"/>
          <w:lang w:val="es-CL"/>
        </w:rPr>
        <w:t>n</w:t>
      </w:r>
      <w:r w:rsidR="009F7525" w:rsidRPr="005D6D5D">
        <w:rPr>
          <w:b/>
          <w:sz w:val="20"/>
          <w:szCs w:val="20"/>
          <w:lang w:val="es-CL"/>
        </w:rPr>
        <w:t>s</w:t>
      </w:r>
      <w:r w:rsidR="009F7525" w:rsidRPr="005D6D5D">
        <w:rPr>
          <w:b/>
          <w:spacing w:val="-2"/>
          <w:sz w:val="20"/>
          <w:szCs w:val="20"/>
          <w:lang w:val="es-CL"/>
        </w:rPr>
        <w:t>i</w:t>
      </w:r>
      <w:r w:rsidR="009F7525" w:rsidRPr="005D6D5D">
        <w:rPr>
          <w:b/>
          <w:sz w:val="20"/>
          <w:szCs w:val="20"/>
          <w:lang w:val="es-CL"/>
        </w:rPr>
        <w:t>d</w:t>
      </w:r>
      <w:r w:rsidR="009F7525" w:rsidRPr="005D6D5D">
        <w:rPr>
          <w:b/>
          <w:spacing w:val="-1"/>
          <w:sz w:val="20"/>
          <w:szCs w:val="20"/>
          <w:lang w:val="es-CL"/>
        </w:rPr>
        <w:t>e</w:t>
      </w:r>
      <w:r w:rsidR="009F7525" w:rsidRPr="005D6D5D">
        <w:rPr>
          <w:b/>
          <w:sz w:val="20"/>
          <w:szCs w:val="20"/>
          <w:lang w:val="es-CL"/>
        </w:rPr>
        <w:t>r</w:t>
      </w:r>
      <w:r w:rsidR="009F7525" w:rsidRPr="005D6D5D">
        <w:rPr>
          <w:b/>
          <w:spacing w:val="-3"/>
          <w:sz w:val="20"/>
          <w:szCs w:val="20"/>
          <w:lang w:val="es-CL"/>
        </w:rPr>
        <w:t>a</w:t>
      </w:r>
      <w:r w:rsidR="009F7525" w:rsidRPr="005D6D5D">
        <w:rPr>
          <w:b/>
          <w:sz w:val="20"/>
          <w:szCs w:val="20"/>
          <w:lang w:val="es-CL"/>
        </w:rPr>
        <w:t>r:</w:t>
      </w:r>
    </w:p>
    <w:p w14:paraId="27503D11" w14:textId="77777777" w:rsidR="009F7525" w:rsidRPr="005D6D5D" w:rsidRDefault="009F7525" w:rsidP="005D6D5D">
      <w:pPr>
        <w:kinsoku w:val="0"/>
        <w:overflowPunct w:val="0"/>
        <w:spacing w:before="15" w:line="240" w:lineRule="exact"/>
        <w:ind w:right="36"/>
        <w:jc w:val="both"/>
        <w:rPr>
          <w:sz w:val="20"/>
          <w:szCs w:val="20"/>
          <w:lang w:val="es-CL"/>
        </w:rPr>
      </w:pPr>
    </w:p>
    <w:p w14:paraId="5BB18C76" w14:textId="77777777" w:rsidR="00E15132" w:rsidRPr="00E15132" w:rsidRDefault="00E15132" w:rsidP="00E15132">
      <w:pPr>
        <w:numPr>
          <w:ilvl w:val="0"/>
          <w:numId w:val="16"/>
        </w:numPr>
        <w:tabs>
          <w:tab w:val="left" w:pos="933"/>
        </w:tabs>
        <w:kinsoku w:val="0"/>
        <w:overflowPunct w:val="0"/>
        <w:autoSpaceDE w:val="0"/>
        <w:autoSpaceDN w:val="0"/>
        <w:adjustRightInd w:val="0"/>
        <w:spacing w:before="27"/>
        <w:ind w:left="993" w:right="36" w:hanging="426"/>
        <w:jc w:val="both"/>
        <w:rPr>
          <w:sz w:val="20"/>
          <w:szCs w:val="20"/>
          <w:lang w:val="es-CL"/>
        </w:rPr>
      </w:pPr>
      <w:r w:rsidRPr="00E15132">
        <w:rPr>
          <w:sz w:val="20"/>
          <w:szCs w:val="20"/>
          <w:lang w:val="es-CL"/>
        </w:rPr>
        <w:t>Formulario A-01: Individualización del proponente</w:t>
      </w:r>
    </w:p>
    <w:p w14:paraId="456680CE" w14:textId="77777777" w:rsidR="00E15132" w:rsidRPr="00E15132" w:rsidRDefault="00E15132" w:rsidP="00E15132">
      <w:pPr>
        <w:numPr>
          <w:ilvl w:val="0"/>
          <w:numId w:val="16"/>
        </w:numPr>
        <w:tabs>
          <w:tab w:val="left" w:pos="933"/>
        </w:tabs>
        <w:kinsoku w:val="0"/>
        <w:overflowPunct w:val="0"/>
        <w:autoSpaceDE w:val="0"/>
        <w:autoSpaceDN w:val="0"/>
        <w:adjustRightInd w:val="0"/>
        <w:spacing w:before="27"/>
        <w:ind w:left="993" w:right="36" w:hanging="426"/>
        <w:jc w:val="both"/>
        <w:rPr>
          <w:sz w:val="20"/>
          <w:szCs w:val="20"/>
          <w:lang w:val="es-CL"/>
        </w:rPr>
      </w:pPr>
      <w:r w:rsidRPr="00E15132">
        <w:rPr>
          <w:sz w:val="20"/>
          <w:szCs w:val="20"/>
          <w:lang w:val="es-CL"/>
        </w:rPr>
        <w:t>Formulario A-02: Declaración de conocimiento.</w:t>
      </w:r>
    </w:p>
    <w:p w14:paraId="086834EF" w14:textId="77777777" w:rsidR="00E15132" w:rsidRPr="00E15132" w:rsidRDefault="00E15132" w:rsidP="00E15132">
      <w:pPr>
        <w:numPr>
          <w:ilvl w:val="0"/>
          <w:numId w:val="16"/>
        </w:numPr>
        <w:tabs>
          <w:tab w:val="left" w:pos="933"/>
        </w:tabs>
        <w:kinsoku w:val="0"/>
        <w:overflowPunct w:val="0"/>
        <w:autoSpaceDE w:val="0"/>
        <w:autoSpaceDN w:val="0"/>
        <w:adjustRightInd w:val="0"/>
        <w:spacing w:before="27"/>
        <w:ind w:left="993" w:right="36" w:hanging="426"/>
        <w:jc w:val="both"/>
        <w:rPr>
          <w:sz w:val="20"/>
          <w:szCs w:val="20"/>
          <w:lang w:val="es-CL"/>
        </w:rPr>
      </w:pPr>
      <w:r w:rsidRPr="00E15132">
        <w:rPr>
          <w:sz w:val="20"/>
          <w:szCs w:val="20"/>
          <w:lang w:val="es-CL"/>
        </w:rPr>
        <w:t>Formulario A-03: Acta de compromiso.</w:t>
      </w:r>
    </w:p>
    <w:p w14:paraId="20C35CFD" w14:textId="77777777" w:rsidR="00E15132" w:rsidRPr="00E15132" w:rsidRDefault="00E15132" w:rsidP="00E15132">
      <w:pPr>
        <w:numPr>
          <w:ilvl w:val="0"/>
          <w:numId w:val="16"/>
        </w:numPr>
        <w:tabs>
          <w:tab w:val="left" w:pos="933"/>
        </w:tabs>
        <w:kinsoku w:val="0"/>
        <w:overflowPunct w:val="0"/>
        <w:autoSpaceDE w:val="0"/>
        <w:autoSpaceDN w:val="0"/>
        <w:adjustRightInd w:val="0"/>
        <w:spacing w:before="27"/>
        <w:ind w:left="993" w:right="36" w:hanging="426"/>
        <w:jc w:val="both"/>
        <w:rPr>
          <w:sz w:val="20"/>
          <w:szCs w:val="20"/>
          <w:lang w:val="es-CL"/>
        </w:rPr>
      </w:pPr>
      <w:r w:rsidRPr="00E15132">
        <w:rPr>
          <w:sz w:val="20"/>
          <w:szCs w:val="20"/>
          <w:lang w:val="es-CL"/>
        </w:rPr>
        <w:t>Formulario A-04: Malla Societaria.</w:t>
      </w:r>
    </w:p>
    <w:p w14:paraId="01D3172D" w14:textId="77777777" w:rsidR="00E15132" w:rsidRPr="00E15132" w:rsidRDefault="00E15132" w:rsidP="00E15132">
      <w:pPr>
        <w:numPr>
          <w:ilvl w:val="0"/>
          <w:numId w:val="16"/>
        </w:numPr>
        <w:tabs>
          <w:tab w:val="left" w:pos="933"/>
        </w:tabs>
        <w:kinsoku w:val="0"/>
        <w:overflowPunct w:val="0"/>
        <w:autoSpaceDE w:val="0"/>
        <w:autoSpaceDN w:val="0"/>
        <w:adjustRightInd w:val="0"/>
        <w:spacing w:before="27"/>
        <w:ind w:left="993" w:right="36" w:hanging="426"/>
        <w:jc w:val="both"/>
        <w:rPr>
          <w:sz w:val="20"/>
          <w:szCs w:val="20"/>
          <w:lang w:val="es-CL"/>
        </w:rPr>
      </w:pPr>
      <w:r w:rsidRPr="00E15132">
        <w:rPr>
          <w:sz w:val="20"/>
          <w:szCs w:val="20"/>
          <w:lang w:val="es-CL"/>
        </w:rPr>
        <w:t>Formulario A-05: Registro de Inscripción.</w:t>
      </w:r>
    </w:p>
    <w:p w14:paraId="1A2CD4D8" w14:textId="77777777" w:rsidR="00E15132" w:rsidRPr="00E15132" w:rsidRDefault="00E15132" w:rsidP="00E15132">
      <w:pPr>
        <w:numPr>
          <w:ilvl w:val="0"/>
          <w:numId w:val="16"/>
        </w:numPr>
        <w:tabs>
          <w:tab w:val="left" w:pos="933"/>
        </w:tabs>
        <w:kinsoku w:val="0"/>
        <w:overflowPunct w:val="0"/>
        <w:autoSpaceDE w:val="0"/>
        <w:autoSpaceDN w:val="0"/>
        <w:adjustRightInd w:val="0"/>
        <w:spacing w:before="27"/>
        <w:ind w:left="993" w:right="36" w:hanging="426"/>
        <w:jc w:val="both"/>
        <w:rPr>
          <w:sz w:val="20"/>
          <w:szCs w:val="20"/>
          <w:lang w:val="es-CL"/>
        </w:rPr>
      </w:pPr>
      <w:r w:rsidRPr="00E15132">
        <w:rPr>
          <w:sz w:val="20"/>
          <w:szCs w:val="20"/>
          <w:lang w:val="es-CL"/>
        </w:rPr>
        <w:t>Formulario A-06: Declaración de Proponentes.</w:t>
      </w:r>
    </w:p>
    <w:p w14:paraId="44EE1E7D" w14:textId="77777777" w:rsidR="00E15132" w:rsidRPr="00E15132" w:rsidRDefault="00E15132" w:rsidP="00E15132">
      <w:pPr>
        <w:numPr>
          <w:ilvl w:val="0"/>
          <w:numId w:val="16"/>
        </w:numPr>
        <w:tabs>
          <w:tab w:val="left" w:pos="933"/>
        </w:tabs>
        <w:kinsoku w:val="0"/>
        <w:overflowPunct w:val="0"/>
        <w:autoSpaceDE w:val="0"/>
        <w:autoSpaceDN w:val="0"/>
        <w:adjustRightInd w:val="0"/>
        <w:spacing w:before="27"/>
        <w:ind w:left="993" w:right="36" w:hanging="426"/>
        <w:jc w:val="both"/>
        <w:rPr>
          <w:sz w:val="20"/>
          <w:szCs w:val="20"/>
          <w:lang w:val="es-CL"/>
        </w:rPr>
      </w:pPr>
      <w:r w:rsidRPr="00E15132">
        <w:rPr>
          <w:sz w:val="20"/>
          <w:szCs w:val="20"/>
          <w:lang w:val="es-CL"/>
        </w:rPr>
        <w:t>Formulario A-07: Declaración Jurada.</w:t>
      </w:r>
    </w:p>
    <w:p w14:paraId="7E147ED8" w14:textId="77777777" w:rsidR="00E15132" w:rsidRPr="00E15132" w:rsidRDefault="00E15132" w:rsidP="00E15132">
      <w:pPr>
        <w:numPr>
          <w:ilvl w:val="0"/>
          <w:numId w:val="16"/>
        </w:numPr>
        <w:tabs>
          <w:tab w:val="left" w:pos="933"/>
        </w:tabs>
        <w:kinsoku w:val="0"/>
        <w:overflowPunct w:val="0"/>
        <w:autoSpaceDE w:val="0"/>
        <w:autoSpaceDN w:val="0"/>
        <w:adjustRightInd w:val="0"/>
        <w:spacing w:before="27"/>
        <w:ind w:left="993" w:right="36" w:hanging="426"/>
        <w:jc w:val="both"/>
        <w:rPr>
          <w:sz w:val="20"/>
          <w:szCs w:val="20"/>
          <w:lang w:val="es-CL"/>
        </w:rPr>
      </w:pPr>
      <w:r w:rsidRPr="00E15132">
        <w:rPr>
          <w:sz w:val="20"/>
          <w:szCs w:val="20"/>
          <w:lang w:val="es-CL"/>
        </w:rPr>
        <w:t>Formulario A-08: Declaración sobre no concurrencia.</w:t>
      </w:r>
    </w:p>
    <w:p w14:paraId="735311B6" w14:textId="77777777" w:rsidR="00E15132" w:rsidRDefault="00E15132" w:rsidP="00E15132">
      <w:pPr>
        <w:numPr>
          <w:ilvl w:val="0"/>
          <w:numId w:val="16"/>
        </w:numPr>
        <w:tabs>
          <w:tab w:val="left" w:pos="933"/>
        </w:tabs>
        <w:kinsoku w:val="0"/>
        <w:overflowPunct w:val="0"/>
        <w:autoSpaceDE w:val="0"/>
        <w:autoSpaceDN w:val="0"/>
        <w:adjustRightInd w:val="0"/>
        <w:spacing w:before="27"/>
        <w:ind w:left="993" w:right="36" w:hanging="426"/>
        <w:jc w:val="both"/>
        <w:rPr>
          <w:sz w:val="20"/>
          <w:szCs w:val="20"/>
          <w:lang w:val="es-CL"/>
        </w:rPr>
      </w:pPr>
      <w:r w:rsidRPr="00E15132">
        <w:rPr>
          <w:sz w:val="20"/>
          <w:szCs w:val="20"/>
          <w:lang w:val="es-CL"/>
        </w:rPr>
        <w:t>Formulario A-09: Acta de Compromiso.</w:t>
      </w:r>
    </w:p>
    <w:p w14:paraId="38384682" w14:textId="2D040C71" w:rsidR="0038489A" w:rsidRPr="005D6D5D" w:rsidRDefault="0038489A" w:rsidP="0038489A">
      <w:pPr>
        <w:pStyle w:val="Textoindependiente"/>
        <w:kinsoku w:val="0"/>
        <w:overflowPunct w:val="0"/>
        <w:ind w:left="851" w:right="36"/>
        <w:jc w:val="both"/>
        <w:rPr>
          <w:b/>
          <w:sz w:val="20"/>
          <w:szCs w:val="20"/>
          <w:lang w:val="es-CL"/>
        </w:rPr>
      </w:pPr>
      <w:r>
        <w:rPr>
          <w:b/>
          <w:spacing w:val="-1"/>
          <w:sz w:val="20"/>
          <w:szCs w:val="20"/>
          <w:lang w:val="es-CL"/>
        </w:rPr>
        <w:lastRenderedPageBreak/>
        <w:t>Archivo</w:t>
      </w:r>
      <w:r w:rsidRPr="005D6D5D">
        <w:rPr>
          <w:b/>
          <w:sz w:val="20"/>
          <w:szCs w:val="20"/>
          <w:lang w:val="es-CL"/>
        </w:rPr>
        <w:t xml:space="preserve"> </w:t>
      </w:r>
      <w:r w:rsidRPr="005D6D5D">
        <w:rPr>
          <w:b/>
          <w:spacing w:val="-2"/>
          <w:sz w:val="20"/>
          <w:szCs w:val="20"/>
          <w:lang w:val="es-CL"/>
        </w:rPr>
        <w:t>O</w:t>
      </w:r>
      <w:r w:rsidRPr="005D6D5D">
        <w:rPr>
          <w:b/>
          <w:spacing w:val="3"/>
          <w:sz w:val="20"/>
          <w:szCs w:val="20"/>
          <w:lang w:val="es-CL"/>
        </w:rPr>
        <w:t>f</w:t>
      </w:r>
      <w:r w:rsidRPr="005D6D5D">
        <w:rPr>
          <w:b/>
          <w:spacing w:val="-3"/>
          <w:sz w:val="20"/>
          <w:szCs w:val="20"/>
          <w:lang w:val="es-CL"/>
        </w:rPr>
        <w:t>e</w:t>
      </w:r>
      <w:r w:rsidRPr="005D6D5D">
        <w:rPr>
          <w:b/>
          <w:sz w:val="20"/>
          <w:szCs w:val="20"/>
          <w:lang w:val="es-CL"/>
        </w:rPr>
        <w:t>rta</w:t>
      </w:r>
      <w:r w:rsidRPr="005D6D5D">
        <w:rPr>
          <w:b/>
          <w:spacing w:val="-4"/>
          <w:sz w:val="20"/>
          <w:szCs w:val="20"/>
          <w:lang w:val="es-CL"/>
        </w:rPr>
        <w:t xml:space="preserve"> </w:t>
      </w:r>
      <w:r w:rsidRPr="005D6D5D">
        <w:rPr>
          <w:b/>
          <w:spacing w:val="1"/>
          <w:sz w:val="20"/>
          <w:szCs w:val="20"/>
          <w:lang w:val="es-CL"/>
        </w:rPr>
        <w:t>T</w:t>
      </w:r>
      <w:r w:rsidRPr="005D6D5D">
        <w:rPr>
          <w:b/>
          <w:sz w:val="20"/>
          <w:szCs w:val="20"/>
          <w:lang w:val="es-CL"/>
        </w:rPr>
        <w:t>éc</w:t>
      </w:r>
      <w:r w:rsidRPr="005D6D5D">
        <w:rPr>
          <w:b/>
          <w:spacing w:val="-4"/>
          <w:sz w:val="20"/>
          <w:szCs w:val="20"/>
          <w:lang w:val="es-CL"/>
        </w:rPr>
        <w:t>n</w:t>
      </w:r>
      <w:r w:rsidRPr="005D6D5D">
        <w:rPr>
          <w:b/>
          <w:spacing w:val="-2"/>
          <w:sz w:val="20"/>
          <w:szCs w:val="20"/>
          <w:lang w:val="es-CL"/>
        </w:rPr>
        <w:t>i</w:t>
      </w:r>
      <w:r w:rsidRPr="005D6D5D">
        <w:rPr>
          <w:b/>
          <w:sz w:val="20"/>
          <w:szCs w:val="20"/>
          <w:lang w:val="es-CL"/>
        </w:rPr>
        <w:t>ca debe co</w:t>
      </w:r>
      <w:r w:rsidRPr="005D6D5D">
        <w:rPr>
          <w:b/>
          <w:spacing w:val="-1"/>
          <w:sz w:val="20"/>
          <w:szCs w:val="20"/>
          <w:lang w:val="es-CL"/>
        </w:rPr>
        <w:t>n</w:t>
      </w:r>
      <w:r w:rsidRPr="005D6D5D">
        <w:rPr>
          <w:b/>
          <w:sz w:val="20"/>
          <w:szCs w:val="20"/>
          <w:lang w:val="es-CL"/>
        </w:rPr>
        <w:t>s</w:t>
      </w:r>
      <w:r w:rsidRPr="005D6D5D">
        <w:rPr>
          <w:b/>
          <w:spacing w:val="-2"/>
          <w:sz w:val="20"/>
          <w:szCs w:val="20"/>
          <w:lang w:val="es-CL"/>
        </w:rPr>
        <w:t>i</w:t>
      </w:r>
      <w:r w:rsidRPr="005D6D5D">
        <w:rPr>
          <w:b/>
          <w:sz w:val="20"/>
          <w:szCs w:val="20"/>
          <w:lang w:val="es-CL"/>
        </w:rPr>
        <w:t>d</w:t>
      </w:r>
      <w:r w:rsidRPr="005D6D5D">
        <w:rPr>
          <w:b/>
          <w:spacing w:val="-1"/>
          <w:sz w:val="20"/>
          <w:szCs w:val="20"/>
          <w:lang w:val="es-CL"/>
        </w:rPr>
        <w:t>e</w:t>
      </w:r>
      <w:r w:rsidRPr="005D6D5D">
        <w:rPr>
          <w:b/>
          <w:sz w:val="20"/>
          <w:szCs w:val="20"/>
          <w:lang w:val="es-CL"/>
        </w:rPr>
        <w:t>r</w:t>
      </w:r>
      <w:r w:rsidRPr="005D6D5D">
        <w:rPr>
          <w:b/>
          <w:spacing w:val="-3"/>
          <w:sz w:val="20"/>
          <w:szCs w:val="20"/>
          <w:lang w:val="es-CL"/>
        </w:rPr>
        <w:t>a</w:t>
      </w:r>
      <w:r w:rsidRPr="005D6D5D">
        <w:rPr>
          <w:b/>
          <w:sz w:val="20"/>
          <w:szCs w:val="20"/>
          <w:lang w:val="es-CL"/>
        </w:rPr>
        <w:t>r:</w:t>
      </w:r>
    </w:p>
    <w:p w14:paraId="2E45A72E" w14:textId="61F5C7EF" w:rsidR="0038489A" w:rsidRPr="00E15132" w:rsidRDefault="0038489A" w:rsidP="0038489A">
      <w:pPr>
        <w:tabs>
          <w:tab w:val="left" w:pos="933"/>
        </w:tabs>
        <w:kinsoku w:val="0"/>
        <w:overflowPunct w:val="0"/>
        <w:autoSpaceDE w:val="0"/>
        <w:autoSpaceDN w:val="0"/>
        <w:adjustRightInd w:val="0"/>
        <w:spacing w:before="27"/>
        <w:ind w:left="567" w:right="36"/>
        <w:jc w:val="both"/>
        <w:rPr>
          <w:sz w:val="20"/>
          <w:szCs w:val="20"/>
          <w:lang w:val="es-CL"/>
        </w:rPr>
      </w:pPr>
    </w:p>
    <w:p w14:paraId="4BFEE2C4" w14:textId="42C1275C" w:rsidR="009F7525" w:rsidRPr="00F80192" w:rsidRDefault="009F7525" w:rsidP="000640B0">
      <w:pPr>
        <w:numPr>
          <w:ilvl w:val="0"/>
          <w:numId w:val="16"/>
        </w:numPr>
        <w:tabs>
          <w:tab w:val="left" w:pos="933"/>
        </w:tabs>
        <w:kinsoku w:val="0"/>
        <w:overflowPunct w:val="0"/>
        <w:autoSpaceDE w:val="0"/>
        <w:autoSpaceDN w:val="0"/>
        <w:adjustRightInd w:val="0"/>
        <w:spacing w:before="27"/>
        <w:ind w:left="933" w:right="36"/>
        <w:jc w:val="both"/>
        <w:rPr>
          <w:sz w:val="20"/>
          <w:szCs w:val="20"/>
          <w:lang w:val="es-CL"/>
        </w:rPr>
      </w:pPr>
      <w:r w:rsidRPr="00F80192">
        <w:rPr>
          <w:sz w:val="20"/>
          <w:szCs w:val="20"/>
          <w:lang w:val="es-CL"/>
        </w:rPr>
        <w:t>Fo</w:t>
      </w:r>
      <w:r w:rsidRPr="00F80192">
        <w:rPr>
          <w:spacing w:val="-2"/>
          <w:sz w:val="20"/>
          <w:szCs w:val="20"/>
          <w:lang w:val="es-CL"/>
        </w:rPr>
        <w:t>r</w:t>
      </w:r>
      <w:r w:rsidRPr="00F80192">
        <w:rPr>
          <w:spacing w:val="2"/>
          <w:sz w:val="20"/>
          <w:szCs w:val="20"/>
          <w:lang w:val="es-CL"/>
        </w:rPr>
        <w:t>m</w:t>
      </w:r>
      <w:r w:rsidRPr="00F80192">
        <w:rPr>
          <w:spacing w:val="-4"/>
          <w:sz w:val="20"/>
          <w:szCs w:val="20"/>
          <w:lang w:val="es-CL"/>
        </w:rPr>
        <w:t>u</w:t>
      </w:r>
      <w:r w:rsidRPr="00F80192">
        <w:rPr>
          <w:sz w:val="20"/>
          <w:szCs w:val="20"/>
          <w:lang w:val="es-CL"/>
        </w:rPr>
        <w:t>la</w:t>
      </w:r>
      <w:r w:rsidRPr="00F80192">
        <w:rPr>
          <w:spacing w:val="-2"/>
          <w:sz w:val="20"/>
          <w:szCs w:val="20"/>
          <w:lang w:val="es-CL"/>
        </w:rPr>
        <w:t>r</w:t>
      </w:r>
      <w:r w:rsidRPr="00F80192">
        <w:rPr>
          <w:sz w:val="20"/>
          <w:szCs w:val="20"/>
          <w:lang w:val="es-CL"/>
        </w:rPr>
        <w:t>io T</w:t>
      </w:r>
      <w:r w:rsidRPr="00F80192">
        <w:rPr>
          <w:spacing w:val="-1"/>
          <w:sz w:val="20"/>
          <w:szCs w:val="20"/>
          <w:lang w:val="es-CL"/>
        </w:rPr>
        <w:t>-01</w:t>
      </w:r>
      <w:r w:rsidRPr="00F80192">
        <w:rPr>
          <w:sz w:val="20"/>
          <w:szCs w:val="20"/>
          <w:lang w:val="es-CL"/>
        </w:rPr>
        <w:t>:</w:t>
      </w:r>
      <w:r w:rsidRPr="00F80192">
        <w:rPr>
          <w:spacing w:val="-1"/>
          <w:sz w:val="20"/>
          <w:szCs w:val="20"/>
          <w:lang w:val="es-CL"/>
        </w:rPr>
        <w:t xml:space="preserve"> </w:t>
      </w:r>
      <w:r w:rsidR="00AF4CEC" w:rsidRPr="00F80192">
        <w:rPr>
          <w:spacing w:val="-1"/>
          <w:sz w:val="20"/>
          <w:szCs w:val="20"/>
          <w:lang w:val="es-CL"/>
        </w:rPr>
        <w:t>Experiencia de la empresa</w:t>
      </w:r>
      <w:r w:rsidR="00CF5888" w:rsidRPr="00F80192">
        <w:rPr>
          <w:spacing w:val="-1"/>
          <w:sz w:val="20"/>
          <w:szCs w:val="20"/>
          <w:lang w:val="es-CL"/>
        </w:rPr>
        <w:t xml:space="preserve"> </w:t>
      </w:r>
    </w:p>
    <w:p w14:paraId="0C4E55BE" w14:textId="3BB91C85" w:rsidR="009F7525" w:rsidRPr="00F80192" w:rsidRDefault="009F7525" w:rsidP="000640B0">
      <w:pPr>
        <w:numPr>
          <w:ilvl w:val="0"/>
          <w:numId w:val="16"/>
        </w:numPr>
        <w:tabs>
          <w:tab w:val="left" w:pos="933"/>
        </w:tabs>
        <w:kinsoku w:val="0"/>
        <w:overflowPunct w:val="0"/>
        <w:autoSpaceDE w:val="0"/>
        <w:autoSpaceDN w:val="0"/>
        <w:adjustRightInd w:val="0"/>
        <w:spacing w:before="27"/>
        <w:ind w:left="933" w:right="36"/>
        <w:jc w:val="both"/>
        <w:rPr>
          <w:sz w:val="20"/>
          <w:szCs w:val="20"/>
          <w:lang w:val="es-CL"/>
        </w:rPr>
      </w:pPr>
      <w:r w:rsidRPr="00F80192">
        <w:rPr>
          <w:sz w:val="20"/>
          <w:szCs w:val="20"/>
          <w:lang w:val="es-CL"/>
        </w:rPr>
        <w:t>Fo</w:t>
      </w:r>
      <w:r w:rsidRPr="00F80192">
        <w:rPr>
          <w:spacing w:val="-2"/>
          <w:sz w:val="20"/>
          <w:szCs w:val="20"/>
          <w:lang w:val="es-CL"/>
        </w:rPr>
        <w:t>r</w:t>
      </w:r>
      <w:r w:rsidRPr="00F80192">
        <w:rPr>
          <w:spacing w:val="2"/>
          <w:sz w:val="20"/>
          <w:szCs w:val="20"/>
          <w:lang w:val="es-CL"/>
        </w:rPr>
        <w:t>m</w:t>
      </w:r>
      <w:r w:rsidRPr="00F80192">
        <w:rPr>
          <w:spacing w:val="-4"/>
          <w:sz w:val="20"/>
          <w:szCs w:val="20"/>
          <w:lang w:val="es-CL"/>
        </w:rPr>
        <w:t>u</w:t>
      </w:r>
      <w:r w:rsidRPr="00F80192">
        <w:rPr>
          <w:sz w:val="20"/>
          <w:szCs w:val="20"/>
          <w:lang w:val="es-CL"/>
        </w:rPr>
        <w:t>la</w:t>
      </w:r>
      <w:r w:rsidRPr="00F80192">
        <w:rPr>
          <w:spacing w:val="-2"/>
          <w:sz w:val="20"/>
          <w:szCs w:val="20"/>
          <w:lang w:val="es-CL"/>
        </w:rPr>
        <w:t>r</w:t>
      </w:r>
      <w:r w:rsidRPr="00F80192">
        <w:rPr>
          <w:sz w:val="20"/>
          <w:szCs w:val="20"/>
          <w:lang w:val="es-CL"/>
        </w:rPr>
        <w:t>io T</w:t>
      </w:r>
      <w:r w:rsidRPr="00F80192">
        <w:rPr>
          <w:spacing w:val="-1"/>
          <w:sz w:val="20"/>
          <w:szCs w:val="20"/>
          <w:lang w:val="es-CL"/>
        </w:rPr>
        <w:t>-02</w:t>
      </w:r>
      <w:r w:rsidRPr="00F80192">
        <w:rPr>
          <w:sz w:val="20"/>
          <w:szCs w:val="20"/>
          <w:lang w:val="es-CL"/>
        </w:rPr>
        <w:t>:</w:t>
      </w:r>
      <w:r w:rsidRPr="00F80192">
        <w:rPr>
          <w:spacing w:val="-1"/>
          <w:sz w:val="20"/>
          <w:szCs w:val="20"/>
          <w:lang w:val="es-CL"/>
        </w:rPr>
        <w:t xml:space="preserve"> </w:t>
      </w:r>
      <w:r w:rsidR="00CF5888" w:rsidRPr="00F80192">
        <w:rPr>
          <w:spacing w:val="-2"/>
          <w:sz w:val="20"/>
          <w:szCs w:val="20"/>
          <w:lang w:val="es-CL"/>
        </w:rPr>
        <w:t>Alcance y programa de trabajo</w:t>
      </w:r>
    </w:p>
    <w:p w14:paraId="40EC97EA" w14:textId="5C02548A" w:rsidR="00F80192" w:rsidRPr="00F80192" w:rsidRDefault="00F80192" w:rsidP="000640B0">
      <w:pPr>
        <w:numPr>
          <w:ilvl w:val="0"/>
          <w:numId w:val="16"/>
        </w:numPr>
        <w:tabs>
          <w:tab w:val="left" w:pos="933"/>
        </w:tabs>
        <w:kinsoku w:val="0"/>
        <w:overflowPunct w:val="0"/>
        <w:autoSpaceDE w:val="0"/>
        <w:autoSpaceDN w:val="0"/>
        <w:adjustRightInd w:val="0"/>
        <w:spacing w:before="27"/>
        <w:ind w:left="933" w:right="36"/>
        <w:jc w:val="both"/>
        <w:rPr>
          <w:sz w:val="20"/>
          <w:szCs w:val="20"/>
          <w:lang w:val="es-CL"/>
        </w:rPr>
      </w:pPr>
      <w:r w:rsidRPr="00F80192">
        <w:rPr>
          <w:spacing w:val="-2"/>
          <w:sz w:val="20"/>
          <w:szCs w:val="20"/>
          <w:lang w:val="es-CL"/>
        </w:rPr>
        <w:t>Formulario T-03: Organigrama</w:t>
      </w:r>
    </w:p>
    <w:p w14:paraId="3161BA1E" w14:textId="77777777" w:rsidR="009F7525" w:rsidRPr="00E03F15" w:rsidRDefault="009F7525" w:rsidP="005D6D5D">
      <w:pPr>
        <w:kinsoku w:val="0"/>
        <w:overflowPunct w:val="0"/>
        <w:spacing w:before="4" w:line="220" w:lineRule="exact"/>
        <w:ind w:right="36"/>
        <w:jc w:val="both"/>
        <w:rPr>
          <w:sz w:val="20"/>
          <w:szCs w:val="20"/>
          <w:lang w:val="es-CL"/>
        </w:rPr>
      </w:pPr>
    </w:p>
    <w:p w14:paraId="0D2DD0F7" w14:textId="77777777" w:rsidR="009F7525" w:rsidRDefault="009F7525" w:rsidP="005D6D5D">
      <w:pPr>
        <w:kinsoku w:val="0"/>
        <w:overflowPunct w:val="0"/>
        <w:ind w:left="573" w:right="36"/>
        <w:jc w:val="both"/>
        <w:rPr>
          <w:b/>
          <w:bCs/>
          <w:sz w:val="20"/>
          <w:szCs w:val="20"/>
          <w:lang w:val="es-CL"/>
        </w:rPr>
      </w:pPr>
      <w:r w:rsidRPr="005D6D5D">
        <w:rPr>
          <w:b/>
          <w:bCs/>
          <w:spacing w:val="-1"/>
          <w:sz w:val="20"/>
          <w:szCs w:val="20"/>
          <w:lang w:val="es-CL"/>
        </w:rPr>
        <w:t>(</w:t>
      </w:r>
      <w:r w:rsidRPr="005D6D5D">
        <w:rPr>
          <w:b/>
          <w:bCs/>
          <w:sz w:val="20"/>
          <w:szCs w:val="20"/>
          <w:lang w:val="es-CL"/>
        </w:rPr>
        <w:t xml:space="preserve">*) Los </w:t>
      </w:r>
      <w:r w:rsidRPr="005D6D5D">
        <w:rPr>
          <w:b/>
          <w:bCs/>
          <w:spacing w:val="-1"/>
          <w:sz w:val="20"/>
          <w:szCs w:val="20"/>
          <w:lang w:val="es-CL"/>
        </w:rPr>
        <w:t>f</w:t>
      </w:r>
      <w:r w:rsidRPr="005D6D5D">
        <w:rPr>
          <w:b/>
          <w:bCs/>
          <w:sz w:val="20"/>
          <w:szCs w:val="20"/>
          <w:lang w:val="es-CL"/>
        </w:rPr>
        <w:t>o</w:t>
      </w:r>
      <w:r w:rsidRPr="005D6D5D">
        <w:rPr>
          <w:b/>
          <w:bCs/>
          <w:spacing w:val="-3"/>
          <w:sz w:val="20"/>
          <w:szCs w:val="20"/>
          <w:lang w:val="es-CL"/>
        </w:rPr>
        <w:t>r</w:t>
      </w:r>
      <w:r w:rsidRPr="005D6D5D">
        <w:rPr>
          <w:b/>
          <w:bCs/>
          <w:sz w:val="20"/>
          <w:szCs w:val="20"/>
          <w:lang w:val="es-CL"/>
        </w:rPr>
        <w:t>m</w:t>
      </w:r>
      <w:r w:rsidRPr="005D6D5D">
        <w:rPr>
          <w:b/>
          <w:bCs/>
          <w:spacing w:val="-3"/>
          <w:sz w:val="20"/>
          <w:szCs w:val="20"/>
          <w:lang w:val="es-CL"/>
        </w:rPr>
        <w:t>u</w:t>
      </w:r>
      <w:r w:rsidRPr="005D6D5D">
        <w:rPr>
          <w:b/>
          <w:bCs/>
          <w:sz w:val="20"/>
          <w:szCs w:val="20"/>
          <w:lang w:val="es-CL"/>
        </w:rPr>
        <w:t>l</w:t>
      </w:r>
      <w:r w:rsidRPr="005D6D5D">
        <w:rPr>
          <w:b/>
          <w:bCs/>
          <w:spacing w:val="-1"/>
          <w:sz w:val="20"/>
          <w:szCs w:val="20"/>
          <w:lang w:val="es-CL"/>
        </w:rPr>
        <w:t>a</w:t>
      </w:r>
      <w:r w:rsidRPr="005D6D5D">
        <w:rPr>
          <w:b/>
          <w:bCs/>
          <w:sz w:val="20"/>
          <w:szCs w:val="20"/>
          <w:lang w:val="es-CL"/>
        </w:rPr>
        <w:t>rios</w:t>
      </w:r>
      <w:r w:rsidRPr="005D6D5D">
        <w:rPr>
          <w:b/>
          <w:bCs/>
          <w:spacing w:val="-2"/>
          <w:sz w:val="20"/>
          <w:szCs w:val="20"/>
          <w:lang w:val="es-CL"/>
        </w:rPr>
        <w:t xml:space="preserve"> </w:t>
      </w:r>
      <w:r w:rsidRPr="005D6D5D">
        <w:rPr>
          <w:b/>
          <w:bCs/>
          <w:spacing w:val="-1"/>
          <w:sz w:val="20"/>
          <w:szCs w:val="20"/>
          <w:lang w:val="es-CL"/>
        </w:rPr>
        <w:t>téc</w:t>
      </w:r>
      <w:r w:rsidRPr="005D6D5D">
        <w:rPr>
          <w:b/>
          <w:bCs/>
          <w:sz w:val="20"/>
          <w:szCs w:val="20"/>
          <w:lang w:val="es-CL"/>
        </w:rPr>
        <w:t>ni</w:t>
      </w:r>
      <w:r w:rsidRPr="005D6D5D">
        <w:rPr>
          <w:b/>
          <w:bCs/>
          <w:spacing w:val="-1"/>
          <w:sz w:val="20"/>
          <w:szCs w:val="20"/>
          <w:lang w:val="es-CL"/>
        </w:rPr>
        <w:t>c</w:t>
      </w:r>
      <w:r w:rsidRPr="005D6D5D">
        <w:rPr>
          <w:b/>
          <w:bCs/>
          <w:sz w:val="20"/>
          <w:szCs w:val="20"/>
          <w:lang w:val="es-CL"/>
        </w:rPr>
        <w:t>os</w:t>
      </w:r>
      <w:r w:rsidRPr="005D6D5D">
        <w:rPr>
          <w:b/>
          <w:bCs/>
          <w:spacing w:val="-2"/>
          <w:sz w:val="20"/>
          <w:szCs w:val="20"/>
          <w:lang w:val="es-CL"/>
        </w:rPr>
        <w:t xml:space="preserve"> </w:t>
      </w:r>
      <w:r w:rsidRPr="005D6D5D">
        <w:rPr>
          <w:b/>
          <w:bCs/>
          <w:spacing w:val="-1"/>
          <w:sz w:val="20"/>
          <w:szCs w:val="20"/>
          <w:lang w:val="es-CL"/>
        </w:rPr>
        <w:t>(</w:t>
      </w:r>
      <w:r w:rsidRPr="005D6D5D">
        <w:rPr>
          <w:b/>
          <w:bCs/>
          <w:spacing w:val="-2"/>
          <w:sz w:val="20"/>
          <w:szCs w:val="20"/>
          <w:lang w:val="es-CL"/>
        </w:rPr>
        <w:t>T</w:t>
      </w:r>
      <w:r w:rsidRPr="005D6D5D">
        <w:rPr>
          <w:b/>
          <w:bCs/>
          <w:spacing w:val="-1"/>
          <w:sz w:val="20"/>
          <w:szCs w:val="20"/>
          <w:lang w:val="es-CL"/>
        </w:rPr>
        <w:t>-*</w:t>
      </w:r>
      <w:r w:rsidRPr="005D6D5D">
        <w:rPr>
          <w:b/>
          <w:bCs/>
          <w:sz w:val="20"/>
          <w:szCs w:val="20"/>
          <w:lang w:val="es-CL"/>
        </w:rPr>
        <w:t xml:space="preserve">) </w:t>
      </w:r>
      <w:r w:rsidRPr="005D6D5D">
        <w:rPr>
          <w:b/>
          <w:bCs/>
          <w:spacing w:val="-1"/>
          <w:sz w:val="20"/>
          <w:szCs w:val="20"/>
          <w:lang w:val="es-CL"/>
        </w:rPr>
        <w:t>s</w:t>
      </w:r>
      <w:r w:rsidRPr="005D6D5D">
        <w:rPr>
          <w:b/>
          <w:bCs/>
          <w:sz w:val="20"/>
          <w:szCs w:val="20"/>
          <w:lang w:val="es-CL"/>
        </w:rPr>
        <w:t>on</w:t>
      </w:r>
      <w:r w:rsidRPr="005D6D5D">
        <w:rPr>
          <w:b/>
          <w:bCs/>
          <w:spacing w:val="1"/>
          <w:sz w:val="20"/>
          <w:szCs w:val="20"/>
          <w:lang w:val="es-CL"/>
        </w:rPr>
        <w:t xml:space="preserve"> </w:t>
      </w:r>
      <w:r w:rsidRPr="005D6D5D">
        <w:rPr>
          <w:b/>
          <w:bCs/>
          <w:sz w:val="20"/>
          <w:szCs w:val="20"/>
          <w:lang w:val="es-CL"/>
        </w:rPr>
        <w:t>de</w:t>
      </w:r>
      <w:r w:rsidRPr="005D6D5D">
        <w:rPr>
          <w:b/>
          <w:bCs/>
          <w:spacing w:val="-2"/>
          <w:sz w:val="20"/>
          <w:szCs w:val="20"/>
          <w:lang w:val="es-CL"/>
        </w:rPr>
        <w:t xml:space="preserve"> </w:t>
      </w:r>
      <w:r w:rsidRPr="005D6D5D">
        <w:rPr>
          <w:b/>
          <w:bCs/>
          <w:spacing w:val="-1"/>
          <w:sz w:val="20"/>
          <w:szCs w:val="20"/>
          <w:lang w:val="es-CL"/>
        </w:rPr>
        <w:t>f</w:t>
      </w:r>
      <w:r w:rsidRPr="005D6D5D">
        <w:rPr>
          <w:b/>
          <w:bCs/>
          <w:sz w:val="20"/>
          <w:szCs w:val="20"/>
          <w:lang w:val="es-CL"/>
        </w:rPr>
        <w:t>o</w:t>
      </w:r>
      <w:r w:rsidRPr="005D6D5D">
        <w:rPr>
          <w:b/>
          <w:bCs/>
          <w:spacing w:val="-3"/>
          <w:sz w:val="20"/>
          <w:szCs w:val="20"/>
          <w:lang w:val="es-CL"/>
        </w:rPr>
        <w:t>r</w:t>
      </w:r>
      <w:r w:rsidRPr="005D6D5D">
        <w:rPr>
          <w:b/>
          <w:bCs/>
          <w:sz w:val="20"/>
          <w:szCs w:val="20"/>
          <w:lang w:val="es-CL"/>
        </w:rPr>
        <w:t>m</w:t>
      </w:r>
      <w:r w:rsidRPr="005D6D5D">
        <w:rPr>
          <w:b/>
          <w:bCs/>
          <w:spacing w:val="-1"/>
          <w:sz w:val="20"/>
          <w:szCs w:val="20"/>
          <w:lang w:val="es-CL"/>
        </w:rPr>
        <w:t>at</w:t>
      </w:r>
      <w:r w:rsidRPr="005D6D5D">
        <w:rPr>
          <w:b/>
          <w:bCs/>
          <w:sz w:val="20"/>
          <w:szCs w:val="20"/>
          <w:lang w:val="es-CL"/>
        </w:rPr>
        <w:t>o</w:t>
      </w:r>
      <w:r w:rsidRPr="005D6D5D">
        <w:rPr>
          <w:b/>
          <w:bCs/>
          <w:spacing w:val="-2"/>
          <w:sz w:val="20"/>
          <w:szCs w:val="20"/>
          <w:lang w:val="es-CL"/>
        </w:rPr>
        <w:t xml:space="preserve"> </w:t>
      </w:r>
      <w:r w:rsidRPr="005D6D5D">
        <w:rPr>
          <w:b/>
          <w:bCs/>
          <w:sz w:val="20"/>
          <w:szCs w:val="20"/>
          <w:lang w:val="es-CL"/>
        </w:rPr>
        <w:t>libre</w:t>
      </w:r>
      <w:r w:rsidRPr="005D6D5D">
        <w:rPr>
          <w:b/>
          <w:bCs/>
          <w:spacing w:val="-3"/>
          <w:sz w:val="20"/>
          <w:szCs w:val="20"/>
          <w:lang w:val="es-CL"/>
        </w:rPr>
        <w:t xml:space="preserve"> </w:t>
      </w:r>
      <w:r w:rsidRPr="005D6D5D">
        <w:rPr>
          <w:b/>
          <w:bCs/>
          <w:sz w:val="20"/>
          <w:szCs w:val="20"/>
          <w:lang w:val="es-CL"/>
        </w:rPr>
        <w:t>a</w:t>
      </w:r>
      <w:r w:rsidRPr="005D6D5D">
        <w:rPr>
          <w:b/>
          <w:bCs/>
          <w:spacing w:val="-2"/>
          <w:sz w:val="20"/>
          <w:szCs w:val="20"/>
          <w:lang w:val="es-CL"/>
        </w:rPr>
        <w:t xml:space="preserve"> </w:t>
      </w:r>
      <w:r w:rsidRPr="005D6D5D">
        <w:rPr>
          <w:b/>
          <w:bCs/>
          <w:sz w:val="20"/>
          <w:szCs w:val="20"/>
          <w:lang w:val="es-CL"/>
        </w:rPr>
        <w:t>pr</w:t>
      </w:r>
      <w:r w:rsidRPr="005D6D5D">
        <w:rPr>
          <w:b/>
          <w:bCs/>
          <w:spacing w:val="-1"/>
          <w:sz w:val="20"/>
          <w:szCs w:val="20"/>
          <w:lang w:val="es-CL"/>
        </w:rPr>
        <w:t>ese</w:t>
      </w:r>
      <w:r w:rsidRPr="005D6D5D">
        <w:rPr>
          <w:b/>
          <w:bCs/>
          <w:sz w:val="20"/>
          <w:szCs w:val="20"/>
          <w:lang w:val="es-CL"/>
        </w:rPr>
        <w:t>n</w:t>
      </w:r>
      <w:r w:rsidRPr="005D6D5D">
        <w:rPr>
          <w:b/>
          <w:bCs/>
          <w:spacing w:val="-1"/>
          <w:sz w:val="20"/>
          <w:szCs w:val="20"/>
          <w:lang w:val="es-CL"/>
        </w:rPr>
        <w:t>ta</w:t>
      </w:r>
      <w:r w:rsidRPr="005D6D5D">
        <w:rPr>
          <w:b/>
          <w:bCs/>
          <w:sz w:val="20"/>
          <w:szCs w:val="20"/>
          <w:lang w:val="es-CL"/>
        </w:rPr>
        <w:t>r por</w:t>
      </w:r>
      <w:r w:rsidRPr="005D6D5D">
        <w:rPr>
          <w:b/>
          <w:bCs/>
          <w:spacing w:val="-2"/>
          <w:sz w:val="20"/>
          <w:szCs w:val="20"/>
          <w:lang w:val="es-CL"/>
        </w:rPr>
        <w:t xml:space="preserve"> </w:t>
      </w:r>
      <w:r w:rsidRPr="005D6D5D">
        <w:rPr>
          <w:b/>
          <w:bCs/>
          <w:spacing w:val="-1"/>
          <w:sz w:val="20"/>
          <w:szCs w:val="20"/>
          <w:lang w:val="es-CL"/>
        </w:rPr>
        <w:t>e</w:t>
      </w:r>
      <w:r w:rsidRPr="005D6D5D">
        <w:rPr>
          <w:b/>
          <w:bCs/>
          <w:sz w:val="20"/>
          <w:szCs w:val="20"/>
          <w:lang w:val="es-CL"/>
        </w:rPr>
        <w:t>l</w:t>
      </w:r>
      <w:r w:rsidRPr="005D6D5D">
        <w:rPr>
          <w:b/>
          <w:bCs/>
          <w:spacing w:val="-1"/>
          <w:sz w:val="20"/>
          <w:szCs w:val="20"/>
          <w:lang w:val="es-CL"/>
        </w:rPr>
        <w:t xml:space="preserve"> </w:t>
      </w:r>
      <w:r w:rsidRPr="005D6D5D">
        <w:rPr>
          <w:b/>
          <w:bCs/>
          <w:sz w:val="20"/>
          <w:szCs w:val="20"/>
          <w:lang w:val="es-CL"/>
        </w:rPr>
        <w:t>pro</w:t>
      </w:r>
      <w:r w:rsidRPr="005D6D5D">
        <w:rPr>
          <w:b/>
          <w:bCs/>
          <w:spacing w:val="-3"/>
          <w:sz w:val="20"/>
          <w:szCs w:val="20"/>
          <w:lang w:val="es-CL"/>
        </w:rPr>
        <w:t>p</w:t>
      </w:r>
      <w:r w:rsidRPr="005D6D5D">
        <w:rPr>
          <w:b/>
          <w:bCs/>
          <w:sz w:val="20"/>
          <w:szCs w:val="20"/>
          <w:lang w:val="es-CL"/>
        </w:rPr>
        <w:t>onen</w:t>
      </w:r>
      <w:r w:rsidRPr="005D6D5D">
        <w:rPr>
          <w:b/>
          <w:bCs/>
          <w:spacing w:val="-1"/>
          <w:sz w:val="20"/>
          <w:szCs w:val="20"/>
          <w:lang w:val="es-CL"/>
        </w:rPr>
        <w:t>t</w:t>
      </w:r>
      <w:r w:rsidRPr="005D6D5D">
        <w:rPr>
          <w:b/>
          <w:bCs/>
          <w:sz w:val="20"/>
          <w:szCs w:val="20"/>
          <w:lang w:val="es-CL"/>
        </w:rPr>
        <w:t>e</w:t>
      </w:r>
      <w:r w:rsidRPr="005D6D5D">
        <w:rPr>
          <w:b/>
          <w:bCs/>
          <w:spacing w:val="2"/>
          <w:sz w:val="20"/>
          <w:szCs w:val="20"/>
          <w:lang w:val="es-CL"/>
        </w:rPr>
        <w:t xml:space="preserve"> </w:t>
      </w:r>
      <w:r w:rsidRPr="005D6D5D">
        <w:rPr>
          <w:b/>
          <w:bCs/>
          <w:spacing w:val="-1"/>
          <w:sz w:val="20"/>
          <w:szCs w:val="20"/>
          <w:lang w:val="es-CL"/>
        </w:rPr>
        <w:t>e</w:t>
      </w:r>
      <w:r w:rsidRPr="005D6D5D">
        <w:rPr>
          <w:b/>
          <w:bCs/>
          <w:sz w:val="20"/>
          <w:szCs w:val="20"/>
          <w:lang w:val="es-CL"/>
        </w:rPr>
        <w:t>n</w:t>
      </w:r>
      <w:r w:rsidRPr="005D6D5D">
        <w:rPr>
          <w:b/>
          <w:bCs/>
          <w:spacing w:val="-2"/>
          <w:sz w:val="20"/>
          <w:szCs w:val="20"/>
          <w:lang w:val="es-CL"/>
        </w:rPr>
        <w:t xml:space="preserve"> </w:t>
      </w:r>
      <w:r w:rsidRPr="005D6D5D">
        <w:rPr>
          <w:b/>
          <w:bCs/>
          <w:spacing w:val="-1"/>
          <w:sz w:val="20"/>
          <w:szCs w:val="20"/>
          <w:lang w:val="es-CL"/>
        </w:rPr>
        <w:t>e</w:t>
      </w:r>
      <w:r w:rsidRPr="005D6D5D">
        <w:rPr>
          <w:b/>
          <w:bCs/>
          <w:sz w:val="20"/>
          <w:szCs w:val="20"/>
          <w:lang w:val="es-CL"/>
        </w:rPr>
        <w:t>l</w:t>
      </w:r>
      <w:r w:rsidRPr="005D6D5D">
        <w:rPr>
          <w:b/>
          <w:bCs/>
          <w:spacing w:val="-1"/>
          <w:sz w:val="20"/>
          <w:szCs w:val="20"/>
          <w:lang w:val="es-CL"/>
        </w:rPr>
        <w:t xml:space="preserve"> </w:t>
      </w:r>
      <w:r w:rsidRPr="005D6D5D">
        <w:rPr>
          <w:b/>
          <w:bCs/>
          <w:sz w:val="20"/>
          <w:szCs w:val="20"/>
          <w:lang w:val="es-CL"/>
        </w:rPr>
        <w:t>ord</w:t>
      </w:r>
      <w:r w:rsidRPr="005D6D5D">
        <w:rPr>
          <w:b/>
          <w:bCs/>
          <w:spacing w:val="-3"/>
          <w:sz w:val="20"/>
          <w:szCs w:val="20"/>
          <w:lang w:val="es-CL"/>
        </w:rPr>
        <w:t>e</w:t>
      </w:r>
      <w:r w:rsidRPr="005D6D5D">
        <w:rPr>
          <w:b/>
          <w:bCs/>
          <w:sz w:val="20"/>
          <w:szCs w:val="20"/>
          <w:lang w:val="es-CL"/>
        </w:rPr>
        <w:t>n</w:t>
      </w:r>
      <w:r w:rsidRPr="005D6D5D">
        <w:rPr>
          <w:b/>
          <w:bCs/>
          <w:spacing w:val="-2"/>
          <w:sz w:val="20"/>
          <w:szCs w:val="20"/>
          <w:lang w:val="es-CL"/>
        </w:rPr>
        <w:t xml:space="preserve"> </w:t>
      </w:r>
      <w:r w:rsidRPr="005D6D5D">
        <w:rPr>
          <w:b/>
          <w:bCs/>
          <w:spacing w:val="-1"/>
          <w:sz w:val="20"/>
          <w:szCs w:val="20"/>
          <w:lang w:val="es-CL"/>
        </w:rPr>
        <w:t>s</w:t>
      </w:r>
      <w:r w:rsidRPr="005D6D5D">
        <w:rPr>
          <w:b/>
          <w:bCs/>
          <w:sz w:val="20"/>
          <w:szCs w:val="20"/>
          <w:lang w:val="es-CL"/>
        </w:rPr>
        <w:t>o</w:t>
      </w:r>
      <w:r w:rsidRPr="005D6D5D">
        <w:rPr>
          <w:b/>
          <w:bCs/>
          <w:spacing w:val="-2"/>
          <w:sz w:val="20"/>
          <w:szCs w:val="20"/>
          <w:lang w:val="es-CL"/>
        </w:rPr>
        <w:t>l</w:t>
      </w:r>
      <w:r w:rsidRPr="005D6D5D">
        <w:rPr>
          <w:b/>
          <w:bCs/>
          <w:sz w:val="20"/>
          <w:szCs w:val="20"/>
          <w:lang w:val="es-CL"/>
        </w:rPr>
        <w:t>i</w:t>
      </w:r>
      <w:r w:rsidRPr="005D6D5D">
        <w:rPr>
          <w:b/>
          <w:bCs/>
          <w:spacing w:val="-1"/>
          <w:sz w:val="20"/>
          <w:szCs w:val="20"/>
          <w:lang w:val="es-CL"/>
        </w:rPr>
        <w:t>c</w:t>
      </w:r>
      <w:r w:rsidRPr="005D6D5D">
        <w:rPr>
          <w:b/>
          <w:bCs/>
          <w:sz w:val="20"/>
          <w:szCs w:val="20"/>
          <w:lang w:val="es-CL"/>
        </w:rPr>
        <w:t>i</w:t>
      </w:r>
      <w:r w:rsidRPr="005D6D5D">
        <w:rPr>
          <w:b/>
          <w:bCs/>
          <w:spacing w:val="-1"/>
          <w:sz w:val="20"/>
          <w:szCs w:val="20"/>
          <w:lang w:val="es-CL"/>
        </w:rPr>
        <w:t>ta</w:t>
      </w:r>
      <w:r w:rsidRPr="005D6D5D">
        <w:rPr>
          <w:b/>
          <w:bCs/>
          <w:sz w:val="20"/>
          <w:szCs w:val="20"/>
          <w:lang w:val="es-CL"/>
        </w:rPr>
        <w:t>d</w:t>
      </w:r>
      <w:r w:rsidRPr="005D6D5D">
        <w:rPr>
          <w:b/>
          <w:bCs/>
          <w:spacing w:val="-3"/>
          <w:sz w:val="20"/>
          <w:szCs w:val="20"/>
          <w:lang w:val="es-CL"/>
        </w:rPr>
        <w:t>o</w:t>
      </w:r>
      <w:r w:rsidRPr="005D6D5D">
        <w:rPr>
          <w:b/>
          <w:bCs/>
          <w:sz w:val="20"/>
          <w:szCs w:val="20"/>
          <w:lang w:val="es-CL"/>
        </w:rPr>
        <w:t>.</w:t>
      </w:r>
    </w:p>
    <w:p w14:paraId="2A5BE0E8" w14:textId="77777777" w:rsidR="004E3EE8" w:rsidRDefault="004E3EE8" w:rsidP="005D6D5D">
      <w:pPr>
        <w:kinsoku w:val="0"/>
        <w:overflowPunct w:val="0"/>
        <w:ind w:left="573" w:right="36"/>
        <w:jc w:val="both"/>
        <w:rPr>
          <w:b/>
          <w:bCs/>
          <w:sz w:val="20"/>
          <w:szCs w:val="20"/>
          <w:lang w:val="es-CL"/>
        </w:rPr>
      </w:pPr>
    </w:p>
    <w:p w14:paraId="31B65E53" w14:textId="77777777" w:rsidR="009F7525" w:rsidRPr="005D6D5D" w:rsidRDefault="009F7525" w:rsidP="005D6D5D">
      <w:pPr>
        <w:kinsoku w:val="0"/>
        <w:overflowPunct w:val="0"/>
        <w:spacing w:before="7" w:line="180" w:lineRule="exact"/>
        <w:ind w:right="36"/>
        <w:jc w:val="both"/>
        <w:rPr>
          <w:sz w:val="20"/>
          <w:szCs w:val="20"/>
          <w:lang w:val="es-CL"/>
        </w:rPr>
      </w:pPr>
    </w:p>
    <w:p w14:paraId="3C4D5607" w14:textId="0AC654CE" w:rsidR="009F7525" w:rsidRPr="005D6D5D" w:rsidRDefault="00926BF9" w:rsidP="0038489A">
      <w:pPr>
        <w:pStyle w:val="Textoindependiente"/>
        <w:kinsoku w:val="0"/>
        <w:overflowPunct w:val="0"/>
        <w:ind w:left="567" w:right="36" w:firstLine="153"/>
        <w:jc w:val="both"/>
        <w:rPr>
          <w:sz w:val="20"/>
          <w:szCs w:val="20"/>
          <w:lang w:val="es-CL"/>
        </w:rPr>
      </w:pPr>
      <w:r>
        <w:rPr>
          <w:b/>
          <w:spacing w:val="-1"/>
          <w:sz w:val="20"/>
          <w:szCs w:val="20"/>
          <w:lang w:val="es-CL"/>
        </w:rPr>
        <w:t>Archivo</w:t>
      </w:r>
      <w:r w:rsidR="009F7525" w:rsidRPr="005D6D5D">
        <w:rPr>
          <w:b/>
          <w:sz w:val="20"/>
          <w:szCs w:val="20"/>
          <w:lang w:val="es-CL"/>
        </w:rPr>
        <w:t xml:space="preserve"> </w:t>
      </w:r>
      <w:r w:rsidR="009F7525" w:rsidRPr="005D6D5D">
        <w:rPr>
          <w:b/>
          <w:spacing w:val="-2"/>
          <w:sz w:val="20"/>
          <w:szCs w:val="20"/>
          <w:lang w:val="es-CL"/>
        </w:rPr>
        <w:t>O</w:t>
      </w:r>
      <w:r w:rsidR="009F7525" w:rsidRPr="005D6D5D">
        <w:rPr>
          <w:b/>
          <w:spacing w:val="3"/>
          <w:sz w:val="20"/>
          <w:szCs w:val="20"/>
          <w:lang w:val="es-CL"/>
        </w:rPr>
        <w:t>f</w:t>
      </w:r>
      <w:r w:rsidR="009F7525" w:rsidRPr="005D6D5D">
        <w:rPr>
          <w:b/>
          <w:spacing w:val="-3"/>
          <w:sz w:val="20"/>
          <w:szCs w:val="20"/>
          <w:lang w:val="es-CL"/>
        </w:rPr>
        <w:t>e</w:t>
      </w:r>
      <w:r w:rsidR="009F7525" w:rsidRPr="005D6D5D">
        <w:rPr>
          <w:b/>
          <w:spacing w:val="1"/>
          <w:sz w:val="20"/>
          <w:szCs w:val="20"/>
          <w:lang w:val="es-CL"/>
        </w:rPr>
        <w:t>r</w:t>
      </w:r>
      <w:r w:rsidR="009F7525" w:rsidRPr="005D6D5D">
        <w:rPr>
          <w:b/>
          <w:sz w:val="20"/>
          <w:szCs w:val="20"/>
          <w:lang w:val="es-CL"/>
        </w:rPr>
        <w:t>ta</w:t>
      </w:r>
      <w:r w:rsidR="009F7525" w:rsidRPr="005D6D5D">
        <w:rPr>
          <w:b/>
          <w:spacing w:val="-2"/>
          <w:sz w:val="20"/>
          <w:szCs w:val="20"/>
          <w:lang w:val="es-CL"/>
        </w:rPr>
        <w:t xml:space="preserve"> </w:t>
      </w:r>
      <w:r w:rsidR="009F7525" w:rsidRPr="005D6D5D">
        <w:rPr>
          <w:b/>
          <w:spacing w:val="-1"/>
          <w:sz w:val="20"/>
          <w:szCs w:val="20"/>
          <w:lang w:val="es-CL"/>
        </w:rPr>
        <w:t>E</w:t>
      </w:r>
      <w:r w:rsidR="009F7525" w:rsidRPr="005D6D5D">
        <w:rPr>
          <w:b/>
          <w:sz w:val="20"/>
          <w:szCs w:val="20"/>
          <w:lang w:val="es-CL"/>
        </w:rPr>
        <w:t>co</w:t>
      </w:r>
      <w:r w:rsidR="009F7525" w:rsidRPr="005D6D5D">
        <w:rPr>
          <w:b/>
          <w:spacing w:val="-4"/>
          <w:sz w:val="20"/>
          <w:szCs w:val="20"/>
          <w:lang w:val="es-CL"/>
        </w:rPr>
        <w:t>n</w:t>
      </w:r>
      <w:r w:rsidR="009F7525" w:rsidRPr="005D6D5D">
        <w:rPr>
          <w:b/>
          <w:sz w:val="20"/>
          <w:szCs w:val="20"/>
          <w:lang w:val="es-CL"/>
        </w:rPr>
        <w:t>ómica d</w:t>
      </w:r>
      <w:r w:rsidR="009F7525" w:rsidRPr="005D6D5D">
        <w:rPr>
          <w:b/>
          <w:spacing w:val="-1"/>
          <w:sz w:val="20"/>
          <w:szCs w:val="20"/>
          <w:lang w:val="es-CL"/>
        </w:rPr>
        <w:t>e</w:t>
      </w:r>
      <w:r w:rsidR="009F7525" w:rsidRPr="005D6D5D">
        <w:rPr>
          <w:b/>
          <w:sz w:val="20"/>
          <w:szCs w:val="20"/>
          <w:lang w:val="es-CL"/>
        </w:rPr>
        <w:t>be</w:t>
      </w:r>
      <w:r w:rsidR="009F7525" w:rsidRPr="005D6D5D">
        <w:rPr>
          <w:b/>
          <w:spacing w:val="-2"/>
          <w:sz w:val="20"/>
          <w:szCs w:val="20"/>
          <w:lang w:val="es-CL"/>
        </w:rPr>
        <w:t xml:space="preserve"> </w:t>
      </w:r>
      <w:r w:rsidR="009F7525" w:rsidRPr="005D6D5D">
        <w:rPr>
          <w:b/>
          <w:sz w:val="20"/>
          <w:szCs w:val="20"/>
          <w:lang w:val="es-CL"/>
        </w:rPr>
        <w:t>co</w:t>
      </w:r>
      <w:r w:rsidR="009F7525" w:rsidRPr="005D6D5D">
        <w:rPr>
          <w:b/>
          <w:spacing w:val="-1"/>
          <w:sz w:val="20"/>
          <w:szCs w:val="20"/>
          <w:lang w:val="es-CL"/>
        </w:rPr>
        <w:t>n</w:t>
      </w:r>
      <w:r w:rsidR="009F7525" w:rsidRPr="005D6D5D">
        <w:rPr>
          <w:b/>
          <w:sz w:val="20"/>
          <w:szCs w:val="20"/>
          <w:lang w:val="es-CL"/>
        </w:rPr>
        <w:t>s</w:t>
      </w:r>
      <w:r w:rsidR="009F7525" w:rsidRPr="005D6D5D">
        <w:rPr>
          <w:b/>
          <w:spacing w:val="-2"/>
          <w:sz w:val="20"/>
          <w:szCs w:val="20"/>
          <w:lang w:val="es-CL"/>
        </w:rPr>
        <w:t>i</w:t>
      </w:r>
      <w:r w:rsidR="009F7525" w:rsidRPr="005D6D5D">
        <w:rPr>
          <w:b/>
          <w:sz w:val="20"/>
          <w:szCs w:val="20"/>
          <w:lang w:val="es-CL"/>
        </w:rPr>
        <w:t>d</w:t>
      </w:r>
      <w:r w:rsidR="009F7525" w:rsidRPr="005D6D5D">
        <w:rPr>
          <w:b/>
          <w:spacing w:val="-1"/>
          <w:sz w:val="20"/>
          <w:szCs w:val="20"/>
          <w:lang w:val="es-CL"/>
        </w:rPr>
        <w:t>e</w:t>
      </w:r>
      <w:r w:rsidR="009F7525" w:rsidRPr="005D6D5D">
        <w:rPr>
          <w:b/>
          <w:sz w:val="20"/>
          <w:szCs w:val="20"/>
          <w:lang w:val="es-CL"/>
        </w:rPr>
        <w:t>r</w:t>
      </w:r>
      <w:r w:rsidR="009F7525" w:rsidRPr="005D6D5D">
        <w:rPr>
          <w:b/>
          <w:spacing w:val="-3"/>
          <w:sz w:val="20"/>
          <w:szCs w:val="20"/>
          <w:lang w:val="es-CL"/>
        </w:rPr>
        <w:t>a</w:t>
      </w:r>
      <w:r w:rsidR="009F7525" w:rsidRPr="005D6D5D">
        <w:rPr>
          <w:b/>
          <w:sz w:val="20"/>
          <w:szCs w:val="20"/>
          <w:lang w:val="es-CL"/>
        </w:rPr>
        <w:t>r</w:t>
      </w:r>
      <w:r w:rsidR="009F7525" w:rsidRPr="005D6D5D">
        <w:rPr>
          <w:sz w:val="20"/>
          <w:szCs w:val="20"/>
          <w:lang w:val="es-CL"/>
        </w:rPr>
        <w:t>:</w:t>
      </w:r>
    </w:p>
    <w:p w14:paraId="7DEA31C1" w14:textId="4EFAC947" w:rsidR="009F7525" w:rsidRPr="005D6D5D" w:rsidRDefault="009F7525" w:rsidP="005D6D5D">
      <w:pPr>
        <w:kinsoku w:val="0"/>
        <w:overflowPunct w:val="0"/>
        <w:spacing w:before="15" w:line="240" w:lineRule="exact"/>
        <w:ind w:right="36"/>
        <w:jc w:val="both"/>
        <w:rPr>
          <w:sz w:val="20"/>
          <w:szCs w:val="20"/>
          <w:lang w:val="es-CL"/>
        </w:rPr>
      </w:pPr>
    </w:p>
    <w:p w14:paraId="1C83AE27" w14:textId="77777777" w:rsidR="009F7525" w:rsidRPr="0038489A" w:rsidRDefault="009F7525" w:rsidP="000640B0">
      <w:pPr>
        <w:numPr>
          <w:ilvl w:val="0"/>
          <w:numId w:val="16"/>
        </w:numPr>
        <w:tabs>
          <w:tab w:val="left" w:pos="933"/>
        </w:tabs>
        <w:kinsoku w:val="0"/>
        <w:overflowPunct w:val="0"/>
        <w:autoSpaceDE w:val="0"/>
        <w:autoSpaceDN w:val="0"/>
        <w:adjustRightInd w:val="0"/>
        <w:ind w:left="933" w:right="36"/>
        <w:jc w:val="both"/>
        <w:rPr>
          <w:sz w:val="20"/>
          <w:szCs w:val="20"/>
          <w:lang w:val="es-CL"/>
        </w:rPr>
      </w:pPr>
      <w:r w:rsidRPr="0038489A">
        <w:rPr>
          <w:sz w:val="20"/>
          <w:szCs w:val="20"/>
          <w:lang w:val="es-CL"/>
        </w:rPr>
        <w:t>Fo</w:t>
      </w:r>
      <w:r w:rsidRPr="0038489A">
        <w:rPr>
          <w:spacing w:val="-2"/>
          <w:sz w:val="20"/>
          <w:szCs w:val="20"/>
          <w:lang w:val="es-CL"/>
        </w:rPr>
        <w:t>r</w:t>
      </w:r>
      <w:r w:rsidRPr="0038489A">
        <w:rPr>
          <w:spacing w:val="2"/>
          <w:sz w:val="20"/>
          <w:szCs w:val="20"/>
          <w:lang w:val="es-CL"/>
        </w:rPr>
        <w:t>m</w:t>
      </w:r>
      <w:r w:rsidRPr="0038489A">
        <w:rPr>
          <w:spacing w:val="-4"/>
          <w:sz w:val="20"/>
          <w:szCs w:val="20"/>
          <w:lang w:val="es-CL"/>
        </w:rPr>
        <w:t>u</w:t>
      </w:r>
      <w:r w:rsidRPr="0038489A">
        <w:rPr>
          <w:sz w:val="20"/>
          <w:szCs w:val="20"/>
          <w:lang w:val="es-CL"/>
        </w:rPr>
        <w:t>la</w:t>
      </w:r>
      <w:r w:rsidRPr="0038489A">
        <w:rPr>
          <w:spacing w:val="-2"/>
          <w:sz w:val="20"/>
          <w:szCs w:val="20"/>
          <w:lang w:val="es-CL"/>
        </w:rPr>
        <w:t>r</w:t>
      </w:r>
      <w:r w:rsidRPr="0038489A">
        <w:rPr>
          <w:sz w:val="20"/>
          <w:szCs w:val="20"/>
          <w:lang w:val="es-CL"/>
        </w:rPr>
        <w:t>io E</w:t>
      </w:r>
      <w:r w:rsidRPr="0038489A">
        <w:rPr>
          <w:spacing w:val="-1"/>
          <w:sz w:val="20"/>
          <w:szCs w:val="20"/>
          <w:lang w:val="es-CL"/>
        </w:rPr>
        <w:t>-0</w:t>
      </w:r>
      <w:r w:rsidRPr="0038489A">
        <w:rPr>
          <w:sz w:val="20"/>
          <w:szCs w:val="20"/>
          <w:lang w:val="es-CL"/>
        </w:rPr>
        <w:t>1</w:t>
      </w:r>
      <w:r w:rsidRPr="0038489A">
        <w:rPr>
          <w:spacing w:val="-3"/>
          <w:sz w:val="20"/>
          <w:szCs w:val="20"/>
          <w:lang w:val="es-CL"/>
        </w:rPr>
        <w:t xml:space="preserve"> </w:t>
      </w:r>
      <w:r w:rsidRPr="0038489A">
        <w:rPr>
          <w:sz w:val="20"/>
          <w:szCs w:val="20"/>
          <w:lang w:val="es-CL"/>
        </w:rPr>
        <w:t>Of</w:t>
      </w:r>
      <w:r w:rsidRPr="0038489A">
        <w:rPr>
          <w:spacing w:val="-1"/>
          <w:sz w:val="20"/>
          <w:szCs w:val="20"/>
          <w:lang w:val="es-CL"/>
        </w:rPr>
        <w:t>er</w:t>
      </w:r>
      <w:r w:rsidRPr="0038489A">
        <w:rPr>
          <w:sz w:val="20"/>
          <w:szCs w:val="20"/>
          <w:lang w:val="es-CL"/>
        </w:rPr>
        <w:t>ta</w:t>
      </w:r>
      <w:r w:rsidRPr="0038489A">
        <w:rPr>
          <w:spacing w:val="-3"/>
          <w:sz w:val="20"/>
          <w:szCs w:val="20"/>
          <w:lang w:val="es-CL"/>
        </w:rPr>
        <w:t xml:space="preserve"> </w:t>
      </w:r>
      <w:r w:rsidRPr="0038489A">
        <w:rPr>
          <w:spacing w:val="-2"/>
          <w:sz w:val="20"/>
          <w:szCs w:val="20"/>
          <w:lang w:val="es-CL"/>
        </w:rPr>
        <w:t>E</w:t>
      </w:r>
      <w:r w:rsidRPr="0038489A">
        <w:rPr>
          <w:sz w:val="20"/>
          <w:szCs w:val="20"/>
          <w:lang w:val="es-CL"/>
        </w:rPr>
        <w:t>c</w:t>
      </w:r>
      <w:r w:rsidRPr="0038489A">
        <w:rPr>
          <w:spacing w:val="-1"/>
          <w:sz w:val="20"/>
          <w:szCs w:val="20"/>
          <w:lang w:val="es-CL"/>
        </w:rPr>
        <w:t>on</w:t>
      </w:r>
      <w:r w:rsidRPr="0038489A">
        <w:rPr>
          <w:spacing w:val="-4"/>
          <w:sz w:val="20"/>
          <w:szCs w:val="20"/>
          <w:lang w:val="es-CL"/>
        </w:rPr>
        <w:t>ó</w:t>
      </w:r>
      <w:r w:rsidRPr="0038489A">
        <w:rPr>
          <w:spacing w:val="2"/>
          <w:sz w:val="20"/>
          <w:szCs w:val="20"/>
          <w:lang w:val="es-CL"/>
        </w:rPr>
        <w:t>m</w:t>
      </w:r>
      <w:r w:rsidRPr="0038489A">
        <w:rPr>
          <w:spacing w:val="-3"/>
          <w:sz w:val="20"/>
          <w:szCs w:val="20"/>
          <w:lang w:val="es-CL"/>
        </w:rPr>
        <w:t>i</w:t>
      </w:r>
      <w:r w:rsidRPr="0038489A">
        <w:rPr>
          <w:spacing w:val="-2"/>
          <w:sz w:val="20"/>
          <w:szCs w:val="20"/>
          <w:lang w:val="es-CL"/>
        </w:rPr>
        <w:t>c</w:t>
      </w:r>
      <w:r w:rsidRPr="0038489A">
        <w:rPr>
          <w:sz w:val="20"/>
          <w:szCs w:val="20"/>
          <w:lang w:val="es-CL"/>
        </w:rPr>
        <w:t>a</w:t>
      </w:r>
    </w:p>
    <w:p w14:paraId="39811454" w14:textId="77777777" w:rsidR="00C35CCF" w:rsidRDefault="00C35CCF" w:rsidP="00C35CCF">
      <w:pPr>
        <w:tabs>
          <w:tab w:val="left" w:pos="933"/>
        </w:tabs>
        <w:kinsoku w:val="0"/>
        <w:overflowPunct w:val="0"/>
        <w:autoSpaceDE w:val="0"/>
        <w:autoSpaceDN w:val="0"/>
        <w:adjustRightInd w:val="0"/>
        <w:ind w:right="36"/>
        <w:jc w:val="both"/>
        <w:rPr>
          <w:sz w:val="20"/>
          <w:szCs w:val="20"/>
        </w:rPr>
      </w:pPr>
    </w:p>
    <w:p w14:paraId="362D3DD7" w14:textId="77777777" w:rsidR="0038489A" w:rsidRDefault="0038489A" w:rsidP="00C35CCF">
      <w:pPr>
        <w:tabs>
          <w:tab w:val="left" w:pos="933"/>
        </w:tabs>
        <w:kinsoku w:val="0"/>
        <w:overflowPunct w:val="0"/>
        <w:autoSpaceDE w:val="0"/>
        <w:autoSpaceDN w:val="0"/>
        <w:adjustRightInd w:val="0"/>
        <w:ind w:right="36"/>
        <w:jc w:val="both"/>
        <w:rPr>
          <w:sz w:val="20"/>
          <w:szCs w:val="20"/>
        </w:rPr>
      </w:pPr>
    </w:p>
    <w:p w14:paraId="4498813B" w14:textId="77777777" w:rsidR="0038489A" w:rsidRPr="00473692" w:rsidRDefault="0038489A" w:rsidP="0038489A">
      <w:pPr>
        <w:widowControl/>
        <w:autoSpaceDE w:val="0"/>
        <w:autoSpaceDN w:val="0"/>
        <w:adjustRightInd w:val="0"/>
        <w:jc w:val="both"/>
        <w:rPr>
          <w:rFonts w:eastAsiaTheme="minorHAnsi"/>
          <w:color w:val="000000"/>
          <w:sz w:val="20"/>
          <w:szCs w:val="20"/>
          <w:lang w:val="es-CL"/>
        </w:rPr>
      </w:pPr>
      <w:r w:rsidRPr="00473692">
        <w:rPr>
          <w:rFonts w:eastAsiaTheme="minorHAnsi"/>
          <w:color w:val="000000"/>
          <w:sz w:val="20"/>
          <w:szCs w:val="20"/>
          <w:lang w:val="es-CL"/>
        </w:rPr>
        <w:t>Será responsabilidad del oferente adjuntar toda la información que se solicite en cada sección para el proceso de cotización.</w:t>
      </w:r>
    </w:p>
    <w:p w14:paraId="29A284C2" w14:textId="77777777" w:rsidR="0038489A" w:rsidRPr="00E93F42" w:rsidRDefault="0038489A" w:rsidP="0038489A">
      <w:pPr>
        <w:widowControl/>
        <w:autoSpaceDE w:val="0"/>
        <w:autoSpaceDN w:val="0"/>
        <w:adjustRightInd w:val="0"/>
        <w:rPr>
          <w:rFonts w:eastAsiaTheme="minorHAnsi"/>
          <w:color w:val="000000"/>
          <w:sz w:val="20"/>
          <w:szCs w:val="20"/>
          <w:lang w:val="es-CL"/>
        </w:rPr>
      </w:pPr>
    </w:p>
    <w:p w14:paraId="5ACBD586" w14:textId="77777777" w:rsidR="0038489A" w:rsidRDefault="0038489A" w:rsidP="0038489A">
      <w:pPr>
        <w:widowControl/>
        <w:autoSpaceDE w:val="0"/>
        <w:autoSpaceDN w:val="0"/>
        <w:adjustRightInd w:val="0"/>
        <w:rPr>
          <w:rFonts w:eastAsiaTheme="minorHAnsi"/>
          <w:color w:val="000000"/>
          <w:sz w:val="20"/>
          <w:szCs w:val="20"/>
          <w:lang w:val="es-CL"/>
        </w:rPr>
      </w:pPr>
      <w:r w:rsidRPr="00E93F42">
        <w:rPr>
          <w:rFonts w:eastAsiaTheme="minorHAnsi"/>
          <w:color w:val="000000"/>
          <w:sz w:val="20"/>
          <w:szCs w:val="20"/>
          <w:lang w:val="es-CL"/>
        </w:rPr>
        <w:t xml:space="preserve">Las ofertas que no se ajusten a las presentes bases de </w:t>
      </w:r>
      <w:r>
        <w:rPr>
          <w:rFonts w:eastAsiaTheme="minorHAnsi"/>
          <w:color w:val="000000"/>
          <w:sz w:val="20"/>
          <w:szCs w:val="20"/>
          <w:lang w:val="es-CL"/>
        </w:rPr>
        <w:t>cotiza</w:t>
      </w:r>
      <w:r w:rsidRPr="00E93F42">
        <w:rPr>
          <w:rFonts w:eastAsiaTheme="minorHAnsi"/>
          <w:color w:val="000000"/>
          <w:sz w:val="20"/>
          <w:szCs w:val="20"/>
          <w:lang w:val="es-CL"/>
        </w:rPr>
        <w:t>ción y a sus aclaraciones, podrán ser desestimadas a juicio de ENAP.</w:t>
      </w:r>
    </w:p>
    <w:p w14:paraId="58CB67B8" w14:textId="77777777" w:rsidR="0038489A" w:rsidRPr="00E93F42" w:rsidRDefault="0038489A" w:rsidP="0038489A">
      <w:pPr>
        <w:widowControl/>
        <w:autoSpaceDE w:val="0"/>
        <w:autoSpaceDN w:val="0"/>
        <w:adjustRightInd w:val="0"/>
        <w:rPr>
          <w:rFonts w:eastAsiaTheme="minorHAnsi"/>
          <w:color w:val="000000"/>
          <w:sz w:val="20"/>
          <w:szCs w:val="20"/>
          <w:lang w:val="es-CL"/>
        </w:rPr>
      </w:pPr>
    </w:p>
    <w:p w14:paraId="0E56E938" w14:textId="77777777" w:rsidR="0038489A" w:rsidRDefault="0038489A" w:rsidP="0038489A">
      <w:pPr>
        <w:widowControl/>
        <w:autoSpaceDE w:val="0"/>
        <w:autoSpaceDN w:val="0"/>
        <w:adjustRightInd w:val="0"/>
        <w:jc w:val="both"/>
        <w:rPr>
          <w:rFonts w:eastAsiaTheme="minorHAnsi"/>
          <w:color w:val="000000"/>
          <w:sz w:val="20"/>
          <w:szCs w:val="20"/>
          <w:lang w:val="es-CL"/>
        </w:rPr>
      </w:pPr>
      <w:r w:rsidRPr="00E93F42">
        <w:rPr>
          <w:rFonts w:eastAsiaTheme="minorHAnsi"/>
          <w:color w:val="000000"/>
          <w:sz w:val="20"/>
          <w:szCs w:val="20"/>
          <w:lang w:val="es-CL"/>
        </w:rPr>
        <w:t>En caso de que el proponente presente ofertas alternativas, deberá cumplir obligatoriamente con la presentación de la oferta base, sin condicionamientos ni modificaciones, por los servicios ofertados. De lo contrario, ENAP declarará inadmisible la oferta. ENAP se reserva el derecho de aceptar o no las ofertas alternativas.</w:t>
      </w:r>
    </w:p>
    <w:p w14:paraId="373DC7FC" w14:textId="77777777" w:rsidR="0038489A" w:rsidRPr="00E93F42" w:rsidRDefault="0038489A" w:rsidP="0038489A">
      <w:pPr>
        <w:widowControl/>
        <w:autoSpaceDE w:val="0"/>
        <w:autoSpaceDN w:val="0"/>
        <w:adjustRightInd w:val="0"/>
        <w:jc w:val="both"/>
        <w:rPr>
          <w:rFonts w:eastAsiaTheme="minorHAnsi"/>
          <w:color w:val="000000"/>
          <w:sz w:val="20"/>
          <w:szCs w:val="20"/>
          <w:lang w:val="es-CL"/>
        </w:rPr>
      </w:pPr>
    </w:p>
    <w:p w14:paraId="582DE2B1" w14:textId="77777777" w:rsidR="0038489A" w:rsidRDefault="0038489A" w:rsidP="0038489A">
      <w:pPr>
        <w:kinsoku w:val="0"/>
        <w:overflowPunct w:val="0"/>
        <w:spacing w:line="239" w:lineRule="auto"/>
        <w:ind w:right="36"/>
        <w:jc w:val="both"/>
        <w:rPr>
          <w:rFonts w:eastAsiaTheme="minorHAnsi"/>
          <w:color w:val="000000"/>
          <w:sz w:val="20"/>
          <w:szCs w:val="20"/>
          <w:lang w:val="es-CL"/>
        </w:rPr>
      </w:pPr>
      <w:r w:rsidRPr="00E93F42">
        <w:rPr>
          <w:rFonts w:eastAsiaTheme="minorHAnsi"/>
          <w:color w:val="000000"/>
          <w:sz w:val="20"/>
          <w:szCs w:val="20"/>
          <w:lang w:val="es-CL"/>
        </w:rPr>
        <w:t>No se efectuará la apertura de la Oferta Económica de aquellos proponentes que no califiquen administrativa o técnicamente.</w:t>
      </w:r>
    </w:p>
    <w:p w14:paraId="74C749E5" w14:textId="77777777" w:rsidR="0038489A" w:rsidRDefault="0038489A" w:rsidP="00C35CCF">
      <w:pPr>
        <w:tabs>
          <w:tab w:val="left" w:pos="933"/>
        </w:tabs>
        <w:kinsoku w:val="0"/>
        <w:overflowPunct w:val="0"/>
        <w:autoSpaceDE w:val="0"/>
        <w:autoSpaceDN w:val="0"/>
        <w:adjustRightInd w:val="0"/>
        <w:ind w:right="36"/>
        <w:jc w:val="both"/>
        <w:rPr>
          <w:sz w:val="20"/>
          <w:szCs w:val="20"/>
        </w:rPr>
      </w:pPr>
    </w:p>
    <w:p w14:paraId="0A6AD79D" w14:textId="77777777" w:rsidR="0038489A" w:rsidRDefault="0038489A" w:rsidP="00C35CCF">
      <w:pPr>
        <w:tabs>
          <w:tab w:val="left" w:pos="933"/>
        </w:tabs>
        <w:kinsoku w:val="0"/>
        <w:overflowPunct w:val="0"/>
        <w:autoSpaceDE w:val="0"/>
        <w:autoSpaceDN w:val="0"/>
        <w:adjustRightInd w:val="0"/>
        <w:ind w:right="36"/>
        <w:jc w:val="both"/>
        <w:rPr>
          <w:sz w:val="20"/>
          <w:szCs w:val="20"/>
        </w:rPr>
      </w:pPr>
    </w:p>
    <w:p w14:paraId="228AF882" w14:textId="31CEAEAA" w:rsidR="009F7525" w:rsidRPr="005D6D5D" w:rsidRDefault="009F7525" w:rsidP="005D6D5D">
      <w:pPr>
        <w:pStyle w:val="Textoindependiente"/>
        <w:kinsoku w:val="0"/>
        <w:overflowPunct w:val="0"/>
        <w:spacing w:line="241" w:lineRule="auto"/>
        <w:ind w:right="36"/>
        <w:jc w:val="both"/>
        <w:rPr>
          <w:sz w:val="20"/>
          <w:szCs w:val="20"/>
          <w:lang w:val="es-CL"/>
        </w:rPr>
      </w:pPr>
      <w:r w:rsidRPr="00473F40">
        <w:rPr>
          <w:b/>
          <w:spacing w:val="-2"/>
          <w:sz w:val="20"/>
          <w:szCs w:val="20"/>
          <w:lang w:val="es-CL"/>
        </w:rPr>
        <w:t>N</w:t>
      </w:r>
      <w:r w:rsidRPr="00473F40">
        <w:rPr>
          <w:b/>
          <w:sz w:val="20"/>
          <w:szCs w:val="20"/>
          <w:lang w:val="es-CL"/>
        </w:rPr>
        <w:t>ota</w:t>
      </w:r>
      <w:r w:rsidRPr="005D6D5D">
        <w:rPr>
          <w:sz w:val="20"/>
          <w:szCs w:val="20"/>
          <w:lang w:val="es-CL"/>
        </w:rPr>
        <w:t>:</w:t>
      </w:r>
      <w:r w:rsidRPr="005D6D5D">
        <w:rPr>
          <w:spacing w:val="7"/>
          <w:sz w:val="20"/>
          <w:szCs w:val="20"/>
          <w:lang w:val="es-CL"/>
        </w:rPr>
        <w:t xml:space="preserve"> </w:t>
      </w:r>
      <w:r w:rsidRPr="005D6D5D">
        <w:rPr>
          <w:spacing w:val="-2"/>
          <w:sz w:val="20"/>
          <w:szCs w:val="20"/>
          <w:lang w:val="es-CL"/>
        </w:rPr>
        <w:t>C</w:t>
      </w:r>
      <w:r w:rsidRPr="005D6D5D">
        <w:rPr>
          <w:sz w:val="20"/>
          <w:szCs w:val="20"/>
          <w:lang w:val="es-CL"/>
        </w:rPr>
        <w:t>a</w:t>
      </w:r>
      <w:r w:rsidRPr="005D6D5D">
        <w:rPr>
          <w:spacing w:val="-1"/>
          <w:sz w:val="20"/>
          <w:szCs w:val="20"/>
          <w:lang w:val="es-CL"/>
        </w:rPr>
        <w:t>d</w:t>
      </w:r>
      <w:r w:rsidRPr="005D6D5D">
        <w:rPr>
          <w:sz w:val="20"/>
          <w:szCs w:val="20"/>
          <w:lang w:val="es-CL"/>
        </w:rPr>
        <w:t xml:space="preserve">a </w:t>
      </w:r>
      <w:r w:rsidRPr="005D6D5D">
        <w:rPr>
          <w:spacing w:val="3"/>
          <w:sz w:val="20"/>
          <w:szCs w:val="20"/>
          <w:lang w:val="es-CL"/>
        </w:rPr>
        <w:t>f</w:t>
      </w:r>
      <w:r w:rsidRPr="005D6D5D">
        <w:rPr>
          <w:spacing w:val="-3"/>
          <w:sz w:val="20"/>
          <w:szCs w:val="20"/>
          <w:lang w:val="es-CL"/>
        </w:rPr>
        <w:t>o</w:t>
      </w:r>
      <w:r w:rsidRPr="005D6D5D">
        <w:rPr>
          <w:sz w:val="20"/>
          <w:szCs w:val="20"/>
          <w:lang w:val="es-CL"/>
        </w:rPr>
        <w:t>rmu</w:t>
      </w:r>
      <w:r w:rsidRPr="005D6D5D">
        <w:rPr>
          <w:spacing w:val="-2"/>
          <w:sz w:val="20"/>
          <w:szCs w:val="20"/>
          <w:lang w:val="es-CL"/>
        </w:rPr>
        <w:t>l</w:t>
      </w:r>
      <w:r w:rsidRPr="005D6D5D">
        <w:rPr>
          <w:sz w:val="20"/>
          <w:szCs w:val="20"/>
          <w:lang w:val="es-CL"/>
        </w:rPr>
        <w:t>ario</w:t>
      </w:r>
      <w:r w:rsidRPr="005D6D5D">
        <w:rPr>
          <w:spacing w:val="4"/>
          <w:sz w:val="20"/>
          <w:szCs w:val="20"/>
          <w:lang w:val="es-CL"/>
        </w:rPr>
        <w:t xml:space="preserve"> </w:t>
      </w:r>
      <w:r w:rsidRPr="005D6D5D">
        <w:rPr>
          <w:spacing w:val="-3"/>
          <w:sz w:val="20"/>
          <w:szCs w:val="20"/>
          <w:lang w:val="es-CL"/>
        </w:rPr>
        <w:t>d</w:t>
      </w:r>
      <w:r w:rsidRPr="005D6D5D">
        <w:rPr>
          <w:sz w:val="20"/>
          <w:szCs w:val="20"/>
          <w:lang w:val="es-CL"/>
        </w:rPr>
        <w:t>e</w:t>
      </w:r>
      <w:r w:rsidRPr="005D6D5D">
        <w:rPr>
          <w:spacing w:val="-1"/>
          <w:sz w:val="20"/>
          <w:szCs w:val="20"/>
          <w:lang w:val="es-CL"/>
        </w:rPr>
        <w:t>b</w:t>
      </w:r>
      <w:r w:rsidRPr="005D6D5D">
        <w:rPr>
          <w:sz w:val="20"/>
          <w:szCs w:val="20"/>
          <w:lang w:val="es-CL"/>
        </w:rPr>
        <w:t>erá</w:t>
      </w:r>
      <w:r w:rsidRPr="005D6D5D">
        <w:rPr>
          <w:spacing w:val="5"/>
          <w:sz w:val="20"/>
          <w:szCs w:val="20"/>
          <w:lang w:val="es-CL"/>
        </w:rPr>
        <w:t xml:space="preserve"> </w:t>
      </w:r>
      <w:r w:rsidRPr="005D6D5D">
        <w:rPr>
          <w:sz w:val="20"/>
          <w:szCs w:val="20"/>
          <w:lang w:val="es-CL"/>
        </w:rPr>
        <w:t>s</w:t>
      </w:r>
      <w:r w:rsidRPr="005D6D5D">
        <w:rPr>
          <w:spacing w:val="-3"/>
          <w:sz w:val="20"/>
          <w:szCs w:val="20"/>
          <w:lang w:val="es-CL"/>
        </w:rPr>
        <w:t>e</w:t>
      </w:r>
      <w:r w:rsidRPr="005D6D5D">
        <w:rPr>
          <w:sz w:val="20"/>
          <w:szCs w:val="20"/>
          <w:lang w:val="es-CL"/>
        </w:rPr>
        <w:t>r</w:t>
      </w:r>
      <w:r w:rsidRPr="005D6D5D">
        <w:rPr>
          <w:spacing w:val="3"/>
          <w:sz w:val="20"/>
          <w:szCs w:val="20"/>
          <w:lang w:val="es-CL"/>
        </w:rPr>
        <w:t xml:space="preserve"> f</w:t>
      </w:r>
      <w:r w:rsidRPr="005D6D5D">
        <w:rPr>
          <w:spacing w:val="-4"/>
          <w:sz w:val="20"/>
          <w:szCs w:val="20"/>
          <w:lang w:val="es-CL"/>
        </w:rPr>
        <w:t>i</w:t>
      </w:r>
      <w:r w:rsidRPr="005D6D5D">
        <w:rPr>
          <w:sz w:val="20"/>
          <w:szCs w:val="20"/>
          <w:lang w:val="es-CL"/>
        </w:rPr>
        <w:t>rma</w:t>
      </w:r>
      <w:r w:rsidRPr="005D6D5D">
        <w:rPr>
          <w:spacing w:val="-1"/>
          <w:sz w:val="20"/>
          <w:szCs w:val="20"/>
          <w:lang w:val="es-CL"/>
        </w:rPr>
        <w:t>d</w:t>
      </w:r>
      <w:r w:rsidRPr="005D6D5D">
        <w:rPr>
          <w:sz w:val="20"/>
          <w:szCs w:val="20"/>
          <w:lang w:val="es-CL"/>
        </w:rPr>
        <w:t>o</w:t>
      </w:r>
      <w:r w:rsidRPr="005D6D5D">
        <w:rPr>
          <w:spacing w:val="2"/>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w:t>
      </w:r>
      <w:r w:rsidRPr="005D6D5D">
        <w:rPr>
          <w:spacing w:val="4"/>
          <w:sz w:val="20"/>
          <w:szCs w:val="20"/>
          <w:lang w:val="es-CL"/>
        </w:rPr>
        <w:t xml:space="preserve"> </w:t>
      </w:r>
      <w:r w:rsidRPr="005D6D5D">
        <w:rPr>
          <w:sz w:val="20"/>
          <w:szCs w:val="20"/>
          <w:lang w:val="es-CL"/>
        </w:rPr>
        <w:t>el</w:t>
      </w:r>
      <w:r w:rsidRPr="005D6D5D">
        <w:rPr>
          <w:spacing w:val="2"/>
          <w:sz w:val="20"/>
          <w:szCs w:val="20"/>
          <w:lang w:val="es-CL"/>
        </w:rPr>
        <w:t xml:space="preserve"> </w:t>
      </w:r>
      <w:r w:rsidRPr="005D6D5D">
        <w:rPr>
          <w:sz w:val="20"/>
          <w:szCs w:val="20"/>
          <w:lang w:val="es-CL"/>
        </w:rPr>
        <w:t>re</w:t>
      </w:r>
      <w:r w:rsidRPr="005D6D5D">
        <w:rPr>
          <w:spacing w:val="-1"/>
          <w:sz w:val="20"/>
          <w:szCs w:val="20"/>
          <w:lang w:val="es-CL"/>
        </w:rPr>
        <w:t>p</w:t>
      </w:r>
      <w:r w:rsidRPr="005D6D5D">
        <w:rPr>
          <w:sz w:val="20"/>
          <w:szCs w:val="20"/>
          <w:lang w:val="es-CL"/>
        </w:rPr>
        <w:t>res</w:t>
      </w:r>
      <w:r w:rsidRPr="005D6D5D">
        <w:rPr>
          <w:spacing w:val="-1"/>
          <w:sz w:val="20"/>
          <w:szCs w:val="20"/>
          <w:lang w:val="es-CL"/>
        </w:rPr>
        <w:t>e</w:t>
      </w:r>
      <w:r w:rsidRPr="005D6D5D">
        <w:rPr>
          <w:spacing w:val="-3"/>
          <w:sz w:val="20"/>
          <w:szCs w:val="20"/>
          <w:lang w:val="es-CL"/>
        </w:rPr>
        <w:t>n</w:t>
      </w:r>
      <w:r w:rsidRPr="005D6D5D">
        <w:rPr>
          <w:sz w:val="20"/>
          <w:szCs w:val="20"/>
          <w:lang w:val="es-CL"/>
        </w:rPr>
        <w:t>ta</w:t>
      </w:r>
      <w:r w:rsidRPr="005D6D5D">
        <w:rPr>
          <w:spacing w:val="-1"/>
          <w:sz w:val="20"/>
          <w:szCs w:val="20"/>
          <w:lang w:val="es-CL"/>
        </w:rPr>
        <w:t>n</w:t>
      </w:r>
      <w:r w:rsidRPr="005D6D5D">
        <w:rPr>
          <w:sz w:val="20"/>
          <w:szCs w:val="20"/>
          <w:lang w:val="es-CL"/>
        </w:rPr>
        <w:t>te</w:t>
      </w:r>
      <w:r w:rsidRPr="005D6D5D">
        <w:rPr>
          <w:spacing w:val="2"/>
          <w:sz w:val="20"/>
          <w:szCs w:val="20"/>
          <w:lang w:val="es-CL"/>
        </w:rPr>
        <w:t xml:space="preserve"> </w:t>
      </w:r>
      <w:r w:rsidRPr="005D6D5D">
        <w:rPr>
          <w:spacing w:val="-2"/>
          <w:sz w:val="20"/>
          <w:szCs w:val="20"/>
          <w:lang w:val="es-CL"/>
        </w:rPr>
        <w:t>l</w:t>
      </w:r>
      <w:r w:rsidRPr="005D6D5D">
        <w:rPr>
          <w:sz w:val="20"/>
          <w:szCs w:val="20"/>
          <w:lang w:val="es-CL"/>
        </w:rPr>
        <w:t>e</w:t>
      </w:r>
      <w:r w:rsidRPr="005D6D5D">
        <w:rPr>
          <w:spacing w:val="1"/>
          <w:sz w:val="20"/>
          <w:szCs w:val="20"/>
          <w:lang w:val="es-CL"/>
        </w:rPr>
        <w:t>g</w:t>
      </w:r>
      <w:r w:rsidRPr="005D6D5D">
        <w:rPr>
          <w:sz w:val="20"/>
          <w:szCs w:val="20"/>
          <w:lang w:val="es-CL"/>
        </w:rPr>
        <w:t>al</w:t>
      </w:r>
      <w:r w:rsidRPr="005D6D5D">
        <w:rPr>
          <w:spacing w:val="10"/>
          <w:sz w:val="20"/>
          <w:szCs w:val="20"/>
          <w:lang w:val="es-CL"/>
        </w:rPr>
        <w:t xml:space="preserve"> </w:t>
      </w:r>
      <w:r w:rsidRPr="005D6D5D">
        <w:rPr>
          <w:sz w:val="20"/>
          <w:szCs w:val="20"/>
          <w:lang w:val="es-CL"/>
        </w:rPr>
        <w:t>y</w:t>
      </w:r>
      <w:r w:rsidRPr="005D6D5D">
        <w:rPr>
          <w:spacing w:val="3"/>
          <w:sz w:val="20"/>
          <w:szCs w:val="20"/>
          <w:lang w:val="es-CL"/>
        </w:rPr>
        <w:t xml:space="preserve"> </w:t>
      </w:r>
      <w:r w:rsidRPr="005D6D5D">
        <w:rPr>
          <w:sz w:val="20"/>
          <w:szCs w:val="20"/>
          <w:lang w:val="es-CL"/>
        </w:rPr>
        <w:t>d</w:t>
      </w:r>
      <w:r w:rsidRPr="005D6D5D">
        <w:rPr>
          <w:spacing w:val="-4"/>
          <w:sz w:val="20"/>
          <w:szCs w:val="20"/>
          <w:lang w:val="es-CL"/>
        </w:rPr>
        <w:t>e</w:t>
      </w:r>
      <w:r w:rsidRPr="005D6D5D">
        <w:rPr>
          <w:sz w:val="20"/>
          <w:szCs w:val="20"/>
          <w:lang w:val="es-CL"/>
        </w:rPr>
        <w:t>b</w:t>
      </w:r>
      <w:r w:rsidRPr="005D6D5D">
        <w:rPr>
          <w:spacing w:val="-1"/>
          <w:sz w:val="20"/>
          <w:szCs w:val="20"/>
          <w:lang w:val="es-CL"/>
        </w:rPr>
        <w:t>e</w:t>
      </w:r>
      <w:r w:rsidRPr="005D6D5D">
        <w:rPr>
          <w:sz w:val="20"/>
          <w:szCs w:val="20"/>
          <w:lang w:val="es-CL"/>
        </w:rPr>
        <w:t>n</w:t>
      </w:r>
      <w:r w:rsidRPr="005D6D5D">
        <w:rPr>
          <w:spacing w:val="5"/>
          <w:sz w:val="20"/>
          <w:szCs w:val="20"/>
          <w:lang w:val="es-CL"/>
        </w:rPr>
        <w:t xml:space="preserve"> </w:t>
      </w:r>
      <w:r w:rsidRPr="005D6D5D">
        <w:rPr>
          <w:spacing w:val="-1"/>
          <w:sz w:val="20"/>
          <w:szCs w:val="20"/>
          <w:lang w:val="es-CL"/>
        </w:rPr>
        <w:t>i</w:t>
      </w:r>
      <w:r w:rsidRPr="005D6D5D">
        <w:rPr>
          <w:sz w:val="20"/>
          <w:szCs w:val="20"/>
          <w:lang w:val="es-CL"/>
        </w:rPr>
        <w:t>nc</w:t>
      </w:r>
      <w:r w:rsidRPr="005D6D5D">
        <w:rPr>
          <w:spacing w:val="-2"/>
          <w:sz w:val="20"/>
          <w:szCs w:val="20"/>
          <w:lang w:val="es-CL"/>
        </w:rPr>
        <w:t>l</w:t>
      </w:r>
      <w:r w:rsidRPr="005D6D5D">
        <w:rPr>
          <w:sz w:val="20"/>
          <w:szCs w:val="20"/>
          <w:lang w:val="es-CL"/>
        </w:rPr>
        <w:t>u</w:t>
      </w:r>
      <w:r w:rsidRPr="005D6D5D">
        <w:rPr>
          <w:spacing w:val="-2"/>
          <w:sz w:val="20"/>
          <w:szCs w:val="20"/>
          <w:lang w:val="es-CL"/>
        </w:rPr>
        <w:t>i</w:t>
      </w:r>
      <w:r w:rsidRPr="005D6D5D">
        <w:rPr>
          <w:sz w:val="20"/>
          <w:szCs w:val="20"/>
          <w:lang w:val="es-CL"/>
        </w:rPr>
        <w:t>r</w:t>
      </w:r>
      <w:r w:rsidRPr="005D6D5D">
        <w:rPr>
          <w:spacing w:val="6"/>
          <w:sz w:val="20"/>
          <w:szCs w:val="20"/>
          <w:lang w:val="es-CL"/>
        </w:rPr>
        <w:t xml:space="preserve"> </w:t>
      </w:r>
      <w:r w:rsidRPr="005D6D5D">
        <w:rPr>
          <w:sz w:val="20"/>
          <w:szCs w:val="20"/>
          <w:lang w:val="es-CL"/>
        </w:rPr>
        <w:t>co</w:t>
      </w:r>
      <w:r w:rsidRPr="005D6D5D">
        <w:rPr>
          <w:spacing w:val="-1"/>
          <w:sz w:val="20"/>
          <w:szCs w:val="20"/>
          <w:lang w:val="es-CL"/>
        </w:rPr>
        <w:t>p</w:t>
      </w:r>
      <w:r w:rsidRPr="005D6D5D">
        <w:rPr>
          <w:spacing w:val="-2"/>
          <w:sz w:val="20"/>
          <w:szCs w:val="20"/>
          <w:lang w:val="es-CL"/>
        </w:rPr>
        <w:t>i</w:t>
      </w:r>
      <w:r w:rsidRPr="005D6D5D">
        <w:rPr>
          <w:sz w:val="20"/>
          <w:szCs w:val="20"/>
          <w:lang w:val="es-CL"/>
        </w:rPr>
        <w:t>a</w:t>
      </w:r>
      <w:r w:rsidRPr="005D6D5D">
        <w:rPr>
          <w:spacing w:val="5"/>
          <w:sz w:val="20"/>
          <w:szCs w:val="20"/>
          <w:lang w:val="es-CL"/>
        </w:rPr>
        <w:t xml:space="preserve"> </w:t>
      </w:r>
      <w:r w:rsidRPr="005D6D5D">
        <w:rPr>
          <w:sz w:val="20"/>
          <w:szCs w:val="20"/>
          <w:lang w:val="es-CL"/>
        </w:rPr>
        <w:t>de</w:t>
      </w:r>
      <w:r w:rsidRPr="005D6D5D">
        <w:rPr>
          <w:spacing w:val="5"/>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3"/>
          <w:sz w:val="20"/>
          <w:szCs w:val="20"/>
          <w:lang w:val="es-CL"/>
        </w:rPr>
        <w:t xml:space="preserve"> </w:t>
      </w:r>
      <w:r w:rsidRPr="005D6D5D">
        <w:rPr>
          <w:spacing w:val="-2"/>
          <w:sz w:val="20"/>
          <w:szCs w:val="20"/>
          <w:lang w:val="es-CL"/>
        </w:rPr>
        <w:t>O</w:t>
      </w:r>
      <w:r w:rsidRPr="005D6D5D">
        <w:rPr>
          <w:sz w:val="20"/>
          <w:szCs w:val="20"/>
          <w:lang w:val="es-CL"/>
        </w:rPr>
        <w:t>fer</w:t>
      </w:r>
      <w:r w:rsidRPr="005D6D5D">
        <w:rPr>
          <w:spacing w:val="-1"/>
          <w:sz w:val="20"/>
          <w:szCs w:val="20"/>
          <w:lang w:val="es-CL"/>
        </w:rPr>
        <w:t>t</w:t>
      </w:r>
      <w:r w:rsidRPr="005D6D5D">
        <w:rPr>
          <w:sz w:val="20"/>
          <w:szCs w:val="20"/>
          <w:lang w:val="es-CL"/>
        </w:rPr>
        <w:t xml:space="preserve">a en </w:t>
      </w:r>
      <w:r w:rsidRPr="005D6D5D">
        <w:rPr>
          <w:spacing w:val="-1"/>
          <w:sz w:val="20"/>
          <w:szCs w:val="20"/>
          <w:lang w:val="es-CL"/>
        </w:rPr>
        <w:t>P</w:t>
      </w:r>
      <w:r w:rsidRPr="005D6D5D">
        <w:rPr>
          <w:spacing w:val="-2"/>
          <w:sz w:val="20"/>
          <w:szCs w:val="20"/>
          <w:lang w:val="es-CL"/>
        </w:rPr>
        <w:t>D</w:t>
      </w:r>
      <w:r w:rsidRPr="005D6D5D">
        <w:rPr>
          <w:sz w:val="20"/>
          <w:szCs w:val="20"/>
          <w:lang w:val="es-CL"/>
        </w:rPr>
        <w:t>F</w:t>
      </w:r>
      <w:r w:rsidRPr="005D6D5D">
        <w:rPr>
          <w:spacing w:val="-2"/>
          <w:sz w:val="20"/>
          <w:szCs w:val="20"/>
          <w:lang w:val="es-CL"/>
        </w:rPr>
        <w:t xml:space="preserve"> </w:t>
      </w:r>
      <w:r w:rsidRPr="005D6D5D">
        <w:rPr>
          <w:spacing w:val="3"/>
          <w:sz w:val="20"/>
          <w:szCs w:val="20"/>
          <w:lang w:val="es-CL"/>
        </w:rPr>
        <w:t>f</w:t>
      </w:r>
      <w:r w:rsidRPr="005D6D5D">
        <w:rPr>
          <w:spacing w:val="-2"/>
          <w:sz w:val="20"/>
          <w:szCs w:val="20"/>
          <w:lang w:val="es-CL"/>
        </w:rPr>
        <w:t>ir</w:t>
      </w:r>
      <w:r w:rsidRPr="005D6D5D">
        <w:rPr>
          <w:sz w:val="20"/>
          <w:szCs w:val="20"/>
          <w:lang w:val="es-CL"/>
        </w:rPr>
        <w:t>ma</w:t>
      </w:r>
      <w:r w:rsidRPr="005D6D5D">
        <w:rPr>
          <w:spacing w:val="-1"/>
          <w:sz w:val="20"/>
          <w:szCs w:val="20"/>
          <w:lang w:val="es-CL"/>
        </w:rPr>
        <w:t>d</w:t>
      </w:r>
      <w:r w:rsidRPr="005D6D5D">
        <w:rPr>
          <w:sz w:val="20"/>
          <w:szCs w:val="20"/>
          <w:lang w:val="es-CL"/>
        </w:rPr>
        <w:t>a</w:t>
      </w:r>
      <w:r w:rsidRPr="005D6D5D">
        <w:rPr>
          <w:spacing w:val="-2"/>
          <w:sz w:val="20"/>
          <w:szCs w:val="20"/>
          <w:lang w:val="es-CL"/>
        </w:rPr>
        <w:t xml:space="preserve"> </w:t>
      </w:r>
      <w:r w:rsidRPr="005D6D5D">
        <w:rPr>
          <w:sz w:val="20"/>
          <w:szCs w:val="20"/>
          <w:lang w:val="es-CL"/>
        </w:rPr>
        <w:t>y</w:t>
      </w:r>
      <w:r w:rsidRPr="005D6D5D">
        <w:rPr>
          <w:spacing w:val="-4"/>
          <w:sz w:val="20"/>
          <w:szCs w:val="20"/>
          <w:lang w:val="es-CL"/>
        </w:rPr>
        <w:t xml:space="preserve"> </w:t>
      </w:r>
      <w:r w:rsidRPr="005D6D5D">
        <w:rPr>
          <w:spacing w:val="3"/>
          <w:sz w:val="20"/>
          <w:szCs w:val="20"/>
          <w:lang w:val="es-CL"/>
        </w:rPr>
        <w:t>f</w:t>
      </w:r>
      <w:r w:rsidRPr="005D6D5D">
        <w:rPr>
          <w:sz w:val="20"/>
          <w:szCs w:val="20"/>
          <w:lang w:val="es-CL"/>
        </w:rPr>
        <w:t>o</w:t>
      </w:r>
      <w:r w:rsidRPr="005D6D5D">
        <w:rPr>
          <w:spacing w:val="-2"/>
          <w:sz w:val="20"/>
          <w:szCs w:val="20"/>
          <w:lang w:val="es-CL"/>
        </w:rPr>
        <w:t>r</w:t>
      </w:r>
      <w:r w:rsidRPr="005D6D5D">
        <w:rPr>
          <w:sz w:val="20"/>
          <w:szCs w:val="20"/>
          <w:lang w:val="es-CL"/>
        </w:rPr>
        <w:t>ma</w:t>
      </w:r>
      <w:r w:rsidRPr="005D6D5D">
        <w:rPr>
          <w:spacing w:val="-2"/>
          <w:sz w:val="20"/>
          <w:szCs w:val="20"/>
          <w:lang w:val="es-CL"/>
        </w:rPr>
        <w:t>t</w:t>
      </w:r>
      <w:r w:rsidRPr="005D6D5D">
        <w:rPr>
          <w:sz w:val="20"/>
          <w:szCs w:val="20"/>
          <w:lang w:val="es-CL"/>
        </w:rPr>
        <w:t>o</w:t>
      </w:r>
      <w:r w:rsidRPr="005D6D5D">
        <w:rPr>
          <w:spacing w:val="2"/>
          <w:sz w:val="20"/>
          <w:szCs w:val="20"/>
          <w:lang w:val="es-CL"/>
        </w:rPr>
        <w:t xml:space="preserve"> </w:t>
      </w:r>
      <w:r w:rsidRPr="005D6D5D">
        <w:rPr>
          <w:spacing w:val="-1"/>
          <w:sz w:val="20"/>
          <w:szCs w:val="20"/>
          <w:lang w:val="es-CL"/>
        </w:rPr>
        <w:t>E</w:t>
      </w:r>
      <w:r w:rsidRPr="005D6D5D">
        <w:rPr>
          <w:sz w:val="20"/>
          <w:szCs w:val="20"/>
          <w:lang w:val="es-CL"/>
        </w:rPr>
        <w:t>d</w:t>
      </w:r>
      <w:r w:rsidRPr="005D6D5D">
        <w:rPr>
          <w:spacing w:val="-2"/>
          <w:sz w:val="20"/>
          <w:szCs w:val="20"/>
          <w:lang w:val="es-CL"/>
        </w:rPr>
        <w:t>i</w:t>
      </w:r>
      <w:r w:rsidRPr="005D6D5D">
        <w:rPr>
          <w:sz w:val="20"/>
          <w:szCs w:val="20"/>
          <w:lang w:val="es-CL"/>
        </w:rPr>
        <w:t>ta</w:t>
      </w:r>
      <w:r w:rsidRPr="005D6D5D">
        <w:rPr>
          <w:spacing w:val="-1"/>
          <w:sz w:val="20"/>
          <w:szCs w:val="20"/>
          <w:lang w:val="es-CL"/>
        </w:rPr>
        <w:t>b</w:t>
      </w:r>
      <w:r w:rsidRPr="005D6D5D">
        <w:rPr>
          <w:spacing w:val="-2"/>
          <w:sz w:val="20"/>
          <w:szCs w:val="20"/>
          <w:lang w:val="es-CL"/>
        </w:rPr>
        <w:t>l</w:t>
      </w:r>
      <w:r w:rsidRPr="005D6D5D">
        <w:rPr>
          <w:sz w:val="20"/>
          <w:szCs w:val="20"/>
          <w:lang w:val="es-CL"/>
        </w:rPr>
        <w:t>es</w:t>
      </w:r>
      <w:r w:rsidRPr="005D6D5D">
        <w:rPr>
          <w:spacing w:val="1"/>
          <w:sz w:val="20"/>
          <w:szCs w:val="20"/>
          <w:lang w:val="es-CL"/>
        </w:rPr>
        <w:t xml:space="preserve"> </w:t>
      </w:r>
      <w:r w:rsidRPr="005D6D5D">
        <w:rPr>
          <w:sz w:val="20"/>
          <w:szCs w:val="20"/>
          <w:lang w:val="es-CL"/>
        </w:rPr>
        <w:t>de</w:t>
      </w:r>
      <w:r w:rsidRPr="005D6D5D">
        <w:rPr>
          <w:spacing w:val="-2"/>
          <w:sz w:val="20"/>
          <w:szCs w:val="20"/>
          <w:lang w:val="es-CL"/>
        </w:rPr>
        <w:t xml:space="preserve"> </w:t>
      </w:r>
      <w:r w:rsidRPr="005D6D5D">
        <w:rPr>
          <w:sz w:val="20"/>
          <w:szCs w:val="20"/>
          <w:lang w:val="es-CL"/>
        </w:rPr>
        <w:t>or</w:t>
      </w:r>
      <w:r w:rsidRPr="005D6D5D">
        <w:rPr>
          <w:spacing w:val="-3"/>
          <w:sz w:val="20"/>
          <w:szCs w:val="20"/>
          <w:lang w:val="es-CL"/>
        </w:rPr>
        <w:t>i</w:t>
      </w:r>
      <w:r w:rsidRPr="005D6D5D">
        <w:rPr>
          <w:spacing w:val="1"/>
          <w:sz w:val="20"/>
          <w:szCs w:val="20"/>
          <w:lang w:val="es-CL"/>
        </w:rPr>
        <w:t>g</w:t>
      </w:r>
      <w:r w:rsidRPr="005D6D5D">
        <w:rPr>
          <w:sz w:val="20"/>
          <w:szCs w:val="20"/>
          <w:lang w:val="es-CL"/>
        </w:rPr>
        <w:t>en</w:t>
      </w:r>
      <w:r w:rsidRPr="005D6D5D">
        <w:rPr>
          <w:spacing w:val="-2"/>
          <w:sz w:val="20"/>
          <w:szCs w:val="20"/>
          <w:lang w:val="es-CL"/>
        </w:rPr>
        <w:t xml:space="preserve"> </w:t>
      </w:r>
      <w:r w:rsidRPr="005D6D5D">
        <w:rPr>
          <w:sz w:val="20"/>
          <w:szCs w:val="20"/>
          <w:lang w:val="es-CL"/>
        </w:rPr>
        <w:t>(</w:t>
      </w:r>
      <w:r w:rsidRPr="005D6D5D">
        <w:rPr>
          <w:spacing w:val="-4"/>
          <w:sz w:val="20"/>
          <w:szCs w:val="20"/>
          <w:lang w:val="es-CL"/>
        </w:rPr>
        <w:t>E</w:t>
      </w:r>
      <w:r w:rsidRPr="005D6D5D">
        <w:rPr>
          <w:spacing w:val="-3"/>
          <w:sz w:val="20"/>
          <w:szCs w:val="20"/>
          <w:lang w:val="es-CL"/>
        </w:rPr>
        <w:t>x</w:t>
      </w:r>
      <w:r w:rsidRPr="005D6D5D">
        <w:rPr>
          <w:sz w:val="20"/>
          <w:szCs w:val="20"/>
          <w:lang w:val="es-CL"/>
        </w:rPr>
        <w:t>ce</w:t>
      </w:r>
      <w:r w:rsidRPr="005D6D5D">
        <w:rPr>
          <w:spacing w:val="-1"/>
          <w:sz w:val="20"/>
          <w:szCs w:val="20"/>
          <w:lang w:val="es-CL"/>
        </w:rPr>
        <w:t>l</w:t>
      </w:r>
      <w:r w:rsidRPr="005D6D5D">
        <w:rPr>
          <w:sz w:val="20"/>
          <w:szCs w:val="20"/>
          <w:lang w:val="es-CL"/>
        </w:rPr>
        <w:t>,</w:t>
      </w:r>
      <w:r w:rsidRPr="005D6D5D">
        <w:rPr>
          <w:spacing w:val="-3"/>
          <w:sz w:val="20"/>
          <w:szCs w:val="20"/>
          <w:lang w:val="es-CL"/>
        </w:rPr>
        <w:t xml:space="preserve"> </w:t>
      </w:r>
      <w:r w:rsidRPr="005D6D5D">
        <w:rPr>
          <w:spacing w:val="7"/>
          <w:sz w:val="20"/>
          <w:szCs w:val="20"/>
          <w:lang w:val="es-CL"/>
        </w:rPr>
        <w:t>W</w:t>
      </w:r>
      <w:r w:rsidRPr="005D6D5D">
        <w:rPr>
          <w:spacing w:val="-3"/>
          <w:sz w:val="20"/>
          <w:szCs w:val="20"/>
          <w:lang w:val="es-CL"/>
        </w:rPr>
        <w:t>o</w:t>
      </w:r>
      <w:r w:rsidRPr="005D6D5D">
        <w:rPr>
          <w:sz w:val="20"/>
          <w:szCs w:val="20"/>
          <w:lang w:val="es-CL"/>
        </w:rPr>
        <w:t>r</w:t>
      </w:r>
      <w:r w:rsidRPr="005D6D5D">
        <w:rPr>
          <w:spacing w:val="-3"/>
          <w:sz w:val="20"/>
          <w:szCs w:val="20"/>
          <w:lang w:val="es-CL"/>
        </w:rPr>
        <w:t>d</w:t>
      </w:r>
      <w:r w:rsidRPr="005D6D5D">
        <w:rPr>
          <w:sz w:val="20"/>
          <w:szCs w:val="20"/>
          <w:lang w:val="es-CL"/>
        </w:rPr>
        <w:t>,</w:t>
      </w:r>
      <w:r w:rsidRPr="005D6D5D">
        <w:rPr>
          <w:spacing w:val="2"/>
          <w:sz w:val="20"/>
          <w:szCs w:val="20"/>
          <w:lang w:val="es-CL"/>
        </w:rPr>
        <w:t xml:space="preserve"> </w:t>
      </w:r>
      <w:r w:rsidRPr="005D6D5D">
        <w:rPr>
          <w:spacing w:val="-3"/>
          <w:sz w:val="20"/>
          <w:szCs w:val="20"/>
          <w:lang w:val="es-CL"/>
        </w:rPr>
        <w:t>e</w:t>
      </w:r>
      <w:r w:rsidRPr="005D6D5D">
        <w:rPr>
          <w:sz w:val="20"/>
          <w:szCs w:val="20"/>
          <w:lang w:val="es-CL"/>
        </w:rPr>
        <w:t>tc</w:t>
      </w:r>
      <w:r w:rsidRPr="005D6D5D">
        <w:rPr>
          <w:spacing w:val="-2"/>
          <w:sz w:val="20"/>
          <w:szCs w:val="20"/>
          <w:lang w:val="es-CL"/>
        </w:rPr>
        <w:t>.</w:t>
      </w:r>
      <w:r w:rsidRPr="005D6D5D">
        <w:rPr>
          <w:sz w:val="20"/>
          <w:szCs w:val="20"/>
          <w:lang w:val="es-CL"/>
        </w:rPr>
        <w:t>).</w:t>
      </w:r>
    </w:p>
    <w:p w14:paraId="486C47C1" w14:textId="77777777" w:rsidR="009F7525" w:rsidRPr="005D6D5D" w:rsidRDefault="009F7525" w:rsidP="005D6D5D">
      <w:pPr>
        <w:kinsoku w:val="0"/>
        <w:overflowPunct w:val="0"/>
        <w:spacing w:before="17" w:line="240" w:lineRule="exact"/>
        <w:ind w:right="36"/>
        <w:jc w:val="both"/>
        <w:rPr>
          <w:sz w:val="20"/>
          <w:szCs w:val="20"/>
          <w:lang w:val="es-CL"/>
        </w:rPr>
      </w:pPr>
    </w:p>
    <w:p w14:paraId="1B98FF20" w14:textId="77777777" w:rsidR="0038489A" w:rsidRPr="005D6D5D" w:rsidRDefault="0038489A" w:rsidP="0038489A">
      <w:pPr>
        <w:tabs>
          <w:tab w:val="left" w:pos="1134"/>
        </w:tabs>
        <w:ind w:right="36"/>
        <w:jc w:val="both"/>
        <w:rPr>
          <w:sz w:val="20"/>
          <w:szCs w:val="20"/>
          <w:lang w:val="es-CL"/>
        </w:rPr>
      </w:pPr>
      <w:r w:rsidRPr="005D6D5D">
        <w:rPr>
          <w:spacing w:val="-1"/>
          <w:sz w:val="20"/>
          <w:szCs w:val="20"/>
          <w:lang w:val="es-CL"/>
        </w:rPr>
        <w:t>E</w:t>
      </w:r>
      <w:r w:rsidRPr="005D6D5D">
        <w:rPr>
          <w:sz w:val="20"/>
          <w:szCs w:val="20"/>
          <w:lang w:val="es-CL"/>
        </w:rPr>
        <w:t>l</w:t>
      </w:r>
      <w:r w:rsidRPr="005D6D5D">
        <w:rPr>
          <w:spacing w:val="21"/>
          <w:sz w:val="20"/>
          <w:szCs w:val="20"/>
          <w:lang w:val="es-CL"/>
        </w:rPr>
        <w:t xml:space="preserve"> </w:t>
      </w:r>
      <w:r w:rsidRPr="005D6D5D">
        <w:rPr>
          <w:spacing w:val="-2"/>
          <w:sz w:val="20"/>
          <w:szCs w:val="20"/>
          <w:lang w:val="es-CL"/>
        </w:rPr>
        <w:t>i</w:t>
      </w:r>
      <w:r w:rsidRPr="005D6D5D">
        <w:rPr>
          <w:sz w:val="20"/>
          <w:szCs w:val="20"/>
          <w:lang w:val="es-CL"/>
        </w:rPr>
        <w:t>d</w:t>
      </w:r>
      <w:r w:rsidRPr="005D6D5D">
        <w:rPr>
          <w:spacing w:val="-2"/>
          <w:sz w:val="20"/>
          <w:szCs w:val="20"/>
          <w:lang w:val="es-CL"/>
        </w:rPr>
        <w:t>i</w:t>
      </w:r>
      <w:r w:rsidRPr="005D6D5D">
        <w:rPr>
          <w:sz w:val="20"/>
          <w:szCs w:val="20"/>
          <w:lang w:val="es-CL"/>
        </w:rPr>
        <w:t>oma</w:t>
      </w:r>
      <w:r w:rsidRPr="005D6D5D">
        <w:rPr>
          <w:spacing w:val="22"/>
          <w:sz w:val="20"/>
          <w:szCs w:val="20"/>
          <w:lang w:val="es-CL"/>
        </w:rPr>
        <w:t xml:space="preserve"> </w:t>
      </w:r>
      <w:r w:rsidRPr="005D6D5D">
        <w:rPr>
          <w:sz w:val="20"/>
          <w:szCs w:val="20"/>
          <w:lang w:val="es-CL"/>
        </w:rPr>
        <w:t>o</w:t>
      </w:r>
      <w:r w:rsidRPr="005D6D5D">
        <w:rPr>
          <w:spacing w:val="2"/>
          <w:sz w:val="20"/>
          <w:szCs w:val="20"/>
          <w:lang w:val="es-CL"/>
        </w:rPr>
        <w:t>f</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al</w:t>
      </w:r>
      <w:r w:rsidRPr="005D6D5D">
        <w:rPr>
          <w:spacing w:val="21"/>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l</w:t>
      </w:r>
      <w:r w:rsidRPr="005D6D5D">
        <w:rPr>
          <w:spacing w:val="21"/>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w:t>
      </w:r>
      <w:r w:rsidRPr="005D6D5D">
        <w:rPr>
          <w:spacing w:val="-3"/>
          <w:sz w:val="20"/>
          <w:szCs w:val="20"/>
          <w:lang w:val="es-CL"/>
        </w:rPr>
        <w:t>a</w:t>
      </w:r>
      <w:r w:rsidRPr="005D6D5D">
        <w:rPr>
          <w:sz w:val="20"/>
          <w:szCs w:val="20"/>
          <w:lang w:val="es-CL"/>
        </w:rPr>
        <w:t>to</w:t>
      </w:r>
      <w:r w:rsidRPr="005D6D5D">
        <w:rPr>
          <w:spacing w:val="25"/>
          <w:sz w:val="20"/>
          <w:szCs w:val="20"/>
          <w:lang w:val="es-CL"/>
        </w:rPr>
        <w:t xml:space="preserve"> </w:t>
      </w:r>
      <w:r w:rsidRPr="005D6D5D">
        <w:rPr>
          <w:sz w:val="20"/>
          <w:szCs w:val="20"/>
          <w:lang w:val="es-CL"/>
        </w:rPr>
        <w:t>u</w:t>
      </w:r>
      <w:r w:rsidRPr="005D6D5D">
        <w:rPr>
          <w:spacing w:val="22"/>
          <w:sz w:val="20"/>
          <w:szCs w:val="20"/>
          <w:lang w:val="es-CL"/>
        </w:rPr>
        <w:t xml:space="preserve"> </w:t>
      </w:r>
      <w:r w:rsidRPr="005D6D5D">
        <w:rPr>
          <w:sz w:val="20"/>
          <w:szCs w:val="20"/>
          <w:lang w:val="es-CL"/>
        </w:rPr>
        <w:t>Ord</w:t>
      </w:r>
      <w:r w:rsidRPr="005D6D5D">
        <w:rPr>
          <w:spacing w:val="-1"/>
          <w:sz w:val="20"/>
          <w:szCs w:val="20"/>
          <w:lang w:val="es-CL"/>
        </w:rPr>
        <w:t>e</w:t>
      </w:r>
      <w:r w:rsidRPr="005D6D5D">
        <w:rPr>
          <w:sz w:val="20"/>
          <w:szCs w:val="20"/>
          <w:lang w:val="es-CL"/>
        </w:rPr>
        <w:t>n</w:t>
      </w:r>
      <w:r w:rsidRPr="005D6D5D">
        <w:rPr>
          <w:spacing w:val="22"/>
          <w:sz w:val="20"/>
          <w:szCs w:val="20"/>
          <w:lang w:val="es-CL"/>
        </w:rPr>
        <w:t xml:space="preserve"> </w:t>
      </w:r>
      <w:r w:rsidRPr="005D6D5D">
        <w:rPr>
          <w:sz w:val="20"/>
          <w:szCs w:val="20"/>
          <w:lang w:val="es-CL"/>
        </w:rPr>
        <w:t>de</w:t>
      </w:r>
      <w:r w:rsidRPr="005D6D5D">
        <w:rPr>
          <w:spacing w:val="21"/>
          <w:sz w:val="20"/>
          <w:szCs w:val="20"/>
          <w:lang w:val="es-CL"/>
        </w:rPr>
        <w:t xml:space="preserve"> </w:t>
      </w:r>
      <w:r w:rsidRPr="005D6D5D">
        <w:rPr>
          <w:spacing w:val="-1"/>
          <w:sz w:val="20"/>
          <w:szCs w:val="20"/>
          <w:lang w:val="es-CL"/>
        </w:rPr>
        <w:t>S</w:t>
      </w:r>
      <w:r w:rsidRPr="005D6D5D">
        <w:rPr>
          <w:sz w:val="20"/>
          <w:szCs w:val="20"/>
          <w:lang w:val="es-CL"/>
        </w:rPr>
        <w:t>er</w:t>
      </w:r>
      <w:r w:rsidRPr="005D6D5D">
        <w:rPr>
          <w:spacing w:val="-2"/>
          <w:sz w:val="20"/>
          <w:szCs w:val="20"/>
          <w:lang w:val="es-CL"/>
        </w:rPr>
        <w:t>vi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24"/>
          <w:sz w:val="20"/>
          <w:szCs w:val="20"/>
          <w:lang w:val="es-CL"/>
        </w:rPr>
        <w:t xml:space="preserve"> </w:t>
      </w:r>
      <w:r w:rsidRPr="005D6D5D">
        <w:rPr>
          <w:sz w:val="20"/>
          <w:szCs w:val="20"/>
          <w:lang w:val="es-CL"/>
        </w:rPr>
        <w:t>será</w:t>
      </w:r>
      <w:r w:rsidRPr="005D6D5D">
        <w:rPr>
          <w:spacing w:val="22"/>
          <w:sz w:val="20"/>
          <w:szCs w:val="20"/>
          <w:lang w:val="es-CL"/>
        </w:rPr>
        <w:t xml:space="preserve"> </w:t>
      </w:r>
      <w:r w:rsidRPr="005D6D5D">
        <w:rPr>
          <w:sz w:val="20"/>
          <w:szCs w:val="20"/>
          <w:lang w:val="es-CL"/>
        </w:rPr>
        <w:t>el</w:t>
      </w:r>
      <w:r w:rsidRPr="005D6D5D">
        <w:rPr>
          <w:spacing w:val="21"/>
          <w:sz w:val="20"/>
          <w:szCs w:val="20"/>
          <w:lang w:val="es-CL"/>
        </w:rPr>
        <w:t xml:space="preserve"> </w:t>
      </w:r>
      <w:r w:rsidRPr="005D6D5D">
        <w:rPr>
          <w:sz w:val="20"/>
          <w:szCs w:val="20"/>
          <w:lang w:val="es-CL"/>
        </w:rPr>
        <w:t>es</w:t>
      </w:r>
      <w:r w:rsidRPr="005D6D5D">
        <w:rPr>
          <w:spacing w:val="-1"/>
          <w:sz w:val="20"/>
          <w:szCs w:val="20"/>
          <w:lang w:val="es-CL"/>
        </w:rPr>
        <w:t>p</w:t>
      </w:r>
      <w:r w:rsidRPr="005D6D5D">
        <w:rPr>
          <w:sz w:val="20"/>
          <w:szCs w:val="20"/>
          <w:lang w:val="es-CL"/>
        </w:rPr>
        <w:t>a</w:t>
      </w:r>
      <w:r w:rsidRPr="005D6D5D">
        <w:rPr>
          <w:spacing w:val="-1"/>
          <w:sz w:val="20"/>
          <w:szCs w:val="20"/>
          <w:lang w:val="es-CL"/>
        </w:rPr>
        <w:t>ñ</w:t>
      </w:r>
      <w:r w:rsidRPr="005D6D5D">
        <w:rPr>
          <w:sz w:val="20"/>
          <w:szCs w:val="20"/>
          <w:lang w:val="es-CL"/>
        </w:rPr>
        <w:t>o</w:t>
      </w:r>
      <w:r w:rsidRPr="005D6D5D">
        <w:rPr>
          <w:spacing w:val="-2"/>
          <w:sz w:val="20"/>
          <w:szCs w:val="20"/>
          <w:lang w:val="es-CL"/>
        </w:rPr>
        <w:t>l</w:t>
      </w:r>
      <w:r w:rsidRPr="005D6D5D">
        <w:rPr>
          <w:sz w:val="20"/>
          <w:szCs w:val="20"/>
          <w:lang w:val="es-CL"/>
        </w:rPr>
        <w:t>.</w:t>
      </w:r>
      <w:r w:rsidRPr="005D6D5D">
        <w:rPr>
          <w:spacing w:val="23"/>
          <w:sz w:val="20"/>
          <w:szCs w:val="20"/>
          <w:lang w:val="es-CL"/>
        </w:rPr>
        <w:t xml:space="preserve"> </w:t>
      </w:r>
      <w:r w:rsidRPr="005D6D5D">
        <w:rPr>
          <w:spacing w:val="1"/>
          <w:sz w:val="20"/>
          <w:szCs w:val="20"/>
          <w:lang w:val="es-CL"/>
        </w:rPr>
        <w:t>T</w:t>
      </w:r>
      <w:r w:rsidRPr="005D6D5D">
        <w:rPr>
          <w:sz w:val="20"/>
          <w:szCs w:val="20"/>
          <w:lang w:val="es-CL"/>
        </w:rPr>
        <w:t>o</w:t>
      </w:r>
      <w:r w:rsidRPr="005D6D5D">
        <w:rPr>
          <w:spacing w:val="-4"/>
          <w:sz w:val="20"/>
          <w:szCs w:val="20"/>
          <w:lang w:val="es-CL"/>
        </w:rPr>
        <w:t>d</w:t>
      </w:r>
      <w:r w:rsidRPr="005D6D5D">
        <w:rPr>
          <w:sz w:val="20"/>
          <w:szCs w:val="20"/>
          <w:lang w:val="es-CL"/>
        </w:rPr>
        <w:t>o</w:t>
      </w:r>
      <w:r w:rsidRPr="005D6D5D">
        <w:rPr>
          <w:spacing w:val="22"/>
          <w:sz w:val="20"/>
          <w:szCs w:val="20"/>
          <w:lang w:val="es-CL"/>
        </w:rPr>
        <w:t xml:space="preserve"> </w:t>
      </w:r>
      <w:r w:rsidRPr="005D6D5D">
        <w:rPr>
          <w:sz w:val="20"/>
          <w:szCs w:val="20"/>
          <w:lang w:val="es-CL"/>
        </w:rPr>
        <w:t>d</w:t>
      </w:r>
      <w:r w:rsidRPr="005D6D5D">
        <w:rPr>
          <w:spacing w:val="-1"/>
          <w:sz w:val="20"/>
          <w:szCs w:val="20"/>
          <w:lang w:val="es-CL"/>
        </w:rPr>
        <w:t>o</w:t>
      </w:r>
      <w:r w:rsidRPr="005D6D5D">
        <w:rPr>
          <w:sz w:val="20"/>
          <w:szCs w:val="20"/>
          <w:lang w:val="es-CL"/>
        </w:rPr>
        <w:t>cumento</w:t>
      </w:r>
      <w:r w:rsidRPr="005D6D5D">
        <w:rPr>
          <w:spacing w:val="22"/>
          <w:sz w:val="20"/>
          <w:szCs w:val="20"/>
          <w:lang w:val="es-CL"/>
        </w:rPr>
        <w:t xml:space="preserve"> </w:t>
      </w:r>
      <w:r w:rsidRPr="005D6D5D">
        <w:rPr>
          <w:spacing w:val="-2"/>
          <w:sz w:val="20"/>
          <w:szCs w:val="20"/>
          <w:lang w:val="es-CL"/>
        </w:rPr>
        <w:t>i</w:t>
      </w:r>
      <w:r w:rsidRPr="005D6D5D">
        <w:rPr>
          <w:sz w:val="20"/>
          <w:szCs w:val="20"/>
          <w:lang w:val="es-CL"/>
        </w:rPr>
        <w:t>nt</w:t>
      </w:r>
      <w:r w:rsidRPr="005D6D5D">
        <w:rPr>
          <w:spacing w:val="-3"/>
          <w:sz w:val="20"/>
          <w:szCs w:val="20"/>
          <w:lang w:val="es-CL"/>
        </w:rPr>
        <w:t>e</w:t>
      </w:r>
      <w:r w:rsidRPr="005D6D5D">
        <w:rPr>
          <w:sz w:val="20"/>
          <w:szCs w:val="20"/>
          <w:lang w:val="es-CL"/>
        </w:rPr>
        <w:t>grante</w:t>
      </w:r>
      <w:r w:rsidRPr="005D6D5D">
        <w:rPr>
          <w:spacing w:val="19"/>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 xml:space="preserve">l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trat</w:t>
      </w:r>
      <w:r w:rsidRPr="005D6D5D">
        <w:rPr>
          <w:spacing w:val="-3"/>
          <w:sz w:val="20"/>
          <w:szCs w:val="20"/>
          <w:lang w:val="es-CL"/>
        </w:rPr>
        <w:t>o</w:t>
      </w:r>
      <w:r w:rsidRPr="005D6D5D">
        <w:rPr>
          <w:sz w:val="20"/>
          <w:szCs w:val="20"/>
          <w:lang w:val="es-CL"/>
        </w:rPr>
        <w:t>,</w:t>
      </w:r>
      <w:r w:rsidRPr="005D6D5D">
        <w:rPr>
          <w:spacing w:val="21"/>
          <w:sz w:val="20"/>
          <w:szCs w:val="20"/>
          <w:lang w:val="es-CL"/>
        </w:rPr>
        <w:t xml:space="preserve"> </w:t>
      </w:r>
      <w:r w:rsidRPr="005D6D5D">
        <w:rPr>
          <w:sz w:val="20"/>
          <w:szCs w:val="20"/>
          <w:lang w:val="es-CL"/>
        </w:rPr>
        <w:t>así</w:t>
      </w:r>
      <w:r w:rsidRPr="005D6D5D">
        <w:rPr>
          <w:spacing w:val="16"/>
          <w:sz w:val="20"/>
          <w:szCs w:val="20"/>
          <w:lang w:val="es-CL"/>
        </w:rPr>
        <w:t xml:space="preserve"> </w:t>
      </w:r>
      <w:r w:rsidRPr="005D6D5D">
        <w:rPr>
          <w:sz w:val="20"/>
          <w:szCs w:val="20"/>
          <w:lang w:val="es-CL"/>
        </w:rPr>
        <w:t>como</w:t>
      </w:r>
      <w:r w:rsidRPr="005D6D5D">
        <w:rPr>
          <w:spacing w:val="20"/>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19"/>
          <w:sz w:val="20"/>
          <w:szCs w:val="20"/>
          <w:lang w:val="es-CL"/>
        </w:rPr>
        <w:t xml:space="preserve"> </w:t>
      </w:r>
      <w:r w:rsidRPr="005D6D5D">
        <w:rPr>
          <w:spacing w:val="-4"/>
          <w:sz w:val="20"/>
          <w:szCs w:val="20"/>
          <w:lang w:val="es-CL"/>
        </w:rPr>
        <w:t>i</w:t>
      </w:r>
      <w:r w:rsidRPr="005D6D5D">
        <w:rPr>
          <w:spacing w:val="-3"/>
          <w:sz w:val="20"/>
          <w:szCs w:val="20"/>
          <w:lang w:val="es-CL"/>
        </w:rPr>
        <w:t>n</w:t>
      </w:r>
      <w:r w:rsidRPr="005D6D5D">
        <w:rPr>
          <w:spacing w:val="3"/>
          <w:sz w:val="20"/>
          <w:szCs w:val="20"/>
          <w:lang w:val="es-CL"/>
        </w:rPr>
        <w:t>f</w:t>
      </w:r>
      <w:r w:rsidRPr="005D6D5D">
        <w:rPr>
          <w:sz w:val="20"/>
          <w:szCs w:val="20"/>
          <w:lang w:val="es-CL"/>
        </w:rPr>
        <w:t>o</w:t>
      </w:r>
      <w:r w:rsidRPr="005D6D5D">
        <w:rPr>
          <w:spacing w:val="-2"/>
          <w:sz w:val="20"/>
          <w:szCs w:val="20"/>
          <w:lang w:val="es-CL"/>
        </w:rPr>
        <w:t>r</w:t>
      </w:r>
      <w:r w:rsidRPr="005D6D5D">
        <w:rPr>
          <w:sz w:val="20"/>
          <w:szCs w:val="20"/>
          <w:lang w:val="es-CL"/>
        </w:rPr>
        <w:t>mes</w:t>
      </w:r>
      <w:r w:rsidRPr="005D6D5D">
        <w:rPr>
          <w:spacing w:val="19"/>
          <w:sz w:val="20"/>
          <w:szCs w:val="20"/>
          <w:lang w:val="es-CL"/>
        </w:rPr>
        <w:t xml:space="preserve"> </w:t>
      </w:r>
      <w:r w:rsidRPr="005D6D5D">
        <w:rPr>
          <w:sz w:val="20"/>
          <w:szCs w:val="20"/>
          <w:lang w:val="es-CL"/>
        </w:rPr>
        <w:t>y</w:t>
      </w:r>
      <w:r w:rsidRPr="005D6D5D">
        <w:rPr>
          <w:spacing w:val="17"/>
          <w:sz w:val="20"/>
          <w:szCs w:val="20"/>
          <w:lang w:val="es-CL"/>
        </w:rPr>
        <w:t xml:space="preserve"> </w:t>
      </w:r>
      <w:r w:rsidRPr="005D6D5D">
        <w:rPr>
          <w:sz w:val="20"/>
          <w:szCs w:val="20"/>
          <w:lang w:val="es-CL"/>
        </w:rPr>
        <w:t>produ</w:t>
      </w:r>
      <w:r w:rsidRPr="005D6D5D">
        <w:rPr>
          <w:spacing w:val="-4"/>
          <w:sz w:val="20"/>
          <w:szCs w:val="20"/>
          <w:lang w:val="es-CL"/>
        </w:rPr>
        <w:t>c</w:t>
      </w:r>
      <w:r w:rsidRPr="005D6D5D">
        <w:rPr>
          <w:sz w:val="20"/>
          <w:szCs w:val="20"/>
          <w:lang w:val="es-CL"/>
        </w:rPr>
        <w:t>tos</w:t>
      </w:r>
      <w:r w:rsidRPr="005D6D5D">
        <w:rPr>
          <w:spacing w:val="17"/>
          <w:sz w:val="20"/>
          <w:szCs w:val="20"/>
          <w:lang w:val="es-CL"/>
        </w:rPr>
        <w:t xml:space="preserve"> </w:t>
      </w:r>
      <w:r w:rsidRPr="005D6D5D">
        <w:rPr>
          <w:sz w:val="20"/>
          <w:szCs w:val="20"/>
          <w:lang w:val="es-CL"/>
        </w:rPr>
        <w:t>m</w:t>
      </w:r>
      <w:r w:rsidRPr="005D6D5D">
        <w:rPr>
          <w:spacing w:val="-3"/>
          <w:sz w:val="20"/>
          <w:szCs w:val="20"/>
          <w:lang w:val="es-CL"/>
        </w:rPr>
        <w:t>a</w:t>
      </w:r>
      <w:r w:rsidRPr="005D6D5D">
        <w:rPr>
          <w:sz w:val="20"/>
          <w:szCs w:val="20"/>
          <w:lang w:val="es-CL"/>
        </w:rPr>
        <w:t>teria</w:t>
      </w:r>
      <w:r w:rsidRPr="005D6D5D">
        <w:rPr>
          <w:spacing w:val="19"/>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 xml:space="preserve"> este,</w:t>
      </w:r>
      <w:r w:rsidRPr="005D6D5D">
        <w:rPr>
          <w:spacing w:val="20"/>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b</w:t>
      </w:r>
      <w:r w:rsidRPr="005D6D5D">
        <w:rPr>
          <w:spacing w:val="-4"/>
          <w:sz w:val="20"/>
          <w:szCs w:val="20"/>
          <w:lang w:val="es-CL"/>
        </w:rPr>
        <w:t>e</w:t>
      </w:r>
      <w:r w:rsidRPr="005D6D5D">
        <w:rPr>
          <w:sz w:val="20"/>
          <w:szCs w:val="20"/>
          <w:lang w:val="es-CL"/>
        </w:rPr>
        <w:t>r</w:t>
      </w:r>
      <w:r w:rsidRPr="005D6D5D">
        <w:rPr>
          <w:spacing w:val="-3"/>
          <w:sz w:val="20"/>
          <w:szCs w:val="20"/>
          <w:lang w:val="es-CL"/>
        </w:rPr>
        <w:t>á</w:t>
      </w:r>
      <w:r w:rsidRPr="005D6D5D">
        <w:rPr>
          <w:sz w:val="20"/>
          <w:szCs w:val="20"/>
          <w:lang w:val="es-CL"/>
        </w:rPr>
        <w:t>n</w:t>
      </w:r>
      <w:r w:rsidRPr="005D6D5D">
        <w:rPr>
          <w:spacing w:val="19"/>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st</w:t>
      </w:r>
      <w:r w:rsidRPr="005D6D5D">
        <w:rPr>
          <w:spacing w:val="-3"/>
          <w:sz w:val="20"/>
          <w:szCs w:val="20"/>
          <w:lang w:val="es-CL"/>
        </w:rPr>
        <w:t>a</w:t>
      </w:r>
      <w:r w:rsidRPr="005D6D5D">
        <w:rPr>
          <w:sz w:val="20"/>
          <w:szCs w:val="20"/>
          <w:lang w:val="es-CL"/>
        </w:rPr>
        <w:t>r</w:t>
      </w:r>
      <w:r w:rsidRPr="005D6D5D">
        <w:rPr>
          <w:spacing w:val="20"/>
          <w:sz w:val="20"/>
          <w:szCs w:val="20"/>
          <w:lang w:val="es-CL"/>
        </w:rPr>
        <w:t xml:space="preserve"> </w:t>
      </w:r>
      <w:r w:rsidRPr="005D6D5D">
        <w:rPr>
          <w:sz w:val="20"/>
          <w:szCs w:val="20"/>
          <w:lang w:val="es-CL"/>
        </w:rPr>
        <w:t>en</w:t>
      </w:r>
      <w:r w:rsidRPr="005D6D5D">
        <w:rPr>
          <w:spacing w:val="19"/>
          <w:sz w:val="20"/>
          <w:szCs w:val="20"/>
          <w:lang w:val="es-CL"/>
        </w:rPr>
        <w:t xml:space="preserve"> </w:t>
      </w:r>
      <w:r w:rsidRPr="005D6D5D">
        <w:rPr>
          <w:sz w:val="20"/>
          <w:szCs w:val="20"/>
          <w:lang w:val="es-CL"/>
        </w:rPr>
        <w:t>es</w:t>
      </w:r>
      <w:r w:rsidRPr="005D6D5D">
        <w:rPr>
          <w:spacing w:val="-1"/>
          <w:sz w:val="20"/>
          <w:szCs w:val="20"/>
          <w:lang w:val="es-CL"/>
        </w:rPr>
        <w:t>p</w:t>
      </w:r>
      <w:r w:rsidRPr="005D6D5D">
        <w:rPr>
          <w:sz w:val="20"/>
          <w:szCs w:val="20"/>
          <w:lang w:val="es-CL"/>
        </w:rPr>
        <w:t>a</w:t>
      </w:r>
      <w:r w:rsidRPr="005D6D5D">
        <w:rPr>
          <w:spacing w:val="-1"/>
          <w:sz w:val="20"/>
          <w:szCs w:val="20"/>
          <w:lang w:val="es-CL"/>
        </w:rPr>
        <w:t>ñ</w:t>
      </w:r>
      <w:r w:rsidRPr="005D6D5D">
        <w:rPr>
          <w:sz w:val="20"/>
          <w:szCs w:val="20"/>
          <w:lang w:val="es-CL"/>
        </w:rPr>
        <w:t>ol</w:t>
      </w:r>
      <w:r w:rsidRPr="005D6D5D">
        <w:rPr>
          <w:spacing w:val="19"/>
          <w:sz w:val="20"/>
          <w:szCs w:val="20"/>
          <w:lang w:val="es-CL"/>
        </w:rPr>
        <w:t xml:space="preserve"> </w:t>
      </w:r>
      <w:r w:rsidRPr="005D6D5D">
        <w:rPr>
          <w:sz w:val="20"/>
          <w:szCs w:val="20"/>
          <w:lang w:val="es-CL"/>
        </w:rPr>
        <w:t>y</w:t>
      </w:r>
      <w:r w:rsidRPr="005D6D5D">
        <w:rPr>
          <w:spacing w:val="17"/>
          <w:sz w:val="20"/>
          <w:szCs w:val="20"/>
          <w:lang w:val="es-CL"/>
        </w:rPr>
        <w:t xml:space="preserve"> </w:t>
      </w:r>
      <w:r w:rsidRPr="005D6D5D">
        <w:rPr>
          <w:spacing w:val="-2"/>
          <w:sz w:val="20"/>
          <w:szCs w:val="20"/>
          <w:lang w:val="es-CL"/>
        </w:rPr>
        <w:t>t</w:t>
      </w:r>
      <w:r w:rsidRPr="005D6D5D">
        <w:rPr>
          <w:sz w:val="20"/>
          <w:szCs w:val="20"/>
          <w:lang w:val="es-CL"/>
        </w:rPr>
        <w:t>o</w:t>
      </w:r>
      <w:r w:rsidRPr="005D6D5D">
        <w:rPr>
          <w:spacing w:val="-1"/>
          <w:sz w:val="20"/>
          <w:szCs w:val="20"/>
          <w:lang w:val="es-CL"/>
        </w:rPr>
        <w:t>d</w:t>
      </w:r>
      <w:r w:rsidRPr="005D6D5D">
        <w:rPr>
          <w:sz w:val="20"/>
          <w:szCs w:val="20"/>
          <w:lang w:val="es-CL"/>
        </w:rPr>
        <w:t xml:space="preserve">a </w:t>
      </w:r>
      <w:r w:rsidRPr="005D6D5D">
        <w:rPr>
          <w:spacing w:val="-3"/>
          <w:sz w:val="20"/>
          <w:szCs w:val="20"/>
          <w:lang w:val="es-CL"/>
        </w:rPr>
        <w:t>v</w:t>
      </w:r>
      <w:r w:rsidRPr="005D6D5D">
        <w:rPr>
          <w:sz w:val="20"/>
          <w:szCs w:val="20"/>
          <w:lang w:val="es-CL"/>
        </w:rPr>
        <w:t>ersi</w:t>
      </w:r>
      <w:r w:rsidRPr="005D6D5D">
        <w:rPr>
          <w:spacing w:val="-1"/>
          <w:sz w:val="20"/>
          <w:szCs w:val="20"/>
          <w:lang w:val="es-CL"/>
        </w:rPr>
        <w:t>ó</w:t>
      </w:r>
      <w:r w:rsidRPr="005D6D5D">
        <w:rPr>
          <w:sz w:val="20"/>
          <w:szCs w:val="20"/>
          <w:lang w:val="es-CL"/>
        </w:rPr>
        <w:t>n en o</w:t>
      </w:r>
      <w:r w:rsidRPr="005D6D5D">
        <w:rPr>
          <w:spacing w:val="-2"/>
          <w:sz w:val="20"/>
          <w:szCs w:val="20"/>
          <w:lang w:val="es-CL"/>
        </w:rPr>
        <w:t>t</w:t>
      </w:r>
      <w:r w:rsidRPr="005D6D5D">
        <w:rPr>
          <w:sz w:val="20"/>
          <w:szCs w:val="20"/>
          <w:lang w:val="es-CL"/>
        </w:rPr>
        <w:t>ro i</w:t>
      </w:r>
      <w:r w:rsidRPr="005D6D5D">
        <w:rPr>
          <w:spacing w:val="-1"/>
          <w:sz w:val="20"/>
          <w:szCs w:val="20"/>
          <w:lang w:val="es-CL"/>
        </w:rPr>
        <w:t>d</w:t>
      </w:r>
      <w:r w:rsidRPr="005D6D5D">
        <w:rPr>
          <w:spacing w:val="-2"/>
          <w:sz w:val="20"/>
          <w:szCs w:val="20"/>
          <w:lang w:val="es-CL"/>
        </w:rPr>
        <w:t>i</w:t>
      </w:r>
      <w:r w:rsidRPr="005D6D5D">
        <w:rPr>
          <w:sz w:val="20"/>
          <w:szCs w:val="20"/>
          <w:lang w:val="es-CL"/>
        </w:rPr>
        <w:t>oma</w:t>
      </w:r>
      <w:r w:rsidRPr="005D6D5D">
        <w:rPr>
          <w:spacing w:val="-2"/>
          <w:sz w:val="20"/>
          <w:szCs w:val="20"/>
          <w:lang w:val="es-CL"/>
        </w:rPr>
        <w:t xml:space="preserve"> </w:t>
      </w:r>
      <w:r w:rsidRPr="005D6D5D">
        <w:rPr>
          <w:spacing w:val="-3"/>
          <w:sz w:val="20"/>
          <w:szCs w:val="20"/>
          <w:lang w:val="es-CL"/>
        </w:rPr>
        <w:t>s</w:t>
      </w:r>
      <w:r w:rsidRPr="005D6D5D">
        <w:rPr>
          <w:sz w:val="20"/>
          <w:szCs w:val="20"/>
          <w:lang w:val="es-CL"/>
        </w:rPr>
        <w:t>ó</w:t>
      </w:r>
      <w:r w:rsidRPr="005D6D5D">
        <w:rPr>
          <w:spacing w:val="-2"/>
          <w:sz w:val="20"/>
          <w:szCs w:val="20"/>
          <w:lang w:val="es-CL"/>
        </w:rPr>
        <w:t>l</w:t>
      </w:r>
      <w:r w:rsidRPr="005D6D5D">
        <w:rPr>
          <w:sz w:val="20"/>
          <w:szCs w:val="20"/>
          <w:lang w:val="es-CL"/>
        </w:rPr>
        <w:t xml:space="preserve">o </w:t>
      </w:r>
      <w:r w:rsidRPr="005D6D5D">
        <w:rPr>
          <w:spacing w:val="1"/>
          <w:sz w:val="20"/>
          <w:szCs w:val="20"/>
          <w:lang w:val="es-CL"/>
        </w:rPr>
        <w:t>t</w:t>
      </w:r>
      <w:r w:rsidRPr="005D6D5D">
        <w:rPr>
          <w:sz w:val="20"/>
          <w:szCs w:val="20"/>
          <w:lang w:val="es-CL"/>
        </w:rPr>
        <w:t>e</w:t>
      </w:r>
      <w:r w:rsidRPr="005D6D5D">
        <w:rPr>
          <w:spacing w:val="-1"/>
          <w:sz w:val="20"/>
          <w:szCs w:val="20"/>
          <w:lang w:val="es-CL"/>
        </w:rPr>
        <w:t>n</w:t>
      </w:r>
      <w:r w:rsidRPr="005D6D5D">
        <w:rPr>
          <w:sz w:val="20"/>
          <w:szCs w:val="20"/>
          <w:lang w:val="es-CL"/>
        </w:rPr>
        <w:t>drá</w:t>
      </w:r>
      <w:r w:rsidRPr="005D6D5D">
        <w:rPr>
          <w:spacing w:val="-2"/>
          <w:sz w:val="20"/>
          <w:szCs w:val="20"/>
          <w:lang w:val="es-CL"/>
        </w:rPr>
        <w:t xml:space="preserve"> </w:t>
      </w:r>
      <w:r w:rsidRPr="005D6D5D">
        <w:rPr>
          <w:spacing w:val="-3"/>
          <w:sz w:val="20"/>
          <w:szCs w:val="20"/>
          <w:lang w:val="es-CL"/>
        </w:rPr>
        <w:t>v</w:t>
      </w:r>
      <w:r w:rsidRPr="005D6D5D">
        <w:rPr>
          <w:sz w:val="20"/>
          <w:szCs w:val="20"/>
          <w:lang w:val="es-CL"/>
        </w:rPr>
        <w:t>a</w:t>
      </w:r>
      <w:r w:rsidRPr="005D6D5D">
        <w:rPr>
          <w:spacing w:val="-2"/>
          <w:sz w:val="20"/>
          <w:szCs w:val="20"/>
          <w:lang w:val="es-CL"/>
        </w:rPr>
        <w:t>l</w:t>
      </w:r>
      <w:r w:rsidRPr="005D6D5D">
        <w:rPr>
          <w:sz w:val="20"/>
          <w:szCs w:val="20"/>
          <w:lang w:val="es-CL"/>
        </w:rPr>
        <w:t>or</w:t>
      </w:r>
      <w:r w:rsidRPr="005D6D5D">
        <w:rPr>
          <w:spacing w:val="1"/>
          <w:sz w:val="20"/>
          <w:szCs w:val="20"/>
          <w:lang w:val="es-CL"/>
        </w:rPr>
        <w:t xml:space="preserve"> </w:t>
      </w:r>
      <w:r w:rsidRPr="005D6D5D">
        <w:rPr>
          <w:sz w:val="20"/>
          <w:szCs w:val="20"/>
          <w:lang w:val="es-CL"/>
        </w:rPr>
        <w:t>r</w:t>
      </w:r>
      <w:r w:rsidRPr="005D6D5D">
        <w:rPr>
          <w:spacing w:val="-3"/>
          <w:sz w:val="20"/>
          <w:szCs w:val="20"/>
          <w:lang w:val="es-CL"/>
        </w:rPr>
        <w:t>e</w:t>
      </w:r>
      <w:r w:rsidRPr="005D6D5D">
        <w:rPr>
          <w:sz w:val="20"/>
          <w:szCs w:val="20"/>
          <w:lang w:val="es-CL"/>
        </w:rPr>
        <w:t>ferenc</w:t>
      </w:r>
      <w:r w:rsidRPr="005D6D5D">
        <w:rPr>
          <w:spacing w:val="-4"/>
          <w:sz w:val="20"/>
          <w:szCs w:val="20"/>
          <w:lang w:val="es-CL"/>
        </w:rPr>
        <w:t>i</w:t>
      </w:r>
      <w:r w:rsidRPr="005D6D5D">
        <w:rPr>
          <w:sz w:val="20"/>
          <w:szCs w:val="20"/>
          <w:lang w:val="es-CL"/>
        </w:rPr>
        <w:t>a</w:t>
      </w:r>
      <w:r w:rsidRPr="005D6D5D">
        <w:rPr>
          <w:spacing w:val="-2"/>
          <w:sz w:val="20"/>
          <w:szCs w:val="20"/>
          <w:lang w:val="es-CL"/>
        </w:rPr>
        <w:t>l</w:t>
      </w:r>
      <w:r w:rsidRPr="005D6D5D">
        <w:rPr>
          <w:sz w:val="20"/>
          <w:szCs w:val="20"/>
          <w:lang w:val="es-CL"/>
        </w:rPr>
        <w:t>.</w:t>
      </w:r>
    </w:p>
    <w:p w14:paraId="3A901226" w14:textId="77777777" w:rsidR="0038489A" w:rsidRDefault="0038489A" w:rsidP="005D6D5D">
      <w:pPr>
        <w:tabs>
          <w:tab w:val="left" w:pos="1134"/>
        </w:tabs>
        <w:ind w:right="36"/>
        <w:jc w:val="both"/>
        <w:rPr>
          <w:sz w:val="20"/>
          <w:szCs w:val="20"/>
          <w:lang w:val="es-CL"/>
        </w:rPr>
      </w:pPr>
    </w:p>
    <w:p w14:paraId="742C17CE" w14:textId="77777777" w:rsidR="0038489A" w:rsidRPr="005D6D5D" w:rsidRDefault="0038489A" w:rsidP="005D6D5D">
      <w:pPr>
        <w:tabs>
          <w:tab w:val="left" w:pos="1134"/>
        </w:tabs>
        <w:ind w:right="36"/>
        <w:jc w:val="both"/>
        <w:rPr>
          <w:sz w:val="20"/>
          <w:szCs w:val="20"/>
          <w:lang w:val="es-CL"/>
        </w:rPr>
      </w:pPr>
    </w:p>
    <w:p w14:paraId="663301CB" w14:textId="77777777" w:rsidR="00E15132" w:rsidRPr="005D6D5D" w:rsidRDefault="00E15132" w:rsidP="00E15132">
      <w:pPr>
        <w:widowControl/>
        <w:numPr>
          <w:ilvl w:val="0"/>
          <w:numId w:val="13"/>
        </w:numPr>
        <w:tabs>
          <w:tab w:val="left" w:pos="540"/>
        </w:tabs>
        <w:ind w:left="567" w:right="320" w:hanging="567"/>
        <w:rPr>
          <w:b/>
          <w:sz w:val="20"/>
          <w:szCs w:val="20"/>
        </w:rPr>
      </w:pPr>
      <w:r w:rsidRPr="005D6D5D">
        <w:rPr>
          <w:b/>
          <w:sz w:val="20"/>
          <w:szCs w:val="20"/>
        </w:rPr>
        <w:t>SUBCONTRATACIÓN</w:t>
      </w:r>
    </w:p>
    <w:p w14:paraId="4DD8B611" w14:textId="77777777" w:rsidR="00E15132" w:rsidRPr="005D6D5D" w:rsidRDefault="00E15132" w:rsidP="00E15132">
      <w:pPr>
        <w:kinsoku w:val="0"/>
        <w:overflowPunct w:val="0"/>
        <w:spacing w:before="1" w:line="260" w:lineRule="exact"/>
        <w:ind w:left="567" w:right="320"/>
        <w:jc w:val="both"/>
        <w:rPr>
          <w:sz w:val="20"/>
          <w:szCs w:val="20"/>
        </w:rPr>
      </w:pPr>
    </w:p>
    <w:p w14:paraId="3CFB96DA" w14:textId="77777777" w:rsidR="0038489A" w:rsidRDefault="0038489A" w:rsidP="0038489A">
      <w:pPr>
        <w:pStyle w:val="Textoindependiente"/>
        <w:kinsoku w:val="0"/>
        <w:overflowPunct w:val="0"/>
        <w:ind w:left="567" w:right="320"/>
        <w:jc w:val="both"/>
        <w:rPr>
          <w:spacing w:val="-1"/>
          <w:sz w:val="20"/>
          <w:szCs w:val="20"/>
          <w:lang w:val="es-CL"/>
        </w:rPr>
      </w:pPr>
      <w:r w:rsidRPr="00A76C4E">
        <w:rPr>
          <w:spacing w:val="-1"/>
          <w:sz w:val="20"/>
          <w:szCs w:val="20"/>
          <w:lang w:val="es-CL"/>
        </w:rPr>
        <w:t>En caso de presentarse una oferta que considere la subcontratación de alguna de las actividades o etapas relacionadas con la ejecución de la obra, la propuesta deberá adjuntar un documento de compromiso de subcontratación, suscrito por los representantes legales del oferente y del subcontratista propuesto.</w:t>
      </w:r>
    </w:p>
    <w:p w14:paraId="1AD70FED" w14:textId="77777777" w:rsidR="0038489A" w:rsidRPr="00A76C4E" w:rsidRDefault="0038489A" w:rsidP="0038489A">
      <w:pPr>
        <w:pStyle w:val="Textoindependiente"/>
        <w:kinsoku w:val="0"/>
        <w:overflowPunct w:val="0"/>
        <w:ind w:left="567" w:right="320"/>
        <w:jc w:val="both"/>
        <w:rPr>
          <w:spacing w:val="-1"/>
          <w:sz w:val="20"/>
          <w:szCs w:val="20"/>
          <w:lang w:val="es-CL"/>
        </w:rPr>
      </w:pPr>
    </w:p>
    <w:p w14:paraId="478AABB2" w14:textId="77777777" w:rsidR="0038489A" w:rsidRDefault="0038489A" w:rsidP="0038489A">
      <w:pPr>
        <w:pStyle w:val="Textoindependiente"/>
        <w:kinsoku w:val="0"/>
        <w:overflowPunct w:val="0"/>
        <w:ind w:left="567" w:right="320"/>
        <w:jc w:val="both"/>
        <w:rPr>
          <w:spacing w:val="-1"/>
          <w:sz w:val="20"/>
          <w:szCs w:val="20"/>
          <w:lang w:val="es-CL"/>
        </w:rPr>
      </w:pPr>
      <w:r w:rsidRPr="00A76C4E">
        <w:rPr>
          <w:spacing w:val="-1"/>
          <w:sz w:val="20"/>
          <w:szCs w:val="20"/>
          <w:lang w:val="es-CL"/>
        </w:rPr>
        <w:t xml:space="preserve">Para este efecto se deberá utilizar el </w:t>
      </w:r>
      <w:r>
        <w:rPr>
          <w:b/>
          <w:spacing w:val="-1"/>
          <w:sz w:val="20"/>
          <w:szCs w:val="20"/>
          <w:lang w:val="es-CL"/>
        </w:rPr>
        <w:t xml:space="preserve">Formulario </w:t>
      </w:r>
      <w:r w:rsidRPr="00F241C0">
        <w:rPr>
          <w:b/>
          <w:spacing w:val="-1"/>
          <w:sz w:val="20"/>
          <w:szCs w:val="20"/>
          <w:lang w:val="es-CL"/>
        </w:rPr>
        <w:t>N°09 - Acta Compromiso Subcontratistas</w:t>
      </w:r>
      <w:r w:rsidRPr="00A76C4E">
        <w:rPr>
          <w:spacing w:val="-1"/>
          <w:sz w:val="20"/>
          <w:szCs w:val="20"/>
          <w:lang w:val="es-CL"/>
        </w:rPr>
        <w:t xml:space="preserve"> que se adjunta a los Términos de Referencia.</w:t>
      </w:r>
    </w:p>
    <w:p w14:paraId="2DE9B923" w14:textId="77777777" w:rsidR="0038489A" w:rsidRPr="00A76C4E" w:rsidRDefault="0038489A" w:rsidP="0038489A">
      <w:pPr>
        <w:pStyle w:val="Textoindependiente"/>
        <w:kinsoku w:val="0"/>
        <w:overflowPunct w:val="0"/>
        <w:ind w:left="567" w:right="320"/>
        <w:jc w:val="both"/>
        <w:rPr>
          <w:spacing w:val="-1"/>
          <w:sz w:val="20"/>
          <w:szCs w:val="20"/>
          <w:lang w:val="es-CL"/>
        </w:rPr>
      </w:pPr>
    </w:p>
    <w:p w14:paraId="7A7035A6" w14:textId="77777777" w:rsidR="0038489A" w:rsidRPr="00D641C9" w:rsidRDefault="0038489A" w:rsidP="0038489A">
      <w:pPr>
        <w:pStyle w:val="Textoindependiente"/>
        <w:kinsoku w:val="0"/>
        <w:overflowPunct w:val="0"/>
        <w:ind w:left="567" w:right="320"/>
        <w:jc w:val="both"/>
        <w:rPr>
          <w:b/>
          <w:spacing w:val="-1"/>
          <w:sz w:val="20"/>
          <w:szCs w:val="20"/>
          <w:lang w:val="es-CL"/>
        </w:rPr>
      </w:pPr>
      <w:r w:rsidRPr="00D641C9">
        <w:rPr>
          <w:b/>
          <w:spacing w:val="-1"/>
          <w:sz w:val="20"/>
          <w:szCs w:val="20"/>
          <w:lang w:val="es-CL"/>
        </w:rPr>
        <w:t>Además, en tal caso deberá adjuntarse la misma información que se exige en estas bases al proponente, respecto de las empresas subcontratistas, con relación a aquella parte de los servicios que las mismas ejecutarán.</w:t>
      </w:r>
    </w:p>
    <w:p w14:paraId="3DC71B83" w14:textId="77777777" w:rsidR="0038489A" w:rsidRPr="00A76C4E" w:rsidRDefault="0038489A" w:rsidP="0038489A">
      <w:pPr>
        <w:pStyle w:val="Textoindependiente"/>
        <w:kinsoku w:val="0"/>
        <w:overflowPunct w:val="0"/>
        <w:ind w:left="567" w:right="320"/>
        <w:jc w:val="both"/>
        <w:rPr>
          <w:spacing w:val="-1"/>
          <w:sz w:val="20"/>
          <w:szCs w:val="20"/>
          <w:lang w:val="es-CL"/>
        </w:rPr>
      </w:pPr>
    </w:p>
    <w:p w14:paraId="1A775452" w14:textId="77777777" w:rsidR="0038489A" w:rsidRDefault="0038489A" w:rsidP="0038489A">
      <w:pPr>
        <w:pStyle w:val="Textoindependiente"/>
        <w:kinsoku w:val="0"/>
        <w:overflowPunct w:val="0"/>
        <w:ind w:left="567" w:right="320"/>
        <w:jc w:val="both"/>
        <w:rPr>
          <w:spacing w:val="-1"/>
          <w:sz w:val="20"/>
          <w:szCs w:val="20"/>
          <w:lang w:val="es-CL"/>
        </w:rPr>
      </w:pPr>
      <w:r w:rsidRPr="00A76C4E">
        <w:rPr>
          <w:spacing w:val="-1"/>
          <w:sz w:val="20"/>
          <w:szCs w:val="20"/>
          <w:lang w:val="es-CL"/>
        </w:rPr>
        <w:t>El proponente adjudicado o contratista podrá subcontratar parte de los trabajos o servicios encomendados, siempre que haya estipulado esta condición en su oferta, donde deberá indicar los trabajos a subcontratar y a quienes subcontratará. Enap Refinerías S.A., se reserva el derecho de aceptar tal modalidad y de solicitar los antecedentes que estime necesarios para evaluar la calidad del Subcontratista.</w:t>
      </w:r>
    </w:p>
    <w:p w14:paraId="6EEA9E8F" w14:textId="77777777" w:rsidR="0038489A" w:rsidRDefault="0038489A" w:rsidP="0038489A">
      <w:pPr>
        <w:pStyle w:val="Textoindependiente"/>
        <w:kinsoku w:val="0"/>
        <w:overflowPunct w:val="0"/>
        <w:ind w:left="567" w:right="320"/>
        <w:jc w:val="both"/>
        <w:rPr>
          <w:spacing w:val="-1"/>
          <w:sz w:val="20"/>
          <w:szCs w:val="20"/>
          <w:lang w:val="es-CL"/>
        </w:rPr>
      </w:pPr>
    </w:p>
    <w:p w14:paraId="39D1CCCF" w14:textId="77777777" w:rsidR="0038489A" w:rsidRPr="00A76C4E" w:rsidRDefault="0038489A" w:rsidP="0038489A">
      <w:pPr>
        <w:pStyle w:val="Textoindependiente"/>
        <w:kinsoku w:val="0"/>
        <w:overflowPunct w:val="0"/>
        <w:ind w:left="567" w:right="320"/>
        <w:jc w:val="both"/>
        <w:rPr>
          <w:spacing w:val="-1"/>
          <w:sz w:val="20"/>
          <w:szCs w:val="20"/>
          <w:lang w:val="es-CL"/>
        </w:rPr>
      </w:pPr>
    </w:p>
    <w:p w14:paraId="40AAFA97" w14:textId="77777777" w:rsidR="0038489A" w:rsidRDefault="0038489A" w:rsidP="0038489A">
      <w:pPr>
        <w:pStyle w:val="Textoindependiente"/>
        <w:kinsoku w:val="0"/>
        <w:overflowPunct w:val="0"/>
        <w:ind w:left="567" w:right="320"/>
        <w:jc w:val="both"/>
        <w:rPr>
          <w:spacing w:val="-1"/>
          <w:sz w:val="20"/>
          <w:szCs w:val="20"/>
          <w:lang w:val="es-CL"/>
        </w:rPr>
      </w:pPr>
      <w:r w:rsidRPr="00A76C4E">
        <w:rPr>
          <w:spacing w:val="-1"/>
          <w:sz w:val="20"/>
          <w:szCs w:val="20"/>
          <w:lang w:val="es-CL"/>
        </w:rPr>
        <w:t>Sin perjuicio de lo anterior, durante la vigencia del contrato se prohibirá al contratista subcontratar, gravar o ceder los derechos del Contrato, sin autorización escrita previa de Enap Refinerías S.A.</w:t>
      </w:r>
    </w:p>
    <w:p w14:paraId="40398E62" w14:textId="77777777" w:rsidR="0038489A" w:rsidRDefault="0038489A" w:rsidP="0038489A">
      <w:pPr>
        <w:pStyle w:val="Textoindependiente"/>
        <w:kinsoku w:val="0"/>
        <w:overflowPunct w:val="0"/>
        <w:ind w:left="567" w:right="320"/>
        <w:jc w:val="both"/>
        <w:rPr>
          <w:spacing w:val="-1"/>
          <w:sz w:val="20"/>
          <w:szCs w:val="20"/>
          <w:lang w:val="es-CL"/>
        </w:rPr>
      </w:pPr>
      <w:r w:rsidRPr="00A76C4E">
        <w:rPr>
          <w:spacing w:val="-1"/>
          <w:sz w:val="20"/>
          <w:szCs w:val="20"/>
          <w:lang w:val="es-CL"/>
        </w:rPr>
        <w:lastRenderedPageBreak/>
        <w:t>El contratista será el único responsable de todas y cada una de las obligaciones pactadas con Enap Refinerías S.A., como, asimismo, del pago de todas las obligaciones para con sus empleados, proveedores u otros pagos que omita el Contratista.</w:t>
      </w:r>
    </w:p>
    <w:p w14:paraId="68EDEC2C" w14:textId="77777777" w:rsidR="0038489A" w:rsidRDefault="0038489A" w:rsidP="00E15132">
      <w:pPr>
        <w:pStyle w:val="Textoindependiente"/>
        <w:kinsoku w:val="0"/>
        <w:overflowPunct w:val="0"/>
        <w:ind w:left="567" w:right="320"/>
        <w:jc w:val="both"/>
        <w:rPr>
          <w:spacing w:val="-1"/>
          <w:sz w:val="20"/>
          <w:szCs w:val="20"/>
          <w:lang w:val="es-CL"/>
        </w:rPr>
      </w:pPr>
    </w:p>
    <w:p w14:paraId="694F1B0F" w14:textId="1ACDEFDC" w:rsidR="00E15132" w:rsidRDefault="00E15132" w:rsidP="00E15132">
      <w:pPr>
        <w:pStyle w:val="Textoindependiente"/>
        <w:kinsoku w:val="0"/>
        <w:overflowPunct w:val="0"/>
        <w:ind w:left="567" w:right="320"/>
        <w:jc w:val="both"/>
        <w:rPr>
          <w:spacing w:val="-1"/>
          <w:sz w:val="20"/>
          <w:szCs w:val="20"/>
          <w:lang w:val="es-CL"/>
        </w:rPr>
      </w:pPr>
    </w:p>
    <w:p w14:paraId="1699B162" w14:textId="77777777" w:rsidR="00E15132" w:rsidRPr="005D6D5D" w:rsidRDefault="00E15132" w:rsidP="00E15132">
      <w:pPr>
        <w:widowControl/>
        <w:numPr>
          <w:ilvl w:val="0"/>
          <w:numId w:val="13"/>
        </w:numPr>
        <w:tabs>
          <w:tab w:val="left" w:pos="540"/>
        </w:tabs>
        <w:ind w:left="567" w:right="320" w:hanging="567"/>
        <w:rPr>
          <w:b/>
          <w:sz w:val="20"/>
          <w:szCs w:val="20"/>
        </w:rPr>
      </w:pPr>
      <w:r>
        <w:rPr>
          <w:b/>
          <w:sz w:val="20"/>
          <w:szCs w:val="20"/>
        </w:rPr>
        <w:t>SEGURO</w:t>
      </w:r>
    </w:p>
    <w:p w14:paraId="2136BF11" w14:textId="77777777" w:rsidR="00E15132" w:rsidRDefault="00E15132" w:rsidP="00E15132">
      <w:pPr>
        <w:kinsoku w:val="0"/>
        <w:overflowPunct w:val="0"/>
        <w:spacing w:line="200" w:lineRule="exact"/>
        <w:ind w:left="567" w:right="320"/>
        <w:jc w:val="both"/>
        <w:rPr>
          <w:sz w:val="20"/>
          <w:szCs w:val="20"/>
          <w:lang w:val="es-CL"/>
        </w:rPr>
      </w:pPr>
    </w:p>
    <w:p w14:paraId="4BCD343B" w14:textId="4596DC7E" w:rsidR="0038489A" w:rsidRDefault="00D82BD7" w:rsidP="0038489A">
      <w:pPr>
        <w:pStyle w:val="Textoindependiente"/>
        <w:kinsoku w:val="0"/>
        <w:overflowPunct w:val="0"/>
        <w:ind w:left="567" w:right="320"/>
        <w:jc w:val="both"/>
        <w:rPr>
          <w:spacing w:val="-1"/>
          <w:sz w:val="20"/>
          <w:szCs w:val="20"/>
          <w:lang w:val="es-CL"/>
        </w:rPr>
      </w:pPr>
      <w:r>
        <w:rPr>
          <w:spacing w:val="-1"/>
          <w:sz w:val="20"/>
          <w:szCs w:val="20"/>
          <w:lang w:val="es-CL"/>
        </w:rPr>
        <w:t>No aplica</w:t>
      </w:r>
      <w:r w:rsidR="0038489A">
        <w:rPr>
          <w:spacing w:val="-1"/>
          <w:sz w:val="20"/>
          <w:szCs w:val="20"/>
          <w:lang w:val="es-CL"/>
        </w:rPr>
        <w:t>.</w:t>
      </w:r>
    </w:p>
    <w:p w14:paraId="6973AAD4" w14:textId="77777777" w:rsidR="00E15132" w:rsidRPr="005D6D5D" w:rsidRDefault="00E15132" w:rsidP="005D6D5D">
      <w:pPr>
        <w:tabs>
          <w:tab w:val="left" w:pos="1134"/>
        </w:tabs>
        <w:ind w:right="36"/>
        <w:jc w:val="both"/>
        <w:rPr>
          <w:sz w:val="20"/>
          <w:szCs w:val="20"/>
          <w:lang w:val="es-ES_tradnl"/>
        </w:rPr>
      </w:pPr>
    </w:p>
    <w:p w14:paraId="062D0A2E" w14:textId="77777777" w:rsidR="009F7525" w:rsidRPr="005D6D5D" w:rsidRDefault="009F7525" w:rsidP="005D6D5D">
      <w:pPr>
        <w:pStyle w:val="Textoindependiente"/>
        <w:kinsoku w:val="0"/>
        <w:overflowPunct w:val="0"/>
        <w:ind w:right="36"/>
        <w:jc w:val="both"/>
        <w:rPr>
          <w:sz w:val="20"/>
          <w:szCs w:val="20"/>
          <w:lang w:val="es-CL"/>
        </w:rPr>
      </w:pPr>
    </w:p>
    <w:p w14:paraId="08EC4402" w14:textId="77777777" w:rsidR="009F7525" w:rsidRPr="005D6D5D" w:rsidRDefault="009F7525" w:rsidP="00020D59">
      <w:pPr>
        <w:widowControl/>
        <w:numPr>
          <w:ilvl w:val="0"/>
          <w:numId w:val="13"/>
        </w:numPr>
        <w:tabs>
          <w:tab w:val="clear" w:pos="786"/>
          <w:tab w:val="num" w:pos="567"/>
          <w:tab w:val="left" w:pos="1134"/>
        </w:tabs>
        <w:ind w:right="36" w:hanging="720"/>
        <w:jc w:val="both"/>
        <w:rPr>
          <w:b/>
          <w:sz w:val="20"/>
          <w:szCs w:val="20"/>
        </w:rPr>
      </w:pPr>
      <w:r w:rsidRPr="005D6D5D">
        <w:rPr>
          <w:b/>
          <w:sz w:val="20"/>
          <w:szCs w:val="20"/>
        </w:rPr>
        <w:t>VIGENCIA DE LA OFERTA</w:t>
      </w:r>
    </w:p>
    <w:p w14:paraId="6AF9A42A" w14:textId="20D43465" w:rsidR="009F7525" w:rsidRPr="005D6D5D" w:rsidRDefault="009F7525" w:rsidP="005D6D5D">
      <w:pPr>
        <w:kinsoku w:val="0"/>
        <w:overflowPunct w:val="0"/>
        <w:spacing w:before="13" w:line="240" w:lineRule="exact"/>
        <w:ind w:right="36"/>
        <w:jc w:val="both"/>
        <w:rPr>
          <w:sz w:val="20"/>
          <w:szCs w:val="20"/>
        </w:rPr>
      </w:pPr>
    </w:p>
    <w:p w14:paraId="061BDC3E" w14:textId="77777777" w:rsidR="009F7525" w:rsidRPr="005D6D5D" w:rsidRDefault="009F7525" w:rsidP="007D2941">
      <w:pPr>
        <w:pStyle w:val="Textoindependiente"/>
        <w:kinsoku w:val="0"/>
        <w:overflowPunct w:val="0"/>
        <w:spacing w:line="241" w:lineRule="auto"/>
        <w:ind w:left="567" w:right="36"/>
        <w:jc w:val="both"/>
        <w:rPr>
          <w:sz w:val="20"/>
          <w:szCs w:val="20"/>
          <w:lang w:val="es-CL"/>
        </w:rPr>
      </w:pPr>
      <w:r w:rsidRPr="005D6D5D">
        <w:rPr>
          <w:spacing w:val="-2"/>
          <w:sz w:val="20"/>
          <w:szCs w:val="20"/>
          <w:lang w:val="es-CL"/>
        </w:rPr>
        <w:t>D</w:t>
      </w:r>
      <w:r w:rsidRPr="005D6D5D">
        <w:rPr>
          <w:sz w:val="20"/>
          <w:szCs w:val="20"/>
          <w:lang w:val="es-CL"/>
        </w:rPr>
        <w:t>e</w:t>
      </w:r>
      <w:r w:rsidRPr="005D6D5D">
        <w:rPr>
          <w:spacing w:val="-1"/>
          <w:sz w:val="20"/>
          <w:szCs w:val="20"/>
          <w:lang w:val="es-CL"/>
        </w:rPr>
        <w:t>b</w:t>
      </w:r>
      <w:r w:rsidRPr="005D6D5D">
        <w:rPr>
          <w:sz w:val="20"/>
          <w:szCs w:val="20"/>
          <w:lang w:val="es-CL"/>
        </w:rPr>
        <w:t>erá</w:t>
      </w:r>
      <w:r w:rsidRPr="005D6D5D">
        <w:rPr>
          <w:spacing w:val="15"/>
          <w:sz w:val="20"/>
          <w:szCs w:val="20"/>
          <w:lang w:val="es-CL"/>
        </w:rPr>
        <w:t xml:space="preserve"> </w:t>
      </w:r>
      <w:r w:rsidRPr="005D6D5D">
        <w:rPr>
          <w:sz w:val="20"/>
          <w:szCs w:val="20"/>
          <w:lang w:val="es-CL"/>
        </w:rPr>
        <w:t>te</w:t>
      </w:r>
      <w:r w:rsidRPr="005D6D5D">
        <w:rPr>
          <w:spacing w:val="-1"/>
          <w:sz w:val="20"/>
          <w:szCs w:val="20"/>
          <w:lang w:val="es-CL"/>
        </w:rPr>
        <w:t>n</w:t>
      </w:r>
      <w:r w:rsidRPr="005D6D5D">
        <w:rPr>
          <w:spacing w:val="-3"/>
          <w:sz w:val="20"/>
          <w:szCs w:val="20"/>
          <w:lang w:val="es-CL"/>
        </w:rPr>
        <w:t>e</w:t>
      </w:r>
      <w:r w:rsidRPr="005D6D5D">
        <w:rPr>
          <w:sz w:val="20"/>
          <w:szCs w:val="20"/>
          <w:lang w:val="es-CL"/>
        </w:rPr>
        <w:t>r</w:t>
      </w:r>
      <w:r w:rsidRPr="005D6D5D">
        <w:rPr>
          <w:spacing w:val="16"/>
          <w:sz w:val="20"/>
          <w:szCs w:val="20"/>
          <w:lang w:val="es-CL"/>
        </w:rPr>
        <w:t xml:space="preserve"> </w:t>
      </w:r>
      <w:r w:rsidRPr="005D6D5D">
        <w:rPr>
          <w:sz w:val="20"/>
          <w:szCs w:val="20"/>
          <w:lang w:val="es-CL"/>
        </w:rPr>
        <w:t>u</w:t>
      </w:r>
      <w:r w:rsidRPr="005D6D5D">
        <w:rPr>
          <w:spacing w:val="-1"/>
          <w:sz w:val="20"/>
          <w:szCs w:val="20"/>
          <w:lang w:val="es-CL"/>
        </w:rPr>
        <w:t>n</w:t>
      </w:r>
      <w:r w:rsidRPr="005D6D5D">
        <w:rPr>
          <w:sz w:val="20"/>
          <w:szCs w:val="20"/>
          <w:lang w:val="es-CL"/>
        </w:rPr>
        <w:t>a</w:t>
      </w:r>
      <w:r w:rsidRPr="005D6D5D">
        <w:rPr>
          <w:spacing w:val="12"/>
          <w:sz w:val="20"/>
          <w:szCs w:val="20"/>
          <w:lang w:val="es-CL"/>
        </w:rPr>
        <w:t xml:space="preserve"> </w:t>
      </w:r>
      <w:r w:rsidRPr="005D6D5D">
        <w:rPr>
          <w:spacing w:val="-3"/>
          <w:sz w:val="20"/>
          <w:szCs w:val="20"/>
          <w:lang w:val="es-CL"/>
        </w:rPr>
        <w:t>v</w:t>
      </w:r>
      <w:r w:rsidRPr="005D6D5D">
        <w:rPr>
          <w:sz w:val="20"/>
          <w:szCs w:val="20"/>
          <w:lang w:val="es-CL"/>
        </w:rPr>
        <w:t>a</w:t>
      </w:r>
      <w:r w:rsidRPr="005D6D5D">
        <w:rPr>
          <w:spacing w:val="-2"/>
          <w:sz w:val="20"/>
          <w:szCs w:val="20"/>
          <w:lang w:val="es-CL"/>
        </w:rPr>
        <w:t>li</w:t>
      </w:r>
      <w:r w:rsidRPr="005D6D5D">
        <w:rPr>
          <w:sz w:val="20"/>
          <w:szCs w:val="20"/>
          <w:lang w:val="es-CL"/>
        </w:rPr>
        <w:t>d</w:t>
      </w:r>
      <w:r w:rsidRPr="005D6D5D">
        <w:rPr>
          <w:spacing w:val="1"/>
          <w:sz w:val="20"/>
          <w:szCs w:val="20"/>
          <w:lang w:val="es-CL"/>
        </w:rPr>
        <w:t>e</w:t>
      </w:r>
      <w:r w:rsidRPr="005D6D5D">
        <w:rPr>
          <w:sz w:val="20"/>
          <w:szCs w:val="20"/>
          <w:lang w:val="es-CL"/>
        </w:rPr>
        <w:t>z</w:t>
      </w:r>
      <w:r w:rsidRPr="005D6D5D">
        <w:rPr>
          <w:spacing w:val="13"/>
          <w:sz w:val="20"/>
          <w:szCs w:val="20"/>
          <w:lang w:val="es-CL"/>
        </w:rPr>
        <w:t xml:space="preserve"> </w:t>
      </w:r>
      <w:r w:rsidRPr="005D6D5D">
        <w:rPr>
          <w:sz w:val="20"/>
          <w:szCs w:val="20"/>
          <w:lang w:val="es-CL"/>
        </w:rPr>
        <w:t>m</w:t>
      </w:r>
      <w:r w:rsidRPr="005D6D5D">
        <w:rPr>
          <w:spacing w:val="-4"/>
          <w:sz w:val="20"/>
          <w:szCs w:val="20"/>
          <w:lang w:val="es-CL"/>
        </w:rPr>
        <w:t>í</w:t>
      </w:r>
      <w:r w:rsidRPr="005D6D5D">
        <w:rPr>
          <w:spacing w:val="4"/>
          <w:sz w:val="20"/>
          <w:szCs w:val="20"/>
          <w:lang w:val="es-CL"/>
        </w:rPr>
        <w:t>n</w:t>
      </w:r>
      <w:r w:rsidRPr="005D6D5D">
        <w:rPr>
          <w:spacing w:val="-2"/>
          <w:sz w:val="20"/>
          <w:szCs w:val="20"/>
          <w:lang w:val="es-CL"/>
        </w:rPr>
        <w:t>i</w:t>
      </w:r>
      <w:r w:rsidRPr="005D6D5D">
        <w:rPr>
          <w:sz w:val="20"/>
          <w:szCs w:val="20"/>
          <w:lang w:val="es-CL"/>
        </w:rPr>
        <w:t>ma</w:t>
      </w:r>
      <w:r w:rsidRPr="005D6D5D">
        <w:rPr>
          <w:spacing w:val="15"/>
          <w:sz w:val="20"/>
          <w:szCs w:val="20"/>
          <w:lang w:val="es-CL"/>
        </w:rPr>
        <w:t xml:space="preserve"> </w:t>
      </w:r>
      <w:r w:rsidRPr="005D6D5D">
        <w:rPr>
          <w:sz w:val="20"/>
          <w:szCs w:val="20"/>
          <w:lang w:val="es-CL"/>
        </w:rPr>
        <w:t>de</w:t>
      </w:r>
      <w:r w:rsidRPr="005D6D5D">
        <w:rPr>
          <w:spacing w:val="14"/>
          <w:sz w:val="20"/>
          <w:szCs w:val="20"/>
          <w:lang w:val="es-CL"/>
        </w:rPr>
        <w:t xml:space="preserve"> </w:t>
      </w:r>
      <w:r w:rsidRPr="005D6D5D">
        <w:rPr>
          <w:sz w:val="20"/>
          <w:szCs w:val="20"/>
          <w:lang w:val="es-CL"/>
        </w:rPr>
        <w:t>n</w:t>
      </w:r>
      <w:r w:rsidRPr="005D6D5D">
        <w:rPr>
          <w:spacing w:val="-1"/>
          <w:sz w:val="20"/>
          <w:szCs w:val="20"/>
          <w:lang w:val="es-CL"/>
        </w:rPr>
        <w:t>o</w:t>
      </w:r>
      <w:r w:rsidRPr="005D6D5D">
        <w:rPr>
          <w:spacing w:val="-3"/>
          <w:sz w:val="20"/>
          <w:szCs w:val="20"/>
          <w:lang w:val="es-CL"/>
        </w:rPr>
        <w:t>v</w:t>
      </w:r>
      <w:r w:rsidRPr="005D6D5D">
        <w:rPr>
          <w:sz w:val="20"/>
          <w:szCs w:val="20"/>
          <w:lang w:val="es-CL"/>
        </w:rPr>
        <w:t>e</w:t>
      </w:r>
      <w:r w:rsidRPr="005D6D5D">
        <w:rPr>
          <w:spacing w:val="-1"/>
          <w:sz w:val="20"/>
          <w:szCs w:val="20"/>
          <w:lang w:val="es-CL"/>
        </w:rPr>
        <w:t>n</w:t>
      </w:r>
      <w:r w:rsidRPr="005D6D5D">
        <w:rPr>
          <w:sz w:val="20"/>
          <w:szCs w:val="20"/>
          <w:lang w:val="es-CL"/>
        </w:rPr>
        <w:t>ta</w:t>
      </w:r>
      <w:r w:rsidRPr="005D6D5D">
        <w:rPr>
          <w:spacing w:val="12"/>
          <w:sz w:val="20"/>
          <w:szCs w:val="20"/>
          <w:lang w:val="es-CL"/>
        </w:rPr>
        <w:t xml:space="preserve"> </w:t>
      </w:r>
      <w:r w:rsidRPr="005D6D5D">
        <w:rPr>
          <w:sz w:val="20"/>
          <w:szCs w:val="20"/>
          <w:lang w:val="es-CL"/>
        </w:rPr>
        <w:t>(</w:t>
      </w:r>
      <w:r w:rsidRPr="005D6D5D">
        <w:rPr>
          <w:spacing w:val="-3"/>
          <w:sz w:val="20"/>
          <w:szCs w:val="20"/>
          <w:lang w:val="es-CL"/>
        </w:rPr>
        <w:t>9</w:t>
      </w:r>
      <w:r w:rsidRPr="005D6D5D">
        <w:rPr>
          <w:sz w:val="20"/>
          <w:szCs w:val="20"/>
          <w:lang w:val="es-CL"/>
        </w:rPr>
        <w:t>0)</w:t>
      </w:r>
      <w:r w:rsidRPr="005D6D5D">
        <w:rPr>
          <w:spacing w:val="15"/>
          <w:sz w:val="20"/>
          <w:szCs w:val="20"/>
          <w:lang w:val="es-CL"/>
        </w:rPr>
        <w:t xml:space="preserve"> </w:t>
      </w:r>
      <w:r w:rsidRPr="005D6D5D">
        <w:rPr>
          <w:sz w:val="20"/>
          <w:szCs w:val="20"/>
          <w:lang w:val="es-CL"/>
        </w:rPr>
        <w:t>d</w:t>
      </w:r>
      <w:r w:rsidRPr="005D6D5D">
        <w:rPr>
          <w:spacing w:val="-5"/>
          <w:sz w:val="20"/>
          <w:szCs w:val="20"/>
          <w:lang w:val="es-CL"/>
        </w:rPr>
        <w:t>í</w:t>
      </w:r>
      <w:r w:rsidRPr="005D6D5D">
        <w:rPr>
          <w:sz w:val="20"/>
          <w:szCs w:val="20"/>
          <w:lang w:val="es-CL"/>
        </w:rPr>
        <w:t>as</w:t>
      </w:r>
      <w:r w:rsidRPr="005D6D5D">
        <w:rPr>
          <w:spacing w:val="15"/>
          <w:sz w:val="20"/>
          <w:szCs w:val="20"/>
          <w:lang w:val="es-CL"/>
        </w:rPr>
        <w:t xml:space="preserve"> </w:t>
      </w:r>
      <w:r w:rsidRPr="005D6D5D">
        <w:rPr>
          <w:sz w:val="20"/>
          <w:szCs w:val="20"/>
          <w:lang w:val="es-CL"/>
        </w:rPr>
        <w:t>a</w:t>
      </w:r>
      <w:r w:rsidRPr="005D6D5D">
        <w:rPr>
          <w:spacing w:val="15"/>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t</w:t>
      </w:r>
      <w:r w:rsidRPr="005D6D5D">
        <w:rPr>
          <w:spacing w:val="-3"/>
          <w:sz w:val="20"/>
          <w:szCs w:val="20"/>
          <w:lang w:val="es-CL"/>
        </w:rPr>
        <w:t>a</w:t>
      </w:r>
      <w:r w:rsidRPr="005D6D5D">
        <w:rPr>
          <w:sz w:val="20"/>
          <w:szCs w:val="20"/>
          <w:lang w:val="es-CL"/>
        </w:rPr>
        <w:t>r</w:t>
      </w:r>
      <w:r w:rsidRPr="005D6D5D">
        <w:rPr>
          <w:spacing w:val="16"/>
          <w:sz w:val="20"/>
          <w:szCs w:val="20"/>
          <w:lang w:val="es-CL"/>
        </w:rPr>
        <w:t xml:space="preserve"> </w:t>
      </w:r>
      <w:r w:rsidRPr="005D6D5D">
        <w:rPr>
          <w:sz w:val="20"/>
          <w:szCs w:val="20"/>
          <w:lang w:val="es-CL"/>
        </w:rPr>
        <w:t>de</w:t>
      </w:r>
      <w:r w:rsidRPr="005D6D5D">
        <w:rPr>
          <w:spacing w:val="12"/>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12"/>
          <w:sz w:val="20"/>
          <w:szCs w:val="20"/>
          <w:lang w:val="es-CL"/>
        </w:rPr>
        <w:t xml:space="preserve"> </w:t>
      </w:r>
      <w:r w:rsidRPr="005D6D5D">
        <w:rPr>
          <w:spacing w:val="3"/>
          <w:sz w:val="20"/>
          <w:szCs w:val="20"/>
          <w:lang w:val="es-CL"/>
        </w:rPr>
        <w:t>f</w:t>
      </w:r>
      <w:r w:rsidRPr="005D6D5D">
        <w:rPr>
          <w:spacing w:val="-3"/>
          <w:sz w:val="20"/>
          <w:szCs w:val="20"/>
          <w:lang w:val="es-CL"/>
        </w:rPr>
        <w:t>e</w:t>
      </w:r>
      <w:r w:rsidRPr="005D6D5D">
        <w:rPr>
          <w:sz w:val="20"/>
          <w:szCs w:val="20"/>
          <w:lang w:val="es-CL"/>
        </w:rPr>
        <w:t>cha</w:t>
      </w:r>
      <w:r w:rsidRPr="005D6D5D">
        <w:rPr>
          <w:spacing w:val="14"/>
          <w:sz w:val="20"/>
          <w:szCs w:val="20"/>
          <w:lang w:val="es-CL"/>
        </w:rPr>
        <w:t xml:space="preserve"> </w:t>
      </w:r>
      <w:r w:rsidRPr="005D6D5D">
        <w:rPr>
          <w:sz w:val="20"/>
          <w:szCs w:val="20"/>
          <w:lang w:val="es-CL"/>
        </w:rPr>
        <w:t>de</w:t>
      </w:r>
      <w:r w:rsidRPr="005D6D5D">
        <w:rPr>
          <w:spacing w:val="14"/>
          <w:sz w:val="20"/>
          <w:szCs w:val="20"/>
          <w:lang w:val="es-CL"/>
        </w:rPr>
        <w:t xml:space="preserve"> </w:t>
      </w:r>
      <w:r w:rsidRPr="005D6D5D">
        <w:rPr>
          <w:sz w:val="20"/>
          <w:szCs w:val="20"/>
          <w:lang w:val="es-CL"/>
        </w:rPr>
        <w:t>a</w:t>
      </w:r>
      <w:r w:rsidRPr="005D6D5D">
        <w:rPr>
          <w:spacing w:val="-1"/>
          <w:sz w:val="20"/>
          <w:szCs w:val="20"/>
          <w:lang w:val="es-CL"/>
        </w:rPr>
        <w:t>p</w:t>
      </w:r>
      <w:r w:rsidRPr="005D6D5D">
        <w:rPr>
          <w:spacing w:val="-3"/>
          <w:sz w:val="20"/>
          <w:szCs w:val="20"/>
          <w:lang w:val="es-CL"/>
        </w:rPr>
        <w:t>e</w:t>
      </w:r>
      <w:r w:rsidRPr="005D6D5D">
        <w:rPr>
          <w:sz w:val="20"/>
          <w:szCs w:val="20"/>
          <w:lang w:val="es-CL"/>
        </w:rPr>
        <w:t>rt</w:t>
      </w:r>
      <w:r w:rsidRPr="005D6D5D">
        <w:rPr>
          <w:spacing w:val="-3"/>
          <w:sz w:val="20"/>
          <w:szCs w:val="20"/>
          <w:lang w:val="es-CL"/>
        </w:rPr>
        <w:t>u</w:t>
      </w:r>
      <w:r w:rsidRPr="005D6D5D">
        <w:rPr>
          <w:sz w:val="20"/>
          <w:szCs w:val="20"/>
          <w:lang w:val="es-CL"/>
        </w:rPr>
        <w:t>ra</w:t>
      </w:r>
      <w:r w:rsidRPr="005D6D5D">
        <w:rPr>
          <w:spacing w:val="15"/>
          <w:sz w:val="20"/>
          <w:szCs w:val="20"/>
          <w:lang w:val="es-CL"/>
        </w:rPr>
        <w:t xml:space="preserve"> </w:t>
      </w:r>
      <w:r w:rsidRPr="005D6D5D">
        <w:rPr>
          <w:sz w:val="20"/>
          <w:szCs w:val="20"/>
          <w:lang w:val="es-CL"/>
        </w:rPr>
        <w:t>de</w:t>
      </w:r>
      <w:r w:rsidRPr="005D6D5D">
        <w:rPr>
          <w:spacing w:val="12"/>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15"/>
          <w:sz w:val="20"/>
          <w:szCs w:val="20"/>
          <w:lang w:val="es-CL"/>
        </w:rPr>
        <w:t xml:space="preserve"> </w:t>
      </w:r>
      <w:r w:rsidRPr="005D6D5D">
        <w:rPr>
          <w:spacing w:val="-2"/>
          <w:sz w:val="20"/>
          <w:szCs w:val="20"/>
          <w:lang w:val="es-CL"/>
        </w:rPr>
        <w:t>Of</w:t>
      </w:r>
      <w:r w:rsidRPr="005D6D5D">
        <w:rPr>
          <w:sz w:val="20"/>
          <w:szCs w:val="20"/>
          <w:lang w:val="es-CL"/>
        </w:rPr>
        <w:t>er</w:t>
      </w:r>
      <w:r w:rsidRPr="005D6D5D">
        <w:rPr>
          <w:spacing w:val="1"/>
          <w:sz w:val="20"/>
          <w:szCs w:val="20"/>
          <w:lang w:val="es-CL"/>
        </w:rPr>
        <w:t>t</w:t>
      </w:r>
      <w:r w:rsidRPr="005D6D5D">
        <w:rPr>
          <w:sz w:val="20"/>
          <w:szCs w:val="20"/>
          <w:lang w:val="es-CL"/>
        </w:rPr>
        <w:t xml:space="preserve">a </w:t>
      </w:r>
      <w:r w:rsidRPr="005D6D5D">
        <w:rPr>
          <w:spacing w:val="1"/>
          <w:sz w:val="20"/>
          <w:szCs w:val="20"/>
          <w:lang w:val="es-CL"/>
        </w:rPr>
        <w:t>T</w:t>
      </w:r>
      <w:r w:rsidRPr="005D6D5D">
        <w:rPr>
          <w:sz w:val="20"/>
          <w:szCs w:val="20"/>
          <w:lang w:val="es-CL"/>
        </w:rPr>
        <w:t>éc</w:t>
      </w:r>
      <w:r w:rsidRPr="005D6D5D">
        <w:rPr>
          <w:spacing w:val="-1"/>
          <w:sz w:val="20"/>
          <w:szCs w:val="20"/>
          <w:lang w:val="es-CL"/>
        </w:rPr>
        <w:t>n</w:t>
      </w:r>
      <w:r w:rsidRPr="005D6D5D">
        <w:rPr>
          <w:spacing w:val="-2"/>
          <w:sz w:val="20"/>
          <w:szCs w:val="20"/>
          <w:lang w:val="es-CL"/>
        </w:rPr>
        <w:t>i</w:t>
      </w:r>
      <w:r w:rsidRPr="005D6D5D">
        <w:rPr>
          <w:sz w:val="20"/>
          <w:szCs w:val="20"/>
          <w:lang w:val="es-CL"/>
        </w:rPr>
        <w:t>ca</w:t>
      </w:r>
      <w:r w:rsidRPr="005D6D5D">
        <w:rPr>
          <w:spacing w:val="-2"/>
          <w:sz w:val="20"/>
          <w:szCs w:val="20"/>
          <w:lang w:val="es-CL"/>
        </w:rPr>
        <w:t xml:space="preserve"> </w:t>
      </w:r>
      <w:r w:rsidRPr="005D6D5D">
        <w:rPr>
          <w:sz w:val="20"/>
          <w:szCs w:val="20"/>
          <w:lang w:val="es-CL"/>
        </w:rPr>
        <w:t>y</w:t>
      </w:r>
      <w:r w:rsidRPr="005D6D5D">
        <w:rPr>
          <w:spacing w:val="-2"/>
          <w:sz w:val="20"/>
          <w:szCs w:val="20"/>
          <w:lang w:val="es-CL"/>
        </w:rPr>
        <w:t xml:space="preserve"> D</w:t>
      </w:r>
      <w:r w:rsidRPr="005D6D5D">
        <w:rPr>
          <w:sz w:val="20"/>
          <w:szCs w:val="20"/>
          <w:lang w:val="es-CL"/>
        </w:rPr>
        <w:t>oc</w:t>
      </w:r>
      <w:r w:rsidRPr="005D6D5D">
        <w:rPr>
          <w:spacing w:val="-1"/>
          <w:sz w:val="20"/>
          <w:szCs w:val="20"/>
          <w:lang w:val="es-CL"/>
        </w:rPr>
        <w:t>u</w:t>
      </w:r>
      <w:r w:rsidRPr="005D6D5D">
        <w:rPr>
          <w:sz w:val="20"/>
          <w:szCs w:val="20"/>
          <w:lang w:val="es-CL"/>
        </w:rPr>
        <w:t>me</w:t>
      </w:r>
      <w:r w:rsidRPr="005D6D5D">
        <w:rPr>
          <w:spacing w:val="-1"/>
          <w:sz w:val="20"/>
          <w:szCs w:val="20"/>
          <w:lang w:val="es-CL"/>
        </w:rPr>
        <w:t>n</w:t>
      </w:r>
      <w:r w:rsidRPr="005D6D5D">
        <w:rPr>
          <w:sz w:val="20"/>
          <w:szCs w:val="20"/>
          <w:lang w:val="es-CL"/>
        </w:rPr>
        <w:t>t</w:t>
      </w:r>
      <w:r w:rsidRPr="005D6D5D">
        <w:rPr>
          <w:spacing w:val="-3"/>
          <w:sz w:val="20"/>
          <w:szCs w:val="20"/>
          <w:lang w:val="es-CL"/>
        </w:rPr>
        <w:t>o</w:t>
      </w:r>
      <w:r w:rsidRPr="005D6D5D">
        <w:rPr>
          <w:sz w:val="20"/>
          <w:szCs w:val="20"/>
          <w:lang w:val="es-CL"/>
        </w:rPr>
        <w:t>s</w:t>
      </w:r>
      <w:r w:rsidRPr="005D6D5D">
        <w:rPr>
          <w:spacing w:val="1"/>
          <w:sz w:val="20"/>
          <w:szCs w:val="20"/>
          <w:lang w:val="es-CL"/>
        </w:rPr>
        <w:t xml:space="preserve"> </w:t>
      </w:r>
      <w:r w:rsidRPr="005D6D5D">
        <w:rPr>
          <w:spacing w:val="-4"/>
          <w:sz w:val="20"/>
          <w:szCs w:val="20"/>
          <w:lang w:val="es-CL"/>
        </w:rPr>
        <w:t>A</w:t>
      </w:r>
      <w:r w:rsidRPr="005D6D5D">
        <w:rPr>
          <w:sz w:val="20"/>
          <w:szCs w:val="20"/>
          <w:lang w:val="es-CL"/>
        </w:rPr>
        <w:t>n</w:t>
      </w:r>
      <w:r w:rsidRPr="005D6D5D">
        <w:rPr>
          <w:spacing w:val="-1"/>
          <w:sz w:val="20"/>
          <w:szCs w:val="20"/>
          <w:lang w:val="es-CL"/>
        </w:rPr>
        <w:t>e</w:t>
      </w:r>
      <w:r w:rsidRPr="005D6D5D">
        <w:rPr>
          <w:spacing w:val="-3"/>
          <w:sz w:val="20"/>
          <w:szCs w:val="20"/>
          <w:lang w:val="es-CL"/>
        </w:rPr>
        <w:t>x</w:t>
      </w:r>
      <w:r w:rsidRPr="005D6D5D">
        <w:rPr>
          <w:sz w:val="20"/>
          <w:szCs w:val="20"/>
          <w:lang w:val="es-CL"/>
        </w:rPr>
        <w:t xml:space="preserve">os de </w:t>
      </w:r>
      <w:r w:rsidRPr="005D6D5D">
        <w:rPr>
          <w:spacing w:val="-2"/>
          <w:sz w:val="20"/>
          <w:szCs w:val="20"/>
          <w:lang w:val="es-CL"/>
        </w:rPr>
        <w:t>l</w:t>
      </w:r>
      <w:r w:rsidRPr="005D6D5D">
        <w:rPr>
          <w:sz w:val="20"/>
          <w:szCs w:val="20"/>
          <w:lang w:val="es-CL"/>
        </w:rPr>
        <w:t>a L</w:t>
      </w:r>
      <w:r w:rsidRPr="005D6D5D">
        <w:rPr>
          <w:spacing w:val="-1"/>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tac</w:t>
      </w:r>
      <w:r w:rsidRPr="005D6D5D">
        <w:rPr>
          <w:spacing w:val="-2"/>
          <w:sz w:val="20"/>
          <w:szCs w:val="20"/>
          <w:lang w:val="es-CL"/>
        </w:rPr>
        <w:t>i</w:t>
      </w:r>
      <w:r w:rsidRPr="005D6D5D">
        <w:rPr>
          <w:sz w:val="20"/>
          <w:szCs w:val="20"/>
          <w:lang w:val="es-CL"/>
        </w:rPr>
        <w:t>ó</w:t>
      </w:r>
      <w:r w:rsidRPr="005D6D5D">
        <w:rPr>
          <w:spacing w:val="-1"/>
          <w:sz w:val="20"/>
          <w:szCs w:val="20"/>
          <w:lang w:val="es-CL"/>
        </w:rPr>
        <w:t>n</w:t>
      </w:r>
      <w:r w:rsidRPr="005D6D5D">
        <w:rPr>
          <w:sz w:val="20"/>
          <w:szCs w:val="20"/>
          <w:lang w:val="es-CL"/>
        </w:rPr>
        <w:t>.</w:t>
      </w:r>
    </w:p>
    <w:p w14:paraId="75DCE919" w14:textId="77777777" w:rsidR="009F7525" w:rsidRPr="005D6D5D" w:rsidRDefault="009F7525" w:rsidP="005D6D5D">
      <w:pPr>
        <w:kinsoku w:val="0"/>
        <w:overflowPunct w:val="0"/>
        <w:spacing w:before="2" w:line="100" w:lineRule="exact"/>
        <w:ind w:right="36"/>
        <w:jc w:val="both"/>
        <w:rPr>
          <w:sz w:val="20"/>
          <w:szCs w:val="20"/>
          <w:lang w:val="es-CL"/>
        </w:rPr>
      </w:pPr>
    </w:p>
    <w:p w14:paraId="36E7553A" w14:textId="77777777" w:rsidR="009F7525" w:rsidRPr="005D6D5D" w:rsidRDefault="009F7525" w:rsidP="005D6D5D">
      <w:pPr>
        <w:kinsoku w:val="0"/>
        <w:overflowPunct w:val="0"/>
        <w:spacing w:line="200" w:lineRule="exact"/>
        <w:ind w:right="36"/>
        <w:jc w:val="both"/>
        <w:rPr>
          <w:sz w:val="20"/>
          <w:szCs w:val="20"/>
          <w:lang w:val="es-CL"/>
        </w:rPr>
      </w:pPr>
    </w:p>
    <w:p w14:paraId="63BD5055" w14:textId="77777777" w:rsidR="009F7525" w:rsidRPr="005D6D5D" w:rsidRDefault="009F7525" w:rsidP="005D6D5D">
      <w:pPr>
        <w:kinsoku w:val="0"/>
        <w:overflowPunct w:val="0"/>
        <w:spacing w:line="200" w:lineRule="exact"/>
        <w:ind w:right="36"/>
        <w:jc w:val="both"/>
        <w:rPr>
          <w:sz w:val="20"/>
          <w:szCs w:val="20"/>
          <w:lang w:val="es-CL"/>
        </w:rPr>
      </w:pPr>
    </w:p>
    <w:p w14:paraId="70BFCAE8" w14:textId="77777777" w:rsidR="009F7525" w:rsidRPr="005D6D5D" w:rsidRDefault="009F7525" w:rsidP="00020D59">
      <w:pPr>
        <w:widowControl/>
        <w:numPr>
          <w:ilvl w:val="0"/>
          <w:numId w:val="13"/>
        </w:numPr>
        <w:tabs>
          <w:tab w:val="clear" w:pos="786"/>
          <w:tab w:val="num" w:pos="567"/>
          <w:tab w:val="left" w:pos="1134"/>
        </w:tabs>
        <w:ind w:right="36" w:hanging="720"/>
        <w:jc w:val="both"/>
        <w:rPr>
          <w:b/>
          <w:sz w:val="20"/>
          <w:szCs w:val="20"/>
        </w:rPr>
      </w:pPr>
      <w:r w:rsidRPr="005D6D5D">
        <w:rPr>
          <w:b/>
          <w:sz w:val="20"/>
          <w:szCs w:val="20"/>
        </w:rPr>
        <w:t>PROCESO DE SELECCIÓN Y ADJUDICACIÓN</w:t>
      </w:r>
    </w:p>
    <w:p w14:paraId="08D8140E" w14:textId="77777777" w:rsidR="009F7525" w:rsidRPr="005D6D5D" w:rsidRDefault="009F7525" w:rsidP="005D6D5D">
      <w:pPr>
        <w:kinsoku w:val="0"/>
        <w:overflowPunct w:val="0"/>
        <w:spacing w:before="16" w:line="240" w:lineRule="exact"/>
        <w:ind w:right="36"/>
        <w:jc w:val="both"/>
        <w:rPr>
          <w:sz w:val="20"/>
          <w:szCs w:val="20"/>
        </w:rPr>
      </w:pPr>
    </w:p>
    <w:p w14:paraId="2A85BDD6" w14:textId="67D07A34" w:rsidR="00AB57FC" w:rsidRDefault="00AB57FC" w:rsidP="005D6D5D">
      <w:pPr>
        <w:pStyle w:val="Textoindependiente"/>
        <w:kinsoku w:val="0"/>
        <w:overflowPunct w:val="0"/>
        <w:ind w:right="36"/>
        <w:jc w:val="both"/>
        <w:rPr>
          <w:sz w:val="20"/>
          <w:szCs w:val="20"/>
          <w:lang w:val="es-CL"/>
        </w:rPr>
      </w:pPr>
    </w:p>
    <w:p w14:paraId="26489D64" w14:textId="5ED040B4" w:rsidR="00AB57FC" w:rsidRPr="00885E32" w:rsidRDefault="00AB57FC" w:rsidP="00AB57FC">
      <w:pPr>
        <w:pStyle w:val="Textoindependiente"/>
        <w:kinsoku w:val="0"/>
        <w:overflowPunct w:val="0"/>
        <w:spacing w:line="252" w:lineRule="exact"/>
        <w:ind w:left="567" w:right="320"/>
        <w:jc w:val="both"/>
        <w:rPr>
          <w:sz w:val="20"/>
          <w:szCs w:val="20"/>
          <w:lang w:val="es-CL"/>
        </w:rPr>
      </w:pPr>
      <w:r w:rsidRPr="00885E32">
        <w:rPr>
          <w:sz w:val="20"/>
          <w:szCs w:val="20"/>
          <w:lang w:val="es-CL"/>
        </w:rPr>
        <w:t>Durante la evaluación de las ofertas no se aceptarán modificaciones de precios, de especificaciones técnicas o de sus términos comerciales por parte de los proponentes. Sin perjuicio de lo anterior, ENAP podrá requerir antecedentes adicionales, ampliación de los presentados o aclaraciones a los proponentes, con el propósito de mejorar la comprensión de las ofertas y completar eventuales vacíos u omisiones menores o no sustanciales de las mismas.</w:t>
      </w:r>
    </w:p>
    <w:p w14:paraId="4ACABE80" w14:textId="77777777" w:rsidR="00AB57FC" w:rsidRPr="00885E32" w:rsidRDefault="00AB57FC" w:rsidP="00AB57FC">
      <w:pPr>
        <w:pStyle w:val="Textoindependiente"/>
        <w:kinsoku w:val="0"/>
        <w:overflowPunct w:val="0"/>
        <w:spacing w:line="252" w:lineRule="exact"/>
        <w:ind w:left="567" w:right="320"/>
        <w:jc w:val="both"/>
        <w:rPr>
          <w:sz w:val="20"/>
          <w:szCs w:val="20"/>
          <w:lang w:val="es-CL"/>
        </w:rPr>
      </w:pPr>
    </w:p>
    <w:p w14:paraId="5EFAFEAD" w14:textId="764F2728" w:rsidR="00AB57FC" w:rsidRPr="00885E32" w:rsidRDefault="00AB57FC" w:rsidP="00AB57FC">
      <w:pPr>
        <w:pStyle w:val="Textoindependiente"/>
        <w:kinsoku w:val="0"/>
        <w:overflowPunct w:val="0"/>
        <w:spacing w:line="252" w:lineRule="exact"/>
        <w:ind w:left="567" w:right="320"/>
        <w:jc w:val="both"/>
        <w:rPr>
          <w:sz w:val="20"/>
          <w:szCs w:val="20"/>
          <w:lang w:val="es-CL"/>
        </w:rPr>
      </w:pPr>
      <w:r w:rsidRPr="00885E32">
        <w:rPr>
          <w:sz w:val="20"/>
          <w:szCs w:val="20"/>
          <w:lang w:val="es-CL"/>
        </w:rPr>
        <w:t xml:space="preserve">Las evaluaciones financieras, técnicas y económicas serán realizadas de manera colegiada, por una o más comisiones integradas en la forma que ENAP determine. </w:t>
      </w:r>
    </w:p>
    <w:p w14:paraId="5E092C4E" w14:textId="77777777" w:rsidR="00AB57FC" w:rsidRPr="00885E32" w:rsidRDefault="00AB57FC" w:rsidP="00AB57FC">
      <w:pPr>
        <w:pStyle w:val="Textoindependiente"/>
        <w:kinsoku w:val="0"/>
        <w:overflowPunct w:val="0"/>
        <w:spacing w:line="252" w:lineRule="exact"/>
        <w:ind w:left="567" w:right="320"/>
        <w:jc w:val="both"/>
        <w:rPr>
          <w:sz w:val="20"/>
          <w:szCs w:val="20"/>
          <w:lang w:val="es-CL"/>
        </w:rPr>
      </w:pPr>
    </w:p>
    <w:p w14:paraId="20F59709" w14:textId="77777777" w:rsidR="00AB57FC" w:rsidRPr="00885E32" w:rsidRDefault="00AB57FC" w:rsidP="00AB57FC">
      <w:pPr>
        <w:pStyle w:val="Textoindependiente"/>
        <w:kinsoku w:val="0"/>
        <w:overflowPunct w:val="0"/>
        <w:spacing w:line="252" w:lineRule="exact"/>
        <w:ind w:left="567" w:right="320"/>
        <w:jc w:val="both"/>
        <w:rPr>
          <w:sz w:val="20"/>
          <w:szCs w:val="20"/>
          <w:lang w:val="es-CL"/>
        </w:rPr>
      </w:pPr>
      <w:r w:rsidRPr="00885E32">
        <w:rPr>
          <w:sz w:val="20"/>
          <w:szCs w:val="20"/>
          <w:lang w:val="es-CL"/>
        </w:rPr>
        <w:t>La evaluación económica de las ofertas se realizará sólo respecto de aquellas presentadas por Proponentes calificados en todas y cada una de las evaluaciones que más adelante se detallan.</w:t>
      </w:r>
    </w:p>
    <w:p w14:paraId="08B000ED" w14:textId="77777777" w:rsidR="00AB57FC" w:rsidRPr="00885E32" w:rsidRDefault="00AB57FC" w:rsidP="00AB57FC">
      <w:pPr>
        <w:pStyle w:val="Textoindependiente"/>
        <w:kinsoku w:val="0"/>
        <w:overflowPunct w:val="0"/>
        <w:spacing w:line="252" w:lineRule="exact"/>
        <w:ind w:left="567" w:right="320"/>
        <w:jc w:val="both"/>
        <w:rPr>
          <w:sz w:val="20"/>
          <w:szCs w:val="20"/>
          <w:lang w:val="es-CL"/>
        </w:rPr>
      </w:pPr>
    </w:p>
    <w:p w14:paraId="6320309A" w14:textId="77777777" w:rsidR="00AB57FC" w:rsidRPr="00885E32" w:rsidRDefault="00AB57FC" w:rsidP="00AB57FC">
      <w:pPr>
        <w:pStyle w:val="Textoindependiente"/>
        <w:kinsoku w:val="0"/>
        <w:overflowPunct w:val="0"/>
        <w:spacing w:line="252" w:lineRule="exact"/>
        <w:ind w:left="567" w:right="320"/>
        <w:jc w:val="both"/>
        <w:rPr>
          <w:sz w:val="20"/>
          <w:szCs w:val="20"/>
          <w:lang w:val="es-CL"/>
        </w:rPr>
      </w:pPr>
      <w:r w:rsidRPr="00885E32">
        <w:rPr>
          <w:sz w:val="20"/>
          <w:szCs w:val="20"/>
          <w:lang w:val="es-CL"/>
        </w:rPr>
        <w:t xml:space="preserve">La evaluación económica de las ofertas se realizará sólo respecto de aquellas presentadas por Proponentes calificados en todas y cada una de las evaluaciones que más adelante se detallan. </w:t>
      </w:r>
    </w:p>
    <w:p w14:paraId="64F58019" w14:textId="77777777" w:rsidR="00AB57FC" w:rsidRPr="00885E32" w:rsidRDefault="00AB57FC" w:rsidP="00AB57FC">
      <w:pPr>
        <w:pStyle w:val="Textoindependiente"/>
        <w:kinsoku w:val="0"/>
        <w:overflowPunct w:val="0"/>
        <w:spacing w:line="252" w:lineRule="exact"/>
        <w:ind w:left="567" w:right="320"/>
        <w:jc w:val="both"/>
        <w:rPr>
          <w:sz w:val="20"/>
          <w:szCs w:val="20"/>
          <w:lang w:val="es-CL"/>
        </w:rPr>
      </w:pPr>
    </w:p>
    <w:p w14:paraId="39403E76" w14:textId="304C3C1E" w:rsidR="00AB57FC" w:rsidRPr="00885E32" w:rsidRDefault="00AB57FC" w:rsidP="00AB57FC">
      <w:pPr>
        <w:pStyle w:val="Textoindependiente"/>
        <w:kinsoku w:val="0"/>
        <w:overflowPunct w:val="0"/>
        <w:spacing w:line="252" w:lineRule="exact"/>
        <w:ind w:left="567" w:right="320"/>
        <w:jc w:val="both"/>
        <w:rPr>
          <w:sz w:val="20"/>
          <w:szCs w:val="20"/>
          <w:lang w:val="es-CL"/>
        </w:rPr>
      </w:pPr>
      <w:r w:rsidRPr="00885E32">
        <w:rPr>
          <w:sz w:val="20"/>
          <w:szCs w:val="20"/>
          <w:lang w:val="es-CL"/>
        </w:rPr>
        <w:t>Asimismo, luego de la recepción de ofertas y durante la evaluación de estas, ENAP podrá requerir visitas a las instalaciones del proponente o de sus contratistas, así como también solicitar visitar a un cliente actual del proponente, con el propósito de aclarar o verificar en terreno cualquier antecedente necesario que permita una evaluación más completa e informada de su oferta.</w:t>
      </w:r>
    </w:p>
    <w:p w14:paraId="70A9069C" w14:textId="77777777" w:rsidR="00AB57FC" w:rsidRDefault="00AB57FC" w:rsidP="00AB57FC">
      <w:pPr>
        <w:pStyle w:val="Textoindependiente"/>
        <w:kinsoku w:val="0"/>
        <w:overflowPunct w:val="0"/>
        <w:spacing w:line="252" w:lineRule="exact"/>
        <w:ind w:left="567" w:right="320"/>
        <w:jc w:val="both"/>
        <w:rPr>
          <w:sz w:val="20"/>
          <w:szCs w:val="20"/>
          <w:lang w:val="es-CL"/>
        </w:rPr>
      </w:pPr>
    </w:p>
    <w:p w14:paraId="1F6F9565" w14:textId="77777777" w:rsidR="00AB57FC" w:rsidRPr="00D641C9" w:rsidRDefault="00AB57FC" w:rsidP="00AB57FC">
      <w:pPr>
        <w:widowControl/>
        <w:numPr>
          <w:ilvl w:val="1"/>
          <w:numId w:val="13"/>
        </w:numPr>
        <w:tabs>
          <w:tab w:val="left" w:pos="1134"/>
        </w:tabs>
        <w:ind w:left="927" w:right="320"/>
        <w:jc w:val="both"/>
        <w:rPr>
          <w:b/>
          <w:sz w:val="20"/>
          <w:szCs w:val="20"/>
        </w:rPr>
      </w:pPr>
      <w:r w:rsidRPr="00D641C9">
        <w:rPr>
          <w:b/>
          <w:sz w:val="20"/>
          <w:szCs w:val="20"/>
        </w:rPr>
        <w:t>PRESENTACIÓN EJECUTIVA DE LA OFERTA TÉCNICA</w:t>
      </w:r>
    </w:p>
    <w:p w14:paraId="16C30DF3" w14:textId="77777777" w:rsidR="00AB57FC" w:rsidRPr="005D6D5D" w:rsidRDefault="00AB57FC" w:rsidP="00AB57FC">
      <w:pPr>
        <w:kinsoku w:val="0"/>
        <w:overflowPunct w:val="0"/>
        <w:spacing w:before="16" w:line="240" w:lineRule="exact"/>
        <w:ind w:left="927" w:right="320"/>
        <w:jc w:val="both"/>
        <w:rPr>
          <w:sz w:val="20"/>
          <w:szCs w:val="20"/>
          <w:lang w:val="es-CL"/>
        </w:rPr>
      </w:pPr>
    </w:p>
    <w:p w14:paraId="53FAD6FA" w14:textId="77777777" w:rsidR="00AB57FC" w:rsidRPr="005D6D5D" w:rsidRDefault="00AB57FC" w:rsidP="00AB57FC">
      <w:pPr>
        <w:pStyle w:val="Textoindependiente"/>
        <w:kinsoku w:val="0"/>
        <w:overflowPunct w:val="0"/>
        <w:spacing w:line="241" w:lineRule="auto"/>
        <w:ind w:left="927" w:right="320"/>
        <w:jc w:val="both"/>
        <w:rPr>
          <w:sz w:val="20"/>
          <w:szCs w:val="20"/>
          <w:lang w:val="es-CL"/>
        </w:rPr>
      </w:pPr>
      <w:r w:rsidRPr="005D6D5D">
        <w:rPr>
          <w:spacing w:val="-1"/>
          <w:sz w:val="20"/>
          <w:szCs w:val="20"/>
          <w:lang w:val="es-CL"/>
        </w:rPr>
        <w:t>ENA</w:t>
      </w:r>
      <w:r w:rsidRPr="005D6D5D">
        <w:rPr>
          <w:sz w:val="20"/>
          <w:szCs w:val="20"/>
          <w:lang w:val="es-CL"/>
        </w:rPr>
        <w:t>P</w:t>
      </w:r>
      <w:r w:rsidRPr="005D6D5D">
        <w:rPr>
          <w:spacing w:val="5"/>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drá</w:t>
      </w:r>
      <w:r w:rsidRPr="005D6D5D">
        <w:rPr>
          <w:spacing w:val="5"/>
          <w:sz w:val="20"/>
          <w:szCs w:val="20"/>
          <w:lang w:val="es-CL"/>
        </w:rPr>
        <w:t xml:space="preserve"> </w:t>
      </w:r>
      <w:r w:rsidRPr="005D6D5D">
        <w:rPr>
          <w:sz w:val="20"/>
          <w:szCs w:val="20"/>
          <w:lang w:val="es-CL"/>
        </w:rPr>
        <w:t>so</w:t>
      </w:r>
      <w:r w:rsidRPr="005D6D5D">
        <w:rPr>
          <w:spacing w:val="-2"/>
          <w:sz w:val="20"/>
          <w:szCs w:val="20"/>
          <w:lang w:val="es-CL"/>
        </w:rPr>
        <w:t>li</w:t>
      </w:r>
      <w:r w:rsidRPr="005D6D5D">
        <w:rPr>
          <w:sz w:val="20"/>
          <w:szCs w:val="20"/>
          <w:lang w:val="es-CL"/>
        </w:rPr>
        <w:t>c</w:t>
      </w:r>
      <w:r w:rsidRPr="005D6D5D">
        <w:rPr>
          <w:spacing w:val="-2"/>
          <w:sz w:val="20"/>
          <w:szCs w:val="20"/>
          <w:lang w:val="es-CL"/>
        </w:rPr>
        <w:t>i</w:t>
      </w:r>
      <w:r w:rsidRPr="005D6D5D">
        <w:rPr>
          <w:sz w:val="20"/>
          <w:szCs w:val="20"/>
          <w:lang w:val="es-CL"/>
        </w:rPr>
        <w:t>tar</w:t>
      </w:r>
      <w:r w:rsidRPr="005D6D5D">
        <w:rPr>
          <w:spacing w:val="6"/>
          <w:sz w:val="20"/>
          <w:szCs w:val="20"/>
          <w:lang w:val="es-CL"/>
        </w:rPr>
        <w:t xml:space="preserve"> </w:t>
      </w:r>
      <w:r w:rsidRPr="005F1207">
        <w:rPr>
          <w:color w:val="0070C0"/>
          <w:spacing w:val="6"/>
          <w:sz w:val="20"/>
          <w:szCs w:val="20"/>
          <w:lang w:val="es-CL"/>
        </w:rPr>
        <w:t xml:space="preserve">en forma </w:t>
      </w:r>
      <w:r w:rsidRPr="005F1207">
        <w:rPr>
          <w:b/>
          <w:color w:val="0070C0"/>
          <w:spacing w:val="6"/>
          <w:sz w:val="20"/>
          <w:szCs w:val="20"/>
          <w:lang w:val="es-CL"/>
        </w:rPr>
        <w:t>OPCIONAL</w:t>
      </w:r>
      <w:r w:rsidRPr="005F1207">
        <w:rPr>
          <w:color w:val="0070C0"/>
          <w:spacing w:val="6"/>
          <w:sz w:val="20"/>
          <w:szCs w:val="20"/>
          <w:lang w:val="es-CL"/>
        </w:rPr>
        <w:t xml:space="preserve"> </w:t>
      </w:r>
      <w:r w:rsidRPr="005D6D5D">
        <w:rPr>
          <w:sz w:val="20"/>
          <w:szCs w:val="20"/>
          <w:lang w:val="es-CL"/>
        </w:rPr>
        <w:t>al</w:t>
      </w:r>
      <w:r w:rsidRPr="005D6D5D">
        <w:rPr>
          <w:spacing w:val="4"/>
          <w:sz w:val="20"/>
          <w:szCs w:val="20"/>
          <w:lang w:val="es-CL"/>
        </w:rPr>
        <w:t xml:space="preserve"> </w:t>
      </w:r>
      <w:r w:rsidRPr="005D6D5D">
        <w:rPr>
          <w:sz w:val="20"/>
          <w:szCs w:val="20"/>
          <w:lang w:val="es-CL"/>
        </w:rPr>
        <w:t>propo</w:t>
      </w:r>
      <w:r w:rsidRPr="005D6D5D">
        <w:rPr>
          <w:spacing w:val="-1"/>
          <w:sz w:val="20"/>
          <w:szCs w:val="20"/>
          <w:lang w:val="es-CL"/>
        </w:rPr>
        <w:t>n</w:t>
      </w:r>
      <w:r w:rsidRPr="005D6D5D">
        <w:rPr>
          <w:sz w:val="20"/>
          <w:szCs w:val="20"/>
          <w:lang w:val="es-CL"/>
        </w:rPr>
        <w:t>e</w:t>
      </w:r>
      <w:r w:rsidRPr="005D6D5D">
        <w:rPr>
          <w:spacing w:val="-1"/>
          <w:sz w:val="20"/>
          <w:szCs w:val="20"/>
          <w:lang w:val="es-CL"/>
        </w:rPr>
        <w:t>n</w:t>
      </w:r>
      <w:r w:rsidRPr="005D6D5D">
        <w:rPr>
          <w:sz w:val="20"/>
          <w:szCs w:val="20"/>
          <w:lang w:val="es-CL"/>
        </w:rPr>
        <w:t>te</w:t>
      </w:r>
      <w:r>
        <w:rPr>
          <w:sz w:val="20"/>
          <w:szCs w:val="20"/>
          <w:lang w:val="es-CL"/>
        </w:rPr>
        <w:t xml:space="preserve">, </w:t>
      </w:r>
      <w:r w:rsidRPr="005D6D5D">
        <w:rPr>
          <w:sz w:val="20"/>
          <w:szCs w:val="20"/>
          <w:lang w:val="es-CL"/>
        </w:rPr>
        <w:t>re</w:t>
      </w:r>
      <w:r w:rsidRPr="005D6D5D">
        <w:rPr>
          <w:spacing w:val="-1"/>
          <w:sz w:val="20"/>
          <w:szCs w:val="20"/>
          <w:lang w:val="es-CL"/>
        </w:rPr>
        <w:t>a</w:t>
      </w:r>
      <w:r w:rsidRPr="005D6D5D">
        <w:rPr>
          <w:spacing w:val="-2"/>
          <w:sz w:val="20"/>
          <w:szCs w:val="20"/>
          <w:lang w:val="es-CL"/>
        </w:rPr>
        <w:t>li</w:t>
      </w:r>
      <w:r w:rsidRPr="005D6D5D">
        <w:rPr>
          <w:spacing w:val="-3"/>
          <w:sz w:val="20"/>
          <w:szCs w:val="20"/>
          <w:lang w:val="es-CL"/>
        </w:rPr>
        <w:t>z</w:t>
      </w:r>
      <w:r w:rsidRPr="005D6D5D">
        <w:rPr>
          <w:sz w:val="20"/>
          <w:szCs w:val="20"/>
          <w:lang w:val="es-CL"/>
        </w:rPr>
        <w:t>ar</w:t>
      </w:r>
      <w:r w:rsidRPr="005D6D5D">
        <w:rPr>
          <w:spacing w:val="6"/>
          <w:sz w:val="20"/>
          <w:szCs w:val="20"/>
          <w:lang w:val="es-CL"/>
        </w:rPr>
        <w:t xml:space="preserve"> </w:t>
      </w:r>
      <w:r w:rsidRPr="005D6D5D">
        <w:rPr>
          <w:sz w:val="20"/>
          <w:szCs w:val="20"/>
          <w:lang w:val="es-CL"/>
        </w:rPr>
        <w:t>u</w:t>
      </w:r>
      <w:r w:rsidRPr="005D6D5D">
        <w:rPr>
          <w:spacing w:val="-1"/>
          <w:sz w:val="20"/>
          <w:szCs w:val="20"/>
          <w:lang w:val="es-CL"/>
        </w:rPr>
        <w:t>n</w:t>
      </w:r>
      <w:r w:rsidRPr="005D6D5D">
        <w:rPr>
          <w:sz w:val="20"/>
          <w:szCs w:val="20"/>
          <w:lang w:val="es-CL"/>
        </w:rPr>
        <w:t>a</w:t>
      </w:r>
      <w:r w:rsidRPr="005D6D5D">
        <w:rPr>
          <w:spacing w:val="5"/>
          <w:sz w:val="20"/>
          <w:szCs w:val="20"/>
          <w:lang w:val="es-CL"/>
        </w:rPr>
        <w:t xml:space="preserve"> </w:t>
      </w:r>
      <w:r w:rsidRPr="005D6D5D">
        <w:rPr>
          <w:sz w:val="20"/>
          <w:szCs w:val="20"/>
          <w:lang w:val="es-CL"/>
        </w:rPr>
        <w:t>presentac</w:t>
      </w:r>
      <w:r w:rsidRPr="005D6D5D">
        <w:rPr>
          <w:spacing w:val="-1"/>
          <w:sz w:val="20"/>
          <w:szCs w:val="20"/>
          <w:lang w:val="es-CL"/>
        </w:rPr>
        <w:t>i</w:t>
      </w:r>
      <w:r w:rsidRPr="005D6D5D">
        <w:rPr>
          <w:sz w:val="20"/>
          <w:szCs w:val="20"/>
          <w:lang w:val="es-CL"/>
        </w:rPr>
        <w:t>ón</w:t>
      </w:r>
      <w:r w:rsidRPr="005D6D5D">
        <w:rPr>
          <w:spacing w:val="5"/>
          <w:sz w:val="20"/>
          <w:szCs w:val="20"/>
          <w:lang w:val="es-CL"/>
        </w:rPr>
        <w:t xml:space="preserve"> </w:t>
      </w:r>
      <w:r w:rsidRPr="005D6D5D">
        <w:rPr>
          <w:spacing w:val="-3"/>
          <w:sz w:val="20"/>
          <w:szCs w:val="20"/>
          <w:lang w:val="es-CL"/>
        </w:rPr>
        <w:t>e</w:t>
      </w:r>
      <w:r w:rsidRPr="005D6D5D">
        <w:rPr>
          <w:spacing w:val="1"/>
          <w:sz w:val="20"/>
          <w:szCs w:val="20"/>
          <w:lang w:val="es-CL"/>
        </w:rPr>
        <w:t>j</w:t>
      </w:r>
      <w:r w:rsidRPr="005D6D5D">
        <w:rPr>
          <w:sz w:val="20"/>
          <w:szCs w:val="20"/>
          <w:lang w:val="es-CL"/>
        </w:rPr>
        <w:t>ec</w:t>
      </w:r>
      <w:r w:rsidRPr="005D6D5D">
        <w:rPr>
          <w:spacing w:val="-4"/>
          <w:sz w:val="20"/>
          <w:szCs w:val="20"/>
          <w:lang w:val="es-CL"/>
        </w:rPr>
        <w:t>u</w:t>
      </w:r>
      <w:r w:rsidRPr="005D6D5D">
        <w:rPr>
          <w:sz w:val="20"/>
          <w:szCs w:val="20"/>
          <w:lang w:val="es-CL"/>
        </w:rPr>
        <w:t>t</w:t>
      </w:r>
      <w:r w:rsidRPr="005D6D5D">
        <w:rPr>
          <w:spacing w:val="-2"/>
          <w:sz w:val="20"/>
          <w:szCs w:val="20"/>
          <w:lang w:val="es-CL"/>
        </w:rPr>
        <w:t>i</w:t>
      </w:r>
      <w:r w:rsidRPr="005D6D5D">
        <w:rPr>
          <w:spacing w:val="-3"/>
          <w:sz w:val="20"/>
          <w:szCs w:val="20"/>
          <w:lang w:val="es-CL"/>
        </w:rPr>
        <w:t>v</w:t>
      </w:r>
      <w:r w:rsidRPr="005D6D5D">
        <w:rPr>
          <w:sz w:val="20"/>
          <w:szCs w:val="20"/>
          <w:lang w:val="es-CL"/>
        </w:rPr>
        <w:t>a</w:t>
      </w:r>
      <w:r>
        <w:rPr>
          <w:sz w:val="20"/>
          <w:szCs w:val="20"/>
          <w:lang w:val="es-CL"/>
        </w:rPr>
        <w:t xml:space="preserve"> de su oferta</w:t>
      </w:r>
      <w:r w:rsidRPr="005D6D5D">
        <w:rPr>
          <w:sz w:val="20"/>
          <w:szCs w:val="20"/>
          <w:lang w:val="es-CL"/>
        </w:rPr>
        <w:t>,</w:t>
      </w:r>
      <w:r w:rsidRPr="005D6D5D">
        <w:rPr>
          <w:spacing w:val="6"/>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5"/>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5"/>
          <w:sz w:val="20"/>
          <w:szCs w:val="20"/>
          <w:lang w:val="es-CL"/>
        </w:rPr>
        <w:t xml:space="preserve"> </w:t>
      </w:r>
      <w:r w:rsidRPr="005D6D5D">
        <w:rPr>
          <w:spacing w:val="-3"/>
          <w:sz w:val="20"/>
          <w:szCs w:val="20"/>
          <w:lang w:val="es-CL"/>
        </w:rPr>
        <w:t>v</w:t>
      </w:r>
      <w:r w:rsidRPr="005D6D5D">
        <w:rPr>
          <w:sz w:val="20"/>
          <w:szCs w:val="20"/>
          <w:lang w:val="es-CL"/>
        </w:rPr>
        <w:t>ers</w:t>
      </w:r>
      <w:r w:rsidRPr="005D6D5D">
        <w:rPr>
          <w:spacing w:val="-3"/>
          <w:sz w:val="20"/>
          <w:szCs w:val="20"/>
          <w:lang w:val="es-CL"/>
        </w:rPr>
        <w:t>a</w:t>
      </w:r>
      <w:r w:rsidRPr="005D6D5D">
        <w:rPr>
          <w:sz w:val="20"/>
          <w:szCs w:val="20"/>
          <w:lang w:val="es-CL"/>
        </w:rPr>
        <w:t>rá</w:t>
      </w:r>
      <w:r w:rsidRPr="005D6D5D">
        <w:rPr>
          <w:spacing w:val="5"/>
          <w:sz w:val="20"/>
          <w:szCs w:val="20"/>
          <w:lang w:val="es-CL"/>
        </w:rPr>
        <w:t xml:space="preserve"> </w:t>
      </w:r>
      <w:r w:rsidRPr="005D6D5D">
        <w:rPr>
          <w:sz w:val="20"/>
          <w:szCs w:val="20"/>
          <w:lang w:val="es-CL"/>
        </w:rPr>
        <w:t>pri</w:t>
      </w:r>
      <w:r w:rsidRPr="005D6D5D">
        <w:rPr>
          <w:spacing w:val="-1"/>
          <w:sz w:val="20"/>
          <w:szCs w:val="20"/>
          <w:lang w:val="es-CL"/>
        </w:rPr>
        <w:t>n</w:t>
      </w:r>
      <w:r w:rsidRPr="005D6D5D">
        <w:rPr>
          <w:sz w:val="20"/>
          <w:szCs w:val="20"/>
          <w:lang w:val="es-CL"/>
        </w:rPr>
        <w:t>c</w:t>
      </w:r>
      <w:r w:rsidRPr="005D6D5D">
        <w:rPr>
          <w:spacing w:val="-2"/>
          <w:sz w:val="20"/>
          <w:szCs w:val="20"/>
          <w:lang w:val="es-CL"/>
        </w:rPr>
        <w:t>i</w:t>
      </w:r>
      <w:r w:rsidRPr="005D6D5D">
        <w:rPr>
          <w:sz w:val="20"/>
          <w:szCs w:val="20"/>
          <w:lang w:val="es-CL"/>
        </w:rPr>
        <w:t>p</w:t>
      </w:r>
      <w:r w:rsidRPr="005D6D5D">
        <w:rPr>
          <w:spacing w:val="-1"/>
          <w:sz w:val="20"/>
          <w:szCs w:val="20"/>
          <w:lang w:val="es-CL"/>
        </w:rPr>
        <w:t>a</w:t>
      </w:r>
      <w:r w:rsidRPr="005D6D5D">
        <w:rPr>
          <w:spacing w:val="-2"/>
          <w:sz w:val="20"/>
          <w:szCs w:val="20"/>
          <w:lang w:val="es-CL"/>
        </w:rPr>
        <w:t>lm</w:t>
      </w:r>
      <w:r w:rsidRPr="005D6D5D">
        <w:rPr>
          <w:sz w:val="20"/>
          <w:szCs w:val="20"/>
          <w:lang w:val="es-CL"/>
        </w:rPr>
        <w:t>e</w:t>
      </w:r>
      <w:r w:rsidRPr="005D6D5D">
        <w:rPr>
          <w:spacing w:val="-1"/>
          <w:sz w:val="20"/>
          <w:szCs w:val="20"/>
          <w:lang w:val="es-CL"/>
        </w:rPr>
        <w:t>n</w:t>
      </w:r>
      <w:r w:rsidRPr="005D6D5D">
        <w:rPr>
          <w:sz w:val="20"/>
          <w:szCs w:val="20"/>
          <w:lang w:val="es-CL"/>
        </w:rPr>
        <w:t>te ac</w:t>
      </w:r>
      <w:r w:rsidRPr="005D6D5D">
        <w:rPr>
          <w:spacing w:val="-1"/>
          <w:sz w:val="20"/>
          <w:szCs w:val="20"/>
          <w:lang w:val="es-CL"/>
        </w:rPr>
        <w:t>e</w:t>
      </w:r>
      <w:r w:rsidRPr="005D6D5D">
        <w:rPr>
          <w:sz w:val="20"/>
          <w:szCs w:val="20"/>
          <w:lang w:val="es-CL"/>
        </w:rPr>
        <w:t>rca de</w:t>
      </w:r>
      <w:r w:rsidRPr="005D6D5D">
        <w:rPr>
          <w:spacing w:val="-2"/>
          <w:sz w:val="20"/>
          <w:szCs w:val="20"/>
          <w:lang w:val="es-CL"/>
        </w:rPr>
        <w:t xml:space="preserve"> l</w:t>
      </w:r>
      <w:r w:rsidRPr="005D6D5D">
        <w:rPr>
          <w:sz w:val="20"/>
          <w:szCs w:val="20"/>
          <w:lang w:val="es-CL"/>
        </w:rPr>
        <w:t>os s</w:t>
      </w:r>
      <w:r w:rsidRPr="005D6D5D">
        <w:rPr>
          <w:spacing w:val="-3"/>
          <w:sz w:val="20"/>
          <w:szCs w:val="20"/>
          <w:lang w:val="es-CL"/>
        </w:rPr>
        <w:t>i</w:t>
      </w:r>
      <w:r w:rsidRPr="005D6D5D">
        <w:rPr>
          <w:spacing w:val="1"/>
          <w:sz w:val="20"/>
          <w:szCs w:val="20"/>
          <w:lang w:val="es-CL"/>
        </w:rPr>
        <w:t>g</w:t>
      </w:r>
      <w:r w:rsidRPr="005D6D5D">
        <w:rPr>
          <w:sz w:val="20"/>
          <w:szCs w:val="20"/>
          <w:lang w:val="es-CL"/>
        </w:rPr>
        <w:t>u</w:t>
      </w:r>
      <w:r w:rsidRPr="005D6D5D">
        <w:rPr>
          <w:spacing w:val="-2"/>
          <w:sz w:val="20"/>
          <w:szCs w:val="20"/>
          <w:lang w:val="es-CL"/>
        </w:rPr>
        <w:t>i</w:t>
      </w:r>
      <w:r w:rsidRPr="005D6D5D">
        <w:rPr>
          <w:sz w:val="20"/>
          <w:szCs w:val="20"/>
          <w:lang w:val="es-CL"/>
        </w:rPr>
        <w:t>e</w:t>
      </w:r>
      <w:r w:rsidRPr="005D6D5D">
        <w:rPr>
          <w:spacing w:val="-1"/>
          <w:sz w:val="20"/>
          <w:szCs w:val="20"/>
          <w:lang w:val="es-CL"/>
        </w:rPr>
        <w:t>n</w:t>
      </w:r>
      <w:r w:rsidRPr="005D6D5D">
        <w:rPr>
          <w:sz w:val="20"/>
          <w:szCs w:val="20"/>
          <w:lang w:val="es-CL"/>
        </w:rPr>
        <w:t>tes</w:t>
      </w:r>
      <w:r w:rsidRPr="005D6D5D">
        <w:rPr>
          <w:spacing w:val="-4"/>
          <w:sz w:val="20"/>
          <w:szCs w:val="20"/>
          <w:lang w:val="es-CL"/>
        </w:rPr>
        <w:t xml:space="preserve"> </w:t>
      </w:r>
      <w:r w:rsidRPr="005D6D5D">
        <w:rPr>
          <w:sz w:val="20"/>
          <w:szCs w:val="20"/>
          <w:lang w:val="es-CL"/>
        </w:rPr>
        <w:t>tó</w:t>
      </w:r>
      <w:r w:rsidRPr="005D6D5D">
        <w:rPr>
          <w:spacing w:val="-1"/>
          <w:sz w:val="20"/>
          <w:szCs w:val="20"/>
          <w:lang w:val="es-CL"/>
        </w:rPr>
        <w:t>p</w:t>
      </w:r>
      <w:r w:rsidRPr="005D6D5D">
        <w:rPr>
          <w:spacing w:val="-2"/>
          <w:sz w:val="20"/>
          <w:szCs w:val="20"/>
          <w:lang w:val="es-CL"/>
        </w:rPr>
        <w:t>i</w:t>
      </w:r>
      <w:r w:rsidRPr="005D6D5D">
        <w:rPr>
          <w:sz w:val="20"/>
          <w:szCs w:val="20"/>
          <w:lang w:val="es-CL"/>
        </w:rPr>
        <w:t>cos i</w:t>
      </w:r>
      <w:r w:rsidRPr="005D6D5D">
        <w:rPr>
          <w:spacing w:val="-1"/>
          <w:sz w:val="20"/>
          <w:szCs w:val="20"/>
          <w:lang w:val="es-CL"/>
        </w:rPr>
        <w:t>n</w:t>
      </w:r>
      <w:r w:rsidRPr="005D6D5D">
        <w:rPr>
          <w:sz w:val="20"/>
          <w:szCs w:val="20"/>
          <w:lang w:val="es-CL"/>
        </w:rPr>
        <w:t>c</w:t>
      </w:r>
      <w:r w:rsidRPr="005D6D5D">
        <w:rPr>
          <w:spacing w:val="-2"/>
          <w:sz w:val="20"/>
          <w:szCs w:val="20"/>
          <w:lang w:val="es-CL"/>
        </w:rPr>
        <w:t>l</w:t>
      </w:r>
      <w:r w:rsidRPr="005D6D5D">
        <w:rPr>
          <w:sz w:val="20"/>
          <w:szCs w:val="20"/>
          <w:lang w:val="es-CL"/>
        </w:rPr>
        <w:t>u</w:t>
      </w:r>
      <w:r w:rsidRPr="005D6D5D">
        <w:rPr>
          <w:spacing w:val="-2"/>
          <w:sz w:val="20"/>
          <w:szCs w:val="20"/>
          <w:lang w:val="es-CL"/>
        </w:rPr>
        <w:t>i</w:t>
      </w:r>
      <w:r w:rsidRPr="005D6D5D">
        <w:rPr>
          <w:sz w:val="20"/>
          <w:szCs w:val="20"/>
          <w:lang w:val="es-CL"/>
        </w:rPr>
        <w:t>d</w:t>
      </w:r>
      <w:r w:rsidRPr="005D6D5D">
        <w:rPr>
          <w:spacing w:val="-1"/>
          <w:sz w:val="20"/>
          <w:szCs w:val="20"/>
          <w:lang w:val="es-CL"/>
        </w:rPr>
        <w:t>o</w:t>
      </w:r>
      <w:r w:rsidRPr="005D6D5D">
        <w:rPr>
          <w:sz w:val="20"/>
          <w:szCs w:val="20"/>
          <w:lang w:val="es-CL"/>
        </w:rPr>
        <w:t>s</w:t>
      </w:r>
      <w:r w:rsidRPr="005D6D5D">
        <w:rPr>
          <w:spacing w:val="1"/>
          <w:sz w:val="20"/>
          <w:szCs w:val="20"/>
          <w:lang w:val="es-CL"/>
        </w:rPr>
        <w:t xml:space="preserve"> </w:t>
      </w:r>
      <w:r w:rsidRPr="005D6D5D">
        <w:rPr>
          <w:sz w:val="20"/>
          <w:szCs w:val="20"/>
          <w:lang w:val="es-CL"/>
        </w:rPr>
        <w:t>en</w:t>
      </w:r>
      <w:r w:rsidRPr="005D6D5D">
        <w:rPr>
          <w:spacing w:val="-2"/>
          <w:sz w:val="20"/>
          <w:szCs w:val="20"/>
          <w:lang w:val="es-CL"/>
        </w:rPr>
        <w:t xml:space="preserve"> </w:t>
      </w:r>
      <w:r w:rsidRPr="005D6D5D">
        <w:rPr>
          <w:sz w:val="20"/>
          <w:szCs w:val="20"/>
          <w:lang w:val="es-CL"/>
        </w:rPr>
        <w:t xml:space="preserve">su </w:t>
      </w:r>
      <w:r w:rsidRPr="005D6D5D">
        <w:rPr>
          <w:spacing w:val="-3"/>
          <w:sz w:val="20"/>
          <w:szCs w:val="20"/>
          <w:lang w:val="es-CL"/>
        </w:rPr>
        <w:t>p</w:t>
      </w:r>
      <w:r w:rsidRPr="005D6D5D">
        <w:rPr>
          <w:sz w:val="20"/>
          <w:szCs w:val="20"/>
          <w:lang w:val="es-CL"/>
        </w:rPr>
        <w:t>ro</w:t>
      </w:r>
      <w:r w:rsidRPr="005D6D5D">
        <w:rPr>
          <w:spacing w:val="-1"/>
          <w:sz w:val="20"/>
          <w:szCs w:val="20"/>
          <w:lang w:val="es-CL"/>
        </w:rPr>
        <w:t>p</w:t>
      </w:r>
      <w:r w:rsidRPr="005D6D5D">
        <w:rPr>
          <w:sz w:val="20"/>
          <w:szCs w:val="20"/>
          <w:lang w:val="es-CL"/>
        </w:rPr>
        <w:t>u</w:t>
      </w:r>
      <w:r w:rsidRPr="005D6D5D">
        <w:rPr>
          <w:spacing w:val="-1"/>
          <w:sz w:val="20"/>
          <w:szCs w:val="20"/>
          <w:lang w:val="es-CL"/>
        </w:rPr>
        <w:t>e</w:t>
      </w:r>
      <w:r w:rsidRPr="005D6D5D">
        <w:rPr>
          <w:sz w:val="20"/>
          <w:szCs w:val="20"/>
          <w:lang w:val="es-CL"/>
        </w:rPr>
        <w:t>sta</w:t>
      </w:r>
      <w:r w:rsidRPr="005D6D5D">
        <w:rPr>
          <w:spacing w:val="-2"/>
          <w:sz w:val="20"/>
          <w:szCs w:val="20"/>
          <w:lang w:val="es-CL"/>
        </w:rPr>
        <w:t xml:space="preserve"> </w:t>
      </w:r>
      <w:r w:rsidRPr="005D6D5D">
        <w:rPr>
          <w:sz w:val="20"/>
          <w:szCs w:val="20"/>
          <w:lang w:val="es-CL"/>
        </w:rPr>
        <w:t>téc</w:t>
      </w:r>
      <w:r w:rsidRPr="005D6D5D">
        <w:rPr>
          <w:spacing w:val="-1"/>
          <w:sz w:val="20"/>
          <w:szCs w:val="20"/>
          <w:lang w:val="es-CL"/>
        </w:rPr>
        <w:t>n</w:t>
      </w:r>
      <w:r w:rsidRPr="005D6D5D">
        <w:rPr>
          <w:spacing w:val="-2"/>
          <w:sz w:val="20"/>
          <w:szCs w:val="20"/>
          <w:lang w:val="es-CL"/>
        </w:rPr>
        <w:t>i</w:t>
      </w:r>
      <w:r w:rsidRPr="005D6D5D">
        <w:rPr>
          <w:sz w:val="20"/>
          <w:szCs w:val="20"/>
          <w:lang w:val="es-CL"/>
        </w:rPr>
        <w:t>c</w:t>
      </w:r>
      <w:r w:rsidRPr="005D6D5D">
        <w:rPr>
          <w:spacing w:val="-3"/>
          <w:sz w:val="20"/>
          <w:szCs w:val="20"/>
          <w:lang w:val="es-CL"/>
        </w:rPr>
        <w:t>a</w:t>
      </w:r>
      <w:r w:rsidRPr="005D6D5D">
        <w:rPr>
          <w:sz w:val="20"/>
          <w:szCs w:val="20"/>
          <w:lang w:val="es-CL"/>
        </w:rPr>
        <w:t>:</w:t>
      </w:r>
    </w:p>
    <w:p w14:paraId="59161B65" w14:textId="77777777" w:rsidR="00AB57FC" w:rsidRPr="005D6D5D" w:rsidRDefault="00AB57FC" w:rsidP="00AB57FC">
      <w:pPr>
        <w:kinsoku w:val="0"/>
        <w:overflowPunct w:val="0"/>
        <w:spacing w:before="8" w:line="110" w:lineRule="exact"/>
        <w:ind w:left="927" w:right="320"/>
        <w:jc w:val="both"/>
        <w:rPr>
          <w:sz w:val="20"/>
          <w:szCs w:val="20"/>
          <w:lang w:val="es-CL"/>
        </w:rPr>
      </w:pPr>
    </w:p>
    <w:p w14:paraId="4025E515" w14:textId="77777777" w:rsidR="00AB57FC" w:rsidRPr="00890EA3" w:rsidRDefault="00AB57FC" w:rsidP="00AB57FC">
      <w:pPr>
        <w:numPr>
          <w:ilvl w:val="1"/>
          <w:numId w:val="14"/>
        </w:numPr>
        <w:tabs>
          <w:tab w:val="left" w:pos="926"/>
        </w:tabs>
        <w:kinsoku w:val="0"/>
        <w:overflowPunct w:val="0"/>
        <w:autoSpaceDE w:val="0"/>
        <w:autoSpaceDN w:val="0"/>
        <w:adjustRightInd w:val="0"/>
        <w:ind w:left="1639" w:right="320"/>
        <w:jc w:val="both"/>
        <w:rPr>
          <w:sz w:val="20"/>
          <w:szCs w:val="20"/>
          <w:lang w:val="es-CL"/>
        </w:rPr>
      </w:pPr>
      <w:r w:rsidRPr="00890EA3">
        <w:rPr>
          <w:sz w:val="20"/>
          <w:szCs w:val="20"/>
          <w:lang w:val="es-CL"/>
        </w:rPr>
        <w:t>Org</w:t>
      </w:r>
      <w:r w:rsidRPr="00890EA3">
        <w:rPr>
          <w:spacing w:val="-1"/>
          <w:sz w:val="20"/>
          <w:szCs w:val="20"/>
          <w:lang w:val="es-CL"/>
        </w:rPr>
        <w:t>a</w:t>
      </w:r>
      <w:r w:rsidRPr="00890EA3">
        <w:rPr>
          <w:sz w:val="20"/>
          <w:szCs w:val="20"/>
          <w:lang w:val="es-CL"/>
        </w:rPr>
        <w:t>ni</w:t>
      </w:r>
      <w:r w:rsidRPr="00890EA3">
        <w:rPr>
          <w:spacing w:val="-2"/>
          <w:sz w:val="20"/>
          <w:szCs w:val="20"/>
          <w:lang w:val="es-CL"/>
        </w:rPr>
        <w:t>z</w:t>
      </w:r>
      <w:r w:rsidRPr="00890EA3">
        <w:rPr>
          <w:sz w:val="20"/>
          <w:szCs w:val="20"/>
          <w:lang w:val="es-CL"/>
        </w:rPr>
        <w:t>ac</w:t>
      </w:r>
      <w:r w:rsidRPr="00890EA3">
        <w:rPr>
          <w:spacing w:val="1"/>
          <w:sz w:val="20"/>
          <w:szCs w:val="20"/>
          <w:lang w:val="es-CL"/>
        </w:rPr>
        <w:t>i</w:t>
      </w:r>
      <w:r w:rsidRPr="00890EA3">
        <w:rPr>
          <w:sz w:val="20"/>
          <w:szCs w:val="20"/>
          <w:lang w:val="es-CL"/>
        </w:rPr>
        <w:t>ón</w:t>
      </w:r>
      <w:r w:rsidRPr="00890EA3">
        <w:rPr>
          <w:spacing w:val="-5"/>
          <w:sz w:val="20"/>
          <w:szCs w:val="20"/>
          <w:lang w:val="es-CL"/>
        </w:rPr>
        <w:t xml:space="preserve"> </w:t>
      </w:r>
      <w:r w:rsidRPr="00890EA3">
        <w:rPr>
          <w:sz w:val="20"/>
          <w:szCs w:val="20"/>
          <w:lang w:val="es-CL"/>
        </w:rPr>
        <w:t>y</w:t>
      </w:r>
      <w:r w:rsidRPr="00890EA3">
        <w:rPr>
          <w:spacing w:val="-11"/>
          <w:sz w:val="20"/>
          <w:szCs w:val="20"/>
          <w:lang w:val="es-CL"/>
        </w:rPr>
        <w:t xml:space="preserve"> </w:t>
      </w:r>
      <w:r w:rsidRPr="00890EA3">
        <w:rPr>
          <w:spacing w:val="1"/>
          <w:sz w:val="20"/>
          <w:szCs w:val="20"/>
          <w:lang w:val="es-CL"/>
        </w:rPr>
        <w:t>e</w:t>
      </w:r>
      <w:r w:rsidRPr="00890EA3">
        <w:rPr>
          <w:sz w:val="20"/>
          <w:szCs w:val="20"/>
          <w:lang w:val="es-CL"/>
        </w:rPr>
        <w:t>q</w:t>
      </w:r>
      <w:r w:rsidRPr="00890EA3">
        <w:rPr>
          <w:spacing w:val="1"/>
          <w:sz w:val="20"/>
          <w:szCs w:val="20"/>
          <w:lang w:val="es-CL"/>
        </w:rPr>
        <w:t>u</w:t>
      </w:r>
      <w:r w:rsidRPr="00890EA3">
        <w:rPr>
          <w:spacing w:val="-1"/>
          <w:sz w:val="20"/>
          <w:szCs w:val="20"/>
          <w:lang w:val="es-CL"/>
        </w:rPr>
        <w:t>i</w:t>
      </w:r>
      <w:r w:rsidRPr="00890EA3">
        <w:rPr>
          <w:sz w:val="20"/>
          <w:szCs w:val="20"/>
          <w:lang w:val="es-CL"/>
        </w:rPr>
        <w:t>po</w:t>
      </w:r>
      <w:r w:rsidRPr="00890EA3">
        <w:rPr>
          <w:spacing w:val="-7"/>
          <w:sz w:val="20"/>
          <w:szCs w:val="20"/>
          <w:lang w:val="es-CL"/>
        </w:rPr>
        <w:t xml:space="preserve"> </w:t>
      </w:r>
      <w:r w:rsidRPr="00890EA3">
        <w:rPr>
          <w:sz w:val="20"/>
          <w:szCs w:val="20"/>
          <w:lang w:val="es-CL"/>
        </w:rPr>
        <w:t>d</w:t>
      </w:r>
      <w:r w:rsidRPr="00890EA3">
        <w:rPr>
          <w:spacing w:val="1"/>
          <w:sz w:val="20"/>
          <w:szCs w:val="20"/>
          <w:lang w:val="es-CL"/>
        </w:rPr>
        <w:t>e</w:t>
      </w:r>
      <w:r w:rsidRPr="00890EA3">
        <w:rPr>
          <w:sz w:val="20"/>
          <w:szCs w:val="20"/>
          <w:lang w:val="es-CL"/>
        </w:rPr>
        <w:t>l</w:t>
      </w:r>
      <w:r w:rsidRPr="00890EA3">
        <w:rPr>
          <w:spacing w:val="-7"/>
          <w:sz w:val="20"/>
          <w:szCs w:val="20"/>
          <w:lang w:val="es-CL"/>
        </w:rPr>
        <w:t xml:space="preserve"> </w:t>
      </w:r>
      <w:r w:rsidRPr="00890EA3">
        <w:rPr>
          <w:spacing w:val="-1"/>
          <w:sz w:val="20"/>
          <w:szCs w:val="20"/>
          <w:lang w:val="es-CL"/>
        </w:rPr>
        <w:t>P</w:t>
      </w:r>
      <w:r w:rsidRPr="00890EA3">
        <w:rPr>
          <w:sz w:val="20"/>
          <w:szCs w:val="20"/>
          <w:lang w:val="es-CL"/>
        </w:rPr>
        <w:t>r</w:t>
      </w:r>
      <w:r w:rsidRPr="00890EA3">
        <w:rPr>
          <w:spacing w:val="1"/>
          <w:sz w:val="20"/>
          <w:szCs w:val="20"/>
          <w:lang w:val="es-CL"/>
        </w:rPr>
        <w:t>o</w:t>
      </w:r>
      <w:r w:rsidRPr="00890EA3">
        <w:rPr>
          <w:spacing w:val="-5"/>
          <w:sz w:val="20"/>
          <w:szCs w:val="20"/>
          <w:lang w:val="es-CL"/>
        </w:rPr>
        <w:t>y</w:t>
      </w:r>
      <w:r w:rsidRPr="00890EA3">
        <w:rPr>
          <w:sz w:val="20"/>
          <w:szCs w:val="20"/>
          <w:lang w:val="es-CL"/>
        </w:rPr>
        <w:t>e</w:t>
      </w:r>
      <w:r w:rsidRPr="00890EA3">
        <w:rPr>
          <w:spacing w:val="3"/>
          <w:sz w:val="20"/>
          <w:szCs w:val="20"/>
          <w:lang w:val="es-CL"/>
        </w:rPr>
        <w:t>c</w:t>
      </w:r>
      <w:r w:rsidRPr="00890EA3">
        <w:rPr>
          <w:sz w:val="20"/>
          <w:szCs w:val="20"/>
          <w:lang w:val="es-CL"/>
        </w:rPr>
        <w:t>to</w:t>
      </w:r>
    </w:p>
    <w:p w14:paraId="08D225FB" w14:textId="77777777" w:rsidR="00AB57FC" w:rsidRPr="00890EA3" w:rsidRDefault="00AB57FC" w:rsidP="00AB57FC">
      <w:pPr>
        <w:numPr>
          <w:ilvl w:val="1"/>
          <w:numId w:val="14"/>
        </w:numPr>
        <w:tabs>
          <w:tab w:val="left" w:pos="926"/>
        </w:tabs>
        <w:kinsoku w:val="0"/>
        <w:overflowPunct w:val="0"/>
        <w:autoSpaceDE w:val="0"/>
        <w:autoSpaceDN w:val="0"/>
        <w:adjustRightInd w:val="0"/>
        <w:ind w:left="1639" w:right="320"/>
        <w:jc w:val="both"/>
        <w:rPr>
          <w:b/>
          <w:sz w:val="20"/>
          <w:szCs w:val="20"/>
          <w:lang w:val="es-CL"/>
        </w:rPr>
      </w:pPr>
      <w:r w:rsidRPr="00890EA3">
        <w:rPr>
          <w:b/>
          <w:sz w:val="20"/>
          <w:szCs w:val="20"/>
          <w:lang w:val="es-CL"/>
        </w:rPr>
        <w:t>Carta</w:t>
      </w:r>
      <w:r w:rsidRPr="00890EA3">
        <w:rPr>
          <w:b/>
          <w:spacing w:val="-7"/>
          <w:sz w:val="20"/>
          <w:szCs w:val="20"/>
          <w:lang w:val="es-CL"/>
        </w:rPr>
        <w:t xml:space="preserve"> </w:t>
      </w:r>
      <w:r w:rsidRPr="00890EA3">
        <w:rPr>
          <w:b/>
          <w:sz w:val="20"/>
          <w:szCs w:val="20"/>
          <w:lang w:val="es-CL"/>
        </w:rPr>
        <w:t>Ga</w:t>
      </w:r>
      <w:r w:rsidRPr="00890EA3">
        <w:rPr>
          <w:b/>
          <w:spacing w:val="1"/>
          <w:sz w:val="20"/>
          <w:szCs w:val="20"/>
          <w:lang w:val="es-CL"/>
        </w:rPr>
        <w:t>n</w:t>
      </w:r>
      <w:r w:rsidRPr="00890EA3">
        <w:rPr>
          <w:b/>
          <w:sz w:val="20"/>
          <w:szCs w:val="20"/>
          <w:lang w:val="es-CL"/>
        </w:rPr>
        <w:t>tt</w:t>
      </w:r>
      <w:r w:rsidRPr="00890EA3">
        <w:rPr>
          <w:b/>
          <w:spacing w:val="-7"/>
          <w:sz w:val="20"/>
          <w:szCs w:val="20"/>
          <w:lang w:val="es-CL"/>
        </w:rPr>
        <w:t xml:space="preserve"> </w:t>
      </w:r>
      <w:r w:rsidRPr="00890EA3">
        <w:rPr>
          <w:b/>
          <w:spacing w:val="1"/>
          <w:sz w:val="20"/>
          <w:szCs w:val="20"/>
          <w:lang w:val="es-CL"/>
        </w:rPr>
        <w:t>d</w:t>
      </w:r>
      <w:r w:rsidRPr="00890EA3">
        <w:rPr>
          <w:b/>
          <w:sz w:val="20"/>
          <w:szCs w:val="20"/>
          <w:lang w:val="es-CL"/>
        </w:rPr>
        <w:t>e</w:t>
      </w:r>
      <w:r w:rsidRPr="00890EA3">
        <w:rPr>
          <w:b/>
          <w:spacing w:val="-7"/>
          <w:sz w:val="20"/>
          <w:szCs w:val="20"/>
          <w:lang w:val="es-CL"/>
        </w:rPr>
        <w:t xml:space="preserve"> </w:t>
      </w:r>
      <w:r w:rsidRPr="00890EA3">
        <w:rPr>
          <w:b/>
          <w:spacing w:val="-1"/>
          <w:sz w:val="20"/>
          <w:szCs w:val="20"/>
          <w:lang w:val="es-CL"/>
        </w:rPr>
        <w:t>t</w:t>
      </w:r>
      <w:r w:rsidRPr="00890EA3">
        <w:rPr>
          <w:b/>
          <w:sz w:val="20"/>
          <w:szCs w:val="20"/>
          <w:lang w:val="es-CL"/>
        </w:rPr>
        <w:t>ar</w:t>
      </w:r>
      <w:r w:rsidRPr="00890EA3">
        <w:rPr>
          <w:b/>
          <w:spacing w:val="2"/>
          <w:sz w:val="20"/>
          <w:szCs w:val="20"/>
          <w:lang w:val="es-CL"/>
        </w:rPr>
        <w:t>e</w:t>
      </w:r>
      <w:r w:rsidRPr="00890EA3">
        <w:rPr>
          <w:b/>
          <w:sz w:val="20"/>
          <w:szCs w:val="20"/>
          <w:lang w:val="es-CL"/>
        </w:rPr>
        <w:t>as</w:t>
      </w:r>
    </w:p>
    <w:p w14:paraId="0107CF60" w14:textId="77777777" w:rsidR="00AB57FC" w:rsidRPr="00890EA3" w:rsidRDefault="00AB57FC" w:rsidP="00AB57FC">
      <w:pPr>
        <w:numPr>
          <w:ilvl w:val="1"/>
          <w:numId w:val="14"/>
        </w:numPr>
        <w:tabs>
          <w:tab w:val="left" w:pos="926"/>
        </w:tabs>
        <w:kinsoku w:val="0"/>
        <w:overflowPunct w:val="0"/>
        <w:autoSpaceDE w:val="0"/>
        <w:autoSpaceDN w:val="0"/>
        <w:adjustRightInd w:val="0"/>
        <w:ind w:left="1639" w:right="320"/>
        <w:jc w:val="both"/>
        <w:rPr>
          <w:sz w:val="20"/>
          <w:szCs w:val="20"/>
          <w:lang w:val="es-CL"/>
        </w:rPr>
      </w:pPr>
      <w:r w:rsidRPr="00890EA3">
        <w:rPr>
          <w:sz w:val="20"/>
          <w:szCs w:val="20"/>
          <w:lang w:val="es-CL"/>
        </w:rPr>
        <w:t>Resu</w:t>
      </w:r>
      <w:r w:rsidRPr="00890EA3">
        <w:rPr>
          <w:spacing w:val="4"/>
          <w:sz w:val="20"/>
          <w:szCs w:val="20"/>
          <w:lang w:val="es-CL"/>
        </w:rPr>
        <w:t>m</w:t>
      </w:r>
      <w:r w:rsidRPr="00890EA3">
        <w:rPr>
          <w:sz w:val="20"/>
          <w:szCs w:val="20"/>
          <w:lang w:val="es-CL"/>
        </w:rPr>
        <w:t>en</w:t>
      </w:r>
      <w:r w:rsidRPr="00890EA3">
        <w:rPr>
          <w:spacing w:val="-9"/>
          <w:sz w:val="20"/>
          <w:szCs w:val="20"/>
          <w:lang w:val="es-CL"/>
        </w:rPr>
        <w:t xml:space="preserve"> </w:t>
      </w:r>
      <w:r w:rsidRPr="00890EA3">
        <w:rPr>
          <w:spacing w:val="-1"/>
          <w:sz w:val="20"/>
          <w:szCs w:val="20"/>
          <w:lang w:val="es-CL"/>
        </w:rPr>
        <w:t>E</w:t>
      </w:r>
      <w:r w:rsidRPr="00890EA3">
        <w:rPr>
          <w:spacing w:val="1"/>
          <w:sz w:val="20"/>
          <w:szCs w:val="20"/>
          <w:lang w:val="es-CL"/>
        </w:rPr>
        <w:t>j</w:t>
      </w:r>
      <w:r w:rsidRPr="00890EA3">
        <w:rPr>
          <w:sz w:val="20"/>
          <w:szCs w:val="20"/>
          <w:lang w:val="es-CL"/>
        </w:rPr>
        <w:t>ecuti</w:t>
      </w:r>
      <w:r w:rsidRPr="00890EA3">
        <w:rPr>
          <w:spacing w:val="-2"/>
          <w:sz w:val="20"/>
          <w:szCs w:val="20"/>
          <w:lang w:val="es-CL"/>
        </w:rPr>
        <w:t>v</w:t>
      </w:r>
      <w:r w:rsidRPr="00890EA3">
        <w:rPr>
          <w:sz w:val="20"/>
          <w:szCs w:val="20"/>
          <w:lang w:val="es-CL"/>
        </w:rPr>
        <w:t>o</w:t>
      </w:r>
      <w:r w:rsidRPr="00890EA3">
        <w:rPr>
          <w:spacing w:val="-8"/>
          <w:sz w:val="20"/>
          <w:szCs w:val="20"/>
          <w:lang w:val="es-CL"/>
        </w:rPr>
        <w:t xml:space="preserve"> </w:t>
      </w:r>
      <w:r w:rsidRPr="00890EA3">
        <w:rPr>
          <w:spacing w:val="1"/>
          <w:sz w:val="20"/>
          <w:szCs w:val="20"/>
          <w:lang w:val="es-CL"/>
        </w:rPr>
        <w:t>d</w:t>
      </w:r>
      <w:r w:rsidRPr="00890EA3">
        <w:rPr>
          <w:sz w:val="20"/>
          <w:szCs w:val="20"/>
          <w:lang w:val="es-CL"/>
        </w:rPr>
        <w:t>e</w:t>
      </w:r>
      <w:r w:rsidRPr="00890EA3">
        <w:rPr>
          <w:spacing w:val="-7"/>
          <w:sz w:val="20"/>
          <w:szCs w:val="20"/>
          <w:lang w:val="es-CL"/>
        </w:rPr>
        <w:t xml:space="preserve"> </w:t>
      </w:r>
      <w:r w:rsidRPr="00890EA3">
        <w:rPr>
          <w:spacing w:val="-1"/>
          <w:sz w:val="20"/>
          <w:szCs w:val="20"/>
          <w:lang w:val="es-CL"/>
        </w:rPr>
        <w:t>l</w:t>
      </w:r>
      <w:r w:rsidRPr="00890EA3">
        <w:rPr>
          <w:sz w:val="20"/>
          <w:szCs w:val="20"/>
          <w:lang w:val="es-CL"/>
        </w:rPr>
        <w:t>a</w:t>
      </w:r>
      <w:r w:rsidRPr="00890EA3">
        <w:rPr>
          <w:spacing w:val="-8"/>
          <w:sz w:val="20"/>
          <w:szCs w:val="20"/>
          <w:lang w:val="es-CL"/>
        </w:rPr>
        <w:t xml:space="preserve"> </w:t>
      </w:r>
      <w:r w:rsidRPr="00890EA3">
        <w:rPr>
          <w:spacing w:val="-1"/>
          <w:sz w:val="20"/>
          <w:szCs w:val="20"/>
          <w:lang w:val="es-CL"/>
        </w:rPr>
        <w:t>p</w:t>
      </w:r>
      <w:r w:rsidRPr="00890EA3">
        <w:rPr>
          <w:spacing w:val="3"/>
          <w:sz w:val="20"/>
          <w:szCs w:val="20"/>
          <w:lang w:val="es-CL"/>
        </w:rPr>
        <w:t>r</w:t>
      </w:r>
      <w:r w:rsidRPr="00890EA3">
        <w:rPr>
          <w:sz w:val="20"/>
          <w:szCs w:val="20"/>
          <w:lang w:val="es-CL"/>
        </w:rPr>
        <w:t>o</w:t>
      </w:r>
      <w:r w:rsidRPr="00890EA3">
        <w:rPr>
          <w:spacing w:val="-1"/>
          <w:sz w:val="20"/>
          <w:szCs w:val="20"/>
          <w:lang w:val="es-CL"/>
        </w:rPr>
        <w:t>p</w:t>
      </w:r>
      <w:r w:rsidRPr="00890EA3">
        <w:rPr>
          <w:sz w:val="20"/>
          <w:szCs w:val="20"/>
          <w:lang w:val="es-CL"/>
        </w:rPr>
        <w:t>u</w:t>
      </w:r>
      <w:r w:rsidRPr="00890EA3">
        <w:rPr>
          <w:spacing w:val="-1"/>
          <w:sz w:val="20"/>
          <w:szCs w:val="20"/>
          <w:lang w:val="es-CL"/>
        </w:rPr>
        <w:t>e</w:t>
      </w:r>
      <w:r w:rsidRPr="00890EA3">
        <w:rPr>
          <w:spacing w:val="1"/>
          <w:sz w:val="20"/>
          <w:szCs w:val="20"/>
          <w:lang w:val="es-CL"/>
        </w:rPr>
        <w:t>s</w:t>
      </w:r>
      <w:r w:rsidRPr="00890EA3">
        <w:rPr>
          <w:spacing w:val="2"/>
          <w:sz w:val="20"/>
          <w:szCs w:val="20"/>
          <w:lang w:val="es-CL"/>
        </w:rPr>
        <w:t>t</w:t>
      </w:r>
      <w:r w:rsidRPr="00890EA3">
        <w:rPr>
          <w:sz w:val="20"/>
          <w:szCs w:val="20"/>
          <w:lang w:val="es-CL"/>
        </w:rPr>
        <w:t>a</w:t>
      </w:r>
    </w:p>
    <w:p w14:paraId="23AB4A67" w14:textId="77777777" w:rsidR="00AB57FC" w:rsidRPr="005D6D5D" w:rsidRDefault="00AB57FC" w:rsidP="00AB57FC">
      <w:pPr>
        <w:kinsoku w:val="0"/>
        <w:overflowPunct w:val="0"/>
        <w:spacing w:before="7" w:line="110" w:lineRule="exact"/>
        <w:ind w:left="927" w:right="320"/>
        <w:jc w:val="both"/>
        <w:rPr>
          <w:sz w:val="20"/>
          <w:szCs w:val="20"/>
        </w:rPr>
      </w:pPr>
    </w:p>
    <w:p w14:paraId="7D52118E" w14:textId="77777777" w:rsidR="00AB57FC" w:rsidRPr="005D6D5D" w:rsidRDefault="00AB57FC" w:rsidP="00AB57FC">
      <w:pPr>
        <w:pStyle w:val="Textoindependiente"/>
        <w:kinsoku w:val="0"/>
        <w:overflowPunct w:val="0"/>
        <w:spacing w:line="241" w:lineRule="auto"/>
        <w:ind w:left="927" w:right="320"/>
        <w:jc w:val="both"/>
        <w:rPr>
          <w:sz w:val="20"/>
          <w:szCs w:val="20"/>
          <w:lang w:val="es-CL"/>
        </w:rPr>
      </w:pPr>
      <w:r w:rsidRPr="005D6D5D">
        <w:rPr>
          <w:spacing w:val="-1"/>
          <w:sz w:val="20"/>
          <w:szCs w:val="20"/>
          <w:lang w:val="es-CL"/>
        </w:rPr>
        <w:t>E</w:t>
      </w:r>
      <w:r w:rsidRPr="005D6D5D">
        <w:rPr>
          <w:sz w:val="20"/>
          <w:szCs w:val="20"/>
          <w:lang w:val="es-CL"/>
        </w:rPr>
        <w:t>sta</w:t>
      </w:r>
      <w:r w:rsidRPr="005D6D5D">
        <w:rPr>
          <w:spacing w:val="27"/>
          <w:sz w:val="20"/>
          <w:szCs w:val="20"/>
          <w:lang w:val="es-CL"/>
        </w:rPr>
        <w:t xml:space="preserve"> </w:t>
      </w:r>
      <w:r w:rsidRPr="005D6D5D">
        <w:rPr>
          <w:sz w:val="20"/>
          <w:szCs w:val="20"/>
          <w:lang w:val="es-CL"/>
        </w:rPr>
        <w:t>present</w:t>
      </w:r>
      <w:r w:rsidRPr="005D6D5D">
        <w:rPr>
          <w:spacing w:val="-3"/>
          <w:sz w:val="20"/>
          <w:szCs w:val="20"/>
          <w:lang w:val="es-CL"/>
        </w:rPr>
        <w:t>a</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26"/>
          <w:sz w:val="20"/>
          <w:szCs w:val="20"/>
          <w:lang w:val="es-CL"/>
        </w:rPr>
        <w:t xml:space="preserve"> </w:t>
      </w:r>
      <w:r w:rsidRPr="005D6D5D">
        <w:rPr>
          <w:sz w:val="20"/>
          <w:szCs w:val="20"/>
          <w:lang w:val="es-CL"/>
        </w:rPr>
        <w:t>no</w:t>
      </w:r>
      <w:r w:rsidRPr="005D6D5D">
        <w:rPr>
          <w:spacing w:val="26"/>
          <w:sz w:val="20"/>
          <w:szCs w:val="20"/>
          <w:lang w:val="es-CL"/>
        </w:rPr>
        <w:t xml:space="preserve"> </w:t>
      </w:r>
      <w:r w:rsidRPr="005D6D5D">
        <w:rPr>
          <w:spacing w:val="1"/>
          <w:sz w:val="20"/>
          <w:szCs w:val="20"/>
          <w:lang w:val="es-CL"/>
        </w:rPr>
        <w:t>p</w:t>
      </w:r>
      <w:r w:rsidRPr="005D6D5D">
        <w:rPr>
          <w:sz w:val="20"/>
          <w:szCs w:val="20"/>
          <w:lang w:val="es-CL"/>
        </w:rPr>
        <w:t>o</w:t>
      </w:r>
      <w:r w:rsidRPr="005D6D5D">
        <w:rPr>
          <w:spacing w:val="-1"/>
          <w:sz w:val="20"/>
          <w:szCs w:val="20"/>
          <w:lang w:val="es-CL"/>
        </w:rPr>
        <w:t>d</w:t>
      </w:r>
      <w:r w:rsidRPr="005D6D5D">
        <w:rPr>
          <w:sz w:val="20"/>
          <w:szCs w:val="20"/>
          <w:lang w:val="es-CL"/>
        </w:rPr>
        <w:t>rá</w:t>
      </w:r>
      <w:r w:rsidRPr="005D6D5D">
        <w:rPr>
          <w:spacing w:val="27"/>
          <w:sz w:val="20"/>
          <w:szCs w:val="20"/>
          <w:lang w:val="es-CL"/>
        </w:rPr>
        <w:t xml:space="preserve"> </w:t>
      </w:r>
      <w:r w:rsidRPr="005D6D5D">
        <w:rPr>
          <w:sz w:val="20"/>
          <w:szCs w:val="20"/>
          <w:lang w:val="es-CL"/>
        </w:rPr>
        <w:t>d</w:t>
      </w:r>
      <w:r w:rsidRPr="005D6D5D">
        <w:rPr>
          <w:spacing w:val="-1"/>
          <w:sz w:val="20"/>
          <w:szCs w:val="20"/>
          <w:lang w:val="es-CL"/>
        </w:rPr>
        <w:t>u</w:t>
      </w:r>
      <w:r w:rsidRPr="005D6D5D">
        <w:rPr>
          <w:sz w:val="20"/>
          <w:szCs w:val="20"/>
          <w:lang w:val="es-CL"/>
        </w:rPr>
        <w:t>rar</w:t>
      </w:r>
      <w:r w:rsidRPr="005D6D5D">
        <w:rPr>
          <w:spacing w:val="27"/>
          <w:sz w:val="20"/>
          <w:szCs w:val="20"/>
          <w:lang w:val="es-CL"/>
        </w:rPr>
        <w:t xml:space="preserve"> </w:t>
      </w:r>
      <w:r w:rsidRPr="005D6D5D">
        <w:rPr>
          <w:sz w:val="20"/>
          <w:szCs w:val="20"/>
          <w:lang w:val="es-CL"/>
        </w:rPr>
        <w:t>más</w:t>
      </w:r>
      <w:r w:rsidRPr="005D6D5D">
        <w:rPr>
          <w:spacing w:val="27"/>
          <w:sz w:val="20"/>
          <w:szCs w:val="20"/>
          <w:lang w:val="es-CL"/>
        </w:rPr>
        <w:t xml:space="preserve"> </w:t>
      </w:r>
      <w:r w:rsidRPr="005D6D5D">
        <w:rPr>
          <w:sz w:val="20"/>
          <w:szCs w:val="20"/>
          <w:lang w:val="es-CL"/>
        </w:rPr>
        <w:t>de</w:t>
      </w:r>
      <w:r w:rsidRPr="005D6D5D">
        <w:rPr>
          <w:spacing w:val="26"/>
          <w:sz w:val="20"/>
          <w:szCs w:val="20"/>
          <w:lang w:val="es-CL"/>
        </w:rPr>
        <w:t xml:space="preserve"> </w:t>
      </w:r>
      <w:r w:rsidRPr="005D6D5D">
        <w:rPr>
          <w:sz w:val="20"/>
          <w:szCs w:val="20"/>
          <w:lang w:val="es-CL"/>
        </w:rPr>
        <w:t>60</w:t>
      </w:r>
      <w:r w:rsidRPr="005D6D5D">
        <w:rPr>
          <w:spacing w:val="26"/>
          <w:sz w:val="20"/>
          <w:szCs w:val="20"/>
          <w:lang w:val="es-CL"/>
        </w:rPr>
        <w:t xml:space="preserve"> </w:t>
      </w:r>
      <w:r w:rsidRPr="005D6D5D">
        <w:rPr>
          <w:sz w:val="20"/>
          <w:szCs w:val="20"/>
          <w:lang w:val="es-CL"/>
        </w:rPr>
        <w:t>m</w:t>
      </w:r>
      <w:r w:rsidRPr="005D6D5D">
        <w:rPr>
          <w:spacing w:val="-2"/>
          <w:sz w:val="20"/>
          <w:szCs w:val="20"/>
          <w:lang w:val="es-CL"/>
        </w:rPr>
        <w:t>i</w:t>
      </w:r>
      <w:r w:rsidRPr="005D6D5D">
        <w:rPr>
          <w:sz w:val="20"/>
          <w:szCs w:val="20"/>
          <w:lang w:val="es-CL"/>
        </w:rPr>
        <w:t>n</w:t>
      </w:r>
      <w:r w:rsidRPr="005D6D5D">
        <w:rPr>
          <w:spacing w:val="-1"/>
          <w:sz w:val="20"/>
          <w:szCs w:val="20"/>
          <w:lang w:val="es-CL"/>
        </w:rPr>
        <w:t>u</w:t>
      </w:r>
      <w:r w:rsidRPr="005D6D5D">
        <w:rPr>
          <w:sz w:val="20"/>
          <w:szCs w:val="20"/>
          <w:lang w:val="es-CL"/>
        </w:rPr>
        <w:t>tos</w:t>
      </w:r>
      <w:r w:rsidRPr="005D6D5D">
        <w:rPr>
          <w:spacing w:val="27"/>
          <w:sz w:val="20"/>
          <w:szCs w:val="20"/>
          <w:lang w:val="es-CL"/>
        </w:rPr>
        <w:t xml:space="preserve"> </w:t>
      </w:r>
      <w:r w:rsidRPr="005D6D5D">
        <w:rPr>
          <w:sz w:val="20"/>
          <w:szCs w:val="20"/>
          <w:lang w:val="es-CL"/>
        </w:rPr>
        <w:t>y</w:t>
      </w:r>
      <w:r w:rsidRPr="005D6D5D">
        <w:rPr>
          <w:spacing w:val="24"/>
          <w:sz w:val="20"/>
          <w:szCs w:val="20"/>
          <w:lang w:val="es-CL"/>
        </w:rPr>
        <w:t xml:space="preserve"> </w:t>
      </w:r>
      <w:r w:rsidRPr="005D6D5D">
        <w:rPr>
          <w:sz w:val="20"/>
          <w:szCs w:val="20"/>
          <w:lang w:val="es-CL"/>
        </w:rPr>
        <w:t>el</w:t>
      </w:r>
      <w:r w:rsidRPr="005D6D5D">
        <w:rPr>
          <w:spacing w:val="28"/>
          <w:sz w:val="20"/>
          <w:szCs w:val="20"/>
          <w:lang w:val="es-CL"/>
        </w:rPr>
        <w:t xml:space="preserve"> </w:t>
      </w:r>
      <w:r w:rsidRPr="005D6D5D">
        <w:rPr>
          <w:sz w:val="20"/>
          <w:szCs w:val="20"/>
          <w:lang w:val="es-CL"/>
        </w:rPr>
        <w:t>má</w:t>
      </w:r>
      <w:r w:rsidRPr="005D6D5D">
        <w:rPr>
          <w:spacing w:val="-3"/>
          <w:sz w:val="20"/>
          <w:szCs w:val="20"/>
          <w:lang w:val="es-CL"/>
        </w:rPr>
        <w:t>x</w:t>
      </w:r>
      <w:r w:rsidRPr="005D6D5D">
        <w:rPr>
          <w:spacing w:val="-2"/>
          <w:sz w:val="20"/>
          <w:szCs w:val="20"/>
          <w:lang w:val="es-CL"/>
        </w:rPr>
        <w:t>i</w:t>
      </w:r>
      <w:r w:rsidRPr="005D6D5D">
        <w:rPr>
          <w:sz w:val="20"/>
          <w:szCs w:val="20"/>
          <w:lang w:val="es-CL"/>
        </w:rPr>
        <w:t>mo</w:t>
      </w:r>
      <w:r w:rsidRPr="005D6D5D">
        <w:rPr>
          <w:spacing w:val="27"/>
          <w:sz w:val="20"/>
          <w:szCs w:val="20"/>
          <w:lang w:val="es-CL"/>
        </w:rPr>
        <w:t xml:space="preserve"> </w:t>
      </w:r>
      <w:r w:rsidRPr="005D6D5D">
        <w:rPr>
          <w:sz w:val="20"/>
          <w:szCs w:val="20"/>
          <w:lang w:val="es-CL"/>
        </w:rPr>
        <w:t>de</w:t>
      </w:r>
      <w:r w:rsidRPr="005D6D5D">
        <w:rPr>
          <w:spacing w:val="28"/>
          <w:sz w:val="20"/>
          <w:szCs w:val="20"/>
          <w:lang w:val="es-CL"/>
        </w:rPr>
        <w:t xml:space="preserve"> </w:t>
      </w:r>
      <w:r w:rsidRPr="005D6D5D">
        <w:rPr>
          <w:sz w:val="20"/>
          <w:szCs w:val="20"/>
          <w:lang w:val="es-CL"/>
        </w:rPr>
        <w:t>p</w:t>
      </w:r>
      <w:r w:rsidRPr="005D6D5D">
        <w:rPr>
          <w:spacing w:val="-1"/>
          <w:sz w:val="20"/>
          <w:szCs w:val="20"/>
          <w:lang w:val="es-CL"/>
        </w:rPr>
        <w:t>e</w:t>
      </w:r>
      <w:r w:rsidRPr="005D6D5D">
        <w:rPr>
          <w:sz w:val="20"/>
          <w:szCs w:val="20"/>
          <w:lang w:val="es-CL"/>
        </w:rPr>
        <w:t>rso</w:t>
      </w:r>
      <w:r w:rsidRPr="005D6D5D">
        <w:rPr>
          <w:spacing w:val="-1"/>
          <w:sz w:val="20"/>
          <w:szCs w:val="20"/>
          <w:lang w:val="es-CL"/>
        </w:rPr>
        <w:t>n</w:t>
      </w:r>
      <w:r w:rsidRPr="005D6D5D">
        <w:rPr>
          <w:sz w:val="20"/>
          <w:szCs w:val="20"/>
          <w:lang w:val="es-CL"/>
        </w:rPr>
        <w:t>as</w:t>
      </w:r>
      <w:r w:rsidRPr="005D6D5D">
        <w:rPr>
          <w:spacing w:val="27"/>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26"/>
          <w:sz w:val="20"/>
          <w:szCs w:val="20"/>
          <w:lang w:val="es-CL"/>
        </w:rPr>
        <w:t xml:space="preserve"> </w:t>
      </w:r>
      <w:r w:rsidRPr="005D6D5D">
        <w:rPr>
          <w:sz w:val="20"/>
          <w:szCs w:val="20"/>
          <w:lang w:val="es-CL"/>
        </w:rPr>
        <w:t>p</w:t>
      </w:r>
      <w:r w:rsidRPr="005D6D5D">
        <w:rPr>
          <w:spacing w:val="-1"/>
          <w:sz w:val="20"/>
          <w:szCs w:val="20"/>
          <w:lang w:val="es-CL"/>
        </w:rPr>
        <w:t>a</w:t>
      </w:r>
      <w:r w:rsidRPr="005D6D5D">
        <w:rPr>
          <w:spacing w:val="-2"/>
          <w:sz w:val="20"/>
          <w:szCs w:val="20"/>
          <w:lang w:val="es-CL"/>
        </w:rPr>
        <w:t>r</w:t>
      </w:r>
      <w:r w:rsidRPr="005D6D5D">
        <w:rPr>
          <w:sz w:val="20"/>
          <w:szCs w:val="20"/>
          <w:lang w:val="es-CL"/>
        </w:rPr>
        <w:t>t</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p</w:t>
      </w:r>
      <w:r w:rsidRPr="005D6D5D">
        <w:rPr>
          <w:spacing w:val="-1"/>
          <w:sz w:val="20"/>
          <w:szCs w:val="20"/>
          <w:lang w:val="es-CL"/>
        </w:rPr>
        <w:t>e</w:t>
      </w:r>
      <w:r w:rsidRPr="005D6D5D">
        <w:rPr>
          <w:sz w:val="20"/>
          <w:szCs w:val="20"/>
          <w:lang w:val="es-CL"/>
        </w:rPr>
        <w:t>n</w:t>
      </w:r>
      <w:r w:rsidRPr="005D6D5D">
        <w:rPr>
          <w:spacing w:val="27"/>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 empresa</w:t>
      </w:r>
      <w:r w:rsidRPr="005D6D5D">
        <w:rPr>
          <w:spacing w:val="-2"/>
          <w:sz w:val="20"/>
          <w:szCs w:val="20"/>
          <w:lang w:val="es-CL"/>
        </w:rPr>
        <w:t xml:space="preserve"> </w:t>
      </w:r>
      <w:r w:rsidRPr="005D6D5D">
        <w:rPr>
          <w:sz w:val="20"/>
          <w:szCs w:val="20"/>
          <w:lang w:val="es-CL"/>
        </w:rPr>
        <w:t>no p</w:t>
      </w:r>
      <w:r w:rsidRPr="005D6D5D">
        <w:rPr>
          <w:spacing w:val="-1"/>
          <w:sz w:val="20"/>
          <w:szCs w:val="20"/>
          <w:lang w:val="es-CL"/>
        </w:rPr>
        <w:t>o</w:t>
      </w:r>
      <w:r w:rsidRPr="005D6D5D">
        <w:rPr>
          <w:spacing w:val="-3"/>
          <w:sz w:val="20"/>
          <w:szCs w:val="20"/>
          <w:lang w:val="es-CL"/>
        </w:rPr>
        <w:t>d</w:t>
      </w:r>
      <w:r w:rsidRPr="005D6D5D">
        <w:rPr>
          <w:sz w:val="20"/>
          <w:szCs w:val="20"/>
          <w:lang w:val="es-CL"/>
        </w:rPr>
        <w:t>rá</w:t>
      </w:r>
      <w:r w:rsidRPr="005D6D5D">
        <w:rPr>
          <w:spacing w:val="-2"/>
          <w:sz w:val="20"/>
          <w:szCs w:val="20"/>
          <w:lang w:val="es-CL"/>
        </w:rPr>
        <w:t xml:space="preserve"> </w:t>
      </w:r>
      <w:r w:rsidRPr="005D6D5D">
        <w:rPr>
          <w:sz w:val="20"/>
          <w:szCs w:val="20"/>
          <w:lang w:val="es-CL"/>
        </w:rPr>
        <w:t>ser</w:t>
      </w:r>
      <w:r w:rsidRPr="005D6D5D">
        <w:rPr>
          <w:spacing w:val="-1"/>
          <w:sz w:val="20"/>
          <w:szCs w:val="20"/>
          <w:lang w:val="es-CL"/>
        </w:rPr>
        <w:t xml:space="preserve"> </w:t>
      </w:r>
      <w:r w:rsidRPr="005D6D5D">
        <w:rPr>
          <w:spacing w:val="-2"/>
          <w:sz w:val="20"/>
          <w:szCs w:val="20"/>
          <w:lang w:val="es-CL"/>
        </w:rPr>
        <w:t>m</w:t>
      </w:r>
      <w:r w:rsidRPr="005D6D5D">
        <w:rPr>
          <w:sz w:val="20"/>
          <w:szCs w:val="20"/>
          <w:lang w:val="es-CL"/>
        </w:rPr>
        <w:t>a</w:t>
      </w:r>
      <w:r w:rsidRPr="005D6D5D">
        <w:rPr>
          <w:spacing w:val="-3"/>
          <w:sz w:val="20"/>
          <w:szCs w:val="20"/>
          <w:lang w:val="es-CL"/>
        </w:rPr>
        <w:t>y</w:t>
      </w:r>
      <w:r w:rsidRPr="005D6D5D">
        <w:rPr>
          <w:sz w:val="20"/>
          <w:szCs w:val="20"/>
          <w:lang w:val="es-CL"/>
        </w:rPr>
        <w:t>or</w:t>
      </w:r>
      <w:r w:rsidRPr="005D6D5D">
        <w:rPr>
          <w:spacing w:val="1"/>
          <w:sz w:val="20"/>
          <w:szCs w:val="20"/>
          <w:lang w:val="es-CL"/>
        </w:rPr>
        <w:t xml:space="preserve"> </w:t>
      </w:r>
      <w:r w:rsidRPr="005D6D5D">
        <w:rPr>
          <w:sz w:val="20"/>
          <w:szCs w:val="20"/>
          <w:lang w:val="es-CL"/>
        </w:rPr>
        <w:t xml:space="preserve">a </w:t>
      </w:r>
      <w:r w:rsidRPr="005D6D5D">
        <w:rPr>
          <w:spacing w:val="-1"/>
          <w:sz w:val="20"/>
          <w:szCs w:val="20"/>
          <w:lang w:val="es-CL"/>
        </w:rPr>
        <w:t>t</w:t>
      </w:r>
      <w:r w:rsidRPr="005D6D5D">
        <w:rPr>
          <w:sz w:val="20"/>
          <w:szCs w:val="20"/>
          <w:lang w:val="es-CL"/>
        </w:rPr>
        <w:t>res</w:t>
      </w:r>
      <w:r w:rsidRPr="005D6D5D">
        <w:rPr>
          <w:spacing w:val="-2"/>
          <w:sz w:val="20"/>
          <w:szCs w:val="20"/>
          <w:lang w:val="es-CL"/>
        </w:rPr>
        <w:t xml:space="preserve"> </w:t>
      </w:r>
      <w:r w:rsidRPr="005D6D5D">
        <w:rPr>
          <w:sz w:val="20"/>
          <w:szCs w:val="20"/>
          <w:lang w:val="es-CL"/>
        </w:rPr>
        <w:t>(3</w:t>
      </w:r>
      <w:r w:rsidRPr="005D6D5D">
        <w:rPr>
          <w:spacing w:val="-2"/>
          <w:sz w:val="20"/>
          <w:szCs w:val="20"/>
          <w:lang w:val="es-CL"/>
        </w:rPr>
        <w:t>)</w:t>
      </w:r>
      <w:r w:rsidRPr="005D6D5D">
        <w:rPr>
          <w:sz w:val="20"/>
          <w:szCs w:val="20"/>
          <w:lang w:val="es-CL"/>
        </w:rPr>
        <w:t>.</w:t>
      </w:r>
    </w:p>
    <w:p w14:paraId="50786C82" w14:textId="77777777" w:rsidR="00AB57FC" w:rsidRPr="005D6D5D" w:rsidRDefault="00AB57FC" w:rsidP="00AB57FC">
      <w:pPr>
        <w:kinsoku w:val="0"/>
        <w:overflowPunct w:val="0"/>
        <w:spacing w:before="2" w:line="120" w:lineRule="exact"/>
        <w:ind w:left="927" w:right="320"/>
        <w:jc w:val="both"/>
        <w:rPr>
          <w:sz w:val="20"/>
          <w:szCs w:val="20"/>
          <w:lang w:val="es-CL"/>
        </w:rPr>
      </w:pPr>
    </w:p>
    <w:p w14:paraId="36E79975" w14:textId="77777777" w:rsidR="00AB57FC" w:rsidRDefault="00AB57FC" w:rsidP="00AB57FC">
      <w:pPr>
        <w:pStyle w:val="Textoindependiente"/>
        <w:kinsoku w:val="0"/>
        <w:overflowPunct w:val="0"/>
        <w:spacing w:line="252" w:lineRule="exact"/>
        <w:ind w:left="927" w:right="320"/>
        <w:jc w:val="both"/>
        <w:rPr>
          <w:sz w:val="20"/>
          <w:szCs w:val="20"/>
          <w:lang w:val="es-CL"/>
        </w:rPr>
      </w:pPr>
      <w:r w:rsidRPr="005D6D5D">
        <w:rPr>
          <w:spacing w:val="-1"/>
          <w:sz w:val="20"/>
          <w:szCs w:val="20"/>
          <w:lang w:val="es-CL"/>
        </w:rPr>
        <w:t>E</w:t>
      </w:r>
      <w:r w:rsidRPr="005D6D5D">
        <w:rPr>
          <w:sz w:val="20"/>
          <w:szCs w:val="20"/>
          <w:lang w:val="es-CL"/>
        </w:rPr>
        <w:t>sta</w:t>
      </w:r>
      <w:r w:rsidRPr="005D6D5D">
        <w:rPr>
          <w:spacing w:val="12"/>
          <w:sz w:val="20"/>
          <w:szCs w:val="20"/>
          <w:lang w:val="es-CL"/>
        </w:rPr>
        <w:t xml:space="preserve"> </w:t>
      </w:r>
      <w:r w:rsidRPr="005D6D5D">
        <w:rPr>
          <w:sz w:val="20"/>
          <w:szCs w:val="20"/>
          <w:lang w:val="es-CL"/>
        </w:rPr>
        <w:t>prese</w:t>
      </w:r>
      <w:r w:rsidRPr="005D6D5D">
        <w:rPr>
          <w:spacing w:val="-4"/>
          <w:sz w:val="20"/>
          <w:szCs w:val="20"/>
          <w:lang w:val="es-CL"/>
        </w:rPr>
        <w:t>n</w:t>
      </w:r>
      <w:r w:rsidRPr="005D6D5D">
        <w:rPr>
          <w:sz w:val="20"/>
          <w:szCs w:val="20"/>
          <w:lang w:val="es-CL"/>
        </w:rPr>
        <w:t>tac</w:t>
      </w:r>
      <w:r w:rsidRPr="005D6D5D">
        <w:rPr>
          <w:spacing w:val="-2"/>
          <w:sz w:val="20"/>
          <w:szCs w:val="20"/>
          <w:lang w:val="es-CL"/>
        </w:rPr>
        <w:t>i</w:t>
      </w:r>
      <w:r w:rsidRPr="005D6D5D">
        <w:rPr>
          <w:sz w:val="20"/>
          <w:szCs w:val="20"/>
          <w:lang w:val="es-CL"/>
        </w:rPr>
        <w:t>ón,</w:t>
      </w:r>
      <w:r w:rsidRPr="005D6D5D">
        <w:rPr>
          <w:spacing w:val="11"/>
          <w:sz w:val="20"/>
          <w:szCs w:val="20"/>
          <w:lang w:val="es-CL"/>
        </w:rPr>
        <w:t xml:space="preserve"> </w:t>
      </w:r>
      <w:r w:rsidRPr="005D6D5D">
        <w:rPr>
          <w:sz w:val="20"/>
          <w:szCs w:val="20"/>
          <w:lang w:val="es-CL"/>
        </w:rPr>
        <w:t>en</w:t>
      </w:r>
      <w:r w:rsidRPr="005D6D5D">
        <w:rPr>
          <w:spacing w:val="12"/>
          <w:sz w:val="20"/>
          <w:szCs w:val="20"/>
          <w:lang w:val="es-CL"/>
        </w:rPr>
        <w:t xml:space="preserve"> </w:t>
      </w:r>
      <w:r w:rsidRPr="005D6D5D">
        <w:rPr>
          <w:spacing w:val="-3"/>
          <w:sz w:val="20"/>
          <w:szCs w:val="20"/>
          <w:lang w:val="es-CL"/>
        </w:rPr>
        <w:t>c</w:t>
      </w:r>
      <w:r w:rsidRPr="005D6D5D">
        <w:rPr>
          <w:sz w:val="20"/>
          <w:szCs w:val="20"/>
          <w:lang w:val="es-CL"/>
        </w:rPr>
        <w:t>aso</w:t>
      </w:r>
      <w:r w:rsidRPr="005D6D5D">
        <w:rPr>
          <w:spacing w:val="12"/>
          <w:sz w:val="20"/>
          <w:szCs w:val="20"/>
          <w:lang w:val="es-CL"/>
        </w:rPr>
        <w:t xml:space="preserve"> </w:t>
      </w:r>
      <w:r w:rsidRPr="005D6D5D">
        <w:rPr>
          <w:sz w:val="20"/>
          <w:szCs w:val="20"/>
          <w:lang w:val="es-CL"/>
        </w:rPr>
        <w:t>de</w:t>
      </w:r>
      <w:r w:rsidRPr="005D6D5D">
        <w:rPr>
          <w:spacing w:val="12"/>
          <w:sz w:val="20"/>
          <w:szCs w:val="20"/>
          <w:lang w:val="es-CL"/>
        </w:rPr>
        <w:t xml:space="preserve"> </w:t>
      </w:r>
      <w:r w:rsidRPr="005D6D5D">
        <w:rPr>
          <w:sz w:val="20"/>
          <w:szCs w:val="20"/>
          <w:lang w:val="es-CL"/>
        </w:rPr>
        <w:t>r</w:t>
      </w:r>
      <w:r w:rsidRPr="005D6D5D">
        <w:rPr>
          <w:spacing w:val="-3"/>
          <w:sz w:val="20"/>
          <w:szCs w:val="20"/>
          <w:lang w:val="es-CL"/>
        </w:rPr>
        <w:t>e</w:t>
      </w:r>
      <w:r w:rsidRPr="005D6D5D">
        <w:rPr>
          <w:spacing w:val="1"/>
          <w:sz w:val="20"/>
          <w:szCs w:val="20"/>
          <w:lang w:val="es-CL"/>
        </w:rPr>
        <w:t>q</w:t>
      </w:r>
      <w:r w:rsidRPr="005D6D5D">
        <w:rPr>
          <w:sz w:val="20"/>
          <w:szCs w:val="20"/>
          <w:lang w:val="es-CL"/>
        </w:rPr>
        <w:t>u</w:t>
      </w:r>
      <w:r w:rsidRPr="005D6D5D">
        <w:rPr>
          <w:spacing w:val="-4"/>
          <w:sz w:val="20"/>
          <w:szCs w:val="20"/>
          <w:lang w:val="es-CL"/>
        </w:rPr>
        <w:t>e</w:t>
      </w:r>
      <w:r w:rsidRPr="005D6D5D">
        <w:rPr>
          <w:sz w:val="20"/>
          <w:szCs w:val="20"/>
          <w:lang w:val="es-CL"/>
        </w:rPr>
        <w:t>r</w:t>
      </w:r>
      <w:r w:rsidRPr="005D6D5D">
        <w:rPr>
          <w:spacing w:val="-2"/>
          <w:sz w:val="20"/>
          <w:szCs w:val="20"/>
          <w:lang w:val="es-CL"/>
        </w:rPr>
        <w:t>i</w:t>
      </w:r>
      <w:r w:rsidRPr="005D6D5D">
        <w:rPr>
          <w:sz w:val="20"/>
          <w:szCs w:val="20"/>
          <w:lang w:val="es-CL"/>
        </w:rPr>
        <w:t>rse,</w:t>
      </w:r>
      <w:r w:rsidRPr="005D6D5D">
        <w:rPr>
          <w:spacing w:val="13"/>
          <w:sz w:val="20"/>
          <w:szCs w:val="20"/>
          <w:lang w:val="es-CL"/>
        </w:rPr>
        <w:t xml:space="preserve"> </w:t>
      </w:r>
      <w:r w:rsidRPr="005D6D5D">
        <w:rPr>
          <w:sz w:val="20"/>
          <w:szCs w:val="20"/>
          <w:lang w:val="es-CL"/>
        </w:rPr>
        <w:t>se</w:t>
      </w:r>
      <w:r w:rsidRPr="005D6D5D">
        <w:rPr>
          <w:spacing w:val="10"/>
          <w:sz w:val="20"/>
          <w:szCs w:val="20"/>
          <w:lang w:val="es-CL"/>
        </w:rPr>
        <w:t xml:space="preserve"> </w:t>
      </w:r>
      <w:r w:rsidRPr="005D6D5D">
        <w:rPr>
          <w:sz w:val="20"/>
          <w:szCs w:val="20"/>
          <w:lang w:val="es-CL"/>
        </w:rPr>
        <w:t>r</w:t>
      </w:r>
      <w:r w:rsidRPr="005D6D5D">
        <w:rPr>
          <w:spacing w:val="-3"/>
          <w:sz w:val="20"/>
          <w:szCs w:val="20"/>
          <w:lang w:val="es-CL"/>
        </w:rPr>
        <w:t>e</w:t>
      </w:r>
      <w:r w:rsidRPr="005D6D5D">
        <w:rPr>
          <w:sz w:val="20"/>
          <w:szCs w:val="20"/>
          <w:lang w:val="es-CL"/>
        </w:rPr>
        <w:t>a</w:t>
      </w:r>
      <w:r w:rsidRPr="005D6D5D">
        <w:rPr>
          <w:spacing w:val="-2"/>
          <w:sz w:val="20"/>
          <w:szCs w:val="20"/>
          <w:lang w:val="es-CL"/>
        </w:rPr>
        <w:t>l</w:t>
      </w:r>
      <w:r w:rsidRPr="005D6D5D">
        <w:rPr>
          <w:spacing w:val="1"/>
          <w:sz w:val="20"/>
          <w:szCs w:val="20"/>
          <w:lang w:val="es-CL"/>
        </w:rPr>
        <w:t>i</w:t>
      </w:r>
      <w:r w:rsidRPr="005D6D5D">
        <w:rPr>
          <w:spacing w:val="-3"/>
          <w:sz w:val="20"/>
          <w:szCs w:val="20"/>
          <w:lang w:val="es-CL"/>
        </w:rPr>
        <w:t>z</w:t>
      </w:r>
      <w:r w:rsidRPr="005D6D5D">
        <w:rPr>
          <w:sz w:val="20"/>
          <w:szCs w:val="20"/>
          <w:lang w:val="es-CL"/>
        </w:rPr>
        <w:t>ará</w:t>
      </w:r>
      <w:r w:rsidRPr="005D6D5D">
        <w:rPr>
          <w:spacing w:val="13"/>
          <w:sz w:val="20"/>
          <w:szCs w:val="20"/>
          <w:lang w:val="es-CL"/>
        </w:rPr>
        <w:t xml:space="preserve"> </w:t>
      </w:r>
      <w:r w:rsidRPr="005D6D5D">
        <w:rPr>
          <w:sz w:val="20"/>
          <w:szCs w:val="20"/>
          <w:lang w:val="es-CL"/>
        </w:rPr>
        <w:t>d</w:t>
      </w:r>
      <w:r w:rsidRPr="005D6D5D">
        <w:rPr>
          <w:spacing w:val="-1"/>
          <w:sz w:val="20"/>
          <w:szCs w:val="20"/>
          <w:lang w:val="es-CL"/>
        </w:rPr>
        <w:t>u</w:t>
      </w:r>
      <w:r w:rsidRPr="005D6D5D">
        <w:rPr>
          <w:sz w:val="20"/>
          <w:szCs w:val="20"/>
          <w:lang w:val="es-CL"/>
        </w:rPr>
        <w:t>ra</w:t>
      </w:r>
      <w:r w:rsidRPr="005D6D5D">
        <w:rPr>
          <w:spacing w:val="-1"/>
          <w:sz w:val="20"/>
          <w:szCs w:val="20"/>
          <w:lang w:val="es-CL"/>
        </w:rPr>
        <w:t>n</w:t>
      </w:r>
      <w:r w:rsidRPr="005D6D5D">
        <w:rPr>
          <w:sz w:val="20"/>
          <w:szCs w:val="20"/>
          <w:lang w:val="es-CL"/>
        </w:rPr>
        <w:t>te</w:t>
      </w:r>
      <w:r w:rsidRPr="005D6D5D">
        <w:rPr>
          <w:spacing w:val="12"/>
          <w:sz w:val="20"/>
          <w:szCs w:val="20"/>
          <w:lang w:val="es-CL"/>
        </w:rPr>
        <w:t xml:space="preserve"> </w:t>
      </w:r>
      <w:r w:rsidRPr="005D6D5D">
        <w:rPr>
          <w:sz w:val="20"/>
          <w:szCs w:val="20"/>
          <w:lang w:val="es-CL"/>
        </w:rPr>
        <w:t>el</w:t>
      </w:r>
      <w:r w:rsidRPr="005D6D5D">
        <w:rPr>
          <w:spacing w:val="11"/>
          <w:sz w:val="20"/>
          <w:szCs w:val="20"/>
          <w:lang w:val="es-CL"/>
        </w:rPr>
        <w:t xml:space="preserve"> </w:t>
      </w:r>
      <w:r w:rsidRPr="005D6D5D">
        <w:rPr>
          <w:spacing w:val="-3"/>
          <w:sz w:val="20"/>
          <w:szCs w:val="20"/>
          <w:lang w:val="es-CL"/>
        </w:rPr>
        <w:t>p</w:t>
      </w:r>
      <w:r w:rsidRPr="005D6D5D">
        <w:rPr>
          <w:sz w:val="20"/>
          <w:szCs w:val="20"/>
          <w:lang w:val="es-CL"/>
        </w:rPr>
        <w:t>roc</w:t>
      </w:r>
      <w:r w:rsidRPr="005D6D5D">
        <w:rPr>
          <w:spacing w:val="-1"/>
          <w:sz w:val="20"/>
          <w:szCs w:val="20"/>
          <w:lang w:val="es-CL"/>
        </w:rPr>
        <w:t>e</w:t>
      </w:r>
      <w:r w:rsidRPr="005D6D5D">
        <w:rPr>
          <w:spacing w:val="-3"/>
          <w:sz w:val="20"/>
          <w:szCs w:val="20"/>
          <w:lang w:val="es-CL"/>
        </w:rPr>
        <w:t>s</w:t>
      </w:r>
      <w:r w:rsidRPr="005D6D5D">
        <w:rPr>
          <w:sz w:val="20"/>
          <w:szCs w:val="20"/>
          <w:lang w:val="es-CL"/>
        </w:rPr>
        <w:t>o</w:t>
      </w:r>
      <w:r w:rsidRPr="005D6D5D">
        <w:rPr>
          <w:spacing w:val="12"/>
          <w:sz w:val="20"/>
          <w:szCs w:val="20"/>
          <w:lang w:val="es-CL"/>
        </w:rPr>
        <w:t xml:space="preserve"> </w:t>
      </w:r>
      <w:r w:rsidRPr="005D6D5D">
        <w:rPr>
          <w:sz w:val="20"/>
          <w:szCs w:val="20"/>
          <w:lang w:val="es-CL"/>
        </w:rPr>
        <w:t>de</w:t>
      </w:r>
      <w:r w:rsidRPr="005D6D5D">
        <w:rPr>
          <w:spacing w:val="12"/>
          <w:sz w:val="20"/>
          <w:szCs w:val="20"/>
          <w:lang w:val="es-CL"/>
        </w:rPr>
        <w:t xml:space="preserve"> </w:t>
      </w:r>
      <w:r w:rsidRPr="005D6D5D">
        <w:rPr>
          <w:spacing w:val="-1"/>
          <w:sz w:val="20"/>
          <w:szCs w:val="20"/>
          <w:lang w:val="es-CL"/>
        </w:rPr>
        <w:t>E</w:t>
      </w:r>
      <w:r w:rsidRPr="005D6D5D">
        <w:rPr>
          <w:spacing w:val="-3"/>
          <w:sz w:val="20"/>
          <w:szCs w:val="20"/>
          <w:lang w:val="es-CL"/>
        </w:rPr>
        <w:t>v</w:t>
      </w:r>
      <w:r w:rsidRPr="005D6D5D">
        <w:rPr>
          <w:sz w:val="20"/>
          <w:szCs w:val="20"/>
          <w:lang w:val="es-CL"/>
        </w:rPr>
        <w:t>a</w:t>
      </w:r>
      <w:r w:rsidRPr="005D6D5D">
        <w:rPr>
          <w:spacing w:val="-2"/>
          <w:sz w:val="20"/>
          <w:szCs w:val="20"/>
          <w:lang w:val="es-CL"/>
        </w:rPr>
        <w:t>l</w:t>
      </w:r>
      <w:r w:rsidRPr="005D6D5D">
        <w:rPr>
          <w:sz w:val="20"/>
          <w:szCs w:val="20"/>
          <w:lang w:val="es-CL"/>
        </w:rPr>
        <w:t>u</w:t>
      </w:r>
      <w:r w:rsidRPr="005D6D5D">
        <w:rPr>
          <w:spacing w:val="-1"/>
          <w:sz w:val="20"/>
          <w:szCs w:val="20"/>
          <w:lang w:val="es-CL"/>
        </w:rPr>
        <w:t>a</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12"/>
          <w:sz w:val="20"/>
          <w:szCs w:val="20"/>
          <w:lang w:val="es-CL"/>
        </w:rPr>
        <w:t xml:space="preserve"> </w:t>
      </w:r>
      <w:r w:rsidRPr="005D6D5D">
        <w:rPr>
          <w:spacing w:val="1"/>
          <w:sz w:val="20"/>
          <w:szCs w:val="20"/>
          <w:lang w:val="es-CL"/>
        </w:rPr>
        <w:t>T</w:t>
      </w:r>
      <w:r w:rsidRPr="005D6D5D">
        <w:rPr>
          <w:sz w:val="20"/>
          <w:szCs w:val="20"/>
          <w:lang w:val="es-CL"/>
        </w:rPr>
        <w:t>éc</w:t>
      </w:r>
      <w:r w:rsidRPr="005D6D5D">
        <w:rPr>
          <w:spacing w:val="-1"/>
          <w:sz w:val="20"/>
          <w:szCs w:val="20"/>
          <w:lang w:val="es-CL"/>
        </w:rPr>
        <w:t>n</w:t>
      </w:r>
      <w:r w:rsidRPr="005D6D5D">
        <w:rPr>
          <w:spacing w:val="-2"/>
          <w:sz w:val="20"/>
          <w:szCs w:val="20"/>
          <w:lang w:val="es-CL"/>
        </w:rPr>
        <w:t>i</w:t>
      </w:r>
      <w:r w:rsidRPr="005D6D5D">
        <w:rPr>
          <w:sz w:val="20"/>
          <w:szCs w:val="20"/>
          <w:lang w:val="es-CL"/>
        </w:rPr>
        <w:t>ca.</w:t>
      </w:r>
      <w:r w:rsidRPr="005D6D5D">
        <w:rPr>
          <w:spacing w:val="13"/>
          <w:sz w:val="20"/>
          <w:szCs w:val="20"/>
          <w:lang w:val="es-CL"/>
        </w:rPr>
        <w:t xml:space="preserve"> </w:t>
      </w:r>
      <w:r w:rsidRPr="005D6D5D">
        <w:rPr>
          <w:sz w:val="20"/>
          <w:szCs w:val="20"/>
          <w:lang w:val="es-CL"/>
        </w:rPr>
        <w:t>La h</w:t>
      </w:r>
      <w:r w:rsidRPr="005D6D5D">
        <w:rPr>
          <w:spacing w:val="-1"/>
          <w:sz w:val="20"/>
          <w:szCs w:val="20"/>
          <w:lang w:val="es-CL"/>
        </w:rPr>
        <w:t>o</w:t>
      </w:r>
      <w:r w:rsidRPr="005D6D5D">
        <w:rPr>
          <w:sz w:val="20"/>
          <w:szCs w:val="20"/>
          <w:lang w:val="es-CL"/>
        </w:rPr>
        <w:t>ra y</w:t>
      </w:r>
      <w:r w:rsidRPr="005D6D5D">
        <w:rPr>
          <w:spacing w:val="-1"/>
          <w:sz w:val="20"/>
          <w:szCs w:val="20"/>
          <w:lang w:val="es-CL"/>
        </w:rPr>
        <w:t xml:space="preserve"> </w:t>
      </w:r>
      <w:r w:rsidRPr="005D6D5D">
        <w:rPr>
          <w:sz w:val="20"/>
          <w:szCs w:val="20"/>
          <w:lang w:val="es-CL"/>
        </w:rPr>
        <w:t>d</w:t>
      </w:r>
      <w:r w:rsidRPr="005D6D5D">
        <w:rPr>
          <w:spacing w:val="-5"/>
          <w:sz w:val="20"/>
          <w:szCs w:val="20"/>
          <w:lang w:val="es-CL"/>
        </w:rPr>
        <w:t>í</w:t>
      </w:r>
      <w:r w:rsidRPr="005D6D5D">
        <w:rPr>
          <w:sz w:val="20"/>
          <w:szCs w:val="20"/>
          <w:lang w:val="es-CL"/>
        </w:rPr>
        <w:t xml:space="preserve">a de </w:t>
      </w:r>
      <w:r w:rsidRPr="005D6D5D">
        <w:rPr>
          <w:spacing w:val="-2"/>
          <w:sz w:val="20"/>
          <w:szCs w:val="20"/>
          <w:lang w:val="es-CL"/>
        </w:rPr>
        <w:t>l</w:t>
      </w:r>
      <w:r w:rsidRPr="005D6D5D">
        <w:rPr>
          <w:sz w:val="20"/>
          <w:szCs w:val="20"/>
          <w:lang w:val="es-CL"/>
        </w:rPr>
        <w:t>a</w:t>
      </w:r>
      <w:r w:rsidRPr="005D6D5D">
        <w:rPr>
          <w:spacing w:val="2"/>
          <w:sz w:val="20"/>
          <w:szCs w:val="20"/>
          <w:lang w:val="es-CL"/>
        </w:rPr>
        <w:t xml:space="preserve"> </w:t>
      </w:r>
      <w:r w:rsidRPr="005D6D5D">
        <w:rPr>
          <w:sz w:val="20"/>
          <w:szCs w:val="20"/>
          <w:lang w:val="es-CL"/>
        </w:rPr>
        <w:t>prese</w:t>
      </w:r>
      <w:r w:rsidRPr="005D6D5D">
        <w:rPr>
          <w:spacing w:val="-4"/>
          <w:sz w:val="20"/>
          <w:szCs w:val="20"/>
          <w:lang w:val="es-CL"/>
        </w:rPr>
        <w:t>n</w:t>
      </w:r>
      <w:r w:rsidRPr="005D6D5D">
        <w:rPr>
          <w:sz w:val="20"/>
          <w:szCs w:val="20"/>
          <w:lang w:val="es-CL"/>
        </w:rPr>
        <w:t>t</w:t>
      </w:r>
      <w:r w:rsidRPr="005D6D5D">
        <w:rPr>
          <w:spacing w:val="-3"/>
          <w:sz w:val="20"/>
          <w:szCs w:val="20"/>
          <w:lang w:val="es-CL"/>
        </w:rPr>
        <w:t>a</w:t>
      </w:r>
      <w:r w:rsidRPr="005D6D5D">
        <w:rPr>
          <w:sz w:val="20"/>
          <w:szCs w:val="20"/>
          <w:lang w:val="es-CL"/>
        </w:rPr>
        <w:t>c</w:t>
      </w:r>
      <w:r w:rsidRPr="005D6D5D">
        <w:rPr>
          <w:spacing w:val="-2"/>
          <w:sz w:val="20"/>
          <w:szCs w:val="20"/>
          <w:lang w:val="es-CL"/>
        </w:rPr>
        <w:t>i</w:t>
      </w:r>
      <w:r w:rsidRPr="005D6D5D">
        <w:rPr>
          <w:sz w:val="20"/>
          <w:szCs w:val="20"/>
          <w:lang w:val="es-CL"/>
        </w:rPr>
        <w:t>ón será</w:t>
      </w:r>
      <w:r w:rsidRPr="005D6D5D">
        <w:rPr>
          <w:spacing w:val="-2"/>
          <w:sz w:val="20"/>
          <w:szCs w:val="20"/>
          <w:lang w:val="es-CL"/>
        </w:rPr>
        <w:t xml:space="preserve"> i</w:t>
      </w:r>
      <w:r w:rsidRPr="005D6D5D">
        <w:rPr>
          <w:spacing w:val="-3"/>
          <w:sz w:val="20"/>
          <w:szCs w:val="20"/>
          <w:lang w:val="es-CL"/>
        </w:rPr>
        <w:t>n</w:t>
      </w:r>
      <w:r w:rsidRPr="005D6D5D">
        <w:rPr>
          <w:spacing w:val="3"/>
          <w:sz w:val="20"/>
          <w:szCs w:val="20"/>
          <w:lang w:val="es-CL"/>
        </w:rPr>
        <w:t>f</w:t>
      </w:r>
      <w:r w:rsidRPr="005D6D5D">
        <w:rPr>
          <w:sz w:val="20"/>
          <w:szCs w:val="20"/>
          <w:lang w:val="es-CL"/>
        </w:rPr>
        <w:t>o</w:t>
      </w:r>
      <w:r w:rsidRPr="005D6D5D">
        <w:rPr>
          <w:spacing w:val="-2"/>
          <w:sz w:val="20"/>
          <w:szCs w:val="20"/>
          <w:lang w:val="es-CL"/>
        </w:rPr>
        <w:t>r</w:t>
      </w:r>
      <w:r w:rsidRPr="005D6D5D">
        <w:rPr>
          <w:sz w:val="20"/>
          <w:szCs w:val="20"/>
          <w:lang w:val="es-CL"/>
        </w:rPr>
        <w:t>ma</w:t>
      </w:r>
      <w:r w:rsidRPr="005D6D5D">
        <w:rPr>
          <w:spacing w:val="-1"/>
          <w:sz w:val="20"/>
          <w:szCs w:val="20"/>
          <w:lang w:val="es-CL"/>
        </w:rPr>
        <w:t>d</w:t>
      </w:r>
      <w:r w:rsidRPr="005D6D5D">
        <w:rPr>
          <w:sz w:val="20"/>
          <w:szCs w:val="20"/>
          <w:lang w:val="es-CL"/>
        </w:rPr>
        <w:t>a op</w:t>
      </w:r>
      <w:r w:rsidRPr="005D6D5D">
        <w:rPr>
          <w:spacing w:val="-3"/>
          <w:sz w:val="20"/>
          <w:szCs w:val="20"/>
          <w:lang w:val="es-CL"/>
        </w:rPr>
        <w:t>o</w:t>
      </w:r>
      <w:r w:rsidRPr="005D6D5D">
        <w:rPr>
          <w:spacing w:val="-2"/>
          <w:sz w:val="20"/>
          <w:szCs w:val="20"/>
          <w:lang w:val="es-CL"/>
        </w:rPr>
        <w:t>r</w:t>
      </w:r>
      <w:r w:rsidRPr="005D6D5D">
        <w:rPr>
          <w:sz w:val="20"/>
          <w:szCs w:val="20"/>
          <w:lang w:val="es-CL"/>
        </w:rPr>
        <w:t>tu</w:t>
      </w:r>
      <w:r w:rsidRPr="005D6D5D">
        <w:rPr>
          <w:spacing w:val="-1"/>
          <w:sz w:val="20"/>
          <w:szCs w:val="20"/>
          <w:lang w:val="es-CL"/>
        </w:rPr>
        <w:t>n</w:t>
      </w:r>
      <w:r w:rsidRPr="005D6D5D">
        <w:rPr>
          <w:sz w:val="20"/>
          <w:szCs w:val="20"/>
          <w:lang w:val="es-CL"/>
        </w:rPr>
        <w:t>ame</w:t>
      </w:r>
      <w:r w:rsidRPr="005D6D5D">
        <w:rPr>
          <w:spacing w:val="-3"/>
          <w:sz w:val="20"/>
          <w:szCs w:val="20"/>
          <w:lang w:val="es-CL"/>
        </w:rPr>
        <w:t>n</w:t>
      </w:r>
      <w:r w:rsidRPr="005D6D5D">
        <w:rPr>
          <w:sz w:val="20"/>
          <w:szCs w:val="20"/>
          <w:lang w:val="es-CL"/>
        </w:rPr>
        <w:t>te a</w:t>
      </w:r>
      <w:r w:rsidRPr="005D6D5D">
        <w:rPr>
          <w:spacing w:val="-2"/>
          <w:sz w:val="20"/>
          <w:szCs w:val="20"/>
          <w:lang w:val="es-CL"/>
        </w:rPr>
        <w:t xml:space="preserve"> </w:t>
      </w:r>
      <w:r w:rsidRPr="005D6D5D">
        <w:rPr>
          <w:sz w:val="20"/>
          <w:szCs w:val="20"/>
          <w:lang w:val="es-CL"/>
        </w:rPr>
        <w:t>ca</w:t>
      </w:r>
      <w:r w:rsidRPr="005D6D5D">
        <w:rPr>
          <w:spacing w:val="-1"/>
          <w:sz w:val="20"/>
          <w:szCs w:val="20"/>
          <w:lang w:val="es-CL"/>
        </w:rPr>
        <w:t>d</w:t>
      </w:r>
      <w:r w:rsidRPr="005D6D5D">
        <w:rPr>
          <w:sz w:val="20"/>
          <w:szCs w:val="20"/>
          <w:lang w:val="es-CL"/>
        </w:rPr>
        <w:t>a</w:t>
      </w:r>
      <w:r w:rsidRPr="005D6D5D">
        <w:rPr>
          <w:spacing w:val="-2"/>
          <w:sz w:val="20"/>
          <w:szCs w:val="20"/>
          <w:lang w:val="es-CL"/>
        </w:rPr>
        <w:t xml:space="preserve"> </w:t>
      </w:r>
      <w:r w:rsidRPr="005D6D5D">
        <w:rPr>
          <w:sz w:val="20"/>
          <w:szCs w:val="20"/>
          <w:lang w:val="es-CL"/>
        </w:rPr>
        <w:t>prop</w:t>
      </w:r>
      <w:r w:rsidRPr="005D6D5D">
        <w:rPr>
          <w:spacing w:val="-4"/>
          <w:sz w:val="20"/>
          <w:szCs w:val="20"/>
          <w:lang w:val="es-CL"/>
        </w:rPr>
        <w:t>o</w:t>
      </w:r>
      <w:r w:rsidRPr="005D6D5D">
        <w:rPr>
          <w:sz w:val="20"/>
          <w:szCs w:val="20"/>
          <w:lang w:val="es-CL"/>
        </w:rPr>
        <w:t>n</w:t>
      </w:r>
      <w:r w:rsidRPr="005D6D5D">
        <w:rPr>
          <w:spacing w:val="-1"/>
          <w:sz w:val="20"/>
          <w:szCs w:val="20"/>
          <w:lang w:val="es-CL"/>
        </w:rPr>
        <w:t>e</w:t>
      </w:r>
      <w:r w:rsidRPr="005D6D5D">
        <w:rPr>
          <w:sz w:val="20"/>
          <w:szCs w:val="20"/>
          <w:lang w:val="es-CL"/>
        </w:rPr>
        <w:t>nte</w:t>
      </w:r>
      <w:r w:rsidRPr="005D6D5D">
        <w:rPr>
          <w:spacing w:val="1"/>
          <w:sz w:val="20"/>
          <w:szCs w:val="20"/>
          <w:lang w:val="es-CL"/>
        </w:rPr>
        <w:t xml:space="preserve"> </w:t>
      </w:r>
      <w:r w:rsidRPr="005D6D5D">
        <w:rPr>
          <w:sz w:val="20"/>
          <w:szCs w:val="20"/>
          <w:lang w:val="es-CL"/>
        </w:rPr>
        <w:t>p</w:t>
      </w:r>
      <w:r w:rsidRPr="005D6D5D">
        <w:rPr>
          <w:spacing w:val="-4"/>
          <w:sz w:val="20"/>
          <w:szCs w:val="20"/>
          <w:lang w:val="es-CL"/>
        </w:rPr>
        <w:t>o</w:t>
      </w:r>
      <w:r w:rsidRPr="005D6D5D">
        <w:rPr>
          <w:sz w:val="20"/>
          <w:szCs w:val="20"/>
          <w:lang w:val="es-CL"/>
        </w:rPr>
        <w:t>r</w:t>
      </w:r>
      <w:r w:rsidRPr="005D6D5D">
        <w:rPr>
          <w:spacing w:val="1"/>
          <w:sz w:val="20"/>
          <w:szCs w:val="20"/>
          <w:lang w:val="es-CL"/>
        </w:rPr>
        <w:t xml:space="preserve"> </w:t>
      </w:r>
      <w:r w:rsidRPr="005D6D5D">
        <w:rPr>
          <w:spacing w:val="-1"/>
          <w:sz w:val="20"/>
          <w:szCs w:val="20"/>
          <w:lang w:val="es-CL"/>
        </w:rPr>
        <w:t>E</w:t>
      </w:r>
      <w:r w:rsidRPr="005D6D5D">
        <w:rPr>
          <w:spacing w:val="-2"/>
          <w:sz w:val="20"/>
          <w:szCs w:val="20"/>
          <w:lang w:val="es-CL"/>
        </w:rPr>
        <w:t>N</w:t>
      </w:r>
      <w:r w:rsidRPr="005D6D5D">
        <w:rPr>
          <w:spacing w:val="-1"/>
          <w:sz w:val="20"/>
          <w:szCs w:val="20"/>
          <w:lang w:val="es-CL"/>
        </w:rPr>
        <w:t>AP</w:t>
      </w:r>
      <w:r w:rsidRPr="005D6D5D">
        <w:rPr>
          <w:sz w:val="20"/>
          <w:szCs w:val="20"/>
          <w:lang w:val="es-CL"/>
        </w:rPr>
        <w:t>.</w:t>
      </w:r>
    </w:p>
    <w:p w14:paraId="177B8DD1" w14:textId="77777777" w:rsidR="001B24D0" w:rsidRDefault="001B24D0" w:rsidP="00AB57FC">
      <w:pPr>
        <w:pStyle w:val="Textoindependiente"/>
        <w:kinsoku w:val="0"/>
        <w:overflowPunct w:val="0"/>
        <w:spacing w:line="252" w:lineRule="exact"/>
        <w:ind w:left="927" w:right="320"/>
        <w:jc w:val="both"/>
        <w:rPr>
          <w:sz w:val="20"/>
          <w:szCs w:val="20"/>
          <w:lang w:val="es-CL"/>
        </w:rPr>
      </w:pPr>
    </w:p>
    <w:p w14:paraId="5F87E958" w14:textId="77777777" w:rsidR="001B24D0" w:rsidRDefault="001B24D0" w:rsidP="00AB57FC">
      <w:pPr>
        <w:pStyle w:val="Textoindependiente"/>
        <w:kinsoku w:val="0"/>
        <w:overflowPunct w:val="0"/>
        <w:spacing w:line="252" w:lineRule="exact"/>
        <w:ind w:left="927" w:right="320"/>
        <w:jc w:val="both"/>
        <w:rPr>
          <w:sz w:val="20"/>
          <w:szCs w:val="20"/>
          <w:lang w:val="es-CL"/>
        </w:rPr>
      </w:pPr>
    </w:p>
    <w:p w14:paraId="5379272E" w14:textId="77777777" w:rsidR="00F0457A" w:rsidRDefault="00F0457A" w:rsidP="00AB57FC">
      <w:pPr>
        <w:pStyle w:val="Textoindependiente"/>
        <w:kinsoku w:val="0"/>
        <w:overflowPunct w:val="0"/>
        <w:spacing w:line="252" w:lineRule="exact"/>
        <w:ind w:left="927" w:right="320"/>
        <w:jc w:val="both"/>
        <w:rPr>
          <w:sz w:val="20"/>
          <w:szCs w:val="20"/>
          <w:lang w:val="es-CL"/>
        </w:rPr>
      </w:pPr>
    </w:p>
    <w:p w14:paraId="47C0ADC6" w14:textId="77777777" w:rsidR="00AB57FC" w:rsidRPr="00D641C9" w:rsidRDefault="00AB57FC" w:rsidP="00AB57FC">
      <w:pPr>
        <w:widowControl/>
        <w:numPr>
          <w:ilvl w:val="1"/>
          <w:numId w:val="13"/>
        </w:numPr>
        <w:tabs>
          <w:tab w:val="left" w:pos="1134"/>
        </w:tabs>
        <w:ind w:left="927" w:right="320"/>
        <w:jc w:val="both"/>
        <w:rPr>
          <w:b/>
          <w:sz w:val="20"/>
          <w:szCs w:val="20"/>
        </w:rPr>
      </w:pPr>
      <w:r>
        <w:rPr>
          <w:b/>
          <w:sz w:val="20"/>
          <w:szCs w:val="20"/>
        </w:rPr>
        <w:lastRenderedPageBreak/>
        <w:t>EVALUACIÓN LEGAL Y FINANCIERA</w:t>
      </w:r>
    </w:p>
    <w:p w14:paraId="45D76D28" w14:textId="77777777" w:rsidR="00AB57FC" w:rsidRDefault="00AB57FC" w:rsidP="00AB57FC">
      <w:pPr>
        <w:pStyle w:val="Textoindependiente"/>
        <w:kinsoku w:val="0"/>
        <w:overflowPunct w:val="0"/>
        <w:spacing w:line="252" w:lineRule="exact"/>
        <w:ind w:left="927" w:right="320"/>
        <w:jc w:val="both"/>
        <w:rPr>
          <w:sz w:val="20"/>
          <w:szCs w:val="20"/>
          <w:lang w:val="es-CL"/>
        </w:rPr>
      </w:pPr>
    </w:p>
    <w:p w14:paraId="74836468" w14:textId="77777777" w:rsidR="00AB57FC" w:rsidRPr="001C2B3B" w:rsidRDefault="00AB57FC" w:rsidP="00AB57FC">
      <w:pPr>
        <w:pStyle w:val="Textoindependiente"/>
        <w:kinsoku w:val="0"/>
        <w:overflowPunct w:val="0"/>
        <w:spacing w:line="241" w:lineRule="auto"/>
        <w:ind w:left="927" w:right="320"/>
        <w:jc w:val="both"/>
        <w:rPr>
          <w:spacing w:val="-1"/>
          <w:sz w:val="20"/>
          <w:szCs w:val="20"/>
          <w:lang w:val="es-CL"/>
        </w:rPr>
      </w:pPr>
      <w:r w:rsidRPr="001C2B3B">
        <w:rPr>
          <w:spacing w:val="-1"/>
          <w:sz w:val="20"/>
          <w:szCs w:val="20"/>
          <w:lang w:val="es-CL"/>
        </w:rPr>
        <w:t>La calificación de los antecedentes legales</w:t>
      </w:r>
      <w:r>
        <w:rPr>
          <w:spacing w:val="-1"/>
          <w:sz w:val="20"/>
          <w:szCs w:val="20"/>
          <w:lang w:val="es-CL"/>
        </w:rPr>
        <w:t xml:space="preserve"> y financieros</w:t>
      </w:r>
      <w:r w:rsidRPr="001C2B3B">
        <w:rPr>
          <w:spacing w:val="-1"/>
          <w:sz w:val="20"/>
          <w:szCs w:val="20"/>
          <w:lang w:val="es-CL"/>
        </w:rPr>
        <w:t xml:space="preserve"> de los proponentes será realizada sobre la base de los documentos presentados en la Sección “DOCUMENTOS ANEXOS”.</w:t>
      </w:r>
    </w:p>
    <w:p w14:paraId="6FAFD18E" w14:textId="77777777" w:rsidR="00AB57FC" w:rsidRPr="001C2B3B" w:rsidRDefault="00AB57FC" w:rsidP="00AB57FC">
      <w:pPr>
        <w:pStyle w:val="Textoindependiente"/>
        <w:kinsoku w:val="0"/>
        <w:overflowPunct w:val="0"/>
        <w:spacing w:line="241" w:lineRule="auto"/>
        <w:ind w:left="927" w:right="320"/>
        <w:jc w:val="both"/>
        <w:rPr>
          <w:spacing w:val="-1"/>
          <w:sz w:val="20"/>
          <w:szCs w:val="20"/>
          <w:lang w:val="es-CL"/>
        </w:rPr>
      </w:pPr>
    </w:p>
    <w:p w14:paraId="47072474" w14:textId="77AB09AF" w:rsidR="00AB57FC" w:rsidRPr="001C2B3B" w:rsidRDefault="00AB57FC" w:rsidP="00AB57FC">
      <w:pPr>
        <w:pStyle w:val="Textoindependiente"/>
        <w:kinsoku w:val="0"/>
        <w:overflowPunct w:val="0"/>
        <w:spacing w:line="241" w:lineRule="auto"/>
        <w:ind w:left="927" w:right="320"/>
        <w:jc w:val="both"/>
        <w:rPr>
          <w:spacing w:val="-1"/>
          <w:sz w:val="20"/>
          <w:szCs w:val="20"/>
          <w:lang w:val="es-CL"/>
        </w:rPr>
      </w:pPr>
      <w:r w:rsidRPr="001C2B3B">
        <w:rPr>
          <w:spacing w:val="-1"/>
          <w:sz w:val="20"/>
          <w:szCs w:val="20"/>
          <w:lang w:val="es-CL"/>
        </w:rPr>
        <w:t>No obstante, lo anterior, durante la evaluación ENAP podrá solicitar al o los proponentes antecedentes adicionales o ampliación de los presentados con el propósito de mejorar la comprensión de los antecedentes presentados y completar eventuales vacíos u omisiones menores o no sustanciales de los mismos.</w:t>
      </w:r>
    </w:p>
    <w:p w14:paraId="780E5752" w14:textId="77777777" w:rsidR="00AB57FC" w:rsidRDefault="00AB57FC" w:rsidP="00AB57FC">
      <w:pPr>
        <w:pStyle w:val="Textoindependiente"/>
        <w:kinsoku w:val="0"/>
        <w:overflowPunct w:val="0"/>
        <w:spacing w:line="252" w:lineRule="exact"/>
        <w:ind w:left="927" w:right="320"/>
        <w:jc w:val="both"/>
        <w:rPr>
          <w:sz w:val="20"/>
          <w:szCs w:val="20"/>
          <w:lang w:val="es-CL"/>
        </w:rPr>
      </w:pPr>
    </w:p>
    <w:p w14:paraId="5938D52E" w14:textId="77777777" w:rsidR="00AB57FC" w:rsidRDefault="00AB57FC" w:rsidP="00AB57FC">
      <w:pPr>
        <w:pStyle w:val="Textoindependiente"/>
        <w:kinsoku w:val="0"/>
        <w:overflowPunct w:val="0"/>
        <w:spacing w:line="252" w:lineRule="exact"/>
        <w:ind w:left="927" w:right="320"/>
        <w:jc w:val="both"/>
        <w:rPr>
          <w:sz w:val="20"/>
          <w:szCs w:val="20"/>
          <w:lang w:val="es-CL"/>
        </w:rPr>
      </w:pPr>
    </w:p>
    <w:p w14:paraId="7457313B" w14:textId="77777777" w:rsidR="00AB57FC" w:rsidRPr="000063AC" w:rsidRDefault="00AB57FC" w:rsidP="00AB57FC">
      <w:pPr>
        <w:widowControl/>
        <w:numPr>
          <w:ilvl w:val="1"/>
          <w:numId w:val="13"/>
        </w:numPr>
        <w:tabs>
          <w:tab w:val="left" w:pos="1134"/>
        </w:tabs>
        <w:ind w:left="927" w:right="320"/>
        <w:jc w:val="both"/>
        <w:rPr>
          <w:b/>
          <w:sz w:val="20"/>
          <w:szCs w:val="20"/>
        </w:rPr>
      </w:pPr>
      <w:r w:rsidRPr="000063AC">
        <w:rPr>
          <w:b/>
          <w:sz w:val="20"/>
          <w:szCs w:val="20"/>
        </w:rPr>
        <w:t>EVALUACIÓN TÉCNICA</w:t>
      </w:r>
    </w:p>
    <w:p w14:paraId="5008975F" w14:textId="77777777" w:rsidR="00AB57FC" w:rsidRDefault="00AB57FC" w:rsidP="00AB57FC">
      <w:pPr>
        <w:pStyle w:val="Textoindependiente"/>
        <w:kinsoku w:val="0"/>
        <w:overflowPunct w:val="0"/>
        <w:spacing w:line="252" w:lineRule="exact"/>
        <w:ind w:left="927" w:right="320"/>
        <w:jc w:val="both"/>
        <w:rPr>
          <w:sz w:val="20"/>
          <w:szCs w:val="20"/>
          <w:lang w:val="es-CL"/>
        </w:rPr>
      </w:pPr>
    </w:p>
    <w:p w14:paraId="74A409ED" w14:textId="77777777" w:rsidR="00AB57FC" w:rsidRPr="00EB13C6" w:rsidRDefault="00AB57FC" w:rsidP="00AB57FC">
      <w:pPr>
        <w:pStyle w:val="Textoindependiente"/>
        <w:kinsoku w:val="0"/>
        <w:overflowPunct w:val="0"/>
        <w:spacing w:line="241" w:lineRule="auto"/>
        <w:ind w:left="927" w:right="320"/>
        <w:jc w:val="both"/>
        <w:rPr>
          <w:spacing w:val="-1"/>
          <w:sz w:val="20"/>
          <w:szCs w:val="20"/>
          <w:lang w:val="es-CL"/>
        </w:rPr>
      </w:pPr>
      <w:r w:rsidRPr="00536DA2">
        <w:rPr>
          <w:sz w:val="20"/>
          <w:szCs w:val="20"/>
          <w:lang w:val="es-CL"/>
        </w:rPr>
        <w:t xml:space="preserve">En esta sección los proponentes </w:t>
      </w:r>
      <w:r>
        <w:rPr>
          <w:spacing w:val="-1"/>
          <w:sz w:val="20"/>
          <w:szCs w:val="20"/>
          <w:lang w:val="es-CL"/>
        </w:rPr>
        <w:t xml:space="preserve">deberán </w:t>
      </w:r>
      <w:r w:rsidRPr="00EB13C6">
        <w:rPr>
          <w:spacing w:val="-1"/>
          <w:sz w:val="20"/>
          <w:szCs w:val="20"/>
          <w:lang w:val="es-CL"/>
        </w:rPr>
        <w:t>cumplir con lo indicado en el Anexo N°1 Especificaciones Técnicas, de est</w:t>
      </w:r>
      <w:r>
        <w:rPr>
          <w:spacing w:val="-1"/>
          <w:sz w:val="20"/>
          <w:szCs w:val="20"/>
          <w:lang w:val="es-CL"/>
        </w:rPr>
        <w:t xml:space="preserve">os Términos de Referencia, </w:t>
      </w:r>
      <w:r w:rsidRPr="00EB13C6">
        <w:rPr>
          <w:spacing w:val="-1"/>
          <w:sz w:val="20"/>
          <w:szCs w:val="20"/>
          <w:lang w:val="es-CL"/>
        </w:rPr>
        <w:t>en los cuales se describe el alcance y los requerimientos mínimos para la prestación del servicio, que deberá contemplar la propuesta, tanto para su correcta comprensión como ejecución de parte de la contratista, de modo que esto le permita cuantificar y evaluar en forma correcta los recursos humanos, materiales y financieros que se requieran para la ejecución de los servicios.</w:t>
      </w:r>
    </w:p>
    <w:p w14:paraId="541DB0F3" w14:textId="77777777" w:rsidR="00AB57FC" w:rsidRPr="00EB13C6" w:rsidRDefault="00AB57FC" w:rsidP="00AB57FC">
      <w:pPr>
        <w:pStyle w:val="Textoindependiente"/>
        <w:kinsoku w:val="0"/>
        <w:overflowPunct w:val="0"/>
        <w:spacing w:line="241" w:lineRule="auto"/>
        <w:ind w:left="927" w:right="320"/>
        <w:jc w:val="both"/>
        <w:rPr>
          <w:spacing w:val="-1"/>
          <w:sz w:val="20"/>
          <w:szCs w:val="20"/>
          <w:lang w:val="es-CL"/>
        </w:rPr>
      </w:pPr>
    </w:p>
    <w:p w14:paraId="121A2AD4" w14:textId="5E656209" w:rsidR="00AB57FC" w:rsidRPr="00C30599" w:rsidRDefault="00AB57FC" w:rsidP="00AB57FC">
      <w:pPr>
        <w:pStyle w:val="Textoindependiente"/>
        <w:kinsoku w:val="0"/>
        <w:overflowPunct w:val="0"/>
        <w:spacing w:line="241" w:lineRule="auto"/>
        <w:ind w:left="927" w:right="320"/>
        <w:jc w:val="both"/>
        <w:rPr>
          <w:b/>
          <w:bCs/>
          <w:spacing w:val="-1"/>
          <w:sz w:val="20"/>
          <w:szCs w:val="20"/>
          <w:lang w:val="es-CL"/>
        </w:rPr>
      </w:pPr>
      <w:r w:rsidRPr="00C30599">
        <w:rPr>
          <w:b/>
          <w:bCs/>
          <w:spacing w:val="-1"/>
          <w:sz w:val="20"/>
          <w:szCs w:val="20"/>
          <w:lang w:val="es-CL"/>
        </w:rPr>
        <w:t xml:space="preserve">DOCUMENTOS PARA INCLUIR EN LA OFERTA TÉCNICA: </w:t>
      </w:r>
    </w:p>
    <w:p w14:paraId="10E9C49C" w14:textId="77777777" w:rsidR="00AB57FC" w:rsidRPr="00EB13C6" w:rsidRDefault="00AB57FC" w:rsidP="00AB57FC">
      <w:pPr>
        <w:pStyle w:val="Textoindependiente"/>
        <w:kinsoku w:val="0"/>
        <w:overflowPunct w:val="0"/>
        <w:spacing w:line="241" w:lineRule="auto"/>
        <w:ind w:left="927" w:right="320"/>
        <w:jc w:val="both"/>
        <w:rPr>
          <w:spacing w:val="-1"/>
          <w:sz w:val="20"/>
          <w:szCs w:val="20"/>
          <w:lang w:val="es-CL"/>
        </w:rPr>
      </w:pPr>
    </w:p>
    <w:p w14:paraId="732853FC" w14:textId="28553888" w:rsidR="00AB57FC" w:rsidRPr="00EB13C6" w:rsidRDefault="00AB57FC" w:rsidP="00AB57FC">
      <w:pPr>
        <w:pStyle w:val="Textoindependiente"/>
        <w:kinsoku w:val="0"/>
        <w:overflowPunct w:val="0"/>
        <w:spacing w:line="241" w:lineRule="auto"/>
        <w:ind w:left="927" w:right="320"/>
        <w:jc w:val="both"/>
        <w:rPr>
          <w:spacing w:val="-1"/>
          <w:sz w:val="20"/>
          <w:szCs w:val="20"/>
          <w:lang w:val="es-CL"/>
        </w:rPr>
      </w:pPr>
      <w:r w:rsidRPr="00EB13C6">
        <w:rPr>
          <w:spacing w:val="-1"/>
          <w:sz w:val="20"/>
          <w:szCs w:val="20"/>
          <w:lang w:val="es-CL"/>
        </w:rPr>
        <w:t>Los proponentes deberán incluir en su Oferta Técnica, la siguiente información y antecedentes de acuerdo con lo establecido en</w:t>
      </w:r>
      <w:r>
        <w:rPr>
          <w:spacing w:val="-1"/>
          <w:sz w:val="20"/>
          <w:szCs w:val="20"/>
          <w:lang w:val="es-CL"/>
        </w:rPr>
        <w:t xml:space="preserve"> estos Términos de Referencia</w:t>
      </w:r>
      <w:r w:rsidRPr="00EB13C6">
        <w:rPr>
          <w:spacing w:val="-1"/>
          <w:sz w:val="20"/>
          <w:szCs w:val="20"/>
          <w:lang w:val="es-CL"/>
        </w:rPr>
        <w:t xml:space="preserve"> y sus anexos</w:t>
      </w:r>
      <w:r>
        <w:rPr>
          <w:spacing w:val="-1"/>
          <w:sz w:val="20"/>
          <w:szCs w:val="20"/>
          <w:lang w:val="es-CL"/>
        </w:rPr>
        <w:t xml:space="preserve"> </w:t>
      </w:r>
      <w:r w:rsidRPr="00F80192">
        <w:rPr>
          <w:spacing w:val="-1"/>
          <w:sz w:val="20"/>
          <w:szCs w:val="20"/>
          <w:lang w:val="es-CL"/>
        </w:rPr>
        <w:t>T-01, T-02</w:t>
      </w:r>
      <w:r w:rsidR="00F80192" w:rsidRPr="00F80192">
        <w:rPr>
          <w:spacing w:val="-1"/>
          <w:sz w:val="20"/>
          <w:szCs w:val="20"/>
          <w:lang w:val="es-CL"/>
        </w:rPr>
        <w:t>, T-03</w:t>
      </w:r>
      <w:r w:rsidRPr="00F80192">
        <w:rPr>
          <w:spacing w:val="-1"/>
          <w:sz w:val="20"/>
          <w:szCs w:val="20"/>
          <w:lang w:val="es-CL"/>
        </w:rPr>
        <w:t>.</w:t>
      </w:r>
    </w:p>
    <w:p w14:paraId="6D2AD70A" w14:textId="77777777" w:rsidR="00AB57FC" w:rsidRPr="00EB13C6" w:rsidRDefault="00AB57FC" w:rsidP="00AB57FC">
      <w:pPr>
        <w:pStyle w:val="Textoindependiente"/>
        <w:kinsoku w:val="0"/>
        <w:overflowPunct w:val="0"/>
        <w:spacing w:line="241" w:lineRule="auto"/>
        <w:ind w:left="927" w:right="320"/>
        <w:jc w:val="both"/>
        <w:rPr>
          <w:spacing w:val="-1"/>
          <w:sz w:val="20"/>
          <w:szCs w:val="20"/>
          <w:lang w:val="es-CL"/>
        </w:rPr>
      </w:pPr>
    </w:p>
    <w:p w14:paraId="1F889B70" w14:textId="35DF8B5B" w:rsidR="00AB57FC" w:rsidRPr="00C30599" w:rsidRDefault="00AB57FC" w:rsidP="00AB57FC">
      <w:pPr>
        <w:pStyle w:val="Textoindependiente"/>
        <w:kinsoku w:val="0"/>
        <w:overflowPunct w:val="0"/>
        <w:spacing w:line="241" w:lineRule="auto"/>
        <w:ind w:left="927" w:right="320"/>
        <w:jc w:val="both"/>
        <w:rPr>
          <w:spacing w:val="-1"/>
          <w:sz w:val="20"/>
          <w:szCs w:val="20"/>
          <w:lang w:val="es-CL"/>
        </w:rPr>
      </w:pPr>
      <w:r>
        <w:rPr>
          <w:spacing w:val="-1"/>
          <w:sz w:val="20"/>
          <w:szCs w:val="20"/>
          <w:lang w:val="es-CL"/>
        </w:rPr>
        <w:t xml:space="preserve">La información que deberá contener estos anexos </w:t>
      </w:r>
      <w:r w:rsidR="006C17BB">
        <w:rPr>
          <w:spacing w:val="-1"/>
          <w:sz w:val="20"/>
          <w:szCs w:val="20"/>
          <w:lang w:val="es-CL"/>
        </w:rPr>
        <w:t>es</w:t>
      </w:r>
      <w:r>
        <w:rPr>
          <w:spacing w:val="-1"/>
          <w:sz w:val="20"/>
          <w:szCs w:val="20"/>
          <w:lang w:val="es-CL"/>
        </w:rPr>
        <w:t>:</w:t>
      </w:r>
    </w:p>
    <w:p w14:paraId="56BFD474" w14:textId="77777777" w:rsidR="00AB57FC" w:rsidRPr="00C30599" w:rsidRDefault="00AB57FC" w:rsidP="00AB57FC">
      <w:pPr>
        <w:pStyle w:val="Textoindependiente"/>
        <w:kinsoku w:val="0"/>
        <w:overflowPunct w:val="0"/>
        <w:spacing w:line="241" w:lineRule="auto"/>
        <w:ind w:left="927" w:right="320"/>
        <w:jc w:val="both"/>
        <w:rPr>
          <w:spacing w:val="-1"/>
          <w:sz w:val="20"/>
          <w:szCs w:val="20"/>
          <w:lang w:val="es-CL"/>
        </w:rPr>
      </w:pPr>
    </w:p>
    <w:p w14:paraId="18464BE5" w14:textId="438CE754" w:rsidR="00AB57FC" w:rsidRPr="00F80192" w:rsidRDefault="00AB57FC" w:rsidP="00AB57FC">
      <w:pPr>
        <w:pStyle w:val="Textoindependiente"/>
        <w:numPr>
          <w:ilvl w:val="0"/>
          <w:numId w:val="22"/>
        </w:numPr>
        <w:kinsoku w:val="0"/>
        <w:overflowPunct w:val="0"/>
        <w:spacing w:line="241" w:lineRule="auto"/>
        <w:ind w:right="320"/>
        <w:jc w:val="both"/>
        <w:rPr>
          <w:b/>
          <w:bCs/>
          <w:spacing w:val="-1"/>
          <w:sz w:val="20"/>
          <w:szCs w:val="20"/>
          <w:lang w:val="es-CL"/>
        </w:rPr>
      </w:pPr>
      <w:bookmarkStart w:id="5" w:name="_Toc489913983"/>
      <w:bookmarkStart w:id="6" w:name="_Toc43473865"/>
      <w:r w:rsidRPr="00F80192">
        <w:rPr>
          <w:b/>
          <w:bCs/>
          <w:spacing w:val="-1"/>
          <w:sz w:val="20"/>
          <w:szCs w:val="20"/>
          <w:lang w:val="es-CL"/>
        </w:rPr>
        <w:t>Experiencia de la empresa</w:t>
      </w:r>
      <w:bookmarkEnd w:id="5"/>
      <w:bookmarkEnd w:id="6"/>
      <w:r w:rsidR="00D82BD7" w:rsidRPr="00F80192">
        <w:rPr>
          <w:b/>
          <w:bCs/>
          <w:spacing w:val="-1"/>
          <w:sz w:val="20"/>
          <w:szCs w:val="20"/>
          <w:lang w:val="es-CL"/>
        </w:rPr>
        <w:t xml:space="preserve"> </w:t>
      </w:r>
    </w:p>
    <w:p w14:paraId="5BDA5D4B" w14:textId="77777777" w:rsidR="00AB57FC" w:rsidRPr="00C30599" w:rsidRDefault="00AB57FC" w:rsidP="00AB57FC">
      <w:pPr>
        <w:pStyle w:val="Textoindependiente"/>
        <w:kinsoku w:val="0"/>
        <w:overflowPunct w:val="0"/>
        <w:spacing w:line="241" w:lineRule="auto"/>
        <w:ind w:left="927" w:right="320"/>
        <w:jc w:val="both"/>
        <w:rPr>
          <w:spacing w:val="-1"/>
          <w:sz w:val="20"/>
          <w:szCs w:val="20"/>
          <w:lang w:val="es-CL"/>
        </w:rPr>
      </w:pPr>
    </w:p>
    <w:p w14:paraId="58324B49" w14:textId="5F69CD07" w:rsidR="00AB57FC" w:rsidRDefault="00D82BD7" w:rsidP="00AB57FC">
      <w:pPr>
        <w:pStyle w:val="Textoindependiente"/>
        <w:kinsoku w:val="0"/>
        <w:overflowPunct w:val="0"/>
        <w:spacing w:line="241" w:lineRule="auto"/>
        <w:ind w:left="1647" w:right="320"/>
        <w:jc w:val="both"/>
        <w:rPr>
          <w:spacing w:val="-1"/>
          <w:sz w:val="20"/>
          <w:szCs w:val="20"/>
          <w:lang w:val="es-CL"/>
        </w:rPr>
      </w:pPr>
      <w:bookmarkStart w:id="7" w:name="_Hlk175646831"/>
      <w:r>
        <w:rPr>
          <w:spacing w:val="-1"/>
          <w:sz w:val="20"/>
          <w:szCs w:val="20"/>
          <w:lang w:val="es-CL"/>
        </w:rPr>
        <w:t xml:space="preserve">El proponente deberá </w:t>
      </w:r>
      <w:r w:rsidR="00B619FF">
        <w:rPr>
          <w:spacing w:val="-1"/>
          <w:sz w:val="20"/>
          <w:szCs w:val="20"/>
          <w:lang w:val="es-CL"/>
        </w:rPr>
        <w:t xml:space="preserve">detallar los principales clientes a los que haya prestado el servicio de </w:t>
      </w:r>
      <w:r w:rsidR="0070342F">
        <w:rPr>
          <w:spacing w:val="-1"/>
          <w:sz w:val="20"/>
          <w:szCs w:val="20"/>
          <w:lang w:val="es-CL"/>
        </w:rPr>
        <w:t>iguales o similares características</w:t>
      </w:r>
      <w:r w:rsidR="00B619FF">
        <w:rPr>
          <w:spacing w:val="-1"/>
          <w:sz w:val="20"/>
          <w:szCs w:val="20"/>
          <w:lang w:val="es-CL"/>
        </w:rPr>
        <w:t xml:space="preserve">. </w:t>
      </w:r>
    </w:p>
    <w:p w14:paraId="10AE8CD6" w14:textId="77777777" w:rsidR="00711053" w:rsidRDefault="00711053" w:rsidP="00AB57FC">
      <w:pPr>
        <w:pStyle w:val="Textoindependiente"/>
        <w:kinsoku w:val="0"/>
        <w:overflowPunct w:val="0"/>
        <w:spacing w:line="241" w:lineRule="auto"/>
        <w:ind w:left="1647" w:right="320"/>
        <w:jc w:val="both"/>
        <w:rPr>
          <w:spacing w:val="-1"/>
          <w:sz w:val="20"/>
          <w:szCs w:val="20"/>
          <w:lang w:val="es-CL"/>
        </w:rPr>
      </w:pPr>
    </w:p>
    <w:p w14:paraId="7EACADC1" w14:textId="77777777" w:rsidR="00711053" w:rsidRDefault="00711053" w:rsidP="00AB57FC">
      <w:pPr>
        <w:pStyle w:val="Textoindependiente"/>
        <w:kinsoku w:val="0"/>
        <w:overflowPunct w:val="0"/>
        <w:spacing w:line="241" w:lineRule="auto"/>
        <w:ind w:left="1647" w:right="320"/>
        <w:jc w:val="both"/>
        <w:rPr>
          <w:spacing w:val="-1"/>
          <w:sz w:val="20"/>
          <w:szCs w:val="20"/>
          <w:lang w:val="es-CL"/>
        </w:rPr>
      </w:pPr>
    </w:p>
    <w:bookmarkEnd w:id="7"/>
    <w:p w14:paraId="4E5EDE48" w14:textId="37FB9A0B" w:rsidR="00AB57FC" w:rsidRPr="00F80192" w:rsidRDefault="00CF5888" w:rsidP="00AB57FC">
      <w:pPr>
        <w:pStyle w:val="Textoindependiente"/>
        <w:numPr>
          <w:ilvl w:val="0"/>
          <w:numId w:val="22"/>
        </w:numPr>
        <w:kinsoku w:val="0"/>
        <w:overflowPunct w:val="0"/>
        <w:spacing w:line="241" w:lineRule="auto"/>
        <w:ind w:right="320"/>
        <w:jc w:val="both"/>
        <w:rPr>
          <w:b/>
          <w:bCs/>
          <w:spacing w:val="-1"/>
          <w:sz w:val="20"/>
          <w:szCs w:val="20"/>
          <w:lang w:val="es-CL"/>
        </w:rPr>
      </w:pPr>
      <w:r w:rsidRPr="00F80192">
        <w:rPr>
          <w:b/>
          <w:bCs/>
          <w:spacing w:val="-1"/>
          <w:sz w:val="20"/>
          <w:szCs w:val="20"/>
          <w:lang w:val="es-CL"/>
        </w:rPr>
        <w:t>Alcance</w:t>
      </w:r>
      <w:r w:rsidR="00B619FF" w:rsidRPr="00F80192">
        <w:rPr>
          <w:b/>
          <w:bCs/>
          <w:spacing w:val="-1"/>
          <w:sz w:val="20"/>
          <w:szCs w:val="20"/>
          <w:lang w:val="es-CL"/>
        </w:rPr>
        <w:t xml:space="preserve"> y programa de trabajo</w:t>
      </w:r>
    </w:p>
    <w:p w14:paraId="28826070" w14:textId="77777777" w:rsidR="00AB57FC" w:rsidRDefault="00AB57FC" w:rsidP="00AB57FC">
      <w:pPr>
        <w:pStyle w:val="Textoindependiente"/>
        <w:kinsoku w:val="0"/>
        <w:overflowPunct w:val="0"/>
        <w:spacing w:line="241" w:lineRule="auto"/>
        <w:ind w:left="1647" w:right="320"/>
        <w:jc w:val="both"/>
        <w:rPr>
          <w:spacing w:val="-1"/>
          <w:sz w:val="20"/>
          <w:szCs w:val="20"/>
          <w:lang w:val="es-CL"/>
        </w:rPr>
      </w:pPr>
    </w:p>
    <w:p w14:paraId="442F8951" w14:textId="75C86865" w:rsidR="00B065AF" w:rsidRDefault="00B619FF" w:rsidP="000063AC">
      <w:pPr>
        <w:pStyle w:val="Textoindependiente"/>
        <w:kinsoku w:val="0"/>
        <w:overflowPunct w:val="0"/>
        <w:spacing w:line="241" w:lineRule="auto"/>
        <w:ind w:left="1647" w:right="320"/>
        <w:jc w:val="both"/>
        <w:rPr>
          <w:spacing w:val="-1"/>
          <w:sz w:val="20"/>
          <w:szCs w:val="20"/>
          <w:lang w:val="es-CL"/>
        </w:rPr>
      </w:pPr>
      <w:bookmarkStart w:id="8" w:name="_Hlk162522294"/>
      <w:r>
        <w:rPr>
          <w:spacing w:val="-1"/>
          <w:sz w:val="20"/>
          <w:szCs w:val="20"/>
          <w:lang w:val="es-CL"/>
        </w:rPr>
        <w:t>El proponente deberá indicar detalladamente el alcance del servicio ofertado.</w:t>
      </w:r>
    </w:p>
    <w:p w14:paraId="25452B04" w14:textId="3830CF49" w:rsidR="00B619FF" w:rsidRDefault="00B619FF" w:rsidP="000063AC">
      <w:pPr>
        <w:pStyle w:val="Textoindependiente"/>
        <w:kinsoku w:val="0"/>
        <w:overflowPunct w:val="0"/>
        <w:spacing w:line="241" w:lineRule="auto"/>
        <w:ind w:left="1647" w:right="320"/>
        <w:jc w:val="both"/>
        <w:rPr>
          <w:spacing w:val="-1"/>
          <w:sz w:val="20"/>
          <w:szCs w:val="20"/>
          <w:lang w:val="es-CL"/>
        </w:rPr>
      </w:pPr>
      <w:r>
        <w:rPr>
          <w:spacing w:val="-1"/>
          <w:sz w:val="20"/>
          <w:szCs w:val="20"/>
          <w:lang w:val="es-CL"/>
        </w:rPr>
        <w:t>El proponente deberá entregar un programa de trabajo con un cronograma que incluya las etapas del servicio, y el plazo de entrega.</w:t>
      </w:r>
    </w:p>
    <w:p w14:paraId="0C7F94B0" w14:textId="77777777" w:rsidR="00711053" w:rsidRDefault="00711053" w:rsidP="000063AC">
      <w:pPr>
        <w:pStyle w:val="Textoindependiente"/>
        <w:kinsoku w:val="0"/>
        <w:overflowPunct w:val="0"/>
        <w:spacing w:line="241" w:lineRule="auto"/>
        <w:ind w:left="1647" w:right="320"/>
        <w:jc w:val="both"/>
        <w:rPr>
          <w:spacing w:val="-1"/>
          <w:sz w:val="20"/>
          <w:szCs w:val="20"/>
          <w:lang w:val="es-CL"/>
        </w:rPr>
      </w:pPr>
    </w:p>
    <w:p w14:paraId="6C85FEDB" w14:textId="167AB5BF" w:rsidR="00711053" w:rsidRPr="00711053" w:rsidRDefault="00711053" w:rsidP="00711053">
      <w:pPr>
        <w:pStyle w:val="Textoindependiente"/>
        <w:numPr>
          <w:ilvl w:val="0"/>
          <w:numId w:val="22"/>
        </w:numPr>
        <w:kinsoku w:val="0"/>
        <w:overflowPunct w:val="0"/>
        <w:spacing w:line="241" w:lineRule="auto"/>
        <w:ind w:right="320"/>
        <w:jc w:val="both"/>
        <w:rPr>
          <w:b/>
          <w:bCs/>
          <w:spacing w:val="-1"/>
          <w:sz w:val="20"/>
          <w:szCs w:val="20"/>
          <w:lang w:val="es-CL"/>
        </w:rPr>
      </w:pPr>
      <w:r w:rsidRPr="00711053">
        <w:rPr>
          <w:b/>
          <w:bCs/>
          <w:spacing w:val="-1"/>
          <w:sz w:val="20"/>
          <w:szCs w:val="20"/>
          <w:lang w:val="es-CL"/>
        </w:rPr>
        <w:t>Organigrama</w:t>
      </w:r>
    </w:p>
    <w:p w14:paraId="2A819664" w14:textId="7611FCAA" w:rsidR="00711053" w:rsidRPr="00C30599" w:rsidRDefault="00711053" w:rsidP="00711053">
      <w:pPr>
        <w:pStyle w:val="Textoindependiente"/>
        <w:kinsoku w:val="0"/>
        <w:overflowPunct w:val="0"/>
        <w:spacing w:line="241" w:lineRule="auto"/>
        <w:ind w:left="1647" w:right="320"/>
        <w:jc w:val="both"/>
        <w:rPr>
          <w:spacing w:val="-1"/>
          <w:sz w:val="20"/>
          <w:szCs w:val="20"/>
          <w:lang w:val="es-CL"/>
        </w:rPr>
      </w:pPr>
      <w:bookmarkStart w:id="9" w:name="_Hlk175647728"/>
      <w:r>
        <w:rPr>
          <w:spacing w:val="-1"/>
          <w:sz w:val="20"/>
          <w:szCs w:val="20"/>
          <w:lang w:val="es-CL"/>
        </w:rPr>
        <w:t>El proponente deberá presentar el organigrama propuesto para la prestación del servicio     detallando los profesionales que trabajarán en éste y adjuntando sus respectivos currículums vitae, destacando además su participación en servicios similares.</w:t>
      </w:r>
    </w:p>
    <w:bookmarkEnd w:id="9"/>
    <w:p w14:paraId="64A65355" w14:textId="77777777" w:rsidR="00711053" w:rsidRDefault="00711053" w:rsidP="000063AC">
      <w:pPr>
        <w:pStyle w:val="Textoindependiente"/>
        <w:kinsoku w:val="0"/>
        <w:overflowPunct w:val="0"/>
        <w:spacing w:line="241" w:lineRule="auto"/>
        <w:ind w:left="1647" w:right="320"/>
        <w:jc w:val="both"/>
        <w:rPr>
          <w:spacing w:val="-1"/>
          <w:sz w:val="20"/>
          <w:szCs w:val="20"/>
          <w:lang w:val="es-CL"/>
        </w:rPr>
      </w:pPr>
    </w:p>
    <w:bookmarkEnd w:id="8"/>
    <w:p w14:paraId="08653B48" w14:textId="77777777" w:rsidR="00AB57FC" w:rsidRPr="00C30599" w:rsidRDefault="00AB57FC" w:rsidP="00AB57FC">
      <w:pPr>
        <w:pStyle w:val="Textoindependiente"/>
        <w:kinsoku w:val="0"/>
        <w:overflowPunct w:val="0"/>
        <w:spacing w:line="241" w:lineRule="auto"/>
        <w:ind w:left="927" w:right="320"/>
        <w:jc w:val="both"/>
        <w:rPr>
          <w:spacing w:val="-1"/>
          <w:sz w:val="20"/>
          <w:szCs w:val="20"/>
          <w:lang w:val="es-CL"/>
        </w:rPr>
      </w:pPr>
    </w:p>
    <w:p w14:paraId="6C3CEFE0" w14:textId="4EBE43C8" w:rsidR="00AB57FC" w:rsidRDefault="00F0457A" w:rsidP="00AB57FC">
      <w:pPr>
        <w:pStyle w:val="Textoindependiente"/>
        <w:kinsoku w:val="0"/>
        <w:overflowPunct w:val="0"/>
        <w:spacing w:line="241" w:lineRule="auto"/>
        <w:ind w:left="927" w:right="320"/>
        <w:jc w:val="both"/>
        <w:rPr>
          <w:spacing w:val="-1"/>
          <w:sz w:val="20"/>
          <w:szCs w:val="20"/>
          <w:lang w:val="es-CL"/>
        </w:rPr>
      </w:pPr>
      <w:r>
        <w:rPr>
          <w:spacing w:val="-1"/>
          <w:sz w:val="20"/>
          <w:szCs w:val="20"/>
          <w:lang w:val="es-CL"/>
        </w:rPr>
        <w:t>L</w:t>
      </w:r>
      <w:r w:rsidR="00AB57FC" w:rsidRPr="001C2B3B">
        <w:rPr>
          <w:spacing w:val="-1"/>
          <w:sz w:val="20"/>
          <w:szCs w:val="20"/>
          <w:lang w:val="es-CL"/>
        </w:rPr>
        <w:t xml:space="preserve">a evaluación técnica de las ofertas se efectuará sobre la base de los antecedentes presentados en </w:t>
      </w:r>
      <w:r w:rsidR="00AB57FC">
        <w:rPr>
          <w:spacing w:val="-1"/>
          <w:sz w:val="20"/>
          <w:szCs w:val="20"/>
          <w:lang w:val="es-CL"/>
        </w:rPr>
        <w:t xml:space="preserve">la Carpeta </w:t>
      </w:r>
      <w:r w:rsidR="00AB57FC" w:rsidRPr="001C2B3B">
        <w:rPr>
          <w:spacing w:val="-1"/>
          <w:sz w:val="20"/>
          <w:szCs w:val="20"/>
          <w:lang w:val="es-CL"/>
        </w:rPr>
        <w:t>“OFERTA TÉCNICA”. Habrá a este respecto una escala relativa de 1 a 100, con la siguiente ponderación:</w:t>
      </w:r>
    </w:p>
    <w:p w14:paraId="0FC07BA1" w14:textId="77777777" w:rsidR="000063AC" w:rsidRDefault="000063AC" w:rsidP="00B065AF">
      <w:pPr>
        <w:pStyle w:val="Textoindependiente"/>
        <w:kinsoku w:val="0"/>
        <w:overflowPunct w:val="0"/>
        <w:ind w:right="36"/>
        <w:jc w:val="center"/>
        <w:rPr>
          <w:sz w:val="20"/>
          <w:szCs w:val="20"/>
          <w:lang w:val="es-CL"/>
        </w:rPr>
      </w:pPr>
    </w:p>
    <w:p w14:paraId="7E83DCE0" w14:textId="77777777" w:rsidR="0024275B" w:rsidRDefault="0024275B" w:rsidP="00B065AF">
      <w:pPr>
        <w:pStyle w:val="Textoindependiente"/>
        <w:kinsoku w:val="0"/>
        <w:overflowPunct w:val="0"/>
        <w:ind w:right="36"/>
        <w:jc w:val="center"/>
        <w:rPr>
          <w:sz w:val="20"/>
          <w:szCs w:val="20"/>
          <w:lang w:val="es-CL"/>
        </w:rPr>
      </w:pPr>
    </w:p>
    <w:tbl>
      <w:tblPr>
        <w:tblW w:w="0" w:type="auto"/>
        <w:tblInd w:w="19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324"/>
        <w:gridCol w:w="1843"/>
      </w:tblGrid>
      <w:tr w:rsidR="005633B3" w:rsidRPr="005633B3" w14:paraId="4ED60EF3" w14:textId="77777777" w:rsidTr="005633B3">
        <w:trPr>
          <w:trHeight w:hRule="exact" w:val="310"/>
        </w:trPr>
        <w:tc>
          <w:tcPr>
            <w:tcW w:w="3324" w:type="dxa"/>
            <w:shd w:val="clear" w:color="auto" w:fill="4F81BC"/>
          </w:tcPr>
          <w:p w14:paraId="5FF17EC1" w14:textId="12CBDCF6" w:rsidR="005633B3" w:rsidRPr="005633B3" w:rsidRDefault="005633B3" w:rsidP="005633B3">
            <w:pPr>
              <w:spacing w:line="260" w:lineRule="exact"/>
              <w:ind w:right="1219"/>
              <w:jc w:val="center"/>
              <w:rPr>
                <w:rFonts w:eastAsia="Calibri"/>
                <w:sz w:val="20"/>
                <w:szCs w:val="20"/>
                <w:lang w:val="es-CL"/>
              </w:rPr>
            </w:pPr>
            <w:r w:rsidRPr="005633B3">
              <w:rPr>
                <w:rFonts w:eastAsia="Calibri"/>
                <w:b/>
                <w:sz w:val="20"/>
                <w:szCs w:val="20"/>
                <w:lang w:val="es-CL"/>
              </w:rPr>
              <w:t>E</w:t>
            </w:r>
            <w:r w:rsidRPr="005633B3">
              <w:rPr>
                <w:rFonts w:eastAsia="Calibri"/>
                <w:b/>
                <w:spacing w:val="1"/>
                <w:sz w:val="20"/>
                <w:szCs w:val="20"/>
                <w:lang w:val="es-CL"/>
              </w:rPr>
              <w:t>v</w:t>
            </w:r>
            <w:r w:rsidRPr="005633B3">
              <w:rPr>
                <w:rFonts w:eastAsia="Calibri"/>
                <w:b/>
                <w:spacing w:val="-1"/>
                <w:sz w:val="20"/>
                <w:szCs w:val="20"/>
                <w:lang w:val="es-CL"/>
              </w:rPr>
              <w:t>a</w:t>
            </w:r>
            <w:r w:rsidRPr="005633B3">
              <w:rPr>
                <w:rFonts w:eastAsia="Calibri"/>
                <w:b/>
                <w:spacing w:val="1"/>
                <w:sz w:val="20"/>
                <w:szCs w:val="20"/>
                <w:lang w:val="es-CL"/>
              </w:rPr>
              <w:t>l</w:t>
            </w:r>
            <w:r w:rsidRPr="005633B3">
              <w:rPr>
                <w:rFonts w:eastAsia="Calibri"/>
                <w:b/>
                <w:spacing w:val="-1"/>
                <w:sz w:val="20"/>
                <w:szCs w:val="20"/>
                <w:lang w:val="es-CL"/>
              </w:rPr>
              <w:t>uac</w:t>
            </w:r>
            <w:r w:rsidRPr="005633B3">
              <w:rPr>
                <w:rFonts w:eastAsia="Calibri"/>
                <w:b/>
                <w:spacing w:val="1"/>
                <w:sz w:val="20"/>
                <w:szCs w:val="20"/>
                <w:lang w:val="es-CL"/>
              </w:rPr>
              <w:t>i</w:t>
            </w:r>
            <w:r w:rsidRPr="005633B3">
              <w:rPr>
                <w:rFonts w:eastAsia="Calibri"/>
                <w:b/>
                <w:spacing w:val="-1"/>
                <w:sz w:val="20"/>
                <w:szCs w:val="20"/>
                <w:lang w:val="es-CL"/>
              </w:rPr>
              <w:t>ó</w:t>
            </w:r>
            <w:r w:rsidRPr="005633B3">
              <w:rPr>
                <w:rFonts w:eastAsia="Calibri"/>
                <w:b/>
                <w:sz w:val="20"/>
                <w:szCs w:val="20"/>
                <w:lang w:val="es-CL"/>
              </w:rPr>
              <w:t>n</w:t>
            </w:r>
          </w:p>
        </w:tc>
        <w:tc>
          <w:tcPr>
            <w:tcW w:w="1843" w:type="dxa"/>
            <w:shd w:val="clear" w:color="auto" w:fill="4F81BC"/>
          </w:tcPr>
          <w:p w14:paraId="4E989697" w14:textId="77777777" w:rsidR="005633B3" w:rsidRPr="005633B3" w:rsidRDefault="005633B3" w:rsidP="005633B3">
            <w:pPr>
              <w:spacing w:line="260" w:lineRule="exact"/>
              <w:ind w:left="141"/>
              <w:jc w:val="center"/>
              <w:rPr>
                <w:rFonts w:eastAsia="Calibri"/>
                <w:sz w:val="20"/>
                <w:szCs w:val="20"/>
                <w:lang w:val="es-CL"/>
              </w:rPr>
            </w:pPr>
            <w:r w:rsidRPr="005633B3">
              <w:rPr>
                <w:rFonts w:eastAsia="Calibri"/>
                <w:b/>
                <w:sz w:val="20"/>
                <w:szCs w:val="20"/>
                <w:lang w:val="es-CL"/>
              </w:rPr>
              <w:t xml:space="preserve">% </w:t>
            </w:r>
            <w:r w:rsidRPr="005633B3">
              <w:rPr>
                <w:rFonts w:eastAsia="Calibri"/>
                <w:b/>
                <w:spacing w:val="1"/>
                <w:sz w:val="20"/>
                <w:szCs w:val="20"/>
                <w:lang w:val="es-CL"/>
              </w:rPr>
              <w:t>C</w:t>
            </w:r>
            <w:r w:rsidRPr="005633B3">
              <w:rPr>
                <w:rFonts w:eastAsia="Calibri"/>
                <w:b/>
                <w:spacing w:val="-1"/>
                <w:sz w:val="20"/>
                <w:szCs w:val="20"/>
                <w:lang w:val="es-CL"/>
              </w:rPr>
              <w:t>u</w:t>
            </w:r>
            <w:r w:rsidRPr="005633B3">
              <w:rPr>
                <w:rFonts w:eastAsia="Calibri"/>
                <w:b/>
                <w:sz w:val="20"/>
                <w:szCs w:val="20"/>
                <w:lang w:val="es-CL"/>
              </w:rPr>
              <w:t>mp</w:t>
            </w:r>
            <w:r w:rsidRPr="005633B3">
              <w:rPr>
                <w:rFonts w:eastAsia="Calibri"/>
                <w:b/>
                <w:spacing w:val="-2"/>
                <w:sz w:val="20"/>
                <w:szCs w:val="20"/>
                <w:lang w:val="es-CL"/>
              </w:rPr>
              <w:t>l</w:t>
            </w:r>
            <w:r w:rsidRPr="005633B3">
              <w:rPr>
                <w:rFonts w:eastAsia="Calibri"/>
                <w:b/>
                <w:spacing w:val="1"/>
                <w:sz w:val="20"/>
                <w:szCs w:val="20"/>
                <w:lang w:val="es-CL"/>
              </w:rPr>
              <w:t>i</w:t>
            </w:r>
            <w:r w:rsidRPr="005633B3">
              <w:rPr>
                <w:rFonts w:eastAsia="Calibri"/>
                <w:b/>
                <w:spacing w:val="-2"/>
                <w:sz w:val="20"/>
                <w:szCs w:val="20"/>
                <w:lang w:val="es-CL"/>
              </w:rPr>
              <w:t>m</w:t>
            </w:r>
            <w:r w:rsidRPr="005633B3">
              <w:rPr>
                <w:rFonts w:eastAsia="Calibri"/>
                <w:b/>
                <w:spacing w:val="1"/>
                <w:sz w:val="20"/>
                <w:szCs w:val="20"/>
                <w:lang w:val="es-CL"/>
              </w:rPr>
              <w:t>i</w:t>
            </w:r>
            <w:r w:rsidRPr="005633B3">
              <w:rPr>
                <w:rFonts w:eastAsia="Calibri"/>
                <w:b/>
                <w:spacing w:val="-1"/>
                <w:sz w:val="20"/>
                <w:szCs w:val="20"/>
                <w:lang w:val="es-CL"/>
              </w:rPr>
              <w:t>en</w:t>
            </w:r>
            <w:r w:rsidRPr="005633B3">
              <w:rPr>
                <w:rFonts w:eastAsia="Calibri"/>
                <w:b/>
                <w:sz w:val="20"/>
                <w:szCs w:val="20"/>
                <w:lang w:val="es-CL"/>
              </w:rPr>
              <w:t>to</w:t>
            </w:r>
          </w:p>
        </w:tc>
      </w:tr>
      <w:tr w:rsidR="005633B3" w:rsidRPr="005633B3" w14:paraId="30E5334D" w14:textId="77777777" w:rsidTr="005633B3">
        <w:trPr>
          <w:trHeight w:hRule="exact" w:val="312"/>
        </w:trPr>
        <w:tc>
          <w:tcPr>
            <w:tcW w:w="3324" w:type="dxa"/>
            <w:shd w:val="clear" w:color="auto" w:fill="B8CCE3"/>
          </w:tcPr>
          <w:p w14:paraId="05084FEE" w14:textId="77777777" w:rsidR="005633B3" w:rsidRPr="005633B3" w:rsidRDefault="005633B3" w:rsidP="005633B3">
            <w:pPr>
              <w:spacing w:line="260" w:lineRule="exact"/>
              <w:jc w:val="both"/>
              <w:rPr>
                <w:rFonts w:eastAsia="Calibri"/>
                <w:sz w:val="20"/>
                <w:szCs w:val="20"/>
                <w:lang w:val="es-CL"/>
              </w:rPr>
            </w:pPr>
            <w:r w:rsidRPr="005633B3">
              <w:rPr>
                <w:rFonts w:eastAsia="Calibri"/>
                <w:sz w:val="20"/>
                <w:szCs w:val="20"/>
                <w:lang w:val="es-CL"/>
              </w:rPr>
              <w:t>C</w:t>
            </w:r>
            <w:r w:rsidRPr="005633B3">
              <w:rPr>
                <w:rFonts w:eastAsia="Calibri"/>
                <w:spacing w:val="-1"/>
                <w:sz w:val="20"/>
                <w:szCs w:val="20"/>
                <w:lang w:val="es-CL"/>
              </w:rPr>
              <w:t>u</w:t>
            </w:r>
            <w:r w:rsidRPr="005633B3">
              <w:rPr>
                <w:rFonts w:eastAsia="Calibri"/>
                <w:spacing w:val="1"/>
                <w:sz w:val="20"/>
                <w:szCs w:val="20"/>
                <w:lang w:val="es-CL"/>
              </w:rPr>
              <w:t>m</w:t>
            </w:r>
            <w:r w:rsidRPr="005633B3">
              <w:rPr>
                <w:rFonts w:eastAsia="Calibri"/>
                <w:spacing w:val="-1"/>
                <w:sz w:val="20"/>
                <w:szCs w:val="20"/>
                <w:lang w:val="es-CL"/>
              </w:rPr>
              <w:t>p</w:t>
            </w:r>
            <w:r w:rsidRPr="005633B3">
              <w:rPr>
                <w:rFonts w:eastAsia="Calibri"/>
                <w:sz w:val="20"/>
                <w:szCs w:val="20"/>
                <w:lang w:val="es-CL"/>
              </w:rPr>
              <w:t>le</w:t>
            </w:r>
            <w:r w:rsidRPr="005633B3">
              <w:rPr>
                <w:rFonts w:eastAsia="Calibri"/>
                <w:spacing w:val="-1"/>
                <w:sz w:val="20"/>
                <w:szCs w:val="20"/>
                <w:lang w:val="es-CL"/>
              </w:rPr>
              <w:t xml:space="preserve"> </w:t>
            </w:r>
            <w:r w:rsidRPr="005633B3">
              <w:rPr>
                <w:rFonts w:eastAsia="Calibri"/>
                <w:sz w:val="20"/>
                <w:szCs w:val="20"/>
                <w:lang w:val="es-CL"/>
              </w:rPr>
              <w:t>o</w:t>
            </w:r>
            <w:r w:rsidRPr="005633B3">
              <w:rPr>
                <w:rFonts w:eastAsia="Calibri"/>
                <w:spacing w:val="1"/>
                <w:sz w:val="20"/>
                <w:szCs w:val="20"/>
                <w:lang w:val="es-CL"/>
              </w:rPr>
              <w:t xml:space="preserve"> </w:t>
            </w:r>
            <w:r w:rsidRPr="005633B3">
              <w:rPr>
                <w:rFonts w:eastAsia="Calibri"/>
                <w:spacing w:val="-2"/>
                <w:sz w:val="20"/>
                <w:szCs w:val="20"/>
                <w:lang w:val="es-CL"/>
              </w:rPr>
              <w:t>E</w:t>
            </w:r>
            <w:r w:rsidRPr="005633B3">
              <w:rPr>
                <w:rFonts w:eastAsia="Calibri"/>
                <w:sz w:val="20"/>
                <w:szCs w:val="20"/>
                <w:lang w:val="es-CL"/>
              </w:rPr>
              <w:t>xc</w:t>
            </w:r>
            <w:r w:rsidRPr="005633B3">
              <w:rPr>
                <w:rFonts w:eastAsia="Calibri"/>
                <w:spacing w:val="1"/>
                <w:sz w:val="20"/>
                <w:szCs w:val="20"/>
                <w:lang w:val="es-CL"/>
              </w:rPr>
              <w:t>e</w:t>
            </w:r>
            <w:r w:rsidRPr="005633B3">
              <w:rPr>
                <w:rFonts w:eastAsia="Calibri"/>
                <w:spacing w:val="-1"/>
                <w:sz w:val="20"/>
                <w:szCs w:val="20"/>
                <w:lang w:val="es-CL"/>
              </w:rPr>
              <w:t>d</w:t>
            </w:r>
            <w:r w:rsidRPr="005633B3">
              <w:rPr>
                <w:rFonts w:eastAsia="Calibri"/>
                <w:sz w:val="20"/>
                <w:szCs w:val="20"/>
                <w:lang w:val="es-CL"/>
              </w:rPr>
              <w:t>e</w:t>
            </w:r>
            <w:r w:rsidRPr="005633B3">
              <w:rPr>
                <w:rFonts w:eastAsia="Calibri"/>
                <w:spacing w:val="-2"/>
                <w:sz w:val="20"/>
                <w:szCs w:val="20"/>
                <w:lang w:val="es-CL"/>
              </w:rPr>
              <w:t xml:space="preserve"> </w:t>
            </w:r>
            <w:r w:rsidRPr="005633B3">
              <w:rPr>
                <w:rFonts w:eastAsia="Calibri"/>
                <w:sz w:val="20"/>
                <w:szCs w:val="20"/>
                <w:lang w:val="es-CL"/>
              </w:rPr>
              <w:t>lo</w:t>
            </w:r>
            <w:r w:rsidRPr="005633B3">
              <w:rPr>
                <w:rFonts w:eastAsia="Calibri"/>
                <w:spacing w:val="-1"/>
                <w:sz w:val="20"/>
                <w:szCs w:val="20"/>
                <w:lang w:val="es-CL"/>
              </w:rPr>
              <w:t xml:space="preserve"> </w:t>
            </w:r>
            <w:r w:rsidRPr="005633B3">
              <w:rPr>
                <w:rFonts w:eastAsia="Calibri"/>
                <w:sz w:val="20"/>
                <w:szCs w:val="20"/>
                <w:lang w:val="es-CL"/>
              </w:rPr>
              <w:t>s</w:t>
            </w:r>
            <w:r w:rsidRPr="005633B3">
              <w:rPr>
                <w:rFonts w:eastAsia="Calibri"/>
                <w:spacing w:val="1"/>
                <w:sz w:val="20"/>
                <w:szCs w:val="20"/>
                <w:lang w:val="es-CL"/>
              </w:rPr>
              <w:t>o</w:t>
            </w:r>
            <w:r w:rsidRPr="005633B3">
              <w:rPr>
                <w:rFonts w:eastAsia="Calibri"/>
                <w:sz w:val="20"/>
                <w:szCs w:val="20"/>
                <w:lang w:val="es-CL"/>
              </w:rPr>
              <w:t>l</w:t>
            </w:r>
            <w:r w:rsidRPr="005633B3">
              <w:rPr>
                <w:rFonts w:eastAsia="Calibri"/>
                <w:spacing w:val="-3"/>
                <w:sz w:val="20"/>
                <w:szCs w:val="20"/>
                <w:lang w:val="es-CL"/>
              </w:rPr>
              <w:t>i</w:t>
            </w:r>
            <w:r w:rsidRPr="005633B3">
              <w:rPr>
                <w:rFonts w:eastAsia="Calibri"/>
                <w:sz w:val="20"/>
                <w:szCs w:val="20"/>
                <w:lang w:val="es-CL"/>
              </w:rPr>
              <w:t>cit</w:t>
            </w:r>
            <w:r w:rsidRPr="005633B3">
              <w:rPr>
                <w:rFonts w:eastAsia="Calibri"/>
                <w:spacing w:val="-2"/>
                <w:sz w:val="20"/>
                <w:szCs w:val="20"/>
                <w:lang w:val="es-CL"/>
              </w:rPr>
              <w:t>a</w:t>
            </w:r>
            <w:r w:rsidRPr="005633B3">
              <w:rPr>
                <w:rFonts w:eastAsia="Calibri"/>
                <w:spacing w:val="-1"/>
                <w:sz w:val="20"/>
                <w:szCs w:val="20"/>
                <w:lang w:val="es-CL"/>
              </w:rPr>
              <w:t>d</w:t>
            </w:r>
            <w:r w:rsidRPr="005633B3">
              <w:rPr>
                <w:rFonts w:eastAsia="Calibri"/>
                <w:sz w:val="20"/>
                <w:szCs w:val="20"/>
                <w:lang w:val="es-CL"/>
              </w:rPr>
              <w:t>o</w:t>
            </w:r>
          </w:p>
        </w:tc>
        <w:tc>
          <w:tcPr>
            <w:tcW w:w="1843" w:type="dxa"/>
            <w:shd w:val="clear" w:color="auto" w:fill="B8CCE3"/>
          </w:tcPr>
          <w:p w14:paraId="2AEF1429" w14:textId="77777777" w:rsidR="005633B3" w:rsidRPr="005633B3" w:rsidRDefault="005633B3" w:rsidP="00641D19">
            <w:pPr>
              <w:spacing w:line="260" w:lineRule="exact"/>
              <w:ind w:left="611" w:right="588"/>
              <w:jc w:val="center"/>
              <w:rPr>
                <w:rFonts w:eastAsia="Calibri"/>
                <w:sz w:val="20"/>
                <w:szCs w:val="20"/>
                <w:lang w:val="es-CL"/>
              </w:rPr>
            </w:pPr>
            <w:r w:rsidRPr="005633B3">
              <w:rPr>
                <w:rFonts w:eastAsia="Calibri"/>
                <w:spacing w:val="1"/>
                <w:sz w:val="20"/>
                <w:szCs w:val="20"/>
                <w:lang w:val="es-CL"/>
              </w:rPr>
              <w:t>1</w:t>
            </w:r>
            <w:r w:rsidRPr="005633B3">
              <w:rPr>
                <w:rFonts w:eastAsia="Calibri"/>
                <w:spacing w:val="-2"/>
                <w:sz w:val="20"/>
                <w:szCs w:val="20"/>
                <w:lang w:val="es-CL"/>
              </w:rPr>
              <w:t>0</w:t>
            </w:r>
            <w:r w:rsidRPr="005633B3">
              <w:rPr>
                <w:rFonts w:eastAsia="Calibri"/>
                <w:spacing w:val="1"/>
                <w:sz w:val="20"/>
                <w:szCs w:val="20"/>
                <w:lang w:val="es-CL"/>
              </w:rPr>
              <w:t>0</w:t>
            </w:r>
            <w:r w:rsidRPr="005633B3">
              <w:rPr>
                <w:rFonts w:eastAsia="Calibri"/>
                <w:sz w:val="20"/>
                <w:szCs w:val="20"/>
                <w:lang w:val="es-CL"/>
              </w:rPr>
              <w:t>%</w:t>
            </w:r>
          </w:p>
        </w:tc>
      </w:tr>
      <w:tr w:rsidR="005633B3" w:rsidRPr="005633B3" w14:paraId="1055DF81" w14:textId="77777777" w:rsidTr="005633B3">
        <w:trPr>
          <w:trHeight w:hRule="exact" w:val="312"/>
        </w:trPr>
        <w:tc>
          <w:tcPr>
            <w:tcW w:w="3324" w:type="dxa"/>
            <w:shd w:val="clear" w:color="auto" w:fill="DBE4F0"/>
          </w:tcPr>
          <w:p w14:paraId="63EDD29C" w14:textId="77777777" w:rsidR="005633B3" w:rsidRPr="005633B3" w:rsidRDefault="005633B3" w:rsidP="005633B3">
            <w:pPr>
              <w:spacing w:line="260" w:lineRule="exact"/>
              <w:jc w:val="both"/>
              <w:rPr>
                <w:rFonts w:eastAsia="Calibri"/>
                <w:sz w:val="20"/>
                <w:szCs w:val="20"/>
                <w:lang w:val="es-CL"/>
              </w:rPr>
            </w:pPr>
            <w:r w:rsidRPr="005633B3">
              <w:rPr>
                <w:rFonts w:eastAsia="Calibri"/>
                <w:sz w:val="20"/>
                <w:szCs w:val="20"/>
                <w:lang w:val="es-CL"/>
              </w:rPr>
              <w:t>C</w:t>
            </w:r>
            <w:r w:rsidRPr="005633B3">
              <w:rPr>
                <w:rFonts w:eastAsia="Calibri"/>
                <w:spacing w:val="-1"/>
                <w:sz w:val="20"/>
                <w:szCs w:val="20"/>
                <w:lang w:val="es-CL"/>
              </w:rPr>
              <w:t>u</w:t>
            </w:r>
            <w:r w:rsidRPr="005633B3">
              <w:rPr>
                <w:rFonts w:eastAsia="Calibri"/>
                <w:spacing w:val="1"/>
                <w:sz w:val="20"/>
                <w:szCs w:val="20"/>
                <w:lang w:val="es-CL"/>
              </w:rPr>
              <w:t>m</w:t>
            </w:r>
            <w:r w:rsidRPr="005633B3">
              <w:rPr>
                <w:rFonts w:eastAsia="Calibri"/>
                <w:spacing w:val="-1"/>
                <w:sz w:val="20"/>
                <w:szCs w:val="20"/>
                <w:lang w:val="es-CL"/>
              </w:rPr>
              <w:t>p</w:t>
            </w:r>
            <w:r w:rsidRPr="005633B3">
              <w:rPr>
                <w:rFonts w:eastAsia="Calibri"/>
                <w:sz w:val="20"/>
                <w:szCs w:val="20"/>
                <w:lang w:val="es-CL"/>
              </w:rPr>
              <w:t xml:space="preserve">le </w:t>
            </w:r>
            <w:r w:rsidRPr="005633B3">
              <w:rPr>
                <w:rFonts w:eastAsia="Calibri"/>
                <w:spacing w:val="-2"/>
                <w:sz w:val="20"/>
                <w:szCs w:val="20"/>
                <w:lang w:val="es-CL"/>
              </w:rPr>
              <w:t>c</w:t>
            </w:r>
            <w:r w:rsidRPr="005633B3">
              <w:rPr>
                <w:rFonts w:eastAsia="Calibri"/>
                <w:spacing w:val="1"/>
                <w:sz w:val="20"/>
                <w:szCs w:val="20"/>
                <w:lang w:val="es-CL"/>
              </w:rPr>
              <w:t>o</w:t>
            </w:r>
            <w:r w:rsidRPr="005633B3">
              <w:rPr>
                <w:rFonts w:eastAsia="Calibri"/>
                <w:sz w:val="20"/>
                <w:szCs w:val="20"/>
                <w:lang w:val="es-CL"/>
              </w:rPr>
              <w:t>n</w:t>
            </w:r>
            <w:r w:rsidRPr="005633B3">
              <w:rPr>
                <w:rFonts w:eastAsia="Calibri"/>
                <w:spacing w:val="-1"/>
                <w:sz w:val="20"/>
                <w:szCs w:val="20"/>
                <w:lang w:val="es-CL"/>
              </w:rPr>
              <w:t xml:space="preserve"> </w:t>
            </w:r>
            <w:r w:rsidRPr="005633B3">
              <w:rPr>
                <w:rFonts w:eastAsia="Calibri"/>
                <w:sz w:val="20"/>
                <w:szCs w:val="20"/>
                <w:lang w:val="es-CL"/>
              </w:rPr>
              <w:t>O</w:t>
            </w:r>
            <w:r w:rsidRPr="005633B3">
              <w:rPr>
                <w:rFonts w:eastAsia="Calibri"/>
                <w:spacing w:val="-1"/>
                <w:sz w:val="20"/>
                <w:szCs w:val="20"/>
                <w:lang w:val="es-CL"/>
              </w:rPr>
              <w:t>b</w:t>
            </w:r>
            <w:r w:rsidRPr="005633B3">
              <w:rPr>
                <w:rFonts w:eastAsia="Calibri"/>
                <w:spacing w:val="-2"/>
                <w:sz w:val="20"/>
                <w:szCs w:val="20"/>
                <w:lang w:val="es-CL"/>
              </w:rPr>
              <w:t>s</w:t>
            </w:r>
            <w:r w:rsidRPr="005633B3">
              <w:rPr>
                <w:rFonts w:eastAsia="Calibri"/>
                <w:sz w:val="20"/>
                <w:szCs w:val="20"/>
                <w:lang w:val="es-CL"/>
              </w:rPr>
              <w:t>er</w:t>
            </w:r>
            <w:r w:rsidRPr="005633B3">
              <w:rPr>
                <w:rFonts w:eastAsia="Calibri"/>
                <w:spacing w:val="-1"/>
                <w:sz w:val="20"/>
                <w:szCs w:val="20"/>
                <w:lang w:val="es-CL"/>
              </w:rPr>
              <w:t>v</w:t>
            </w:r>
            <w:r w:rsidRPr="005633B3">
              <w:rPr>
                <w:rFonts w:eastAsia="Calibri"/>
                <w:sz w:val="20"/>
                <w:szCs w:val="20"/>
                <w:lang w:val="es-CL"/>
              </w:rPr>
              <w:t>aci</w:t>
            </w:r>
            <w:r w:rsidRPr="005633B3">
              <w:rPr>
                <w:rFonts w:eastAsia="Calibri"/>
                <w:spacing w:val="1"/>
                <w:sz w:val="20"/>
                <w:szCs w:val="20"/>
                <w:lang w:val="es-CL"/>
              </w:rPr>
              <w:t>o</w:t>
            </w:r>
            <w:r w:rsidRPr="005633B3">
              <w:rPr>
                <w:rFonts w:eastAsia="Calibri"/>
                <w:spacing w:val="-3"/>
                <w:sz w:val="20"/>
                <w:szCs w:val="20"/>
                <w:lang w:val="es-CL"/>
              </w:rPr>
              <w:t>n</w:t>
            </w:r>
            <w:r w:rsidRPr="005633B3">
              <w:rPr>
                <w:rFonts w:eastAsia="Calibri"/>
                <w:sz w:val="20"/>
                <w:szCs w:val="20"/>
                <w:lang w:val="es-CL"/>
              </w:rPr>
              <w:t>es</w:t>
            </w:r>
          </w:p>
        </w:tc>
        <w:tc>
          <w:tcPr>
            <w:tcW w:w="1843" w:type="dxa"/>
            <w:shd w:val="clear" w:color="auto" w:fill="DBE4F0"/>
          </w:tcPr>
          <w:p w14:paraId="35B58902" w14:textId="77777777" w:rsidR="005633B3" w:rsidRPr="005633B3" w:rsidRDefault="005633B3" w:rsidP="00641D19">
            <w:pPr>
              <w:spacing w:line="260" w:lineRule="exact"/>
              <w:ind w:left="669" w:right="643"/>
              <w:jc w:val="center"/>
              <w:rPr>
                <w:rFonts w:eastAsia="Calibri"/>
                <w:sz w:val="20"/>
                <w:szCs w:val="20"/>
                <w:lang w:val="es-CL"/>
              </w:rPr>
            </w:pPr>
            <w:r w:rsidRPr="005633B3">
              <w:rPr>
                <w:rFonts w:eastAsia="Calibri"/>
                <w:spacing w:val="1"/>
                <w:sz w:val="20"/>
                <w:szCs w:val="20"/>
                <w:lang w:val="es-CL"/>
              </w:rPr>
              <w:t>7</w:t>
            </w:r>
            <w:r w:rsidRPr="005633B3">
              <w:rPr>
                <w:rFonts w:eastAsia="Calibri"/>
                <w:spacing w:val="-2"/>
                <w:sz w:val="20"/>
                <w:szCs w:val="20"/>
                <w:lang w:val="es-CL"/>
              </w:rPr>
              <w:t>5</w:t>
            </w:r>
            <w:r w:rsidRPr="005633B3">
              <w:rPr>
                <w:rFonts w:eastAsia="Calibri"/>
                <w:sz w:val="20"/>
                <w:szCs w:val="20"/>
                <w:lang w:val="es-CL"/>
              </w:rPr>
              <w:t>%</w:t>
            </w:r>
          </w:p>
        </w:tc>
      </w:tr>
      <w:tr w:rsidR="005633B3" w:rsidRPr="005633B3" w14:paraId="2968ACCA" w14:textId="77777777" w:rsidTr="005633B3">
        <w:trPr>
          <w:trHeight w:hRule="exact" w:val="310"/>
        </w:trPr>
        <w:tc>
          <w:tcPr>
            <w:tcW w:w="3324" w:type="dxa"/>
            <w:shd w:val="clear" w:color="auto" w:fill="B8CCE3"/>
          </w:tcPr>
          <w:p w14:paraId="496C202B" w14:textId="77777777" w:rsidR="005633B3" w:rsidRPr="005633B3" w:rsidRDefault="005633B3" w:rsidP="005633B3">
            <w:pPr>
              <w:spacing w:line="260" w:lineRule="exact"/>
              <w:jc w:val="both"/>
              <w:rPr>
                <w:rFonts w:eastAsia="Calibri"/>
                <w:sz w:val="20"/>
                <w:szCs w:val="20"/>
                <w:lang w:val="es-CL"/>
              </w:rPr>
            </w:pPr>
            <w:r w:rsidRPr="005633B3">
              <w:rPr>
                <w:rFonts w:eastAsia="Calibri"/>
                <w:sz w:val="20"/>
                <w:szCs w:val="20"/>
                <w:lang w:val="es-CL"/>
              </w:rPr>
              <w:t>C</w:t>
            </w:r>
            <w:r w:rsidRPr="005633B3">
              <w:rPr>
                <w:rFonts w:eastAsia="Calibri"/>
                <w:spacing w:val="-1"/>
                <w:sz w:val="20"/>
                <w:szCs w:val="20"/>
                <w:lang w:val="es-CL"/>
              </w:rPr>
              <w:t>u</w:t>
            </w:r>
            <w:r w:rsidRPr="005633B3">
              <w:rPr>
                <w:rFonts w:eastAsia="Calibri"/>
                <w:spacing w:val="1"/>
                <w:sz w:val="20"/>
                <w:szCs w:val="20"/>
                <w:lang w:val="es-CL"/>
              </w:rPr>
              <w:t>m</w:t>
            </w:r>
            <w:r w:rsidRPr="005633B3">
              <w:rPr>
                <w:rFonts w:eastAsia="Calibri"/>
                <w:spacing w:val="-1"/>
                <w:sz w:val="20"/>
                <w:szCs w:val="20"/>
                <w:lang w:val="es-CL"/>
              </w:rPr>
              <w:t>p</w:t>
            </w:r>
            <w:r w:rsidRPr="005633B3">
              <w:rPr>
                <w:rFonts w:eastAsia="Calibri"/>
                <w:sz w:val="20"/>
                <w:szCs w:val="20"/>
                <w:lang w:val="es-CL"/>
              </w:rPr>
              <w:t xml:space="preserve">le </w:t>
            </w:r>
            <w:r w:rsidRPr="005633B3">
              <w:rPr>
                <w:rFonts w:eastAsia="Calibri"/>
                <w:spacing w:val="-2"/>
                <w:sz w:val="20"/>
                <w:szCs w:val="20"/>
                <w:lang w:val="es-CL"/>
              </w:rPr>
              <w:t>c</w:t>
            </w:r>
            <w:r w:rsidRPr="005633B3">
              <w:rPr>
                <w:rFonts w:eastAsia="Calibri"/>
                <w:spacing w:val="1"/>
                <w:sz w:val="20"/>
                <w:szCs w:val="20"/>
                <w:lang w:val="es-CL"/>
              </w:rPr>
              <w:t>o</w:t>
            </w:r>
            <w:r w:rsidRPr="005633B3">
              <w:rPr>
                <w:rFonts w:eastAsia="Calibri"/>
                <w:sz w:val="20"/>
                <w:szCs w:val="20"/>
                <w:lang w:val="es-CL"/>
              </w:rPr>
              <w:t>n</w:t>
            </w:r>
            <w:r w:rsidRPr="005633B3">
              <w:rPr>
                <w:rFonts w:eastAsia="Calibri"/>
                <w:spacing w:val="-3"/>
                <w:sz w:val="20"/>
                <w:szCs w:val="20"/>
                <w:lang w:val="es-CL"/>
              </w:rPr>
              <w:t xml:space="preserve"> </w:t>
            </w:r>
            <w:r w:rsidRPr="005633B3">
              <w:rPr>
                <w:rFonts w:eastAsia="Calibri"/>
                <w:sz w:val="20"/>
                <w:szCs w:val="20"/>
                <w:lang w:val="es-CL"/>
              </w:rPr>
              <w:t>el</w:t>
            </w:r>
            <w:r w:rsidRPr="005633B3">
              <w:rPr>
                <w:rFonts w:eastAsia="Calibri"/>
                <w:spacing w:val="-1"/>
                <w:sz w:val="20"/>
                <w:szCs w:val="20"/>
                <w:lang w:val="es-CL"/>
              </w:rPr>
              <w:t xml:space="preserve"> </w:t>
            </w:r>
            <w:r w:rsidRPr="005633B3">
              <w:rPr>
                <w:rFonts w:eastAsia="Calibri"/>
                <w:spacing w:val="1"/>
                <w:sz w:val="20"/>
                <w:szCs w:val="20"/>
                <w:lang w:val="es-CL"/>
              </w:rPr>
              <w:t>m</w:t>
            </w:r>
            <w:r w:rsidRPr="005633B3">
              <w:rPr>
                <w:rFonts w:eastAsia="Calibri"/>
                <w:sz w:val="20"/>
                <w:szCs w:val="20"/>
                <w:lang w:val="es-CL"/>
              </w:rPr>
              <w:t>í</w:t>
            </w:r>
            <w:r w:rsidRPr="005633B3">
              <w:rPr>
                <w:rFonts w:eastAsia="Calibri"/>
                <w:spacing w:val="-1"/>
                <w:sz w:val="20"/>
                <w:szCs w:val="20"/>
                <w:lang w:val="es-CL"/>
              </w:rPr>
              <w:t>n</w:t>
            </w:r>
            <w:r w:rsidRPr="005633B3">
              <w:rPr>
                <w:rFonts w:eastAsia="Calibri"/>
                <w:sz w:val="20"/>
                <w:szCs w:val="20"/>
                <w:lang w:val="es-CL"/>
              </w:rPr>
              <w:t>i</w:t>
            </w:r>
            <w:r w:rsidRPr="005633B3">
              <w:rPr>
                <w:rFonts w:eastAsia="Calibri"/>
                <w:spacing w:val="-1"/>
                <w:sz w:val="20"/>
                <w:szCs w:val="20"/>
                <w:lang w:val="es-CL"/>
              </w:rPr>
              <w:t>m</w:t>
            </w:r>
            <w:r w:rsidRPr="005633B3">
              <w:rPr>
                <w:rFonts w:eastAsia="Calibri"/>
                <w:sz w:val="20"/>
                <w:szCs w:val="20"/>
                <w:lang w:val="es-CL"/>
              </w:rPr>
              <w:t>o</w:t>
            </w:r>
            <w:r w:rsidRPr="005633B3">
              <w:rPr>
                <w:rFonts w:eastAsia="Calibri"/>
                <w:spacing w:val="1"/>
                <w:sz w:val="20"/>
                <w:szCs w:val="20"/>
                <w:lang w:val="es-CL"/>
              </w:rPr>
              <w:t xml:space="preserve"> </w:t>
            </w:r>
            <w:r w:rsidRPr="005633B3">
              <w:rPr>
                <w:rFonts w:eastAsia="Calibri"/>
                <w:sz w:val="20"/>
                <w:szCs w:val="20"/>
                <w:lang w:val="es-CL"/>
              </w:rPr>
              <w:t>a</w:t>
            </w:r>
            <w:r w:rsidRPr="005633B3">
              <w:rPr>
                <w:rFonts w:eastAsia="Calibri"/>
                <w:spacing w:val="-2"/>
                <w:sz w:val="20"/>
                <w:szCs w:val="20"/>
                <w:lang w:val="es-CL"/>
              </w:rPr>
              <w:t>ce</w:t>
            </w:r>
            <w:r w:rsidRPr="005633B3">
              <w:rPr>
                <w:rFonts w:eastAsia="Calibri"/>
                <w:spacing w:val="-1"/>
                <w:sz w:val="20"/>
                <w:szCs w:val="20"/>
                <w:lang w:val="es-CL"/>
              </w:rPr>
              <w:t>p</w:t>
            </w:r>
            <w:r w:rsidRPr="005633B3">
              <w:rPr>
                <w:rFonts w:eastAsia="Calibri"/>
                <w:sz w:val="20"/>
                <w:szCs w:val="20"/>
                <w:lang w:val="es-CL"/>
              </w:rPr>
              <w:t>tab</w:t>
            </w:r>
            <w:r w:rsidRPr="005633B3">
              <w:rPr>
                <w:rFonts w:eastAsia="Calibri"/>
                <w:spacing w:val="-1"/>
                <w:sz w:val="20"/>
                <w:szCs w:val="20"/>
                <w:lang w:val="es-CL"/>
              </w:rPr>
              <w:t>l</w:t>
            </w:r>
            <w:r w:rsidRPr="005633B3">
              <w:rPr>
                <w:rFonts w:eastAsia="Calibri"/>
                <w:sz w:val="20"/>
                <w:szCs w:val="20"/>
                <w:lang w:val="es-CL"/>
              </w:rPr>
              <w:t>e</w:t>
            </w:r>
          </w:p>
        </w:tc>
        <w:tc>
          <w:tcPr>
            <w:tcW w:w="1843" w:type="dxa"/>
            <w:shd w:val="clear" w:color="auto" w:fill="B8CCE3"/>
          </w:tcPr>
          <w:p w14:paraId="541AF653" w14:textId="77777777" w:rsidR="005633B3" w:rsidRPr="005633B3" w:rsidRDefault="005633B3" w:rsidP="00641D19">
            <w:pPr>
              <w:spacing w:line="260" w:lineRule="exact"/>
              <w:ind w:left="669" w:right="643"/>
              <w:jc w:val="center"/>
              <w:rPr>
                <w:rFonts w:eastAsia="Calibri"/>
                <w:sz w:val="20"/>
                <w:szCs w:val="20"/>
                <w:lang w:val="es-CL"/>
              </w:rPr>
            </w:pPr>
            <w:r w:rsidRPr="005633B3">
              <w:rPr>
                <w:rFonts w:eastAsia="Calibri"/>
                <w:spacing w:val="1"/>
                <w:sz w:val="20"/>
                <w:szCs w:val="20"/>
                <w:lang w:val="es-CL"/>
              </w:rPr>
              <w:t>5</w:t>
            </w:r>
            <w:r w:rsidRPr="005633B3">
              <w:rPr>
                <w:rFonts w:eastAsia="Calibri"/>
                <w:spacing w:val="-2"/>
                <w:sz w:val="20"/>
                <w:szCs w:val="20"/>
                <w:lang w:val="es-CL"/>
              </w:rPr>
              <w:t>0</w:t>
            </w:r>
            <w:r w:rsidRPr="005633B3">
              <w:rPr>
                <w:rFonts w:eastAsia="Calibri"/>
                <w:sz w:val="20"/>
                <w:szCs w:val="20"/>
                <w:lang w:val="es-CL"/>
              </w:rPr>
              <w:t>%</w:t>
            </w:r>
          </w:p>
        </w:tc>
      </w:tr>
      <w:tr w:rsidR="005633B3" w:rsidRPr="005633B3" w14:paraId="19E5008A" w14:textId="77777777" w:rsidTr="005633B3">
        <w:trPr>
          <w:trHeight w:hRule="exact" w:val="312"/>
        </w:trPr>
        <w:tc>
          <w:tcPr>
            <w:tcW w:w="3324" w:type="dxa"/>
            <w:shd w:val="clear" w:color="auto" w:fill="DBE4F0"/>
          </w:tcPr>
          <w:p w14:paraId="2FB984AB" w14:textId="77777777" w:rsidR="005633B3" w:rsidRPr="005633B3" w:rsidRDefault="005633B3" w:rsidP="005633B3">
            <w:pPr>
              <w:spacing w:line="260" w:lineRule="exact"/>
              <w:jc w:val="both"/>
              <w:rPr>
                <w:rFonts w:eastAsia="Calibri"/>
                <w:sz w:val="20"/>
                <w:szCs w:val="20"/>
                <w:lang w:val="es-CL"/>
              </w:rPr>
            </w:pPr>
            <w:r w:rsidRPr="005633B3">
              <w:rPr>
                <w:rFonts w:eastAsia="Calibri"/>
                <w:spacing w:val="-1"/>
                <w:sz w:val="20"/>
                <w:szCs w:val="20"/>
                <w:lang w:val="es-CL"/>
              </w:rPr>
              <w:t>N</w:t>
            </w:r>
            <w:r w:rsidRPr="005633B3">
              <w:rPr>
                <w:rFonts w:eastAsia="Calibri"/>
                <w:sz w:val="20"/>
                <w:szCs w:val="20"/>
                <w:lang w:val="es-CL"/>
              </w:rPr>
              <w:t>o</w:t>
            </w:r>
            <w:r w:rsidRPr="005633B3">
              <w:rPr>
                <w:rFonts w:eastAsia="Calibri"/>
                <w:spacing w:val="1"/>
                <w:sz w:val="20"/>
                <w:szCs w:val="20"/>
                <w:lang w:val="es-CL"/>
              </w:rPr>
              <w:t xml:space="preserve"> </w:t>
            </w:r>
            <w:r w:rsidRPr="005633B3">
              <w:rPr>
                <w:rFonts w:eastAsia="Calibri"/>
                <w:sz w:val="20"/>
                <w:szCs w:val="20"/>
                <w:lang w:val="es-CL"/>
              </w:rPr>
              <w:t>c</w:t>
            </w:r>
            <w:r w:rsidRPr="005633B3">
              <w:rPr>
                <w:rFonts w:eastAsia="Calibri"/>
                <w:spacing w:val="-3"/>
                <w:sz w:val="20"/>
                <w:szCs w:val="20"/>
                <w:lang w:val="es-CL"/>
              </w:rPr>
              <w:t>u</w:t>
            </w:r>
            <w:r w:rsidRPr="005633B3">
              <w:rPr>
                <w:rFonts w:eastAsia="Calibri"/>
                <w:spacing w:val="1"/>
                <w:sz w:val="20"/>
                <w:szCs w:val="20"/>
                <w:lang w:val="es-CL"/>
              </w:rPr>
              <w:t>m</w:t>
            </w:r>
            <w:r w:rsidRPr="005633B3">
              <w:rPr>
                <w:rFonts w:eastAsia="Calibri"/>
                <w:spacing w:val="-1"/>
                <w:sz w:val="20"/>
                <w:szCs w:val="20"/>
                <w:lang w:val="es-CL"/>
              </w:rPr>
              <w:t>p</w:t>
            </w:r>
            <w:r w:rsidRPr="005633B3">
              <w:rPr>
                <w:rFonts w:eastAsia="Calibri"/>
                <w:sz w:val="20"/>
                <w:szCs w:val="20"/>
                <w:lang w:val="es-CL"/>
              </w:rPr>
              <w:t xml:space="preserve">le </w:t>
            </w:r>
            <w:r w:rsidRPr="005633B3">
              <w:rPr>
                <w:rFonts w:eastAsia="Calibri"/>
                <w:spacing w:val="-2"/>
                <w:sz w:val="20"/>
                <w:szCs w:val="20"/>
                <w:lang w:val="es-CL"/>
              </w:rPr>
              <w:t>c</w:t>
            </w:r>
            <w:r w:rsidRPr="005633B3">
              <w:rPr>
                <w:rFonts w:eastAsia="Calibri"/>
                <w:spacing w:val="1"/>
                <w:sz w:val="20"/>
                <w:szCs w:val="20"/>
                <w:lang w:val="es-CL"/>
              </w:rPr>
              <w:t>o</w:t>
            </w:r>
            <w:r w:rsidRPr="005633B3">
              <w:rPr>
                <w:rFonts w:eastAsia="Calibri"/>
                <w:sz w:val="20"/>
                <w:szCs w:val="20"/>
                <w:lang w:val="es-CL"/>
              </w:rPr>
              <w:t>n</w:t>
            </w:r>
            <w:r w:rsidRPr="005633B3">
              <w:rPr>
                <w:rFonts w:eastAsia="Calibri"/>
                <w:spacing w:val="1"/>
                <w:sz w:val="20"/>
                <w:szCs w:val="20"/>
                <w:lang w:val="es-CL"/>
              </w:rPr>
              <w:t xml:space="preserve"> </w:t>
            </w:r>
            <w:r w:rsidRPr="005633B3">
              <w:rPr>
                <w:rFonts w:eastAsia="Calibri"/>
                <w:sz w:val="20"/>
                <w:szCs w:val="20"/>
                <w:lang w:val="es-CL"/>
              </w:rPr>
              <w:t>el</w:t>
            </w:r>
            <w:r w:rsidRPr="005633B3">
              <w:rPr>
                <w:rFonts w:eastAsia="Calibri"/>
                <w:spacing w:val="-2"/>
                <w:sz w:val="20"/>
                <w:szCs w:val="20"/>
                <w:lang w:val="es-CL"/>
              </w:rPr>
              <w:t xml:space="preserve"> </w:t>
            </w:r>
            <w:r w:rsidRPr="005633B3">
              <w:rPr>
                <w:rFonts w:eastAsia="Calibri"/>
                <w:spacing w:val="2"/>
                <w:sz w:val="20"/>
                <w:szCs w:val="20"/>
                <w:lang w:val="es-CL"/>
              </w:rPr>
              <w:t>m</w:t>
            </w:r>
            <w:r w:rsidRPr="005633B3">
              <w:rPr>
                <w:rFonts w:eastAsia="Calibri"/>
                <w:sz w:val="20"/>
                <w:szCs w:val="20"/>
                <w:lang w:val="es-CL"/>
              </w:rPr>
              <w:t>í</w:t>
            </w:r>
            <w:r w:rsidRPr="005633B3">
              <w:rPr>
                <w:rFonts w:eastAsia="Calibri"/>
                <w:spacing w:val="-1"/>
                <w:sz w:val="20"/>
                <w:szCs w:val="20"/>
                <w:lang w:val="es-CL"/>
              </w:rPr>
              <w:t>n</w:t>
            </w:r>
            <w:r w:rsidRPr="005633B3">
              <w:rPr>
                <w:rFonts w:eastAsia="Calibri"/>
                <w:spacing w:val="-3"/>
                <w:sz w:val="20"/>
                <w:szCs w:val="20"/>
                <w:lang w:val="es-CL"/>
              </w:rPr>
              <w:t>i</w:t>
            </w:r>
            <w:r w:rsidRPr="005633B3">
              <w:rPr>
                <w:rFonts w:eastAsia="Calibri"/>
                <w:spacing w:val="-1"/>
                <w:sz w:val="20"/>
                <w:szCs w:val="20"/>
                <w:lang w:val="es-CL"/>
              </w:rPr>
              <w:t>m</w:t>
            </w:r>
            <w:r w:rsidRPr="005633B3">
              <w:rPr>
                <w:rFonts w:eastAsia="Calibri"/>
                <w:sz w:val="20"/>
                <w:szCs w:val="20"/>
                <w:lang w:val="es-CL"/>
              </w:rPr>
              <w:t>o</w:t>
            </w:r>
            <w:r w:rsidRPr="005633B3">
              <w:rPr>
                <w:rFonts w:eastAsia="Calibri"/>
                <w:spacing w:val="1"/>
                <w:sz w:val="20"/>
                <w:szCs w:val="20"/>
                <w:lang w:val="es-CL"/>
              </w:rPr>
              <w:t xml:space="preserve"> </w:t>
            </w:r>
            <w:r w:rsidRPr="005633B3">
              <w:rPr>
                <w:rFonts w:eastAsia="Calibri"/>
                <w:spacing w:val="-2"/>
                <w:sz w:val="20"/>
                <w:szCs w:val="20"/>
                <w:lang w:val="es-CL"/>
              </w:rPr>
              <w:t>a</w:t>
            </w:r>
            <w:r w:rsidRPr="005633B3">
              <w:rPr>
                <w:rFonts w:eastAsia="Calibri"/>
                <w:sz w:val="20"/>
                <w:szCs w:val="20"/>
                <w:lang w:val="es-CL"/>
              </w:rPr>
              <w:t>ceptab</w:t>
            </w:r>
            <w:r w:rsidRPr="005633B3">
              <w:rPr>
                <w:rFonts w:eastAsia="Calibri"/>
                <w:spacing w:val="-1"/>
                <w:sz w:val="20"/>
                <w:szCs w:val="20"/>
                <w:lang w:val="es-CL"/>
              </w:rPr>
              <w:t>l</w:t>
            </w:r>
            <w:r w:rsidRPr="005633B3">
              <w:rPr>
                <w:rFonts w:eastAsia="Calibri"/>
                <w:sz w:val="20"/>
                <w:szCs w:val="20"/>
                <w:lang w:val="es-CL"/>
              </w:rPr>
              <w:t>e</w:t>
            </w:r>
          </w:p>
        </w:tc>
        <w:tc>
          <w:tcPr>
            <w:tcW w:w="1843" w:type="dxa"/>
            <w:shd w:val="clear" w:color="auto" w:fill="DBE4F0"/>
          </w:tcPr>
          <w:p w14:paraId="7B23724D" w14:textId="77777777" w:rsidR="005633B3" w:rsidRPr="005633B3" w:rsidRDefault="005633B3" w:rsidP="00641D19">
            <w:pPr>
              <w:spacing w:line="260" w:lineRule="exact"/>
              <w:ind w:left="669" w:right="643"/>
              <w:jc w:val="center"/>
              <w:rPr>
                <w:rFonts w:eastAsia="Calibri"/>
                <w:sz w:val="20"/>
                <w:szCs w:val="20"/>
                <w:lang w:val="es-CL"/>
              </w:rPr>
            </w:pPr>
            <w:r w:rsidRPr="005633B3">
              <w:rPr>
                <w:rFonts w:eastAsia="Calibri"/>
                <w:spacing w:val="1"/>
                <w:sz w:val="20"/>
                <w:szCs w:val="20"/>
                <w:lang w:val="es-CL"/>
              </w:rPr>
              <w:t>2</w:t>
            </w:r>
            <w:r w:rsidRPr="005633B3">
              <w:rPr>
                <w:rFonts w:eastAsia="Calibri"/>
                <w:spacing w:val="-2"/>
                <w:sz w:val="20"/>
                <w:szCs w:val="20"/>
                <w:lang w:val="es-CL"/>
              </w:rPr>
              <w:t>5</w:t>
            </w:r>
            <w:r w:rsidRPr="005633B3">
              <w:rPr>
                <w:rFonts w:eastAsia="Calibri"/>
                <w:sz w:val="20"/>
                <w:szCs w:val="20"/>
                <w:lang w:val="es-CL"/>
              </w:rPr>
              <w:t>%</w:t>
            </w:r>
          </w:p>
        </w:tc>
      </w:tr>
      <w:tr w:rsidR="005633B3" w:rsidRPr="005633B3" w14:paraId="33AFD9F0" w14:textId="77777777" w:rsidTr="005633B3">
        <w:trPr>
          <w:trHeight w:hRule="exact" w:val="300"/>
        </w:trPr>
        <w:tc>
          <w:tcPr>
            <w:tcW w:w="3324" w:type="dxa"/>
            <w:shd w:val="clear" w:color="auto" w:fill="B8CCE3"/>
          </w:tcPr>
          <w:p w14:paraId="01527EAF" w14:textId="77777777" w:rsidR="005633B3" w:rsidRPr="005633B3" w:rsidRDefault="005633B3" w:rsidP="005633B3">
            <w:pPr>
              <w:spacing w:line="260" w:lineRule="exact"/>
              <w:jc w:val="both"/>
              <w:rPr>
                <w:rFonts w:eastAsia="Calibri"/>
                <w:sz w:val="20"/>
                <w:szCs w:val="20"/>
                <w:lang w:val="es-CL"/>
              </w:rPr>
            </w:pPr>
            <w:r w:rsidRPr="005633B3">
              <w:rPr>
                <w:rFonts w:eastAsia="Calibri"/>
                <w:spacing w:val="-1"/>
                <w:sz w:val="20"/>
                <w:szCs w:val="20"/>
                <w:lang w:val="es-CL"/>
              </w:rPr>
              <w:t>N</w:t>
            </w:r>
            <w:r w:rsidRPr="005633B3">
              <w:rPr>
                <w:rFonts w:eastAsia="Calibri"/>
                <w:sz w:val="20"/>
                <w:szCs w:val="20"/>
                <w:lang w:val="es-CL"/>
              </w:rPr>
              <w:t>o</w:t>
            </w:r>
            <w:r w:rsidRPr="005633B3">
              <w:rPr>
                <w:rFonts w:eastAsia="Calibri"/>
                <w:spacing w:val="1"/>
                <w:sz w:val="20"/>
                <w:szCs w:val="20"/>
                <w:lang w:val="es-CL"/>
              </w:rPr>
              <w:t xml:space="preserve"> </w:t>
            </w:r>
            <w:r w:rsidRPr="005633B3">
              <w:rPr>
                <w:rFonts w:eastAsia="Calibri"/>
                <w:sz w:val="20"/>
                <w:szCs w:val="20"/>
                <w:lang w:val="es-CL"/>
              </w:rPr>
              <w:t>lo</w:t>
            </w:r>
            <w:r w:rsidRPr="005633B3">
              <w:rPr>
                <w:rFonts w:eastAsia="Calibri"/>
                <w:spacing w:val="-1"/>
                <w:sz w:val="20"/>
                <w:szCs w:val="20"/>
                <w:lang w:val="es-CL"/>
              </w:rPr>
              <w:t xml:space="preserve"> </w:t>
            </w:r>
            <w:r w:rsidRPr="005633B3">
              <w:rPr>
                <w:rFonts w:eastAsia="Calibri"/>
                <w:sz w:val="20"/>
                <w:szCs w:val="20"/>
                <w:lang w:val="es-CL"/>
              </w:rPr>
              <w:t>abor</w:t>
            </w:r>
            <w:r w:rsidRPr="005633B3">
              <w:rPr>
                <w:rFonts w:eastAsia="Calibri"/>
                <w:spacing w:val="-1"/>
                <w:sz w:val="20"/>
                <w:szCs w:val="20"/>
                <w:lang w:val="es-CL"/>
              </w:rPr>
              <w:t>d</w:t>
            </w:r>
            <w:r w:rsidRPr="005633B3">
              <w:rPr>
                <w:rFonts w:eastAsia="Calibri"/>
                <w:sz w:val="20"/>
                <w:szCs w:val="20"/>
                <w:lang w:val="es-CL"/>
              </w:rPr>
              <w:t>a</w:t>
            </w:r>
            <w:r w:rsidRPr="005633B3">
              <w:rPr>
                <w:rFonts w:eastAsia="Calibri"/>
                <w:spacing w:val="-2"/>
                <w:sz w:val="20"/>
                <w:szCs w:val="20"/>
                <w:lang w:val="es-CL"/>
              </w:rPr>
              <w:t xml:space="preserve"> </w:t>
            </w:r>
            <w:r w:rsidRPr="005633B3">
              <w:rPr>
                <w:rFonts w:eastAsia="Calibri"/>
                <w:sz w:val="20"/>
                <w:szCs w:val="20"/>
                <w:lang w:val="es-CL"/>
              </w:rPr>
              <w:t>o</w:t>
            </w:r>
            <w:r w:rsidRPr="005633B3">
              <w:rPr>
                <w:rFonts w:eastAsia="Calibri"/>
                <w:spacing w:val="1"/>
                <w:sz w:val="20"/>
                <w:szCs w:val="20"/>
                <w:lang w:val="es-CL"/>
              </w:rPr>
              <w:t xml:space="preserve"> </w:t>
            </w:r>
            <w:r w:rsidRPr="005633B3">
              <w:rPr>
                <w:rFonts w:eastAsia="Calibri"/>
                <w:spacing w:val="-3"/>
                <w:sz w:val="20"/>
                <w:szCs w:val="20"/>
                <w:lang w:val="es-CL"/>
              </w:rPr>
              <w:t>n</w:t>
            </w:r>
            <w:r w:rsidRPr="005633B3">
              <w:rPr>
                <w:rFonts w:eastAsia="Calibri"/>
                <w:sz w:val="20"/>
                <w:szCs w:val="20"/>
                <w:lang w:val="es-CL"/>
              </w:rPr>
              <w:t>o</w:t>
            </w:r>
            <w:r w:rsidRPr="005633B3">
              <w:rPr>
                <w:rFonts w:eastAsia="Calibri"/>
                <w:spacing w:val="1"/>
                <w:sz w:val="20"/>
                <w:szCs w:val="20"/>
                <w:lang w:val="es-CL"/>
              </w:rPr>
              <w:t xml:space="preserve"> </w:t>
            </w:r>
            <w:r w:rsidRPr="005633B3">
              <w:rPr>
                <w:rFonts w:eastAsia="Calibri"/>
                <w:spacing w:val="-2"/>
                <w:sz w:val="20"/>
                <w:szCs w:val="20"/>
                <w:lang w:val="es-CL"/>
              </w:rPr>
              <w:t>l</w:t>
            </w:r>
            <w:r w:rsidRPr="005633B3">
              <w:rPr>
                <w:rFonts w:eastAsia="Calibri"/>
                <w:sz w:val="20"/>
                <w:szCs w:val="20"/>
                <w:lang w:val="es-CL"/>
              </w:rPr>
              <w:t>o</w:t>
            </w:r>
            <w:r w:rsidRPr="005633B3">
              <w:rPr>
                <w:rFonts w:eastAsia="Calibri"/>
                <w:spacing w:val="1"/>
                <w:sz w:val="20"/>
                <w:szCs w:val="20"/>
                <w:lang w:val="es-CL"/>
              </w:rPr>
              <w:t xml:space="preserve"> </w:t>
            </w:r>
            <w:r w:rsidRPr="005633B3">
              <w:rPr>
                <w:rFonts w:eastAsia="Calibri"/>
                <w:spacing w:val="-2"/>
                <w:sz w:val="20"/>
                <w:szCs w:val="20"/>
                <w:lang w:val="es-CL"/>
              </w:rPr>
              <w:t>c</w:t>
            </w:r>
            <w:r w:rsidRPr="005633B3">
              <w:rPr>
                <w:rFonts w:eastAsia="Calibri"/>
                <w:spacing w:val="1"/>
                <w:sz w:val="20"/>
                <w:szCs w:val="20"/>
                <w:lang w:val="es-CL"/>
              </w:rPr>
              <w:t>o</w:t>
            </w:r>
            <w:r w:rsidRPr="005633B3">
              <w:rPr>
                <w:rFonts w:eastAsia="Calibri"/>
                <w:spacing w:val="-1"/>
                <w:sz w:val="20"/>
                <w:szCs w:val="20"/>
                <w:lang w:val="es-CL"/>
              </w:rPr>
              <w:t>n</w:t>
            </w:r>
            <w:r w:rsidRPr="005633B3">
              <w:rPr>
                <w:rFonts w:eastAsia="Calibri"/>
                <w:sz w:val="20"/>
                <w:szCs w:val="20"/>
                <w:lang w:val="es-CL"/>
              </w:rPr>
              <w:t>si</w:t>
            </w:r>
            <w:r w:rsidRPr="005633B3">
              <w:rPr>
                <w:rFonts w:eastAsia="Calibri"/>
                <w:spacing w:val="-4"/>
                <w:sz w:val="20"/>
                <w:szCs w:val="20"/>
                <w:lang w:val="es-CL"/>
              </w:rPr>
              <w:t>d</w:t>
            </w:r>
            <w:r w:rsidRPr="005633B3">
              <w:rPr>
                <w:rFonts w:eastAsia="Calibri"/>
                <w:sz w:val="20"/>
                <w:szCs w:val="20"/>
                <w:lang w:val="es-CL"/>
              </w:rPr>
              <w:t>era</w:t>
            </w:r>
          </w:p>
        </w:tc>
        <w:tc>
          <w:tcPr>
            <w:tcW w:w="1843" w:type="dxa"/>
            <w:shd w:val="clear" w:color="auto" w:fill="B8CCE3"/>
          </w:tcPr>
          <w:p w14:paraId="54D2BD2A" w14:textId="77777777" w:rsidR="005633B3" w:rsidRPr="005633B3" w:rsidRDefault="005633B3" w:rsidP="00641D19">
            <w:pPr>
              <w:spacing w:line="260" w:lineRule="exact"/>
              <w:ind w:left="724" w:right="698"/>
              <w:jc w:val="center"/>
              <w:rPr>
                <w:rFonts w:eastAsia="Calibri"/>
                <w:sz w:val="20"/>
                <w:szCs w:val="20"/>
                <w:lang w:val="es-CL"/>
              </w:rPr>
            </w:pPr>
            <w:r w:rsidRPr="005633B3">
              <w:rPr>
                <w:rFonts w:eastAsia="Calibri"/>
                <w:spacing w:val="1"/>
                <w:sz w:val="20"/>
                <w:szCs w:val="20"/>
                <w:lang w:val="es-CL"/>
              </w:rPr>
              <w:t>0%</w:t>
            </w:r>
          </w:p>
        </w:tc>
      </w:tr>
    </w:tbl>
    <w:p w14:paraId="4733565E" w14:textId="77777777" w:rsidR="005633B3" w:rsidRPr="005633B3" w:rsidRDefault="005633B3" w:rsidP="005633B3">
      <w:pPr>
        <w:pStyle w:val="Textoindependiente"/>
        <w:kinsoku w:val="0"/>
        <w:overflowPunct w:val="0"/>
        <w:spacing w:before="72"/>
        <w:ind w:right="36"/>
        <w:jc w:val="both"/>
        <w:rPr>
          <w:spacing w:val="-1"/>
          <w:sz w:val="20"/>
          <w:szCs w:val="20"/>
          <w:lang w:val="es-CL"/>
        </w:rPr>
      </w:pPr>
      <w:r w:rsidRPr="005633B3">
        <w:rPr>
          <w:spacing w:val="-1"/>
          <w:sz w:val="20"/>
          <w:szCs w:val="20"/>
          <w:lang w:val="es-CL"/>
        </w:rPr>
        <w:lastRenderedPageBreak/>
        <w:t>La evaluación técnica de las ofertas se realizará en base a los antecedentes presentados, y de acuerdo con la siguiente ponderación:</w:t>
      </w:r>
    </w:p>
    <w:p w14:paraId="4F7832B9" w14:textId="77777777" w:rsidR="0024275B" w:rsidRDefault="0024275B" w:rsidP="005633B3">
      <w:pPr>
        <w:pStyle w:val="Textoindependiente"/>
        <w:kinsoku w:val="0"/>
        <w:overflowPunct w:val="0"/>
        <w:ind w:right="36"/>
        <w:rPr>
          <w:sz w:val="20"/>
          <w:szCs w:val="20"/>
          <w:lang w:val="es-CL"/>
        </w:rPr>
      </w:pPr>
    </w:p>
    <w:p w14:paraId="46BED2D3" w14:textId="77777777" w:rsidR="000063AC" w:rsidRDefault="000063AC" w:rsidP="0024275B">
      <w:pPr>
        <w:pStyle w:val="Textoindependiente"/>
        <w:kinsoku w:val="0"/>
        <w:overflowPunct w:val="0"/>
        <w:ind w:right="36"/>
        <w:rPr>
          <w:sz w:val="20"/>
          <w:szCs w:val="20"/>
          <w:lang w:val="es-CL"/>
        </w:rPr>
      </w:pPr>
    </w:p>
    <w:p w14:paraId="41818688" w14:textId="47095453" w:rsidR="0024275B" w:rsidRDefault="0024275B" w:rsidP="005D6D5D">
      <w:pPr>
        <w:pStyle w:val="Textoindependiente"/>
        <w:kinsoku w:val="0"/>
        <w:overflowPunct w:val="0"/>
        <w:spacing w:before="72"/>
        <w:ind w:right="36"/>
        <w:jc w:val="both"/>
        <w:rPr>
          <w:spacing w:val="-1"/>
          <w:sz w:val="20"/>
          <w:szCs w:val="20"/>
          <w:lang w:val="es-CL"/>
        </w:rPr>
      </w:pPr>
      <w:r>
        <w:rPr>
          <w:noProof/>
        </w:rPr>
        <w:drawing>
          <wp:inline distT="0" distB="0" distL="0" distR="0" wp14:anchorId="4BF4C932" wp14:editId="13CB584F">
            <wp:extent cx="6195600" cy="2527200"/>
            <wp:effectExtent l="0" t="0" r="0" b="6985"/>
            <wp:docPr id="1318291813"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91813" name="Imagen 1" descr="Tabla&#10;&#10;Descripción generada automáticamente"/>
                    <pic:cNvPicPr/>
                  </pic:nvPicPr>
                  <pic:blipFill>
                    <a:blip r:embed="rId18"/>
                    <a:stretch>
                      <a:fillRect/>
                    </a:stretch>
                  </pic:blipFill>
                  <pic:spPr>
                    <a:xfrm>
                      <a:off x="0" y="0"/>
                      <a:ext cx="6195600" cy="2527200"/>
                    </a:xfrm>
                    <a:prstGeom prst="rect">
                      <a:avLst/>
                    </a:prstGeom>
                  </pic:spPr>
                </pic:pic>
              </a:graphicData>
            </a:graphic>
          </wp:inline>
        </w:drawing>
      </w:r>
    </w:p>
    <w:p w14:paraId="6A54CC8B" w14:textId="77777777" w:rsidR="0024275B" w:rsidRDefault="0024275B" w:rsidP="005D6D5D">
      <w:pPr>
        <w:pStyle w:val="Textoindependiente"/>
        <w:kinsoku w:val="0"/>
        <w:overflowPunct w:val="0"/>
        <w:spacing w:before="72"/>
        <w:ind w:right="36"/>
        <w:jc w:val="both"/>
        <w:rPr>
          <w:spacing w:val="-1"/>
          <w:sz w:val="20"/>
          <w:szCs w:val="20"/>
          <w:lang w:val="es-CL"/>
        </w:rPr>
      </w:pPr>
    </w:p>
    <w:p w14:paraId="411D4F73" w14:textId="2112D3D1" w:rsidR="009F7525" w:rsidRDefault="009F7525" w:rsidP="005D6D5D">
      <w:pPr>
        <w:pStyle w:val="Textoindependiente"/>
        <w:kinsoku w:val="0"/>
        <w:overflowPunct w:val="0"/>
        <w:spacing w:before="72"/>
        <w:ind w:right="36"/>
        <w:jc w:val="both"/>
        <w:rPr>
          <w:sz w:val="20"/>
          <w:szCs w:val="20"/>
          <w:lang w:val="es-CL"/>
        </w:rPr>
      </w:pPr>
      <w:r w:rsidRPr="005D6D5D">
        <w:rPr>
          <w:spacing w:val="-1"/>
          <w:sz w:val="20"/>
          <w:szCs w:val="20"/>
          <w:lang w:val="es-CL"/>
        </w:rPr>
        <w:t>S</w:t>
      </w:r>
      <w:r w:rsidRPr="005D6D5D">
        <w:rPr>
          <w:sz w:val="20"/>
          <w:szCs w:val="20"/>
          <w:lang w:val="es-CL"/>
        </w:rPr>
        <w:t>ó</w:t>
      </w:r>
      <w:r w:rsidRPr="005D6D5D">
        <w:rPr>
          <w:spacing w:val="-2"/>
          <w:sz w:val="20"/>
          <w:szCs w:val="20"/>
          <w:lang w:val="es-CL"/>
        </w:rPr>
        <w:t>l</w:t>
      </w:r>
      <w:r w:rsidRPr="005D6D5D">
        <w:rPr>
          <w:sz w:val="20"/>
          <w:szCs w:val="20"/>
          <w:lang w:val="es-CL"/>
        </w:rPr>
        <w:t>o</w:t>
      </w:r>
      <w:r w:rsidRPr="005D6D5D">
        <w:rPr>
          <w:spacing w:val="24"/>
          <w:sz w:val="20"/>
          <w:szCs w:val="20"/>
          <w:lang w:val="es-CL"/>
        </w:rPr>
        <w:t xml:space="preserve"> </w:t>
      </w:r>
      <w:r w:rsidRPr="005D6D5D">
        <w:rPr>
          <w:sz w:val="20"/>
          <w:szCs w:val="20"/>
          <w:lang w:val="es-CL"/>
        </w:rPr>
        <w:t>ca</w:t>
      </w:r>
      <w:r w:rsidRPr="005D6D5D">
        <w:rPr>
          <w:spacing w:val="-2"/>
          <w:sz w:val="20"/>
          <w:szCs w:val="20"/>
          <w:lang w:val="es-CL"/>
        </w:rPr>
        <w:t>li</w:t>
      </w:r>
      <w:r w:rsidRPr="005D6D5D">
        <w:rPr>
          <w:spacing w:val="3"/>
          <w:sz w:val="20"/>
          <w:szCs w:val="20"/>
          <w:lang w:val="es-CL"/>
        </w:rPr>
        <w:t>f</w:t>
      </w:r>
      <w:r w:rsidRPr="005D6D5D">
        <w:rPr>
          <w:spacing w:val="-2"/>
          <w:sz w:val="20"/>
          <w:szCs w:val="20"/>
          <w:lang w:val="es-CL"/>
        </w:rPr>
        <w:t>i</w:t>
      </w:r>
      <w:r w:rsidRPr="005D6D5D">
        <w:rPr>
          <w:sz w:val="20"/>
          <w:szCs w:val="20"/>
          <w:lang w:val="es-CL"/>
        </w:rPr>
        <w:t>carán</w:t>
      </w:r>
      <w:r w:rsidRPr="005D6D5D">
        <w:rPr>
          <w:spacing w:val="24"/>
          <w:sz w:val="20"/>
          <w:szCs w:val="20"/>
          <w:lang w:val="es-CL"/>
        </w:rPr>
        <w:t xml:space="preserve"> </w:t>
      </w:r>
      <w:r w:rsidRPr="005D6D5D">
        <w:rPr>
          <w:sz w:val="20"/>
          <w:szCs w:val="20"/>
          <w:lang w:val="es-CL"/>
        </w:rPr>
        <w:t>en</w:t>
      </w:r>
      <w:r w:rsidRPr="005D6D5D">
        <w:rPr>
          <w:spacing w:val="24"/>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24"/>
          <w:sz w:val="20"/>
          <w:szCs w:val="20"/>
          <w:lang w:val="es-CL"/>
        </w:rPr>
        <w:t xml:space="preserve"> </w:t>
      </w:r>
      <w:r w:rsidRPr="005D6D5D">
        <w:rPr>
          <w:sz w:val="20"/>
          <w:szCs w:val="20"/>
          <w:lang w:val="es-CL"/>
        </w:rPr>
        <w:t>e</w:t>
      </w:r>
      <w:r w:rsidRPr="005D6D5D">
        <w:rPr>
          <w:spacing w:val="-3"/>
          <w:sz w:val="20"/>
          <w:szCs w:val="20"/>
          <w:lang w:val="es-CL"/>
        </w:rPr>
        <w:t>v</w:t>
      </w:r>
      <w:r w:rsidRPr="005D6D5D">
        <w:rPr>
          <w:sz w:val="20"/>
          <w:szCs w:val="20"/>
          <w:lang w:val="es-CL"/>
        </w:rPr>
        <w:t>a</w:t>
      </w:r>
      <w:r w:rsidRPr="005D6D5D">
        <w:rPr>
          <w:spacing w:val="-2"/>
          <w:sz w:val="20"/>
          <w:szCs w:val="20"/>
          <w:lang w:val="es-CL"/>
        </w:rPr>
        <w:t>l</w:t>
      </w:r>
      <w:r w:rsidRPr="005D6D5D">
        <w:rPr>
          <w:sz w:val="20"/>
          <w:szCs w:val="20"/>
          <w:lang w:val="es-CL"/>
        </w:rPr>
        <w:t>u</w:t>
      </w:r>
      <w:r w:rsidRPr="005D6D5D">
        <w:rPr>
          <w:spacing w:val="-1"/>
          <w:sz w:val="20"/>
          <w:szCs w:val="20"/>
          <w:lang w:val="es-CL"/>
        </w:rPr>
        <w:t>a</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24"/>
          <w:sz w:val="20"/>
          <w:szCs w:val="20"/>
          <w:lang w:val="es-CL"/>
        </w:rPr>
        <w:t xml:space="preserve"> </w:t>
      </w:r>
      <w:r w:rsidRPr="005D6D5D">
        <w:rPr>
          <w:sz w:val="20"/>
          <w:szCs w:val="20"/>
          <w:lang w:val="es-CL"/>
        </w:rPr>
        <w:t>téc</w:t>
      </w:r>
      <w:r w:rsidRPr="005D6D5D">
        <w:rPr>
          <w:spacing w:val="-1"/>
          <w:sz w:val="20"/>
          <w:szCs w:val="20"/>
          <w:lang w:val="es-CL"/>
        </w:rPr>
        <w:t>n</w:t>
      </w:r>
      <w:r w:rsidRPr="005D6D5D">
        <w:rPr>
          <w:spacing w:val="-2"/>
          <w:sz w:val="20"/>
          <w:szCs w:val="20"/>
          <w:lang w:val="es-CL"/>
        </w:rPr>
        <w:t>i</w:t>
      </w:r>
      <w:r w:rsidRPr="005D6D5D">
        <w:rPr>
          <w:sz w:val="20"/>
          <w:szCs w:val="20"/>
          <w:lang w:val="es-CL"/>
        </w:rPr>
        <w:t>ca</w:t>
      </w:r>
      <w:r w:rsidRPr="005D6D5D">
        <w:rPr>
          <w:spacing w:val="24"/>
          <w:sz w:val="20"/>
          <w:szCs w:val="20"/>
          <w:lang w:val="es-CL"/>
        </w:rPr>
        <w:t xml:space="preserve"> </w:t>
      </w:r>
      <w:r w:rsidRPr="005D6D5D">
        <w:rPr>
          <w:sz w:val="20"/>
          <w:szCs w:val="20"/>
          <w:lang w:val="es-CL"/>
        </w:rPr>
        <w:t>a</w:t>
      </w:r>
      <w:r w:rsidRPr="005D6D5D">
        <w:rPr>
          <w:spacing w:val="1"/>
          <w:sz w:val="20"/>
          <w:szCs w:val="20"/>
          <w:lang w:val="es-CL"/>
        </w:rPr>
        <w:t>q</w:t>
      </w:r>
      <w:r w:rsidRPr="005D6D5D">
        <w:rPr>
          <w:sz w:val="20"/>
          <w:szCs w:val="20"/>
          <w:lang w:val="es-CL"/>
        </w:rPr>
        <w:t>u</w:t>
      </w:r>
      <w:r w:rsidRPr="005D6D5D">
        <w:rPr>
          <w:spacing w:val="-1"/>
          <w:sz w:val="20"/>
          <w:szCs w:val="20"/>
          <w:lang w:val="es-CL"/>
        </w:rPr>
        <w:t>e</w:t>
      </w:r>
      <w:r w:rsidRPr="005D6D5D">
        <w:rPr>
          <w:spacing w:val="-2"/>
          <w:sz w:val="20"/>
          <w:szCs w:val="20"/>
          <w:lang w:val="es-CL"/>
        </w:rPr>
        <w:t>ll</w:t>
      </w:r>
      <w:r w:rsidRPr="005D6D5D">
        <w:rPr>
          <w:spacing w:val="-3"/>
          <w:sz w:val="20"/>
          <w:szCs w:val="20"/>
          <w:lang w:val="es-CL"/>
        </w:rPr>
        <w:t>o</w:t>
      </w:r>
      <w:r w:rsidRPr="005D6D5D">
        <w:rPr>
          <w:sz w:val="20"/>
          <w:szCs w:val="20"/>
          <w:lang w:val="es-CL"/>
        </w:rPr>
        <w:t>s</w:t>
      </w:r>
      <w:r w:rsidRPr="005D6D5D">
        <w:rPr>
          <w:spacing w:val="24"/>
          <w:sz w:val="20"/>
          <w:szCs w:val="20"/>
          <w:lang w:val="es-CL"/>
        </w:rPr>
        <w:t xml:space="preserve"> </w:t>
      </w:r>
      <w:r w:rsidRPr="005D6D5D">
        <w:rPr>
          <w:sz w:val="20"/>
          <w:szCs w:val="20"/>
          <w:lang w:val="es-CL"/>
        </w:rPr>
        <w:t>propo</w:t>
      </w:r>
      <w:r w:rsidRPr="005D6D5D">
        <w:rPr>
          <w:spacing w:val="-1"/>
          <w:sz w:val="20"/>
          <w:szCs w:val="20"/>
          <w:lang w:val="es-CL"/>
        </w:rPr>
        <w:t>n</w:t>
      </w:r>
      <w:r w:rsidRPr="005D6D5D">
        <w:rPr>
          <w:sz w:val="20"/>
          <w:szCs w:val="20"/>
          <w:lang w:val="es-CL"/>
        </w:rPr>
        <w:t>e</w:t>
      </w:r>
      <w:r w:rsidRPr="005D6D5D">
        <w:rPr>
          <w:spacing w:val="-1"/>
          <w:sz w:val="20"/>
          <w:szCs w:val="20"/>
          <w:lang w:val="es-CL"/>
        </w:rPr>
        <w:t>n</w:t>
      </w:r>
      <w:r w:rsidRPr="005D6D5D">
        <w:rPr>
          <w:sz w:val="20"/>
          <w:szCs w:val="20"/>
          <w:lang w:val="es-CL"/>
        </w:rPr>
        <w:t>t</w:t>
      </w:r>
      <w:r w:rsidRPr="005D6D5D">
        <w:rPr>
          <w:spacing w:val="-3"/>
          <w:sz w:val="20"/>
          <w:szCs w:val="20"/>
          <w:lang w:val="es-CL"/>
        </w:rPr>
        <w:t>e</w:t>
      </w:r>
      <w:r w:rsidRPr="005D6D5D">
        <w:rPr>
          <w:sz w:val="20"/>
          <w:szCs w:val="20"/>
          <w:lang w:val="es-CL"/>
        </w:rPr>
        <w:t>s</w:t>
      </w:r>
      <w:r w:rsidRPr="005D6D5D">
        <w:rPr>
          <w:spacing w:val="22"/>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24"/>
          <w:sz w:val="20"/>
          <w:szCs w:val="20"/>
          <w:lang w:val="es-CL"/>
        </w:rPr>
        <w:t xml:space="preserve"> </w:t>
      </w:r>
      <w:r w:rsidRPr="005D6D5D">
        <w:rPr>
          <w:sz w:val="20"/>
          <w:szCs w:val="20"/>
          <w:lang w:val="es-CL"/>
        </w:rPr>
        <w:t>o</w:t>
      </w:r>
      <w:r w:rsidRPr="005D6D5D">
        <w:rPr>
          <w:spacing w:val="-4"/>
          <w:sz w:val="20"/>
          <w:szCs w:val="20"/>
          <w:lang w:val="es-CL"/>
        </w:rPr>
        <w:t>b</w:t>
      </w:r>
      <w:r w:rsidRPr="005D6D5D">
        <w:rPr>
          <w:sz w:val="20"/>
          <w:szCs w:val="20"/>
          <w:lang w:val="es-CL"/>
        </w:rPr>
        <w:t>t</w:t>
      </w:r>
      <w:r w:rsidRPr="005D6D5D">
        <w:rPr>
          <w:spacing w:val="-3"/>
          <w:sz w:val="20"/>
          <w:szCs w:val="20"/>
          <w:lang w:val="es-CL"/>
        </w:rPr>
        <w:t>e</w:t>
      </w:r>
      <w:r w:rsidRPr="005D6D5D">
        <w:rPr>
          <w:sz w:val="20"/>
          <w:szCs w:val="20"/>
          <w:lang w:val="es-CL"/>
        </w:rPr>
        <w:t>n</w:t>
      </w:r>
      <w:r w:rsidRPr="005D6D5D">
        <w:rPr>
          <w:spacing w:val="1"/>
          <w:sz w:val="20"/>
          <w:szCs w:val="20"/>
          <w:lang w:val="es-CL"/>
        </w:rPr>
        <w:t>g</w:t>
      </w:r>
      <w:r w:rsidRPr="005D6D5D">
        <w:rPr>
          <w:sz w:val="20"/>
          <w:szCs w:val="20"/>
          <w:lang w:val="es-CL"/>
        </w:rPr>
        <w:t>an</w:t>
      </w:r>
      <w:r w:rsidRPr="005D6D5D">
        <w:rPr>
          <w:spacing w:val="24"/>
          <w:sz w:val="20"/>
          <w:szCs w:val="20"/>
          <w:lang w:val="es-CL"/>
        </w:rPr>
        <w:t xml:space="preserve"> </w:t>
      </w:r>
      <w:r w:rsidRPr="005D6D5D">
        <w:rPr>
          <w:sz w:val="20"/>
          <w:szCs w:val="20"/>
          <w:lang w:val="es-CL"/>
        </w:rPr>
        <w:t>un</w:t>
      </w:r>
      <w:r w:rsidRPr="005D6D5D">
        <w:rPr>
          <w:spacing w:val="24"/>
          <w:sz w:val="20"/>
          <w:szCs w:val="20"/>
          <w:lang w:val="es-CL"/>
        </w:rPr>
        <w:t xml:space="preserve"> </w:t>
      </w:r>
      <w:r w:rsidRPr="005D6D5D">
        <w:rPr>
          <w:sz w:val="20"/>
          <w:szCs w:val="20"/>
          <w:lang w:val="es-CL"/>
        </w:rPr>
        <w:t>p</w:t>
      </w:r>
      <w:r w:rsidRPr="005D6D5D">
        <w:rPr>
          <w:spacing w:val="-1"/>
          <w:sz w:val="20"/>
          <w:szCs w:val="20"/>
          <w:lang w:val="es-CL"/>
        </w:rPr>
        <w:t>u</w:t>
      </w:r>
      <w:r w:rsidRPr="005D6D5D">
        <w:rPr>
          <w:spacing w:val="-3"/>
          <w:sz w:val="20"/>
          <w:szCs w:val="20"/>
          <w:lang w:val="es-CL"/>
        </w:rPr>
        <w:t>n</w:t>
      </w:r>
      <w:r w:rsidRPr="005D6D5D">
        <w:rPr>
          <w:sz w:val="20"/>
          <w:szCs w:val="20"/>
          <w:lang w:val="es-CL"/>
        </w:rPr>
        <w:t>t</w:t>
      </w:r>
      <w:r w:rsidRPr="005D6D5D">
        <w:rPr>
          <w:spacing w:val="-3"/>
          <w:sz w:val="20"/>
          <w:szCs w:val="20"/>
          <w:lang w:val="es-CL"/>
        </w:rPr>
        <w:t>a</w:t>
      </w:r>
      <w:r w:rsidRPr="005D6D5D">
        <w:rPr>
          <w:spacing w:val="1"/>
          <w:sz w:val="20"/>
          <w:szCs w:val="20"/>
          <w:lang w:val="es-CL"/>
        </w:rPr>
        <w:t>j</w:t>
      </w:r>
      <w:r w:rsidRPr="005D6D5D">
        <w:rPr>
          <w:sz w:val="20"/>
          <w:szCs w:val="20"/>
          <w:lang w:val="es-CL"/>
        </w:rPr>
        <w:t>e</w:t>
      </w:r>
      <w:r w:rsidRPr="005D6D5D">
        <w:rPr>
          <w:spacing w:val="24"/>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n</w:t>
      </w:r>
      <w:r w:rsidRPr="005D6D5D">
        <w:rPr>
          <w:spacing w:val="-1"/>
          <w:sz w:val="20"/>
          <w:szCs w:val="20"/>
          <w:lang w:val="es-CL"/>
        </w:rPr>
        <w:t>d</w:t>
      </w:r>
      <w:r w:rsidRPr="005D6D5D">
        <w:rPr>
          <w:sz w:val="20"/>
          <w:szCs w:val="20"/>
          <w:lang w:val="es-CL"/>
        </w:rPr>
        <w:t>e</w:t>
      </w:r>
      <w:r w:rsidRPr="005D6D5D">
        <w:rPr>
          <w:spacing w:val="-2"/>
          <w:sz w:val="20"/>
          <w:szCs w:val="20"/>
          <w:lang w:val="es-CL"/>
        </w:rPr>
        <w:t>r</w:t>
      </w:r>
      <w:r w:rsidRPr="005D6D5D">
        <w:rPr>
          <w:sz w:val="20"/>
          <w:szCs w:val="20"/>
          <w:lang w:val="es-CL"/>
        </w:rPr>
        <w:t>a</w:t>
      </w:r>
      <w:r w:rsidRPr="005D6D5D">
        <w:rPr>
          <w:spacing w:val="-1"/>
          <w:sz w:val="20"/>
          <w:szCs w:val="20"/>
          <w:lang w:val="es-CL"/>
        </w:rPr>
        <w:t>d</w:t>
      </w:r>
      <w:r w:rsidRPr="005D6D5D">
        <w:rPr>
          <w:sz w:val="20"/>
          <w:szCs w:val="20"/>
          <w:lang w:val="es-CL"/>
        </w:rPr>
        <w:t xml:space="preserve">o total </w:t>
      </w:r>
      <w:r w:rsidRPr="005D6D5D">
        <w:rPr>
          <w:spacing w:val="-4"/>
          <w:sz w:val="20"/>
          <w:szCs w:val="20"/>
          <w:lang w:val="es-CL"/>
        </w:rPr>
        <w:t>i</w:t>
      </w:r>
      <w:r w:rsidRPr="005D6D5D">
        <w:rPr>
          <w:spacing w:val="1"/>
          <w:sz w:val="20"/>
          <w:szCs w:val="20"/>
          <w:lang w:val="es-CL"/>
        </w:rPr>
        <w:t>g</w:t>
      </w:r>
      <w:r w:rsidRPr="005D6D5D">
        <w:rPr>
          <w:sz w:val="20"/>
          <w:szCs w:val="20"/>
          <w:lang w:val="es-CL"/>
        </w:rPr>
        <w:t>u</w:t>
      </w:r>
      <w:r w:rsidRPr="005D6D5D">
        <w:rPr>
          <w:spacing w:val="-1"/>
          <w:sz w:val="20"/>
          <w:szCs w:val="20"/>
          <w:lang w:val="es-CL"/>
        </w:rPr>
        <w:t>a</w:t>
      </w:r>
      <w:r w:rsidRPr="005D6D5D">
        <w:rPr>
          <w:sz w:val="20"/>
          <w:szCs w:val="20"/>
          <w:lang w:val="es-CL"/>
        </w:rPr>
        <w:t>l o sup</w:t>
      </w:r>
      <w:r w:rsidRPr="005D6D5D">
        <w:rPr>
          <w:spacing w:val="-3"/>
          <w:sz w:val="20"/>
          <w:szCs w:val="20"/>
          <w:lang w:val="es-CL"/>
        </w:rPr>
        <w:t>e</w:t>
      </w:r>
      <w:r w:rsidRPr="005D6D5D">
        <w:rPr>
          <w:sz w:val="20"/>
          <w:szCs w:val="20"/>
          <w:lang w:val="es-CL"/>
        </w:rPr>
        <w:t>r</w:t>
      </w:r>
      <w:r w:rsidRPr="005D6D5D">
        <w:rPr>
          <w:spacing w:val="-2"/>
          <w:sz w:val="20"/>
          <w:szCs w:val="20"/>
          <w:lang w:val="es-CL"/>
        </w:rPr>
        <w:t>i</w:t>
      </w:r>
      <w:r w:rsidRPr="005D6D5D">
        <w:rPr>
          <w:sz w:val="20"/>
          <w:szCs w:val="20"/>
          <w:lang w:val="es-CL"/>
        </w:rPr>
        <w:t>or</w:t>
      </w:r>
      <w:r w:rsidRPr="005D6D5D">
        <w:rPr>
          <w:spacing w:val="1"/>
          <w:sz w:val="20"/>
          <w:szCs w:val="20"/>
          <w:lang w:val="es-CL"/>
        </w:rPr>
        <w:t xml:space="preserve"> </w:t>
      </w:r>
      <w:r w:rsidRPr="005D6D5D">
        <w:rPr>
          <w:sz w:val="20"/>
          <w:szCs w:val="20"/>
          <w:lang w:val="es-CL"/>
        </w:rPr>
        <w:t>a</w:t>
      </w:r>
      <w:r w:rsidRPr="005D6D5D">
        <w:rPr>
          <w:spacing w:val="-2"/>
          <w:sz w:val="20"/>
          <w:szCs w:val="20"/>
          <w:lang w:val="es-CL"/>
        </w:rPr>
        <w:t xml:space="preserve"> </w:t>
      </w:r>
      <w:r w:rsidRPr="005D6D5D">
        <w:rPr>
          <w:spacing w:val="-3"/>
          <w:sz w:val="20"/>
          <w:szCs w:val="20"/>
          <w:lang w:val="es-CL"/>
        </w:rPr>
        <w:t>7</w:t>
      </w:r>
      <w:r w:rsidRPr="005D6D5D">
        <w:rPr>
          <w:sz w:val="20"/>
          <w:szCs w:val="20"/>
          <w:lang w:val="es-CL"/>
        </w:rPr>
        <w:t>5</w:t>
      </w:r>
      <w:r w:rsidRPr="005D6D5D">
        <w:rPr>
          <w:spacing w:val="2"/>
          <w:sz w:val="20"/>
          <w:szCs w:val="20"/>
          <w:lang w:val="es-CL"/>
        </w:rPr>
        <w:t xml:space="preserve"> </w:t>
      </w:r>
      <w:r w:rsidRPr="005D6D5D">
        <w:rPr>
          <w:sz w:val="20"/>
          <w:szCs w:val="20"/>
          <w:lang w:val="es-CL"/>
        </w:rPr>
        <w:t>(</w:t>
      </w:r>
      <w:r w:rsidRPr="005D6D5D">
        <w:rPr>
          <w:spacing w:val="-1"/>
          <w:sz w:val="20"/>
          <w:szCs w:val="20"/>
          <w:lang w:val="es-CL"/>
        </w:rPr>
        <w:t>S</w:t>
      </w:r>
      <w:r w:rsidRPr="005D6D5D">
        <w:rPr>
          <w:sz w:val="20"/>
          <w:szCs w:val="20"/>
          <w:lang w:val="es-CL"/>
        </w:rPr>
        <w:t>ete</w:t>
      </w:r>
      <w:r w:rsidRPr="005D6D5D">
        <w:rPr>
          <w:spacing w:val="-3"/>
          <w:sz w:val="20"/>
          <w:szCs w:val="20"/>
          <w:lang w:val="es-CL"/>
        </w:rPr>
        <w:t>n</w:t>
      </w:r>
      <w:r w:rsidRPr="005D6D5D">
        <w:rPr>
          <w:sz w:val="20"/>
          <w:szCs w:val="20"/>
          <w:lang w:val="es-CL"/>
        </w:rPr>
        <w:t>ta y</w:t>
      </w:r>
      <w:r w:rsidRPr="005D6D5D">
        <w:rPr>
          <w:spacing w:val="-1"/>
          <w:sz w:val="20"/>
          <w:szCs w:val="20"/>
          <w:lang w:val="es-CL"/>
        </w:rPr>
        <w:t xml:space="preserve"> </w:t>
      </w:r>
      <w:r w:rsidRPr="005D6D5D">
        <w:rPr>
          <w:sz w:val="20"/>
          <w:szCs w:val="20"/>
          <w:lang w:val="es-CL"/>
        </w:rPr>
        <w:t>c</w:t>
      </w:r>
      <w:r w:rsidRPr="005D6D5D">
        <w:rPr>
          <w:spacing w:val="-2"/>
          <w:sz w:val="20"/>
          <w:szCs w:val="20"/>
          <w:lang w:val="es-CL"/>
        </w:rPr>
        <w:t>i</w:t>
      </w:r>
      <w:r w:rsidRPr="005D6D5D">
        <w:rPr>
          <w:sz w:val="20"/>
          <w:szCs w:val="20"/>
          <w:lang w:val="es-CL"/>
        </w:rPr>
        <w:t>nc</w:t>
      </w:r>
      <w:r w:rsidRPr="005D6D5D">
        <w:rPr>
          <w:spacing w:val="-1"/>
          <w:sz w:val="20"/>
          <w:szCs w:val="20"/>
          <w:lang w:val="es-CL"/>
        </w:rPr>
        <w:t>o</w:t>
      </w:r>
      <w:r w:rsidRPr="005D6D5D">
        <w:rPr>
          <w:sz w:val="20"/>
          <w:szCs w:val="20"/>
          <w:lang w:val="es-CL"/>
        </w:rPr>
        <w:t>)</w:t>
      </w:r>
      <w:r w:rsidRPr="005D6D5D">
        <w:rPr>
          <w:spacing w:val="-1"/>
          <w:sz w:val="20"/>
          <w:szCs w:val="20"/>
          <w:lang w:val="es-CL"/>
        </w:rPr>
        <w:t xml:space="preserve"> </w:t>
      </w:r>
      <w:r w:rsidRPr="005D6D5D">
        <w:rPr>
          <w:sz w:val="20"/>
          <w:szCs w:val="20"/>
          <w:lang w:val="es-CL"/>
        </w:rPr>
        <w:t>y</w:t>
      </w:r>
      <w:r w:rsidRPr="005D6D5D">
        <w:rPr>
          <w:spacing w:val="-2"/>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2"/>
          <w:sz w:val="20"/>
          <w:szCs w:val="20"/>
          <w:lang w:val="es-CL"/>
        </w:rPr>
        <w:t xml:space="preserve"> </w:t>
      </w:r>
      <w:r w:rsidRPr="005D6D5D">
        <w:rPr>
          <w:sz w:val="20"/>
          <w:szCs w:val="20"/>
          <w:lang w:val="es-CL"/>
        </w:rPr>
        <w:t>en n</w:t>
      </w:r>
      <w:r w:rsidRPr="005D6D5D">
        <w:rPr>
          <w:spacing w:val="-2"/>
          <w:sz w:val="20"/>
          <w:szCs w:val="20"/>
          <w:lang w:val="es-CL"/>
        </w:rPr>
        <w:t>i</w:t>
      </w:r>
      <w:r w:rsidRPr="005D6D5D">
        <w:rPr>
          <w:spacing w:val="-3"/>
          <w:sz w:val="20"/>
          <w:szCs w:val="20"/>
          <w:lang w:val="es-CL"/>
        </w:rPr>
        <w:t>n</w:t>
      </w:r>
      <w:r w:rsidRPr="005D6D5D">
        <w:rPr>
          <w:spacing w:val="1"/>
          <w:sz w:val="20"/>
          <w:szCs w:val="20"/>
          <w:lang w:val="es-CL"/>
        </w:rPr>
        <w:t>g</w:t>
      </w:r>
      <w:r w:rsidRPr="005D6D5D">
        <w:rPr>
          <w:sz w:val="20"/>
          <w:szCs w:val="20"/>
          <w:lang w:val="es-CL"/>
        </w:rPr>
        <w:t>u</w:t>
      </w:r>
      <w:r w:rsidRPr="005D6D5D">
        <w:rPr>
          <w:spacing w:val="-1"/>
          <w:sz w:val="20"/>
          <w:szCs w:val="20"/>
          <w:lang w:val="es-CL"/>
        </w:rPr>
        <w:t>n</w:t>
      </w:r>
      <w:r w:rsidRPr="005D6D5D">
        <w:rPr>
          <w:sz w:val="20"/>
          <w:szCs w:val="20"/>
          <w:lang w:val="es-CL"/>
        </w:rPr>
        <w:t xml:space="preserve">o de </w:t>
      </w:r>
      <w:r w:rsidRPr="005D6D5D">
        <w:rPr>
          <w:spacing w:val="-2"/>
          <w:sz w:val="20"/>
          <w:szCs w:val="20"/>
          <w:lang w:val="es-CL"/>
        </w:rPr>
        <w:t>l</w:t>
      </w:r>
      <w:r w:rsidRPr="005D6D5D">
        <w:rPr>
          <w:sz w:val="20"/>
          <w:szCs w:val="20"/>
          <w:lang w:val="es-CL"/>
        </w:rPr>
        <w:t>os</w:t>
      </w:r>
      <w:r w:rsidRPr="005D6D5D">
        <w:rPr>
          <w:spacing w:val="-2"/>
          <w:sz w:val="20"/>
          <w:szCs w:val="20"/>
          <w:lang w:val="es-CL"/>
        </w:rPr>
        <w:t xml:space="preserve"> </w:t>
      </w:r>
      <w:r w:rsidRPr="005D6D5D">
        <w:rPr>
          <w:spacing w:val="-4"/>
          <w:sz w:val="20"/>
          <w:szCs w:val="20"/>
          <w:lang w:val="es-CL"/>
        </w:rPr>
        <w:t>í</w:t>
      </w:r>
      <w:r w:rsidRPr="005D6D5D">
        <w:rPr>
          <w:sz w:val="20"/>
          <w:szCs w:val="20"/>
          <w:lang w:val="es-CL"/>
        </w:rPr>
        <w:t>tems</w:t>
      </w:r>
      <w:r w:rsidRPr="005D6D5D">
        <w:rPr>
          <w:spacing w:val="1"/>
          <w:sz w:val="20"/>
          <w:szCs w:val="20"/>
          <w:lang w:val="es-CL"/>
        </w:rPr>
        <w:t xml:space="preserve"> </w:t>
      </w:r>
      <w:r w:rsidRPr="005D6D5D">
        <w:rPr>
          <w:sz w:val="20"/>
          <w:szCs w:val="20"/>
          <w:lang w:val="es-CL"/>
        </w:rPr>
        <w:t>a e</w:t>
      </w:r>
      <w:r w:rsidRPr="005D6D5D">
        <w:rPr>
          <w:spacing w:val="-3"/>
          <w:sz w:val="20"/>
          <w:szCs w:val="20"/>
          <w:lang w:val="es-CL"/>
        </w:rPr>
        <w:t>v</w:t>
      </w:r>
      <w:r w:rsidRPr="005D6D5D">
        <w:rPr>
          <w:sz w:val="20"/>
          <w:szCs w:val="20"/>
          <w:lang w:val="es-CL"/>
        </w:rPr>
        <w:t>a</w:t>
      </w:r>
      <w:r w:rsidRPr="005D6D5D">
        <w:rPr>
          <w:spacing w:val="-2"/>
          <w:sz w:val="20"/>
          <w:szCs w:val="20"/>
          <w:lang w:val="es-CL"/>
        </w:rPr>
        <w:t>l</w:t>
      </w:r>
      <w:r w:rsidRPr="005D6D5D">
        <w:rPr>
          <w:sz w:val="20"/>
          <w:szCs w:val="20"/>
          <w:lang w:val="es-CL"/>
        </w:rPr>
        <w:t>u</w:t>
      </w:r>
      <w:r w:rsidRPr="005D6D5D">
        <w:rPr>
          <w:spacing w:val="-1"/>
          <w:sz w:val="20"/>
          <w:szCs w:val="20"/>
          <w:lang w:val="es-CL"/>
        </w:rPr>
        <w:t>a</w:t>
      </w:r>
      <w:r w:rsidRPr="005D6D5D">
        <w:rPr>
          <w:sz w:val="20"/>
          <w:szCs w:val="20"/>
          <w:lang w:val="es-CL"/>
        </w:rPr>
        <w:t>r</w:t>
      </w:r>
      <w:r w:rsidRPr="005D6D5D">
        <w:rPr>
          <w:spacing w:val="1"/>
          <w:sz w:val="20"/>
          <w:szCs w:val="20"/>
          <w:lang w:val="es-CL"/>
        </w:rPr>
        <w:t xml:space="preserve"> </w:t>
      </w:r>
      <w:r w:rsidRPr="005D6D5D">
        <w:rPr>
          <w:sz w:val="20"/>
          <w:szCs w:val="20"/>
          <w:lang w:val="es-CL"/>
        </w:rPr>
        <w:t>te</w:t>
      </w:r>
      <w:r w:rsidRPr="005D6D5D">
        <w:rPr>
          <w:spacing w:val="-4"/>
          <w:sz w:val="20"/>
          <w:szCs w:val="20"/>
          <w:lang w:val="es-CL"/>
        </w:rPr>
        <w:t>n</w:t>
      </w:r>
      <w:r w:rsidRPr="005D6D5D">
        <w:rPr>
          <w:spacing w:val="1"/>
          <w:sz w:val="20"/>
          <w:szCs w:val="20"/>
          <w:lang w:val="es-CL"/>
        </w:rPr>
        <w:t>g</w:t>
      </w:r>
      <w:r w:rsidRPr="005D6D5D">
        <w:rPr>
          <w:sz w:val="20"/>
          <w:szCs w:val="20"/>
          <w:lang w:val="es-CL"/>
        </w:rPr>
        <w:t>an</w:t>
      </w:r>
      <w:r w:rsidRPr="005D6D5D">
        <w:rPr>
          <w:spacing w:val="-2"/>
          <w:sz w:val="20"/>
          <w:szCs w:val="20"/>
          <w:lang w:val="es-CL"/>
        </w:rPr>
        <w:t xml:space="preserve"> </w:t>
      </w:r>
      <w:r w:rsidRPr="005D6D5D">
        <w:rPr>
          <w:sz w:val="20"/>
          <w:szCs w:val="20"/>
          <w:lang w:val="es-CL"/>
        </w:rPr>
        <w:t>un p</w:t>
      </w:r>
      <w:r w:rsidRPr="005D6D5D">
        <w:rPr>
          <w:spacing w:val="-1"/>
          <w:sz w:val="20"/>
          <w:szCs w:val="20"/>
          <w:lang w:val="es-CL"/>
        </w:rPr>
        <w:t>u</w:t>
      </w:r>
      <w:r w:rsidRPr="005D6D5D">
        <w:rPr>
          <w:spacing w:val="-3"/>
          <w:sz w:val="20"/>
          <w:szCs w:val="20"/>
          <w:lang w:val="es-CL"/>
        </w:rPr>
        <w:t>n</w:t>
      </w:r>
      <w:r w:rsidRPr="005D6D5D">
        <w:rPr>
          <w:sz w:val="20"/>
          <w:szCs w:val="20"/>
          <w:lang w:val="es-CL"/>
        </w:rPr>
        <w:t>ta</w:t>
      </w:r>
      <w:r w:rsidRPr="005D6D5D">
        <w:rPr>
          <w:spacing w:val="-2"/>
          <w:sz w:val="20"/>
          <w:szCs w:val="20"/>
          <w:lang w:val="es-CL"/>
        </w:rPr>
        <w:t>j</w:t>
      </w:r>
      <w:r w:rsidRPr="005D6D5D">
        <w:rPr>
          <w:sz w:val="20"/>
          <w:szCs w:val="20"/>
          <w:lang w:val="es-CL"/>
        </w:rPr>
        <w:t>e p</w:t>
      </w:r>
      <w:r w:rsidRPr="005D6D5D">
        <w:rPr>
          <w:spacing w:val="-1"/>
          <w:sz w:val="20"/>
          <w:szCs w:val="20"/>
          <w:lang w:val="es-CL"/>
        </w:rPr>
        <w:t>a</w:t>
      </w:r>
      <w:r w:rsidRPr="005D6D5D">
        <w:rPr>
          <w:sz w:val="20"/>
          <w:szCs w:val="20"/>
          <w:lang w:val="es-CL"/>
        </w:rPr>
        <w:t>rc</w:t>
      </w:r>
      <w:r w:rsidRPr="005D6D5D">
        <w:rPr>
          <w:spacing w:val="-2"/>
          <w:sz w:val="20"/>
          <w:szCs w:val="20"/>
          <w:lang w:val="es-CL"/>
        </w:rPr>
        <w:t>i</w:t>
      </w:r>
      <w:r w:rsidRPr="005D6D5D">
        <w:rPr>
          <w:sz w:val="20"/>
          <w:szCs w:val="20"/>
          <w:lang w:val="es-CL"/>
        </w:rPr>
        <w:t>al</w:t>
      </w:r>
      <w:r w:rsidRPr="005D6D5D">
        <w:rPr>
          <w:spacing w:val="-1"/>
          <w:sz w:val="20"/>
          <w:szCs w:val="20"/>
          <w:lang w:val="es-CL"/>
        </w:rPr>
        <w:t xml:space="preserve"> </w:t>
      </w:r>
      <w:r w:rsidRPr="005D6D5D">
        <w:rPr>
          <w:sz w:val="20"/>
          <w:szCs w:val="20"/>
          <w:lang w:val="es-CL"/>
        </w:rPr>
        <w:t>t</w:t>
      </w:r>
      <w:r w:rsidRPr="005D6D5D">
        <w:rPr>
          <w:spacing w:val="-3"/>
          <w:sz w:val="20"/>
          <w:szCs w:val="20"/>
          <w:lang w:val="es-CL"/>
        </w:rPr>
        <w:t>o</w:t>
      </w:r>
      <w:r w:rsidRPr="005D6D5D">
        <w:rPr>
          <w:sz w:val="20"/>
          <w:szCs w:val="20"/>
          <w:lang w:val="es-CL"/>
        </w:rPr>
        <w:t>tal</w:t>
      </w:r>
      <w:r w:rsidRPr="005D6D5D">
        <w:rPr>
          <w:spacing w:val="-1"/>
          <w:sz w:val="20"/>
          <w:szCs w:val="20"/>
          <w:lang w:val="es-CL"/>
        </w:rPr>
        <w:t xml:space="preserve"> </w:t>
      </w:r>
      <w:r w:rsidR="00FF3FD9">
        <w:rPr>
          <w:spacing w:val="-1"/>
          <w:sz w:val="20"/>
          <w:szCs w:val="20"/>
          <w:lang w:val="es-CL"/>
        </w:rPr>
        <w:t xml:space="preserve">igual o </w:t>
      </w:r>
      <w:r w:rsidRPr="005D6D5D">
        <w:rPr>
          <w:sz w:val="20"/>
          <w:szCs w:val="20"/>
          <w:lang w:val="es-CL"/>
        </w:rPr>
        <w:t>i</w:t>
      </w:r>
      <w:r w:rsidRPr="005D6D5D">
        <w:rPr>
          <w:spacing w:val="-4"/>
          <w:sz w:val="20"/>
          <w:szCs w:val="20"/>
          <w:lang w:val="es-CL"/>
        </w:rPr>
        <w:t>n</w:t>
      </w:r>
      <w:r w:rsidRPr="005D6D5D">
        <w:rPr>
          <w:spacing w:val="3"/>
          <w:sz w:val="20"/>
          <w:szCs w:val="20"/>
          <w:lang w:val="es-CL"/>
        </w:rPr>
        <w:t>f</w:t>
      </w:r>
      <w:r w:rsidRPr="005D6D5D">
        <w:rPr>
          <w:spacing w:val="-3"/>
          <w:sz w:val="20"/>
          <w:szCs w:val="20"/>
          <w:lang w:val="es-CL"/>
        </w:rPr>
        <w:t>e</w:t>
      </w:r>
      <w:r w:rsidRPr="005D6D5D">
        <w:rPr>
          <w:sz w:val="20"/>
          <w:szCs w:val="20"/>
          <w:lang w:val="es-CL"/>
        </w:rPr>
        <w:t>r</w:t>
      </w:r>
      <w:r w:rsidRPr="005D6D5D">
        <w:rPr>
          <w:spacing w:val="-2"/>
          <w:sz w:val="20"/>
          <w:szCs w:val="20"/>
          <w:lang w:val="es-CL"/>
        </w:rPr>
        <w:t>i</w:t>
      </w:r>
      <w:r w:rsidRPr="005D6D5D">
        <w:rPr>
          <w:sz w:val="20"/>
          <w:szCs w:val="20"/>
          <w:lang w:val="es-CL"/>
        </w:rPr>
        <w:t>or</w:t>
      </w:r>
      <w:r w:rsidRPr="005D6D5D">
        <w:rPr>
          <w:spacing w:val="1"/>
          <w:sz w:val="20"/>
          <w:szCs w:val="20"/>
          <w:lang w:val="es-CL"/>
        </w:rPr>
        <w:t xml:space="preserve"> </w:t>
      </w:r>
      <w:r w:rsidRPr="005D6D5D">
        <w:rPr>
          <w:sz w:val="20"/>
          <w:szCs w:val="20"/>
          <w:lang w:val="es-CL"/>
        </w:rPr>
        <w:t>a</w:t>
      </w:r>
      <w:r w:rsidRPr="005D6D5D">
        <w:rPr>
          <w:spacing w:val="-2"/>
          <w:sz w:val="20"/>
          <w:szCs w:val="20"/>
          <w:lang w:val="es-CL"/>
        </w:rPr>
        <w:t xml:space="preserve"> </w:t>
      </w:r>
      <w:r w:rsidRPr="005D6D5D">
        <w:rPr>
          <w:sz w:val="20"/>
          <w:szCs w:val="20"/>
          <w:lang w:val="es-CL"/>
        </w:rPr>
        <w:t>70</w:t>
      </w:r>
      <w:r w:rsidRPr="005D6D5D">
        <w:rPr>
          <w:spacing w:val="-2"/>
          <w:sz w:val="20"/>
          <w:szCs w:val="20"/>
          <w:lang w:val="es-CL"/>
        </w:rPr>
        <w:t xml:space="preserve"> </w:t>
      </w:r>
      <w:r w:rsidRPr="005D6D5D">
        <w:rPr>
          <w:sz w:val="20"/>
          <w:szCs w:val="20"/>
          <w:lang w:val="es-CL"/>
        </w:rPr>
        <w:t>(</w:t>
      </w:r>
      <w:r w:rsidRPr="005D6D5D">
        <w:rPr>
          <w:spacing w:val="-1"/>
          <w:sz w:val="20"/>
          <w:szCs w:val="20"/>
          <w:lang w:val="es-CL"/>
        </w:rPr>
        <w:t>S</w:t>
      </w:r>
      <w:r w:rsidRPr="005D6D5D">
        <w:rPr>
          <w:sz w:val="20"/>
          <w:szCs w:val="20"/>
          <w:lang w:val="es-CL"/>
        </w:rPr>
        <w:t>ete</w:t>
      </w:r>
      <w:r w:rsidRPr="005D6D5D">
        <w:rPr>
          <w:spacing w:val="-3"/>
          <w:sz w:val="20"/>
          <w:szCs w:val="20"/>
          <w:lang w:val="es-CL"/>
        </w:rPr>
        <w:t>n</w:t>
      </w:r>
      <w:r w:rsidRPr="005D6D5D">
        <w:rPr>
          <w:sz w:val="20"/>
          <w:szCs w:val="20"/>
          <w:lang w:val="es-CL"/>
        </w:rPr>
        <w:t>ta).</w:t>
      </w:r>
    </w:p>
    <w:p w14:paraId="467034DC" w14:textId="59A8B862" w:rsidR="00136F2C" w:rsidRDefault="00136F2C" w:rsidP="005D6D5D">
      <w:pPr>
        <w:pStyle w:val="Textoindependiente"/>
        <w:kinsoku w:val="0"/>
        <w:overflowPunct w:val="0"/>
        <w:spacing w:before="72"/>
        <w:ind w:right="36"/>
        <w:jc w:val="both"/>
        <w:rPr>
          <w:sz w:val="20"/>
          <w:szCs w:val="20"/>
          <w:lang w:val="es-CL"/>
        </w:rPr>
      </w:pPr>
    </w:p>
    <w:p w14:paraId="38B666FC" w14:textId="539D08C0" w:rsidR="00136F2C" w:rsidRDefault="005C0E34" w:rsidP="005D6D5D">
      <w:pPr>
        <w:pStyle w:val="Textoindependiente"/>
        <w:kinsoku w:val="0"/>
        <w:overflowPunct w:val="0"/>
        <w:spacing w:before="72"/>
        <w:ind w:right="36"/>
        <w:jc w:val="both"/>
        <w:rPr>
          <w:sz w:val="20"/>
          <w:szCs w:val="20"/>
          <w:lang w:val="es-CL"/>
        </w:rPr>
      </w:pPr>
      <w:r>
        <w:rPr>
          <w:sz w:val="20"/>
          <w:szCs w:val="20"/>
          <w:lang w:val="es-CL"/>
        </w:rPr>
        <w:t>Será Motivo de descalificación de la oferta técnica presentada</w:t>
      </w:r>
      <w:r w:rsidR="00485261">
        <w:rPr>
          <w:sz w:val="20"/>
          <w:szCs w:val="20"/>
          <w:lang w:val="es-CL"/>
        </w:rPr>
        <w:t xml:space="preserve">, </w:t>
      </w:r>
      <w:r>
        <w:rPr>
          <w:sz w:val="20"/>
          <w:szCs w:val="20"/>
          <w:lang w:val="es-CL"/>
        </w:rPr>
        <w:t>si está incluye precios o condiciones comerciales (dicha información debe ser entregada únicamente en el formulario de oferta económica</w:t>
      </w:r>
      <w:r w:rsidR="00485261">
        <w:rPr>
          <w:sz w:val="20"/>
          <w:szCs w:val="20"/>
          <w:lang w:val="es-CL"/>
        </w:rPr>
        <w:t>).</w:t>
      </w:r>
    </w:p>
    <w:p w14:paraId="573DCC72" w14:textId="14BFA4D2" w:rsidR="00A56DD7" w:rsidRDefault="00A56DD7" w:rsidP="005D6D5D">
      <w:pPr>
        <w:pStyle w:val="Textoindependiente"/>
        <w:kinsoku w:val="0"/>
        <w:overflowPunct w:val="0"/>
        <w:spacing w:before="72"/>
        <w:ind w:right="36"/>
        <w:jc w:val="both"/>
        <w:rPr>
          <w:sz w:val="20"/>
          <w:szCs w:val="20"/>
          <w:lang w:val="es-CL"/>
        </w:rPr>
      </w:pPr>
    </w:p>
    <w:p w14:paraId="1722B73A" w14:textId="29DBE29F" w:rsidR="00AB57FC" w:rsidRDefault="00AB57FC" w:rsidP="005D6D5D">
      <w:pPr>
        <w:pStyle w:val="Textoindependiente"/>
        <w:kinsoku w:val="0"/>
        <w:overflowPunct w:val="0"/>
        <w:spacing w:before="72"/>
        <w:ind w:right="36"/>
        <w:jc w:val="both"/>
        <w:rPr>
          <w:sz w:val="20"/>
          <w:szCs w:val="20"/>
          <w:lang w:val="es-CL"/>
        </w:rPr>
      </w:pPr>
    </w:p>
    <w:p w14:paraId="0C52CE7D" w14:textId="1B4E7FDE" w:rsidR="00AB57FC" w:rsidRPr="00AB57FC" w:rsidRDefault="00AB57FC" w:rsidP="00AB57FC">
      <w:pPr>
        <w:widowControl/>
        <w:numPr>
          <w:ilvl w:val="1"/>
          <w:numId w:val="13"/>
        </w:numPr>
        <w:tabs>
          <w:tab w:val="left" w:pos="1134"/>
        </w:tabs>
        <w:ind w:left="927" w:right="320"/>
        <w:jc w:val="both"/>
        <w:rPr>
          <w:b/>
          <w:sz w:val="20"/>
          <w:szCs w:val="20"/>
        </w:rPr>
      </w:pPr>
      <w:r w:rsidRPr="00AB57FC">
        <w:rPr>
          <w:b/>
          <w:sz w:val="20"/>
          <w:szCs w:val="20"/>
        </w:rPr>
        <w:t xml:space="preserve">EVALUACIÓN HSE </w:t>
      </w:r>
    </w:p>
    <w:p w14:paraId="5FC856DE" w14:textId="77777777" w:rsidR="00AB57FC" w:rsidRPr="00AB57FC" w:rsidRDefault="00AB57FC" w:rsidP="00AB57FC">
      <w:pPr>
        <w:pStyle w:val="Textoindependiente"/>
        <w:kinsoku w:val="0"/>
        <w:overflowPunct w:val="0"/>
        <w:spacing w:before="72"/>
        <w:ind w:right="36"/>
        <w:jc w:val="both"/>
        <w:rPr>
          <w:sz w:val="20"/>
          <w:szCs w:val="20"/>
          <w:lang w:val="es-CL"/>
        </w:rPr>
      </w:pPr>
    </w:p>
    <w:p w14:paraId="3594F887" w14:textId="28520852" w:rsidR="00066C49" w:rsidRDefault="00CE3D6B" w:rsidP="00AB57FC">
      <w:pPr>
        <w:pStyle w:val="Textoindependiente"/>
        <w:kinsoku w:val="0"/>
        <w:overflowPunct w:val="0"/>
        <w:spacing w:before="72"/>
        <w:ind w:right="36"/>
        <w:jc w:val="both"/>
        <w:rPr>
          <w:sz w:val="20"/>
          <w:szCs w:val="20"/>
          <w:lang w:val="es-CL"/>
        </w:rPr>
      </w:pPr>
      <w:r>
        <w:rPr>
          <w:noProof/>
          <w:sz w:val="20"/>
          <w:szCs w:val="20"/>
          <w:lang w:val="es-CL"/>
        </w:rPr>
        <w:t>No Aplica</w:t>
      </w:r>
      <w:r w:rsidR="003530F9">
        <w:rPr>
          <w:noProof/>
          <w:sz w:val="20"/>
          <w:szCs w:val="20"/>
          <w:lang w:val="es-CL"/>
        </w:rPr>
        <w:t xml:space="preserve"> para este servicio.</w:t>
      </w:r>
    </w:p>
    <w:p w14:paraId="745C2A38" w14:textId="0ECC9B03" w:rsidR="00066C49" w:rsidRDefault="00066C49" w:rsidP="00AB57FC">
      <w:pPr>
        <w:pStyle w:val="Textoindependiente"/>
        <w:kinsoku w:val="0"/>
        <w:overflowPunct w:val="0"/>
        <w:spacing w:before="72"/>
        <w:ind w:right="36"/>
        <w:jc w:val="both"/>
        <w:rPr>
          <w:sz w:val="20"/>
          <w:szCs w:val="20"/>
          <w:lang w:val="es-CL"/>
        </w:rPr>
      </w:pPr>
    </w:p>
    <w:p w14:paraId="5A636E85" w14:textId="77777777" w:rsidR="00066C49" w:rsidRDefault="00066C49" w:rsidP="00AB57FC">
      <w:pPr>
        <w:pStyle w:val="Textoindependiente"/>
        <w:kinsoku w:val="0"/>
        <w:overflowPunct w:val="0"/>
        <w:spacing w:before="72"/>
        <w:ind w:right="36"/>
        <w:jc w:val="both"/>
        <w:rPr>
          <w:sz w:val="20"/>
          <w:szCs w:val="20"/>
          <w:lang w:val="es-CL"/>
        </w:rPr>
      </w:pPr>
    </w:p>
    <w:p w14:paraId="1EBA3BC4" w14:textId="711A8E62" w:rsidR="009F7525" w:rsidRPr="00AB57FC" w:rsidRDefault="00066C49" w:rsidP="00AB57FC">
      <w:pPr>
        <w:widowControl/>
        <w:numPr>
          <w:ilvl w:val="1"/>
          <w:numId w:val="13"/>
        </w:numPr>
        <w:tabs>
          <w:tab w:val="left" w:pos="1134"/>
        </w:tabs>
        <w:ind w:left="927" w:right="320"/>
        <w:jc w:val="both"/>
        <w:rPr>
          <w:b/>
          <w:sz w:val="20"/>
          <w:szCs w:val="20"/>
        </w:rPr>
      </w:pPr>
      <w:r>
        <w:rPr>
          <w:b/>
          <w:bCs/>
          <w:spacing w:val="-1"/>
          <w:sz w:val="20"/>
          <w:szCs w:val="20"/>
          <w:u w:val="thick"/>
          <w:lang w:val="es-CL"/>
        </w:rPr>
        <w:t>EVALUACIÓN ECONÓMICA Y DETERMINACIÓN DE LA MEJOR OFERTA</w:t>
      </w:r>
    </w:p>
    <w:p w14:paraId="34F896E8" w14:textId="77777777" w:rsidR="002D4B91" w:rsidRPr="005D6D5D" w:rsidRDefault="002D4B91" w:rsidP="005D6D5D">
      <w:pPr>
        <w:kinsoku w:val="0"/>
        <w:overflowPunct w:val="0"/>
        <w:ind w:left="212" w:right="36"/>
        <w:jc w:val="both"/>
        <w:rPr>
          <w:sz w:val="20"/>
          <w:szCs w:val="20"/>
          <w:lang w:val="es-CL"/>
        </w:rPr>
      </w:pPr>
    </w:p>
    <w:p w14:paraId="6993886C" w14:textId="77777777" w:rsidR="009F7525" w:rsidRPr="005D6D5D" w:rsidRDefault="009F7525" w:rsidP="005D6D5D">
      <w:pPr>
        <w:pStyle w:val="Textoindependiente"/>
        <w:kinsoku w:val="0"/>
        <w:overflowPunct w:val="0"/>
        <w:spacing w:before="3"/>
        <w:ind w:right="36"/>
        <w:jc w:val="both"/>
        <w:rPr>
          <w:sz w:val="20"/>
          <w:szCs w:val="20"/>
          <w:lang w:val="es-CL"/>
        </w:rPr>
      </w:pPr>
      <w:r w:rsidRPr="005D6D5D">
        <w:rPr>
          <w:sz w:val="20"/>
          <w:szCs w:val="20"/>
          <w:lang w:val="es-CL"/>
        </w:rPr>
        <w:t>La</w:t>
      </w:r>
      <w:r w:rsidRPr="005D6D5D">
        <w:rPr>
          <w:spacing w:val="31"/>
          <w:sz w:val="20"/>
          <w:szCs w:val="20"/>
          <w:lang w:val="es-CL"/>
        </w:rPr>
        <w:t xml:space="preserve"> </w:t>
      </w:r>
      <w:r w:rsidRPr="005D6D5D">
        <w:rPr>
          <w:sz w:val="20"/>
          <w:szCs w:val="20"/>
          <w:lang w:val="es-CL"/>
        </w:rPr>
        <w:t>e</w:t>
      </w:r>
      <w:r w:rsidRPr="005D6D5D">
        <w:rPr>
          <w:spacing w:val="-3"/>
          <w:sz w:val="20"/>
          <w:szCs w:val="20"/>
          <w:lang w:val="es-CL"/>
        </w:rPr>
        <w:t>v</w:t>
      </w:r>
      <w:r w:rsidRPr="005D6D5D">
        <w:rPr>
          <w:sz w:val="20"/>
          <w:szCs w:val="20"/>
          <w:lang w:val="es-CL"/>
        </w:rPr>
        <w:t>a</w:t>
      </w:r>
      <w:r w:rsidRPr="005D6D5D">
        <w:rPr>
          <w:spacing w:val="-2"/>
          <w:sz w:val="20"/>
          <w:szCs w:val="20"/>
          <w:lang w:val="es-CL"/>
        </w:rPr>
        <w:t>l</w:t>
      </w:r>
      <w:r w:rsidRPr="005D6D5D">
        <w:rPr>
          <w:sz w:val="20"/>
          <w:szCs w:val="20"/>
          <w:lang w:val="es-CL"/>
        </w:rPr>
        <w:t>u</w:t>
      </w:r>
      <w:r w:rsidRPr="005D6D5D">
        <w:rPr>
          <w:spacing w:val="-1"/>
          <w:sz w:val="20"/>
          <w:szCs w:val="20"/>
          <w:lang w:val="es-CL"/>
        </w:rPr>
        <w:t>a</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31"/>
          <w:sz w:val="20"/>
          <w:szCs w:val="20"/>
          <w:lang w:val="es-CL"/>
        </w:rPr>
        <w:t xml:space="preserve"> </w:t>
      </w:r>
      <w:r w:rsidRPr="005D6D5D">
        <w:rPr>
          <w:sz w:val="20"/>
          <w:szCs w:val="20"/>
          <w:lang w:val="es-CL"/>
        </w:rPr>
        <w:t>de</w:t>
      </w:r>
      <w:r w:rsidRPr="005D6D5D">
        <w:rPr>
          <w:spacing w:val="31"/>
          <w:sz w:val="20"/>
          <w:szCs w:val="20"/>
          <w:lang w:val="es-CL"/>
        </w:rPr>
        <w:t xml:space="preserve"> </w:t>
      </w:r>
      <w:r w:rsidRPr="005D6D5D">
        <w:rPr>
          <w:spacing w:val="-2"/>
          <w:sz w:val="20"/>
          <w:szCs w:val="20"/>
          <w:lang w:val="es-CL"/>
        </w:rPr>
        <w:t>l</w:t>
      </w:r>
      <w:r w:rsidRPr="005D6D5D">
        <w:rPr>
          <w:sz w:val="20"/>
          <w:szCs w:val="20"/>
          <w:lang w:val="es-CL"/>
        </w:rPr>
        <w:t>as</w:t>
      </w:r>
      <w:r w:rsidRPr="005D6D5D">
        <w:rPr>
          <w:spacing w:val="31"/>
          <w:sz w:val="20"/>
          <w:szCs w:val="20"/>
          <w:lang w:val="es-CL"/>
        </w:rPr>
        <w:t xml:space="preserve"> </w:t>
      </w:r>
      <w:r w:rsidRPr="005D6D5D">
        <w:rPr>
          <w:sz w:val="20"/>
          <w:szCs w:val="20"/>
          <w:lang w:val="es-CL"/>
        </w:rPr>
        <w:t>ofertas</w:t>
      </w:r>
      <w:r w:rsidRPr="005D6D5D">
        <w:rPr>
          <w:spacing w:val="31"/>
          <w:sz w:val="20"/>
          <w:szCs w:val="20"/>
          <w:lang w:val="es-CL"/>
        </w:rPr>
        <w:t xml:space="preserve"> </w:t>
      </w:r>
      <w:r w:rsidRPr="005D6D5D">
        <w:rPr>
          <w:spacing w:val="-3"/>
          <w:sz w:val="20"/>
          <w:szCs w:val="20"/>
          <w:lang w:val="es-CL"/>
        </w:rPr>
        <w:t>e</w:t>
      </w:r>
      <w:r w:rsidRPr="005D6D5D">
        <w:rPr>
          <w:sz w:val="20"/>
          <w:szCs w:val="20"/>
          <w:lang w:val="es-CL"/>
        </w:rPr>
        <w:t>co</w:t>
      </w:r>
      <w:r w:rsidRPr="005D6D5D">
        <w:rPr>
          <w:spacing w:val="-1"/>
          <w:sz w:val="20"/>
          <w:szCs w:val="20"/>
          <w:lang w:val="es-CL"/>
        </w:rPr>
        <w:t>n</w:t>
      </w:r>
      <w:r w:rsidRPr="005D6D5D">
        <w:rPr>
          <w:sz w:val="20"/>
          <w:szCs w:val="20"/>
          <w:lang w:val="es-CL"/>
        </w:rPr>
        <w:t>ómic</w:t>
      </w:r>
      <w:r w:rsidRPr="005D6D5D">
        <w:rPr>
          <w:spacing w:val="-1"/>
          <w:sz w:val="20"/>
          <w:szCs w:val="20"/>
          <w:lang w:val="es-CL"/>
        </w:rPr>
        <w:t>a</w:t>
      </w:r>
      <w:r w:rsidRPr="005D6D5D">
        <w:rPr>
          <w:sz w:val="20"/>
          <w:szCs w:val="20"/>
          <w:lang w:val="es-CL"/>
        </w:rPr>
        <w:t>s</w:t>
      </w:r>
      <w:r w:rsidRPr="005D6D5D">
        <w:rPr>
          <w:spacing w:val="29"/>
          <w:sz w:val="20"/>
          <w:szCs w:val="20"/>
          <w:lang w:val="es-CL"/>
        </w:rPr>
        <w:t xml:space="preserve"> </w:t>
      </w:r>
      <w:r w:rsidRPr="005D6D5D">
        <w:rPr>
          <w:sz w:val="20"/>
          <w:szCs w:val="20"/>
          <w:lang w:val="es-CL"/>
        </w:rPr>
        <w:t>se</w:t>
      </w:r>
      <w:r w:rsidRPr="005D6D5D">
        <w:rPr>
          <w:spacing w:val="31"/>
          <w:sz w:val="20"/>
          <w:szCs w:val="20"/>
          <w:lang w:val="es-CL"/>
        </w:rPr>
        <w:t xml:space="preserve"> </w:t>
      </w:r>
      <w:r w:rsidRPr="005D6D5D">
        <w:rPr>
          <w:sz w:val="20"/>
          <w:szCs w:val="20"/>
          <w:lang w:val="es-CL"/>
        </w:rPr>
        <w:t>r</w:t>
      </w:r>
      <w:r w:rsidRPr="005D6D5D">
        <w:rPr>
          <w:spacing w:val="-3"/>
          <w:sz w:val="20"/>
          <w:szCs w:val="20"/>
          <w:lang w:val="es-CL"/>
        </w:rPr>
        <w:t>e</w:t>
      </w:r>
      <w:r w:rsidRPr="005D6D5D">
        <w:rPr>
          <w:sz w:val="20"/>
          <w:szCs w:val="20"/>
          <w:lang w:val="es-CL"/>
        </w:rPr>
        <w:t>a</w:t>
      </w:r>
      <w:r w:rsidRPr="005D6D5D">
        <w:rPr>
          <w:spacing w:val="-2"/>
          <w:sz w:val="20"/>
          <w:szCs w:val="20"/>
          <w:lang w:val="es-CL"/>
        </w:rPr>
        <w:t>l</w:t>
      </w:r>
      <w:r w:rsidRPr="005D6D5D">
        <w:rPr>
          <w:spacing w:val="1"/>
          <w:sz w:val="20"/>
          <w:szCs w:val="20"/>
          <w:lang w:val="es-CL"/>
        </w:rPr>
        <w:t>i</w:t>
      </w:r>
      <w:r w:rsidRPr="005D6D5D">
        <w:rPr>
          <w:spacing w:val="-3"/>
          <w:sz w:val="20"/>
          <w:szCs w:val="20"/>
          <w:lang w:val="es-CL"/>
        </w:rPr>
        <w:t>z</w:t>
      </w:r>
      <w:r w:rsidRPr="005D6D5D">
        <w:rPr>
          <w:sz w:val="20"/>
          <w:szCs w:val="20"/>
          <w:lang w:val="es-CL"/>
        </w:rPr>
        <w:t>ará</w:t>
      </w:r>
      <w:r w:rsidRPr="005D6D5D">
        <w:rPr>
          <w:spacing w:val="33"/>
          <w:sz w:val="20"/>
          <w:szCs w:val="20"/>
          <w:lang w:val="es-CL"/>
        </w:rPr>
        <w:t xml:space="preserve"> </w:t>
      </w:r>
      <w:r w:rsidRPr="005D6D5D">
        <w:rPr>
          <w:sz w:val="20"/>
          <w:szCs w:val="20"/>
          <w:lang w:val="es-CL"/>
        </w:rPr>
        <w:t>res</w:t>
      </w:r>
      <w:r w:rsidRPr="005D6D5D">
        <w:rPr>
          <w:spacing w:val="-1"/>
          <w:sz w:val="20"/>
          <w:szCs w:val="20"/>
          <w:lang w:val="es-CL"/>
        </w:rPr>
        <w:t>p</w:t>
      </w:r>
      <w:r w:rsidRPr="005D6D5D">
        <w:rPr>
          <w:sz w:val="20"/>
          <w:szCs w:val="20"/>
          <w:lang w:val="es-CL"/>
        </w:rPr>
        <w:t>e</w:t>
      </w:r>
      <w:r w:rsidRPr="005D6D5D">
        <w:rPr>
          <w:spacing w:val="-3"/>
          <w:sz w:val="20"/>
          <w:szCs w:val="20"/>
          <w:lang w:val="es-CL"/>
        </w:rPr>
        <w:t>c</w:t>
      </w:r>
      <w:r w:rsidRPr="005D6D5D">
        <w:rPr>
          <w:sz w:val="20"/>
          <w:szCs w:val="20"/>
          <w:lang w:val="es-CL"/>
        </w:rPr>
        <w:t>to</w:t>
      </w:r>
      <w:r w:rsidRPr="005D6D5D">
        <w:rPr>
          <w:spacing w:val="31"/>
          <w:sz w:val="20"/>
          <w:szCs w:val="20"/>
          <w:lang w:val="es-CL"/>
        </w:rPr>
        <w:t xml:space="preserve"> </w:t>
      </w:r>
      <w:r w:rsidRPr="005D6D5D">
        <w:rPr>
          <w:sz w:val="20"/>
          <w:szCs w:val="20"/>
          <w:lang w:val="es-CL"/>
        </w:rPr>
        <w:t>de</w:t>
      </w:r>
      <w:r w:rsidRPr="005D6D5D">
        <w:rPr>
          <w:spacing w:val="31"/>
          <w:sz w:val="20"/>
          <w:szCs w:val="20"/>
          <w:lang w:val="es-CL"/>
        </w:rPr>
        <w:t xml:space="preserve"> </w:t>
      </w:r>
      <w:r w:rsidRPr="005D6D5D">
        <w:rPr>
          <w:spacing w:val="-2"/>
          <w:sz w:val="20"/>
          <w:szCs w:val="20"/>
          <w:lang w:val="es-CL"/>
        </w:rPr>
        <w:t>l</w:t>
      </w:r>
      <w:r w:rsidRPr="005D6D5D">
        <w:rPr>
          <w:spacing w:val="4"/>
          <w:sz w:val="20"/>
          <w:szCs w:val="20"/>
          <w:lang w:val="es-CL"/>
        </w:rPr>
        <w:t>a</w:t>
      </w:r>
      <w:r w:rsidRPr="005D6D5D">
        <w:rPr>
          <w:sz w:val="20"/>
          <w:szCs w:val="20"/>
          <w:lang w:val="es-CL"/>
        </w:rPr>
        <w:t>s</w:t>
      </w:r>
      <w:r w:rsidRPr="005D6D5D">
        <w:rPr>
          <w:spacing w:val="29"/>
          <w:sz w:val="20"/>
          <w:szCs w:val="20"/>
          <w:lang w:val="es-CL"/>
        </w:rPr>
        <w:t xml:space="preserve"> </w:t>
      </w:r>
      <w:r w:rsidRPr="005D6D5D">
        <w:rPr>
          <w:spacing w:val="-3"/>
          <w:sz w:val="20"/>
          <w:szCs w:val="20"/>
          <w:lang w:val="es-CL"/>
        </w:rPr>
        <w:t>o</w:t>
      </w:r>
      <w:r w:rsidRPr="005D6D5D">
        <w:rPr>
          <w:spacing w:val="3"/>
          <w:sz w:val="20"/>
          <w:szCs w:val="20"/>
          <w:lang w:val="es-CL"/>
        </w:rPr>
        <w:t>f</w:t>
      </w:r>
      <w:r w:rsidRPr="005D6D5D">
        <w:rPr>
          <w:sz w:val="20"/>
          <w:szCs w:val="20"/>
          <w:lang w:val="es-CL"/>
        </w:rPr>
        <w:t>e</w:t>
      </w:r>
      <w:r w:rsidRPr="005D6D5D">
        <w:rPr>
          <w:spacing w:val="-2"/>
          <w:sz w:val="20"/>
          <w:szCs w:val="20"/>
          <w:lang w:val="es-CL"/>
        </w:rPr>
        <w:t>r</w:t>
      </w:r>
      <w:r w:rsidRPr="005D6D5D">
        <w:rPr>
          <w:sz w:val="20"/>
          <w:szCs w:val="20"/>
          <w:lang w:val="es-CL"/>
        </w:rPr>
        <w:t>tas</w:t>
      </w:r>
      <w:r w:rsidRPr="005D6D5D">
        <w:rPr>
          <w:spacing w:val="29"/>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31"/>
          <w:sz w:val="20"/>
          <w:szCs w:val="20"/>
          <w:lang w:val="es-CL"/>
        </w:rPr>
        <w:t xml:space="preserve"> </w:t>
      </w:r>
      <w:r w:rsidRPr="005D6D5D">
        <w:rPr>
          <w:sz w:val="20"/>
          <w:szCs w:val="20"/>
          <w:lang w:val="es-CL"/>
        </w:rPr>
        <w:t>h</w:t>
      </w:r>
      <w:r w:rsidRPr="005D6D5D">
        <w:rPr>
          <w:spacing w:val="-1"/>
          <w:sz w:val="20"/>
          <w:szCs w:val="20"/>
          <w:lang w:val="es-CL"/>
        </w:rPr>
        <w:t>a</w:t>
      </w:r>
      <w:r w:rsidRPr="005D6D5D">
        <w:rPr>
          <w:spacing w:val="-3"/>
          <w:sz w:val="20"/>
          <w:szCs w:val="20"/>
          <w:lang w:val="es-CL"/>
        </w:rPr>
        <w:t>y</w:t>
      </w:r>
      <w:r w:rsidRPr="005D6D5D">
        <w:rPr>
          <w:sz w:val="20"/>
          <w:szCs w:val="20"/>
          <w:lang w:val="es-CL"/>
        </w:rPr>
        <w:t>an</w:t>
      </w:r>
      <w:r w:rsidRPr="005D6D5D">
        <w:rPr>
          <w:spacing w:val="31"/>
          <w:sz w:val="20"/>
          <w:szCs w:val="20"/>
          <w:lang w:val="es-CL"/>
        </w:rPr>
        <w:t xml:space="preserve"> </w:t>
      </w:r>
      <w:r w:rsidRPr="005D6D5D">
        <w:rPr>
          <w:sz w:val="20"/>
          <w:szCs w:val="20"/>
          <w:lang w:val="es-CL"/>
        </w:rPr>
        <w:t>ca</w:t>
      </w:r>
      <w:r w:rsidRPr="005D6D5D">
        <w:rPr>
          <w:spacing w:val="-2"/>
          <w:sz w:val="20"/>
          <w:szCs w:val="20"/>
          <w:lang w:val="es-CL"/>
        </w:rPr>
        <w:t>l</w:t>
      </w:r>
      <w:r w:rsidRPr="005D6D5D">
        <w:rPr>
          <w:spacing w:val="-4"/>
          <w:sz w:val="20"/>
          <w:szCs w:val="20"/>
          <w:lang w:val="es-CL"/>
        </w:rPr>
        <w:t>i</w:t>
      </w:r>
      <w:r w:rsidRPr="005D6D5D">
        <w:rPr>
          <w:spacing w:val="3"/>
          <w:sz w:val="20"/>
          <w:szCs w:val="20"/>
          <w:lang w:val="es-CL"/>
        </w:rPr>
        <w:t>f</w:t>
      </w:r>
      <w:r w:rsidRPr="005D6D5D">
        <w:rPr>
          <w:spacing w:val="-2"/>
          <w:sz w:val="20"/>
          <w:szCs w:val="20"/>
          <w:lang w:val="es-CL"/>
        </w:rPr>
        <w:t>i</w:t>
      </w:r>
      <w:r w:rsidRPr="005D6D5D">
        <w:rPr>
          <w:sz w:val="20"/>
          <w:szCs w:val="20"/>
          <w:lang w:val="es-CL"/>
        </w:rPr>
        <w:t>ca</w:t>
      </w:r>
      <w:r w:rsidRPr="005D6D5D">
        <w:rPr>
          <w:spacing w:val="-1"/>
          <w:sz w:val="20"/>
          <w:szCs w:val="20"/>
          <w:lang w:val="es-CL"/>
        </w:rPr>
        <w:t>d</w:t>
      </w:r>
      <w:r w:rsidRPr="005D6D5D">
        <w:rPr>
          <w:sz w:val="20"/>
          <w:szCs w:val="20"/>
          <w:lang w:val="es-CL"/>
        </w:rPr>
        <w:t>o a</w:t>
      </w:r>
      <w:r w:rsidRPr="005D6D5D">
        <w:rPr>
          <w:spacing w:val="-1"/>
          <w:sz w:val="20"/>
          <w:szCs w:val="20"/>
          <w:lang w:val="es-CL"/>
        </w:rPr>
        <w:t>d</w:t>
      </w:r>
      <w:r w:rsidRPr="005D6D5D">
        <w:rPr>
          <w:sz w:val="20"/>
          <w:szCs w:val="20"/>
          <w:lang w:val="es-CL"/>
        </w:rPr>
        <w:t>m</w:t>
      </w:r>
      <w:r w:rsidRPr="005D6D5D">
        <w:rPr>
          <w:spacing w:val="-2"/>
          <w:sz w:val="20"/>
          <w:szCs w:val="20"/>
          <w:lang w:val="es-CL"/>
        </w:rPr>
        <w:t>i</w:t>
      </w:r>
      <w:r w:rsidRPr="005D6D5D">
        <w:rPr>
          <w:sz w:val="20"/>
          <w:szCs w:val="20"/>
          <w:lang w:val="es-CL"/>
        </w:rPr>
        <w:t>n</w:t>
      </w:r>
      <w:r w:rsidRPr="005D6D5D">
        <w:rPr>
          <w:spacing w:val="-2"/>
          <w:sz w:val="20"/>
          <w:szCs w:val="20"/>
          <w:lang w:val="es-CL"/>
        </w:rPr>
        <w:t>i</w:t>
      </w:r>
      <w:r w:rsidRPr="005D6D5D">
        <w:rPr>
          <w:sz w:val="20"/>
          <w:szCs w:val="20"/>
          <w:lang w:val="es-CL"/>
        </w:rPr>
        <w:t>str</w:t>
      </w:r>
      <w:r w:rsidRPr="005D6D5D">
        <w:rPr>
          <w:spacing w:val="-3"/>
          <w:sz w:val="20"/>
          <w:szCs w:val="20"/>
          <w:lang w:val="es-CL"/>
        </w:rPr>
        <w:t>a</w:t>
      </w:r>
      <w:r w:rsidRPr="005D6D5D">
        <w:rPr>
          <w:sz w:val="20"/>
          <w:szCs w:val="20"/>
          <w:lang w:val="es-CL"/>
        </w:rPr>
        <w:t>t</w:t>
      </w:r>
      <w:r w:rsidRPr="005D6D5D">
        <w:rPr>
          <w:spacing w:val="-2"/>
          <w:sz w:val="20"/>
          <w:szCs w:val="20"/>
          <w:lang w:val="es-CL"/>
        </w:rPr>
        <w:t>i</w:t>
      </w:r>
      <w:r w:rsidRPr="005D6D5D">
        <w:rPr>
          <w:spacing w:val="-3"/>
          <w:sz w:val="20"/>
          <w:szCs w:val="20"/>
          <w:lang w:val="es-CL"/>
        </w:rPr>
        <w:t>v</w:t>
      </w:r>
      <w:r w:rsidRPr="005D6D5D">
        <w:rPr>
          <w:sz w:val="20"/>
          <w:szCs w:val="20"/>
          <w:lang w:val="es-CL"/>
        </w:rPr>
        <w:t>a</w:t>
      </w:r>
      <w:r w:rsidRPr="005D6D5D">
        <w:rPr>
          <w:spacing w:val="36"/>
          <w:sz w:val="20"/>
          <w:szCs w:val="20"/>
          <w:lang w:val="es-CL"/>
        </w:rPr>
        <w:t xml:space="preserve"> </w:t>
      </w:r>
      <w:r w:rsidRPr="005D6D5D">
        <w:rPr>
          <w:sz w:val="20"/>
          <w:szCs w:val="20"/>
          <w:lang w:val="es-CL"/>
        </w:rPr>
        <w:t>y</w:t>
      </w:r>
      <w:r w:rsidRPr="005D6D5D">
        <w:rPr>
          <w:spacing w:val="32"/>
          <w:sz w:val="20"/>
          <w:szCs w:val="20"/>
          <w:lang w:val="es-CL"/>
        </w:rPr>
        <w:t xml:space="preserve"> </w:t>
      </w:r>
      <w:r w:rsidRPr="005D6D5D">
        <w:rPr>
          <w:sz w:val="20"/>
          <w:szCs w:val="20"/>
          <w:lang w:val="es-CL"/>
        </w:rPr>
        <w:t>téc</w:t>
      </w:r>
      <w:r w:rsidRPr="005D6D5D">
        <w:rPr>
          <w:spacing w:val="-1"/>
          <w:sz w:val="20"/>
          <w:szCs w:val="20"/>
          <w:lang w:val="es-CL"/>
        </w:rPr>
        <w:t>n</w:t>
      </w:r>
      <w:r w:rsidRPr="005D6D5D">
        <w:rPr>
          <w:spacing w:val="-2"/>
          <w:sz w:val="20"/>
          <w:szCs w:val="20"/>
          <w:lang w:val="es-CL"/>
        </w:rPr>
        <w:t>i</w:t>
      </w:r>
      <w:r w:rsidRPr="005D6D5D">
        <w:rPr>
          <w:sz w:val="20"/>
          <w:szCs w:val="20"/>
          <w:lang w:val="es-CL"/>
        </w:rPr>
        <w:t>cament</w:t>
      </w:r>
      <w:r w:rsidRPr="005D6D5D">
        <w:rPr>
          <w:spacing w:val="-3"/>
          <w:sz w:val="20"/>
          <w:szCs w:val="20"/>
          <w:lang w:val="es-CL"/>
        </w:rPr>
        <w:t>e</w:t>
      </w:r>
      <w:r w:rsidRPr="005D6D5D">
        <w:rPr>
          <w:sz w:val="20"/>
          <w:szCs w:val="20"/>
          <w:lang w:val="es-CL"/>
        </w:rPr>
        <w:t>,</w:t>
      </w:r>
      <w:r w:rsidRPr="005D6D5D">
        <w:rPr>
          <w:spacing w:val="35"/>
          <w:sz w:val="20"/>
          <w:szCs w:val="20"/>
          <w:lang w:val="es-CL"/>
        </w:rPr>
        <w:t xml:space="preserve"> </w:t>
      </w:r>
      <w:r w:rsidRPr="005D6D5D">
        <w:rPr>
          <w:sz w:val="20"/>
          <w:szCs w:val="20"/>
          <w:lang w:val="es-CL"/>
        </w:rPr>
        <w:t>uti</w:t>
      </w:r>
      <w:r w:rsidRPr="005D6D5D">
        <w:rPr>
          <w:spacing w:val="-2"/>
          <w:sz w:val="20"/>
          <w:szCs w:val="20"/>
          <w:lang w:val="es-CL"/>
        </w:rPr>
        <w:t>li</w:t>
      </w:r>
      <w:r w:rsidRPr="005D6D5D">
        <w:rPr>
          <w:spacing w:val="-3"/>
          <w:sz w:val="20"/>
          <w:szCs w:val="20"/>
          <w:lang w:val="es-CL"/>
        </w:rPr>
        <w:t>z</w:t>
      </w:r>
      <w:r w:rsidRPr="005D6D5D">
        <w:rPr>
          <w:sz w:val="20"/>
          <w:szCs w:val="20"/>
          <w:lang w:val="es-CL"/>
        </w:rPr>
        <w:t>a</w:t>
      </w:r>
      <w:r w:rsidRPr="005D6D5D">
        <w:rPr>
          <w:spacing w:val="-1"/>
          <w:sz w:val="20"/>
          <w:szCs w:val="20"/>
          <w:lang w:val="es-CL"/>
        </w:rPr>
        <w:t>n</w:t>
      </w:r>
      <w:r w:rsidRPr="005D6D5D">
        <w:rPr>
          <w:sz w:val="20"/>
          <w:szCs w:val="20"/>
          <w:lang w:val="es-CL"/>
        </w:rPr>
        <w:t>do</w:t>
      </w:r>
      <w:r w:rsidRPr="005D6D5D">
        <w:rPr>
          <w:spacing w:val="33"/>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ra</w:t>
      </w:r>
      <w:r w:rsidRPr="005D6D5D">
        <w:rPr>
          <w:spacing w:val="34"/>
          <w:sz w:val="20"/>
          <w:szCs w:val="20"/>
          <w:lang w:val="es-CL"/>
        </w:rPr>
        <w:t xml:space="preserve"> </w:t>
      </w:r>
      <w:r w:rsidRPr="005D6D5D">
        <w:rPr>
          <w:spacing w:val="1"/>
          <w:sz w:val="20"/>
          <w:szCs w:val="20"/>
          <w:lang w:val="es-CL"/>
        </w:rPr>
        <w:t>e</w:t>
      </w:r>
      <w:r w:rsidRPr="005D6D5D">
        <w:rPr>
          <w:sz w:val="20"/>
          <w:szCs w:val="20"/>
          <w:lang w:val="es-CL"/>
        </w:rPr>
        <w:t>l</w:t>
      </w:r>
      <w:r w:rsidRPr="005D6D5D">
        <w:rPr>
          <w:spacing w:val="33"/>
          <w:sz w:val="20"/>
          <w:szCs w:val="20"/>
          <w:lang w:val="es-CL"/>
        </w:rPr>
        <w:t xml:space="preserve"> </w:t>
      </w:r>
      <w:r w:rsidRPr="005D6D5D">
        <w:rPr>
          <w:sz w:val="20"/>
          <w:szCs w:val="20"/>
          <w:lang w:val="es-CL"/>
        </w:rPr>
        <w:t>(</w:t>
      </w:r>
      <w:r w:rsidRPr="005D6D5D">
        <w:rPr>
          <w:spacing w:val="-2"/>
          <w:sz w:val="20"/>
          <w:szCs w:val="20"/>
          <w:lang w:val="es-CL"/>
        </w:rPr>
        <w:t>l</w:t>
      </w:r>
      <w:r w:rsidRPr="005D6D5D">
        <w:rPr>
          <w:sz w:val="20"/>
          <w:szCs w:val="20"/>
          <w:lang w:val="es-CL"/>
        </w:rPr>
        <w:t>os)</w:t>
      </w:r>
      <w:r w:rsidRPr="005D6D5D">
        <w:rPr>
          <w:spacing w:val="35"/>
          <w:sz w:val="20"/>
          <w:szCs w:val="20"/>
          <w:lang w:val="es-CL"/>
        </w:rPr>
        <w:t xml:space="preserve"> </w:t>
      </w:r>
      <w:r w:rsidRPr="005D6D5D">
        <w:rPr>
          <w:sz w:val="20"/>
          <w:szCs w:val="20"/>
          <w:lang w:val="es-CL"/>
        </w:rPr>
        <w:t>prec</w:t>
      </w:r>
      <w:r w:rsidRPr="005D6D5D">
        <w:rPr>
          <w:spacing w:val="-1"/>
          <w:sz w:val="20"/>
          <w:szCs w:val="20"/>
          <w:lang w:val="es-CL"/>
        </w:rPr>
        <w:t>i</w:t>
      </w:r>
      <w:r w:rsidRPr="005D6D5D">
        <w:rPr>
          <w:sz w:val="20"/>
          <w:szCs w:val="20"/>
          <w:lang w:val="es-CL"/>
        </w:rPr>
        <w:t>o(s)</w:t>
      </w:r>
      <w:r w:rsidRPr="005D6D5D">
        <w:rPr>
          <w:spacing w:val="35"/>
          <w:sz w:val="20"/>
          <w:szCs w:val="20"/>
          <w:lang w:val="es-CL"/>
        </w:rPr>
        <w:t xml:space="preserve"> </w:t>
      </w:r>
      <w:r w:rsidRPr="005D6D5D">
        <w:rPr>
          <w:spacing w:val="-3"/>
          <w:sz w:val="20"/>
          <w:szCs w:val="20"/>
          <w:lang w:val="es-CL"/>
        </w:rPr>
        <w:t>o</w:t>
      </w:r>
      <w:r w:rsidRPr="005D6D5D">
        <w:rPr>
          <w:sz w:val="20"/>
          <w:szCs w:val="20"/>
          <w:lang w:val="es-CL"/>
        </w:rPr>
        <w:t>fe</w:t>
      </w:r>
      <w:r w:rsidRPr="005D6D5D">
        <w:rPr>
          <w:spacing w:val="-2"/>
          <w:sz w:val="20"/>
          <w:szCs w:val="20"/>
          <w:lang w:val="es-CL"/>
        </w:rPr>
        <w:t>r</w:t>
      </w:r>
      <w:r w:rsidRPr="005D6D5D">
        <w:rPr>
          <w:sz w:val="20"/>
          <w:szCs w:val="20"/>
          <w:lang w:val="es-CL"/>
        </w:rPr>
        <w:t>ta</w:t>
      </w:r>
      <w:r w:rsidRPr="005D6D5D">
        <w:rPr>
          <w:spacing w:val="-1"/>
          <w:sz w:val="20"/>
          <w:szCs w:val="20"/>
          <w:lang w:val="es-CL"/>
        </w:rPr>
        <w:t>d</w:t>
      </w:r>
      <w:r w:rsidRPr="005D6D5D">
        <w:rPr>
          <w:spacing w:val="-3"/>
          <w:sz w:val="20"/>
          <w:szCs w:val="20"/>
          <w:lang w:val="es-CL"/>
        </w:rPr>
        <w:t>o</w:t>
      </w:r>
      <w:r w:rsidRPr="005D6D5D">
        <w:rPr>
          <w:sz w:val="20"/>
          <w:szCs w:val="20"/>
          <w:lang w:val="es-CL"/>
        </w:rPr>
        <w:t>(s)</w:t>
      </w:r>
      <w:r w:rsidRPr="005D6D5D">
        <w:rPr>
          <w:spacing w:val="35"/>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w:t>
      </w:r>
      <w:r w:rsidRPr="005D6D5D">
        <w:rPr>
          <w:spacing w:val="35"/>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34"/>
          <w:sz w:val="20"/>
          <w:szCs w:val="20"/>
          <w:lang w:val="es-CL"/>
        </w:rPr>
        <w:t xml:space="preserve"> </w:t>
      </w:r>
      <w:r w:rsidRPr="005D6D5D">
        <w:rPr>
          <w:spacing w:val="-1"/>
          <w:sz w:val="20"/>
          <w:szCs w:val="20"/>
          <w:lang w:val="es-CL"/>
        </w:rPr>
        <w:t>P</w:t>
      </w:r>
      <w:r w:rsidRPr="005D6D5D">
        <w:rPr>
          <w:sz w:val="20"/>
          <w:szCs w:val="20"/>
          <w:lang w:val="es-CL"/>
        </w:rPr>
        <w:t>ro</w:t>
      </w:r>
      <w:r w:rsidRPr="005D6D5D">
        <w:rPr>
          <w:spacing w:val="-1"/>
          <w:sz w:val="20"/>
          <w:szCs w:val="20"/>
          <w:lang w:val="es-CL"/>
        </w:rPr>
        <w:t>p</w:t>
      </w:r>
      <w:r w:rsidRPr="005D6D5D">
        <w:rPr>
          <w:sz w:val="20"/>
          <w:szCs w:val="20"/>
          <w:lang w:val="es-CL"/>
        </w:rPr>
        <w:t>o</w:t>
      </w:r>
      <w:r w:rsidRPr="005D6D5D">
        <w:rPr>
          <w:spacing w:val="-1"/>
          <w:sz w:val="20"/>
          <w:szCs w:val="20"/>
          <w:lang w:val="es-CL"/>
        </w:rPr>
        <w:t>n</w:t>
      </w:r>
      <w:r w:rsidRPr="005D6D5D">
        <w:rPr>
          <w:sz w:val="20"/>
          <w:szCs w:val="20"/>
          <w:lang w:val="es-CL"/>
        </w:rPr>
        <w:t>e</w:t>
      </w:r>
      <w:r w:rsidRPr="005D6D5D">
        <w:rPr>
          <w:spacing w:val="-4"/>
          <w:sz w:val="20"/>
          <w:szCs w:val="20"/>
          <w:lang w:val="es-CL"/>
        </w:rPr>
        <w:t>n</w:t>
      </w:r>
      <w:r w:rsidRPr="005D6D5D">
        <w:rPr>
          <w:sz w:val="20"/>
          <w:szCs w:val="20"/>
          <w:lang w:val="es-CL"/>
        </w:rPr>
        <w:t>tes</w:t>
      </w:r>
      <w:r w:rsidRPr="005D6D5D">
        <w:rPr>
          <w:spacing w:val="31"/>
          <w:sz w:val="20"/>
          <w:szCs w:val="20"/>
          <w:lang w:val="es-CL"/>
        </w:rPr>
        <w:t xml:space="preserve"> </w:t>
      </w:r>
      <w:r w:rsidRPr="005D6D5D">
        <w:rPr>
          <w:sz w:val="20"/>
          <w:szCs w:val="20"/>
          <w:lang w:val="es-CL"/>
        </w:rPr>
        <w:t>en (</w:t>
      </w:r>
      <w:r w:rsidRPr="005D6D5D">
        <w:rPr>
          <w:spacing w:val="-2"/>
          <w:sz w:val="20"/>
          <w:szCs w:val="20"/>
          <w:lang w:val="es-CL"/>
        </w:rPr>
        <w:t>l</w:t>
      </w:r>
      <w:r w:rsidRPr="005D6D5D">
        <w:rPr>
          <w:sz w:val="20"/>
          <w:szCs w:val="20"/>
          <w:lang w:val="es-CL"/>
        </w:rPr>
        <w:t>os)</w:t>
      </w:r>
      <w:r w:rsidRPr="005D6D5D">
        <w:rPr>
          <w:spacing w:val="1"/>
          <w:sz w:val="20"/>
          <w:szCs w:val="20"/>
          <w:lang w:val="es-CL"/>
        </w:rPr>
        <w:t xml:space="preserve"> </w:t>
      </w:r>
      <w:r w:rsidRPr="005D6D5D">
        <w:rPr>
          <w:sz w:val="20"/>
          <w:szCs w:val="20"/>
          <w:lang w:val="es-CL"/>
        </w:rPr>
        <w:t>F</w:t>
      </w:r>
      <w:r w:rsidRPr="005D6D5D">
        <w:rPr>
          <w:spacing w:val="-4"/>
          <w:sz w:val="20"/>
          <w:szCs w:val="20"/>
          <w:lang w:val="es-CL"/>
        </w:rPr>
        <w:t>o</w:t>
      </w:r>
      <w:r w:rsidRPr="005D6D5D">
        <w:rPr>
          <w:sz w:val="20"/>
          <w:szCs w:val="20"/>
          <w:lang w:val="es-CL"/>
        </w:rPr>
        <w:t>rmu</w:t>
      </w:r>
      <w:r w:rsidRPr="005D6D5D">
        <w:rPr>
          <w:spacing w:val="-2"/>
          <w:sz w:val="20"/>
          <w:szCs w:val="20"/>
          <w:lang w:val="es-CL"/>
        </w:rPr>
        <w:t>l</w:t>
      </w:r>
      <w:r w:rsidRPr="005D6D5D">
        <w:rPr>
          <w:spacing w:val="-3"/>
          <w:sz w:val="20"/>
          <w:szCs w:val="20"/>
          <w:lang w:val="es-CL"/>
        </w:rPr>
        <w:t>a</w:t>
      </w:r>
      <w:r w:rsidRPr="005D6D5D">
        <w:rPr>
          <w:sz w:val="20"/>
          <w:szCs w:val="20"/>
          <w:lang w:val="es-CL"/>
        </w:rPr>
        <w:t>r</w:t>
      </w:r>
      <w:r w:rsidRPr="005D6D5D">
        <w:rPr>
          <w:spacing w:val="-2"/>
          <w:sz w:val="20"/>
          <w:szCs w:val="20"/>
          <w:lang w:val="es-CL"/>
        </w:rPr>
        <w:t>i</w:t>
      </w:r>
      <w:r w:rsidRPr="005D6D5D">
        <w:rPr>
          <w:sz w:val="20"/>
          <w:szCs w:val="20"/>
          <w:lang w:val="es-CL"/>
        </w:rPr>
        <w:t>o(s) de</w:t>
      </w:r>
      <w:r w:rsidRPr="005D6D5D">
        <w:rPr>
          <w:spacing w:val="-2"/>
          <w:sz w:val="20"/>
          <w:szCs w:val="20"/>
          <w:lang w:val="es-CL"/>
        </w:rPr>
        <w:t xml:space="preserve"> Of</w:t>
      </w:r>
      <w:r w:rsidRPr="005D6D5D">
        <w:rPr>
          <w:sz w:val="20"/>
          <w:szCs w:val="20"/>
          <w:lang w:val="es-CL"/>
        </w:rPr>
        <w:t>er</w:t>
      </w:r>
      <w:r w:rsidRPr="005D6D5D">
        <w:rPr>
          <w:spacing w:val="1"/>
          <w:sz w:val="20"/>
          <w:szCs w:val="20"/>
          <w:lang w:val="es-CL"/>
        </w:rPr>
        <w:t>t</w:t>
      </w:r>
      <w:r w:rsidRPr="005D6D5D">
        <w:rPr>
          <w:sz w:val="20"/>
          <w:szCs w:val="20"/>
          <w:lang w:val="es-CL"/>
        </w:rPr>
        <w:t>a</w:t>
      </w:r>
      <w:r w:rsidRPr="005D6D5D">
        <w:rPr>
          <w:spacing w:val="-2"/>
          <w:sz w:val="20"/>
          <w:szCs w:val="20"/>
          <w:lang w:val="es-CL"/>
        </w:rPr>
        <w:t xml:space="preserve"> </w:t>
      </w:r>
      <w:r w:rsidRPr="005D6D5D">
        <w:rPr>
          <w:spacing w:val="-1"/>
          <w:sz w:val="20"/>
          <w:szCs w:val="20"/>
          <w:lang w:val="es-CL"/>
        </w:rPr>
        <w:t>E</w:t>
      </w:r>
      <w:r w:rsidRPr="005D6D5D">
        <w:rPr>
          <w:sz w:val="20"/>
          <w:szCs w:val="20"/>
          <w:lang w:val="es-CL"/>
        </w:rPr>
        <w:t>co</w:t>
      </w:r>
      <w:r w:rsidRPr="005D6D5D">
        <w:rPr>
          <w:spacing w:val="-1"/>
          <w:sz w:val="20"/>
          <w:szCs w:val="20"/>
          <w:lang w:val="es-CL"/>
        </w:rPr>
        <w:t>n</w:t>
      </w:r>
      <w:r w:rsidRPr="005D6D5D">
        <w:rPr>
          <w:sz w:val="20"/>
          <w:szCs w:val="20"/>
          <w:lang w:val="es-CL"/>
        </w:rPr>
        <w:t>ómic</w:t>
      </w:r>
      <w:r w:rsidRPr="005D6D5D">
        <w:rPr>
          <w:spacing w:val="-4"/>
          <w:sz w:val="20"/>
          <w:szCs w:val="20"/>
          <w:lang w:val="es-CL"/>
        </w:rPr>
        <w:t>a</w:t>
      </w:r>
      <w:r w:rsidRPr="005D6D5D">
        <w:rPr>
          <w:sz w:val="20"/>
          <w:szCs w:val="20"/>
          <w:lang w:val="es-CL"/>
        </w:rPr>
        <w:t>.</w:t>
      </w:r>
    </w:p>
    <w:p w14:paraId="5BE5763E" w14:textId="77777777" w:rsidR="009F7525" w:rsidRPr="005D6D5D" w:rsidRDefault="009F7525" w:rsidP="005D6D5D">
      <w:pPr>
        <w:kinsoku w:val="0"/>
        <w:overflowPunct w:val="0"/>
        <w:spacing w:before="14" w:line="240" w:lineRule="exact"/>
        <w:ind w:right="36"/>
        <w:jc w:val="both"/>
        <w:rPr>
          <w:sz w:val="20"/>
          <w:szCs w:val="20"/>
          <w:lang w:val="es-CL"/>
        </w:rPr>
      </w:pPr>
    </w:p>
    <w:p w14:paraId="0CF60EA7" w14:textId="77777777" w:rsidR="009F7525" w:rsidRPr="005D6D5D" w:rsidRDefault="009F7525" w:rsidP="005D6D5D">
      <w:pPr>
        <w:pStyle w:val="Textoindependiente"/>
        <w:kinsoku w:val="0"/>
        <w:overflowPunct w:val="0"/>
        <w:spacing w:line="239" w:lineRule="auto"/>
        <w:ind w:right="36"/>
        <w:jc w:val="both"/>
        <w:rPr>
          <w:sz w:val="20"/>
          <w:szCs w:val="20"/>
          <w:lang w:val="es-CL"/>
        </w:rPr>
      </w:pPr>
      <w:r w:rsidRPr="005D6D5D">
        <w:rPr>
          <w:spacing w:val="-1"/>
          <w:sz w:val="20"/>
          <w:szCs w:val="20"/>
          <w:lang w:val="es-CL"/>
        </w:rPr>
        <w:t>S</w:t>
      </w:r>
      <w:r w:rsidRPr="005D6D5D">
        <w:rPr>
          <w:sz w:val="20"/>
          <w:szCs w:val="20"/>
          <w:lang w:val="es-CL"/>
        </w:rPr>
        <w:t>i</w:t>
      </w:r>
      <w:r w:rsidRPr="005D6D5D">
        <w:rPr>
          <w:spacing w:val="7"/>
          <w:sz w:val="20"/>
          <w:szCs w:val="20"/>
          <w:lang w:val="es-CL"/>
        </w:rPr>
        <w:t xml:space="preserve"> </w:t>
      </w:r>
      <w:r w:rsidRPr="005D6D5D">
        <w:rPr>
          <w:sz w:val="20"/>
          <w:szCs w:val="20"/>
          <w:lang w:val="es-CL"/>
        </w:rPr>
        <w:t>cor</w:t>
      </w:r>
      <w:r w:rsidRPr="005D6D5D">
        <w:rPr>
          <w:spacing w:val="1"/>
          <w:sz w:val="20"/>
          <w:szCs w:val="20"/>
          <w:lang w:val="es-CL"/>
        </w:rPr>
        <w:t>r</w:t>
      </w:r>
      <w:r w:rsidRPr="005D6D5D">
        <w:rPr>
          <w:sz w:val="20"/>
          <w:szCs w:val="20"/>
          <w:lang w:val="es-CL"/>
        </w:rPr>
        <w:t>es</w:t>
      </w:r>
      <w:r w:rsidRPr="005D6D5D">
        <w:rPr>
          <w:spacing w:val="-1"/>
          <w:sz w:val="20"/>
          <w:szCs w:val="20"/>
          <w:lang w:val="es-CL"/>
        </w:rPr>
        <w:t>p</w:t>
      </w:r>
      <w:r w:rsidRPr="005D6D5D">
        <w:rPr>
          <w:sz w:val="20"/>
          <w:szCs w:val="20"/>
          <w:lang w:val="es-CL"/>
        </w:rPr>
        <w:t>o</w:t>
      </w:r>
      <w:r w:rsidRPr="005D6D5D">
        <w:rPr>
          <w:spacing w:val="-1"/>
          <w:sz w:val="20"/>
          <w:szCs w:val="20"/>
          <w:lang w:val="es-CL"/>
        </w:rPr>
        <w:t>n</w:t>
      </w:r>
      <w:r w:rsidRPr="005D6D5D">
        <w:rPr>
          <w:sz w:val="20"/>
          <w:szCs w:val="20"/>
          <w:lang w:val="es-CL"/>
        </w:rPr>
        <w:t>d</w:t>
      </w:r>
      <w:r w:rsidRPr="005D6D5D">
        <w:rPr>
          <w:spacing w:val="-2"/>
          <w:sz w:val="20"/>
          <w:szCs w:val="20"/>
          <w:lang w:val="es-CL"/>
        </w:rPr>
        <w:t>i</w:t>
      </w:r>
      <w:r w:rsidRPr="005D6D5D">
        <w:rPr>
          <w:sz w:val="20"/>
          <w:szCs w:val="20"/>
          <w:lang w:val="es-CL"/>
        </w:rPr>
        <w:t>er</w:t>
      </w:r>
      <w:r w:rsidRPr="005D6D5D">
        <w:rPr>
          <w:spacing w:val="-3"/>
          <w:sz w:val="20"/>
          <w:szCs w:val="20"/>
          <w:lang w:val="es-CL"/>
        </w:rPr>
        <w:t>e</w:t>
      </w:r>
      <w:r w:rsidRPr="005D6D5D">
        <w:rPr>
          <w:sz w:val="20"/>
          <w:szCs w:val="20"/>
          <w:lang w:val="es-CL"/>
        </w:rPr>
        <w:t>,</w:t>
      </w:r>
      <w:r w:rsidRPr="005D6D5D">
        <w:rPr>
          <w:spacing w:val="9"/>
          <w:sz w:val="20"/>
          <w:szCs w:val="20"/>
          <w:lang w:val="es-CL"/>
        </w:rPr>
        <w:t xml:space="preserve"> </w:t>
      </w:r>
      <w:r w:rsidRPr="005D6D5D">
        <w:rPr>
          <w:sz w:val="20"/>
          <w:szCs w:val="20"/>
          <w:lang w:val="es-CL"/>
        </w:rPr>
        <w:t>en</w:t>
      </w:r>
      <w:r w:rsidRPr="005D6D5D">
        <w:rPr>
          <w:spacing w:val="5"/>
          <w:sz w:val="20"/>
          <w:szCs w:val="20"/>
          <w:lang w:val="es-CL"/>
        </w:rPr>
        <w:t xml:space="preserve"> </w:t>
      </w:r>
      <w:r w:rsidRPr="005D6D5D">
        <w:rPr>
          <w:sz w:val="20"/>
          <w:szCs w:val="20"/>
          <w:lang w:val="es-CL"/>
        </w:rPr>
        <w:t>el</w:t>
      </w:r>
      <w:r w:rsidRPr="005D6D5D">
        <w:rPr>
          <w:spacing w:val="4"/>
          <w:sz w:val="20"/>
          <w:szCs w:val="20"/>
          <w:lang w:val="es-CL"/>
        </w:rPr>
        <w:t xml:space="preserve"> </w:t>
      </w:r>
      <w:r w:rsidRPr="005D6D5D">
        <w:rPr>
          <w:sz w:val="20"/>
          <w:szCs w:val="20"/>
          <w:lang w:val="es-CL"/>
        </w:rPr>
        <w:t>caso</w:t>
      </w:r>
      <w:r w:rsidRPr="005D6D5D">
        <w:rPr>
          <w:spacing w:val="5"/>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7"/>
          <w:sz w:val="20"/>
          <w:szCs w:val="20"/>
          <w:lang w:val="es-CL"/>
        </w:rPr>
        <w:t xml:space="preserve"> </w:t>
      </w:r>
      <w:r w:rsidRPr="005D6D5D">
        <w:rPr>
          <w:sz w:val="20"/>
          <w:szCs w:val="20"/>
          <w:lang w:val="es-CL"/>
        </w:rPr>
        <w:t>e</w:t>
      </w:r>
      <w:r w:rsidRPr="005D6D5D">
        <w:rPr>
          <w:spacing w:val="-3"/>
          <w:sz w:val="20"/>
          <w:szCs w:val="20"/>
          <w:lang w:val="es-CL"/>
        </w:rPr>
        <w:t>x</w:t>
      </w:r>
      <w:r w:rsidRPr="005D6D5D">
        <w:rPr>
          <w:spacing w:val="-2"/>
          <w:sz w:val="20"/>
          <w:szCs w:val="20"/>
          <w:lang w:val="es-CL"/>
        </w:rPr>
        <w:t>i</w:t>
      </w:r>
      <w:r w:rsidRPr="005D6D5D">
        <w:rPr>
          <w:sz w:val="20"/>
          <w:szCs w:val="20"/>
          <w:lang w:val="es-CL"/>
        </w:rPr>
        <w:t>sta</w:t>
      </w:r>
      <w:r w:rsidRPr="005D6D5D">
        <w:rPr>
          <w:spacing w:val="7"/>
          <w:sz w:val="20"/>
          <w:szCs w:val="20"/>
          <w:lang w:val="es-CL"/>
        </w:rPr>
        <w:t xml:space="preserve"> </w:t>
      </w:r>
      <w:r w:rsidRPr="005D6D5D">
        <w:rPr>
          <w:sz w:val="20"/>
          <w:szCs w:val="20"/>
          <w:lang w:val="es-CL"/>
        </w:rPr>
        <w:t>d</w:t>
      </w:r>
      <w:r w:rsidRPr="005D6D5D">
        <w:rPr>
          <w:spacing w:val="-2"/>
          <w:sz w:val="20"/>
          <w:szCs w:val="20"/>
          <w:lang w:val="es-CL"/>
        </w:rPr>
        <w:t>i</w:t>
      </w:r>
      <w:r w:rsidRPr="005D6D5D">
        <w:rPr>
          <w:sz w:val="20"/>
          <w:szCs w:val="20"/>
          <w:lang w:val="es-CL"/>
        </w:rPr>
        <w:t>s</w:t>
      </w:r>
      <w:r w:rsidRPr="005D6D5D">
        <w:rPr>
          <w:spacing w:val="-3"/>
          <w:sz w:val="20"/>
          <w:szCs w:val="20"/>
          <w:lang w:val="es-CL"/>
        </w:rPr>
        <w:t>c</w:t>
      </w:r>
      <w:r w:rsidRPr="005D6D5D">
        <w:rPr>
          <w:sz w:val="20"/>
          <w:szCs w:val="20"/>
          <w:lang w:val="es-CL"/>
        </w:rPr>
        <w:t>re</w:t>
      </w:r>
      <w:r w:rsidRPr="005D6D5D">
        <w:rPr>
          <w:spacing w:val="-1"/>
          <w:sz w:val="20"/>
          <w:szCs w:val="20"/>
          <w:lang w:val="es-CL"/>
        </w:rPr>
        <w:t>p</w:t>
      </w:r>
      <w:r w:rsidRPr="005D6D5D">
        <w:rPr>
          <w:spacing w:val="-3"/>
          <w:sz w:val="20"/>
          <w:szCs w:val="20"/>
          <w:lang w:val="es-CL"/>
        </w:rPr>
        <w:t>a</w:t>
      </w:r>
      <w:r w:rsidRPr="005D6D5D">
        <w:rPr>
          <w:sz w:val="20"/>
          <w:szCs w:val="20"/>
          <w:lang w:val="es-CL"/>
        </w:rPr>
        <w:t>nc</w:t>
      </w:r>
      <w:r w:rsidRPr="005D6D5D">
        <w:rPr>
          <w:spacing w:val="-2"/>
          <w:sz w:val="20"/>
          <w:szCs w:val="20"/>
          <w:lang w:val="es-CL"/>
        </w:rPr>
        <w:t>i</w:t>
      </w:r>
      <w:r w:rsidRPr="005D6D5D">
        <w:rPr>
          <w:sz w:val="20"/>
          <w:szCs w:val="20"/>
          <w:lang w:val="es-CL"/>
        </w:rPr>
        <w:t>a</w:t>
      </w:r>
      <w:r w:rsidRPr="005D6D5D">
        <w:rPr>
          <w:spacing w:val="7"/>
          <w:sz w:val="20"/>
          <w:szCs w:val="20"/>
          <w:lang w:val="es-CL"/>
        </w:rPr>
        <w:t xml:space="preserve"> </w:t>
      </w:r>
      <w:r w:rsidRPr="005D6D5D">
        <w:rPr>
          <w:sz w:val="20"/>
          <w:szCs w:val="20"/>
          <w:lang w:val="es-CL"/>
        </w:rPr>
        <w:t>e</w:t>
      </w:r>
      <w:r w:rsidRPr="005D6D5D">
        <w:rPr>
          <w:spacing w:val="-1"/>
          <w:sz w:val="20"/>
          <w:szCs w:val="20"/>
          <w:lang w:val="es-CL"/>
        </w:rPr>
        <w:t>n</w:t>
      </w:r>
      <w:r w:rsidRPr="005D6D5D">
        <w:rPr>
          <w:sz w:val="20"/>
          <w:szCs w:val="20"/>
          <w:lang w:val="es-CL"/>
        </w:rPr>
        <w:t>tre</w:t>
      </w:r>
      <w:r w:rsidRPr="005D6D5D">
        <w:rPr>
          <w:spacing w:val="5"/>
          <w:sz w:val="20"/>
          <w:szCs w:val="20"/>
          <w:lang w:val="es-CL"/>
        </w:rPr>
        <w:t xml:space="preserve"> </w:t>
      </w:r>
      <w:r w:rsidRPr="005D6D5D">
        <w:rPr>
          <w:sz w:val="20"/>
          <w:szCs w:val="20"/>
          <w:lang w:val="es-CL"/>
        </w:rPr>
        <w:t>el</w:t>
      </w:r>
      <w:r w:rsidRPr="005D6D5D">
        <w:rPr>
          <w:spacing w:val="6"/>
          <w:sz w:val="20"/>
          <w:szCs w:val="20"/>
          <w:lang w:val="es-CL"/>
        </w:rPr>
        <w:t xml:space="preserve"> </w:t>
      </w:r>
      <w:r w:rsidRPr="005D6D5D">
        <w:rPr>
          <w:spacing w:val="-3"/>
          <w:sz w:val="20"/>
          <w:szCs w:val="20"/>
          <w:lang w:val="es-CL"/>
        </w:rPr>
        <w:t>v</w:t>
      </w:r>
      <w:r w:rsidRPr="005D6D5D">
        <w:rPr>
          <w:sz w:val="20"/>
          <w:szCs w:val="20"/>
          <w:lang w:val="es-CL"/>
        </w:rPr>
        <w:t>a</w:t>
      </w:r>
      <w:r w:rsidRPr="005D6D5D">
        <w:rPr>
          <w:spacing w:val="-2"/>
          <w:sz w:val="20"/>
          <w:szCs w:val="20"/>
          <w:lang w:val="es-CL"/>
        </w:rPr>
        <w:t>l</w:t>
      </w:r>
      <w:r w:rsidRPr="005D6D5D">
        <w:rPr>
          <w:sz w:val="20"/>
          <w:szCs w:val="20"/>
          <w:lang w:val="es-CL"/>
        </w:rPr>
        <w:t>or</w:t>
      </w:r>
      <w:r w:rsidRPr="005D6D5D">
        <w:rPr>
          <w:spacing w:val="8"/>
          <w:sz w:val="20"/>
          <w:szCs w:val="20"/>
          <w:lang w:val="es-CL"/>
        </w:rPr>
        <w:t xml:space="preserve"> </w:t>
      </w:r>
      <w:r w:rsidRPr="005D6D5D">
        <w:rPr>
          <w:sz w:val="20"/>
          <w:szCs w:val="20"/>
          <w:lang w:val="es-CL"/>
        </w:rPr>
        <w:t>t</w:t>
      </w:r>
      <w:r w:rsidRPr="005D6D5D">
        <w:rPr>
          <w:spacing w:val="-3"/>
          <w:sz w:val="20"/>
          <w:szCs w:val="20"/>
          <w:lang w:val="es-CL"/>
        </w:rPr>
        <w:t>o</w:t>
      </w:r>
      <w:r w:rsidRPr="005D6D5D">
        <w:rPr>
          <w:sz w:val="20"/>
          <w:szCs w:val="20"/>
          <w:lang w:val="es-CL"/>
        </w:rPr>
        <w:t>tal</w:t>
      </w:r>
      <w:r w:rsidRPr="005D6D5D">
        <w:rPr>
          <w:spacing w:val="6"/>
          <w:sz w:val="20"/>
          <w:szCs w:val="20"/>
          <w:lang w:val="es-CL"/>
        </w:rPr>
        <w:t xml:space="preserve"> </w:t>
      </w:r>
      <w:r w:rsidRPr="005D6D5D">
        <w:rPr>
          <w:spacing w:val="-4"/>
          <w:sz w:val="20"/>
          <w:szCs w:val="20"/>
          <w:lang w:val="es-CL"/>
        </w:rPr>
        <w:t>i</w:t>
      </w:r>
      <w:r w:rsidRPr="005D6D5D">
        <w:rPr>
          <w:sz w:val="20"/>
          <w:szCs w:val="20"/>
          <w:lang w:val="es-CL"/>
        </w:rPr>
        <w:t>n</w:t>
      </w:r>
      <w:r w:rsidRPr="005D6D5D">
        <w:rPr>
          <w:spacing w:val="-1"/>
          <w:sz w:val="20"/>
          <w:szCs w:val="20"/>
          <w:lang w:val="es-CL"/>
        </w:rPr>
        <w:t>d</w:t>
      </w:r>
      <w:r w:rsidRPr="005D6D5D">
        <w:rPr>
          <w:spacing w:val="-2"/>
          <w:sz w:val="20"/>
          <w:szCs w:val="20"/>
          <w:lang w:val="es-CL"/>
        </w:rPr>
        <w:t>i</w:t>
      </w:r>
      <w:r w:rsidRPr="005D6D5D">
        <w:rPr>
          <w:sz w:val="20"/>
          <w:szCs w:val="20"/>
          <w:lang w:val="es-CL"/>
        </w:rPr>
        <w:t>ca</w:t>
      </w:r>
      <w:r w:rsidRPr="005D6D5D">
        <w:rPr>
          <w:spacing w:val="5"/>
          <w:sz w:val="20"/>
          <w:szCs w:val="20"/>
          <w:lang w:val="es-CL"/>
        </w:rPr>
        <w:t>d</w:t>
      </w:r>
      <w:r w:rsidRPr="005D6D5D">
        <w:rPr>
          <w:sz w:val="20"/>
          <w:szCs w:val="20"/>
          <w:lang w:val="es-CL"/>
        </w:rPr>
        <w:t>o</w:t>
      </w:r>
      <w:r w:rsidRPr="005D6D5D">
        <w:rPr>
          <w:spacing w:val="7"/>
          <w:sz w:val="20"/>
          <w:szCs w:val="20"/>
          <w:lang w:val="es-CL"/>
        </w:rPr>
        <w:t xml:space="preserve"> </w:t>
      </w:r>
      <w:r w:rsidRPr="005D6D5D">
        <w:rPr>
          <w:sz w:val="20"/>
          <w:szCs w:val="20"/>
          <w:lang w:val="es-CL"/>
        </w:rPr>
        <w:t>en</w:t>
      </w:r>
      <w:r w:rsidRPr="005D6D5D">
        <w:rPr>
          <w:spacing w:val="7"/>
          <w:sz w:val="20"/>
          <w:szCs w:val="20"/>
          <w:lang w:val="es-CL"/>
        </w:rPr>
        <w:t xml:space="preserve"> </w:t>
      </w:r>
      <w:r w:rsidRPr="005D6D5D">
        <w:rPr>
          <w:sz w:val="20"/>
          <w:szCs w:val="20"/>
          <w:lang w:val="es-CL"/>
        </w:rPr>
        <w:t>el</w:t>
      </w:r>
      <w:r w:rsidRPr="005D6D5D">
        <w:rPr>
          <w:spacing w:val="6"/>
          <w:sz w:val="20"/>
          <w:szCs w:val="20"/>
          <w:lang w:val="es-CL"/>
        </w:rPr>
        <w:t xml:space="preserve"> </w:t>
      </w:r>
      <w:r w:rsidRPr="005D6D5D">
        <w:rPr>
          <w:sz w:val="20"/>
          <w:szCs w:val="20"/>
          <w:lang w:val="es-CL"/>
        </w:rPr>
        <w:t>F</w:t>
      </w:r>
      <w:r w:rsidRPr="005D6D5D">
        <w:rPr>
          <w:spacing w:val="-1"/>
          <w:sz w:val="20"/>
          <w:szCs w:val="20"/>
          <w:lang w:val="es-CL"/>
        </w:rPr>
        <w:t>o</w:t>
      </w:r>
      <w:r w:rsidRPr="005D6D5D">
        <w:rPr>
          <w:spacing w:val="-2"/>
          <w:sz w:val="20"/>
          <w:szCs w:val="20"/>
          <w:lang w:val="es-CL"/>
        </w:rPr>
        <w:t>r</w:t>
      </w:r>
      <w:r w:rsidRPr="005D6D5D">
        <w:rPr>
          <w:sz w:val="20"/>
          <w:szCs w:val="20"/>
          <w:lang w:val="es-CL"/>
        </w:rPr>
        <w:t>mu</w:t>
      </w:r>
      <w:r w:rsidRPr="005D6D5D">
        <w:rPr>
          <w:spacing w:val="-2"/>
          <w:sz w:val="20"/>
          <w:szCs w:val="20"/>
          <w:lang w:val="es-CL"/>
        </w:rPr>
        <w:t>l</w:t>
      </w:r>
      <w:r w:rsidRPr="005D6D5D">
        <w:rPr>
          <w:sz w:val="20"/>
          <w:szCs w:val="20"/>
          <w:lang w:val="es-CL"/>
        </w:rPr>
        <w:t>ario</w:t>
      </w:r>
      <w:r w:rsidRPr="005D6D5D">
        <w:rPr>
          <w:spacing w:val="4"/>
          <w:sz w:val="20"/>
          <w:szCs w:val="20"/>
          <w:lang w:val="es-CL"/>
        </w:rPr>
        <w:t xml:space="preserve"> </w:t>
      </w:r>
      <w:r w:rsidRPr="005D6D5D">
        <w:rPr>
          <w:sz w:val="20"/>
          <w:szCs w:val="20"/>
          <w:lang w:val="es-CL"/>
        </w:rPr>
        <w:t xml:space="preserve">de </w:t>
      </w:r>
      <w:r w:rsidRPr="005D6D5D">
        <w:rPr>
          <w:spacing w:val="-2"/>
          <w:sz w:val="20"/>
          <w:szCs w:val="20"/>
          <w:lang w:val="es-CL"/>
        </w:rPr>
        <w:t>O</w:t>
      </w:r>
      <w:r w:rsidRPr="005D6D5D">
        <w:rPr>
          <w:spacing w:val="3"/>
          <w:sz w:val="20"/>
          <w:szCs w:val="20"/>
          <w:lang w:val="es-CL"/>
        </w:rPr>
        <w:t>f</w:t>
      </w:r>
      <w:r w:rsidRPr="005D6D5D">
        <w:rPr>
          <w:spacing w:val="-3"/>
          <w:sz w:val="20"/>
          <w:szCs w:val="20"/>
          <w:lang w:val="es-CL"/>
        </w:rPr>
        <w:t>e</w:t>
      </w:r>
      <w:r w:rsidRPr="005D6D5D">
        <w:rPr>
          <w:sz w:val="20"/>
          <w:szCs w:val="20"/>
          <w:lang w:val="es-CL"/>
        </w:rPr>
        <w:t>rta</w:t>
      </w:r>
      <w:r w:rsidRPr="005D6D5D">
        <w:rPr>
          <w:spacing w:val="41"/>
          <w:sz w:val="20"/>
          <w:szCs w:val="20"/>
          <w:lang w:val="es-CL"/>
        </w:rPr>
        <w:t xml:space="preserve"> </w:t>
      </w:r>
      <w:r w:rsidRPr="005D6D5D">
        <w:rPr>
          <w:spacing w:val="-1"/>
          <w:sz w:val="20"/>
          <w:szCs w:val="20"/>
          <w:lang w:val="es-CL"/>
        </w:rPr>
        <w:t>E</w:t>
      </w:r>
      <w:r w:rsidRPr="005D6D5D">
        <w:rPr>
          <w:sz w:val="20"/>
          <w:szCs w:val="20"/>
          <w:lang w:val="es-CL"/>
        </w:rPr>
        <w:t>co</w:t>
      </w:r>
      <w:r w:rsidRPr="005D6D5D">
        <w:rPr>
          <w:spacing w:val="-1"/>
          <w:sz w:val="20"/>
          <w:szCs w:val="20"/>
          <w:lang w:val="es-CL"/>
        </w:rPr>
        <w:t>n</w:t>
      </w:r>
      <w:r w:rsidRPr="005D6D5D">
        <w:rPr>
          <w:spacing w:val="-3"/>
          <w:sz w:val="20"/>
          <w:szCs w:val="20"/>
          <w:lang w:val="es-CL"/>
        </w:rPr>
        <w:t>ó</w:t>
      </w:r>
      <w:r w:rsidRPr="005D6D5D">
        <w:rPr>
          <w:sz w:val="20"/>
          <w:szCs w:val="20"/>
          <w:lang w:val="es-CL"/>
        </w:rPr>
        <w:t>m</w:t>
      </w:r>
      <w:r w:rsidRPr="005D6D5D">
        <w:rPr>
          <w:spacing w:val="-2"/>
          <w:sz w:val="20"/>
          <w:szCs w:val="20"/>
          <w:lang w:val="es-CL"/>
        </w:rPr>
        <w:t>i</w:t>
      </w:r>
      <w:r w:rsidRPr="005D6D5D">
        <w:rPr>
          <w:sz w:val="20"/>
          <w:szCs w:val="20"/>
          <w:lang w:val="es-CL"/>
        </w:rPr>
        <w:t>ca</w:t>
      </w:r>
      <w:r w:rsidRPr="005D6D5D">
        <w:rPr>
          <w:spacing w:val="41"/>
          <w:sz w:val="20"/>
          <w:szCs w:val="20"/>
          <w:lang w:val="es-CL"/>
        </w:rPr>
        <w:t xml:space="preserve"> </w:t>
      </w:r>
      <w:r w:rsidRPr="005D6D5D">
        <w:rPr>
          <w:sz w:val="20"/>
          <w:szCs w:val="20"/>
          <w:lang w:val="es-CL"/>
        </w:rPr>
        <w:t>y</w:t>
      </w:r>
      <w:r w:rsidRPr="005D6D5D">
        <w:rPr>
          <w:spacing w:val="39"/>
          <w:sz w:val="20"/>
          <w:szCs w:val="20"/>
          <w:lang w:val="es-CL"/>
        </w:rPr>
        <w:t xml:space="preserve"> </w:t>
      </w:r>
      <w:r w:rsidRPr="005D6D5D">
        <w:rPr>
          <w:sz w:val="20"/>
          <w:szCs w:val="20"/>
          <w:lang w:val="es-CL"/>
        </w:rPr>
        <w:t>el</w:t>
      </w:r>
      <w:r w:rsidRPr="005D6D5D">
        <w:rPr>
          <w:spacing w:val="42"/>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40"/>
          <w:sz w:val="20"/>
          <w:szCs w:val="20"/>
          <w:lang w:val="es-CL"/>
        </w:rPr>
        <w:t xml:space="preserve"> </w:t>
      </w:r>
      <w:r w:rsidRPr="005D6D5D">
        <w:rPr>
          <w:sz w:val="20"/>
          <w:szCs w:val="20"/>
          <w:lang w:val="es-CL"/>
        </w:rPr>
        <w:t>se</w:t>
      </w:r>
      <w:r w:rsidRPr="005D6D5D">
        <w:rPr>
          <w:spacing w:val="41"/>
          <w:sz w:val="20"/>
          <w:szCs w:val="20"/>
          <w:lang w:val="es-CL"/>
        </w:rPr>
        <w:t xml:space="preserve"> </w:t>
      </w:r>
      <w:r w:rsidRPr="005D6D5D">
        <w:rPr>
          <w:sz w:val="20"/>
          <w:szCs w:val="20"/>
          <w:lang w:val="es-CL"/>
        </w:rPr>
        <w:t>o</w:t>
      </w:r>
      <w:r w:rsidRPr="005D6D5D">
        <w:rPr>
          <w:spacing w:val="-4"/>
          <w:sz w:val="20"/>
          <w:szCs w:val="20"/>
          <w:lang w:val="es-CL"/>
        </w:rPr>
        <w:t>b</w:t>
      </w:r>
      <w:r w:rsidRPr="005D6D5D">
        <w:rPr>
          <w:sz w:val="20"/>
          <w:szCs w:val="20"/>
          <w:lang w:val="es-CL"/>
        </w:rPr>
        <w:t>tu</w:t>
      </w:r>
      <w:r w:rsidRPr="005D6D5D">
        <w:rPr>
          <w:spacing w:val="-3"/>
          <w:sz w:val="20"/>
          <w:szCs w:val="20"/>
          <w:lang w:val="es-CL"/>
        </w:rPr>
        <w:t>v</w:t>
      </w:r>
      <w:r w:rsidRPr="005D6D5D">
        <w:rPr>
          <w:spacing w:val="-2"/>
          <w:sz w:val="20"/>
          <w:szCs w:val="20"/>
          <w:lang w:val="es-CL"/>
        </w:rPr>
        <w:t>i</w:t>
      </w:r>
      <w:r w:rsidRPr="005D6D5D">
        <w:rPr>
          <w:sz w:val="20"/>
          <w:szCs w:val="20"/>
          <w:lang w:val="es-CL"/>
        </w:rPr>
        <w:t>ere</w:t>
      </w:r>
      <w:r w:rsidRPr="005D6D5D">
        <w:rPr>
          <w:spacing w:val="42"/>
          <w:sz w:val="20"/>
          <w:szCs w:val="20"/>
          <w:lang w:val="es-CL"/>
        </w:rPr>
        <w:t xml:space="preserve"> </w:t>
      </w:r>
      <w:r w:rsidRPr="005D6D5D">
        <w:rPr>
          <w:sz w:val="20"/>
          <w:szCs w:val="20"/>
          <w:lang w:val="es-CL"/>
        </w:rPr>
        <w:t>en</w:t>
      </w:r>
      <w:r w:rsidRPr="005D6D5D">
        <w:rPr>
          <w:spacing w:val="40"/>
          <w:sz w:val="20"/>
          <w:szCs w:val="20"/>
          <w:lang w:val="es-CL"/>
        </w:rPr>
        <w:t xml:space="preserve"> </w:t>
      </w:r>
      <w:r w:rsidRPr="005D6D5D">
        <w:rPr>
          <w:sz w:val="20"/>
          <w:szCs w:val="20"/>
          <w:lang w:val="es-CL"/>
        </w:rPr>
        <w:t>u</w:t>
      </w:r>
      <w:r w:rsidRPr="005D6D5D">
        <w:rPr>
          <w:spacing w:val="-1"/>
          <w:sz w:val="20"/>
          <w:szCs w:val="20"/>
          <w:lang w:val="es-CL"/>
        </w:rPr>
        <w:t>n</w:t>
      </w:r>
      <w:r w:rsidRPr="005D6D5D">
        <w:rPr>
          <w:sz w:val="20"/>
          <w:szCs w:val="20"/>
          <w:lang w:val="es-CL"/>
        </w:rPr>
        <w:t>a</w:t>
      </w:r>
      <w:r w:rsidRPr="005D6D5D">
        <w:rPr>
          <w:spacing w:val="41"/>
          <w:sz w:val="20"/>
          <w:szCs w:val="20"/>
          <w:lang w:val="es-CL"/>
        </w:rPr>
        <w:t xml:space="preserve"> </w:t>
      </w:r>
      <w:r w:rsidRPr="005D6D5D">
        <w:rPr>
          <w:sz w:val="20"/>
          <w:szCs w:val="20"/>
          <w:lang w:val="es-CL"/>
        </w:rPr>
        <w:t>re</w:t>
      </w:r>
      <w:r w:rsidRPr="005D6D5D">
        <w:rPr>
          <w:spacing w:val="-3"/>
          <w:sz w:val="20"/>
          <w:szCs w:val="20"/>
          <w:lang w:val="es-CL"/>
        </w:rPr>
        <w:t>v</w:t>
      </w:r>
      <w:r w:rsidRPr="005D6D5D">
        <w:rPr>
          <w:spacing w:val="-2"/>
          <w:sz w:val="20"/>
          <w:szCs w:val="20"/>
          <w:lang w:val="es-CL"/>
        </w:rPr>
        <w:t>i</w:t>
      </w:r>
      <w:r w:rsidRPr="005D6D5D">
        <w:rPr>
          <w:sz w:val="20"/>
          <w:szCs w:val="20"/>
          <w:lang w:val="es-CL"/>
        </w:rPr>
        <w:t>s</w:t>
      </w:r>
      <w:r w:rsidRPr="005D6D5D">
        <w:rPr>
          <w:spacing w:val="-2"/>
          <w:sz w:val="20"/>
          <w:szCs w:val="20"/>
          <w:lang w:val="es-CL"/>
        </w:rPr>
        <w:t>i</w:t>
      </w:r>
      <w:r w:rsidRPr="005D6D5D">
        <w:rPr>
          <w:sz w:val="20"/>
          <w:szCs w:val="20"/>
          <w:lang w:val="es-CL"/>
        </w:rPr>
        <w:t>ón</w:t>
      </w:r>
      <w:r w:rsidRPr="005D6D5D">
        <w:rPr>
          <w:spacing w:val="40"/>
          <w:sz w:val="20"/>
          <w:szCs w:val="20"/>
          <w:lang w:val="es-CL"/>
        </w:rPr>
        <w:t xml:space="preserve"> </w:t>
      </w:r>
      <w:r w:rsidRPr="005D6D5D">
        <w:rPr>
          <w:sz w:val="20"/>
          <w:szCs w:val="20"/>
          <w:lang w:val="es-CL"/>
        </w:rPr>
        <w:t>de</w:t>
      </w:r>
      <w:r w:rsidRPr="005D6D5D">
        <w:rPr>
          <w:spacing w:val="40"/>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41"/>
          <w:sz w:val="20"/>
          <w:szCs w:val="20"/>
          <w:lang w:val="es-CL"/>
        </w:rPr>
        <w:t xml:space="preserve"> </w:t>
      </w:r>
      <w:r w:rsidRPr="005D6D5D">
        <w:rPr>
          <w:sz w:val="20"/>
          <w:szCs w:val="20"/>
          <w:lang w:val="es-CL"/>
        </w:rPr>
        <w:t>suma</w:t>
      </w:r>
      <w:r w:rsidRPr="005D6D5D">
        <w:rPr>
          <w:spacing w:val="45"/>
          <w:sz w:val="20"/>
          <w:szCs w:val="20"/>
          <w:lang w:val="es-CL"/>
        </w:rPr>
        <w:t xml:space="preserve"> </w:t>
      </w:r>
      <w:r w:rsidRPr="005D6D5D">
        <w:rPr>
          <w:sz w:val="20"/>
          <w:szCs w:val="20"/>
          <w:lang w:val="es-CL"/>
        </w:rPr>
        <w:t>de</w:t>
      </w:r>
      <w:r w:rsidRPr="005D6D5D">
        <w:rPr>
          <w:spacing w:val="40"/>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41"/>
          <w:sz w:val="20"/>
          <w:szCs w:val="20"/>
          <w:lang w:val="es-CL"/>
        </w:rPr>
        <w:t xml:space="preserve"> </w:t>
      </w:r>
      <w:r w:rsidRPr="005D6D5D">
        <w:rPr>
          <w:spacing w:val="-3"/>
          <w:sz w:val="20"/>
          <w:szCs w:val="20"/>
          <w:lang w:val="es-CL"/>
        </w:rPr>
        <w:t>v</w:t>
      </w:r>
      <w:r w:rsidRPr="005D6D5D">
        <w:rPr>
          <w:sz w:val="20"/>
          <w:szCs w:val="20"/>
          <w:lang w:val="es-CL"/>
        </w:rPr>
        <w:t>a</w:t>
      </w:r>
      <w:r w:rsidRPr="005D6D5D">
        <w:rPr>
          <w:spacing w:val="-2"/>
          <w:sz w:val="20"/>
          <w:szCs w:val="20"/>
          <w:lang w:val="es-CL"/>
        </w:rPr>
        <w:t>l</w:t>
      </w:r>
      <w:r w:rsidRPr="005D6D5D">
        <w:rPr>
          <w:sz w:val="20"/>
          <w:szCs w:val="20"/>
          <w:lang w:val="es-CL"/>
        </w:rPr>
        <w:t>ores</w:t>
      </w:r>
      <w:r w:rsidRPr="005D6D5D">
        <w:rPr>
          <w:spacing w:val="41"/>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rc</w:t>
      </w:r>
      <w:r w:rsidRPr="005D6D5D">
        <w:rPr>
          <w:spacing w:val="-2"/>
          <w:sz w:val="20"/>
          <w:szCs w:val="20"/>
          <w:lang w:val="es-CL"/>
        </w:rPr>
        <w:t>i</w:t>
      </w:r>
      <w:r w:rsidRPr="005D6D5D">
        <w:rPr>
          <w:sz w:val="20"/>
          <w:szCs w:val="20"/>
          <w:lang w:val="es-CL"/>
        </w:rPr>
        <w:t>a</w:t>
      </w:r>
      <w:r w:rsidRPr="005D6D5D">
        <w:rPr>
          <w:spacing w:val="-2"/>
          <w:sz w:val="20"/>
          <w:szCs w:val="20"/>
          <w:lang w:val="es-CL"/>
        </w:rPr>
        <w:t>l</w:t>
      </w:r>
      <w:r w:rsidRPr="005D6D5D">
        <w:rPr>
          <w:sz w:val="20"/>
          <w:szCs w:val="20"/>
          <w:lang w:val="es-CL"/>
        </w:rPr>
        <w:t>es</w:t>
      </w:r>
      <w:r w:rsidRPr="005D6D5D">
        <w:rPr>
          <w:spacing w:val="43"/>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l m</w:t>
      </w:r>
      <w:r w:rsidRPr="005D6D5D">
        <w:rPr>
          <w:spacing w:val="-2"/>
          <w:sz w:val="20"/>
          <w:szCs w:val="20"/>
          <w:lang w:val="es-CL"/>
        </w:rPr>
        <w:t>i</w:t>
      </w:r>
      <w:r w:rsidRPr="005D6D5D">
        <w:rPr>
          <w:sz w:val="20"/>
          <w:szCs w:val="20"/>
          <w:lang w:val="es-CL"/>
        </w:rPr>
        <w:t>sm</w:t>
      </w:r>
      <w:r w:rsidRPr="005D6D5D">
        <w:rPr>
          <w:spacing w:val="-3"/>
          <w:sz w:val="20"/>
          <w:szCs w:val="20"/>
          <w:lang w:val="es-CL"/>
        </w:rPr>
        <w:t>o</w:t>
      </w:r>
      <w:r w:rsidRPr="005D6D5D">
        <w:rPr>
          <w:sz w:val="20"/>
          <w:szCs w:val="20"/>
          <w:lang w:val="es-CL"/>
        </w:rPr>
        <w:t>,</w:t>
      </w:r>
      <w:r w:rsidRPr="005D6D5D">
        <w:rPr>
          <w:spacing w:val="6"/>
          <w:sz w:val="20"/>
          <w:szCs w:val="20"/>
          <w:lang w:val="es-CL"/>
        </w:rPr>
        <w:t xml:space="preserve"> </w:t>
      </w:r>
      <w:r w:rsidRPr="005D6D5D">
        <w:rPr>
          <w:sz w:val="20"/>
          <w:szCs w:val="20"/>
          <w:lang w:val="es-CL"/>
        </w:rPr>
        <w:t>pre</w:t>
      </w:r>
      <w:r w:rsidRPr="005D6D5D">
        <w:rPr>
          <w:spacing w:val="-3"/>
          <w:sz w:val="20"/>
          <w:szCs w:val="20"/>
          <w:lang w:val="es-CL"/>
        </w:rPr>
        <w:t>v</w:t>
      </w:r>
      <w:r w:rsidRPr="005D6D5D">
        <w:rPr>
          <w:sz w:val="20"/>
          <w:szCs w:val="20"/>
          <w:lang w:val="es-CL"/>
        </w:rPr>
        <w:t>a</w:t>
      </w:r>
      <w:r w:rsidRPr="005D6D5D">
        <w:rPr>
          <w:spacing w:val="-2"/>
          <w:sz w:val="20"/>
          <w:szCs w:val="20"/>
          <w:lang w:val="es-CL"/>
        </w:rPr>
        <w:t>l</w:t>
      </w:r>
      <w:r w:rsidRPr="005D6D5D">
        <w:rPr>
          <w:sz w:val="20"/>
          <w:szCs w:val="20"/>
          <w:lang w:val="es-CL"/>
        </w:rPr>
        <w:t>ec</w:t>
      </w:r>
      <w:r w:rsidRPr="005D6D5D">
        <w:rPr>
          <w:spacing w:val="-1"/>
          <w:sz w:val="20"/>
          <w:szCs w:val="20"/>
          <w:lang w:val="es-CL"/>
        </w:rPr>
        <w:t>e</w:t>
      </w:r>
      <w:r w:rsidRPr="005D6D5D">
        <w:rPr>
          <w:sz w:val="20"/>
          <w:szCs w:val="20"/>
          <w:lang w:val="es-CL"/>
        </w:rPr>
        <w:t>rá</w:t>
      </w:r>
      <w:r w:rsidRPr="005D6D5D">
        <w:rPr>
          <w:spacing w:val="5"/>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ra</w:t>
      </w:r>
      <w:r w:rsidRPr="005D6D5D">
        <w:rPr>
          <w:spacing w:val="2"/>
          <w:sz w:val="20"/>
          <w:szCs w:val="20"/>
          <w:lang w:val="es-CL"/>
        </w:rPr>
        <w:t xml:space="preserve"> </w:t>
      </w:r>
      <w:r w:rsidRPr="005D6D5D">
        <w:rPr>
          <w:sz w:val="20"/>
          <w:szCs w:val="20"/>
          <w:lang w:val="es-CL"/>
        </w:rPr>
        <w:t>to</w:t>
      </w:r>
      <w:r w:rsidRPr="005D6D5D">
        <w:rPr>
          <w:spacing w:val="-1"/>
          <w:sz w:val="20"/>
          <w:szCs w:val="20"/>
          <w:lang w:val="es-CL"/>
        </w:rPr>
        <w:t>d</w:t>
      </w:r>
      <w:r w:rsidRPr="005D6D5D">
        <w:rPr>
          <w:sz w:val="20"/>
          <w:szCs w:val="20"/>
          <w:lang w:val="es-CL"/>
        </w:rPr>
        <w:t>os</w:t>
      </w:r>
      <w:r w:rsidRPr="005D6D5D">
        <w:rPr>
          <w:spacing w:val="5"/>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5"/>
          <w:sz w:val="20"/>
          <w:szCs w:val="20"/>
          <w:lang w:val="es-CL"/>
        </w:rPr>
        <w:t xml:space="preserve"> </w:t>
      </w:r>
      <w:r w:rsidRPr="005D6D5D">
        <w:rPr>
          <w:spacing w:val="-3"/>
          <w:sz w:val="20"/>
          <w:szCs w:val="20"/>
          <w:lang w:val="es-CL"/>
        </w:rPr>
        <w:t>e</w:t>
      </w:r>
      <w:r w:rsidRPr="005D6D5D">
        <w:rPr>
          <w:spacing w:val="3"/>
          <w:sz w:val="20"/>
          <w:szCs w:val="20"/>
          <w:lang w:val="es-CL"/>
        </w:rPr>
        <w:t>f</w:t>
      </w:r>
      <w:r w:rsidRPr="005D6D5D">
        <w:rPr>
          <w:sz w:val="20"/>
          <w:szCs w:val="20"/>
          <w:lang w:val="es-CL"/>
        </w:rPr>
        <w:t>e</w:t>
      </w:r>
      <w:r w:rsidRPr="005D6D5D">
        <w:rPr>
          <w:spacing w:val="-3"/>
          <w:sz w:val="20"/>
          <w:szCs w:val="20"/>
          <w:lang w:val="es-CL"/>
        </w:rPr>
        <w:t>c</w:t>
      </w:r>
      <w:r w:rsidRPr="005D6D5D">
        <w:rPr>
          <w:sz w:val="20"/>
          <w:szCs w:val="20"/>
          <w:lang w:val="es-CL"/>
        </w:rPr>
        <w:t>tos</w:t>
      </w:r>
      <w:r w:rsidRPr="005D6D5D">
        <w:rPr>
          <w:spacing w:val="5"/>
          <w:sz w:val="20"/>
          <w:szCs w:val="20"/>
          <w:lang w:val="es-CL"/>
        </w:rPr>
        <w:t xml:space="preserve"> </w:t>
      </w:r>
      <w:r w:rsidRPr="005D6D5D">
        <w:rPr>
          <w:sz w:val="20"/>
          <w:szCs w:val="20"/>
          <w:lang w:val="es-CL"/>
        </w:rPr>
        <w:t>el</w:t>
      </w:r>
      <w:r w:rsidRPr="005D6D5D">
        <w:rPr>
          <w:spacing w:val="4"/>
          <w:sz w:val="20"/>
          <w:szCs w:val="20"/>
          <w:lang w:val="es-CL"/>
        </w:rPr>
        <w:t xml:space="preserve"> </w:t>
      </w:r>
      <w:r w:rsidRPr="005D6D5D">
        <w:rPr>
          <w:spacing w:val="-3"/>
          <w:sz w:val="20"/>
          <w:szCs w:val="20"/>
          <w:lang w:val="es-CL"/>
        </w:rPr>
        <w:t>v</w:t>
      </w:r>
      <w:r w:rsidRPr="005D6D5D">
        <w:rPr>
          <w:sz w:val="20"/>
          <w:szCs w:val="20"/>
          <w:lang w:val="es-CL"/>
        </w:rPr>
        <w:t>a</w:t>
      </w:r>
      <w:r w:rsidRPr="005D6D5D">
        <w:rPr>
          <w:spacing w:val="-2"/>
          <w:sz w:val="20"/>
          <w:szCs w:val="20"/>
          <w:lang w:val="es-CL"/>
        </w:rPr>
        <w:t>l</w:t>
      </w:r>
      <w:r w:rsidRPr="005D6D5D">
        <w:rPr>
          <w:spacing w:val="1"/>
          <w:sz w:val="20"/>
          <w:szCs w:val="20"/>
          <w:lang w:val="es-CL"/>
        </w:rPr>
        <w:t>o</w:t>
      </w:r>
      <w:r w:rsidRPr="005D6D5D">
        <w:rPr>
          <w:sz w:val="20"/>
          <w:szCs w:val="20"/>
          <w:lang w:val="es-CL"/>
        </w:rPr>
        <w:t>r</w:t>
      </w:r>
      <w:r w:rsidRPr="005D6D5D">
        <w:rPr>
          <w:spacing w:val="6"/>
          <w:sz w:val="20"/>
          <w:szCs w:val="20"/>
          <w:lang w:val="es-CL"/>
        </w:rPr>
        <w:t xml:space="preserve"> </w:t>
      </w:r>
      <w:r w:rsidRPr="005D6D5D">
        <w:rPr>
          <w:spacing w:val="-2"/>
          <w:sz w:val="20"/>
          <w:szCs w:val="20"/>
          <w:lang w:val="es-CL"/>
        </w:rPr>
        <w:t>i</w:t>
      </w:r>
      <w:r w:rsidRPr="005D6D5D">
        <w:rPr>
          <w:sz w:val="20"/>
          <w:szCs w:val="20"/>
          <w:lang w:val="es-CL"/>
        </w:rPr>
        <w:t>n</w:t>
      </w:r>
      <w:r w:rsidRPr="005D6D5D">
        <w:rPr>
          <w:spacing w:val="-1"/>
          <w:sz w:val="20"/>
          <w:szCs w:val="20"/>
          <w:lang w:val="es-CL"/>
        </w:rPr>
        <w:t>d</w:t>
      </w:r>
      <w:r w:rsidRPr="005D6D5D">
        <w:rPr>
          <w:spacing w:val="-2"/>
          <w:sz w:val="20"/>
          <w:szCs w:val="20"/>
          <w:lang w:val="es-CL"/>
        </w:rPr>
        <w:t>i</w:t>
      </w:r>
      <w:r w:rsidRPr="005D6D5D">
        <w:rPr>
          <w:sz w:val="20"/>
          <w:szCs w:val="20"/>
          <w:lang w:val="es-CL"/>
        </w:rPr>
        <w:t>ca</w:t>
      </w:r>
      <w:r w:rsidRPr="005D6D5D">
        <w:rPr>
          <w:spacing w:val="-1"/>
          <w:sz w:val="20"/>
          <w:szCs w:val="20"/>
          <w:lang w:val="es-CL"/>
        </w:rPr>
        <w:t>d</w:t>
      </w:r>
      <w:r w:rsidRPr="005D6D5D">
        <w:rPr>
          <w:sz w:val="20"/>
          <w:szCs w:val="20"/>
          <w:lang w:val="es-CL"/>
        </w:rPr>
        <w:t>o</w:t>
      </w:r>
      <w:r w:rsidRPr="005D6D5D">
        <w:rPr>
          <w:spacing w:val="5"/>
          <w:sz w:val="20"/>
          <w:szCs w:val="20"/>
          <w:lang w:val="es-CL"/>
        </w:rPr>
        <w:t xml:space="preserve"> </w:t>
      </w:r>
      <w:r w:rsidRPr="005D6D5D">
        <w:rPr>
          <w:sz w:val="20"/>
          <w:szCs w:val="20"/>
          <w:lang w:val="es-CL"/>
        </w:rPr>
        <w:t>como</w:t>
      </w:r>
      <w:r w:rsidRPr="005D6D5D">
        <w:rPr>
          <w:spacing w:val="5"/>
          <w:sz w:val="20"/>
          <w:szCs w:val="20"/>
          <w:lang w:val="es-CL"/>
        </w:rPr>
        <w:t xml:space="preserve"> </w:t>
      </w:r>
      <w:r w:rsidRPr="005D6D5D">
        <w:rPr>
          <w:spacing w:val="-1"/>
          <w:sz w:val="20"/>
          <w:szCs w:val="20"/>
          <w:lang w:val="es-CL"/>
        </w:rPr>
        <w:t>P</w:t>
      </w:r>
      <w:r w:rsidRPr="005D6D5D">
        <w:rPr>
          <w:sz w:val="20"/>
          <w:szCs w:val="20"/>
          <w:lang w:val="es-CL"/>
        </w:rPr>
        <w:t>rec</w:t>
      </w:r>
      <w:r w:rsidRPr="005D6D5D">
        <w:rPr>
          <w:spacing w:val="-2"/>
          <w:sz w:val="20"/>
          <w:szCs w:val="20"/>
          <w:lang w:val="es-CL"/>
        </w:rPr>
        <w:t>i</w:t>
      </w:r>
      <w:r w:rsidRPr="005D6D5D">
        <w:rPr>
          <w:sz w:val="20"/>
          <w:szCs w:val="20"/>
          <w:lang w:val="es-CL"/>
        </w:rPr>
        <w:t>o</w:t>
      </w:r>
      <w:r w:rsidRPr="005D6D5D">
        <w:rPr>
          <w:spacing w:val="3"/>
          <w:sz w:val="20"/>
          <w:szCs w:val="20"/>
          <w:lang w:val="es-CL"/>
        </w:rPr>
        <w:t xml:space="preserve"> </w:t>
      </w:r>
      <w:r w:rsidRPr="005D6D5D">
        <w:rPr>
          <w:spacing w:val="-2"/>
          <w:sz w:val="20"/>
          <w:szCs w:val="20"/>
          <w:lang w:val="es-CL"/>
        </w:rPr>
        <w:t>U</w:t>
      </w:r>
      <w:r w:rsidRPr="005D6D5D">
        <w:rPr>
          <w:sz w:val="20"/>
          <w:szCs w:val="20"/>
          <w:lang w:val="es-CL"/>
        </w:rPr>
        <w:t>n</w:t>
      </w:r>
      <w:r w:rsidRPr="005D6D5D">
        <w:rPr>
          <w:spacing w:val="-2"/>
          <w:sz w:val="20"/>
          <w:szCs w:val="20"/>
          <w:lang w:val="es-CL"/>
        </w:rPr>
        <w:t>i</w:t>
      </w:r>
      <w:r w:rsidRPr="005D6D5D">
        <w:rPr>
          <w:sz w:val="20"/>
          <w:szCs w:val="20"/>
          <w:lang w:val="es-CL"/>
        </w:rPr>
        <w:t>tario</w:t>
      </w:r>
      <w:r w:rsidRPr="005D6D5D">
        <w:rPr>
          <w:spacing w:val="12"/>
          <w:sz w:val="20"/>
          <w:szCs w:val="20"/>
          <w:lang w:val="es-CL"/>
        </w:rPr>
        <w:t xml:space="preserve"> </w:t>
      </w:r>
      <w:r w:rsidRPr="005D6D5D">
        <w:rPr>
          <w:sz w:val="20"/>
          <w:szCs w:val="20"/>
          <w:lang w:val="es-CL"/>
        </w:rPr>
        <w:t>o</w:t>
      </w:r>
      <w:r w:rsidRPr="005D6D5D">
        <w:rPr>
          <w:spacing w:val="5"/>
          <w:sz w:val="20"/>
          <w:szCs w:val="20"/>
          <w:lang w:val="es-CL"/>
        </w:rPr>
        <w:t xml:space="preserve"> </w:t>
      </w:r>
      <w:r w:rsidRPr="005D6D5D">
        <w:rPr>
          <w:sz w:val="20"/>
          <w:szCs w:val="20"/>
          <w:lang w:val="es-CL"/>
        </w:rPr>
        <w:t>suma</w:t>
      </w:r>
      <w:r w:rsidRPr="005D6D5D">
        <w:rPr>
          <w:spacing w:val="5"/>
          <w:sz w:val="20"/>
          <w:szCs w:val="20"/>
          <w:lang w:val="es-CL"/>
        </w:rPr>
        <w:t xml:space="preserve"> </w:t>
      </w:r>
      <w:r w:rsidRPr="005D6D5D">
        <w:rPr>
          <w:sz w:val="20"/>
          <w:szCs w:val="20"/>
          <w:lang w:val="es-CL"/>
        </w:rPr>
        <w:t>a</w:t>
      </w:r>
      <w:r w:rsidRPr="005D6D5D">
        <w:rPr>
          <w:spacing w:val="-2"/>
          <w:sz w:val="20"/>
          <w:szCs w:val="20"/>
          <w:lang w:val="es-CL"/>
        </w:rPr>
        <w:t>l</w:t>
      </w:r>
      <w:r w:rsidRPr="005D6D5D">
        <w:rPr>
          <w:spacing w:val="-3"/>
          <w:sz w:val="20"/>
          <w:szCs w:val="20"/>
          <w:lang w:val="es-CL"/>
        </w:rPr>
        <w:t>z</w:t>
      </w:r>
      <w:r w:rsidRPr="005D6D5D">
        <w:rPr>
          <w:sz w:val="20"/>
          <w:szCs w:val="20"/>
          <w:lang w:val="es-CL"/>
        </w:rPr>
        <w:t>a</w:t>
      </w:r>
      <w:r w:rsidRPr="005D6D5D">
        <w:rPr>
          <w:spacing w:val="-1"/>
          <w:sz w:val="20"/>
          <w:szCs w:val="20"/>
          <w:lang w:val="es-CL"/>
        </w:rPr>
        <w:t>d</w:t>
      </w:r>
      <w:r w:rsidRPr="005D6D5D">
        <w:rPr>
          <w:sz w:val="20"/>
          <w:szCs w:val="20"/>
          <w:lang w:val="es-CL"/>
        </w:rPr>
        <w:t>a</w:t>
      </w:r>
      <w:r w:rsidRPr="005D6D5D">
        <w:rPr>
          <w:spacing w:val="5"/>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ra ca</w:t>
      </w:r>
      <w:r w:rsidRPr="005D6D5D">
        <w:rPr>
          <w:spacing w:val="-1"/>
          <w:sz w:val="20"/>
          <w:szCs w:val="20"/>
          <w:lang w:val="es-CL"/>
        </w:rPr>
        <w:t>d</w:t>
      </w:r>
      <w:r w:rsidRPr="005D6D5D">
        <w:rPr>
          <w:sz w:val="20"/>
          <w:szCs w:val="20"/>
          <w:lang w:val="es-CL"/>
        </w:rPr>
        <w:t>a una de</w:t>
      </w:r>
      <w:r w:rsidRPr="005D6D5D">
        <w:rPr>
          <w:spacing w:val="-2"/>
          <w:sz w:val="20"/>
          <w:szCs w:val="20"/>
          <w:lang w:val="es-CL"/>
        </w:rPr>
        <w:t xml:space="preserve"> l</w:t>
      </w:r>
      <w:r w:rsidRPr="005D6D5D">
        <w:rPr>
          <w:sz w:val="20"/>
          <w:szCs w:val="20"/>
          <w:lang w:val="es-CL"/>
        </w:rPr>
        <w:t>as p</w:t>
      </w:r>
      <w:r w:rsidRPr="005D6D5D">
        <w:rPr>
          <w:spacing w:val="-3"/>
          <w:sz w:val="20"/>
          <w:szCs w:val="20"/>
          <w:lang w:val="es-CL"/>
        </w:rPr>
        <w:t>a</w:t>
      </w:r>
      <w:r w:rsidRPr="005D6D5D">
        <w:rPr>
          <w:sz w:val="20"/>
          <w:szCs w:val="20"/>
          <w:lang w:val="es-CL"/>
        </w:rPr>
        <w:t>rt</w:t>
      </w:r>
      <w:r w:rsidRPr="005D6D5D">
        <w:rPr>
          <w:spacing w:val="-2"/>
          <w:sz w:val="20"/>
          <w:szCs w:val="20"/>
          <w:lang w:val="es-CL"/>
        </w:rPr>
        <w:t>i</w:t>
      </w:r>
      <w:r w:rsidRPr="005D6D5D">
        <w:rPr>
          <w:sz w:val="20"/>
          <w:szCs w:val="20"/>
          <w:lang w:val="es-CL"/>
        </w:rPr>
        <w:t>d</w:t>
      </w:r>
      <w:r w:rsidRPr="005D6D5D">
        <w:rPr>
          <w:spacing w:val="-1"/>
          <w:sz w:val="20"/>
          <w:szCs w:val="20"/>
          <w:lang w:val="es-CL"/>
        </w:rPr>
        <w:t>a</w:t>
      </w:r>
      <w:r w:rsidRPr="005D6D5D">
        <w:rPr>
          <w:spacing w:val="-3"/>
          <w:sz w:val="20"/>
          <w:szCs w:val="20"/>
          <w:lang w:val="es-CL"/>
        </w:rPr>
        <w:t>s</w:t>
      </w:r>
      <w:r w:rsidRPr="005D6D5D">
        <w:rPr>
          <w:sz w:val="20"/>
          <w:szCs w:val="20"/>
          <w:lang w:val="es-CL"/>
        </w:rPr>
        <w:t>,</w:t>
      </w:r>
      <w:r w:rsidRPr="005D6D5D">
        <w:rPr>
          <w:spacing w:val="2"/>
          <w:sz w:val="20"/>
          <w:szCs w:val="20"/>
          <w:lang w:val="es-CL"/>
        </w:rPr>
        <w:t xml:space="preserve"> </w:t>
      </w:r>
      <w:r w:rsidRPr="005D6D5D">
        <w:rPr>
          <w:sz w:val="20"/>
          <w:szCs w:val="20"/>
          <w:lang w:val="es-CL"/>
        </w:rPr>
        <w:t>d</w:t>
      </w:r>
      <w:r w:rsidRPr="005D6D5D">
        <w:rPr>
          <w:spacing w:val="-4"/>
          <w:sz w:val="20"/>
          <w:szCs w:val="20"/>
          <w:lang w:val="es-CL"/>
        </w:rPr>
        <w:t>e</w:t>
      </w:r>
      <w:r w:rsidRPr="005D6D5D">
        <w:rPr>
          <w:sz w:val="20"/>
          <w:szCs w:val="20"/>
          <w:lang w:val="es-CL"/>
        </w:rPr>
        <w:t>ta</w:t>
      </w:r>
      <w:r w:rsidRPr="005D6D5D">
        <w:rPr>
          <w:spacing w:val="-2"/>
          <w:sz w:val="20"/>
          <w:szCs w:val="20"/>
          <w:lang w:val="es-CL"/>
        </w:rPr>
        <w:t>ll</w:t>
      </w:r>
      <w:r w:rsidRPr="005D6D5D">
        <w:rPr>
          <w:sz w:val="20"/>
          <w:szCs w:val="20"/>
          <w:lang w:val="es-CL"/>
        </w:rPr>
        <w:t>a</w:t>
      </w:r>
      <w:r w:rsidRPr="005D6D5D">
        <w:rPr>
          <w:spacing w:val="-1"/>
          <w:sz w:val="20"/>
          <w:szCs w:val="20"/>
          <w:lang w:val="es-CL"/>
        </w:rPr>
        <w:t>d</w:t>
      </w:r>
      <w:r w:rsidRPr="005D6D5D">
        <w:rPr>
          <w:sz w:val="20"/>
          <w:szCs w:val="20"/>
          <w:lang w:val="es-CL"/>
        </w:rPr>
        <w:t>as en</w:t>
      </w:r>
      <w:r w:rsidRPr="005D6D5D">
        <w:rPr>
          <w:spacing w:val="3"/>
          <w:sz w:val="20"/>
          <w:szCs w:val="20"/>
          <w:lang w:val="es-CL"/>
        </w:rPr>
        <w:t xml:space="preserve"> </w:t>
      </w:r>
      <w:r w:rsidRPr="005D6D5D">
        <w:rPr>
          <w:sz w:val="20"/>
          <w:szCs w:val="20"/>
          <w:lang w:val="es-CL"/>
        </w:rPr>
        <w:t>d</w:t>
      </w:r>
      <w:r w:rsidRPr="005D6D5D">
        <w:rPr>
          <w:spacing w:val="-2"/>
          <w:sz w:val="20"/>
          <w:szCs w:val="20"/>
          <w:lang w:val="es-CL"/>
        </w:rPr>
        <w:t>i</w:t>
      </w:r>
      <w:r w:rsidRPr="005D6D5D">
        <w:rPr>
          <w:sz w:val="20"/>
          <w:szCs w:val="20"/>
          <w:lang w:val="es-CL"/>
        </w:rPr>
        <w:t>cho</w:t>
      </w:r>
      <w:r w:rsidRPr="005D6D5D">
        <w:rPr>
          <w:spacing w:val="-2"/>
          <w:sz w:val="20"/>
          <w:szCs w:val="20"/>
          <w:lang w:val="es-CL"/>
        </w:rPr>
        <w:t xml:space="preserve"> </w:t>
      </w:r>
      <w:r w:rsidRPr="005D6D5D">
        <w:rPr>
          <w:sz w:val="20"/>
          <w:szCs w:val="20"/>
          <w:lang w:val="es-CL"/>
        </w:rPr>
        <w:t>F</w:t>
      </w:r>
      <w:r w:rsidRPr="005D6D5D">
        <w:rPr>
          <w:spacing w:val="-1"/>
          <w:sz w:val="20"/>
          <w:szCs w:val="20"/>
          <w:lang w:val="es-CL"/>
        </w:rPr>
        <w:t>o</w:t>
      </w:r>
      <w:r w:rsidRPr="005D6D5D">
        <w:rPr>
          <w:spacing w:val="-2"/>
          <w:sz w:val="20"/>
          <w:szCs w:val="20"/>
          <w:lang w:val="es-CL"/>
        </w:rPr>
        <w:t>r</w:t>
      </w:r>
      <w:r w:rsidRPr="005D6D5D">
        <w:rPr>
          <w:sz w:val="20"/>
          <w:szCs w:val="20"/>
          <w:lang w:val="es-CL"/>
        </w:rPr>
        <w:t>mu</w:t>
      </w:r>
      <w:r w:rsidRPr="005D6D5D">
        <w:rPr>
          <w:spacing w:val="-2"/>
          <w:sz w:val="20"/>
          <w:szCs w:val="20"/>
          <w:lang w:val="es-CL"/>
        </w:rPr>
        <w:t>l</w:t>
      </w:r>
      <w:r w:rsidRPr="005D6D5D">
        <w:rPr>
          <w:sz w:val="20"/>
          <w:szCs w:val="20"/>
          <w:lang w:val="es-CL"/>
        </w:rPr>
        <w:t>ari</w:t>
      </w:r>
      <w:r w:rsidRPr="005D6D5D">
        <w:rPr>
          <w:spacing w:val="-1"/>
          <w:sz w:val="20"/>
          <w:szCs w:val="20"/>
          <w:lang w:val="es-CL"/>
        </w:rPr>
        <w:t>o</w:t>
      </w:r>
      <w:r w:rsidRPr="005D6D5D">
        <w:rPr>
          <w:sz w:val="20"/>
          <w:szCs w:val="20"/>
          <w:lang w:val="es-CL"/>
        </w:rPr>
        <w:t>.</w:t>
      </w:r>
    </w:p>
    <w:p w14:paraId="569CE63F" w14:textId="77777777" w:rsidR="009F7525" w:rsidRDefault="009F7525" w:rsidP="005D6D5D">
      <w:pPr>
        <w:kinsoku w:val="0"/>
        <w:overflowPunct w:val="0"/>
        <w:spacing w:before="14" w:line="240" w:lineRule="exact"/>
        <w:ind w:right="36"/>
        <w:jc w:val="both"/>
        <w:rPr>
          <w:sz w:val="20"/>
          <w:szCs w:val="20"/>
          <w:lang w:val="es-CL"/>
        </w:rPr>
      </w:pPr>
    </w:p>
    <w:p w14:paraId="5C39E6F6" w14:textId="77777777" w:rsidR="009F7525" w:rsidRPr="005D6D5D" w:rsidRDefault="009F7525" w:rsidP="005D6D5D">
      <w:pPr>
        <w:pStyle w:val="Textoindependiente"/>
        <w:kinsoku w:val="0"/>
        <w:overflowPunct w:val="0"/>
        <w:spacing w:line="239" w:lineRule="auto"/>
        <w:ind w:right="36"/>
        <w:jc w:val="both"/>
        <w:rPr>
          <w:sz w:val="20"/>
          <w:szCs w:val="20"/>
          <w:lang w:val="es-CL"/>
        </w:rPr>
      </w:pPr>
      <w:r w:rsidRPr="005D6D5D">
        <w:rPr>
          <w:spacing w:val="-2"/>
          <w:sz w:val="20"/>
          <w:szCs w:val="20"/>
          <w:lang w:val="es-CL"/>
        </w:rPr>
        <w:t>D</w:t>
      </w:r>
      <w:r w:rsidRPr="005D6D5D">
        <w:rPr>
          <w:sz w:val="20"/>
          <w:szCs w:val="20"/>
          <w:lang w:val="es-CL"/>
        </w:rPr>
        <w:t>urante</w:t>
      </w:r>
      <w:r w:rsidRPr="005D6D5D">
        <w:rPr>
          <w:spacing w:val="15"/>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15"/>
          <w:sz w:val="20"/>
          <w:szCs w:val="20"/>
          <w:lang w:val="es-CL"/>
        </w:rPr>
        <w:t xml:space="preserve"> </w:t>
      </w:r>
      <w:r w:rsidRPr="005D6D5D">
        <w:rPr>
          <w:sz w:val="20"/>
          <w:szCs w:val="20"/>
          <w:lang w:val="es-CL"/>
        </w:rPr>
        <w:t>e</w:t>
      </w:r>
      <w:r w:rsidRPr="005D6D5D">
        <w:rPr>
          <w:spacing w:val="-3"/>
          <w:sz w:val="20"/>
          <w:szCs w:val="20"/>
          <w:lang w:val="es-CL"/>
        </w:rPr>
        <w:t>v</w:t>
      </w:r>
      <w:r w:rsidRPr="005D6D5D">
        <w:rPr>
          <w:sz w:val="20"/>
          <w:szCs w:val="20"/>
          <w:lang w:val="es-CL"/>
        </w:rPr>
        <w:t>a</w:t>
      </w:r>
      <w:r w:rsidRPr="005D6D5D">
        <w:rPr>
          <w:spacing w:val="-2"/>
          <w:sz w:val="20"/>
          <w:szCs w:val="20"/>
          <w:lang w:val="es-CL"/>
        </w:rPr>
        <w:t>l</w:t>
      </w:r>
      <w:r w:rsidRPr="005D6D5D">
        <w:rPr>
          <w:sz w:val="20"/>
          <w:szCs w:val="20"/>
          <w:lang w:val="es-CL"/>
        </w:rPr>
        <w:t>u</w:t>
      </w:r>
      <w:r w:rsidRPr="005D6D5D">
        <w:rPr>
          <w:spacing w:val="-1"/>
          <w:sz w:val="20"/>
          <w:szCs w:val="20"/>
          <w:lang w:val="es-CL"/>
        </w:rPr>
        <w:t>a</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14"/>
          <w:sz w:val="20"/>
          <w:szCs w:val="20"/>
          <w:lang w:val="es-CL"/>
        </w:rPr>
        <w:t xml:space="preserve"> </w:t>
      </w:r>
      <w:r w:rsidRPr="005D6D5D">
        <w:rPr>
          <w:sz w:val="20"/>
          <w:szCs w:val="20"/>
          <w:lang w:val="es-CL"/>
        </w:rPr>
        <w:t>de</w:t>
      </w:r>
      <w:r w:rsidRPr="005D6D5D">
        <w:rPr>
          <w:spacing w:val="14"/>
          <w:sz w:val="20"/>
          <w:szCs w:val="20"/>
          <w:lang w:val="es-CL"/>
        </w:rPr>
        <w:t xml:space="preserve"> </w:t>
      </w:r>
      <w:r w:rsidRPr="005D6D5D">
        <w:rPr>
          <w:spacing w:val="-2"/>
          <w:sz w:val="20"/>
          <w:szCs w:val="20"/>
          <w:lang w:val="es-CL"/>
        </w:rPr>
        <w:t>l</w:t>
      </w:r>
      <w:r w:rsidRPr="005D6D5D">
        <w:rPr>
          <w:sz w:val="20"/>
          <w:szCs w:val="20"/>
          <w:lang w:val="es-CL"/>
        </w:rPr>
        <w:t>as</w:t>
      </w:r>
      <w:r w:rsidRPr="005D6D5D">
        <w:rPr>
          <w:spacing w:val="15"/>
          <w:sz w:val="20"/>
          <w:szCs w:val="20"/>
          <w:lang w:val="es-CL"/>
        </w:rPr>
        <w:t xml:space="preserve"> </w:t>
      </w:r>
      <w:r w:rsidRPr="005D6D5D">
        <w:rPr>
          <w:spacing w:val="-3"/>
          <w:sz w:val="20"/>
          <w:szCs w:val="20"/>
          <w:lang w:val="es-CL"/>
        </w:rPr>
        <w:t>o</w:t>
      </w:r>
      <w:r w:rsidRPr="005D6D5D">
        <w:rPr>
          <w:spacing w:val="3"/>
          <w:sz w:val="20"/>
          <w:szCs w:val="20"/>
          <w:lang w:val="es-CL"/>
        </w:rPr>
        <w:t>f</w:t>
      </w:r>
      <w:r w:rsidRPr="005D6D5D">
        <w:rPr>
          <w:spacing w:val="-3"/>
          <w:sz w:val="20"/>
          <w:szCs w:val="20"/>
          <w:lang w:val="es-CL"/>
        </w:rPr>
        <w:t>e</w:t>
      </w:r>
      <w:r w:rsidRPr="005D6D5D">
        <w:rPr>
          <w:sz w:val="20"/>
          <w:szCs w:val="20"/>
          <w:lang w:val="es-CL"/>
        </w:rPr>
        <w:t>rtas</w:t>
      </w:r>
      <w:r w:rsidRPr="005D6D5D">
        <w:rPr>
          <w:spacing w:val="12"/>
          <w:sz w:val="20"/>
          <w:szCs w:val="20"/>
          <w:lang w:val="es-CL"/>
        </w:rPr>
        <w:t xml:space="preserve"> </w:t>
      </w:r>
      <w:r w:rsidRPr="005D6D5D">
        <w:rPr>
          <w:sz w:val="20"/>
          <w:szCs w:val="20"/>
          <w:lang w:val="es-CL"/>
        </w:rPr>
        <w:t>no</w:t>
      </w:r>
      <w:r w:rsidRPr="005D6D5D">
        <w:rPr>
          <w:spacing w:val="14"/>
          <w:sz w:val="20"/>
          <w:szCs w:val="20"/>
          <w:lang w:val="es-CL"/>
        </w:rPr>
        <w:t xml:space="preserve"> </w:t>
      </w:r>
      <w:r w:rsidRPr="005D6D5D">
        <w:rPr>
          <w:sz w:val="20"/>
          <w:szCs w:val="20"/>
          <w:lang w:val="es-CL"/>
        </w:rPr>
        <w:t>se</w:t>
      </w:r>
      <w:r w:rsidRPr="005D6D5D">
        <w:rPr>
          <w:spacing w:val="12"/>
          <w:sz w:val="20"/>
          <w:szCs w:val="20"/>
          <w:lang w:val="es-CL"/>
        </w:rPr>
        <w:t xml:space="preserve"> </w:t>
      </w:r>
      <w:r w:rsidRPr="005D6D5D">
        <w:rPr>
          <w:sz w:val="20"/>
          <w:szCs w:val="20"/>
          <w:lang w:val="es-CL"/>
        </w:rPr>
        <w:t>ac</w:t>
      </w:r>
      <w:r w:rsidRPr="005D6D5D">
        <w:rPr>
          <w:spacing w:val="-1"/>
          <w:sz w:val="20"/>
          <w:szCs w:val="20"/>
          <w:lang w:val="es-CL"/>
        </w:rPr>
        <w:t>e</w:t>
      </w:r>
      <w:r w:rsidRPr="005D6D5D">
        <w:rPr>
          <w:spacing w:val="-3"/>
          <w:sz w:val="20"/>
          <w:szCs w:val="20"/>
          <w:lang w:val="es-CL"/>
        </w:rPr>
        <w:t>p</w:t>
      </w:r>
      <w:r w:rsidRPr="005D6D5D">
        <w:rPr>
          <w:sz w:val="20"/>
          <w:szCs w:val="20"/>
          <w:lang w:val="es-CL"/>
        </w:rPr>
        <w:t>tarán</w:t>
      </w:r>
      <w:r w:rsidRPr="005D6D5D">
        <w:rPr>
          <w:spacing w:val="12"/>
          <w:sz w:val="20"/>
          <w:szCs w:val="20"/>
          <w:lang w:val="es-CL"/>
        </w:rPr>
        <w:t xml:space="preserve"> </w:t>
      </w:r>
      <w:r w:rsidRPr="005D6D5D">
        <w:rPr>
          <w:sz w:val="20"/>
          <w:szCs w:val="20"/>
          <w:lang w:val="es-CL"/>
        </w:rPr>
        <w:t>mo</w:t>
      </w:r>
      <w:r w:rsidRPr="005D6D5D">
        <w:rPr>
          <w:spacing w:val="-1"/>
          <w:sz w:val="20"/>
          <w:szCs w:val="20"/>
          <w:lang w:val="es-CL"/>
        </w:rPr>
        <w:t>d</w:t>
      </w:r>
      <w:r w:rsidRPr="005D6D5D">
        <w:rPr>
          <w:spacing w:val="-4"/>
          <w:sz w:val="20"/>
          <w:szCs w:val="20"/>
          <w:lang w:val="es-CL"/>
        </w:rPr>
        <w:t>i</w:t>
      </w:r>
      <w:r w:rsidRPr="005D6D5D">
        <w:rPr>
          <w:spacing w:val="3"/>
          <w:sz w:val="20"/>
          <w:szCs w:val="20"/>
          <w:lang w:val="es-CL"/>
        </w:rPr>
        <w:t>f</w:t>
      </w:r>
      <w:r w:rsidRPr="005D6D5D">
        <w:rPr>
          <w:spacing w:val="-2"/>
          <w:sz w:val="20"/>
          <w:szCs w:val="20"/>
          <w:lang w:val="es-CL"/>
        </w:rPr>
        <w:t>i</w:t>
      </w:r>
      <w:r w:rsidRPr="005D6D5D">
        <w:rPr>
          <w:sz w:val="20"/>
          <w:szCs w:val="20"/>
          <w:lang w:val="es-CL"/>
        </w:rPr>
        <w:t>cac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w:t>
      </w:r>
      <w:r w:rsidRPr="005D6D5D">
        <w:rPr>
          <w:spacing w:val="12"/>
          <w:sz w:val="20"/>
          <w:szCs w:val="20"/>
          <w:lang w:val="es-CL"/>
        </w:rPr>
        <w:t xml:space="preserve"> </w:t>
      </w:r>
      <w:r w:rsidRPr="005D6D5D">
        <w:rPr>
          <w:sz w:val="20"/>
          <w:szCs w:val="20"/>
          <w:lang w:val="es-CL"/>
        </w:rPr>
        <w:t>de</w:t>
      </w:r>
      <w:r w:rsidRPr="005D6D5D">
        <w:rPr>
          <w:spacing w:val="12"/>
          <w:sz w:val="20"/>
          <w:szCs w:val="20"/>
          <w:lang w:val="es-CL"/>
        </w:rPr>
        <w:t xml:space="preserve"> </w:t>
      </w:r>
      <w:r w:rsidRPr="005D6D5D">
        <w:rPr>
          <w:sz w:val="20"/>
          <w:szCs w:val="20"/>
          <w:lang w:val="es-CL"/>
        </w:rPr>
        <w:t>prec</w:t>
      </w:r>
      <w:r w:rsidRPr="005D6D5D">
        <w:rPr>
          <w:spacing w:val="-1"/>
          <w:sz w:val="20"/>
          <w:szCs w:val="20"/>
          <w:lang w:val="es-CL"/>
        </w:rPr>
        <w:t>i</w:t>
      </w:r>
      <w:r w:rsidRPr="005D6D5D">
        <w:rPr>
          <w:sz w:val="20"/>
          <w:szCs w:val="20"/>
          <w:lang w:val="es-CL"/>
        </w:rPr>
        <w:t>os,</w:t>
      </w:r>
      <w:r w:rsidRPr="005D6D5D">
        <w:rPr>
          <w:spacing w:val="16"/>
          <w:sz w:val="20"/>
          <w:szCs w:val="20"/>
          <w:lang w:val="es-CL"/>
        </w:rPr>
        <w:t xml:space="preserve"> </w:t>
      </w:r>
      <w:r w:rsidRPr="005D6D5D">
        <w:rPr>
          <w:sz w:val="20"/>
          <w:szCs w:val="20"/>
          <w:lang w:val="es-CL"/>
        </w:rPr>
        <w:t>de</w:t>
      </w:r>
      <w:r w:rsidRPr="005D6D5D">
        <w:rPr>
          <w:spacing w:val="12"/>
          <w:sz w:val="20"/>
          <w:szCs w:val="20"/>
          <w:lang w:val="es-CL"/>
        </w:rPr>
        <w:t xml:space="preserve"> </w:t>
      </w:r>
      <w:r w:rsidRPr="005D6D5D">
        <w:rPr>
          <w:sz w:val="20"/>
          <w:szCs w:val="20"/>
          <w:lang w:val="es-CL"/>
        </w:rPr>
        <w:t>es</w:t>
      </w:r>
      <w:r w:rsidRPr="005D6D5D">
        <w:rPr>
          <w:spacing w:val="-1"/>
          <w:sz w:val="20"/>
          <w:szCs w:val="20"/>
          <w:lang w:val="es-CL"/>
        </w:rPr>
        <w:t>p</w:t>
      </w:r>
      <w:r w:rsidRPr="005D6D5D">
        <w:rPr>
          <w:sz w:val="20"/>
          <w:szCs w:val="20"/>
          <w:lang w:val="es-CL"/>
        </w:rPr>
        <w:t>ec</w:t>
      </w:r>
      <w:r w:rsidRPr="005D6D5D">
        <w:rPr>
          <w:spacing w:val="-4"/>
          <w:sz w:val="20"/>
          <w:szCs w:val="20"/>
          <w:lang w:val="es-CL"/>
        </w:rPr>
        <w:t>i</w:t>
      </w:r>
      <w:r w:rsidRPr="005D6D5D">
        <w:rPr>
          <w:spacing w:val="3"/>
          <w:sz w:val="20"/>
          <w:szCs w:val="20"/>
          <w:lang w:val="es-CL"/>
        </w:rPr>
        <w:t>f</w:t>
      </w:r>
      <w:r w:rsidRPr="005D6D5D">
        <w:rPr>
          <w:spacing w:val="-2"/>
          <w:sz w:val="20"/>
          <w:szCs w:val="20"/>
          <w:lang w:val="es-CL"/>
        </w:rPr>
        <w:t>i</w:t>
      </w:r>
      <w:r w:rsidRPr="005D6D5D">
        <w:rPr>
          <w:sz w:val="20"/>
          <w:szCs w:val="20"/>
          <w:lang w:val="es-CL"/>
        </w:rPr>
        <w:t>cac</w:t>
      </w:r>
      <w:r w:rsidRPr="005D6D5D">
        <w:rPr>
          <w:spacing w:val="-2"/>
          <w:sz w:val="20"/>
          <w:szCs w:val="20"/>
          <w:lang w:val="es-CL"/>
        </w:rPr>
        <w:t>i</w:t>
      </w:r>
      <w:r w:rsidRPr="005D6D5D">
        <w:rPr>
          <w:spacing w:val="-3"/>
          <w:sz w:val="20"/>
          <w:szCs w:val="20"/>
          <w:lang w:val="es-CL"/>
        </w:rPr>
        <w:t>o</w:t>
      </w:r>
      <w:r w:rsidRPr="005D6D5D">
        <w:rPr>
          <w:sz w:val="20"/>
          <w:szCs w:val="20"/>
          <w:lang w:val="es-CL"/>
        </w:rPr>
        <w:t>n</w:t>
      </w:r>
      <w:r w:rsidRPr="005D6D5D">
        <w:rPr>
          <w:spacing w:val="-1"/>
          <w:sz w:val="20"/>
          <w:szCs w:val="20"/>
          <w:lang w:val="es-CL"/>
        </w:rPr>
        <w:t>e</w:t>
      </w:r>
      <w:r w:rsidRPr="005D6D5D">
        <w:rPr>
          <w:sz w:val="20"/>
          <w:szCs w:val="20"/>
          <w:lang w:val="es-CL"/>
        </w:rPr>
        <w:t>s téc</w:t>
      </w:r>
      <w:r w:rsidRPr="005D6D5D">
        <w:rPr>
          <w:spacing w:val="-1"/>
          <w:sz w:val="20"/>
          <w:szCs w:val="20"/>
          <w:lang w:val="es-CL"/>
        </w:rPr>
        <w:t>n</w:t>
      </w:r>
      <w:r w:rsidRPr="005D6D5D">
        <w:rPr>
          <w:spacing w:val="-2"/>
          <w:sz w:val="20"/>
          <w:szCs w:val="20"/>
          <w:lang w:val="es-CL"/>
        </w:rPr>
        <w:t>i</w:t>
      </w:r>
      <w:r w:rsidRPr="005D6D5D">
        <w:rPr>
          <w:sz w:val="20"/>
          <w:szCs w:val="20"/>
          <w:lang w:val="es-CL"/>
        </w:rPr>
        <w:t>cas</w:t>
      </w:r>
      <w:r w:rsidRPr="005D6D5D">
        <w:rPr>
          <w:spacing w:val="24"/>
          <w:sz w:val="20"/>
          <w:szCs w:val="20"/>
          <w:lang w:val="es-CL"/>
        </w:rPr>
        <w:t xml:space="preserve"> </w:t>
      </w:r>
      <w:r w:rsidRPr="005D6D5D">
        <w:rPr>
          <w:sz w:val="20"/>
          <w:szCs w:val="20"/>
          <w:lang w:val="es-CL"/>
        </w:rPr>
        <w:t>o</w:t>
      </w:r>
      <w:r w:rsidRPr="005D6D5D">
        <w:rPr>
          <w:spacing w:val="24"/>
          <w:sz w:val="20"/>
          <w:szCs w:val="20"/>
          <w:lang w:val="es-CL"/>
        </w:rPr>
        <w:t xml:space="preserve"> </w:t>
      </w:r>
      <w:r w:rsidRPr="005D6D5D">
        <w:rPr>
          <w:sz w:val="20"/>
          <w:szCs w:val="20"/>
          <w:lang w:val="es-CL"/>
        </w:rPr>
        <w:t>de</w:t>
      </w:r>
      <w:r w:rsidRPr="005D6D5D">
        <w:rPr>
          <w:spacing w:val="21"/>
          <w:sz w:val="20"/>
          <w:szCs w:val="20"/>
          <w:lang w:val="es-CL"/>
        </w:rPr>
        <w:t xml:space="preserve"> </w:t>
      </w:r>
      <w:r w:rsidRPr="005D6D5D">
        <w:rPr>
          <w:sz w:val="20"/>
          <w:szCs w:val="20"/>
          <w:lang w:val="es-CL"/>
        </w:rPr>
        <w:t>té</w:t>
      </w:r>
      <w:r w:rsidRPr="005D6D5D">
        <w:rPr>
          <w:spacing w:val="-2"/>
          <w:sz w:val="20"/>
          <w:szCs w:val="20"/>
          <w:lang w:val="es-CL"/>
        </w:rPr>
        <w:t>r</w:t>
      </w:r>
      <w:r w:rsidRPr="005D6D5D">
        <w:rPr>
          <w:sz w:val="20"/>
          <w:szCs w:val="20"/>
          <w:lang w:val="es-CL"/>
        </w:rPr>
        <w:t>m</w:t>
      </w:r>
      <w:r w:rsidRPr="005D6D5D">
        <w:rPr>
          <w:spacing w:val="-2"/>
          <w:sz w:val="20"/>
          <w:szCs w:val="20"/>
          <w:lang w:val="es-CL"/>
        </w:rPr>
        <w:t>i</w:t>
      </w:r>
      <w:r w:rsidRPr="005D6D5D">
        <w:rPr>
          <w:sz w:val="20"/>
          <w:szCs w:val="20"/>
          <w:lang w:val="es-CL"/>
        </w:rPr>
        <w:t>n</w:t>
      </w:r>
      <w:r w:rsidRPr="005D6D5D">
        <w:rPr>
          <w:spacing w:val="-1"/>
          <w:sz w:val="20"/>
          <w:szCs w:val="20"/>
          <w:lang w:val="es-CL"/>
        </w:rPr>
        <w:t>o</w:t>
      </w:r>
      <w:r w:rsidRPr="005D6D5D">
        <w:rPr>
          <w:sz w:val="20"/>
          <w:szCs w:val="20"/>
          <w:lang w:val="es-CL"/>
        </w:rPr>
        <w:t>s</w:t>
      </w:r>
      <w:r w:rsidRPr="005D6D5D">
        <w:rPr>
          <w:spacing w:val="22"/>
          <w:sz w:val="20"/>
          <w:szCs w:val="20"/>
          <w:lang w:val="es-CL"/>
        </w:rPr>
        <w:t xml:space="preserve"> </w:t>
      </w:r>
      <w:r w:rsidRPr="005D6D5D">
        <w:rPr>
          <w:sz w:val="20"/>
          <w:szCs w:val="20"/>
          <w:lang w:val="es-CL"/>
        </w:rPr>
        <w:t>comerc</w:t>
      </w:r>
      <w:r w:rsidRPr="005D6D5D">
        <w:rPr>
          <w:spacing w:val="-2"/>
          <w:sz w:val="20"/>
          <w:szCs w:val="20"/>
          <w:lang w:val="es-CL"/>
        </w:rPr>
        <w:t>i</w:t>
      </w:r>
      <w:r w:rsidRPr="005D6D5D">
        <w:rPr>
          <w:sz w:val="20"/>
          <w:szCs w:val="20"/>
          <w:lang w:val="es-CL"/>
        </w:rPr>
        <w:t>a</w:t>
      </w:r>
      <w:r w:rsidRPr="005D6D5D">
        <w:rPr>
          <w:spacing w:val="-2"/>
          <w:sz w:val="20"/>
          <w:szCs w:val="20"/>
          <w:lang w:val="es-CL"/>
        </w:rPr>
        <w:t>l</w:t>
      </w:r>
      <w:r w:rsidRPr="005D6D5D">
        <w:rPr>
          <w:sz w:val="20"/>
          <w:szCs w:val="20"/>
          <w:lang w:val="es-CL"/>
        </w:rPr>
        <w:t>es</w:t>
      </w:r>
      <w:r w:rsidRPr="005D6D5D">
        <w:rPr>
          <w:spacing w:val="24"/>
          <w:sz w:val="20"/>
          <w:szCs w:val="20"/>
          <w:lang w:val="es-CL"/>
        </w:rPr>
        <w:t xml:space="preserve"> </w:t>
      </w:r>
      <w:r w:rsidRPr="005D6D5D">
        <w:rPr>
          <w:sz w:val="20"/>
          <w:szCs w:val="20"/>
          <w:lang w:val="es-CL"/>
        </w:rPr>
        <w:t>de</w:t>
      </w:r>
      <w:r w:rsidRPr="005D6D5D">
        <w:rPr>
          <w:spacing w:val="24"/>
          <w:sz w:val="20"/>
          <w:szCs w:val="20"/>
          <w:lang w:val="es-CL"/>
        </w:rPr>
        <w:t xml:space="preserve"> </w:t>
      </w:r>
      <w:r w:rsidRPr="005D6D5D">
        <w:rPr>
          <w:spacing w:val="-2"/>
          <w:sz w:val="20"/>
          <w:szCs w:val="20"/>
          <w:lang w:val="es-CL"/>
        </w:rPr>
        <w:t>l</w:t>
      </w:r>
      <w:r w:rsidRPr="005D6D5D">
        <w:rPr>
          <w:sz w:val="20"/>
          <w:szCs w:val="20"/>
          <w:lang w:val="es-CL"/>
        </w:rPr>
        <w:t>as</w:t>
      </w:r>
      <w:r w:rsidRPr="005D6D5D">
        <w:rPr>
          <w:spacing w:val="24"/>
          <w:sz w:val="20"/>
          <w:szCs w:val="20"/>
          <w:lang w:val="es-CL"/>
        </w:rPr>
        <w:t xml:space="preserve"> </w:t>
      </w:r>
      <w:r w:rsidRPr="005D6D5D">
        <w:rPr>
          <w:spacing w:val="-3"/>
          <w:sz w:val="20"/>
          <w:szCs w:val="20"/>
          <w:lang w:val="es-CL"/>
        </w:rPr>
        <w:t>o</w:t>
      </w:r>
      <w:r w:rsidRPr="005D6D5D">
        <w:rPr>
          <w:sz w:val="20"/>
          <w:szCs w:val="20"/>
          <w:lang w:val="es-CL"/>
        </w:rPr>
        <w:t>fe</w:t>
      </w:r>
      <w:r w:rsidRPr="005D6D5D">
        <w:rPr>
          <w:spacing w:val="-2"/>
          <w:sz w:val="20"/>
          <w:szCs w:val="20"/>
          <w:lang w:val="es-CL"/>
        </w:rPr>
        <w:t>rt</w:t>
      </w:r>
      <w:r w:rsidRPr="005D6D5D">
        <w:rPr>
          <w:sz w:val="20"/>
          <w:szCs w:val="20"/>
          <w:lang w:val="es-CL"/>
        </w:rPr>
        <w:t>as</w:t>
      </w:r>
      <w:r w:rsidRPr="005D6D5D">
        <w:rPr>
          <w:spacing w:val="24"/>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w:t>
      </w:r>
      <w:r w:rsidRPr="005D6D5D">
        <w:rPr>
          <w:spacing w:val="25"/>
          <w:sz w:val="20"/>
          <w:szCs w:val="20"/>
          <w:lang w:val="es-CL"/>
        </w:rPr>
        <w:t xml:space="preserve"> </w:t>
      </w:r>
      <w:r w:rsidRPr="005D6D5D">
        <w:rPr>
          <w:sz w:val="20"/>
          <w:szCs w:val="20"/>
          <w:lang w:val="es-CL"/>
        </w:rPr>
        <w:t>p</w:t>
      </w:r>
      <w:r w:rsidRPr="005D6D5D">
        <w:rPr>
          <w:spacing w:val="-1"/>
          <w:sz w:val="20"/>
          <w:szCs w:val="20"/>
          <w:lang w:val="es-CL"/>
        </w:rPr>
        <w:t>a</w:t>
      </w:r>
      <w:r w:rsidRPr="005D6D5D">
        <w:rPr>
          <w:spacing w:val="-2"/>
          <w:sz w:val="20"/>
          <w:szCs w:val="20"/>
          <w:lang w:val="es-CL"/>
        </w:rPr>
        <w:t>r</w:t>
      </w:r>
      <w:r w:rsidRPr="005D6D5D">
        <w:rPr>
          <w:sz w:val="20"/>
          <w:szCs w:val="20"/>
          <w:lang w:val="es-CL"/>
        </w:rPr>
        <w:t>te</w:t>
      </w:r>
      <w:r w:rsidRPr="005D6D5D">
        <w:rPr>
          <w:spacing w:val="24"/>
          <w:sz w:val="20"/>
          <w:szCs w:val="20"/>
          <w:lang w:val="es-CL"/>
        </w:rPr>
        <w:t xml:space="preserve"> </w:t>
      </w:r>
      <w:r w:rsidRPr="005D6D5D">
        <w:rPr>
          <w:sz w:val="20"/>
          <w:szCs w:val="20"/>
          <w:lang w:val="es-CL"/>
        </w:rPr>
        <w:t>de</w:t>
      </w:r>
      <w:r w:rsidRPr="005D6D5D">
        <w:rPr>
          <w:spacing w:val="24"/>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24"/>
          <w:sz w:val="20"/>
          <w:szCs w:val="20"/>
          <w:lang w:val="es-CL"/>
        </w:rPr>
        <w:t xml:space="preserve"> </w:t>
      </w:r>
      <w:r w:rsidRPr="005D6D5D">
        <w:rPr>
          <w:spacing w:val="-4"/>
          <w:sz w:val="20"/>
          <w:szCs w:val="20"/>
          <w:lang w:val="es-CL"/>
        </w:rPr>
        <w:t>P</w:t>
      </w:r>
      <w:r w:rsidRPr="005D6D5D">
        <w:rPr>
          <w:sz w:val="20"/>
          <w:szCs w:val="20"/>
          <w:lang w:val="es-CL"/>
        </w:rPr>
        <w:t>r</w:t>
      </w:r>
      <w:r w:rsidRPr="005D6D5D">
        <w:rPr>
          <w:spacing w:val="-3"/>
          <w:sz w:val="20"/>
          <w:szCs w:val="20"/>
          <w:lang w:val="es-CL"/>
        </w:rPr>
        <w:t>o</w:t>
      </w:r>
      <w:r w:rsidRPr="005D6D5D">
        <w:rPr>
          <w:sz w:val="20"/>
          <w:szCs w:val="20"/>
          <w:lang w:val="es-CL"/>
        </w:rPr>
        <w:t>p</w:t>
      </w:r>
      <w:r w:rsidRPr="005D6D5D">
        <w:rPr>
          <w:spacing w:val="-1"/>
          <w:sz w:val="20"/>
          <w:szCs w:val="20"/>
          <w:lang w:val="es-CL"/>
        </w:rPr>
        <w:t>o</w:t>
      </w:r>
      <w:r w:rsidRPr="005D6D5D">
        <w:rPr>
          <w:sz w:val="20"/>
          <w:szCs w:val="20"/>
          <w:lang w:val="es-CL"/>
        </w:rPr>
        <w:t>n</w:t>
      </w:r>
      <w:r w:rsidRPr="005D6D5D">
        <w:rPr>
          <w:spacing w:val="-1"/>
          <w:sz w:val="20"/>
          <w:szCs w:val="20"/>
          <w:lang w:val="es-CL"/>
        </w:rPr>
        <w:t>e</w:t>
      </w:r>
      <w:r w:rsidRPr="005D6D5D">
        <w:rPr>
          <w:sz w:val="20"/>
          <w:szCs w:val="20"/>
          <w:lang w:val="es-CL"/>
        </w:rPr>
        <w:t>ntes.</w:t>
      </w:r>
      <w:r w:rsidRPr="005D6D5D">
        <w:rPr>
          <w:spacing w:val="26"/>
          <w:sz w:val="20"/>
          <w:szCs w:val="20"/>
          <w:lang w:val="es-CL"/>
        </w:rPr>
        <w:t xml:space="preserve"> </w:t>
      </w:r>
      <w:r w:rsidRPr="005D6D5D">
        <w:rPr>
          <w:spacing w:val="-1"/>
          <w:sz w:val="20"/>
          <w:szCs w:val="20"/>
          <w:lang w:val="es-CL"/>
        </w:rPr>
        <w:t>S</w:t>
      </w:r>
      <w:r w:rsidRPr="005D6D5D">
        <w:rPr>
          <w:spacing w:val="-2"/>
          <w:sz w:val="20"/>
          <w:szCs w:val="20"/>
          <w:lang w:val="es-CL"/>
        </w:rPr>
        <w:t>i</w:t>
      </w:r>
      <w:r w:rsidRPr="005D6D5D">
        <w:rPr>
          <w:sz w:val="20"/>
          <w:szCs w:val="20"/>
          <w:lang w:val="es-CL"/>
        </w:rPr>
        <w:t>n</w:t>
      </w:r>
      <w:r w:rsidRPr="005D6D5D">
        <w:rPr>
          <w:spacing w:val="24"/>
          <w:sz w:val="20"/>
          <w:szCs w:val="20"/>
          <w:lang w:val="es-CL"/>
        </w:rPr>
        <w:t xml:space="preserve"> </w:t>
      </w:r>
      <w:r w:rsidRPr="005D6D5D">
        <w:rPr>
          <w:sz w:val="20"/>
          <w:szCs w:val="20"/>
          <w:lang w:val="es-CL"/>
        </w:rPr>
        <w:t>p</w:t>
      </w:r>
      <w:r w:rsidRPr="005D6D5D">
        <w:rPr>
          <w:spacing w:val="-4"/>
          <w:sz w:val="20"/>
          <w:szCs w:val="20"/>
          <w:lang w:val="es-CL"/>
        </w:rPr>
        <w:t>e</w:t>
      </w:r>
      <w:r w:rsidRPr="005D6D5D">
        <w:rPr>
          <w:sz w:val="20"/>
          <w:szCs w:val="20"/>
          <w:lang w:val="es-CL"/>
        </w:rPr>
        <w:t>r</w:t>
      </w:r>
      <w:r w:rsidRPr="005D6D5D">
        <w:rPr>
          <w:spacing w:val="1"/>
          <w:sz w:val="20"/>
          <w:szCs w:val="20"/>
          <w:lang w:val="es-CL"/>
        </w:rPr>
        <w:t>j</w:t>
      </w:r>
      <w:r w:rsidRPr="005D6D5D">
        <w:rPr>
          <w:sz w:val="20"/>
          <w:szCs w:val="20"/>
          <w:lang w:val="es-CL"/>
        </w:rPr>
        <w:t>u</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22"/>
          <w:sz w:val="20"/>
          <w:szCs w:val="20"/>
          <w:lang w:val="es-CL"/>
        </w:rPr>
        <w:t xml:space="preserve"> </w:t>
      </w:r>
      <w:r w:rsidRPr="005D6D5D">
        <w:rPr>
          <w:sz w:val="20"/>
          <w:szCs w:val="20"/>
          <w:lang w:val="es-CL"/>
        </w:rPr>
        <w:t>de</w:t>
      </w:r>
      <w:r w:rsidRPr="005D6D5D">
        <w:rPr>
          <w:spacing w:val="24"/>
          <w:sz w:val="20"/>
          <w:szCs w:val="20"/>
          <w:lang w:val="es-CL"/>
        </w:rPr>
        <w:t xml:space="preserve"> </w:t>
      </w:r>
      <w:r w:rsidRPr="005D6D5D">
        <w:rPr>
          <w:spacing w:val="-2"/>
          <w:sz w:val="20"/>
          <w:szCs w:val="20"/>
          <w:lang w:val="es-CL"/>
        </w:rPr>
        <w:t>l</w:t>
      </w:r>
      <w:r w:rsidRPr="005D6D5D">
        <w:rPr>
          <w:sz w:val="20"/>
          <w:szCs w:val="20"/>
          <w:lang w:val="es-CL"/>
        </w:rPr>
        <w:t>o a</w:t>
      </w:r>
      <w:r w:rsidRPr="005D6D5D">
        <w:rPr>
          <w:spacing w:val="-1"/>
          <w:sz w:val="20"/>
          <w:szCs w:val="20"/>
          <w:lang w:val="es-CL"/>
        </w:rPr>
        <w:t>n</w:t>
      </w:r>
      <w:r w:rsidRPr="005D6D5D">
        <w:rPr>
          <w:sz w:val="20"/>
          <w:szCs w:val="20"/>
          <w:lang w:val="es-CL"/>
        </w:rPr>
        <w:t>teri</w:t>
      </w:r>
      <w:r w:rsidRPr="005D6D5D">
        <w:rPr>
          <w:spacing w:val="-1"/>
          <w:sz w:val="20"/>
          <w:szCs w:val="20"/>
          <w:lang w:val="es-CL"/>
        </w:rPr>
        <w:t>o</w:t>
      </w:r>
      <w:r w:rsidRPr="005D6D5D">
        <w:rPr>
          <w:spacing w:val="-2"/>
          <w:sz w:val="20"/>
          <w:szCs w:val="20"/>
          <w:lang w:val="es-CL"/>
        </w:rPr>
        <w:t>r</w:t>
      </w:r>
      <w:r w:rsidRPr="005D6D5D">
        <w:rPr>
          <w:sz w:val="20"/>
          <w:szCs w:val="20"/>
          <w:lang w:val="es-CL"/>
        </w:rPr>
        <w:t>,</w:t>
      </w:r>
      <w:r w:rsidRPr="005D6D5D">
        <w:rPr>
          <w:spacing w:val="10"/>
          <w:sz w:val="20"/>
          <w:szCs w:val="20"/>
          <w:lang w:val="es-CL"/>
        </w:rPr>
        <w:t xml:space="preserve"> </w:t>
      </w:r>
      <w:r w:rsidRPr="005D6D5D">
        <w:rPr>
          <w:spacing w:val="-1"/>
          <w:sz w:val="20"/>
          <w:szCs w:val="20"/>
          <w:lang w:val="es-CL"/>
        </w:rPr>
        <w:t>E</w:t>
      </w:r>
      <w:r w:rsidRPr="005D6D5D">
        <w:rPr>
          <w:spacing w:val="-2"/>
          <w:sz w:val="20"/>
          <w:szCs w:val="20"/>
          <w:lang w:val="es-CL"/>
        </w:rPr>
        <w:t>N</w:t>
      </w:r>
      <w:r w:rsidRPr="005D6D5D">
        <w:rPr>
          <w:spacing w:val="-1"/>
          <w:sz w:val="20"/>
          <w:szCs w:val="20"/>
          <w:lang w:val="es-CL"/>
        </w:rPr>
        <w:t>A</w:t>
      </w:r>
      <w:r w:rsidRPr="005D6D5D">
        <w:rPr>
          <w:sz w:val="20"/>
          <w:szCs w:val="20"/>
          <w:lang w:val="es-CL"/>
        </w:rPr>
        <w:t>P</w:t>
      </w:r>
      <w:r w:rsidRPr="005D6D5D">
        <w:rPr>
          <w:spacing w:val="8"/>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drá</w:t>
      </w:r>
      <w:r w:rsidRPr="005D6D5D">
        <w:rPr>
          <w:spacing w:val="9"/>
          <w:sz w:val="20"/>
          <w:szCs w:val="20"/>
          <w:lang w:val="es-CL"/>
        </w:rPr>
        <w:t xml:space="preserve"> </w:t>
      </w:r>
      <w:r w:rsidRPr="005D6D5D">
        <w:rPr>
          <w:sz w:val="20"/>
          <w:szCs w:val="20"/>
          <w:lang w:val="es-CL"/>
        </w:rPr>
        <w:t>re</w:t>
      </w:r>
      <w:r w:rsidRPr="005D6D5D">
        <w:rPr>
          <w:spacing w:val="1"/>
          <w:sz w:val="20"/>
          <w:szCs w:val="20"/>
          <w:lang w:val="es-CL"/>
        </w:rPr>
        <w:t>q</w:t>
      </w:r>
      <w:r w:rsidRPr="005D6D5D">
        <w:rPr>
          <w:sz w:val="20"/>
          <w:szCs w:val="20"/>
          <w:lang w:val="es-CL"/>
        </w:rPr>
        <w:t>u</w:t>
      </w:r>
      <w:r w:rsidRPr="005D6D5D">
        <w:rPr>
          <w:spacing w:val="-4"/>
          <w:sz w:val="20"/>
          <w:szCs w:val="20"/>
          <w:lang w:val="es-CL"/>
        </w:rPr>
        <w:t>e</w:t>
      </w:r>
      <w:r w:rsidRPr="005D6D5D">
        <w:rPr>
          <w:sz w:val="20"/>
          <w:szCs w:val="20"/>
          <w:lang w:val="es-CL"/>
        </w:rPr>
        <w:t>r</w:t>
      </w:r>
      <w:r w:rsidRPr="005D6D5D">
        <w:rPr>
          <w:spacing w:val="-2"/>
          <w:sz w:val="20"/>
          <w:szCs w:val="20"/>
          <w:lang w:val="es-CL"/>
        </w:rPr>
        <w:t>i</w:t>
      </w:r>
      <w:r w:rsidRPr="005D6D5D">
        <w:rPr>
          <w:sz w:val="20"/>
          <w:szCs w:val="20"/>
          <w:lang w:val="es-CL"/>
        </w:rPr>
        <w:t>r</w:t>
      </w:r>
      <w:r w:rsidRPr="005D6D5D">
        <w:rPr>
          <w:spacing w:val="13"/>
          <w:sz w:val="20"/>
          <w:szCs w:val="20"/>
          <w:lang w:val="es-CL"/>
        </w:rPr>
        <w:t xml:space="preserve"> </w:t>
      </w:r>
      <w:r w:rsidRPr="005D6D5D">
        <w:rPr>
          <w:sz w:val="20"/>
          <w:szCs w:val="20"/>
          <w:lang w:val="es-CL"/>
        </w:rPr>
        <w:t>ac</w:t>
      </w:r>
      <w:r w:rsidRPr="005D6D5D">
        <w:rPr>
          <w:spacing w:val="-2"/>
          <w:sz w:val="20"/>
          <w:szCs w:val="20"/>
          <w:lang w:val="es-CL"/>
        </w:rPr>
        <w:t>l</w:t>
      </w:r>
      <w:r w:rsidRPr="005D6D5D">
        <w:rPr>
          <w:sz w:val="20"/>
          <w:szCs w:val="20"/>
          <w:lang w:val="es-CL"/>
        </w:rPr>
        <w:t>arac</w:t>
      </w:r>
      <w:r w:rsidRPr="005D6D5D">
        <w:rPr>
          <w:spacing w:val="-1"/>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w:t>
      </w:r>
      <w:r w:rsidRPr="005D6D5D">
        <w:rPr>
          <w:spacing w:val="9"/>
          <w:sz w:val="20"/>
          <w:szCs w:val="20"/>
          <w:lang w:val="es-CL"/>
        </w:rPr>
        <w:t xml:space="preserve"> </w:t>
      </w:r>
      <w:r w:rsidRPr="005D6D5D">
        <w:rPr>
          <w:sz w:val="20"/>
          <w:szCs w:val="20"/>
          <w:lang w:val="es-CL"/>
        </w:rPr>
        <w:t>a</w:t>
      </w:r>
      <w:r w:rsidRPr="005D6D5D">
        <w:rPr>
          <w:spacing w:val="11"/>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9"/>
          <w:sz w:val="20"/>
          <w:szCs w:val="20"/>
          <w:lang w:val="es-CL"/>
        </w:rPr>
        <w:t xml:space="preserve"> </w:t>
      </w:r>
      <w:r w:rsidRPr="005D6D5D">
        <w:rPr>
          <w:sz w:val="20"/>
          <w:szCs w:val="20"/>
          <w:lang w:val="es-CL"/>
        </w:rPr>
        <w:t>propo</w:t>
      </w:r>
      <w:r w:rsidRPr="005D6D5D">
        <w:rPr>
          <w:spacing w:val="-1"/>
          <w:sz w:val="20"/>
          <w:szCs w:val="20"/>
          <w:lang w:val="es-CL"/>
        </w:rPr>
        <w:t>n</w:t>
      </w:r>
      <w:r w:rsidRPr="005D6D5D">
        <w:rPr>
          <w:sz w:val="20"/>
          <w:szCs w:val="20"/>
          <w:lang w:val="es-CL"/>
        </w:rPr>
        <w:t>e</w:t>
      </w:r>
      <w:r w:rsidRPr="005D6D5D">
        <w:rPr>
          <w:spacing w:val="-1"/>
          <w:sz w:val="20"/>
          <w:szCs w:val="20"/>
          <w:lang w:val="es-CL"/>
        </w:rPr>
        <w:t>n</w:t>
      </w:r>
      <w:r w:rsidRPr="005D6D5D">
        <w:rPr>
          <w:sz w:val="20"/>
          <w:szCs w:val="20"/>
          <w:lang w:val="es-CL"/>
        </w:rPr>
        <w:t>tes,</w:t>
      </w:r>
      <w:r w:rsidRPr="005D6D5D">
        <w:rPr>
          <w:spacing w:val="10"/>
          <w:sz w:val="20"/>
          <w:szCs w:val="20"/>
          <w:lang w:val="es-CL"/>
        </w:rPr>
        <w:t xml:space="preserve"> </w:t>
      </w:r>
      <w:r w:rsidRPr="005D6D5D">
        <w:rPr>
          <w:sz w:val="20"/>
          <w:szCs w:val="20"/>
          <w:lang w:val="es-CL"/>
        </w:rPr>
        <w:t>con</w:t>
      </w:r>
      <w:r w:rsidRPr="005D6D5D">
        <w:rPr>
          <w:spacing w:val="8"/>
          <w:sz w:val="20"/>
          <w:szCs w:val="20"/>
          <w:lang w:val="es-CL"/>
        </w:rPr>
        <w:t xml:space="preserve"> </w:t>
      </w:r>
      <w:r w:rsidRPr="005D6D5D">
        <w:rPr>
          <w:sz w:val="20"/>
          <w:szCs w:val="20"/>
          <w:lang w:val="es-CL"/>
        </w:rPr>
        <w:t>el</w:t>
      </w:r>
      <w:r w:rsidRPr="005D6D5D">
        <w:rPr>
          <w:spacing w:val="8"/>
          <w:sz w:val="20"/>
          <w:szCs w:val="20"/>
          <w:lang w:val="es-CL"/>
        </w:rPr>
        <w:t xml:space="preserve"> </w:t>
      </w:r>
      <w:r w:rsidRPr="005D6D5D">
        <w:rPr>
          <w:sz w:val="20"/>
          <w:szCs w:val="20"/>
          <w:lang w:val="es-CL"/>
        </w:rPr>
        <w:t>propós</w:t>
      </w:r>
      <w:r w:rsidRPr="005D6D5D">
        <w:rPr>
          <w:spacing w:val="-2"/>
          <w:sz w:val="20"/>
          <w:szCs w:val="20"/>
          <w:lang w:val="es-CL"/>
        </w:rPr>
        <w:t>i</w:t>
      </w:r>
      <w:r w:rsidRPr="005D6D5D">
        <w:rPr>
          <w:sz w:val="20"/>
          <w:szCs w:val="20"/>
          <w:lang w:val="es-CL"/>
        </w:rPr>
        <w:t>to</w:t>
      </w:r>
      <w:r w:rsidRPr="005D6D5D">
        <w:rPr>
          <w:spacing w:val="9"/>
          <w:sz w:val="20"/>
          <w:szCs w:val="20"/>
          <w:lang w:val="es-CL"/>
        </w:rPr>
        <w:t xml:space="preserve"> </w:t>
      </w:r>
      <w:r w:rsidRPr="005D6D5D">
        <w:rPr>
          <w:sz w:val="20"/>
          <w:szCs w:val="20"/>
          <w:lang w:val="es-CL"/>
        </w:rPr>
        <w:t>de</w:t>
      </w:r>
      <w:r w:rsidRPr="005D6D5D">
        <w:rPr>
          <w:spacing w:val="8"/>
          <w:sz w:val="20"/>
          <w:szCs w:val="20"/>
          <w:lang w:val="es-CL"/>
        </w:rPr>
        <w:t xml:space="preserve"> </w:t>
      </w:r>
      <w:r w:rsidRPr="005D6D5D">
        <w:rPr>
          <w:sz w:val="20"/>
          <w:szCs w:val="20"/>
          <w:lang w:val="es-CL"/>
        </w:rPr>
        <w:t>mejorar</w:t>
      </w:r>
      <w:r w:rsidRPr="005D6D5D">
        <w:rPr>
          <w:spacing w:val="8"/>
          <w:sz w:val="20"/>
          <w:szCs w:val="20"/>
          <w:lang w:val="es-CL"/>
        </w:rPr>
        <w:t xml:space="preserve"> </w:t>
      </w:r>
      <w:r w:rsidRPr="005D6D5D">
        <w:rPr>
          <w:spacing w:val="-2"/>
          <w:sz w:val="20"/>
          <w:szCs w:val="20"/>
          <w:lang w:val="es-CL"/>
        </w:rPr>
        <w:t>l</w:t>
      </w:r>
      <w:r w:rsidRPr="005D6D5D">
        <w:rPr>
          <w:sz w:val="20"/>
          <w:szCs w:val="20"/>
          <w:lang w:val="es-CL"/>
        </w:rPr>
        <w:t>a compre</w:t>
      </w:r>
      <w:r w:rsidRPr="005D6D5D">
        <w:rPr>
          <w:spacing w:val="-1"/>
          <w:sz w:val="20"/>
          <w:szCs w:val="20"/>
          <w:lang w:val="es-CL"/>
        </w:rPr>
        <w:t>n</w:t>
      </w:r>
      <w:r w:rsidRPr="005D6D5D">
        <w:rPr>
          <w:sz w:val="20"/>
          <w:szCs w:val="20"/>
          <w:lang w:val="es-CL"/>
        </w:rPr>
        <w:t>s</w:t>
      </w:r>
      <w:r w:rsidRPr="005D6D5D">
        <w:rPr>
          <w:spacing w:val="-2"/>
          <w:sz w:val="20"/>
          <w:szCs w:val="20"/>
          <w:lang w:val="es-CL"/>
        </w:rPr>
        <w:t>i</w:t>
      </w:r>
      <w:r w:rsidRPr="005D6D5D">
        <w:rPr>
          <w:sz w:val="20"/>
          <w:szCs w:val="20"/>
          <w:lang w:val="es-CL"/>
        </w:rPr>
        <w:t>ón</w:t>
      </w:r>
      <w:r w:rsidRPr="005D6D5D">
        <w:rPr>
          <w:spacing w:val="5"/>
          <w:sz w:val="20"/>
          <w:szCs w:val="20"/>
          <w:lang w:val="es-CL"/>
        </w:rPr>
        <w:t xml:space="preserve"> </w:t>
      </w:r>
      <w:r w:rsidRPr="005D6D5D">
        <w:rPr>
          <w:sz w:val="20"/>
          <w:szCs w:val="20"/>
          <w:lang w:val="es-CL"/>
        </w:rPr>
        <w:t>de</w:t>
      </w:r>
      <w:r w:rsidRPr="005D6D5D">
        <w:rPr>
          <w:spacing w:val="7"/>
          <w:sz w:val="20"/>
          <w:szCs w:val="20"/>
          <w:lang w:val="es-CL"/>
        </w:rPr>
        <w:t xml:space="preserve"> </w:t>
      </w:r>
      <w:r w:rsidRPr="005D6D5D">
        <w:rPr>
          <w:spacing w:val="-2"/>
          <w:sz w:val="20"/>
          <w:szCs w:val="20"/>
          <w:lang w:val="es-CL"/>
        </w:rPr>
        <w:t>l</w:t>
      </w:r>
      <w:r w:rsidRPr="005D6D5D">
        <w:rPr>
          <w:sz w:val="20"/>
          <w:szCs w:val="20"/>
          <w:lang w:val="es-CL"/>
        </w:rPr>
        <w:t>as</w:t>
      </w:r>
      <w:r w:rsidRPr="005D6D5D">
        <w:rPr>
          <w:spacing w:val="7"/>
          <w:sz w:val="20"/>
          <w:szCs w:val="20"/>
          <w:lang w:val="es-CL"/>
        </w:rPr>
        <w:t xml:space="preserve"> </w:t>
      </w:r>
      <w:r w:rsidRPr="005D6D5D">
        <w:rPr>
          <w:spacing w:val="-3"/>
          <w:sz w:val="20"/>
          <w:szCs w:val="20"/>
          <w:lang w:val="es-CL"/>
        </w:rPr>
        <w:t>o</w:t>
      </w:r>
      <w:r w:rsidRPr="005D6D5D">
        <w:rPr>
          <w:sz w:val="20"/>
          <w:szCs w:val="20"/>
          <w:lang w:val="es-CL"/>
        </w:rPr>
        <w:t>fe</w:t>
      </w:r>
      <w:r w:rsidRPr="005D6D5D">
        <w:rPr>
          <w:spacing w:val="-2"/>
          <w:sz w:val="20"/>
          <w:szCs w:val="20"/>
          <w:lang w:val="es-CL"/>
        </w:rPr>
        <w:t>rt</w:t>
      </w:r>
      <w:r w:rsidRPr="005D6D5D">
        <w:rPr>
          <w:sz w:val="20"/>
          <w:szCs w:val="20"/>
          <w:lang w:val="es-CL"/>
        </w:rPr>
        <w:t>as</w:t>
      </w:r>
      <w:r w:rsidRPr="005D6D5D">
        <w:rPr>
          <w:spacing w:val="7"/>
          <w:sz w:val="20"/>
          <w:szCs w:val="20"/>
          <w:lang w:val="es-CL"/>
        </w:rPr>
        <w:t xml:space="preserve"> </w:t>
      </w:r>
      <w:r w:rsidRPr="005D6D5D">
        <w:rPr>
          <w:sz w:val="20"/>
          <w:szCs w:val="20"/>
          <w:lang w:val="es-CL"/>
        </w:rPr>
        <w:t>y</w:t>
      </w:r>
      <w:r w:rsidRPr="005D6D5D">
        <w:rPr>
          <w:spacing w:val="5"/>
          <w:sz w:val="20"/>
          <w:szCs w:val="20"/>
          <w:lang w:val="es-CL"/>
        </w:rPr>
        <w:t xml:space="preserve"> </w:t>
      </w:r>
      <w:r w:rsidRPr="005D6D5D">
        <w:rPr>
          <w:sz w:val="20"/>
          <w:szCs w:val="20"/>
          <w:lang w:val="es-CL"/>
        </w:rPr>
        <w:t>comp</w:t>
      </w:r>
      <w:r w:rsidRPr="005D6D5D">
        <w:rPr>
          <w:spacing w:val="-1"/>
          <w:sz w:val="20"/>
          <w:szCs w:val="20"/>
          <w:lang w:val="es-CL"/>
        </w:rPr>
        <w:t>l</w:t>
      </w:r>
      <w:r w:rsidRPr="005D6D5D">
        <w:rPr>
          <w:sz w:val="20"/>
          <w:szCs w:val="20"/>
          <w:lang w:val="es-CL"/>
        </w:rPr>
        <w:t>et</w:t>
      </w:r>
      <w:r w:rsidRPr="005D6D5D">
        <w:rPr>
          <w:spacing w:val="-3"/>
          <w:sz w:val="20"/>
          <w:szCs w:val="20"/>
          <w:lang w:val="es-CL"/>
        </w:rPr>
        <w:t>a</w:t>
      </w:r>
      <w:r w:rsidRPr="005D6D5D">
        <w:rPr>
          <w:sz w:val="20"/>
          <w:szCs w:val="20"/>
          <w:lang w:val="es-CL"/>
        </w:rPr>
        <w:t>r</w:t>
      </w:r>
      <w:r w:rsidRPr="005D6D5D">
        <w:rPr>
          <w:spacing w:val="8"/>
          <w:sz w:val="20"/>
          <w:szCs w:val="20"/>
          <w:lang w:val="es-CL"/>
        </w:rPr>
        <w:t xml:space="preserve"> </w:t>
      </w:r>
      <w:r w:rsidRPr="005D6D5D">
        <w:rPr>
          <w:sz w:val="20"/>
          <w:szCs w:val="20"/>
          <w:lang w:val="es-CL"/>
        </w:rPr>
        <w:t>e</w:t>
      </w:r>
      <w:r w:rsidRPr="005D6D5D">
        <w:rPr>
          <w:spacing w:val="-3"/>
          <w:sz w:val="20"/>
          <w:szCs w:val="20"/>
          <w:lang w:val="es-CL"/>
        </w:rPr>
        <w:t>v</w:t>
      </w:r>
      <w:r w:rsidRPr="005D6D5D">
        <w:rPr>
          <w:sz w:val="20"/>
          <w:szCs w:val="20"/>
          <w:lang w:val="es-CL"/>
        </w:rPr>
        <w:t>e</w:t>
      </w:r>
      <w:r w:rsidRPr="005D6D5D">
        <w:rPr>
          <w:spacing w:val="-1"/>
          <w:sz w:val="20"/>
          <w:szCs w:val="20"/>
          <w:lang w:val="es-CL"/>
        </w:rPr>
        <w:t>n</w:t>
      </w:r>
      <w:r w:rsidRPr="005D6D5D">
        <w:rPr>
          <w:sz w:val="20"/>
          <w:szCs w:val="20"/>
          <w:lang w:val="es-CL"/>
        </w:rPr>
        <w:t>tu</w:t>
      </w:r>
      <w:r w:rsidRPr="005D6D5D">
        <w:rPr>
          <w:spacing w:val="-1"/>
          <w:sz w:val="20"/>
          <w:szCs w:val="20"/>
          <w:lang w:val="es-CL"/>
        </w:rPr>
        <w:t>a</w:t>
      </w:r>
      <w:r w:rsidRPr="005D6D5D">
        <w:rPr>
          <w:spacing w:val="-2"/>
          <w:sz w:val="20"/>
          <w:szCs w:val="20"/>
          <w:lang w:val="es-CL"/>
        </w:rPr>
        <w:t>l</w:t>
      </w:r>
      <w:r w:rsidRPr="005D6D5D">
        <w:rPr>
          <w:sz w:val="20"/>
          <w:szCs w:val="20"/>
          <w:lang w:val="es-CL"/>
        </w:rPr>
        <w:t>es</w:t>
      </w:r>
      <w:r w:rsidRPr="005D6D5D">
        <w:rPr>
          <w:spacing w:val="7"/>
          <w:sz w:val="20"/>
          <w:szCs w:val="20"/>
          <w:lang w:val="es-CL"/>
        </w:rPr>
        <w:t xml:space="preserve"> </w:t>
      </w:r>
      <w:r w:rsidRPr="005D6D5D">
        <w:rPr>
          <w:spacing w:val="-3"/>
          <w:sz w:val="20"/>
          <w:szCs w:val="20"/>
          <w:lang w:val="es-CL"/>
        </w:rPr>
        <w:t>v</w:t>
      </w:r>
      <w:r w:rsidRPr="005D6D5D">
        <w:rPr>
          <w:sz w:val="20"/>
          <w:szCs w:val="20"/>
          <w:lang w:val="es-CL"/>
        </w:rPr>
        <w:t>a</w:t>
      </w:r>
      <w:r w:rsidRPr="005D6D5D">
        <w:rPr>
          <w:spacing w:val="1"/>
          <w:sz w:val="20"/>
          <w:szCs w:val="20"/>
          <w:lang w:val="es-CL"/>
        </w:rPr>
        <w:t>c</w:t>
      </w:r>
      <w:r w:rsidRPr="005D6D5D">
        <w:rPr>
          <w:spacing w:val="-4"/>
          <w:sz w:val="20"/>
          <w:szCs w:val="20"/>
          <w:lang w:val="es-CL"/>
        </w:rPr>
        <w:t>í</w:t>
      </w:r>
      <w:r w:rsidRPr="005D6D5D">
        <w:rPr>
          <w:sz w:val="20"/>
          <w:szCs w:val="20"/>
          <w:lang w:val="es-CL"/>
        </w:rPr>
        <w:t>os</w:t>
      </w:r>
      <w:r w:rsidRPr="005D6D5D">
        <w:rPr>
          <w:spacing w:val="7"/>
          <w:sz w:val="20"/>
          <w:szCs w:val="20"/>
          <w:lang w:val="es-CL"/>
        </w:rPr>
        <w:t xml:space="preserve"> </w:t>
      </w:r>
      <w:r w:rsidRPr="005D6D5D">
        <w:rPr>
          <w:sz w:val="20"/>
          <w:szCs w:val="20"/>
          <w:lang w:val="es-CL"/>
        </w:rPr>
        <w:t>u</w:t>
      </w:r>
      <w:r w:rsidRPr="005D6D5D">
        <w:rPr>
          <w:spacing w:val="7"/>
          <w:sz w:val="20"/>
          <w:szCs w:val="20"/>
          <w:lang w:val="es-CL"/>
        </w:rPr>
        <w:t xml:space="preserve"> </w:t>
      </w:r>
      <w:r w:rsidRPr="005D6D5D">
        <w:rPr>
          <w:sz w:val="20"/>
          <w:szCs w:val="20"/>
          <w:lang w:val="es-CL"/>
        </w:rPr>
        <w:t>omis</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w:t>
      </w:r>
      <w:r w:rsidRPr="005D6D5D">
        <w:rPr>
          <w:spacing w:val="5"/>
          <w:sz w:val="20"/>
          <w:szCs w:val="20"/>
          <w:lang w:val="es-CL"/>
        </w:rPr>
        <w:t xml:space="preserve"> </w:t>
      </w:r>
      <w:r w:rsidRPr="005D6D5D">
        <w:rPr>
          <w:spacing w:val="-2"/>
          <w:sz w:val="20"/>
          <w:szCs w:val="20"/>
          <w:lang w:val="es-CL"/>
        </w:rPr>
        <w:t>m</w:t>
      </w:r>
      <w:r w:rsidRPr="005D6D5D">
        <w:rPr>
          <w:sz w:val="20"/>
          <w:szCs w:val="20"/>
          <w:lang w:val="es-CL"/>
        </w:rPr>
        <w:t>e</w:t>
      </w:r>
      <w:r w:rsidRPr="005D6D5D">
        <w:rPr>
          <w:spacing w:val="-1"/>
          <w:sz w:val="20"/>
          <w:szCs w:val="20"/>
          <w:lang w:val="es-CL"/>
        </w:rPr>
        <w:t>n</w:t>
      </w:r>
      <w:r w:rsidRPr="005D6D5D">
        <w:rPr>
          <w:sz w:val="20"/>
          <w:szCs w:val="20"/>
          <w:lang w:val="es-CL"/>
        </w:rPr>
        <w:t>ores</w:t>
      </w:r>
      <w:r w:rsidRPr="005D6D5D">
        <w:rPr>
          <w:spacing w:val="8"/>
          <w:sz w:val="20"/>
          <w:szCs w:val="20"/>
          <w:lang w:val="es-CL"/>
        </w:rPr>
        <w:t xml:space="preserve"> </w:t>
      </w:r>
      <w:r w:rsidRPr="005D6D5D">
        <w:rPr>
          <w:sz w:val="20"/>
          <w:szCs w:val="20"/>
          <w:lang w:val="es-CL"/>
        </w:rPr>
        <w:t>y</w:t>
      </w:r>
      <w:r w:rsidRPr="005D6D5D">
        <w:rPr>
          <w:spacing w:val="5"/>
          <w:sz w:val="20"/>
          <w:szCs w:val="20"/>
          <w:lang w:val="es-CL"/>
        </w:rPr>
        <w:t xml:space="preserve"> </w:t>
      </w:r>
      <w:r w:rsidRPr="005D6D5D">
        <w:rPr>
          <w:sz w:val="20"/>
          <w:szCs w:val="20"/>
          <w:lang w:val="es-CL"/>
        </w:rPr>
        <w:t>no</w:t>
      </w:r>
      <w:r w:rsidRPr="005D6D5D">
        <w:rPr>
          <w:spacing w:val="7"/>
          <w:sz w:val="20"/>
          <w:szCs w:val="20"/>
          <w:lang w:val="es-CL"/>
        </w:rPr>
        <w:t xml:space="preserve"> </w:t>
      </w:r>
      <w:r w:rsidRPr="005D6D5D">
        <w:rPr>
          <w:sz w:val="20"/>
          <w:szCs w:val="20"/>
          <w:lang w:val="es-CL"/>
        </w:rPr>
        <w:t>su</w:t>
      </w:r>
      <w:r w:rsidRPr="005D6D5D">
        <w:rPr>
          <w:spacing w:val="-3"/>
          <w:sz w:val="20"/>
          <w:szCs w:val="20"/>
          <w:lang w:val="es-CL"/>
        </w:rPr>
        <w:t>s</w:t>
      </w:r>
      <w:r w:rsidRPr="005D6D5D">
        <w:rPr>
          <w:sz w:val="20"/>
          <w:szCs w:val="20"/>
          <w:lang w:val="es-CL"/>
        </w:rPr>
        <w:t>ta</w:t>
      </w:r>
      <w:r w:rsidRPr="005D6D5D">
        <w:rPr>
          <w:spacing w:val="-1"/>
          <w:sz w:val="20"/>
          <w:szCs w:val="20"/>
          <w:lang w:val="es-CL"/>
        </w:rPr>
        <w:t>n</w:t>
      </w:r>
      <w:r w:rsidRPr="005D6D5D">
        <w:rPr>
          <w:sz w:val="20"/>
          <w:szCs w:val="20"/>
          <w:lang w:val="es-CL"/>
        </w:rPr>
        <w:t>c</w:t>
      </w:r>
      <w:r w:rsidRPr="005D6D5D">
        <w:rPr>
          <w:spacing w:val="-2"/>
          <w:sz w:val="20"/>
          <w:szCs w:val="20"/>
          <w:lang w:val="es-CL"/>
        </w:rPr>
        <w:t>i</w:t>
      </w:r>
      <w:r w:rsidRPr="005D6D5D">
        <w:rPr>
          <w:sz w:val="20"/>
          <w:szCs w:val="20"/>
          <w:lang w:val="es-CL"/>
        </w:rPr>
        <w:t>a</w:t>
      </w:r>
      <w:r w:rsidRPr="005D6D5D">
        <w:rPr>
          <w:spacing w:val="-2"/>
          <w:sz w:val="20"/>
          <w:szCs w:val="20"/>
          <w:lang w:val="es-CL"/>
        </w:rPr>
        <w:t>l</w:t>
      </w:r>
      <w:r w:rsidRPr="005D6D5D">
        <w:rPr>
          <w:sz w:val="20"/>
          <w:szCs w:val="20"/>
          <w:lang w:val="es-CL"/>
        </w:rPr>
        <w:t>es</w:t>
      </w:r>
      <w:r w:rsidRPr="005D6D5D">
        <w:rPr>
          <w:spacing w:val="5"/>
          <w:sz w:val="20"/>
          <w:szCs w:val="20"/>
          <w:lang w:val="es-CL"/>
        </w:rPr>
        <w:t xml:space="preserve"> </w:t>
      </w:r>
      <w:r w:rsidRPr="005D6D5D">
        <w:rPr>
          <w:sz w:val="20"/>
          <w:szCs w:val="20"/>
          <w:lang w:val="es-CL"/>
        </w:rPr>
        <w:t xml:space="preserve">de </w:t>
      </w:r>
      <w:r w:rsidRPr="005D6D5D">
        <w:rPr>
          <w:spacing w:val="-2"/>
          <w:sz w:val="20"/>
          <w:szCs w:val="20"/>
          <w:lang w:val="es-CL"/>
        </w:rPr>
        <w:t>l</w:t>
      </w:r>
      <w:r w:rsidRPr="005D6D5D">
        <w:rPr>
          <w:sz w:val="20"/>
          <w:szCs w:val="20"/>
          <w:lang w:val="es-CL"/>
        </w:rPr>
        <w:t xml:space="preserve">as </w:t>
      </w:r>
      <w:r w:rsidRPr="005D6D5D">
        <w:rPr>
          <w:spacing w:val="1"/>
          <w:sz w:val="20"/>
          <w:szCs w:val="20"/>
          <w:lang w:val="es-CL"/>
        </w:rPr>
        <w:t>m</w:t>
      </w:r>
      <w:r w:rsidRPr="005D6D5D">
        <w:rPr>
          <w:spacing w:val="-2"/>
          <w:sz w:val="20"/>
          <w:szCs w:val="20"/>
          <w:lang w:val="es-CL"/>
        </w:rPr>
        <w:t>i</w:t>
      </w:r>
      <w:r w:rsidRPr="005D6D5D">
        <w:rPr>
          <w:sz w:val="20"/>
          <w:szCs w:val="20"/>
          <w:lang w:val="es-CL"/>
        </w:rPr>
        <w:t>sm</w:t>
      </w:r>
      <w:r w:rsidRPr="005D6D5D">
        <w:rPr>
          <w:spacing w:val="-3"/>
          <w:sz w:val="20"/>
          <w:szCs w:val="20"/>
          <w:lang w:val="es-CL"/>
        </w:rPr>
        <w:t>a</w:t>
      </w:r>
      <w:r w:rsidRPr="005D6D5D">
        <w:rPr>
          <w:sz w:val="20"/>
          <w:szCs w:val="20"/>
          <w:lang w:val="es-CL"/>
        </w:rPr>
        <w:t>s.</w:t>
      </w:r>
    </w:p>
    <w:p w14:paraId="68A29707" w14:textId="77777777" w:rsidR="005D6D5D" w:rsidRPr="005D6D5D" w:rsidRDefault="005D6D5D" w:rsidP="005D6D5D">
      <w:pPr>
        <w:kinsoku w:val="0"/>
        <w:overflowPunct w:val="0"/>
        <w:spacing w:before="13" w:line="240" w:lineRule="exact"/>
        <w:ind w:right="36"/>
        <w:jc w:val="both"/>
        <w:rPr>
          <w:sz w:val="20"/>
          <w:szCs w:val="20"/>
          <w:lang w:val="es-CL"/>
        </w:rPr>
      </w:pPr>
    </w:p>
    <w:p w14:paraId="2149A024" w14:textId="77777777" w:rsidR="009F7525" w:rsidRPr="005D6D5D" w:rsidRDefault="009F7525" w:rsidP="005D6D5D">
      <w:pPr>
        <w:pStyle w:val="Textoindependiente"/>
        <w:kinsoku w:val="0"/>
        <w:overflowPunct w:val="0"/>
        <w:spacing w:line="241" w:lineRule="auto"/>
        <w:ind w:right="36"/>
        <w:jc w:val="both"/>
        <w:rPr>
          <w:sz w:val="20"/>
          <w:szCs w:val="20"/>
          <w:lang w:val="es-CL"/>
        </w:rPr>
      </w:pPr>
      <w:r w:rsidRPr="005D6D5D">
        <w:rPr>
          <w:sz w:val="20"/>
          <w:szCs w:val="20"/>
          <w:lang w:val="es-CL"/>
        </w:rPr>
        <w:t>L</w:t>
      </w:r>
      <w:r w:rsidRPr="005D6D5D">
        <w:rPr>
          <w:spacing w:val="-1"/>
          <w:sz w:val="20"/>
          <w:szCs w:val="20"/>
          <w:lang w:val="es-CL"/>
        </w:rPr>
        <w:t>a</w:t>
      </w:r>
      <w:r w:rsidRPr="005D6D5D">
        <w:rPr>
          <w:sz w:val="20"/>
          <w:szCs w:val="20"/>
          <w:lang w:val="es-CL"/>
        </w:rPr>
        <w:t>s</w:t>
      </w:r>
      <w:r w:rsidRPr="005D6D5D">
        <w:rPr>
          <w:spacing w:val="11"/>
          <w:sz w:val="20"/>
          <w:szCs w:val="20"/>
          <w:lang w:val="es-CL"/>
        </w:rPr>
        <w:t xml:space="preserve"> </w:t>
      </w:r>
      <w:r w:rsidRPr="005D6D5D">
        <w:rPr>
          <w:spacing w:val="-3"/>
          <w:sz w:val="20"/>
          <w:szCs w:val="20"/>
          <w:lang w:val="es-CL"/>
        </w:rPr>
        <w:t>o</w:t>
      </w:r>
      <w:r w:rsidRPr="005D6D5D">
        <w:rPr>
          <w:spacing w:val="3"/>
          <w:sz w:val="20"/>
          <w:szCs w:val="20"/>
          <w:lang w:val="es-CL"/>
        </w:rPr>
        <w:t>f</w:t>
      </w:r>
      <w:r w:rsidRPr="005D6D5D">
        <w:rPr>
          <w:sz w:val="20"/>
          <w:szCs w:val="20"/>
          <w:lang w:val="es-CL"/>
        </w:rPr>
        <w:t>e</w:t>
      </w:r>
      <w:r w:rsidRPr="005D6D5D">
        <w:rPr>
          <w:spacing w:val="-2"/>
          <w:sz w:val="20"/>
          <w:szCs w:val="20"/>
          <w:lang w:val="es-CL"/>
        </w:rPr>
        <w:t>r</w:t>
      </w:r>
      <w:r w:rsidRPr="005D6D5D">
        <w:rPr>
          <w:sz w:val="20"/>
          <w:szCs w:val="20"/>
          <w:lang w:val="es-CL"/>
        </w:rPr>
        <w:t>tas</w:t>
      </w:r>
      <w:r w:rsidRPr="005D6D5D">
        <w:rPr>
          <w:spacing w:val="11"/>
          <w:sz w:val="20"/>
          <w:szCs w:val="20"/>
          <w:lang w:val="es-CL"/>
        </w:rPr>
        <w:t xml:space="preserve"> </w:t>
      </w:r>
      <w:r w:rsidRPr="005D6D5D">
        <w:rPr>
          <w:sz w:val="20"/>
          <w:szCs w:val="20"/>
          <w:lang w:val="es-CL"/>
        </w:rPr>
        <w:t>s</w:t>
      </w:r>
      <w:r w:rsidRPr="005D6D5D">
        <w:rPr>
          <w:spacing w:val="-3"/>
          <w:sz w:val="20"/>
          <w:szCs w:val="20"/>
          <w:lang w:val="es-CL"/>
        </w:rPr>
        <w:t>e</w:t>
      </w:r>
      <w:r w:rsidRPr="005D6D5D">
        <w:rPr>
          <w:sz w:val="20"/>
          <w:szCs w:val="20"/>
          <w:lang w:val="es-CL"/>
        </w:rPr>
        <w:t>rán</w:t>
      </w:r>
      <w:r w:rsidRPr="005D6D5D">
        <w:rPr>
          <w:spacing w:val="11"/>
          <w:sz w:val="20"/>
          <w:szCs w:val="20"/>
          <w:lang w:val="es-CL"/>
        </w:rPr>
        <w:t xml:space="preserve"> </w:t>
      </w:r>
      <w:r w:rsidRPr="005D6D5D">
        <w:rPr>
          <w:sz w:val="20"/>
          <w:szCs w:val="20"/>
          <w:lang w:val="es-CL"/>
        </w:rPr>
        <w:t>e</w:t>
      </w:r>
      <w:r w:rsidRPr="005D6D5D">
        <w:rPr>
          <w:spacing w:val="-3"/>
          <w:sz w:val="20"/>
          <w:szCs w:val="20"/>
          <w:lang w:val="es-CL"/>
        </w:rPr>
        <w:t>v</w:t>
      </w:r>
      <w:r w:rsidRPr="005D6D5D">
        <w:rPr>
          <w:sz w:val="20"/>
          <w:szCs w:val="20"/>
          <w:lang w:val="es-CL"/>
        </w:rPr>
        <w:t>a</w:t>
      </w:r>
      <w:r w:rsidRPr="005D6D5D">
        <w:rPr>
          <w:spacing w:val="-2"/>
          <w:sz w:val="20"/>
          <w:szCs w:val="20"/>
          <w:lang w:val="es-CL"/>
        </w:rPr>
        <w:t>l</w:t>
      </w:r>
      <w:r w:rsidRPr="005D6D5D">
        <w:rPr>
          <w:sz w:val="20"/>
          <w:szCs w:val="20"/>
          <w:lang w:val="es-CL"/>
        </w:rPr>
        <w:t>u</w:t>
      </w:r>
      <w:r w:rsidRPr="005D6D5D">
        <w:rPr>
          <w:spacing w:val="-1"/>
          <w:sz w:val="20"/>
          <w:szCs w:val="20"/>
          <w:lang w:val="es-CL"/>
        </w:rPr>
        <w:t>a</w:t>
      </w:r>
      <w:r w:rsidRPr="005D6D5D">
        <w:rPr>
          <w:sz w:val="20"/>
          <w:szCs w:val="20"/>
          <w:lang w:val="es-CL"/>
        </w:rPr>
        <w:t>d</w:t>
      </w:r>
      <w:r w:rsidRPr="005D6D5D">
        <w:rPr>
          <w:spacing w:val="-1"/>
          <w:sz w:val="20"/>
          <w:szCs w:val="20"/>
          <w:lang w:val="es-CL"/>
        </w:rPr>
        <w:t>a</w:t>
      </w:r>
      <w:r w:rsidRPr="005D6D5D">
        <w:rPr>
          <w:sz w:val="20"/>
          <w:szCs w:val="20"/>
          <w:lang w:val="es-CL"/>
        </w:rPr>
        <w:t>s</w:t>
      </w:r>
      <w:r w:rsidRPr="005D6D5D">
        <w:rPr>
          <w:spacing w:val="11"/>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s</w:t>
      </w:r>
      <w:r w:rsidRPr="005D6D5D">
        <w:rPr>
          <w:spacing w:val="-2"/>
          <w:sz w:val="20"/>
          <w:szCs w:val="20"/>
          <w:lang w:val="es-CL"/>
        </w:rPr>
        <w:t>i</w:t>
      </w:r>
      <w:r w:rsidRPr="005D6D5D">
        <w:rPr>
          <w:sz w:val="20"/>
          <w:szCs w:val="20"/>
          <w:lang w:val="es-CL"/>
        </w:rPr>
        <w:t>d</w:t>
      </w:r>
      <w:r w:rsidRPr="005D6D5D">
        <w:rPr>
          <w:spacing w:val="-1"/>
          <w:sz w:val="20"/>
          <w:szCs w:val="20"/>
          <w:lang w:val="es-CL"/>
        </w:rPr>
        <w:t>e</w:t>
      </w:r>
      <w:r w:rsidRPr="005D6D5D">
        <w:rPr>
          <w:sz w:val="20"/>
          <w:szCs w:val="20"/>
          <w:lang w:val="es-CL"/>
        </w:rPr>
        <w:t>ra</w:t>
      </w:r>
      <w:r w:rsidRPr="005D6D5D">
        <w:rPr>
          <w:spacing w:val="-1"/>
          <w:sz w:val="20"/>
          <w:szCs w:val="20"/>
          <w:lang w:val="es-CL"/>
        </w:rPr>
        <w:t>n</w:t>
      </w:r>
      <w:r w:rsidRPr="005D6D5D">
        <w:rPr>
          <w:sz w:val="20"/>
          <w:szCs w:val="20"/>
          <w:lang w:val="es-CL"/>
        </w:rPr>
        <w:t>do</w:t>
      </w:r>
      <w:r w:rsidRPr="005D6D5D">
        <w:rPr>
          <w:spacing w:val="11"/>
          <w:sz w:val="20"/>
          <w:szCs w:val="20"/>
          <w:lang w:val="es-CL"/>
        </w:rPr>
        <w:t xml:space="preserve"> </w:t>
      </w:r>
      <w:r w:rsidRPr="005D6D5D">
        <w:rPr>
          <w:sz w:val="20"/>
          <w:szCs w:val="20"/>
          <w:lang w:val="es-CL"/>
        </w:rPr>
        <w:t>el</w:t>
      </w:r>
      <w:r w:rsidRPr="005D6D5D">
        <w:rPr>
          <w:spacing w:val="8"/>
          <w:sz w:val="20"/>
          <w:szCs w:val="20"/>
          <w:lang w:val="es-CL"/>
        </w:rPr>
        <w:t xml:space="preserve"> </w:t>
      </w:r>
      <w:r w:rsidRPr="005D6D5D">
        <w:rPr>
          <w:sz w:val="20"/>
          <w:szCs w:val="20"/>
          <w:lang w:val="es-CL"/>
        </w:rPr>
        <w:t>1</w:t>
      </w:r>
      <w:r w:rsidRPr="005D6D5D">
        <w:rPr>
          <w:spacing w:val="-1"/>
          <w:sz w:val="20"/>
          <w:szCs w:val="20"/>
          <w:lang w:val="es-CL"/>
        </w:rPr>
        <w:t>0</w:t>
      </w:r>
      <w:r w:rsidRPr="005D6D5D">
        <w:rPr>
          <w:sz w:val="20"/>
          <w:szCs w:val="20"/>
          <w:lang w:val="es-CL"/>
        </w:rPr>
        <w:t>0%</w:t>
      </w:r>
      <w:r w:rsidRPr="005D6D5D">
        <w:rPr>
          <w:spacing w:val="11"/>
          <w:sz w:val="20"/>
          <w:szCs w:val="20"/>
          <w:lang w:val="es-CL"/>
        </w:rPr>
        <w:t xml:space="preserve"> </w:t>
      </w:r>
      <w:r w:rsidRPr="005D6D5D">
        <w:rPr>
          <w:sz w:val="20"/>
          <w:szCs w:val="20"/>
          <w:lang w:val="es-CL"/>
        </w:rPr>
        <w:t>de</w:t>
      </w:r>
      <w:r w:rsidRPr="005D6D5D">
        <w:rPr>
          <w:spacing w:val="11"/>
          <w:sz w:val="20"/>
          <w:szCs w:val="20"/>
          <w:lang w:val="es-CL"/>
        </w:rPr>
        <w:t xml:space="preserve"> </w:t>
      </w:r>
      <w:r w:rsidRPr="005D6D5D">
        <w:rPr>
          <w:sz w:val="20"/>
          <w:szCs w:val="20"/>
          <w:lang w:val="es-CL"/>
        </w:rPr>
        <w:t>sus</w:t>
      </w:r>
      <w:r w:rsidRPr="005D6D5D">
        <w:rPr>
          <w:spacing w:val="11"/>
          <w:sz w:val="20"/>
          <w:szCs w:val="20"/>
          <w:lang w:val="es-CL"/>
        </w:rPr>
        <w:t xml:space="preserve"> </w:t>
      </w:r>
      <w:r w:rsidRPr="005D6D5D">
        <w:rPr>
          <w:spacing w:val="-3"/>
          <w:sz w:val="20"/>
          <w:szCs w:val="20"/>
          <w:lang w:val="es-CL"/>
        </w:rPr>
        <w:t>a</w:t>
      </w:r>
      <w:r w:rsidRPr="005D6D5D">
        <w:rPr>
          <w:sz w:val="20"/>
          <w:szCs w:val="20"/>
          <w:lang w:val="es-CL"/>
        </w:rPr>
        <w:t>sp</w:t>
      </w:r>
      <w:r w:rsidRPr="005D6D5D">
        <w:rPr>
          <w:spacing w:val="-1"/>
          <w:sz w:val="20"/>
          <w:szCs w:val="20"/>
          <w:lang w:val="es-CL"/>
        </w:rPr>
        <w:t>e</w:t>
      </w:r>
      <w:r w:rsidRPr="005D6D5D">
        <w:rPr>
          <w:sz w:val="20"/>
          <w:szCs w:val="20"/>
          <w:lang w:val="es-CL"/>
        </w:rPr>
        <w:t>c</w:t>
      </w:r>
      <w:r w:rsidRPr="005D6D5D">
        <w:rPr>
          <w:spacing w:val="-2"/>
          <w:sz w:val="20"/>
          <w:szCs w:val="20"/>
          <w:lang w:val="es-CL"/>
        </w:rPr>
        <w:t>t</w:t>
      </w:r>
      <w:r w:rsidRPr="005D6D5D">
        <w:rPr>
          <w:sz w:val="20"/>
          <w:szCs w:val="20"/>
          <w:lang w:val="es-CL"/>
        </w:rPr>
        <w:t>os</w:t>
      </w:r>
      <w:r w:rsidRPr="005D6D5D">
        <w:rPr>
          <w:spacing w:val="11"/>
          <w:sz w:val="20"/>
          <w:szCs w:val="20"/>
          <w:lang w:val="es-CL"/>
        </w:rPr>
        <w:t xml:space="preserve"> </w:t>
      </w:r>
      <w:r w:rsidRPr="005D6D5D">
        <w:rPr>
          <w:sz w:val="20"/>
          <w:szCs w:val="20"/>
          <w:lang w:val="es-CL"/>
        </w:rPr>
        <w:t>téc</w:t>
      </w:r>
      <w:r w:rsidRPr="005D6D5D">
        <w:rPr>
          <w:spacing w:val="-1"/>
          <w:sz w:val="20"/>
          <w:szCs w:val="20"/>
          <w:lang w:val="es-CL"/>
        </w:rPr>
        <w:t>n</w:t>
      </w:r>
      <w:r w:rsidRPr="005D6D5D">
        <w:rPr>
          <w:spacing w:val="-2"/>
          <w:sz w:val="20"/>
          <w:szCs w:val="20"/>
          <w:lang w:val="es-CL"/>
        </w:rPr>
        <w:t>i</w:t>
      </w:r>
      <w:r w:rsidRPr="005D6D5D">
        <w:rPr>
          <w:sz w:val="20"/>
          <w:szCs w:val="20"/>
          <w:lang w:val="es-CL"/>
        </w:rPr>
        <w:t>cos</w:t>
      </w:r>
      <w:r w:rsidRPr="005D6D5D">
        <w:rPr>
          <w:spacing w:val="11"/>
          <w:sz w:val="20"/>
          <w:szCs w:val="20"/>
          <w:lang w:val="es-CL"/>
        </w:rPr>
        <w:t xml:space="preserve"> </w:t>
      </w:r>
      <w:r w:rsidRPr="005D6D5D">
        <w:rPr>
          <w:sz w:val="20"/>
          <w:szCs w:val="20"/>
          <w:lang w:val="es-CL"/>
        </w:rPr>
        <w:t>y</w:t>
      </w:r>
      <w:r w:rsidRPr="005D6D5D">
        <w:rPr>
          <w:spacing w:val="9"/>
          <w:sz w:val="20"/>
          <w:szCs w:val="20"/>
          <w:lang w:val="es-CL"/>
        </w:rPr>
        <w:t xml:space="preserve"> </w:t>
      </w:r>
      <w:r w:rsidRPr="005D6D5D">
        <w:rPr>
          <w:sz w:val="20"/>
          <w:szCs w:val="20"/>
          <w:lang w:val="es-CL"/>
        </w:rPr>
        <w:t>el</w:t>
      </w:r>
      <w:r w:rsidRPr="005D6D5D">
        <w:rPr>
          <w:spacing w:val="10"/>
          <w:sz w:val="20"/>
          <w:szCs w:val="20"/>
          <w:lang w:val="es-CL"/>
        </w:rPr>
        <w:t xml:space="preserve"> </w:t>
      </w:r>
      <w:r w:rsidRPr="005D6D5D">
        <w:rPr>
          <w:sz w:val="20"/>
          <w:szCs w:val="20"/>
          <w:lang w:val="es-CL"/>
        </w:rPr>
        <w:t>1</w:t>
      </w:r>
      <w:r w:rsidRPr="005D6D5D">
        <w:rPr>
          <w:spacing w:val="-1"/>
          <w:sz w:val="20"/>
          <w:szCs w:val="20"/>
          <w:lang w:val="es-CL"/>
        </w:rPr>
        <w:t>0</w:t>
      </w:r>
      <w:r w:rsidRPr="005D6D5D">
        <w:rPr>
          <w:spacing w:val="4"/>
          <w:sz w:val="20"/>
          <w:szCs w:val="20"/>
          <w:lang w:val="es-CL"/>
        </w:rPr>
        <w:t>0</w:t>
      </w:r>
      <w:r w:rsidRPr="005D6D5D">
        <w:rPr>
          <w:sz w:val="20"/>
          <w:szCs w:val="20"/>
          <w:lang w:val="es-CL"/>
        </w:rPr>
        <w:t>%</w:t>
      </w:r>
      <w:r w:rsidRPr="005D6D5D">
        <w:rPr>
          <w:spacing w:val="9"/>
          <w:sz w:val="20"/>
          <w:szCs w:val="20"/>
          <w:lang w:val="es-CL"/>
        </w:rPr>
        <w:t xml:space="preserve"> </w:t>
      </w:r>
      <w:r w:rsidRPr="005D6D5D">
        <w:rPr>
          <w:sz w:val="20"/>
          <w:szCs w:val="20"/>
          <w:lang w:val="es-CL"/>
        </w:rPr>
        <w:t>sus co</w:t>
      </w:r>
      <w:r w:rsidRPr="005D6D5D">
        <w:rPr>
          <w:spacing w:val="-1"/>
          <w:sz w:val="20"/>
          <w:szCs w:val="20"/>
          <w:lang w:val="es-CL"/>
        </w:rPr>
        <w:t>n</w:t>
      </w:r>
      <w:r w:rsidRPr="005D6D5D">
        <w:rPr>
          <w:sz w:val="20"/>
          <w:szCs w:val="20"/>
          <w:lang w:val="es-CL"/>
        </w:rPr>
        <w:t>d</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w:t>
      </w:r>
      <w:r w:rsidRPr="005D6D5D">
        <w:rPr>
          <w:spacing w:val="10"/>
          <w:sz w:val="20"/>
          <w:szCs w:val="20"/>
          <w:lang w:val="es-CL"/>
        </w:rPr>
        <w:t xml:space="preserve"> </w:t>
      </w:r>
      <w:r w:rsidRPr="005D6D5D">
        <w:rPr>
          <w:sz w:val="20"/>
          <w:szCs w:val="20"/>
          <w:lang w:val="es-CL"/>
        </w:rPr>
        <w:t>ec</w:t>
      </w:r>
      <w:r w:rsidRPr="005D6D5D">
        <w:rPr>
          <w:spacing w:val="-1"/>
          <w:sz w:val="20"/>
          <w:szCs w:val="20"/>
          <w:lang w:val="es-CL"/>
        </w:rPr>
        <w:t>o</w:t>
      </w:r>
      <w:r w:rsidRPr="005D6D5D">
        <w:rPr>
          <w:sz w:val="20"/>
          <w:szCs w:val="20"/>
          <w:lang w:val="es-CL"/>
        </w:rPr>
        <w:t>n</w:t>
      </w:r>
      <w:r w:rsidRPr="005D6D5D">
        <w:rPr>
          <w:spacing w:val="-1"/>
          <w:sz w:val="20"/>
          <w:szCs w:val="20"/>
          <w:lang w:val="es-CL"/>
        </w:rPr>
        <w:t>ó</w:t>
      </w:r>
      <w:r w:rsidRPr="005D6D5D">
        <w:rPr>
          <w:sz w:val="20"/>
          <w:szCs w:val="20"/>
          <w:lang w:val="es-CL"/>
        </w:rPr>
        <w:t>m</w:t>
      </w:r>
      <w:r w:rsidRPr="005D6D5D">
        <w:rPr>
          <w:spacing w:val="-2"/>
          <w:sz w:val="20"/>
          <w:szCs w:val="20"/>
          <w:lang w:val="es-CL"/>
        </w:rPr>
        <w:t>i</w:t>
      </w:r>
      <w:r w:rsidRPr="005D6D5D">
        <w:rPr>
          <w:sz w:val="20"/>
          <w:szCs w:val="20"/>
          <w:lang w:val="es-CL"/>
        </w:rPr>
        <w:t>ca</w:t>
      </w:r>
      <w:r w:rsidRPr="005D6D5D">
        <w:rPr>
          <w:spacing w:val="-3"/>
          <w:sz w:val="20"/>
          <w:szCs w:val="20"/>
          <w:lang w:val="es-CL"/>
        </w:rPr>
        <w:t>s</w:t>
      </w:r>
      <w:r w:rsidRPr="005D6D5D">
        <w:rPr>
          <w:sz w:val="20"/>
          <w:szCs w:val="20"/>
          <w:lang w:val="es-CL"/>
        </w:rPr>
        <w:t>,</w:t>
      </w:r>
      <w:r w:rsidRPr="005D6D5D">
        <w:rPr>
          <w:spacing w:val="11"/>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s</w:t>
      </w:r>
      <w:r w:rsidRPr="005D6D5D">
        <w:rPr>
          <w:spacing w:val="-2"/>
          <w:sz w:val="20"/>
          <w:szCs w:val="20"/>
          <w:lang w:val="es-CL"/>
        </w:rPr>
        <w:t>i</w:t>
      </w:r>
      <w:r w:rsidRPr="005D6D5D">
        <w:rPr>
          <w:sz w:val="20"/>
          <w:szCs w:val="20"/>
          <w:lang w:val="es-CL"/>
        </w:rPr>
        <w:t>d</w:t>
      </w:r>
      <w:r w:rsidRPr="005D6D5D">
        <w:rPr>
          <w:spacing w:val="-1"/>
          <w:sz w:val="20"/>
          <w:szCs w:val="20"/>
          <w:lang w:val="es-CL"/>
        </w:rPr>
        <w:t>e</w:t>
      </w:r>
      <w:r w:rsidRPr="005D6D5D">
        <w:rPr>
          <w:sz w:val="20"/>
          <w:szCs w:val="20"/>
          <w:lang w:val="es-CL"/>
        </w:rPr>
        <w:t>rá</w:t>
      </w:r>
      <w:r w:rsidRPr="005D6D5D">
        <w:rPr>
          <w:spacing w:val="-1"/>
          <w:sz w:val="20"/>
          <w:szCs w:val="20"/>
          <w:lang w:val="es-CL"/>
        </w:rPr>
        <w:t>n</w:t>
      </w:r>
      <w:r w:rsidRPr="005D6D5D">
        <w:rPr>
          <w:sz w:val="20"/>
          <w:szCs w:val="20"/>
          <w:lang w:val="es-CL"/>
        </w:rPr>
        <w:t>d</w:t>
      </w:r>
      <w:r w:rsidRPr="005D6D5D">
        <w:rPr>
          <w:spacing w:val="-1"/>
          <w:sz w:val="20"/>
          <w:szCs w:val="20"/>
          <w:lang w:val="es-CL"/>
        </w:rPr>
        <w:t>o</w:t>
      </w:r>
      <w:r w:rsidRPr="005D6D5D">
        <w:rPr>
          <w:sz w:val="20"/>
          <w:szCs w:val="20"/>
          <w:lang w:val="es-CL"/>
        </w:rPr>
        <w:t>se</w:t>
      </w:r>
      <w:r w:rsidRPr="005D6D5D">
        <w:rPr>
          <w:spacing w:val="10"/>
          <w:sz w:val="20"/>
          <w:szCs w:val="20"/>
          <w:lang w:val="es-CL"/>
        </w:rPr>
        <w:t xml:space="preserve"> </w:t>
      </w:r>
      <w:r w:rsidRPr="005D6D5D">
        <w:rPr>
          <w:spacing w:val="-3"/>
          <w:sz w:val="20"/>
          <w:szCs w:val="20"/>
          <w:lang w:val="es-CL"/>
        </w:rPr>
        <w:t>c</w:t>
      </w:r>
      <w:r w:rsidRPr="005D6D5D">
        <w:rPr>
          <w:sz w:val="20"/>
          <w:szCs w:val="20"/>
          <w:lang w:val="es-CL"/>
        </w:rPr>
        <w:t>omo</w:t>
      </w:r>
      <w:r w:rsidRPr="005D6D5D">
        <w:rPr>
          <w:spacing w:val="10"/>
          <w:sz w:val="20"/>
          <w:szCs w:val="20"/>
          <w:lang w:val="es-CL"/>
        </w:rPr>
        <w:t xml:space="preserve"> </w:t>
      </w:r>
      <w:r w:rsidRPr="005D6D5D">
        <w:rPr>
          <w:spacing w:val="-4"/>
          <w:sz w:val="20"/>
          <w:szCs w:val="20"/>
          <w:lang w:val="es-CL"/>
        </w:rPr>
        <w:t>l</w:t>
      </w:r>
      <w:r w:rsidRPr="005D6D5D">
        <w:rPr>
          <w:sz w:val="20"/>
          <w:szCs w:val="20"/>
          <w:lang w:val="es-CL"/>
        </w:rPr>
        <w:t>a</w:t>
      </w:r>
      <w:r w:rsidRPr="005D6D5D">
        <w:rPr>
          <w:spacing w:val="10"/>
          <w:sz w:val="20"/>
          <w:szCs w:val="20"/>
          <w:lang w:val="es-CL"/>
        </w:rPr>
        <w:t xml:space="preserve"> </w:t>
      </w:r>
      <w:r w:rsidRPr="005D6D5D">
        <w:rPr>
          <w:sz w:val="20"/>
          <w:szCs w:val="20"/>
          <w:lang w:val="es-CL"/>
        </w:rPr>
        <w:t>mej</w:t>
      </w:r>
      <w:r w:rsidRPr="005D6D5D">
        <w:rPr>
          <w:spacing w:val="-3"/>
          <w:sz w:val="20"/>
          <w:szCs w:val="20"/>
          <w:lang w:val="es-CL"/>
        </w:rPr>
        <w:t>o</w:t>
      </w:r>
      <w:r w:rsidRPr="005D6D5D">
        <w:rPr>
          <w:sz w:val="20"/>
          <w:szCs w:val="20"/>
          <w:lang w:val="es-CL"/>
        </w:rPr>
        <w:t>r</w:t>
      </w:r>
      <w:r w:rsidRPr="005D6D5D">
        <w:rPr>
          <w:spacing w:val="11"/>
          <w:sz w:val="20"/>
          <w:szCs w:val="20"/>
          <w:lang w:val="es-CL"/>
        </w:rPr>
        <w:t xml:space="preserve"> </w:t>
      </w:r>
      <w:r w:rsidRPr="005D6D5D">
        <w:rPr>
          <w:spacing w:val="-3"/>
          <w:sz w:val="20"/>
          <w:szCs w:val="20"/>
          <w:lang w:val="es-CL"/>
        </w:rPr>
        <w:t>o</w:t>
      </w:r>
      <w:r w:rsidRPr="005D6D5D">
        <w:rPr>
          <w:spacing w:val="3"/>
          <w:sz w:val="20"/>
          <w:szCs w:val="20"/>
          <w:lang w:val="es-CL"/>
        </w:rPr>
        <w:t>f</w:t>
      </w:r>
      <w:r w:rsidRPr="005D6D5D">
        <w:rPr>
          <w:spacing w:val="-3"/>
          <w:sz w:val="20"/>
          <w:szCs w:val="20"/>
          <w:lang w:val="es-CL"/>
        </w:rPr>
        <w:t>e</w:t>
      </w:r>
      <w:r w:rsidRPr="005D6D5D">
        <w:rPr>
          <w:sz w:val="20"/>
          <w:szCs w:val="20"/>
          <w:lang w:val="es-CL"/>
        </w:rPr>
        <w:t>rta</w:t>
      </w:r>
      <w:r w:rsidRPr="005D6D5D">
        <w:rPr>
          <w:spacing w:val="10"/>
          <w:sz w:val="20"/>
          <w:szCs w:val="20"/>
          <w:lang w:val="es-CL"/>
        </w:rPr>
        <w:t xml:space="preserve"> </w:t>
      </w:r>
      <w:r w:rsidRPr="005D6D5D">
        <w:rPr>
          <w:spacing w:val="-3"/>
          <w:sz w:val="20"/>
          <w:szCs w:val="20"/>
          <w:lang w:val="es-CL"/>
        </w:rPr>
        <w:t>a</w:t>
      </w:r>
      <w:r w:rsidRPr="005D6D5D">
        <w:rPr>
          <w:sz w:val="20"/>
          <w:szCs w:val="20"/>
          <w:lang w:val="es-CL"/>
        </w:rPr>
        <w:t>q</w:t>
      </w:r>
      <w:r w:rsidRPr="005D6D5D">
        <w:rPr>
          <w:spacing w:val="-1"/>
          <w:sz w:val="20"/>
          <w:szCs w:val="20"/>
          <w:lang w:val="es-CL"/>
        </w:rPr>
        <w:t>u</w:t>
      </w:r>
      <w:r w:rsidRPr="005D6D5D">
        <w:rPr>
          <w:sz w:val="20"/>
          <w:szCs w:val="20"/>
          <w:lang w:val="es-CL"/>
        </w:rPr>
        <w:t>e</w:t>
      </w:r>
      <w:r w:rsidRPr="005D6D5D">
        <w:rPr>
          <w:spacing w:val="-2"/>
          <w:sz w:val="20"/>
          <w:szCs w:val="20"/>
          <w:lang w:val="es-CL"/>
        </w:rPr>
        <w:t>ll</w:t>
      </w:r>
      <w:r w:rsidRPr="005D6D5D">
        <w:rPr>
          <w:sz w:val="20"/>
          <w:szCs w:val="20"/>
          <w:lang w:val="es-CL"/>
        </w:rPr>
        <w:t>a</w:t>
      </w:r>
      <w:r w:rsidRPr="005D6D5D">
        <w:rPr>
          <w:spacing w:val="10"/>
          <w:sz w:val="20"/>
          <w:szCs w:val="20"/>
          <w:lang w:val="es-CL"/>
        </w:rPr>
        <w:t xml:space="preserve"> </w:t>
      </w:r>
      <w:r w:rsidRPr="005D6D5D">
        <w:rPr>
          <w:sz w:val="20"/>
          <w:szCs w:val="20"/>
          <w:lang w:val="es-CL"/>
        </w:rPr>
        <w:t>q</w:t>
      </w:r>
      <w:r w:rsidRPr="005D6D5D">
        <w:rPr>
          <w:spacing w:val="-1"/>
          <w:sz w:val="20"/>
          <w:szCs w:val="20"/>
          <w:lang w:val="es-CL"/>
        </w:rPr>
        <w:t>u</w:t>
      </w:r>
      <w:r w:rsidRPr="005D6D5D">
        <w:rPr>
          <w:sz w:val="20"/>
          <w:szCs w:val="20"/>
          <w:lang w:val="es-CL"/>
        </w:rPr>
        <w:t>e</w:t>
      </w:r>
      <w:r w:rsidRPr="005D6D5D">
        <w:rPr>
          <w:spacing w:val="10"/>
          <w:sz w:val="20"/>
          <w:szCs w:val="20"/>
          <w:lang w:val="es-CL"/>
        </w:rPr>
        <w:t xml:space="preserve"> </w:t>
      </w:r>
      <w:r w:rsidRPr="005D6D5D">
        <w:rPr>
          <w:sz w:val="20"/>
          <w:szCs w:val="20"/>
          <w:lang w:val="es-CL"/>
        </w:rPr>
        <w:t>re</w:t>
      </w:r>
      <w:r w:rsidRPr="005D6D5D">
        <w:rPr>
          <w:spacing w:val="-1"/>
          <w:sz w:val="20"/>
          <w:szCs w:val="20"/>
          <w:lang w:val="es-CL"/>
        </w:rPr>
        <w:t>p</w:t>
      </w:r>
      <w:r w:rsidRPr="005D6D5D">
        <w:rPr>
          <w:sz w:val="20"/>
          <w:szCs w:val="20"/>
          <w:lang w:val="es-CL"/>
        </w:rPr>
        <w:t>res</w:t>
      </w:r>
      <w:r w:rsidRPr="005D6D5D">
        <w:rPr>
          <w:spacing w:val="-1"/>
          <w:sz w:val="20"/>
          <w:szCs w:val="20"/>
          <w:lang w:val="es-CL"/>
        </w:rPr>
        <w:t>e</w:t>
      </w:r>
      <w:r w:rsidRPr="005D6D5D">
        <w:rPr>
          <w:spacing w:val="-3"/>
          <w:sz w:val="20"/>
          <w:szCs w:val="20"/>
          <w:lang w:val="es-CL"/>
        </w:rPr>
        <w:t>n</w:t>
      </w:r>
      <w:r w:rsidRPr="005D6D5D">
        <w:rPr>
          <w:sz w:val="20"/>
          <w:szCs w:val="20"/>
          <w:lang w:val="es-CL"/>
        </w:rPr>
        <w:t>te</w:t>
      </w:r>
      <w:r w:rsidRPr="005D6D5D">
        <w:rPr>
          <w:spacing w:val="10"/>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ra</w:t>
      </w:r>
      <w:r w:rsidRPr="005D6D5D">
        <w:rPr>
          <w:spacing w:val="10"/>
          <w:sz w:val="20"/>
          <w:szCs w:val="20"/>
          <w:lang w:val="es-CL"/>
        </w:rPr>
        <w:t xml:space="preserve"> </w:t>
      </w:r>
      <w:r w:rsidRPr="005D6D5D">
        <w:rPr>
          <w:spacing w:val="-1"/>
          <w:sz w:val="20"/>
          <w:szCs w:val="20"/>
          <w:lang w:val="es-CL"/>
        </w:rPr>
        <w:t>E</w:t>
      </w:r>
      <w:r w:rsidRPr="005D6D5D">
        <w:rPr>
          <w:spacing w:val="-2"/>
          <w:sz w:val="20"/>
          <w:szCs w:val="20"/>
          <w:lang w:val="es-CL"/>
        </w:rPr>
        <w:t>N</w:t>
      </w:r>
      <w:r w:rsidRPr="005D6D5D">
        <w:rPr>
          <w:spacing w:val="-4"/>
          <w:sz w:val="20"/>
          <w:szCs w:val="20"/>
          <w:lang w:val="es-CL"/>
        </w:rPr>
        <w:t>A</w:t>
      </w:r>
      <w:r w:rsidRPr="005D6D5D">
        <w:rPr>
          <w:sz w:val="20"/>
          <w:szCs w:val="20"/>
          <w:lang w:val="es-CL"/>
        </w:rPr>
        <w:t>P</w:t>
      </w:r>
      <w:r w:rsidRPr="005D6D5D">
        <w:rPr>
          <w:spacing w:val="9"/>
          <w:sz w:val="20"/>
          <w:szCs w:val="20"/>
          <w:lang w:val="es-CL"/>
        </w:rPr>
        <w:t xml:space="preserve"> </w:t>
      </w:r>
      <w:r w:rsidRPr="005D6D5D">
        <w:rPr>
          <w:sz w:val="20"/>
          <w:szCs w:val="20"/>
          <w:lang w:val="es-CL"/>
        </w:rPr>
        <w:t>el</w:t>
      </w:r>
    </w:p>
    <w:p w14:paraId="20914DC3" w14:textId="77777777" w:rsidR="009F7525" w:rsidRPr="005D6D5D" w:rsidRDefault="009F7525" w:rsidP="005D6D5D">
      <w:pPr>
        <w:pStyle w:val="Textoindependiente"/>
        <w:kinsoku w:val="0"/>
        <w:overflowPunct w:val="0"/>
        <w:spacing w:before="72" w:line="239" w:lineRule="auto"/>
        <w:ind w:right="36"/>
        <w:jc w:val="both"/>
        <w:rPr>
          <w:sz w:val="20"/>
          <w:szCs w:val="20"/>
          <w:lang w:val="es-CL"/>
        </w:rPr>
      </w:pPr>
      <w:r w:rsidRPr="005D6D5D">
        <w:rPr>
          <w:sz w:val="20"/>
          <w:szCs w:val="20"/>
          <w:lang w:val="es-CL"/>
        </w:rPr>
        <w:t xml:space="preserve"> “me</w:t>
      </w:r>
      <w:r w:rsidRPr="005D6D5D">
        <w:rPr>
          <w:spacing w:val="-1"/>
          <w:sz w:val="20"/>
          <w:szCs w:val="20"/>
          <w:lang w:val="es-CL"/>
        </w:rPr>
        <w:t>n</w:t>
      </w:r>
      <w:r w:rsidRPr="005D6D5D">
        <w:rPr>
          <w:spacing w:val="-3"/>
          <w:sz w:val="20"/>
          <w:szCs w:val="20"/>
          <w:lang w:val="es-CL"/>
        </w:rPr>
        <w:t>o</w:t>
      </w:r>
      <w:r w:rsidRPr="005D6D5D">
        <w:rPr>
          <w:sz w:val="20"/>
          <w:szCs w:val="20"/>
          <w:lang w:val="es-CL"/>
        </w:rPr>
        <w:t>r</w:t>
      </w:r>
      <w:r w:rsidRPr="005D6D5D">
        <w:rPr>
          <w:spacing w:val="18"/>
          <w:sz w:val="20"/>
          <w:szCs w:val="20"/>
          <w:lang w:val="es-CL"/>
        </w:rPr>
        <w:t xml:space="preserve"> </w:t>
      </w:r>
      <w:r w:rsidRPr="005D6D5D">
        <w:rPr>
          <w:sz w:val="20"/>
          <w:szCs w:val="20"/>
          <w:lang w:val="es-CL"/>
        </w:rPr>
        <w:t>costo</w:t>
      </w:r>
      <w:r w:rsidRPr="005D6D5D">
        <w:rPr>
          <w:spacing w:val="18"/>
          <w:sz w:val="20"/>
          <w:szCs w:val="20"/>
          <w:lang w:val="es-CL"/>
        </w:rPr>
        <w:t xml:space="preserve"> </w:t>
      </w:r>
      <w:r w:rsidRPr="005D6D5D">
        <w:rPr>
          <w:spacing w:val="-2"/>
          <w:sz w:val="20"/>
          <w:szCs w:val="20"/>
          <w:lang w:val="es-CL"/>
        </w:rPr>
        <w:t>i</w:t>
      </w:r>
      <w:r w:rsidRPr="005D6D5D">
        <w:rPr>
          <w:sz w:val="20"/>
          <w:szCs w:val="20"/>
          <w:lang w:val="es-CL"/>
        </w:rPr>
        <w:t>nt</w:t>
      </w:r>
      <w:r w:rsidRPr="005D6D5D">
        <w:rPr>
          <w:spacing w:val="-3"/>
          <w:sz w:val="20"/>
          <w:szCs w:val="20"/>
          <w:lang w:val="es-CL"/>
        </w:rPr>
        <w:t>e</w:t>
      </w:r>
      <w:r w:rsidRPr="005D6D5D">
        <w:rPr>
          <w:sz w:val="20"/>
          <w:szCs w:val="20"/>
          <w:lang w:val="es-CL"/>
        </w:rPr>
        <w:t>gra</w:t>
      </w:r>
      <w:r w:rsidRPr="005D6D5D">
        <w:rPr>
          <w:spacing w:val="-1"/>
          <w:sz w:val="20"/>
          <w:szCs w:val="20"/>
          <w:lang w:val="es-CL"/>
        </w:rPr>
        <w:t>l</w:t>
      </w:r>
      <w:r w:rsidRPr="005D6D5D">
        <w:rPr>
          <w:sz w:val="20"/>
          <w:szCs w:val="20"/>
          <w:lang w:val="es-CL"/>
        </w:rPr>
        <w:t>”,</w:t>
      </w:r>
      <w:r w:rsidRPr="005D6D5D">
        <w:rPr>
          <w:spacing w:val="18"/>
          <w:sz w:val="20"/>
          <w:szCs w:val="20"/>
          <w:lang w:val="es-CL"/>
        </w:rPr>
        <w:t xml:space="preserve"> </w:t>
      </w:r>
      <w:r w:rsidRPr="005D6D5D">
        <w:rPr>
          <w:spacing w:val="-3"/>
          <w:sz w:val="20"/>
          <w:szCs w:val="20"/>
          <w:lang w:val="es-CL"/>
        </w:rPr>
        <w:t>e</w:t>
      </w:r>
      <w:r w:rsidRPr="005D6D5D">
        <w:rPr>
          <w:sz w:val="20"/>
          <w:szCs w:val="20"/>
          <w:lang w:val="es-CL"/>
        </w:rPr>
        <w:t>sto</w:t>
      </w:r>
      <w:r w:rsidRPr="005D6D5D">
        <w:rPr>
          <w:spacing w:val="17"/>
          <w:sz w:val="20"/>
          <w:szCs w:val="20"/>
          <w:lang w:val="es-CL"/>
        </w:rPr>
        <w:t xml:space="preserve"> </w:t>
      </w:r>
      <w:r w:rsidRPr="005D6D5D">
        <w:rPr>
          <w:sz w:val="20"/>
          <w:szCs w:val="20"/>
          <w:lang w:val="es-CL"/>
        </w:rPr>
        <w:t>es,</w:t>
      </w:r>
      <w:r w:rsidRPr="005D6D5D">
        <w:rPr>
          <w:spacing w:val="18"/>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17"/>
          <w:sz w:val="20"/>
          <w:szCs w:val="20"/>
          <w:lang w:val="es-CL"/>
        </w:rPr>
        <w:t xml:space="preserve"> </w:t>
      </w:r>
      <w:r w:rsidRPr="005D6D5D">
        <w:rPr>
          <w:sz w:val="20"/>
          <w:szCs w:val="20"/>
          <w:lang w:val="es-CL"/>
        </w:rPr>
        <w:t>m</w:t>
      </w:r>
      <w:r w:rsidRPr="005D6D5D">
        <w:rPr>
          <w:spacing w:val="-3"/>
          <w:sz w:val="20"/>
          <w:szCs w:val="20"/>
          <w:lang w:val="es-CL"/>
        </w:rPr>
        <w:t>e</w:t>
      </w:r>
      <w:r w:rsidRPr="005D6D5D">
        <w:rPr>
          <w:spacing w:val="1"/>
          <w:sz w:val="20"/>
          <w:szCs w:val="20"/>
          <w:lang w:val="es-CL"/>
        </w:rPr>
        <w:t>j</w:t>
      </w:r>
      <w:r w:rsidRPr="005D6D5D">
        <w:rPr>
          <w:sz w:val="20"/>
          <w:szCs w:val="20"/>
          <w:lang w:val="es-CL"/>
        </w:rPr>
        <w:t>or</w:t>
      </w:r>
      <w:r w:rsidRPr="005D6D5D">
        <w:rPr>
          <w:spacing w:val="18"/>
          <w:sz w:val="20"/>
          <w:szCs w:val="20"/>
          <w:lang w:val="es-CL"/>
        </w:rPr>
        <w:t xml:space="preserve"> </w:t>
      </w:r>
      <w:r w:rsidRPr="005D6D5D">
        <w:rPr>
          <w:sz w:val="20"/>
          <w:szCs w:val="20"/>
          <w:lang w:val="es-CL"/>
        </w:rPr>
        <w:t>c</w:t>
      </w:r>
      <w:r w:rsidRPr="005D6D5D">
        <w:rPr>
          <w:spacing w:val="-3"/>
          <w:sz w:val="20"/>
          <w:szCs w:val="20"/>
          <w:lang w:val="es-CL"/>
        </w:rPr>
        <w:t>o</w:t>
      </w:r>
      <w:r w:rsidRPr="005D6D5D">
        <w:rPr>
          <w:sz w:val="20"/>
          <w:szCs w:val="20"/>
          <w:lang w:val="es-CL"/>
        </w:rPr>
        <w:t>mb</w:t>
      </w:r>
      <w:r w:rsidRPr="005D6D5D">
        <w:rPr>
          <w:spacing w:val="-2"/>
          <w:sz w:val="20"/>
          <w:szCs w:val="20"/>
          <w:lang w:val="es-CL"/>
        </w:rPr>
        <w:t>i</w:t>
      </w:r>
      <w:r w:rsidRPr="005D6D5D">
        <w:rPr>
          <w:spacing w:val="-3"/>
          <w:sz w:val="20"/>
          <w:szCs w:val="20"/>
          <w:lang w:val="es-CL"/>
        </w:rPr>
        <w:t>n</w:t>
      </w:r>
      <w:r w:rsidRPr="005D6D5D">
        <w:rPr>
          <w:sz w:val="20"/>
          <w:szCs w:val="20"/>
          <w:lang w:val="es-CL"/>
        </w:rPr>
        <w:t>ac</w:t>
      </w:r>
      <w:r w:rsidRPr="005D6D5D">
        <w:rPr>
          <w:spacing w:val="-2"/>
          <w:sz w:val="20"/>
          <w:szCs w:val="20"/>
          <w:lang w:val="es-CL"/>
        </w:rPr>
        <w:t>i</w:t>
      </w:r>
      <w:r w:rsidRPr="005D6D5D">
        <w:rPr>
          <w:sz w:val="20"/>
          <w:szCs w:val="20"/>
          <w:lang w:val="es-CL"/>
        </w:rPr>
        <w:t>ón</w:t>
      </w:r>
      <w:r w:rsidRPr="005D6D5D">
        <w:rPr>
          <w:spacing w:val="17"/>
          <w:sz w:val="20"/>
          <w:szCs w:val="20"/>
          <w:lang w:val="es-CL"/>
        </w:rPr>
        <w:t xml:space="preserve"> </w:t>
      </w:r>
      <w:r w:rsidRPr="005D6D5D">
        <w:rPr>
          <w:sz w:val="20"/>
          <w:szCs w:val="20"/>
          <w:lang w:val="es-CL"/>
        </w:rPr>
        <w:t>de</w:t>
      </w:r>
      <w:r w:rsidRPr="005D6D5D">
        <w:rPr>
          <w:spacing w:val="17"/>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d</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w:t>
      </w:r>
      <w:r w:rsidRPr="005D6D5D">
        <w:rPr>
          <w:spacing w:val="17"/>
          <w:sz w:val="20"/>
          <w:szCs w:val="20"/>
          <w:lang w:val="es-CL"/>
        </w:rPr>
        <w:t xml:space="preserve"> </w:t>
      </w:r>
      <w:r w:rsidRPr="005D6D5D">
        <w:rPr>
          <w:sz w:val="20"/>
          <w:szCs w:val="20"/>
          <w:lang w:val="es-CL"/>
        </w:rPr>
        <w:t>téc</w:t>
      </w:r>
      <w:r w:rsidRPr="005D6D5D">
        <w:rPr>
          <w:spacing w:val="-1"/>
          <w:sz w:val="20"/>
          <w:szCs w:val="20"/>
          <w:lang w:val="es-CL"/>
        </w:rPr>
        <w:t>n</w:t>
      </w:r>
      <w:r w:rsidRPr="005D6D5D">
        <w:rPr>
          <w:spacing w:val="-2"/>
          <w:sz w:val="20"/>
          <w:szCs w:val="20"/>
          <w:lang w:val="es-CL"/>
        </w:rPr>
        <w:t>i</w:t>
      </w:r>
      <w:r w:rsidRPr="005D6D5D">
        <w:rPr>
          <w:sz w:val="20"/>
          <w:szCs w:val="20"/>
          <w:lang w:val="es-CL"/>
        </w:rPr>
        <w:t>cas</w:t>
      </w:r>
      <w:r w:rsidRPr="005D6D5D">
        <w:rPr>
          <w:spacing w:val="17"/>
          <w:sz w:val="20"/>
          <w:szCs w:val="20"/>
          <w:lang w:val="es-CL"/>
        </w:rPr>
        <w:t xml:space="preserve"> </w:t>
      </w:r>
      <w:r w:rsidRPr="005D6D5D">
        <w:rPr>
          <w:sz w:val="20"/>
          <w:szCs w:val="20"/>
          <w:lang w:val="es-CL"/>
        </w:rPr>
        <w:t>y</w:t>
      </w:r>
      <w:r w:rsidRPr="005D6D5D">
        <w:rPr>
          <w:spacing w:val="15"/>
          <w:sz w:val="20"/>
          <w:szCs w:val="20"/>
          <w:lang w:val="es-CL"/>
        </w:rPr>
        <w:t xml:space="preserve"> </w:t>
      </w:r>
      <w:r w:rsidRPr="005D6D5D">
        <w:rPr>
          <w:sz w:val="20"/>
          <w:szCs w:val="20"/>
          <w:lang w:val="es-CL"/>
        </w:rPr>
        <w:t>costos</w:t>
      </w:r>
      <w:r w:rsidRPr="005D6D5D">
        <w:rPr>
          <w:spacing w:val="18"/>
          <w:sz w:val="20"/>
          <w:szCs w:val="20"/>
          <w:lang w:val="es-CL"/>
        </w:rPr>
        <w:t xml:space="preserve"> </w:t>
      </w:r>
      <w:r w:rsidRPr="005D6D5D">
        <w:rPr>
          <w:sz w:val="20"/>
          <w:szCs w:val="20"/>
          <w:lang w:val="es-CL"/>
        </w:rPr>
        <w:t>ec</w:t>
      </w:r>
      <w:r w:rsidRPr="005D6D5D">
        <w:rPr>
          <w:spacing w:val="-1"/>
          <w:sz w:val="20"/>
          <w:szCs w:val="20"/>
          <w:lang w:val="es-CL"/>
        </w:rPr>
        <w:t>o</w:t>
      </w:r>
      <w:r w:rsidRPr="005D6D5D">
        <w:rPr>
          <w:sz w:val="20"/>
          <w:szCs w:val="20"/>
          <w:lang w:val="es-CL"/>
        </w:rPr>
        <w:t>n</w:t>
      </w:r>
      <w:r w:rsidRPr="005D6D5D">
        <w:rPr>
          <w:spacing w:val="-1"/>
          <w:sz w:val="20"/>
          <w:szCs w:val="20"/>
          <w:lang w:val="es-CL"/>
        </w:rPr>
        <w:t>ó</w:t>
      </w:r>
      <w:r w:rsidRPr="005D6D5D">
        <w:rPr>
          <w:sz w:val="20"/>
          <w:szCs w:val="20"/>
          <w:lang w:val="es-CL"/>
        </w:rPr>
        <w:t>m</w:t>
      </w:r>
      <w:r w:rsidRPr="005D6D5D">
        <w:rPr>
          <w:spacing w:val="-2"/>
          <w:sz w:val="20"/>
          <w:szCs w:val="20"/>
          <w:lang w:val="es-CL"/>
        </w:rPr>
        <w:t>i</w:t>
      </w:r>
      <w:r w:rsidRPr="005D6D5D">
        <w:rPr>
          <w:sz w:val="20"/>
          <w:szCs w:val="20"/>
          <w:lang w:val="es-CL"/>
        </w:rPr>
        <w:t xml:space="preserve">cos. </w:t>
      </w:r>
      <w:r w:rsidRPr="005D6D5D">
        <w:rPr>
          <w:spacing w:val="-2"/>
          <w:sz w:val="20"/>
          <w:szCs w:val="20"/>
          <w:lang w:val="es-CL"/>
        </w:rPr>
        <w:t>D</w:t>
      </w:r>
      <w:r w:rsidRPr="005D6D5D">
        <w:rPr>
          <w:sz w:val="20"/>
          <w:szCs w:val="20"/>
          <w:lang w:val="es-CL"/>
        </w:rPr>
        <w:t>e</w:t>
      </w:r>
      <w:r w:rsidRPr="005D6D5D">
        <w:rPr>
          <w:spacing w:val="-1"/>
          <w:sz w:val="20"/>
          <w:szCs w:val="20"/>
          <w:lang w:val="es-CL"/>
        </w:rPr>
        <w:t>n</w:t>
      </w:r>
      <w:r w:rsidRPr="005D6D5D">
        <w:rPr>
          <w:sz w:val="20"/>
          <w:szCs w:val="20"/>
          <w:lang w:val="es-CL"/>
        </w:rPr>
        <w:t>tro</w:t>
      </w:r>
      <w:r w:rsidRPr="005D6D5D">
        <w:rPr>
          <w:spacing w:val="46"/>
          <w:sz w:val="20"/>
          <w:szCs w:val="20"/>
          <w:lang w:val="es-CL"/>
        </w:rPr>
        <w:t xml:space="preserve"> </w:t>
      </w:r>
      <w:r w:rsidRPr="005D6D5D">
        <w:rPr>
          <w:sz w:val="20"/>
          <w:szCs w:val="20"/>
          <w:lang w:val="es-CL"/>
        </w:rPr>
        <w:t>de</w:t>
      </w:r>
      <w:r w:rsidRPr="005D6D5D">
        <w:rPr>
          <w:spacing w:val="45"/>
          <w:sz w:val="20"/>
          <w:szCs w:val="20"/>
          <w:lang w:val="es-CL"/>
        </w:rPr>
        <w:t xml:space="preserve"> </w:t>
      </w:r>
      <w:r w:rsidRPr="005D6D5D">
        <w:rPr>
          <w:spacing w:val="-2"/>
          <w:sz w:val="20"/>
          <w:szCs w:val="20"/>
          <w:lang w:val="es-CL"/>
        </w:rPr>
        <w:lastRenderedPageBreak/>
        <w:t>l</w:t>
      </w:r>
      <w:r w:rsidRPr="005D6D5D">
        <w:rPr>
          <w:sz w:val="20"/>
          <w:szCs w:val="20"/>
          <w:lang w:val="es-CL"/>
        </w:rPr>
        <w:t>as</w:t>
      </w:r>
      <w:r w:rsidRPr="005D6D5D">
        <w:rPr>
          <w:spacing w:val="46"/>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d</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w:t>
      </w:r>
      <w:r w:rsidRPr="005D6D5D">
        <w:rPr>
          <w:spacing w:val="46"/>
          <w:sz w:val="20"/>
          <w:szCs w:val="20"/>
          <w:lang w:val="es-CL"/>
        </w:rPr>
        <w:t xml:space="preserve"> </w:t>
      </w:r>
      <w:r w:rsidRPr="005D6D5D">
        <w:rPr>
          <w:sz w:val="20"/>
          <w:szCs w:val="20"/>
          <w:lang w:val="es-CL"/>
        </w:rPr>
        <w:t>o</w:t>
      </w:r>
      <w:r w:rsidRPr="005D6D5D">
        <w:rPr>
          <w:spacing w:val="46"/>
          <w:sz w:val="20"/>
          <w:szCs w:val="20"/>
          <w:lang w:val="es-CL"/>
        </w:rPr>
        <w:t xml:space="preserve"> </w:t>
      </w:r>
      <w:r w:rsidRPr="005D6D5D">
        <w:rPr>
          <w:sz w:val="20"/>
          <w:szCs w:val="20"/>
          <w:lang w:val="es-CL"/>
        </w:rPr>
        <w:t>costos</w:t>
      </w:r>
      <w:r w:rsidRPr="005D6D5D">
        <w:rPr>
          <w:spacing w:val="46"/>
          <w:sz w:val="20"/>
          <w:szCs w:val="20"/>
          <w:lang w:val="es-CL"/>
        </w:rPr>
        <w:t xml:space="preserve"> </w:t>
      </w:r>
      <w:r w:rsidRPr="005D6D5D">
        <w:rPr>
          <w:sz w:val="20"/>
          <w:szCs w:val="20"/>
          <w:lang w:val="es-CL"/>
        </w:rPr>
        <w:t>ec</w:t>
      </w:r>
      <w:r w:rsidRPr="005D6D5D">
        <w:rPr>
          <w:spacing w:val="-1"/>
          <w:sz w:val="20"/>
          <w:szCs w:val="20"/>
          <w:lang w:val="es-CL"/>
        </w:rPr>
        <w:t>o</w:t>
      </w:r>
      <w:r w:rsidRPr="005D6D5D">
        <w:rPr>
          <w:sz w:val="20"/>
          <w:szCs w:val="20"/>
          <w:lang w:val="es-CL"/>
        </w:rPr>
        <w:t>n</w:t>
      </w:r>
      <w:r w:rsidRPr="005D6D5D">
        <w:rPr>
          <w:spacing w:val="-4"/>
          <w:sz w:val="20"/>
          <w:szCs w:val="20"/>
          <w:lang w:val="es-CL"/>
        </w:rPr>
        <w:t>ó</w:t>
      </w:r>
      <w:r w:rsidRPr="005D6D5D">
        <w:rPr>
          <w:sz w:val="20"/>
          <w:szCs w:val="20"/>
          <w:lang w:val="es-CL"/>
        </w:rPr>
        <w:t>m</w:t>
      </w:r>
      <w:r w:rsidRPr="005D6D5D">
        <w:rPr>
          <w:spacing w:val="-2"/>
          <w:sz w:val="20"/>
          <w:szCs w:val="20"/>
          <w:lang w:val="es-CL"/>
        </w:rPr>
        <w:t>i</w:t>
      </w:r>
      <w:r w:rsidRPr="005D6D5D">
        <w:rPr>
          <w:sz w:val="20"/>
          <w:szCs w:val="20"/>
          <w:lang w:val="es-CL"/>
        </w:rPr>
        <w:t>c</w:t>
      </w:r>
      <w:r w:rsidRPr="005D6D5D">
        <w:rPr>
          <w:spacing w:val="-3"/>
          <w:sz w:val="20"/>
          <w:szCs w:val="20"/>
          <w:lang w:val="es-CL"/>
        </w:rPr>
        <w:t>o</w:t>
      </w:r>
      <w:r w:rsidRPr="005D6D5D">
        <w:rPr>
          <w:sz w:val="20"/>
          <w:szCs w:val="20"/>
          <w:lang w:val="es-CL"/>
        </w:rPr>
        <w:t>s</w:t>
      </w:r>
      <w:r w:rsidRPr="005D6D5D">
        <w:rPr>
          <w:spacing w:val="47"/>
          <w:sz w:val="20"/>
          <w:szCs w:val="20"/>
          <w:lang w:val="es-CL"/>
        </w:rPr>
        <w:t xml:space="preserve"> </w:t>
      </w:r>
      <w:r w:rsidRPr="005D6D5D">
        <w:rPr>
          <w:sz w:val="20"/>
          <w:szCs w:val="20"/>
          <w:lang w:val="es-CL"/>
        </w:rPr>
        <w:t>a</w:t>
      </w:r>
      <w:r w:rsidRPr="005D6D5D">
        <w:rPr>
          <w:spacing w:val="46"/>
          <w:sz w:val="20"/>
          <w:szCs w:val="20"/>
          <w:lang w:val="es-CL"/>
        </w:rPr>
        <w:t xml:space="preserve"> </w:t>
      </w:r>
      <w:r w:rsidRPr="005D6D5D">
        <w:rPr>
          <w:sz w:val="20"/>
          <w:szCs w:val="20"/>
          <w:lang w:val="es-CL"/>
        </w:rPr>
        <w:t>e</w:t>
      </w:r>
      <w:r w:rsidRPr="005D6D5D">
        <w:rPr>
          <w:spacing w:val="-3"/>
          <w:sz w:val="20"/>
          <w:szCs w:val="20"/>
          <w:lang w:val="es-CL"/>
        </w:rPr>
        <w:t>v</w:t>
      </w:r>
      <w:r w:rsidRPr="005D6D5D">
        <w:rPr>
          <w:sz w:val="20"/>
          <w:szCs w:val="20"/>
          <w:lang w:val="es-CL"/>
        </w:rPr>
        <w:t>a</w:t>
      </w:r>
      <w:r w:rsidRPr="005D6D5D">
        <w:rPr>
          <w:spacing w:val="-2"/>
          <w:sz w:val="20"/>
          <w:szCs w:val="20"/>
          <w:lang w:val="es-CL"/>
        </w:rPr>
        <w:t>l</w:t>
      </w:r>
      <w:r w:rsidRPr="005D6D5D">
        <w:rPr>
          <w:sz w:val="20"/>
          <w:szCs w:val="20"/>
          <w:lang w:val="es-CL"/>
        </w:rPr>
        <w:t>u</w:t>
      </w:r>
      <w:r w:rsidRPr="005D6D5D">
        <w:rPr>
          <w:spacing w:val="-1"/>
          <w:sz w:val="20"/>
          <w:szCs w:val="20"/>
          <w:lang w:val="es-CL"/>
        </w:rPr>
        <w:t>a</w:t>
      </w:r>
      <w:r w:rsidRPr="005D6D5D">
        <w:rPr>
          <w:sz w:val="20"/>
          <w:szCs w:val="20"/>
          <w:lang w:val="es-CL"/>
        </w:rPr>
        <w:t>r</w:t>
      </w:r>
      <w:r w:rsidRPr="005D6D5D">
        <w:rPr>
          <w:spacing w:val="51"/>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ra</w:t>
      </w:r>
      <w:r w:rsidRPr="005D6D5D">
        <w:rPr>
          <w:spacing w:val="46"/>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te</w:t>
      </w:r>
      <w:r w:rsidRPr="005D6D5D">
        <w:rPr>
          <w:spacing w:val="-2"/>
          <w:sz w:val="20"/>
          <w:szCs w:val="20"/>
          <w:lang w:val="es-CL"/>
        </w:rPr>
        <w:t>r</w:t>
      </w:r>
      <w:r w:rsidRPr="005D6D5D">
        <w:rPr>
          <w:sz w:val="20"/>
          <w:szCs w:val="20"/>
          <w:lang w:val="es-CL"/>
        </w:rPr>
        <w:t>m</w:t>
      </w:r>
      <w:r w:rsidRPr="005D6D5D">
        <w:rPr>
          <w:spacing w:val="-2"/>
          <w:sz w:val="20"/>
          <w:szCs w:val="20"/>
          <w:lang w:val="es-CL"/>
        </w:rPr>
        <w:t>i</w:t>
      </w:r>
      <w:r w:rsidRPr="005D6D5D">
        <w:rPr>
          <w:sz w:val="20"/>
          <w:szCs w:val="20"/>
          <w:lang w:val="es-CL"/>
        </w:rPr>
        <w:t>n</w:t>
      </w:r>
      <w:r w:rsidRPr="005D6D5D">
        <w:rPr>
          <w:spacing w:val="-1"/>
          <w:sz w:val="20"/>
          <w:szCs w:val="20"/>
          <w:lang w:val="es-CL"/>
        </w:rPr>
        <w:t>a</w:t>
      </w:r>
      <w:r w:rsidRPr="005D6D5D">
        <w:rPr>
          <w:sz w:val="20"/>
          <w:szCs w:val="20"/>
          <w:lang w:val="es-CL"/>
        </w:rPr>
        <w:t>r</w:t>
      </w:r>
      <w:r w:rsidRPr="005D6D5D">
        <w:rPr>
          <w:spacing w:val="47"/>
          <w:sz w:val="20"/>
          <w:szCs w:val="20"/>
          <w:lang w:val="es-CL"/>
        </w:rPr>
        <w:t xml:space="preserve"> </w:t>
      </w:r>
      <w:r w:rsidRPr="005D6D5D">
        <w:rPr>
          <w:sz w:val="20"/>
          <w:szCs w:val="20"/>
          <w:lang w:val="es-CL"/>
        </w:rPr>
        <w:t>cu</w:t>
      </w:r>
      <w:r w:rsidRPr="005D6D5D">
        <w:rPr>
          <w:spacing w:val="-1"/>
          <w:sz w:val="20"/>
          <w:szCs w:val="20"/>
          <w:lang w:val="es-CL"/>
        </w:rPr>
        <w:t>á</w:t>
      </w:r>
      <w:r w:rsidRPr="005D6D5D">
        <w:rPr>
          <w:sz w:val="20"/>
          <w:szCs w:val="20"/>
          <w:lang w:val="es-CL"/>
        </w:rPr>
        <w:t>l</w:t>
      </w:r>
      <w:r w:rsidRPr="005D6D5D">
        <w:rPr>
          <w:spacing w:val="45"/>
          <w:sz w:val="20"/>
          <w:szCs w:val="20"/>
          <w:lang w:val="es-CL"/>
        </w:rPr>
        <w:t xml:space="preserve"> </w:t>
      </w:r>
      <w:r w:rsidRPr="005D6D5D">
        <w:rPr>
          <w:sz w:val="20"/>
          <w:szCs w:val="20"/>
          <w:lang w:val="es-CL"/>
        </w:rPr>
        <w:t>es</w:t>
      </w:r>
      <w:r w:rsidRPr="005D6D5D">
        <w:rPr>
          <w:spacing w:val="47"/>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46"/>
          <w:sz w:val="20"/>
          <w:szCs w:val="20"/>
          <w:lang w:val="es-CL"/>
        </w:rPr>
        <w:t xml:space="preserve"> </w:t>
      </w:r>
      <w:r w:rsidRPr="005D6D5D">
        <w:rPr>
          <w:spacing w:val="-3"/>
          <w:sz w:val="20"/>
          <w:szCs w:val="20"/>
          <w:lang w:val="es-CL"/>
        </w:rPr>
        <w:t>o</w:t>
      </w:r>
      <w:r w:rsidRPr="005D6D5D">
        <w:rPr>
          <w:spacing w:val="3"/>
          <w:sz w:val="20"/>
          <w:szCs w:val="20"/>
          <w:lang w:val="es-CL"/>
        </w:rPr>
        <w:t>f</w:t>
      </w:r>
      <w:r w:rsidRPr="005D6D5D">
        <w:rPr>
          <w:sz w:val="20"/>
          <w:szCs w:val="20"/>
          <w:lang w:val="es-CL"/>
        </w:rPr>
        <w:t>e</w:t>
      </w:r>
      <w:r w:rsidRPr="005D6D5D">
        <w:rPr>
          <w:spacing w:val="-2"/>
          <w:sz w:val="20"/>
          <w:szCs w:val="20"/>
          <w:lang w:val="es-CL"/>
        </w:rPr>
        <w:t>r</w:t>
      </w:r>
      <w:r w:rsidRPr="005D6D5D">
        <w:rPr>
          <w:sz w:val="20"/>
          <w:szCs w:val="20"/>
          <w:lang w:val="es-CL"/>
        </w:rPr>
        <w:t>ta</w:t>
      </w:r>
      <w:r w:rsidRPr="005D6D5D">
        <w:rPr>
          <w:spacing w:val="43"/>
          <w:sz w:val="20"/>
          <w:szCs w:val="20"/>
          <w:lang w:val="es-CL"/>
        </w:rPr>
        <w:t xml:space="preserve"> </w:t>
      </w:r>
      <w:r w:rsidRPr="005D6D5D">
        <w:rPr>
          <w:spacing w:val="1"/>
          <w:sz w:val="20"/>
          <w:szCs w:val="20"/>
          <w:lang w:val="es-CL"/>
        </w:rPr>
        <w:t>q</w:t>
      </w:r>
      <w:r w:rsidRPr="005D6D5D">
        <w:rPr>
          <w:sz w:val="20"/>
          <w:szCs w:val="20"/>
          <w:lang w:val="es-CL"/>
        </w:rPr>
        <w:t>ue re</w:t>
      </w:r>
      <w:r w:rsidRPr="005D6D5D">
        <w:rPr>
          <w:spacing w:val="-1"/>
          <w:sz w:val="20"/>
          <w:szCs w:val="20"/>
          <w:lang w:val="es-CL"/>
        </w:rPr>
        <w:t>p</w:t>
      </w:r>
      <w:r w:rsidRPr="005D6D5D">
        <w:rPr>
          <w:sz w:val="20"/>
          <w:szCs w:val="20"/>
          <w:lang w:val="es-CL"/>
        </w:rPr>
        <w:t>res</w:t>
      </w:r>
      <w:r w:rsidRPr="005D6D5D">
        <w:rPr>
          <w:spacing w:val="-1"/>
          <w:sz w:val="20"/>
          <w:szCs w:val="20"/>
          <w:lang w:val="es-CL"/>
        </w:rPr>
        <w:t>e</w:t>
      </w:r>
      <w:r w:rsidRPr="005D6D5D">
        <w:rPr>
          <w:spacing w:val="-3"/>
          <w:sz w:val="20"/>
          <w:szCs w:val="20"/>
          <w:lang w:val="es-CL"/>
        </w:rPr>
        <w:t>n</w:t>
      </w:r>
      <w:r w:rsidRPr="005D6D5D">
        <w:rPr>
          <w:sz w:val="20"/>
          <w:szCs w:val="20"/>
          <w:lang w:val="es-CL"/>
        </w:rPr>
        <w:t>te</w:t>
      </w:r>
      <w:r w:rsidRPr="005D6D5D">
        <w:rPr>
          <w:spacing w:val="19"/>
          <w:sz w:val="20"/>
          <w:szCs w:val="20"/>
          <w:lang w:val="es-CL"/>
        </w:rPr>
        <w:t xml:space="preserve"> </w:t>
      </w:r>
      <w:r w:rsidRPr="005D6D5D">
        <w:rPr>
          <w:sz w:val="20"/>
          <w:szCs w:val="20"/>
          <w:lang w:val="es-CL"/>
        </w:rPr>
        <w:t>el</w:t>
      </w:r>
      <w:r w:rsidRPr="005D6D5D">
        <w:rPr>
          <w:spacing w:val="19"/>
          <w:sz w:val="20"/>
          <w:szCs w:val="20"/>
          <w:lang w:val="es-CL"/>
        </w:rPr>
        <w:t xml:space="preserve"> </w:t>
      </w:r>
      <w:r w:rsidRPr="005D6D5D">
        <w:rPr>
          <w:sz w:val="20"/>
          <w:szCs w:val="20"/>
          <w:lang w:val="es-CL"/>
        </w:rPr>
        <w:t>me</w:t>
      </w:r>
      <w:r w:rsidRPr="005D6D5D">
        <w:rPr>
          <w:spacing w:val="-1"/>
          <w:sz w:val="20"/>
          <w:szCs w:val="20"/>
          <w:lang w:val="es-CL"/>
        </w:rPr>
        <w:t>n</w:t>
      </w:r>
      <w:r w:rsidRPr="005D6D5D">
        <w:rPr>
          <w:sz w:val="20"/>
          <w:szCs w:val="20"/>
          <w:lang w:val="es-CL"/>
        </w:rPr>
        <w:t>or</w:t>
      </w:r>
      <w:r w:rsidRPr="005D6D5D">
        <w:rPr>
          <w:spacing w:val="20"/>
          <w:sz w:val="20"/>
          <w:szCs w:val="20"/>
          <w:lang w:val="es-CL"/>
        </w:rPr>
        <w:t xml:space="preserve"> </w:t>
      </w:r>
      <w:r w:rsidRPr="005D6D5D">
        <w:rPr>
          <w:sz w:val="20"/>
          <w:szCs w:val="20"/>
          <w:lang w:val="es-CL"/>
        </w:rPr>
        <w:t>co</w:t>
      </w:r>
      <w:r w:rsidRPr="005D6D5D">
        <w:rPr>
          <w:spacing w:val="-3"/>
          <w:sz w:val="20"/>
          <w:szCs w:val="20"/>
          <w:lang w:val="es-CL"/>
        </w:rPr>
        <w:t>s</w:t>
      </w:r>
      <w:r w:rsidRPr="005D6D5D">
        <w:rPr>
          <w:sz w:val="20"/>
          <w:szCs w:val="20"/>
          <w:lang w:val="es-CL"/>
        </w:rPr>
        <w:t>to</w:t>
      </w:r>
      <w:r w:rsidRPr="005D6D5D">
        <w:rPr>
          <w:spacing w:val="19"/>
          <w:sz w:val="20"/>
          <w:szCs w:val="20"/>
          <w:lang w:val="es-CL"/>
        </w:rPr>
        <w:t xml:space="preserve"> </w:t>
      </w:r>
      <w:r w:rsidRPr="005D6D5D">
        <w:rPr>
          <w:spacing w:val="-2"/>
          <w:sz w:val="20"/>
          <w:szCs w:val="20"/>
          <w:lang w:val="es-CL"/>
        </w:rPr>
        <w:t>i</w:t>
      </w:r>
      <w:r w:rsidRPr="005D6D5D">
        <w:rPr>
          <w:sz w:val="20"/>
          <w:szCs w:val="20"/>
          <w:lang w:val="es-CL"/>
        </w:rPr>
        <w:t>ntegra</w:t>
      </w:r>
      <w:r w:rsidRPr="005D6D5D">
        <w:rPr>
          <w:spacing w:val="-2"/>
          <w:sz w:val="20"/>
          <w:szCs w:val="20"/>
          <w:lang w:val="es-CL"/>
        </w:rPr>
        <w:t>l</w:t>
      </w:r>
      <w:r w:rsidRPr="005D6D5D">
        <w:rPr>
          <w:sz w:val="20"/>
          <w:szCs w:val="20"/>
          <w:lang w:val="es-CL"/>
        </w:rPr>
        <w:t>,</w:t>
      </w:r>
      <w:r w:rsidRPr="005D6D5D">
        <w:rPr>
          <w:spacing w:val="21"/>
          <w:sz w:val="20"/>
          <w:szCs w:val="20"/>
          <w:lang w:val="es-CL"/>
        </w:rPr>
        <w:t xml:space="preserve"> </w:t>
      </w:r>
      <w:r w:rsidRPr="005D6D5D">
        <w:rPr>
          <w:sz w:val="20"/>
          <w:szCs w:val="20"/>
          <w:lang w:val="es-CL"/>
        </w:rPr>
        <w:t>se</w:t>
      </w:r>
      <w:r w:rsidRPr="005D6D5D">
        <w:rPr>
          <w:spacing w:val="19"/>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s</w:t>
      </w:r>
      <w:r w:rsidRPr="005D6D5D">
        <w:rPr>
          <w:spacing w:val="-2"/>
          <w:sz w:val="20"/>
          <w:szCs w:val="20"/>
          <w:lang w:val="es-CL"/>
        </w:rPr>
        <w:t>i</w:t>
      </w:r>
      <w:r w:rsidRPr="005D6D5D">
        <w:rPr>
          <w:sz w:val="20"/>
          <w:szCs w:val="20"/>
          <w:lang w:val="es-CL"/>
        </w:rPr>
        <w:t>d</w:t>
      </w:r>
      <w:r w:rsidRPr="005D6D5D">
        <w:rPr>
          <w:spacing w:val="-1"/>
          <w:sz w:val="20"/>
          <w:szCs w:val="20"/>
          <w:lang w:val="es-CL"/>
        </w:rPr>
        <w:t>e</w:t>
      </w:r>
      <w:r w:rsidRPr="005D6D5D">
        <w:rPr>
          <w:sz w:val="20"/>
          <w:szCs w:val="20"/>
          <w:lang w:val="es-CL"/>
        </w:rPr>
        <w:t>r</w:t>
      </w:r>
      <w:r w:rsidRPr="005D6D5D">
        <w:rPr>
          <w:spacing w:val="-3"/>
          <w:sz w:val="20"/>
          <w:szCs w:val="20"/>
          <w:lang w:val="es-CL"/>
        </w:rPr>
        <w:t>a</w:t>
      </w:r>
      <w:r w:rsidRPr="005D6D5D">
        <w:rPr>
          <w:sz w:val="20"/>
          <w:szCs w:val="20"/>
          <w:lang w:val="es-CL"/>
        </w:rPr>
        <w:t>rán</w:t>
      </w:r>
      <w:r w:rsidRPr="005D6D5D">
        <w:rPr>
          <w:spacing w:val="19"/>
          <w:sz w:val="20"/>
          <w:szCs w:val="20"/>
          <w:lang w:val="es-CL"/>
        </w:rPr>
        <w:t xml:space="preserve"> </w:t>
      </w:r>
      <w:r w:rsidRPr="005D6D5D">
        <w:rPr>
          <w:spacing w:val="-2"/>
          <w:sz w:val="20"/>
          <w:szCs w:val="20"/>
          <w:lang w:val="es-CL"/>
        </w:rPr>
        <w:t>l</w:t>
      </w:r>
      <w:r w:rsidRPr="005D6D5D">
        <w:rPr>
          <w:sz w:val="20"/>
          <w:szCs w:val="20"/>
          <w:lang w:val="es-CL"/>
        </w:rPr>
        <w:t>as</w:t>
      </w:r>
      <w:r w:rsidRPr="005D6D5D">
        <w:rPr>
          <w:spacing w:val="19"/>
          <w:sz w:val="20"/>
          <w:szCs w:val="20"/>
          <w:lang w:val="es-CL"/>
        </w:rPr>
        <w:t xml:space="preserve"> </w:t>
      </w:r>
      <w:r w:rsidRPr="005D6D5D">
        <w:rPr>
          <w:sz w:val="20"/>
          <w:szCs w:val="20"/>
          <w:lang w:val="es-CL"/>
        </w:rPr>
        <w:t>tar</w:t>
      </w:r>
      <w:r w:rsidRPr="005D6D5D">
        <w:rPr>
          <w:spacing w:val="-3"/>
          <w:sz w:val="20"/>
          <w:szCs w:val="20"/>
          <w:lang w:val="es-CL"/>
        </w:rPr>
        <w:t>i</w:t>
      </w:r>
      <w:r w:rsidRPr="005D6D5D">
        <w:rPr>
          <w:spacing w:val="3"/>
          <w:sz w:val="20"/>
          <w:szCs w:val="20"/>
          <w:lang w:val="es-CL"/>
        </w:rPr>
        <w:t>f</w:t>
      </w:r>
      <w:r w:rsidRPr="005D6D5D">
        <w:rPr>
          <w:sz w:val="20"/>
          <w:szCs w:val="20"/>
          <w:lang w:val="es-CL"/>
        </w:rPr>
        <w:t>as</w:t>
      </w:r>
      <w:r w:rsidRPr="005D6D5D">
        <w:rPr>
          <w:spacing w:val="19"/>
          <w:sz w:val="20"/>
          <w:szCs w:val="20"/>
          <w:lang w:val="es-CL"/>
        </w:rPr>
        <w:t xml:space="preserve"> </w:t>
      </w:r>
      <w:r w:rsidRPr="005D6D5D">
        <w:rPr>
          <w:sz w:val="20"/>
          <w:szCs w:val="20"/>
          <w:lang w:val="es-CL"/>
        </w:rPr>
        <w:t>u</w:t>
      </w:r>
      <w:r w:rsidRPr="005D6D5D">
        <w:rPr>
          <w:spacing w:val="-1"/>
          <w:sz w:val="20"/>
          <w:szCs w:val="20"/>
          <w:lang w:val="es-CL"/>
        </w:rPr>
        <w:t>n</w:t>
      </w:r>
      <w:r w:rsidRPr="005D6D5D">
        <w:rPr>
          <w:spacing w:val="-2"/>
          <w:sz w:val="20"/>
          <w:szCs w:val="20"/>
          <w:lang w:val="es-CL"/>
        </w:rPr>
        <w:t>i</w:t>
      </w:r>
      <w:r w:rsidRPr="005D6D5D">
        <w:rPr>
          <w:sz w:val="20"/>
          <w:szCs w:val="20"/>
          <w:lang w:val="es-CL"/>
        </w:rPr>
        <w:t>tari</w:t>
      </w:r>
      <w:r w:rsidRPr="005D6D5D">
        <w:rPr>
          <w:spacing w:val="-1"/>
          <w:sz w:val="20"/>
          <w:szCs w:val="20"/>
          <w:lang w:val="es-CL"/>
        </w:rPr>
        <w:t>a</w:t>
      </w:r>
      <w:r w:rsidRPr="005D6D5D">
        <w:rPr>
          <w:spacing w:val="2"/>
          <w:sz w:val="20"/>
          <w:szCs w:val="20"/>
          <w:lang w:val="es-CL"/>
        </w:rPr>
        <w:t>s</w:t>
      </w:r>
      <w:r w:rsidRPr="005D6D5D">
        <w:rPr>
          <w:sz w:val="20"/>
          <w:szCs w:val="20"/>
          <w:lang w:val="es-CL"/>
        </w:rPr>
        <w:t>,</w:t>
      </w:r>
      <w:r w:rsidRPr="005D6D5D">
        <w:rPr>
          <w:spacing w:val="21"/>
          <w:sz w:val="20"/>
          <w:szCs w:val="20"/>
          <w:lang w:val="es-CL"/>
        </w:rPr>
        <w:t xml:space="preserve"> </w:t>
      </w:r>
      <w:r w:rsidRPr="005D6D5D">
        <w:rPr>
          <w:sz w:val="20"/>
          <w:szCs w:val="20"/>
          <w:lang w:val="es-CL"/>
        </w:rPr>
        <w:t>costos</w:t>
      </w:r>
      <w:r w:rsidRPr="005D6D5D">
        <w:rPr>
          <w:spacing w:val="20"/>
          <w:sz w:val="20"/>
          <w:szCs w:val="20"/>
          <w:lang w:val="es-CL"/>
        </w:rPr>
        <w:t xml:space="preserve"> </w:t>
      </w:r>
      <w:r w:rsidRPr="005D6D5D">
        <w:rPr>
          <w:sz w:val="20"/>
          <w:szCs w:val="20"/>
          <w:lang w:val="es-CL"/>
        </w:rPr>
        <w:t>me</w:t>
      </w:r>
      <w:r w:rsidRPr="005D6D5D">
        <w:rPr>
          <w:spacing w:val="-4"/>
          <w:sz w:val="20"/>
          <w:szCs w:val="20"/>
          <w:lang w:val="es-CL"/>
        </w:rPr>
        <w:t>n</w:t>
      </w:r>
      <w:r w:rsidRPr="005D6D5D">
        <w:rPr>
          <w:sz w:val="20"/>
          <w:szCs w:val="20"/>
          <w:lang w:val="es-CL"/>
        </w:rPr>
        <w:t>su</w:t>
      </w:r>
      <w:r w:rsidRPr="005D6D5D">
        <w:rPr>
          <w:spacing w:val="-1"/>
          <w:sz w:val="20"/>
          <w:szCs w:val="20"/>
          <w:lang w:val="es-CL"/>
        </w:rPr>
        <w:t>a</w:t>
      </w:r>
      <w:r w:rsidRPr="005D6D5D">
        <w:rPr>
          <w:spacing w:val="-2"/>
          <w:sz w:val="20"/>
          <w:szCs w:val="20"/>
          <w:lang w:val="es-CL"/>
        </w:rPr>
        <w:t>l</w:t>
      </w:r>
      <w:r w:rsidRPr="005D6D5D">
        <w:rPr>
          <w:sz w:val="20"/>
          <w:szCs w:val="20"/>
          <w:lang w:val="es-CL"/>
        </w:rPr>
        <w:t>es</w:t>
      </w:r>
      <w:r w:rsidRPr="005D6D5D">
        <w:rPr>
          <w:spacing w:val="21"/>
          <w:sz w:val="20"/>
          <w:szCs w:val="20"/>
          <w:lang w:val="es-CL"/>
        </w:rPr>
        <w:t xml:space="preserve"> </w:t>
      </w:r>
      <w:r w:rsidRPr="005D6D5D">
        <w:rPr>
          <w:sz w:val="20"/>
          <w:szCs w:val="20"/>
          <w:lang w:val="es-CL"/>
        </w:rPr>
        <w:t>o</w:t>
      </w:r>
      <w:r w:rsidRPr="005D6D5D">
        <w:rPr>
          <w:spacing w:val="19"/>
          <w:sz w:val="20"/>
          <w:szCs w:val="20"/>
          <w:lang w:val="es-CL"/>
        </w:rPr>
        <w:t xml:space="preserve"> </w:t>
      </w:r>
      <w:r w:rsidRPr="005D6D5D">
        <w:rPr>
          <w:sz w:val="20"/>
          <w:szCs w:val="20"/>
          <w:lang w:val="es-CL"/>
        </w:rPr>
        <w:t>sumas a</w:t>
      </w:r>
      <w:r w:rsidRPr="005D6D5D">
        <w:rPr>
          <w:spacing w:val="-2"/>
          <w:sz w:val="20"/>
          <w:szCs w:val="20"/>
          <w:lang w:val="es-CL"/>
        </w:rPr>
        <w:t>l</w:t>
      </w:r>
      <w:r w:rsidRPr="005D6D5D">
        <w:rPr>
          <w:spacing w:val="-3"/>
          <w:sz w:val="20"/>
          <w:szCs w:val="20"/>
          <w:lang w:val="es-CL"/>
        </w:rPr>
        <w:t>z</w:t>
      </w:r>
      <w:r w:rsidRPr="005D6D5D">
        <w:rPr>
          <w:sz w:val="20"/>
          <w:szCs w:val="20"/>
          <w:lang w:val="es-CL"/>
        </w:rPr>
        <w:t>a</w:t>
      </w:r>
      <w:r w:rsidRPr="005D6D5D">
        <w:rPr>
          <w:spacing w:val="-1"/>
          <w:sz w:val="20"/>
          <w:szCs w:val="20"/>
          <w:lang w:val="es-CL"/>
        </w:rPr>
        <w:t>d</w:t>
      </w:r>
      <w:r w:rsidRPr="005D6D5D">
        <w:rPr>
          <w:sz w:val="20"/>
          <w:szCs w:val="20"/>
          <w:lang w:val="es-CL"/>
        </w:rPr>
        <w:t>as.</w:t>
      </w:r>
      <w:r w:rsidRPr="005D6D5D">
        <w:rPr>
          <w:spacing w:val="28"/>
          <w:sz w:val="20"/>
          <w:szCs w:val="20"/>
          <w:lang w:val="es-CL"/>
        </w:rPr>
        <w:t xml:space="preserve"> </w:t>
      </w:r>
      <w:r w:rsidRPr="005D6D5D">
        <w:rPr>
          <w:spacing w:val="-1"/>
          <w:sz w:val="20"/>
          <w:szCs w:val="20"/>
          <w:lang w:val="es-CL"/>
        </w:rPr>
        <w:t>E</w:t>
      </w:r>
      <w:r w:rsidRPr="005D6D5D">
        <w:rPr>
          <w:sz w:val="20"/>
          <w:szCs w:val="20"/>
          <w:lang w:val="es-CL"/>
        </w:rPr>
        <w:t>n</w:t>
      </w:r>
      <w:r w:rsidRPr="005D6D5D">
        <w:rPr>
          <w:spacing w:val="27"/>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sec</w:t>
      </w:r>
      <w:r w:rsidRPr="005D6D5D">
        <w:rPr>
          <w:spacing w:val="-1"/>
          <w:sz w:val="20"/>
          <w:szCs w:val="20"/>
          <w:lang w:val="es-CL"/>
        </w:rPr>
        <w:t>u</w:t>
      </w:r>
      <w:r w:rsidRPr="005D6D5D">
        <w:rPr>
          <w:sz w:val="20"/>
          <w:szCs w:val="20"/>
          <w:lang w:val="es-CL"/>
        </w:rPr>
        <w:t>e</w:t>
      </w:r>
      <w:r w:rsidRPr="005D6D5D">
        <w:rPr>
          <w:spacing w:val="-1"/>
          <w:sz w:val="20"/>
          <w:szCs w:val="20"/>
          <w:lang w:val="es-CL"/>
        </w:rPr>
        <w:t>n</w:t>
      </w:r>
      <w:r w:rsidRPr="005D6D5D">
        <w:rPr>
          <w:sz w:val="20"/>
          <w:szCs w:val="20"/>
          <w:lang w:val="es-CL"/>
        </w:rPr>
        <w:t>c</w:t>
      </w:r>
      <w:r w:rsidRPr="005D6D5D">
        <w:rPr>
          <w:spacing w:val="-2"/>
          <w:sz w:val="20"/>
          <w:szCs w:val="20"/>
          <w:lang w:val="es-CL"/>
        </w:rPr>
        <w:t>i</w:t>
      </w:r>
      <w:r w:rsidRPr="005D6D5D">
        <w:rPr>
          <w:sz w:val="20"/>
          <w:szCs w:val="20"/>
          <w:lang w:val="es-CL"/>
        </w:rPr>
        <w:t>a,</w:t>
      </w:r>
      <w:r w:rsidRPr="005D6D5D">
        <w:rPr>
          <w:spacing w:val="28"/>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27"/>
          <w:sz w:val="20"/>
          <w:szCs w:val="20"/>
          <w:lang w:val="es-CL"/>
        </w:rPr>
        <w:t xml:space="preserve"> </w:t>
      </w:r>
      <w:r w:rsidRPr="005D6D5D">
        <w:rPr>
          <w:sz w:val="20"/>
          <w:szCs w:val="20"/>
          <w:lang w:val="es-CL"/>
        </w:rPr>
        <w:t>a</w:t>
      </w:r>
      <w:r w:rsidRPr="005D6D5D">
        <w:rPr>
          <w:spacing w:val="-1"/>
          <w:sz w:val="20"/>
          <w:szCs w:val="20"/>
          <w:lang w:val="es-CL"/>
        </w:rPr>
        <w:t>d</w:t>
      </w:r>
      <w:r w:rsidRPr="005D6D5D">
        <w:rPr>
          <w:spacing w:val="1"/>
          <w:sz w:val="20"/>
          <w:szCs w:val="20"/>
          <w:lang w:val="es-CL"/>
        </w:rPr>
        <w:t>j</w:t>
      </w:r>
      <w:r w:rsidRPr="005D6D5D">
        <w:rPr>
          <w:sz w:val="20"/>
          <w:szCs w:val="20"/>
          <w:lang w:val="es-CL"/>
        </w:rPr>
        <w:t>u</w:t>
      </w:r>
      <w:r w:rsidRPr="005D6D5D">
        <w:rPr>
          <w:spacing w:val="-1"/>
          <w:sz w:val="20"/>
          <w:szCs w:val="20"/>
          <w:lang w:val="es-CL"/>
        </w:rPr>
        <w:t>d</w:t>
      </w:r>
      <w:r w:rsidRPr="005D6D5D">
        <w:rPr>
          <w:spacing w:val="-2"/>
          <w:sz w:val="20"/>
          <w:szCs w:val="20"/>
          <w:lang w:val="es-CL"/>
        </w:rPr>
        <w:t>i</w:t>
      </w:r>
      <w:r w:rsidRPr="005D6D5D">
        <w:rPr>
          <w:sz w:val="20"/>
          <w:szCs w:val="20"/>
          <w:lang w:val="es-CL"/>
        </w:rPr>
        <w:t>cac</w:t>
      </w:r>
      <w:r w:rsidRPr="005D6D5D">
        <w:rPr>
          <w:spacing w:val="-2"/>
          <w:sz w:val="20"/>
          <w:szCs w:val="20"/>
          <w:lang w:val="es-CL"/>
        </w:rPr>
        <w:t>i</w:t>
      </w:r>
      <w:r w:rsidRPr="005D6D5D">
        <w:rPr>
          <w:sz w:val="20"/>
          <w:szCs w:val="20"/>
          <w:lang w:val="es-CL"/>
        </w:rPr>
        <w:t>ón</w:t>
      </w:r>
      <w:r w:rsidRPr="005D6D5D">
        <w:rPr>
          <w:spacing w:val="26"/>
          <w:sz w:val="20"/>
          <w:szCs w:val="20"/>
          <w:lang w:val="es-CL"/>
        </w:rPr>
        <w:t xml:space="preserve"> </w:t>
      </w:r>
      <w:r w:rsidRPr="005D6D5D">
        <w:rPr>
          <w:sz w:val="20"/>
          <w:szCs w:val="20"/>
          <w:lang w:val="es-CL"/>
        </w:rPr>
        <w:t>no</w:t>
      </w:r>
      <w:r w:rsidRPr="005D6D5D">
        <w:rPr>
          <w:spacing w:val="26"/>
          <w:sz w:val="20"/>
          <w:szCs w:val="20"/>
          <w:lang w:val="es-CL"/>
        </w:rPr>
        <w:t xml:space="preserve"> </w:t>
      </w:r>
      <w:r w:rsidRPr="005D6D5D">
        <w:rPr>
          <w:sz w:val="20"/>
          <w:szCs w:val="20"/>
          <w:lang w:val="es-CL"/>
        </w:rPr>
        <w:t>n</w:t>
      </w:r>
      <w:r w:rsidRPr="005D6D5D">
        <w:rPr>
          <w:spacing w:val="-1"/>
          <w:sz w:val="20"/>
          <w:szCs w:val="20"/>
          <w:lang w:val="es-CL"/>
        </w:rPr>
        <w:t>e</w:t>
      </w:r>
      <w:r w:rsidRPr="005D6D5D">
        <w:rPr>
          <w:sz w:val="20"/>
          <w:szCs w:val="20"/>
          <w:lang w:val="es-CL"/>
        </w:rPr>
        <w:t>ces</w:t>
      </w:r>
      <w:r w:rsidRPr="005D6D5D">
        <w:rPr>
          <w:spacing w:val="-1"/>
          <w:sz w:val="20"/>
          <w:szCs w:val="20"/>
          <w:lang w:val="es-CL"/>
        </w:rPr>
        <w:t>a</w:t>
      </w:r>
      <w:r w:rsidRPr="005D6D5D">
        <w:rPr>
          <w:sz w:val="20"/>
          <w:szCs w:val="20"/>
          <w:lang w:val="es-CL"/>
        </w:rPr>
        <w:t>r</w:t>
      </w:r>
      <w:r w:rsidRPr="005D6D5D">
        <w:rPr>
          <w:spacing w:val="-2"/>
          <w:sz w:val="20"/>
          <w:szCs w:val="20"/>
          <w:lang w:val="es-CL"/>
        </w:rPr>
        <w:t>i</w:t>
      </w:r>
      <w:r w:rsidRPr="005D6D5D">
        <w:rPr>
          <w:sz w:val="20"/>
          <w:szCs w:val="20"/>
          <w:lang w:val="es-CL"/>
        </w:rPr>
        <w:t>ame</w:t>
      </w:r>
      <w:r w:rsidRPr="005D6D5D">
        <w:rPr>
          <w:spacing w:val="-3"/>
          <w:sz w:val="20"/>
          <w:szCs w:val="20"/>
          <w:lang w:val="es-CL"/>
        </w:rPr>
        <w:t>n</w:t>
      </w:r>
      <w:r w:rsidRPr="005D6D5D">
        <w:rPr>
          <w:sz w:val="20"/>
          <w:szCs w:val="20"/>
          <w:lang w:val="es-CL"/>
        </w:rPr>
        <w:t>te</w:t>
      </w:r>
      <w:r w:rsidRPr="005D6D5D">
        <w:rPr>
          <w:spacing w:val="27"/>
          <w:sz w:val="20"/>
          <w:szCs w:val="20"/>
          <w:lang w:val="es-CL"/>
        </w:rPr>
        <w:t xml:space="preserve"> </w:t>
      </w:r>
      <w:r w:rsidRPr="005D6D5D">
        <w:rPr>
          <w:sz w:val="20"/>
          <w:szCs w:val="20"/>
          <w:lang w:val="es-CL"/>
        </w:rPr>
        <w:t>rec</w:t>
      </w:r>
      <w:r w:rsidRPr="005D6D5D">
        <w:rPr>
          <w:spacing w:val="-1"/>
          <w:sz w:val="20"/>
          <w:szCs w:val="20"/>
          <w:lang w:val="es-CL"/>
        </w:rPr>
        <w:t>a</w:t>
      </w:r>
      <w:r w:rsidRPr="005D6D5D">
        <w:rPr>
          <w:spacing w:val="-3"/>
          <w:sz w:val="20"/>
          <w:szCs w:val="20"/>
          <w:lang w:val="es-CL"/>
        </w:rPr>
        <w:t>e</w:t>
      </w:r>
      <w:r w:rsidRPr="005D6D5D">
        <w:rPr>
          <w:sz w:val="20"/>
          <w:szCs w:val="20"/>
          <w:lang w:val="es-CL"/>
        </w:rPr>
        <w:t>rá</w:t>
      </w:r>
      <w:r w:rsidRPr="005D6D5D">
        <w:rPr>
          <w:spacing w:val="24"/>
          <w:sz w:val="20"/>
          <w:szCs w:val="20"/>
          <w:lang w:val="es-CL"/>
        </w:rPr>
        <w:t xml:space="preserve"> </w:t>
      </w:r>
      <w:r w:rsidRPr="005D6D5D">
        <w:rPr>
          <w:sz w:val="20"/>
          <w:szCs w:val="20"/>
          <w:lang w:val="es-CL"/>
        </w:rPr>
        <w:t>en</w:t>
      </w:r>
      <w:r w:rsidRPr="005D6D5D">
        <w:rPr>
          <w:spacing w:val="26"/>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27"/>
          <w:sz w:val="20"/>
          <w:szCs w:val="20"/>
          <w:lang w:val="es-CL"/>
        </w:rPr>
        <w:t xml:space="preserve"> </w:t>
      </w:r>
      <w:r w:rsidRPr="005D6D5D">
        <w:rPr>
          <w:sz w:val="20"/>
          <w:szCs w:val="20"/>
          <w:lang w:val="es-CL"/>
        </w:rPr>
        <w:t>o</w:t>
      </w:r>
      <w:r w:rsidRPr="005D6D5D">
        <w:rPr>
          <w:spacing w:val="2"/>
          <w:sz w:val="20"/>
          <w:szCs w:val="20"/>
          <w:lang w:val="es-CL"/>
        </w:rPr>
        <w:t>f</w:t>
      </w:r>
      <w:r w:rsidRPr="005D6D5D">
        <w:rPr>
          <w:spacing w:val="-3"/>
          <w:sz w:val="20"/>
          <w:szCs w:val="20"/>
          <w:lang w:val="es-CL"/>
        </w:rPr>
        <w:t>e</w:t>
      </w:r>
      <w:r w:rsidRPr="005D6D5D">
        <w:rPr>
          <w:sz w:val="20"/>
          <w:szCs w:val="20"/>
          <w:lang w:val="es-CL"/>
        </w:rPr>
        <w:t>rta</w:t>
      </w:r>
      <w:r w:rsidRPr="005D6D5D">
        <w:rPr>
          <w:spacing w:val="24"/>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26"/>
          <w:sz w:val="20"/>
          <w:szCs w:val="20"/>
          <w:lang w:val="es-CL"/>
        </w:rPr>
        <w:t xml:space="preserve"> </w:t>
      </w:r>
      <w:r w:rsidRPr="005D6D5D">
        <w:rPr>
          <w:spacing w:val="-3"/>
          <w:sz w:val="20"/>
          <w:szCs w:val="20"/>
          <w:lang w:val="es-CL"/>
        </w:rPr>
        <w:t>p</w:t>
      </w:r>
      <w:r w:rsidRPr="005D6D5D">
        <w:rPr>
          <w:sz w:val="20"/>
          <w:szCs w:val="20"/>
          <w:lang w:val="es-CL"/>
        </w:rPr>
        <w:t>res</w:t>
      </w:r>
      <w:r w:rsidRPr="005D6D5D">
        <w:rPr>
          <w:spacing w:val="-1"/>
          <w:sz w:val="20"/>
          <w:szCs w:val="20"/>
          <w:lang w:val="es-CL"/>
        </w:rPr>
        <w:t>e</w:t>
      </w:r>
      <w:r w:rsidRPr="005D6D5D">
        <w:rPr>
          <w:sz w:val="20"/>
          <w:szCs w:val="20"/>
          <w:lang w:val="es-CL"/>
        </w:rPr>
        <w:t>n</w:t>
      </w:r>
      <w:r w:rsidRPr="005D6D5D">
        <w:rPr>
          <w:spacing w:val="-2"/>
          <w:sz w:val="20"/>
          <w:szCs w:val="20"/>
          <w:lang w:val="es-CL"/>
        </w:rPr>
        <w:t>t</w:t>
      </w:r>
      <w:r w:rsidRPr="005D6D5D">
        <w:rPr>
          <w:sz w:val="20"/>
          <w:szCs w:val="20"/>
          <w:lang w:val="es-CL"/>
        </w:rPr>
        <w:t>e</w:t>
      </w:r>
      <w:r w:rsidRPr="005D6D5D">
        <w:rPr>
          <w:spacing w:val="27"/>
          <w:sz w:val="20"/>
          <w:szCs w:val="20"/>
          <w:lang w:val="es-CL"/>
        </w:rPr>
        <w:t xml:space="preserve"> </w:t>
      </w:r>
      <w:r w:rsidRPr="005D6D5D">
        <w:rPr>
          <w:sz w:val="20"/>
          <w:szCs w:val="20"/>
          <w:lang w:val="es-CL"/>
        </w:rPr>
        <w:t>el me</w:t>
      </w:r>
      <w:r w:rsidRPr="005D6D5D">
        <w:rPr>
          <w:spacing w:val="-1"/>
          <w:sz w:val="20"/>
          <w:szCs w:val="20"/>
          <w:lang w:val="es-CL"/>
        </w:rPr>
        <w:t>n</w:t>
      </w:r>
      <w:r w:rsidRPr="005D6D5D">
        <w:rPr>
          <w:sz w:val="20"/>
          <w:szCs w:val="20"/>
          <w:lang w:val="es-CL"/>
        </w:rPr>
        <w:t>or</w:t>
      </w:r>
      <w:r w:rsidRPr="005D6D5D">
        <w:rPr>
          <w:spacing w:val="-1"/>
          <w:sz w:val="20"/>
          <w:szCs w:val="20"/>
          <w:lang w:val="es-CL"/>
        </w:rPr>
        <w:t xml:space="preserve"> </w:t>
      </w:r>
      <w:r w:rsidRPr="005D6D5D">
        <w:rPr>
          <w:sz w:val="20"/>
          <w:szCs w:val="20"/>
          <w:lang w:val="es-CL"/>
        </w:rPr>
        <w:t>prec</w:t>
      </w:r>
      <w:r w:rsidRPr="005D6D5D">
        <w:rPr>
          <w:spacing w:val="-1"/>
          <w:sz w:val="20"/>
          <w:szCs w:val="20"/>
          <w:lang w:val="es-CL"/>
        </w:rPr>
        <w:t>i</w:t>
      </w:r>
      <w:r w:rsidRPr="005D6D5D">
        <w:rPr>
          <w:spacing w:val="-3"/>
          <w:sz w:val="20"/>
          <w:szCs w:val="20"/>
          <w:lang w:val="es-CL"/>
        </w:rPr>
        <w:t>o</w:t>
      </w:r>
      <w:r w:rsidRPr="005D6D5D">
        <w:rPr>
          <w:sz w:val="20"/>
          <w:szCs w:val="20"/>
          <w:lang w:val="es-CL"/>
        </w:rPr>
        <w:t>,</w:t>
      </w:r>
      <w:r w:rsidRPr="005D6D5D">
        <w:rPr>
          <w:spacing w:val="2"/>
          <w:sz w:val="20"/>
          <w:szCs w:val="20"/>
          <w:lang w:val="es-CL"/>
        </w:rPr>
        <w:t xml:space="preserve"> </w:t>
      </w:r>
      <w:r w:rsidRPr="005D6D5D">
        <w:rPr>
          <w:sz w:val="20"/>
          <w:szCs w:val="20"/>
          <w:lang w:val="es-CL"/>
        </w:rPr>
        <w:t>s</w:t>
      </w:r>
      <w:r w:rsidRPr="005D6D5D">
        <w:rPr>
          <w:spacing w:val="-2"/>
          <w:sz w:val="20"/>
          <w:szCs w:val="20"/>
          <w:lang w:val="es-CL"/>
        </w:rPr>
        <w:t>i</w:t>
      </w:r>
      <w:r w:rsidRPr="005D6D5D">
        <w:rPr>
          <w:sz w:val="20"/>
          <w:szCs w:val="20"/>
          <w:lang w:val="es-CL"/>
        </w:rPr>
        <w:t>no</w:t>
      </w:r>
      <w:r w:rsidRPr="005D6D5D">
        <w:rPr>
          <w:spacing w:val="-2"/>
          <w:sz w:val="20"/>
          <w:szCs w:val="20"/>
          <w:lang w:val="es-CL"/>
        </w:rPr>
        <w:t xml:space="preserve"> </w:t>
      </w:r>
      <w:r w:rsidRPr="005D6D5D">
        <w:rPr>
          <w:spacing w:val="3"/>
          <w:sz w:val="20"/>
          <w:szCs w:val="20"/>
          <w:lang w:val="es-CL"/>
        </w:rPr>
        <w:t>q</w:t>
      </w:r>
      <w:r w:rsidRPr="005D6D5D">
        <w:rPr>
          <w:sz w:val="20"/>
          <w:szCs w:val="20"/>
          <w:lang w:val="es-CL"/>
        </w:rPr>
        <w:t>ue</w:t>
      </w:r>
      <w:r w:rsidRPr="005D6D5D">
        <w:rPr>
          <w:spacing w:val="-2"/>
          <w:sz w:val="20"/>
          <w:szCs w:val="20"/>
          <w:lang w:val="es-CL"/>
        </w:rPr>
        <w:t xml:space="preserve"> </w:t>
      </w:r>
      <w:r w:rsidRPr="005D6D5D">
        <w:rPr>
          <w:spacing w:val="-3"/>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s</w:t>
      </w:r>
      <w:r w:rsidRPr="005D6D5D">
        <w:rPr>
          <w:spacing w:val="-2"/>
          <w:sz w:val="20"/>
          <w:szCs w:val="20"/>
          <w:lang w:val="es-CL"/>
        </w:rPr>
        <w:t>i</w:t>
      </w:r>
      <w:r w:rsidRPr="005D6D5D">
        <w:rPr>
          <w:sz w:val="20"/>
          <w:szCs w:val="20"/>
          <w:lang w:val="es-CL"/>
        </w:rPr>
        <w:t>d</w:t>
      </w:r>
      <w:r w:rsidRPr="005D6D5D">
        <w:rPr>
          <w:spacing w:val="-1"/>
          <w:sz w:val="20"/>
          <w:szCs w:val="20"/>
          <w:lang w:val="es-CL"/>
        </w:rPr>
        <w:t>e</w:t>
      </w:r>
      <w:r w:rsidRPr="005D6D5D">
        <w:rPr>
          <w:sz w:val="20"/>
          <w:szCs w:val="20"/>
          <w:lang w:val="es-CL"/>
        </w:rPr>
        <w:t>rará</w:t>
      </w:r>
      <w:r w:rsidRPr="005D6D5D">
        <w:rPr>
          <w:spacing w:val="1"/>
          <w:sz w:val="20"/>
          <w:szCs w:val="20"/>
          <w:lang w:val="es-CL"/>
        </w:rPr>
        <w:t xml:space="preserve"> </w:t>
      </w:r>
      <w:r w:rsidRPr="005D6D5D">
        <w:rPr>
          <w:sz w:val="20"/>
          <w:szCs w:val="20"/>
          <w:lang w:val="es-CL"/>
        </w:rPr>
        <w:t>a</w:t>
      </w:r>
      <w:r w:rsidRPr="005D6D5D">
        <w:rPr>
          <w:spacing w:val="-1"/>
          <w:sz w:val="20"/>
          <w:szCs w:val="20"/>
          <w:lang w:val="es-CL"/>
        </w:rPr>
        <w:t>d</w:t>
      </w:r>
      <w:r w:rsidRPr="005D6D5D">
        <w:rPr>
          <w:spacing w:val="-3"/>
          <w:sz w:val="20"/>
          <w:szCs w:val="20"/>
          <w:lang w:val="es-CL"/>
        </w:rPr>
        <w:t>e</w:t>
      </w:r>
      <w:r w:rsidRPr="005D6D5D">
        <w:rPr>
          <w:sz w:val="20"/>
          <w:szCs w:val="20"/>
          <w:lang w:val="es-CL"/>
        </w:rPr>
        <w:t>más</w:t>
      </w:r>
      <w:r w:rsidRPr="005D6D5D">
        <w:rPr>
          <w:spacing w:val="-2"/>
          <w:sz w:val="20"/>
          <w:szCs w:val="20"/>
          <w:lang w:val="es-CL"/>
        </w:rPr>
        <w:t xml:space="preserve"> l</w:t>
      </w:r>
      <w:r w:rsidRPr="005D6D5D">
        <w:rPr>
          <w:sz w:val="20"/>
          <w:szCs w:val="20"/>
          <w:lang w:val="es-CL"/>
        </w:rPr>
        <w:t xml:space="preserve">as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d</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 xml:space="preserve">es </w:t>
      </w:r>
      <w:r w:rsidRPr="005D6D5D">
        <w:rPr>
          <w:spacing w:val="1"/>
          <w:sz w:val="20"/>
          <w:szCs w:val="20"/>
          <w:lang w:val="es-CL"/>
        </w:rPr>
        <w:t>t</w:t>
      </w:r>
      <w:r w:rsidRPr="005D6D5D">
        <w:rPr>
          <w:sz w:val="20"/>
          <w:szCs w:val="20"/>
          <w:lang w:val="es-CL"/>
        </w:rPr>
        <w:t>éc</w:t>
      </w:r>
      <w:r w:rsidRPr="005D6D5D">
        <w:rPr>
          <w:spacing w:val="-1"/>
          <w:sz w:val="20"/>
          <w:szCs w:val="20"/>
          <w:lang w:val="es-CL"/>
        </w:rPr>
        <w:t>n</w:t>
      </w:r>
      <w:r w:rsidRPr="005D6D5D">
        <w:rPr>
          <w:spacing w:val="-2"/>
          <w:sz w:val="20"/>
          <w:szCs w:val="20"/>
          <w:lang w:val="es-CL"/>
        </w:rPr>
        <w:t>i</w:t>
      </w:r>
      <w:r w:rsidRPr="005D6D5D">
        <w:rPr>
          <w:sz w:val="20"/>
          <w:szCs w:val="20"/>
          <w:lang w:val="es-CL"/>
        </w:rPr>
        <w:t xml:space="preserve">cas </w:t>
      </w:r>
      <w:r w:rsidRPr="005D6D5D">
        <w:rPr>
          <w:spacing w:val="-3"/>
          <w:sz w:val="20"/>
          <w:szCs w:val="20"/>
          <w:lang w:val="es-CL"/>
        </w:rPr>
        <w:t>p</w:t>
      </w:r>
      <w:r w:rsidRPr="005D6D5D">
        <w:rPr>
          <w:sz w:val="20"/>
          <w:szCs w:val="20"/>
          <w:lang w:val="es-CL"/>
        </w:rPr>
        <w:t>re</w:t>
      </w:r>
      <w:r w:rsidRPr="005D6D5D">
        <w:rPr>
          <w:spacing w:val="-3"/>
          <w:sz w:val="20"/>
          <w:szCs w:val="20"/>
          <w:lang w:val="es-CL"/>
        </w:rPr>
        <w:t>s</w:t>
      </w:r>
      <w:r w:rsidRPr="005D6D5D">
        <w:rPr>
          <w:sz w:val="20"/>
          <w:szCs w:val="20"/>
          <w:lang w:val="es-CL"/>
        </w:rPr>
        <w:t>e</w:t>
      </w:r>
      <w:r w:rsidRPr="005D6D5D">
        <w:rPr>
          <w:spacing w:val="-1"/>
          <w:sz w:val="20"/>
          <w:szCs w:val="20"/>
          <w:lang w:val="es-CL"/>
        </w:rPr>
        <w:t>n</w:t>
      </w:r>
      <w:r w:rsidRPr="005D6D5D">
        <w:rPr>
          <w:sz w:val="20"/>
          <w:szCs w:val="20"/>
          <w:lang w:val="es-CL"/>
        </w:rPr>
        <w:t>ta</w:t>
      </w:r>
      <w:r w:rsidRPr="005D6D5D">
        <w:rPr>
          <w:spacing w:val="-1"/>
          <w:sz w:val="20"/>
          <w:szCs w:val="20"/>
          <w:lang w:val="es-CL"/>
        </w:rPr>
        <w:t>d</w:t>
      </w:r>
      <w:r w:rsidRPr="005D6D5D">
        <w:rPr>
          <w:sz w:val="20"/>
          <w:szCs w:val="20"/>
          <w:lang w:val="es-CL"/>
        </w:rPr>
        <w:t>as.</w:t>
      </w:r>
    </w:p>
    <w:p w14:paraId="0160ECAA" w14:textId="77777777" w:rsidR="009F7525" w:rsidRPr="005D6D5D" w:rsidRDefault="009F7525" w:rsidP="005D6D5D">
      <w:pPr>
        <w:kinsoku w:val="0"/>
        <w:overflowPunct w:val="0"/>
        <w:spacing w:before="18" w:line="240" w:lineRule="exact"/>
        <w:ind w:right="36"/>
        <w:jc w:val="both"/>
        <w:rPr>
          <w:sz w:val="20"/>
          <w:szCs w:val="20"/>
          <w:lang w:val="es-CL"/>
        </w:rPr>
      </w:pPr>
    </w:p>
    <w:p w14:paraId="7E63D96C" w14:textId="77777777" w:rsidR="009F7525" w:rsidRPr="005D6D5D" w:rsidRDefault="009F7525" w:rsidP="005D6D5D">
      <w:pPr>
        <w:pStyle w:val="Textoindependiente"/>
        <w:kinsoku w:val="0"/>
        <w:overflowPunct w:val="0"/>
        <w:spacing w:line="252" w:lineRule="exact"/>
        <w:ind w:right="36"/>
        <w:jc w:val="both"/>
        <w:rPr>
          <w:sz w:val="20"/>
          <w:szCs w:val="20"/>
          <w:lang w:val="es-CL"/>
        </w:rPr>
      </w:pPr>
      <w:r w:rsidRPr="005D6D5D">
        <w:rPr>
          <w:sz w:val="20"/>
          <w:szCs w:val="20"/>
          <w:lang w:val="es-CL"/>
        </w:rPr>
        <w:t>La</w:t>
      </w:r>
      <w:r w:rsidRPr="005D6D5D">
        <w:rPr>
          <w:spacing w:val="38"/>
          <w:sz w:val="20"/>
          <w:szCs w:val="20"/>
          <w:lang w:val="es-CL"/>
        </w:rPr>
        <w:t xml:space="preserve"> </w:t>
      </w:r>
      <w:r w:rsidRPr="005D6D5D">
        <w:rPr>
          <w:sz w:val="20"/>
          <w:szCs w:val="20"/>
          <w:lang w:val="es-CL"/>
        </w:rPr>
        <w:t>e</w:t>
      </w:r>
      <w:r w:rsidRPr="005D6D5D">
        <w:rPr>
          <w:spacing w:val="-3"/>
          <w:sz w:val="20"/>
          <w:szCs w:val="20"/>
          <w:lang w:val="es-CL"/>
        </w:rPr>
        <w:t>v</w:t>
      </w:r>
      <w:r w:rsidRPr="005D6D5D">
        <w:rPr>
          <w:sz w:val="20"/>
          <w:szCs w:val="20"/>
          <w:lang w:val="es-CL"/>
        </w:rPr>
        <w:t>a</w:t>
      </w:r>
      <w:r w:rsidRPr="005D6D5D">
        <w:rPr>
          <w:spacing w:val="-2"/>
          <w:sz w:val="20"/>
          <w:szCs w:val="20"/>
          <w:lang w:val="es-CL"/>
        </w:rPr>
        <w:t>l</w:t>
      </w:r>
      <w:r w:rsidRPr="005D6D5D">
        <w:rPr>
          <w:sz w:val="20"/>
          <w:szCs w:val="20"/>
          <w:lang w:val="es-CL"/>
        </w:rPr>
        <w:t>u</w:t>
      </w:r>
      <w:r w:rsidRPr="005D6D5D">
        <w:rPr>
          <w:spacing w:val="-1"/>
          <w:sz w:val="20"/>
          <w:szCs w:val="20"/>
          <w:lang w:val="es-CL"/>
        </w:rPr>
        <w:t>a</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38"/>
          <w:sz w:val="20"/>
          <w:szCs w:val="20"/>
          <w:lang w:val="es-CL"/>
        </w:rPr>
        <w:t xml:space="preserve"> </w:t>
      </w:r>
      <w:r w:rsidRPr="005D6D5D">
        <w:rPr>
          <w:sz w:val="20"/>
          <w:szCs w:val="20"/>
          <w:lang w:val="es-CL"/>
        </w:rPr>
        <w:t>téc</w:t>
      </w:r>
      <w:r w:rsidRPr="005D6D5D">
        <w:rPr>
          <w:spacing w:val="-1"/>
          <w:sz w:val="20"/>
          <w:szCs w:val="20"/>
          <w:lang w:val="es-CL"/>
        </w:rPr>
        <w:t>n</w:t>
      </w:r>
      <w:r w:rsidRPr="005D6D5D">
        <w:rPr>
          <w:spacing w:val="-2"/>
          <w:sz w:val="20"/>
          <w:szCs w:val="20"/>
          <w:lang w:val="es-CL"/>
        </w:rPr>
        <w:t>i</w:t>
      </w:r>
      <w:r w:rsidRPr="005D6D5D">
        <w:rPr>
          <w:sz w:val="20"/>
          <w:szCs w:val="20"/>
          <w:lang w:val="es-CL"/>
        </w:rPr>
        <w:t>ca</w:t>
      </w:r>
      <w:r w:rsidRPr="005D6D5D">
        <w:rPr>
          <w:spacing w:val="38"/>
          <w:sz w:val="20"/>
          <w:szCs w:val="20"/>
          <w:lang w:val="es-CL"/>
        </w:rPr>
        <w:t xml:space="preserve"> </w:t>
      </w:r>
      <w:r w:rsidRPr="005D6D5D">
        <w:rPr>
          <w:spacing w:val="1"/>
          <w:sz w:val="20"/>
          <w:szCs w:val="20"/>
          <w:lang w:val="es-CL"/>
        </w:rPr>
        <w:t>d</w:t>
      </w:r>
      <w:r w:rsidRPr="005D6D5D">
        <w:rPr>
          <w:sz w:val="20"/>
          <w:szCs w:val="20"/>
          <w:lang w:val="es-CL"/>
        </w:rPr>
        <w:t>ará</w:t>
      </w:r>
      <w:r w:rsidRPr="005D6D5D">
        <w:rPr>
          <w:spacing w:val="39"/>
          <w:sz w:val="20"/>
          <w:szCs w:val="20"/>
          <w:lang w:val="es-CL"/>
        </w:rPr>
        <w:t xml:space="preserve"> </w:t>
      </w:r>
      <w:r w:rsidRPr="005D6D5D">
        <w:rPr>
          <w:spacing w:val="-2"/>
          <w:sz w:val="20"/>
          <w:szCs w:val="20"/>
          <w:lang w:val="es-CL"/>
        </w:rPr>
        <w:t>l</w:t>
      </w:r>
      <w:r w:rsidRPr="005D6D5D">
        <w:rPr>
          <w:sz w:val="20"/>
          <w:szCs w:val="20"/>
          <w:lang w:val="es-CL"/>
        </w:rPr>
        <w:t>u</w:t>
      </w:r>
      <w:r w:rsidRPr="005D6D5D">
        <w:rPr>
          <w:spacing w:val="1"/>
          <w:sz w:val="20"/>
          <w:szCs w:val="20"/>
          <w:lang w:val="es-CL"/>
        </w:rPr>
        <w:t>g</w:t>
      </w:r>
      <w:r w:rsidRPr="005D6D5D">
        <w:rPr>
          <w:spacing w:val="-3"/>
          <w:sz w:val="20"/>
          <w:szCs w:val="20"/>
          <w:lang w:val="es-CL"/>
        </w:rPr>
        <w:t>a</w:t>
      </w:r>
      <w:r w:rsidRPr="005D6D5D">
        <w:rPr>
          <w:sz w:val="20"/>
          <w:szCs w:val="20"/>
          <w:lang w:val="es-CL"/>
        </w:rPr>
        <w:t>r</w:t>
      </w:r>
      <w:r w:rsidRPr="005D6D5D">
        <w:rPr>
          <w:spacing w:val="40"/>
          <w:sz w:val="20"/>
          <w:szCs w:val="20"/>
          <w:lang w:val="es-CL"/>
        </w:rPr>
        <w:t xml:space="preserve"> </w:t>
      </w:r>
      <w:r w:rsidRPr="005D6D5D">
        <w:rPr>
          <w:sz w:val="20"/>
          <w:szCs w:val="20"/>
          <w:lang w:val="es-CL"/>
        </w:rPr>
        <w:t>a</w:t>
      </w:r>
      <w:r w:rsidRPr="005D6D5D">
        <w:rPr>
          <w:spacing w:val="38"/>
          <w:sz w:val="20"/>
          <w:szCs w:val="20"/>
          <w:lang w:val="es-CL"/>
        </w:rPr>
        <w:t xml:space="preserve"> </w:t>
      </w:r>
      <w:r w:rsidRPr="005D6D5D">
        <w:rPr>
          <w:sz w:val="20"/>
          <w:szCs w:val="20"/>
          <w:lang w:val="es-CL"/>
        </w:rPr>
        <w:t>u</w:t>
      </w:r>
      <w:r w:rsidRPr="005D6D5D">
        <w:rPr>
          <w:spacing w:val="-1"/>
          <w:sz w:val="20"/>
          <w:szCs w:val="20"/>
          <w:lang w:val="es-CL"/>
        </w:rPr>
        <w:t>n</w:t>
      </w:r>
      <w:r w:rsidRPr="005D6D5D">
        <w:rPr>
          <w:sz w:val="20"/>
          <w:szCs w:val="20"/>
          <w:lang w:val="es-CL"/>
        </w:rPr>
        <w:t>a</w:t>
      </w:r>
      <w:r w:rsidRPr="005D6D5D">
        <w:rPr>
          <w:spacing w:val="39"/>
          <w:sz w:val="20"/>
          <w:szCs w:val="20"/>
          <w:lang w:val="es-CL"/>
        </w:rPr>
        <w:t xml:space="preserve"> </w:t>
      </w:r>
      <w:r w:rsidRPr="005D6D5D">
        <w:rPr>
          <w:spacing w:val="-2"/>
          <w:sz w:val="20"/>
          <w:szCs w:val="20"/>
          <w:lang w:val="es-CL"/>
        </w:rPr>
        <w:t>li</w:t>
      </w:r>
      <w:r w:rsidRPr="005D6D5D">
        <w:rPr>
          <w:sz w:val="20"/>
          <w:szCs w:val="20"/>
          <w:lang w:val="es-CL"/>
        </w:rPr>
        <w:t>sta</w:t>
      </w:r>
      <w:r w:rsidRPr="005D6D5D">
        <w:rPr>
          <w:spacing w:val="38"/>
          <w:sz w:val="20"/>
          <w:szCs w:val="20"/>
          <w:lang w:val="es-CL"/>
        </w:rPr>
        <w:t xml:space="preserve"> </w:t>
      </w:r>
      <w:r w:rsidRPr="005D6D5D">
        <w:rPr>
          <w:sz w:val="20"/>
          <w:szCs w:val="20"/>
          <w:lang w:val="es-CL"/>
        </w:rPr>
        <w:t>pr</w:t>
      </w:r>
      <w:r w:rsidRPr="005D6D5D">
        <w:rPr>
          <w:spacing w:val="-3"/>
          <w:sz w:val="20"/>
          <w:szCs w:val="20"/>
          <w:lang w:val="es-CL"/>
        </w:rPr>
        <w:t>i</w:t>
      </w:r>
      <w:r w:rsidRPr="005D6D5D">
        <w:rPr>
          <w:sz w:val="20"/>
          <w:szCs w:val="20"/>
          <w:lang w:val="es-CL"/>
        </w:rPr>
        <w:t>ori</w:t>
      </w:r>
      <w:r w:rsidRPr="005D6D5D">
        <w:rPr>
          <w:spacing w:val="-3"/>
          <w:sz w:val="20"/>
          <w:szCs w:val="20"/>
          <w:lang w:val="es-CL"/>
        </w:rPr>
        <w:t>z</w:t>
      </w:r>
      <w:r w:rsidRPr="005D6D5D">
        <w:rPr>
          <w:sz w:val="20"/>
          <w:szCs w:val="20"/>
          <w:lang w:val="es-CL"/>
        </w:rPr>
        <w:t>a</w:t>
      </w:r>
      <w:r w:rsidRPr="005D6D5D">
        <w:rPr>
          <w:spacing w:val="-1"/>
          <w:sz w:val="20"/>
          <w:szCs w:val="20"/>
          <w:lang w:val="es-CL"/>
        </w:rPr>
        <w:t>d</w:t>
      </w:r>
      <w:r w:rsidRPr="005D6D5D">
        <w:rPr>
          <w:sz w:val="20"/>
          <w:szCs w:val="20"/>
          <w:lang w:val="es-CL"/>
        </w:rPr>
        <w:t>a</w:t>
      </w:r>
      <w:r w:rsidRPr="005D6D5D">
        <w:rPr>
          <w:spacing w:val="38"/>
          <w:sz w:val="20"/>
          <w:szCs w:val="20"/>
          <w:lang w:val="es-CL"/>
        </w:rPr>
        <w:t xml:space="preserve"> </w:t>
      </w:r>
      <w:r w:rsidRPr="005D6D5D">
        <w:rPr>
          <w:sz w:val="20"/>
          <w:szCs w:val="20"/>
          <w:lang w:val="es-CL"/>
        </w:rPr>
        <w:t>con</w:t>
      </w:r>
      <w:r w:rsidRPr="005D6D5D">
        <w:rPr>
          <w:spacing w:val="38"/>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38"/>
          <w:sz w:val="20"/>
          <w:szCs w:val="20"/>
          <w:lang w:val="es-CL"/>
        </w:rPr>
        <w:t xml:space="preserve"> </w:t>
      </w:r>
      <w:r w:rsidRPr="005D6D5D">
        <w:rPr>
          <w:sz w:val="20"/>
          <w:szCs w:val="20"/>
          <w:lang w:val="es-CL"/>
        </w:rPr>
        <w:t>propo</w:t>
      </w:r>
      <w:r w:rsidRPr="005D6D5D">
        <w:rPr>
          <w:spacing w:val="-1"/>
          <w:sz w:val="20"/>
          <w:szCs w:val="20"/>
          <w:lang w:val="es-CL"/>
        </w:rPr>
        <w:t>n</w:t>
      </w:r>
      <w:r w:rsidRPr="005D6D5D">
        <w:rPr>
          <w:sz w:val="20"/>
          <w:szCs w:val="20"/>
          <w:lang w:val="es-CL"/>
        </w:rPr>
        <w:t>e</w:t>
      </w:r>
      <w:r w:rsidRPr="005D6D5D">
        <w:rPr>
          <w:spacing w:val="-1"/>
          <w:sz w:val="20"/>
          <w:szCs w:val="20"/>
          <w:lang w:val="es-CL"/>
        </w:rPr>
        <w:t>n</w:t>
      </w:r>
      <w:r w:rsidRPr="005D6D5D">
        <w:rPr>
          <w:sz w:val="20"/>
          <w:szCs w:val="20"/>
          <w:lang w:val="es-CL"/>
        </w:rPr>
        <w:t>tes</w:t>
      </w:r>
      <w:r w:rsidRPr="005D6D5D">
        <w:rPr>
          <w:spacing w:val="36"/>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39"/>
          <w:sz w:val="20"/>
          <w:szCs w:val="20"/>
          <w:lang w:val="es-CL"/>
        </w:rPr>
        <w:t xml:space="preserve"> </w:t>
      </w:r>
      <w:r w:rsidRPr="005D6D5D">
        <w:rPr>
          <w:sz w:val="20"/>
          <w:szCs w:val="20"/>
          <w:lang w:val="es-CL"/>
        </w:rPr>
        <w:t>c</w:t>
      </w:r>
      <w:r w:rsidRPr="005D6D5D">
        <w:rPr>
          <w:spacing w:val="-3"/>
          <w:sz w:val="20"/>
          <w:szCs w:val="20"/>
          <w:lang w:val="es-CL"/>
        </w:rPr>
        <w:t>u</w:t>
      </w:r>
      <w:r w:rsidRPr="005D6D5D">
        <w:rPr>
          <w:sz w:val="20"/>
          <w:szCs w:val="20"/>
          <w:lang w:val="es-CL"/>
        </w:rPr>
        <w:t>mp</w:t>
      </w:r>
      <w:r w:rsidRPr="005D6D5D">
        <w:rPr>
          <w:spacing w:val="-2"/>
          <w:sz w:val="20"/>
          <w:szCs w:val="20"/>
          <w:lang w:val="es-CL"/>
        </w:rPr>
        <w:t>l</w:t>
      </w:r>
      <w:r w:rsidRPr="005D6D5D">
        <w:rPr>
          <w:sz w:val="20"/>
          <w:szCs w:val="20"/>
          <w:lang w:val="es-CL"/>
        </w:rPr>
        <w:t>an</w:t>
      </w:r>
      <w:r w:rsidRPr="005D6D5D">
        <w:rPr>
          <w:spacing w:val="38"/>
          <w:sz w:val="20"/>
          <w:szCs w:val="20"/>
          <w:lang w:val="es-CL"/>
        </w:rPr>
        <w:t xml:space="preserve"> </w:t>
      </w:r>
      <w:r w:rsidRPr="005D6D5D">
        <w:rPr>
          <w:sz w:val="20"/>
          <w:szCs w:val="20"/>
          <w:lang w:val="es-CL"/>
        </w:rPr>
        <w:t>con</w:t>
      </w:r>
      <w:r w:rsidRPr="005D6D5D">
        <w:rPr>
          <w:spacing w:val="36"/>
          <w:sz w:val="20"/>
          <w:szCs w:val="20"/>
          <w:lang w:val="es-CL"/>
        </w:rPr>
        <w:t xml:space="preserve"> </w:t>
      </w:r>
      <w:r w:rsidRPr="005D6D5D">
        <w:rPr>
          <w:spacing w:val="-2"/>
          <w:sz w:val="20"/>
          <w:szCs w:val="20"/>
          <w:lang w:val="es-CL"/>
        </w:rPr>
        <w:t>l</w:t>
      </w:r>
      <w:r w:rsidRPr="005D6D5D">
        <w:rPr>
          <w:sz w:val="20"/>
          <w:szCs w:val="20"/>
          <w:lang w:val="es-CL"/>
        </w:rPr>
        <w:t>os r</w:t>
      </w:r>
      <w:r w:rsidRPr="005D6D5D">
        <w:rPr>
          <w:spacing w:val="-3"/>
          <w:sz w:val="20"/>
          <w:szCs w:val="20"/>
          <w:lang w:val="es-CL"/>
        </w:rPr>
        <w:t>e</w:t>
      </w:r>
      <w:r w:rsidRPr="005D6D5D">
        <w:rPr>
          <w:spacing w:val="1"/>
          <w:sz w:val="20"/>
          <w:szCs w:val="20"/>
          <w:lang w:val="es-CL"/>
        </w:rPr>
        <w:t>q</w:t>
      </w:r>
      <w:r w:rsidRPr="005D6D5D">
        <w:rPr>
          <w:sz w:val="20"/>
          <w:szCs w:val="20"/>
          <w:lang w:val="es-CL"/>
        </w:rPr>
        <w:t>u</w:t>
      </w:r>
      <w:r w:rsidRPr="005D6D5D">
        <w:rPr>
          <w:spacing w:val="-1"/>
          <w:sz w:val="20"/>
          <w:szCs w:val="20"/>
          <w:lang w:val="es-CL"/>
        </w:rPr>
        <w:t>e</w:t>
      </w:r>
      <w:r w:rsidRPr="005D6D5D">
        <w:rPr>
          <w:sz w:val="20"/>
          <w:szCs w:val="20"/>
          <w:lang w:val="es-CL"/>
        </w:rPr>
        <w:t>r</w:t>
      </w:r>
      <w:r w:rsidRPr="005D6D5D">
        <w:rPr>
          <w:spacing w:val="-2"/>
          <w:sz w:val="20"/>
          <w:szCs w:val="20"/>
          <w:lang w:val="es-CL"/>
        </w:rPr>
        <w:t>i</w:t>
      </w:r>
      <w:r w:rsidRPr="005D6D5D">
        <w:rPr>
          <w:sz w:val="20"/>
          <w:szCs w:val="20"/>
          <w:lang w:val="es-CL"/>
        </w:rPr>
        <w:t>m</w:t>
      </w:r>
      <w:r w:rsidRPr="005D6D5D">
        <w:rPr>
          <w:spacing w:val="-2"/>
          <w:sz w:val="20"/>
          <w:szCs w:val="20"/>
          <w:lang w:val="es-CL"/>
        </w:rPr>
        <w:t>i</w:t>
      </w:r>
      <w:r w:rsidRPr="005D6D5D">
        <w:rPr>
          <w:sz w:val="20"/>
          <w:szCs w:val="20"/>
          <w:lang w:val="es-CL"/>
        </w:rPr>
        <w:t>e</w:t>
      </w:r>
      <w:r w:rsidRPr="005D6D5D">
        <w:rPr>
          <w:spacing w:val="-1"/>
          <w:sz w:val="20"/>
          <w:szCs w:val="20"/>
          <w:lang w:val="es-CL"/>
        </w:rPr>
        <w:t>n</w:t>
      </w:r>
      <w:r w:rsidRPr="005D6D5D">
        <w:rPr>
          <w:sz w:val="20"/>
          <w:szCs w:val="20"/>
          <w:lang w:val="es-CL"/>
        </w:rPr>
        <w:t>t</w:t>
      </w:r>
      <w:r w:rsidRPr="005D6D5D">
        <w:rPr>
          <w:spacing w:val="-3"/>
          <w:sz w:val="20"/>
          <w:szCs w:val="20"/>
          <w:lang w:val="es-CL"/>
        </w:rPr>
        <w:t>o</w:t>
      </w:r>
      <w:r w:rsidRPr="005D6D5D">
        <w:rPr>
          <w:sz w:val="20"/>
          <w:szCs w:val="20"/>
          <w:lang w:val="es-CL"/>
        </w:rPr>
        <w:t>s</w:t>
      </w:r>
      <w:r w:rsidRPr="005D6D5D">
        <w:rPr>
          <w:spacing w:val="1"/>
          <w:sz w:val="20"/>
          <w:szCs w:val="20"/>
          <w:lang w:val="es-CL"/>
        </w:rPr>
        <w:t xml:space="preserve"> </w:t>
      </w:r>
      <w:r w:rsidRPr="005D6D5D">
        <w:rPr>
          <w:sz w:val="20"/>
          <w:szCs w:val="20"/>
          <w:lang w:val="es-CL"/>
        </w:rPr>
        <w:t>a</w:t>
      </w:r>
      <w:r w:rsidRPr="005D6D5D">
        <w:rPr>
          <w:spacing w:val="-4"/>
          <w:sz w:val="20"/>
          <w:szCs w:val="20"/>
          <w:lang w:val="es-CL"/>
        </w:rPr>
        <w:t>d</w:t>
      </w:r>
      <w:r w:rsidRPr="005D6D5D">
        <w:rPr>
          <w:sz w:val="20"/>
          <w:szCs w:val="20"/>
          <w:lang w:val="es-CL"/>
        </w:rPr>
        <w:t>m</w:t>
      </w:r>
      <w:r w:rsidRPr="005D6D5D">
        <w:rPr>
          <w:spacing w:val="-2"/>
          <w:sz w:val="20"/>
          <w:szCs w:val="20"/>
          <w:lang w:val="es-CL"/>
        </w:rPr>
        <w:t>i</w:t>
      </w:r>
      <w:r w:rsidRPr="005D6D5D">
        <w:rPr>
          <w:sz w:val="20"/>
          <w:szCs w:val="20"/>
          <w:lang w:val="es-CL"/>
        </w:rPr>
        <w:t>n</w:t>
      </w:r>
      <w:r w:rsidRPr="005D6D5D">
        <w:rPr>
          <w:spacing w:val="-2"/>
          <w:sz w:val="20"/>
          <w:szCs w:val="20"/>
          <w:lang w:val="es-CL"/>
        </w:rPr>
        <w:t>i</w:t>
      </w:r>
      <w:r w:rsidRPr="005D6D5D">
        <w:rPr>
          <w:sz w:val="20"/>
          <w:szCs w:val="20"/>
          <w:lang w:val="es-CL"/>
        </w:rPr>
        <w:t>st</w:t>
      </w:r>
      <w:r w:rsidRPr="005D6D5D">
        <w:rPr>
          <w:spacing w:val="-2"/>
          <w:sz w:val="20"/>
          <w:szCs w:val="20"/>
          <w:lang w:val="es-CL"/>
        </w:rPr>
        <w:t>r</w:t>
      </w:r>
      <w:r w:rsidRPr="005D6D5D">
        <w:rPr>
          <w:sz w:val="20"/>
          <w:szCs w:val="20"/>
          <w:lang w:val="es-CL"/>
        </w:rPr>
        <w:t>ati</w:t>
      </w:r>
      <w:r w:rsidRPr="005D6D5D">
        <w:rPr>
          <w:spacing w:val="-3"/>
          <w:sz w:val="20"/>
          <w:szCs w:val="20"/>
          <w:lang w:val="es-CL"/>
        </w:rPr>
        <w:t>v</w:t>
      </w:r>
      <w:r w:rsidRPr="005D6D5D">
        <w:rPr>
          <w:sz w:val="20"/>
          <w:szCs w:val="20"/>
          <w:lang w:val="es-CL"/>
        </w:rPr>
        <w:t>os y</w:t>
      </w:r>
      <w:r w:rsidRPr="005D6D5D">
        <w:rPr>
          <w:spacing w:val="-1"/>
          <w:sz w:val="20"/>
          <w:szCs w:val="20"/>
          <w:lang w:val="es-CL"/>
        </w:rPr>
        <w:t xml:space="preserve"> </w:t>
      </w:r>
      <w:r w:rsidRPr="005D6D5D">
        <w:rPr>
          <w:sz w:val="20"/>
          <w:szCs w:val="20"/>
          <w:lang w:val="es-CL"/>
        </w:rPr>
        <w:t>téc</w:t>
      </w:r>
      <w:r w:rsidRPr="005D6D5D">
        <w:rPr>
          <w:spacing w:val="-1"/>
          <w:sz w:val="20"/>
          <w:szCs w:val="20"/>
          <w:lang w:val="es-CL"/>
        </w:rPr>
        <w:t>n</w:t>
      </w:r>
      <w:r w:rsidRPr="005D6D5D">
        <w:rPr>
          <w:spacing w:val="-2"/>
          <w:sz w:val="20"/>
          <w:szCs w:val="20"/>
          <w:lang w:val="es-CL"/>
        </w:rPr>
        <w:t>i</w:t>
      </w:r>
      <w:r w:rsidRPr="005D6D5D">
        <w:rPr>
          <w:sz w:val="20"/>
          <w:szCs w:val="20"/>
          <w:lang w:val="es-CL"/>
        </w:rPr>
        <w:t>cos esp</w:t>
      </w:r>
      <w:r w:rsidRPr="005D6D5D">
        <w:rPr>
          <w:spacing w:val="-3"/>
          <w:sz w:val="20"/>
          <w:szCs w:val="20"/>
          <w:lang w:val="es-CL"/>
        </w:rPr>
        <w:t>e</w:t>
      </w:r>
      <w:r w:rsidRPr="005D6D5D">
        <w:rPr>
          <w:sz w:val="20"/>
          <w:szCs w:val="20"/>
          <w:lang w:val="es-CL"/>
        </w:rPr>
        <w:t>r</w:t>
      </w:r>
      <w:r w:rsidRPr="005D6D5D">
        <w:rPr>
          <w:spacing w:val="-3"/>
          <w:sz w:val="20"/>
          <w:szCs w:val="20"/>
          <w:lang w:val="es-CL"/>
        </w:rPr>
        <w:t>a</w:t>
      </w:r>
      <w:r w:rsidRPr="005D6D5D">
        <w:rPr>
          <w:sz w:val="20"/>
          <w:szCs w:val="20"/>
          <w:lang w:val="es-CL"/>
        </w:rPr>
        <w:t>d</w:t>
      </w:r>
      <w:r w:rsidRPr="005D6D5D">
        <w:rPr>
          <w:spacing w:val="-1"/>
          <w:sz w:val="20"/>
          <w:szCs w:val="20"/>
          <w:lang w:val="es-CL"/>
        </w:rPr>
        <w:t>o</w:t>
      </w:r>
      <w:r w:rsidRPr="005D6D5D">
        <w:rPr>
          <w:sz w:val="20"/>
          <w:szCs w:val="20"/>
          <w:lang w:val="es-CL"/>
        </w:rPr>
        <w:t>s</w:t>
      </w:r>
      <w:r w:rsidRPr="005D6D5D">
        <w:rPr>
          <w:spacing w:val="1"/>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w:t>
      </w:r>
      <w:r w:rsidRPr="005D6D5D">
        <w:rPr>
          <w:spacing w:val="-1"/>
          <w:sz w:val="20"/>
          <w:szCs w:val="20"/>
          <w:lang w:val="es-CL"/>
        </w:rPr>
        <w:t xml:space="preserve"> E</w:t>
      </w:r>
      <w:r w:rsidRPr="005D6D5D">
        <w:rPr>
          <w:spacing w:val="-2"/>
          <w:sz w:val="20"/>
          <w:szCs w:val="20"/>
          <w:lang w:val="es-CL"/>
        </w:rPr>
        <w:t>N</w:t>
      </w:r>
      <w:r w:rsidRPr="005D6D5D">
        <w:rPr>
          <w:spacing w:val="-1"/>
          <w:sz w:val="20"/>
          <w:szCs w:val="20"/>
          <w:lang w:val="es-CL"/>
        </w:rPr>
        <w:t>AP</w:t>
      </w:r>
      <w:r w:rsidRPr="005D6D5D">
        <w:rPr>
          <w:sz w:val="20"/>
          <w:szCs w:val="20"/>
          <w:lang w:val="es-CL"/>
        </w:rPr>
        <w:t>.</w:t>
      </w:r>
    </w:p>
    <w:p w14:paraId="5798EFC2" w14:textId="77777777" w:rsidR="009F7525" w:rsidRPr="005D6D5D" w:rsidRDefault="009F7525" w:rsidP="005D6D5D">
      <w:pPr>
        <w:kinsoku w:val="0"/>
        <w:overflowPunct w:val="0"/>
        <w:spacing w:before="10" w:line="240" w:lineRule="exact"/>
        <w:ind w:right="36"/>
        <w:jc w:val="both"/>
        <w:rPr>
          <w:sz w:val="20"/>
          <w:szCs w:val="20"/>
          <w:lang w:val="es-CL"/>
        </w:rPr>
      </w:pPr>
    </w:p>
    <w:p w14:paraId="2132BDAB" w14:textId="77777777" w:rsidR="009F7525" w:rsidRPr="005D6D5D" w:rsidRDefault="009F7525" w:rsidP="005D6D5D">
      <w:pPr>
        <w:pStyle w:val="Textoindependiente"/>
        <w:kinsoku w:val="0"/>
        <w:overflowPunct w:val="0"/>
        <w:spacing w:line="241" w:lineRule="auto"/>
        <w:ind w:right="36"/>
        <w:jc w:val="both"/>
        <w:rPr>
          <w:sz w:val="20"/>
          <w:szCs w:val="20"/>
          <w:lang w:val="es-CL"/>
        </w:rPr>
      </w:pPr>
      <w:r w:rsidRPr="005D6D5D">
        <w:rPr>
          <w:sz w:val="20"/>
          <w:szCs w:val="20"/>
          <w:lang w:val="es-CL"/>
        </w:rPr>
        <w:t>La</w:t>
      </w:r>
      <w:r w:rsidRPr="005D6D5D">
        <w:rPr>
          <w:spacing w:val="9"/>
          <w:sz w:val="20"/>
          <w:szCs w:val="20"/>
          <w:lang w:val="es-CL"/>
        </w:rPr>
        <w:t xml:space="preserve"> </w:t>
      </w:r>
      <w:r w:rsidRPr="005D6D5D">
        <w:rPr>
          <w:sz w:val="20"/>
          <w:szCs w:val="20"/>
          <w:lang w:val="es-CL"/>
        </w:rPr>
        <w:t>comis</w:t>
      </w:r>
      <w:r w:rsidRPr="005D6D5D">
        <w:rPr>
          <w:spacing w:val="-2"/>
          <w:sz w:val="20"/>
          <w:szCs w:val="20"/>
          <w:lang w:val="es-CL"/>
        </w:rPr>
        <w:t>i</w:t>
      </w:r>
      <w:r w:rsidRPr="005D6D5D">
        <w:rPr>
          <w:sz w:val="20"/>
          <w:szCs w:val="20"/>
          <w:lang w:val="es-CL"/>
        </w:rPr>
        <w:t>ón</w:t>
      </w:r>
      <w:r w:rsidRPr="005D6D5D">
        <w:rPr>
          <w:spacing w:val="9"/>
          <w:sz w:val="20"/>
          <w:szCs w:val="20"/>
          <w:lang w:val="es-CL"/>
        </w:rPr>
        <w:t xml:space="preserve"> </w:t>
      </w:r>
      <w:r w:rsidRPr="005D6D5D">
        <w:rPr>
          <w:sz w:val="20"/>
          <w:szCs w:val="20"/>
          <w:lang w:val="es-CL"/>
        </w:rPr>
        <w:t>e</w:t>
      </w:r>
      <w:r w:rsidRPr="005D6D5D">
        <w:rPr>
          <w:spacing w:val="-3"/>
          <w:sz w:val="20"/>
          <w:szCs w:val="20"/>
          <w:lang w:val="es-CL"/>
        </w:rPr>
        <w:t>v</w:t>
      </w:r>
      <w:r w:rsidRPr="005D6D5D">
        <w:rPr>
          <w:sz w:val="20"/>
          <w:szCs w:val="20"/>
          <w:lang w:val="es-CL"/>
        </w:rPr>
        <w:t>a</w:t>
      </w:r>
      <w:r w:rsidRPr="005D6D5D">
        <w:rPr>
          <w:spacing w:val="-2"/>
          <w:sz w:val="20"/>
          <w:szCs w:val="20"/>
          <w:lang w:val="es-CL"/>
        </w:rPr>
        <w:t>l</w:t>
      </w:r>
      <w:r w:rsidRPr="005D6D5D">
        <w:rPr>
          <w:sz w:val="20"/>
          <w:szCs w:val="20"/>
          <w:lang w:val="es-CL"/>
        </w:rPr>
        <w:t>u</w:t>
      </w:r>
      <w:r w:rsidRPr="005D6D5D">
        <w:rPr>
          <w:spacing w:val="-1"/>
          <w:sz w:val="20"/>
          <w:szCs w:val="20"/>
          <w:lang w:val="es-CL"/>
        </w:rPr>
        <w:t>a</w:t>
      </w:r>
      <w:r w:rsidRPr="005D6D5D">
        <w:rPr>
          <w:sz w:val="20"/>
          <w:szCs w:val="20"/>
          <w:lang w:val="es-CL"/>
        </w:rPr>
        <w:t>d</w:t>
      </w:r>
      <w:r w:rsidRPr="005D6D5D">
        <w:rPr>
          <w:spacing w:val="-1"/>
          <w:sz w:val="20"/>
          <w:szCs w:val="20"/>
          <w:lang w:val="es-CL"/>
        </w:rPr>
        <w:t>o</w:t>
      </w:r>
      <w:r w:rsidRPr="005D6D5D">
        <w:rPr>
          <w:sz w:val="20"/>
          <w:szCs w:val="20"/>
          <w:lang w:val="es-CL"/>
        </w:rPr>
        <w:t>ra</w:t>
      </w:r>
      <w:r w:rsidRPr="005D6D5D">
        <w:rPr>
          <w:spacing w:val="7"/>
          <w:sz w:val="20"/>
          <w:szCs w:val="20"/>
          <w:lang w:val="es-CL"/>
        </w:rPr>
        <w:t xml:space="preserve"> </w:t>
      </w:r>
      <w:r w:rsidRPr="005D6D5D">
        <w:rPr>
          <w:spacing w:val="-2"/>
          <w:sz w:val="20"/>
          <w:szCs w:val="20"/>
          <w:lang w:val="es-CL"/>
        </w:rPr>
        <w:t>l</w:t>
      </w:r>
      <w:r w:rsidRPr="005D6D5D">
        <w:rPr>
          <w:sz w:val="20"/>
          <w:szCs w:val="20"/>
          <w:lang w:val="es-CL"/>
        </w:rPr>
        <w:t>e</w:t>
      </w:r>
      <w:r w:rsidRPr="005D6D5D">
        <w:rPr>
          <w:spacing w:val="-3"/>
          <w:sz w:val="20"/>
          <w:szCs w:val="20"/>
          <w:lang w:val="es-CL"/>
        </w:rPr>
        <w:t>v</w:t>
      </w:r>
      <w:r w:rsidRPr="005D6D5D">
        <w:rPr>
          <w:sz w:val="20"/>
          <w:szCs w:val="20"/>
          <w:lang w:val="es-CL"/>
        </w:rPr>
        <w:t>a</w:t>
      </w:r>
      <w:r w:rsidRPr="005D6D5D">
        <w:rPr>
          <w:spacing w:val="-1"/>
          <w:sz w:val="20"/>
          <w:szCs w:val="20"/>
          <w:lang w:val="es-CL"/>
        </w:rPr>
        <w:t>n</w:t>
      </w:r>
      <w:r w:rsidRPr="005D6D5D">
        <w:rPr>
          <w:sz w:val="20"/>
          <w:szCs w:val="20"/>
          <w:lang w:val="es-CL"/>
        </w:rPr>
        <w:t>tará</w:t>
      </w:r>
      <w:r w:rsidRPr="005D6D5D">
        <w:rPr>
          <w:spacing w:val="10"/>
          <w:sz w:val="20"/>
          <w:szCs w:val="20"/>
          <w:lang w:val="es-CL"/>
        </w:rPr>
        <w:t xml:space="preserve"> </w:t>
      </w:r>
      <w:r w:rsidRPr="005D6D5D">
        <w:rPr>
          <w:sz w:val="20"/>
          <w:szCs w:val="20"/>
          <w:lang w:val="es-CL"/>
        </w:rPr>
        <w:t>un</w:t>
      </w:r>
      <w:r w:rsidRPr="005D6D5D">
        <w:rPr>
          <w:spacing w:val="12"/>
          <w:sz w:val="20"/>
          <w:szCs w:val="20"/>
          <w:lang w:val="es-CL"/>
        </w:rPr>
        <w:t xml:space="preserve"> </w:t>
      </w:r>
      <w:r w:rsidRPr="005D6D5D">
        <w:rPr>
          <w:sz w:val="20"/>
          <w:szCs w:val="20"/>
          <w:lang w:val="es-CL"/>
        </w:rPr>
        <w:t>acta</w:t>
      </w:r>
      <w:r w:rsidRPr="005D6D5D">
        <w:rPr>
          <w:spacing w:val="5"/>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9"/>
          <w:sz w:val="20"/>
          <w:szCs w:val="20"/>
          <w:lang w:val="es-CL"/>
        </w:rPr>
        <w:t xml:space="preserve"> </w:t>
      </w:r>
      <w:r w:rsidRPr="005D6D5D">
        <w:rPr>
          <w:sz w:val="20"/>
          <w:szCs w:val="20"/>
          <w:lang w:val="es-CL"/>
        </w:rPr>
        <w:t>c</w:t>
      </w:r>
      <w:r w:rsidRPr="005D6D5D">
        <w:rPr>
          <w:spacing w:val="-3"/>
          <w:sz w:val="20"/>
          <w:szCs w:val="20"/>
          <w:lang w:val="es-CL"/>
        </w:rPr>
        <w:t>o</w:t>
      </w:r>
      <w:r w:rsidRPr="005D6D5D">
        <w:rPr>
          <w:sz w:val="20"/>
          <w:szCs w:val="20"/>
          <w:lang w:val="es-CL"/>
        </w:rPr>
        <w:t>nte</w:t>
      </w:r>
      <w:r w:rsidRPr="005D6D5D">
        <w:rPr>
          <w:spacing w:val="-3"/>
          <w:sz w:val="20"/>
          <w:szCs w:val="20"/>
          <w:lang w:val="es-CL"/>
        </w:rPr>
        <w:t>n</w:t>
      </w:r>
      <w:r w:rsidRPr="005D6D5D">
        <w:rPr>
          <w:spacing w:val="1"/>
          <w:sz w:val="20"/>
          <w:szCs w:val="20"/>
          <w:lang w:val="es-CL"/>
        </w:rPr>
        <w:t>g</w:t>
      </w:r>
      <w:r w:rsidRPr="005D6D5D">
        <w:rPr>
          <w:sz w:val="20"/>
          <w:szCs w:val="20"/>
          <w:lang w:val="es-CL"/>
        </w:rPr>
        <w:t>a</w:t>
      </w:r>
      <w:r w:rsidRPr="005D6D5D">
        <w:rPr>
          <w:spacing w:val="10"/>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7"/>
          <w:sz w:val="20"/>
          <w:szCs w:val="20"/>
          <w:lang w:val="es-CL"/>
        </w:rPr>
        <w:t xml:space="preserve"> </w:t>
      </w:r>
      <w:r w:rsidRPr="005D6D5D">
        <w:rPr>
          <w:sz w:val="20"/>
          <w:szCs w:val="20"/>
          <w:lang w:val="es-CL"/>
        </w:rPr>
        <w:t>res</w:t>
      </w:r>
      <w:r w:rsidRPr="005D6D5D">
        <w:rPr>
          <w:spacing w:val="-1"/>
          <w:sz w:val="20"/>
          <w:szCs w:val="20"/>
          <w:lang w:val="es-CL"/>
        </w:rPr>
        <w:t>u</w:t>
      </w:r>
      <w:r w:rsidRPr="005D6D5D">
        <w:rPr>
          <w:spacing w:val="-2"/>
          <w:sz w:val="20"/>
          <w:szCs w:val="20"/>
          <w:lang w:val="es-CL"/>
        </w:rPr>
        <w:t>l</w:t>
      </w:r>
      <w:r w:rsidRPr="005D6D5D">
        <w:rPr>
          <w:sz w:val="20"/>
          <w:szCs w:val="20"/>
          <w:lang w:val="es-CL"/>
        </w:rPr>
        <w:t>ta</w:t>
      </w:r>
      <w:r w:rsidRPr="005D6D5D">
        <w:rPr>
          <w:spacing w:val="-1"/>
          <w:sz w:val="20"/>
          <w:szCs w:val="20"/>
          <w:lang w:val="es-CL"/>
        </w:rPr>
        <w:t>d</w:t>
      </w:r>
      <w:r w:rsidRPr="005D6D5D">
        <w:rPr>
          <w:sz w:val="20"/>
          <w:szCs w:val="20"/>
          <w:lang w:val="es-CL"/>
        </w:rPr>
        <w:t>os</w:t>
      </w:r>
      <w:r w:rsidRPr="005D6D5D">
        <w:rPr>
          <w:spacing w:val="10"/>
          <w:sz w:val="20"/>
          <w:szCs w:val="20"/>
          <w:lang w:val="es-CL"/>
        </w:rPr>
        <w:t xml:space="preserve"> </w:t>
      </w:r>
      <w:r w:rsidRPr="005D6D5D">
        <w:rPr>
          <w:sz w:val="20"/>
          <w:szCs w:val="20"/>
          <w:lang w:val="es-CL"/>
        </w:rPr>
        <w:t>de</w:t>
      </w:r>
      <w:r w:rsidRPr="005D6D5D">
        <w:rPr>
          <w:spacing w:val="7"/>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10"/>
          <w:sz w:val="20"/>
          <w:szCs w:val="20"/>
          <w:lang w:val="es-CL"/>
        </w:rPr>
        <w:t xml:space="preserve"> </w:t>
      </w:r>
      <w:r w:rsidRPr="005D6D5D">
        <w:rPr>
          <w:sz w:val="20"/>
          <w:szCs w:val="20"/>
          <w:lang w:val="es-CL"/>
        </w:rPr>
        <w:t>e</w:t>
      </w:r>
      <w:r w:rsidRPr="005D6D5D">
        <w:rPr>
          <w:spacing w:val="-3"/>
          <w:sz w:val="20"/>
          <w:szCs w:val="20"/>
          <w:lang w:val="es-CL"/>
        </w:rPr>
        <w:t>v</w:t>
      </w:r>
      <w:r w:rsidRPr="005D6D5D">
        <w:rPr>
          <w:sz w:val="20"/>
          <w:szCs w:val="20"/>
          <w:lang w:val="es-CL"/>
        </w:rPr>
        <w:t>a</w:t>
      </w:r>
      <w:r w:rsidRPr="005D6D5D">
        <w:rPr>
          <w:spacing w:val="-2"/>
          <w:sz w:val="20"/>
          <w:szCs w:val="20"/>
          <w:lang w:val="es-CL"/>
        </w:rPr>
        <w:t>l</w:t>
      </w:r>
      <w:r w:rsidRPr="005D6D5D">
        <w:rPr>
          <w:sz w:val="20"/>
          <w:szCs w:val="20"/>
          <w:lang w:val="es-CL"/>
        </w:rPr>
        <w:t>u</w:t>
      </w:r>
      <w:r w:rsidRPr="005D6D5D">
        <w:rPr>
          <w:spacing w:val="-1"/>
          <w:sz w:val="20"/>
          <w:szCs w:val="20"/>
          <w:lang w:val="es-CL"/>
        </w:rPr>
        <w:t>a</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9"/>
          <w:sz w:val="20"/>
          <w:szCs w:val="20"/>
          <w:lang w:val="es-CL"/>
        </w:rPr>
        <w:t xml:space="preserve"> </w:t>
      </w:r>
      <w:r w:rsidRPr="005D6D5D">
        <w:rPr>
          <w:sz w:val="20"/>
          <w:szCs w:val="20"/>
          <w:lang w:val="es-CL"/>
        </w:rPr>
        <w:t>ec</w:t>
      </w:r>
      <w:r w:rsidRPr="005D6D5D">
        <w:rPr>
          <w:spacing w:val="-1"/>
          <w:sz w:val="20"/>
          <w:szCs w:val="20"/>
          <w:lang w:val="es-CL"/>
        </w:rPr>
        <w:t>o</w:t>
      </w:r>
      <w:r w:rsidRPr="005D6D5D">
        <w:rPr>
          <w:sz w:val="20"/>
          <w:szCs w:val="20"/>
          <w:lang w:val="es-CL"/>
        </w:rPr>
        <w:t>n</w:t>
      </w:r>
      <w:r w:rsidRPr="005D6D5D">
        <w:rPr>
          <w:spacing w:val="-1"/>
          <w:sz w:val="20"/>
          <w:szCs w:val="20"/>
          <w:lang w:val="es-CL"/>
        </w:rPr>
        <w:t>ó</w:t>
      </w:r>
      <w:r w:rsidRPr="005D6D5D">
        <w:rPr>
          <w:sz w:val="20"/>
          <w:szCs w:val="20"/>
          <w:lang w:val="es-CL"/>
        </w:rPr>
        <w:t>m</w:t>
      </w:r>
      <w:r w:rsidRPr="005D6D5D">
        <w:rPr>
          <w:spacing w:val="-2"/>
          <w:sz w:val="20"/>
          <w:szCs w:val="20"/>
          <w:lang w:val="es-CL"/>
        </w:rPr>
        <w:t>i</w:t>
      </w:r>
      <w:r w:rsidRPr="005D6D5D">
        <w:rPr>
          <w:sz w:val="20"/>
          <w:szCs w:val="20"/>
          <w:lang w:val="es-CL"/>
        </w:rPr>
        <w:t>ca</w:t>
      </w:r>
      <w:r w:rsidRPr="005D6D5D">
        <w:rPr>
          <w:spacing w:val="10"/>
          <w:sz w:val="20"/>
          <w:szCs w:val="20"/>
          <w:lang w:val="es-CL"/>
        </w:rPr>
        <w:t xml:space="preserve"> </w:t>
      </w:r>
      <w:r w:rsidRPr="005D6D5D">
        <w:rPr>
          <w:sz w:val="20"/>
          <w:szCs w:val="20"/>
          <w:lang w:val="es-CL"/>
        </w:rPr>
        <w:t>y u</w:t>
      </w:r>
      <w:r w:rsidRPr="005D6D5D">
        <w:rPr>
          <w:spacing w:val="-1"/>
          <w:sz w:val="20"/>
          <w:szCs w:val="20"/>
          <w:lang w:val="es-CL"/>
        </w:rPr>
        <w:t>n</w:t>
      </w:r>
      <w:r w:rsidRPr="005D6D5D">
        <w:rPr>
          <w:sz w:val="20"/>
          <w:szCs w:val="20"/>
          <w:lang w:val="es-CL"/>
        </w:rPr>
        <w:t>a pro</w:t>
      </w:r>
      <w:r w:rsidRPr="005D6D5D">
        <w:rPr>
          <w:spacing w:val="-1"/>
          <w:sz w:val="20"/>
          <w:szCs w:val="20"/>
          <w:lang w:val="es-CL"/>
        </w:rPr>
        <w:t>p</w:t>
      </w:r>
      <w:r w:rsidRPr="005D6D5D">
        <w:rPr>
          <w:sz w:val="20"/>
          <w:szCs w:val="20"/>
          <w:lang w:val="es-CL"/>
        </w:rPr>
        <w:t>u</w:t>
      </w:r>
      <w:r w:rsidRPr="005D6D5D">
        <w:rPr>
          <w:spacing w:val="-1"/>
          <w:sz w:val="20"/>
          <w:szCs w:val="20"/>
          <w:lang w:val="es-CL"/>
        </w:rPr>
        <w:t>e</w:t>
      </w:r>
      <w:r w:rsidRPr="005D6D5D">
        <w:rPr>
          <w:spacing w:val="-3"/>
          <w:sz w:val="20"/>
          <w:szCs w:val="20"/>
          <w:lang w:val="es-CL"/>
        </w:rPr>
        <w:t>s</w:t>
      </w:r>
      <w:r w:rsidRPr="005D6D5D">
        <w:rPr>
          <w:sz w:val="20"/>
          <w:szCs w:val="20"/>
          <w:lang w:val="es-CL"/>
        </w:rPr>
        <w:t>ta de</w:t>
      </w:r>
      <w:r w:rsidRPr="005D6D5D">
        <w:rPr>
          <w:spacing w:val="-2"/>
          <w:sz w:val="20"/>
          <w:szCs w:val="20"/>
          <w:lang w:val="es-CL"/>
        </w:rPr>
        <w:t xml:space="preserve"> </w:t>
      </w:r>
      <w:r w:rsidRPr="005D6D5D">
        <w:rPr>
          <w:sz w:val="20"/>
          <w:szCs w:val="20"/>
          <w:lang w:val="es-CL"/>
        </w:rPr>
        <w:t>a</w:t>
      </w:r>
      <w:r w:rsidRPr="005D6D5D">
        <w:rPr>
          <w:spacing w:val="-4"/>
          <w:sz w:val="20"/>
          <w:szCs w:val="20"/>
          <w:lang w:val="es-CL"/>
        </w:rPr>
        <w:t>d</w:t>
      </w:r>
      <w:r w:rsidRPr="005D6D5D">
        <w:rPr>
          <w:spacing w:val="1"/>
          <w:sz w:val="20"/>
          <w:szCs w:val="20"/>
          <w:lang w:val="es-CL"/>
        </w:rPr>
        <w:t>j</w:t>
      </w:r>
      <w:r w:rsidRPr="005D6D5D">
        <w:rPr>
          <w:sz w:val="20"/>
          <w:szCs w:val="20"/>
          <w:lang w:val="es-CL"/>
        </w:rPr>
        <w:t>u</w:t>
      </w:r>
      <w:r w:rsidRPr="005D6D5D">
        <w:rPr>
          <w:spacing w:val="-1"/>
          <w:sz w:val="20"/>
          <w:szCs w:val="20"/>
          <w:lang w:val="es-CL"/>
        </w:rPr>
        <w:t>d</w:t>
      </w:r>
      <w:r w:rsidRPr="005D6D5D">
        <w:rPr>
          <w:spacing w:val="-2"/>
          <w:sz w:val="20"/>
          <w:szCs w:val="20"/>
          <w:lang w:val="es-CL"/>
        </w:rPr>
        <w:t>i</w:t>
      </w:r>
      <w:r w:rsidRPr="005D6D5D">
        <w:rPr>
          <w:sz w:val="20"/>
          <w:szCs w:val="20"/>
          <w:lang w:val="es-CL"/>
        </w:rPr>
        <w:t>cac</w:t>
      </w:r>
      <w:r w:rsidRPr="005D6D5D">
        <w:rPr>
          <w:spacing w:val="-2"/>
          <w:sz w:val="20"/>
          <w:szCs w:val="20"/>
          <w:lang w:val="es-CL"/>
        </w:rPr>
        <w:t>i</w:t>
      </w:r>
      <w:r w:rsidRPr="005D6D5D">
        <w:rPr>
          <w:sz w:val="20"/>
          <w:szCs w:val="20"/>
          <w:lang w:val="es-CL"/>
        </w:rPr>
        <w:t>ón o de</w:t>
      </w:r>
      <w:r w:rsidRPr="005D6D5D">
        <w:rPr>
          <w:spacing w:val="-2"/>
          <w:sz w:val="20"/>
          <w:szCs w:val="20"/>
          <w:lang w:val="es-CL"/>
        </w:rPr>
        <w:t xml:space="preserve"> </w:t>
      </w:r>
      <w:r w:rsidRPr="005D6D5D">
        <w:rPr>
          <w:sz w:val="20"/>
          <w:szCs w:val="20"/>
          <w:lang w:val="es-CL"/>
        </w:rPr>
        <w:t>t</w:t>
      </w:r>
      <w:r w:rsidRPr="005D6D5D">
        <w:rPr>
          <w:spacing w:val="-3"/>
          <w:sz w:val="20"/>
          <w:szCs w:val="20"/>
          <w:lang w:val="es-CL"/>
        </w:rPr>
        <w:t>e</w:t>
      </w:r>
      <w:r w:rsidRPr="005D6D5D">
        <w:rPr>
          <w:sz w:val="20"/>
          <w:szCs w:val="20"/>
          <w:lang w:val="es-CL"/>
        </w:rPr>
        <w:t>rm</w:t>
      </w:r>
      <w:r w:rsidRPr="005D6D5D">
        <w:rPr>
          <w:spacing w:val="-2"/>
          <w:sz w:val="20"/>
          <w:szCs w:val="20"/>
          <w:lang w:val="es-CL"/>
        </w:rPr>
        <w:t>i</w:t>
      </w:r>
      <w:r w:rsidRPr="005D6D5D">
        <w:rPr>
          <w:sz w:val="20"/>
          <w:szCs w:val="20"/>
          <w:lang w:val="es-CL"/>
        </w:rPr>
        <w:t>n</w:t>
      </w:r>
      <w:r w:rsidRPr="005D6D5D">
        <w:rPr>
          <w:spacing w:val="-1"/>
          <w:sz w:val="20"/>
          <w:szCs w:val="20"/>
          <w:lang w:val="es-CL"/>
        </w:rPr>
        <w:t>a</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2"/>
          <w:sz w:val="20"/>
          <w:szCs w:val="20"/>
          <w:lang w:val="es-CL"/>
        </w:rPr>
        <w:t xml:space="preserve"> </w:t>
      </w:r>
      <w:r w:rsidRPr="005D6D5D">
        <w:rPr>
          <w:sz w:val="20"/>
          <w:szCs w:val="20"/>
          <w:lang w:val="es-CL"/>
        </w:rPr>
        <w:t xml:space="preserve">de </w:t>
      </w:r>
      <w:r w:rsidRPr="005D6D5D">
        <w:rPr>
          <w:spacing w:val="-2"/>
          <w:sz w:val="20"/>
          <w:szCs w:val="20"/>
          <w:lang w:val="es-CL"/>
        </w:rPr>
        <w:t>l</w:t>
      </w:r>
      <w:r w:rsidRPr="005D6D5D">
        <w:rPr>
          <w:sz w:val="20"/>
          <w:szCs w:val="20"/>
          <w:lang w:val="es-CL"/>
        </w:rPr>
        <w:t>a co</w:t>
      </w:r>
      <w:r w:rsidRPr="005D6D5D">
        <w:rPr>
          <w:spacing w:val="1"/>
          <w:sz w:val="20"/>
          <w:szCs w:val="20"/>
          <w:lang w:val="es-CL"/>
        </w:rPr>
        <w:t>t</w:t>
      </w:r>
      <w:r w:rsidRPr="005D6D5D">
        <w:rPr>
          <w:spacing w:val="-2"/>
          <w:sz w:val="20"/>
          <w:szCs w:val="20"/>
          <w:lang w:val="es-CL"/>
        </w:rPr>
        <w:t>i</w:t>
      </w:r>
      <w:r w:rsidRPr="005D6D5D">
        <w:rPr>
          <w:spacing w:val="-3"/>
          <w:sz w:val="20"/>
          <w:szCs w:val="20"/>
          <w:lang w:val="es-CL"/>
        </w:rPr>
        <w:t>z</w:t>
      </w:r>
      <w:r w:rsidRPr="005D6D5D">
        <w:rPr>
          <w:sz w:val="20"/>
          <w:szCs w:val="20"/>
          <w:lang w:val="es-CL"/>
        </w:rPr>
        <w:t>ac</w:t>
      </w:r>
      <w:r w:rsidRPr="005D6D5D">
        <w:rPr>
          <w:spacing w:val="-2"/>
          <w:sz w:val="20"/>
          <w:szCs w:val="20"/>
          <w:lang w:val="es-CL"/>
        </w:rPr>
        <w:t>i</w:t>
      </w:r>
      <w:r w:rsidRPr="005D6D5D">
        <w:rPr>
          <w:sz w:val="20"/>
          <w:szCs w:val="20"/>
          <w:lang w:val="es-CL"/>
        </w:rPr>
        <w:t>ó</w:t>
      </w:r>
      <w:r w:rsidRPr="005D6D5D">
        <w:rPr>
          <w:spacing w:val="-1"/>
          <w:sz w:val="20"/>
          <w:szCs w:val="20"/>
          <w:lang w:val="es-CL"/>
        </w:rPr>
        <w:t>n</w:t>
      </w:r>
      <w:r w:rsidRPr="005D6D5D">
        <w:rPr>
          <w:sz w:val="20"/>
          <w:szCs w:val="20"/>
          <w:lang w:val="es-CL"/>
        </w:rPr>
        <w:t>,</w:t>
      </w:r>
      <w:r w:rsidRPr="005D6D5D">
        <w:rPr>
          <w:spacing w:val="2"/>
          <w:sz w:val="20"/>
          <w:szCs w:val="20"/>
          <w:lang w:val="es-CL"/>
        </w:rPr>
        <w:t xml:space="preserve"> </w:t>
      </w:r>
      <w:r w:rsidRPr="005D6D5D">
        <w:rPr>
          <w:sz w:val="20"/>
          <w:szCs w:val="20"/>
          <w:lang w:val="es-CL"/>
        </w:rPr>
        <w:t>s</w:t>
      </w:r>
      <w:r w:rsidRPr="005D6D5D">
        <w:rPr>
          <w:spacing w:val="-3"/>
          <w:sz w:val="20"/>
          <w:szCs w:val="20"/>
          <w:lang w:val="es-CL"/>
        </w:rPr>
        <w:t>e</w:t>
      </w:r>
      <w:r w:rsidRPr="005D6D5D">
        <w:rPr>
          <w:spacing w:val="1"/>
          <w:sz w:val="20"/>
          <w:szCs w:val="20"/>
          <w:lang w:val="es-CL"/>
        </w:rPr>
        <w:t>g</w:t>
      </w:r>
      <w:r w:rsidRPr="005D6D5D">
        <w:rPr>
          <w:sz w:val="20"/>
          <w:szCs w:val="20"/>
          <w:lang w:val="es-CL"/>
        </w:rPr>
        <w:t>ún</w:t>
      </w:r>
      <w:r w:rsidRPr="005D6D5D">
        <w:rPr>
          <w:spacing w:val="-2"/>
          <w:sz w:val="20"/>
          <w:szCs w:val="20"/>
          <w:lang w:val="es-CL"/>
        </w:rPr>
        <w:t xml:space="preserve"> </w:t>
      </w:r>
      <w:r w:rsidRPr="005D6D5D">
        <w:rPr>
          <w:spacing w:val="-4"/>
          <w:sz w:val="20"/>
          <w:szCs w:val="20"/>
          <w:lang w:val="es-CL"/>
        </w:rPr>
        <w:t>l</w:t>
      </w:r>
      <w:r w:rsidRPr="005D6D5D">
        <w:rPr>
          <w:sz w:val="20"/>
          <w:szCs w:val="20"/>
          <w:lang w:val="es-CL"/>
        </w:rPr>
        <w:t>o det</w:t>
      </w:r>
      <w:r w:rsidRPr="005D6D5D">
        <w:rPr>
          <w:spacing w:val="-3"/>
          <w:sz w:val="20"/>
          <w:szCs w:val="20"/>
          <w:lang w:val="es-CL"/>
        </w:rPr>
        <w:t>e</w:t>
      </w:r>
      <w:r w:rsidRPr="005D6D5D">
        <w:rPr>
          <w:sz w:val="20"/>
          <w:szCs w:val="20"/>
          <w:lang w:val="es-CL"/>
        </w:rPr>
        <w:t>rm</w:t>
      </w:r>
      <w:r w:rsidRPr="005D6D5D">
        <w:rPr>
          <w:spacing w:val="-2"/>
          <w:sz w:val="20"/>
          <w:szCs w:val="20"/>
          <w:lang w:val="es-CL"/>
        </w:rPr>
        <w:t>i</w:t>
      </w:r>
      <w:r w:rsidRPr="005D6D5D">
        <w:rPr>
          <w:sz w:val="20"/>
          <w:szCs w:val="20"/>
          <w:lang w:val="es-CL"/>
        </w:rPr>
        <w:t>n</w:t>
      </w:r>
      <w:r w:rsidRPr="005D6D5D">
        <w:rPr>
          <w:spacing w:val="-1"/>
          <w:sz w:val="20"/>
          <w:szCs w:val="20"/>
          <w:lang w:val="es-CL"/>
        </w:rPr>
        <w:t>e</w:t>
      </w:r>
      <w:r w:rsidRPr="005D6D5D">
        <w:rPr>
          <w:sz w:val="20"/>
          <w:szCs w:val="20"/>
          <w:lang w:val="es-CL"/>
        </w:rPr>
        <w:t>.</w:t>
      </w:r>
    </w:p>
    <w:p w14:paraId="32A31AF2" w14:textId="77777777" w:rsidR="009F7525" w:rsidRPr="005D6D5D" w:rsidRDefault="009F7525" w:rsidP="005D6D5D">
      <w:pPr>
        <w:kinsoku w:val="0"/>
        <w:overflowPunct w:val="0"/>
        <w:spacing w:before="7" w:line="240" w:lineRule="exact"/>
        <w:ind w:right="36"/>
        <w:jc w:val="both"/>
        <w:rPr>
          <w:sz w:val="20"/>
          <w:szCs w:val="20"/>
          <w:lang w:val="es-CL"/>
        </w:rPr>
      </w:pPr>
    </w:p>
    <w:p w14:paraId="364D76E1" w14:textId="1A0E9B05" w:rsidR="009F7525" w:rsidRPr="005D6D5D" w:rsidRDefault="00066C49" w:rsidP="00066C49">
      <w:pPr>
        <w:widowControl/>
        <w:numPr>
          <w:ilvl w:val="0"/>
          <w:numId w:val="13"/>
        </w:numPr>
        <w:tabs>
          <w:tab w:val="left" w:pos="1134"/>
        </w:tabs>
        <w:ind w:right="36" w:hanging="720"/>
        <w:jc w:val="both"/>
        <w:rPr>
          <w:b/>
          <w:sz w:val="20"/>
          <w:szCs w:val="20"/>
        </w:rPr>
      </w:pPr>
      <w:r>
        <w:rPr>
          <w:b/>
          <w:sz w:val="20"/>
          <w:szCs w:val="20"/>
        </w:rPr>
        <w:t>REVISIÓN Y MEJORA DE OFERTAS</w:t>
      </w:r>
    </w:p>
    <w:p w14:paraId="54D65BB8" w14:textId="77777777" w:rsidR="009F7525" w:rsidRPr="005D6D5D" w:rsidRDefault="009F7525" w:rsidP="005D6D5D">
      <w:pPr>
        <w:widowControl/>
        <w:tabs>
          <w:tab w:val="left" w:pos="1134"/>
        </w:tabs>
        <w:ind w:left="786" w:right="36"/>
        <w:jc w:val="both"/>
        <w:rPr>
          <w:b/>
          <w:sz w:val="20"/>
          <w:szCs w:val="20"/>
        </w:rPr>
      </w:pPr>
    </w:p>
    <w:p w14:paraId="3E8994B6" w14:textId="77777777" w:rsidR="009F7525" w:rsidRPr="005D6D5D" w:rsidRDefault="009F7525" w:rsidP="005D6D5D">
      <w:pPr>
        <w:pStyle w:val="Textoindependiente"/>
        <w:kinsoku w:val="0"/>
        <w:overflowPunct w:val="0"/>
        <w:spacing w:before="72"/>
        <w:ind w:right="36"/>
        <w:jc w:val="both"/>
        <w:rPr>
          <w:sz w:val="20"/>
          <w:szCs w:val="20"/>
          <w:lang w:val="es-CL"/>
        </w:rPr>
      </w:pPr>
      <w:r w:rsidRPr="005D6D5D">
        <w:rPr>
          <w:spacing w:val="-2"/>
          <w:sz w:val="20"/>
          <w:szCs w:val="20"/>
          <w:lang w:val="es-CL"/>
        </w:rPr>
        <w:t>D</w:t>
      </w:r>
      <w:r w:rsidRPr="005D6D5D">
        <w:rPr>
          <w:sz w:val="20"/>
          <w:szCs w:val="20"/>
          <w:lang w:val="es-CL"/>
        </w:rPr>
        <w:t xml:space="preserve">e </w:t>
      </w:r>
      <w:r w:rsidRPr="005D6D5D">
        <w:rPr>
          <w:spacing w:val="1"/>
          <w:sz w:val="20"/>
          <w:szCs w:val="20"/>
          <w:lang w:val="es-CL"/>
        </w:rPr>
        <w:t>m</w:t>
      </w:r>
      <w:r w:rsidRPr="005D6D5D">
        <w:rPr>
          <w:sz w:val="20"/>
          <w:szCs w:val="20"/>
          <w:lang w:val="es-CL"/>
        </w:rPr>
        <w:t>a</w:t>
      </w:r>
      <w:r w:rsidRPr="005D6D5D">
        <w:rPr>
          <w:spacing w:val="-1"/>
          <w:sz w:val="20"/>
          <w:szCs w:val="20"/>
          <w:lang w:val="es-CL"/>
        </w:rPr>
        <w:t>n</w:t>
      </w:r>
      <w:r w:rsidRPr="005D6D5D">
        <w:rPr>
          <w:sz w:val="20"/>
          <w:szCs w:val="20"/>
          <w:lang w:val="es-CL"/>
        </w:rPr>
        <w:t>e</w:t>
      </w:r>
      <w:r w:rsidRPr="005D6D5D">
        <w:rPr>
          <w:spacing w:val="-2"/>
          <w:sz w:val="20"/>
          <w:szCs w:val="20"/>
          <w:lang w:val="es-CL"/>
        </w:rPr>
        <w:t>r</w:t>
      </w:r>
      <w:r w:rsidRPr="005D6D5D">
        <w:rPr>
          <w:sz w:val="20"/>
          <w:szCs w:val="20"/>
          <w:lang w:val="es-CL"/>
        </w:rPr>
        <w:t xml:space="preserve">a </w:t>
      </w:r>
      <w:r w:rsidRPr="005D6D5D">
        <w:rPr>
          <w:spacing w:val="-3"/>
          <w:sz w:val="20"/>
          <w:szCs w:val="20"/>
          <w:lang w:val="es-CL"/>
        </w:rPr>
        <w:t>p</w:t>
      </w:r>
      <w:r w:rsidRPr="005D6D5D">
        <w:rPr>
          <w:sz w:val="20"/>
          <w:szCs w:val="20"/>
          <w:lang w:val="es-CL"/>
        </w:rPr>
        <w:t>re</w:t>
      </w:r>
      <w:r w:rsidRPr="005D6D5D">
        <w:rPr>
          <w:spacing w:val="-3"/>
          <w:sz w:val="20"/>
          <w:szCs w:val="20"/>
          <w:lang w:val="es-CL"/>
        </w:rPr>
        <w:t>v</w:t>
      </w:r>
      <w:r w:rsidRPr="005D6D5D">
        <w:rPr>
          <w:spacing w:val="-2"/>
          <w:sz w:val="20"/>
          <w:szCs w:val="20"/>
          <w:lang w:val="es-CL"/>
        </w:rPr>
        <w:t>i</w:t>
      </w:r>
      <w:r w:rsidRPr="005D6D5D">
        <w:rPr>
          <w:sz w:val="20"/>
          <w:szCs w:val="20"/>
          <w:lang w:val="es-CL"/>
        </w:rPr>
        <w:t>a a</w:t>
      </w:r>
      <w:r w:rsidRPr="005D6D5D">
        <w:rPr>
          <w:spacing w:val="1"/>
          <w:sz w:val="20"/>
          <w:szCs w:val="20"/>
          <w:lang w:val="es-CL"/>
        </w:rPr>
        <w:t xml:space="preserve"> </w:t>
      </w:r>
      <w:r w:rsidRPr="005D6D5D">
        <w:rPr>
          <w:sz w:val="20"/>
          <w:szCs w:val="20"/>
          <w:lang w:val="es-CL"/>
        </w:rPr>
        <w:t>res</w:t>
      </w:r>
      <w:r w:rsidRPr="005D6D5D">
        <w:rPr>
          <w:spacing w:val="-4"/>
          <w:sz w:val="20"/>
          <w:szCs w:val="20"/>
          <w:lang w:val="es-CL"/>
        </w:rPr>
        <w:t>o</w:t>
      </w:r>
      <w:r w:rsidRPr="005D6D5D">
        <w:rPr>
          <w:spacing w:val="-2"/>
          <w:sz w:val="20"/>
          <w:szCs w:val="20"/>
          <w:lang w:val="es-CL"/>
        </w:rPr>
        <w:t>l</w:t>
      </w:r>
      <w:r w:rsidRPr="005D6D5D">
        <w:rPr>
          <w:spacing w:val="-3"/>
          <w:sz w:val="20"/>
          <w:szCs w:val="20"/>
          <w:lang w:val="es-CL"/>
        </w:rPr>
        <w:t>v</w:t>
      </w:r>
      <w:r w:rsidRPr="005D6D5D">
        <w:rPr>
          <w:sz w:val="20"/>
          <w:szCs w:val="20"/>
          <w:lang w:val="es-CL"/>
        </w:rPr>
        <w:t>er</w:t>
      </w:r>
      <w:r w:rsidRPr="005D6D5D">
        <w:rPr>
          <w:spacing w:val="1"/>
          <w:sz w:val="20"/>
          <w:szCs w:val="20"/>
          <w:lang w:val="es-CL"/>
        </w:rPr>
        <w:t xml:space="preserve"> </w:t>
      </w:r>
      <w:r w:rsidRPr="005D6D5D">
        <w:rPr>
          <w:spacing w:val="-2"/>
          <w:sz w:val="20"/>
          <w:szCs w:val="20"/>
          <w:lang w:val="es-CL"/>
        </w:rPr>
        <w:t>l</w:t>
      </w:r>
      <w:r w:rsidRPr="005D6D5D">
        <w:rPr>
          <w:sz w:val="20"/>
          <w:szCs w:val="20"/>
          <w:lang w:val="es-CL"/>
        </w:rPr>
        <w:t>a co</w:t>
      </w:r>
      <w:r w:rsidRPr="005D6D5D">
        <w:rPr>
          <w:spacing w:val="1"/>
          <w:sz w:val="20"/>
          <w:szCs w:val="20"/>
          <w:lang w:val="es-CL"/>
        </w:rPr>
        <w:t>t</w:t>
      </w:r>
      <w:r w:rsidRPr="005D6D5D">
        <w:rPr>
          <w:spacing w:val="-2"/>
          <w:sz w:val="20"/>
          <w:szCs w:val="20"/>
          <w:lang w:val="es-CL"/>
        </w:rPr>
        <w:t>i</w:t>
      </w:r>
      <w:r w:rsidRPr="005D6D5D">
        <w:rPr>
          <w:spacing w:val="-3"/>
          <w:sz w:val="20"/>
          <w:szCs w:val="20"/>
          <w:lang w:val="es-CL"/>
        </w:rPr>
        <w:t>z</w:t>
      </w:r>
      <w:r w:rsidRPr="005D6D5D">
        <w:rPr>
          <w:sz w:val="20"/>
          <w:szCs w:val="20"/>
          <w:lang w:val="es-CL"/>
        </w:rPr>
        <w:t>ac</w:t>
      </w:r>
      <w:r w:rsidRPr="005D6D5D">
        <w:rPr>
          <w:spacing w:val="-2"/>
          <w:sz w:val="20"/>
          <w:szCs w:val="20"/>
          <w:lang w:val="es-CL"/>
        </w:rPr>
        <w:t>i</w:t>
      </w:r>
      <w:r w:rsidRPr="005D6D5D">
        <w:rPr>
          <w:sz w:val="20"/>
          <w:szCs w:val="20"/>
          <w:lang w:val="es-CL"/>
        </w:rPr>
        <w:t>ó</w:t>
      </w:r>
      <w:r w:rsidRPr="005D6D5D">
        <w:rPr>
          <w:spacing w:val="-1"/>
          <w:sz w:val="20"/>
          <w:szCs w:val="20"/>
          <w:lang w:val="es-CL"/>
        </w:rPr>
        <w:t>n</w:t>
      </w:r>
      <w:r w:rsidRPr="005D6D5D">
        <w:rPr>
          <w:sz w:val="20"/>
          <w:szCs w:val="20"/>
          <w:lang w:val="es-CL"/>
        </w:rPr>
        <w:t>,</w:t>
      </w:r>
      <w:r w:rsidRPr="005D6D5D">
        <w:rPr>
          <w:spacing w:val="2"/>
          <w:sz w:val="20"/>
          <w:szCs w:val="20"/>
          <w:lang w:val="es-CL"/>
        </w:rPr>
        <w:t xml:space="preserve"> </w:t>
      </w:r>
      <w:r w:rsidRPr="005D6D5D">
        <w:rPr>
          <w:spacing w:val="-1"/>
          <w:sz w:val="20"/>
          <w:szCs w:val="20"/>
          <w:lang w:val="es-CL"/>
        </w:rPr>
        <w:t>E</w:t>
      </w:r>
      <w:r w:rsidRPr="005D6D5D">
        <w:rPr>
          <w:spacing w:val="-2"/>
          <w:sz w:val="20"/>
          <w:szCs w:val="20"/>
          <w:lang w:val="es-CL"/>
        </w:rPr>
        <w:t>N</w:t>
      </w:r>
      <w:r w:rsidRPr="005D6D5D">
        <w:rPr>
          <w:spacing w:val="-1"/>
          <w:sz w:val="20"/>
          <w:szCs w:val="20"/>
          <w:lang w:val="es-CL"/>
        </w:rPr>
        <w:t>A</w:t>
      </w:r>
      <w:r w:rsidRPr="005D6D5D">
        <w:rPr>
          <w:sz w:val="20"/>
          <w:szCs w:val="20"/>
          <w:lang w:val="es-CL"/>
        </w:rPr>
        <w:t xml:space="preserve">P se </w:t>
      </w:r>
      <w:r w:rsidRPr="005D6D5D">
        <w:rPr>
          <w:spacing w:val="1"/>
          <w:sz w:val="20"/>
          <w:szCs w:val="20"/>
          <w:lang w:val="es-CL"/>
        </w:rPr>
        <w:t>r</w:t>
      </w:r>
      <w:r w:rsidRPr="005D6D5D">
        <w:rPr>
          <w:sz w:val="20"/>
          <w:szCs w:val="20"/>
          <w:lang w:val="es-CL"/>
        </w:rPr>
        <w:t>es</w:t>
      </w:r>
      <w:r w:rsidRPr="005D6D5D">
        <w:rPr>
          <w:spacing w:val="-4"/>
          <w:sz w:val="20"/>
          <w:szCs w:val="20"/>
          <w:lang w:val="es-CL"/>
        </w:rPr>
        <w:t>e</w:t>
      </w:r>
      <w:r w:rsidRPr="005D6D5D">
        <w:rPr>
          <w:sz w:val="20"/>
          <w:szCs w:val="20"/>
          <w:lang w:val="es-CL"/>
        </w:rPr>
        <w:t>r</w:t>
      </w:r>
      <w:r w:rsidRPr="005D6D5D">
        <w:rPr>
          <w:spacing w:val="-3"/>
          <w:sz w:val="20"/>
          <w:szCs w:val="20"/>
          <w:lang w:val="es-CL"/>
        </w:rPr>
        <w:t>v</w:t>
      </w:r>
      <w:r w:rsidRPr="005D6D5D">
        <w:rPr>
          <w:sz w:val="20"/>
          <w:szCs w:val="20"/>
          <w:lang w:val="es-CL"/>
        </w:rPr>
        <w:t>a el d</w:t>
      </w:r>
      <w:r w:rsidRPr="005D6D5D">
        <w:rPr>
          <w:spacing w:val="-1"/>
          <w:sz w:val="20"/>
          <w:szCs w:val="20"/>
          <w:lang w:val="es-CL"/>
        </w:rPr>
        <w:t>e</w:t>
      </w:r>
      <w:r w:rsidRPr="005D6D5D">
        <w:rPr>
          <w:sz w:val="20"/>
          <w:szCs w:val="20"/>
          <w:lang w:val="es-CL"/>
        </w:rPr>
        <w:t>rec</w:t>
      </w:r>
      <w:r w:rsidRPr="005D6D5D">
        <w:rPr>
          <w:spacing w:val="-1"/>
          <w:sz w:val="20"/>
          <w:szCs w:val="20"/>
          <w:lang w:val="es-CL"/>
        </w:rPr>
        <w:t>h</w:t>
      </w:r>
      <w:r w:rsidRPr="005D6D5D">
        <w:rPr>
          <w:sz w:val="20"/>
          <w:szCs w:val="20"/>
          <w:lang w:val="es-CL"/>
        </w:rPr>
        <w:t>o</w:t>
      </w:r>
      <w:r w:rsidRPr="005D6D5D">
        <w:rPr>
          <w:spacing w:val="-2"/>
          <w:sz w:val="20"/>
          <w:szCs w:val="20"/>
          <w:lang w:val="es-CL"/>
        </w:rPr>
        <w:t xml:space="preserve"> </w:t>
      </w:r>
      <w:r w:rsidRPr="005D6D5D">
        <w:rPr>
          <w:sz w:val="20"/>
          <w:szCs w:val="20"/>
          <w:lang w:val="es-CL"/>
        </w:rPr>
        <w:t>d</w:t>
      </w:r>
      <w:r w:rsidRPr="005D6D5D">
        <w:rPr>
          <w:spacing w:val="-4"/>
          <w:sz w:val="20"/>
          <w:szCs w:val="20"/>
          <w:lang w:val="es-CL"/>
        </w:rPr>
        <w:t>e</w:t>
      </w:r>
      <w:r w:rsidRPr="005D6D5D">
        <w:rPr>
          <w:sz w:val="20"/>
          <w:szCs w:val="20"/>
          <w:lang w:val="es-CL"/>
        </w:rPr>
        <w:t>:</w:t>
      </w:r>
    </w:p>
    <w:p w14:paraId="3F1ACF0D" w14:textId="77777777" w:rsidR="009F7525" w:rsidRPr="005D6D5D" w:rsidRDefault="009F7525" w:rsidP="005D6D5D">
      <w:pPr>
        <w:kinsoku w:val="0"/>
        <w:overflowPunct w:val="0"/>
        <w:spacing w:before="13" w:line="240" w:lineRule="exact"/>
        <w:ind w:right="36"/>
        <w:jc w:val="both"/>
        <w:rPr>
          <w:sz w:val="20"/>
          <w:szCs w:val="20"/>
          <w:lang w:val="es-CL"/>
        </w:rPr>
      </w:pPr>
    </w:p>
    <w:p w14:paraId="028603C3" w14:textId="77777777" w:rsidR="009F7525" w:rsidRPr="005D6D5D" w:rsidRDefault="009F7525" w:rsidP="000640B0">
      <w:pPr>
        <w:pStyle w:val="Textoindependiente"/>
        <w:numPr>
          <w:ilvl w:val="0"/>
          <w:numId w:val="18"/>
        </w:numPr>
        <w:tabs>
          <w:tab w:val="left" w:pos="933"/>
        </w:tabs>
        <w:kinsoku w:val="0"/>
        <w:overflowPunct w:val="0"/>
        <w:autoSpaceDE w:val="0"/>
        <w:autoSpaceDN w:val="0"/>
        <w:adjustRightInd w:val="0"/>
        <w:spacing w:line="275" w:lineRule="auto"/>
        <w:ind w:left="933" w:right="36"/>
        <w:jc w:val="both"/>
        <w:rPr>
          <w:sz w:val="20"/>
          <w:szCs w:val="20"/>
          <w:lang w:val="es-CL"/>
        </w:rPr>
      </w:pPr>
      <w:r w:rsidRPr="005D6D5D">
        <w:rPr>
          <w:spacing w:val="-1"/>
          <w:sz w:val="20"/>
          <w:szCs w:val="20"/>
          <w:lang w:val="es-CL"/>
        </w:rPr>
        <w:t>E</w:t>
      </w:r>
      <w:r w:rsidRPr="005D6D5D">
        <w:rPr>
          <w:sz w:val="20"/>
          <w:szCs w:val="20"/>
          <w:lang w:val="es-CL"/>
        </w:rPr>
        <w:t>ntrar</w:t>
      </w:r>
      <w:r w:rsidRPr="005D6D5D">
        <w:rPr>
          <w:spacing w:val="1"/>
          <w:sz w:val="20"/>
          <w:szCs w:val="20"/>
          <w:lang w:val="es-CL"/>
        </w:rPr>
        <w:t xml:space="preserve"> </w:t>
      </w:r>
      <w:r w:rsidRPr="005D6D5D">
        <w:rPr>
          <w:sz w:val="20"/>
          <w:szCs w:val="20"/>
          <w:lang w:val="es-CL"/>
        </w:rPr>
        <w:t>en</w:t>
      </w:r>
      <w:r w:rsidRPr="005D6D5D">
        <w:rPr>
          <w:spacing w:val="2"/>
          <w:sz w:val="20"/>
          <w:szCs w:val="20"/>
          <w:lang w:val="es-CL"/>
        </w:rPr>
        <w:t xml:space="preserve"> </w:t>
      </w:r>
      <w:r w:rsidRPr="005D6D5D">
        <w:rPr>
          <w:sz w:val="20"/>
          <w:szCs w:val="20"/>
          <w:lang w:val="es-CL"/>
        </w:rPr>
        <w:t>un</w:t>
      </w:r>
      <w:r w:rsidRPr="005D6D5D">
        <w:rPr>
          <w:spacing w:val="2"/>
          <w:sz w:val="20"/>
          <w:szCs w:val="20"/>
          <w:lang w:val="es-CL"/>
        </w:rPr>
        <w:t xml:space="preserve"> </w:t>
      </w:r>
      <w:r w:rsidRPr="005D6D5D">
        <w:rPr>
          <w:spacing w:val="-3"/>
          <w:sz w:val="20"/>
          <w:szCs w:val="20"/>
          <w:lang w:val="es-CL"/>
        </w:rPr>
        <w:t>p</w:t>
      </w:r>
      <w:r w:rsidRPr="005D6D5D">
        <w:rPr>
          <w:sz w:val="20"/>
          <w:szCs w:val="20"/>
          <w:lang w:val="es-CL"/>
        </w:rPr>
        <w:t>roc</w:t>
      </w:r>
      <w:r w:rsidRPr="005D6D5D">
        <w:rPr>
          <w:spacing w:val="-1"/>
          <w:sz w:val="20"/>
          <w:szCs w:val="20"/>
          <w:lang w:val="es-CL"/>
        </w:rPr>
        <w:t>e</w:t>
      </w:r>
      <w:r w:rsidRPr="005D6D5D">
        <w:rPr>
          <w:sz w:val="20"/>
          <w:szCs w:val="20"/>
          <w:lang w:val="es-CL"/>
        </w:rPr>
        <w:t>so</w:t>
      </w:r>
      <w:r w:rsidRPr="005D6D5D">
        <w:rPr>
          <w:spacing w:val="3"/>
          <w:sz w:val="20"/>
          <w:szCs w:val="20"/>
          <w:lang w:val="es-CL"/>
        </w:rPr>
        <w:t xml:space="preserve"> </w:t>
      </w:r>
      <w:r w:rsidRPr="005D6D5D">
        <w:rPr>
          <w:sz w:val="20"/>
          <w:szCs w:val="20"/>
          <w:lang w:val="es-CL"/>
        </w:rPr>
        <w:t>de</w:t>
      </w:r>
      <w:r w:rsidRPr="005D6D5D">
        <w:rPr>
          <w:spacing w:val="-2"/>
          <w:sz w:val="20"/>
          <w:szCs w:val="20"/>
          <w:lang w:val="es-CL"/>
        </w:rPr>
        <w:t xml:space="preserve"> </w:t>
      </w:r>
      <w:r w:rsidRPr="005D6D5D">
        <w:rPr>
          <w:sz w:val="20"/>
          <w:szCs w:val="20"/>
          <w:lang w:val="es-CL"/>
        </w:rPr>
        <w:t>re</w:t>
      </w:r>
      <w:r w:rsidRPr="005D6D5D">
        <w:rPr>
          <w:spacing w:val="-3"/>
          <w:sz w:val="20"/>
          <w:szCs w:val="20"/>
          <w:lang w:val="es-CL"/>
        </w:rPr>
        <w:t>v</w:t>
      </w:r>
      <w:r w:rsidRPr="005D6D5D">
        <w:rPr>
          <w:spacing w:val="-2"/>
          <w:sz w:val="20"/>
          <w:szCs w:val="20"/>
          <w:lang w:val="es-CL"/>
        </w:rPr>
        <w:t>i</w:t>
      </w:r>
      <w:r w:rsidRPr="005D6D5D">
        <w:rPr>
          <w:sz w:val="20"/>
          <w:szCs w:val="20"/>
          <w:lang w:val="es-CL"/>
        </w:rPr>
        <w:t>s</w:t>
      </w:r>
      <w:r w:rsidRPr="005D6D5D">
        <w:rPr>
          <w:spacing w:val="-2"/>
          <w:sz w:val="20"/>
          <w:szCs w:val="20"/>
          <w:lang w:val="es-CL"/>
        </w:rPr>
        <w:t>i</w:t>
      </w:r>
      <w:r w:rsidRPr="005D6D5D">
        <w:rPr>
          <w:sz w:val="20"/>
          <w:szCs w:val="20"/>
          <w:lang w:val="es-CL"/>
        </w:rPr>
        <w:t>ón</w:t>
      </w:r>
      <w:r w:rsidRPr="005D6D5D">
        <w:rPr>
          <w:spacing w:val="2"/>
          <w:sz w:val="20"/>
          <w:szCs w:val="20"/>
          <w:lang w:val="es-CL"/>
        </w:rPr>
        <w:t xml:space="preserve"> </w:t>
      </w:r>
      <w:r w:rsidRPr="005D6D5D">
        <w:rPr>
          <w:sz w:val="20"/>
          <w:szCs w:val="20"/>
          <w:lang w:val="es-CL"/>
        </w:rPr>
        <w:t xml:space="preserve">y </w:t>
      </w:r>
      <w:r w:rsidRPr="005D6D5D">
        <w:rPr>
          <w:spacing w:val="1"/>
          <w:sz w:val="20"/>
          <w:szCs w:val="20"/>
          <w:lang w:val="es-CL"/>
        </w:rPr>
        <w:t>d</w:t>
      </w:r>
      <w:r w:rsidRPr="005D6D5D">
        <w:rPr>
          <w:spacing w:val="-2"/>
          <w:sz w:val="20"/>
          <w:szCs w:val="20"/>
          <w:lang w:val="es-CL"/>
        </w:rPr>
        <w:t>i</w:t>
      </w:r>
      <w:r w:rsidRPr="005D6D5D">
        <w:rPr>
          <w:sz w:val="20"/>
          <w:szCs w:val="20"/>
          <w:lang w:val="es-CL"/>
        </w:rPr>
        <w:t>scus</w:t>
      </w:r>
      <w:r w:rsidRPr="005D6D5D">
        <w:rPr>
          <w:spacing w:val="-2"/>
          <w:sz w:val="20"/>
          <w:szCs w:val="20"/>
          <w:lang w:val="es-CL"/>
        </w:rPr>
        <w:t>i</w:t>
      </w:r>
      <w:r w:rsidRPr="005D6D5D">
        <w:rPr>
          <w:sz w:val="20"/>
          <w:szCs w:val="20"/>
          <w:lang w:val="es-CL"/>
        </w:rPr>
        <w:t>ón</w:t>
      </w:r>
      <w:r w:rsidRPr="005D6D5D">
        <w:rPr>
          <w:spacing w:val="2"/>
          <w:sz w:val="20"/>
          <w:szCs w:val="20"/>
          <w:lang w:val="es-CL"/>
        </w:rPr>
        <w:t xml:space="preserve"> </w:t>
      </w:r>
      <w:r w:rsidRPr="005D6D5D">
        <w:rPr>
          <w:sz w:val="20"/>
          <w:szCs w:val="20"/>
          <w:lang w:val="es-CL"/>
        </w:rPr>
        <w:t>más d</w:t>
      </w:r>
      <w:r w:rsidRPr="005D6D5D">
        <w:rPr>
          <w:spacing w:val="-1"/>
          <w:sz w:val="20"/>
          <w:szCs w:val="20"/>
          <w:lang w:val="es-CL"/>
        </w:rPr>
        <w:t>e</w:t>
      </w:r>
      <w:r w:rsidRPr="005D6D5D">
        <w:rPr>
          <w:sz w:val="20"/>
          <w:szCs w:val="20"/>
          <w:lang w:val="es-CL"/>
        </w:rPr>
        <w:t>ta</w:t>
      </w:r>
      <w:r w:rsidRPr="005D6D5D">
        <w:rPr>
          <w:spacing w:val="-2"/>
          <w:sz w:val="20"/>
          <w:szCs w:val="20"/>
          <w:lang w:val="es-CL"/>
        </w:rPr>
        <w:t>ll</w:t>
      </w:r>
      <w:r w:rsidRPr="005D6D5D">
        <w:rPr>
          <w:sz w:val="20"/>
          <w:szCs w:val="20"/>
          <w:lang w:val="es-CL"/>
        </w:rPr>
        <w:t>a</w:t>
      </w:r>
      <w:r w:rsidRPr="005D6D5D">
        <w:rPr>
          <w:spacing w:val="-1"/>
          <w:sz w:val="20"/>
          <w:szCs w:val="20"/>
          <w:lang w:val="es-CL"/>
        </w:rPr>
        <w:t>d</w:t>
      </w:r>
      <w:r w:rsidRPr="005D6D5D">
        <w:rPr>
          <w:sz w:val="20"/>
          <w:szCs w:val="20"/>
          <w:lang w:val="es-CL"/>
        </w:rPr>
        <w:t>a</w:t>
      </w:r>
      <w:r w:rsidRPr="005D6D5D">
        <w:rPr>
          <w:spacing w:val="3"/>
          <w:sz w:val="20"/>
          <w:szCs w:val="20"/>
          <w:lang w:val="es-CL"/>
        </w:rPr>
        <w:t xml:space="preserve"> </w:t>
      </w:r>
      <w:r w:rsidRPr="005D6D5D">
        <w:rPr>
          <w:sz w:val="20"/>
          <w:szCs w:val="20"/>
          <w:lang w:val="es-CL"/>
        </w:rPr>
        <w:t>de</w:t>
      </w:r>
      <w:r w:rsidRPr="005D6D5D">
        <w:rPr>
          <w:spacing w:val="2"/>
          <w:sz w:val="20"/>
          <w:szCs w:val="20"/>
          <w:lang w:val="es-CL"/>
        </w:rPr>
        <w:t xml:space="preserve"> </w:t>
      </w:r>
      <w:r w:rsidRPr="005D6D5D">
        <w:rPr>
          <w:spacing w:val="-2"/>
          <w:sz w:val="20"/>
          <w:szCs w:val="20"/>
          <w:lang w:val="es-CL"/>
        </w:rPr>
        <w:t>l</w:t>
      </w:r>
      <w:r w:rsidRPr="005D6D5D">
        <w:rPr>
          <w:sz w:val="20"/>
          <w:szCs w:val="20"/>
          <w:lang w:val="es-CL"/>
        </w:rPr>
        <w:t>as</w:t>
      </w:r>
      <w:r w:rsidRPr="005D6D5D">
        <w:rPr>
          <w:spacing w:val="3"/>
          <w:sz w:val="20"/>
          <w:szCs w:val="20"/>
          <w:lang w:val="es-CL"/>
        </w:rPr>
        <w:t xml:space="preserve"> </w:t>
      </w:r>
      <w:r w:rsidRPr="005D6D5D">
        <w:rPr>
          <w:spacing w:val="-3"/>
          <w:sz w:val="20"/>
          <w:szCs w:val="20"/>
          <w:lang w:val="es-CL"/>
        </w:rPr>
        <w:t>o</w:t>
      </w:r>
      <w:r w:rsidRPr="005D6D5D">
        <w:rPr>
          <w:spacing w:val="3"/>
          <w:sz w:val="20"/>
          <w:szCs w:val="20"/>
          <w:lang w:val="es-CL"/>
        </w:rPr>
        <w:t>f</w:t>
      </w:r>
      <w:r w:rsidRPr="005D6D5D">
        <w:rPr>
          <w:spacing w:val="-3"/>
          <w:sz w:val="20"/>
          <w:szCs w:val="20"/>
          <w:lang w:val="es-CL"/>
        </w:rPr>
        <w:t>e</w:t>
      </w:r>
      <w:r w:rsidRPr="005D6D5D">
        <w:rPr>
          <w:sz w:val="20"/>
          <w:szCs w:val="20"/>
          <w:lang w:val="es-CL"/>
        </w:rPr>
        <w:t>rt</w:t>
      </w:r>
      <w:r w:rsidRPr="005D6D5D">
        <w:rPr>
          <w:spacing w:val="-3"/>
          <w:sz w:val="20"/>
          <w:szCs w:val="20"/>
          <w:lang w:val="es-CL"/>
        </w:rPr>
        <w:t>a</w:t>
      </w:r>
      <w:r w:rsidRPr="005D6D5D">
        <w:rPr>
          <w:sz w:val="20"/>
          <w:szCs w:val="20"/>
          <w:lang w:val="es-CL"/>
        </w:rPr>
        <w:t>s</w:t>
      </w:r>
      <w:r w:rsidRPr="005D6D5D">
        <w:rPr>
          <w:spacing w:val="1"/>
          <w:sz w:val="20"/>
          <w:szCs w:val="20"/>
          <w:lang w:val="es-CL"/>
        </w:rPr>
        <w:t xml:space="preserve"> </w:t>
      </w:r>
      <w:r w:rsidRPr="005D6D5D">
        <w:rPr>
          <w:sz w:val="20"/>
          <w:szCs w:val="20"/>
          <w:lang w:val="es-CL"/>
        </w:rPr>
        <w:t>con</w:t>
      </w:r>
      <w:r w:rsidRPr="005D6D5D">
        <w:rPr>
          <w:spacing w:val="2"/>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3"/>
          <w:sz w:val="20"/>
          <w:szCs w:val="20"/>
          <w:lang w:val="es-CL"/>
        </w:rPr>
        <w:t xml:space="preserve"> </w:t>
      </w:r>
      <w:r w:rsidRPr="005D6D5D">
        <w:rPr>
          <w:spacing w:val="-1"/>
          <w:sz w:val="20"/>
          <w:szCs w:val="20"/>
          <w:lang w:val="es-CL"/>
        </w:rPr>
        <w:t>P</w:t>
      </w:r>
      <w:r w:rsidRPr="005D6D5D">
        <w:rPr>
          <w:sz w:val="20"/>
          <w:szCs w:val="20"/>
          <w:lang w:val="es-CL"/>
        </w:rPr>
        <w:t>ro</w:t>
      </w:r>
      <w:r w:rsidRPr="005D6D5D">
        <w:rPr>
          <w:spacing w:val="-1"/>
          <w:sz w:val="20"/>
          <w:szCs w:val="20"/>
          <w:lang w:val="es-CL"/>
        </w:rPr>
        <w:t>p</w:t>
      </w:r>
      <w:r w:rsidRPr="005D6D5D">
        <w:rPr>
          <w:sz w:val="20"/>
          <w:szCs w:val="20"/>
          <w:lang w:val="es-CL"/>
        </w:rPr>
        <w:t>o</w:t>
      </w:r>
      <w:r w:rsidRPr="005D6D5D">
        <w:rPr>
          <w:spacing w:val="-1"/>
          <w:sz w:val="20"/>
          <w:szCs w:val="20"/>
          <w:lang w:val="es-CL"/>
        </w:rPr>
        <w:t>n</w:t>
      </w:r>
      <w:r w:rsidRPr="005D6D5D">
        <w:rPr>
          <w:sz w:val="20"/>
          <w:szCs w:val="20"/>
          <w:lang w:val="es-CL"/>
        </w:rPr>
        <w:t>e</w:t>
      </w:r>
      <w:r w:rsidRPr="005D6D5D">
        <w:rPr>
          <w:spacing w:val="-1"/>
          <w:sz w:val="20"/>
          <w:szCs w:val="20"/>
          <w:lang w:val="es-CL"/>
        </w:rPr>
        <w:t>n</w:t>
      </w:r>
      <w:r w:rsidRPr="005D6D5D">
        <w:rPr>
          <w:spacing w:val="-2"/>
          <w:sz w:val="20"/>
          <w:szCs w:val="20"/>
          <w:lang w:val="es-CL"/>
        </w:rPr>
        <w:t>t</w:t>
      </w:r>
      <w:r w:rsidRPr="005D6D5D">
        <w:rPr>
          <w:sz w:val="20"/>
          <w:szCs w:val="20"/>
          <w:lang w:val="es-CL"/>
        </w:rPr>
        <w:t xml:space="preserve">es </w:t>
      </w:r>
      <w:r w:rsidRPr="005D6D5D">
        <w:rPr>
          <w:spacing w:val="1"/>
          <w:sz w:val="20"/>
          <w:szCs w:val="20"/>
          <w:lang w:val="es-CL"/>
        </w:rPr>
        <w:t>q</w:t>
      </w:r>
      <w:r w:rsidRPr="005D6D5D">
        <w:rPr>
          <w:sz w:val="20"/>
          <w:szCs w:val="20"/>
          <w:lang w:val="es-CL"/>
        </w:rPr>
        <w:t>ue</w:t>
      </w:r>
      <w:r w:rsidRPr="005D6D5D">
        <w:rPr>
          <w:spacing w:val="-2"/>
          <w:sz w:val="20"/>
          <w:szCs w:val="20"/>
          <w:lang w:val="es-CL"/>
        </w:rPr>
        <w:t xml:space="preserve"> </w:t>
      </w:r>
      <w:r w:rsidRPr="005D6D5D">
        <w:rPr>
          <w:sz w:val="20"/>
          <w:szCs w:val="20"/>
          <w:lang w:val="es-CL"/>
        </w:rPr>
        <w:t>h</w:t>
      </w:r>
      <w:r w:rsidRPr="005D6D5D">
        <w:rPr>
          <w:spacing w:val="-1"/>
          <w:sz w:val="20"/>
          <w:szCs w:val="20"/>
          <w:lang w:val="es-CL"/>
        </w:rPr>
        <w:t>u</w:t>
      </w:r>
      <w:r w:rsidRPr="005D6D5D">
        <w:rPr>
          <w:sz w:val="20"/>
          <w:szCs w:val="20"/>
          <w:lang w:val="es-CL"/>
        </w:rPr>
        <w:t>b</w:t>
      </w:r>
      <w:r w:rsidRPr="005D6D5D">
        <w:rPr>
          <w:spacing w:val="-2"/>
          <w:sz w:val="20"/>
          <w:szCs w:val="20"/>
          <w:lang w:val="es-CL"/>
        </w:rPr>
        <w:t>i</w:t>
      </w:r>
      <w:r w:rsidRPr="005D6D5D">
        <w:rPr>
          <w:sz w:val="20"/>
          <w:szCs w:val="20"/>
          <w:lang w:val="es-CL"/>
        </w:rPr>
        <w:t>eren ca</w:t>
      </w:r>
      <w:r w:rsidRPr="005D6D5D">
        <w:rPr>
          <w:spacing w:val="-2"/>
          <w:sz w:val="20"/>
          <w:szCs w:val="20"/>
          <w:lang w:val="es-CL"/>
        </w:rPr>
        <w:t>l</w:t>
      </w:r>
      <w:r w:rsidRPr="005D6D5D">
        <w:rPr>
          <w:spacing w:val="-4"/>
          <w:sz w:val="20"/>
          <w:szCs w:val="20"/>
          <w:lang w:val="es-CL"/>
        </w:rPr>
        <w:t>i</w:t>
      </w:r>
      <w:r w:rsidRPr="005D6D5D">
        <w:rPr>
          <w:spacing w:val="3"/>
          <w:sz w:val="20"/>
          <w:szCs w:val="20"/>
          <w:lang w:val="es-CL"/>
        </w:rPr>
        <w:t>f</w:t>
      </w:r>
      <w:r w:rsidRPr="005D6D5D">
        <w:rPr>
          <w:spacing w:val="-2"/>
          <w:sz w:val="20"/>
          <w:szCs w:val="20"/>
          <w:lang w:val="es-CL"/>
        </w:rPr>
        <w:t>i</w:t>
      </w:r>
      <w:r w:rsidRPr="005D6D5D">
        <w:rPr>
          <w:sz w:val="20"/>
          <w:szCs w:val="20"/>
          <w:lang w:val="es-CL"/>
        </w:rPr>
        <w:t>ca</w:t>
      </w:r>
      <w:r w:rsidRPr="005D6D5D">
        <w:rPr>
          <w:spacing w:val="-1"/>
          <w:sz w:val="20"/>
          <w:szCs w:val="20"/>
          <w:lang w:val="es-CL"/>
        </w:rPr>
        <w:t>d</w:t>
      </w:r>
      <w:r w:rsidRPr="005D6D5D">
        <w:rPr>
          <w:sz w:val="20"/>
          <w:szCs w:val="20"/>
          <w:lang w:val="es-CL"/>
        </w:rPr>
        <w:t>o</w:t>
      </w:r>
      <w:r w:rsidRPr="005D6D5D">
        <w:rPr>
          <w:spacing w:val="-2"/>
          <w:sz w:val="20"/>
          <w:szCs w:val="20"/>
          <w:lang w:val="es-CL"/>
        </w:rPr>
        <w:t xml:space="preserve"> t</w:t>
      </w:r>
      <w:r w:rsidRPr="005D6D5D">
        <w:rPr>
          <w:sz w:val="20"/>
          <w:szCs w:val="20"/>
          <w:lang w:val="es-CL"/>
        </w:rPr>
        <w:t>éc</w:t>
      </w:r>
      <w:r w:rsidRPr="005D6D5D">
        <w:rPr>
          <w:spacing w:val="-1"/>
          <w:sz w:val="20"/>
          <w:szCs w:val="20"/>
          <w:lang w:val="es-CL"/>
        </w:rPr>
        <w:t>n</w:t>
      </w:r>
      <w:r w:rsidRPr="005D6D5D">
        <w:rPr>
          <w:spacing w:val="-2"/>
          <w:sz w:val="20"/>
          <w:szCs w:val="20"/>
          <w:lang w:val="es-CL"/>
        </w:rPr>
        <w:t>i</w:t>
      </w:r>
      <w:r w:rsidRPr="005D6D5D">
        <w:rPr>
          <w:sz w:val="20"/>
          <w:szCs w:val="20"/>
          <w:lang w:val="es-CL"/>
        </w:rPr>
        <w:t>cament</w:t>
      </w:r>
      <w:r w:rsidRPr="005D6D5D">
        <w:rPr>
          <w:spacing w:val="-3"/>
          <w:sz w:val="20"/>
          <w:szCs w:val="20"/>
          <w:lang w:val="es-CL"/>
        </w:rPr>
        <w:t>e</w:t>
      </w:r>
      <w:r w:rsidRPr="005D6D5D">
        <w:rPr>
          <w:sz w:val="20"/>
          <w:szCs w:val="20"/>
          <w:lang w:val="es-CL"/>
        </w:rPr>
        <w:t>.</w:t>
      </w:r>
    </w:p>
    <w:p w14:paraId="6A4B01BD" w14:textId="77777777" w:rsidR="009F7525" w:rsidRPr="005D6D5D" w:rsidRDefault="009F7525" w:rsidP="000640B0">
      <w:pPr>
        <w:pStyle w:val="Textoindependiente"/>
        <w:numPr>
          <w:ilvl w:val="0"/>
          <w:numId w:val="18"/>
        </w:numPr>
        <w:tabs>
          <w:tab w:val="left" w:pos="933"/>
        </w:tabs>
        <w:kinsoku w:val="0"/>
        <w:overflowPunct w:val="0"/>
        <w:autoSpaceDE w:val="0"/>
        <w:autoSpaceDN w:val="0"/>
        <w:adjustRightInd w:val="0"/>
        <w:spacing w:before="3" w:line="275" w:lineRule="auto"/>
        <w:ind w:left="933" w:right="36"/>
        <w:jc w:val="both"/>
        <w:rPr>
          <w:sz w:val="20"/>
          <w:szCs w:val="20"/>
          <w:lang w:val="es-CL"/>
        </w:rPr>
      </w:pPr>
      <w:r w:rsidRPr="005D6D5D">
        <w:rPr>
          <w:spacing w:val="-1"/>
          <w:sz w:val="20"/>
          <w:szCs w:val="20"/>
          <w:lang w:val="es-CL"/>
        </w:rPr>
        <w:t>E</w:t>
      </w:r>
      <w:r w:rsidRPr="005D6D5D">
        <w:rPr>
          <w:spacing w:val="3"/>
          <w:sz w:val="20"/>
          <w:szCs w:val="20"/>
          <w:lang w:val="es-CL"/>
        </w:rPr>
        <w:t>f</w:t>
      </w:r>
      <w:r w:rsidRPr="005D6D5D">
        <w:rPr>
          <w:spacing w:val="-3"/>
          <w:sz w:val="20"/>
          <w:szCs w:val="20"/>
          <w:lang w:val="es-CL"/>
        </w:rPr>
        <w:t>e</w:t>
      </w:r>
      <w:r w:rsidRPr="005D6D5D">
        <w:rPr>
          <w:sz w:val="20"/>
          <w:szCs w:val="20"/>
          <w:lang w:val="es-CL"/>
        </w:rPr>
        <w:t>ctu</w:t>
      </w:r>
      <w:r w:rsidRPr="005D6D5D">
        <w:rPr>
          <w:spacing w:val="-4"/>
          <w:sz w:val="20"/>
          <w:szCs w:val="20"/>
          <w:lang w:val="es-CL"/>
        </w:rPr>
        <w:t>a</w:t>
      </w:r>
      <w:r w:rsidRPr="005D6D5D">
        <w:rPr>
          <w:sz w:val="20"/>
          <w:szCs w:val="20"/>
          <w:lang w:val="es-CL"/>
        </w:rPr>
        <w:t>r</w:t>
      </w:r>
      <w:r w:rsidRPr="005D6D5D">
        <w:rPr>
          <w:spacing w:val="13"/>
          <w:sz w:val="20"/>
          <w:szCs w:val="20"/>
          <w:lang w:val="es-CL"/>
        </w:rPr>
        <w:t xml:space="preserve"> </w:t>
      </w:r>
      <w:r w:rsidRPr="005D6D5D">
        <w:rPr>
          <w:sz w:val="20"/>
          <w:szCs w:val="20"/>
          <w:lang w:val="es-CL"/>
        </w:rPr>
        <w:t>un</w:t>
      </w:r>
      <w:r w:rsidRPr="005D6D5D">
        <w:rPr>
          <w:spacing w:val="12"/>
          <w:sz w:val="20"/>
          <w:szCs w:val="20"/>
          <w:lang w:val="es-CL"/>
        </w:rPr>
        <w:t xml:space="preserve"> </w:t>
      </w:r>
      <w:r w:rsidRPr="005D6D5D">
        <w:rPr>
          <w:spacing w:val="-2"/>
          <w:sz w:val="20"/>
          <w:szCs w:val="20"/>
          <w:lang w:val="es-CL"/>
        </w:rPr>
        <w:t>ll</w:t>
      </w:r>
      <w:r w:rsidRPr="005D6D5D">
        <w:rPr>
          <w:sz w:val="20"/>
          <w:szCs w:val="20"/>
          <w:lang w:val="es-CL"/>
        </w:rPr>
        <w:t>amado</w:t>
      </w:r>
      <w:r w:rsidRPr="005D6D5D">
        <w:rPr>
          <w:spacing w:val="12"/>
          <w:sz w:val="20"/>
          <w:szCs w:val="20"/>
          <w:lang w:val="es-CL"/>
        </w:rPr>
        <w:t xml:space="preserve"> </w:t>
      </w:r>
      <w:r w:rsidRPr="005D6D5D">
        <w:rPr>
          <w:sz w:val="20"/>
          <w:szCs w:val="20"/>
          <w:lang w:val="es-CL"/>
        </w:rPr>
        <w:t>a</w:t>
      </w:r>
      <w:r w:rsidRPr="005D6D5D">
        <w:rPr>
          <w:spacing w:val="12"/>
          <w:sz w:val="20"/>
          <w:szCs w:val="20"/>
          <w:lang w:val="es-CL"/>
        </w:rPr>
        <w:t xml:space="preserve"> </w:t>
      </w:r>
      <w:r w:rsidRPr="005D6D5D">
        <w:rPr>
          <w:sz w:val="20"/>
          <w:szCs w:val="20"/>
          <w:lang w:val="es-CL"/>
        </w:rPr>
        <w:t>mejor</w:t>
      </w:r>
      <w:r w:rsidRPr="005D6D5D">
        <w:rPr>
          <w:spacing w:val="-3"/>
          <w:sz w:val="20"/>
          <w:szCs w:val="20"/>
          <w:lang w:val="es-CL"/>
        </w:rPr>
        <w:t>a</w:t>
      </w:r>
      <w:r w:rsidRPr="005D6D5D">
        <w:rPr>
          <w:sz w:val="20"/>
          <w:szCs w:val="20"/>
          <w:lang w:val="es-CL"/>
        </w:rPr>
        <w:t>r</w:t>
      </w:r>
      <w:r w:rsidRPr="005D6D5D">
        <w:rPr>
          <w:spacing w:val="13"/>
          <w:sz w:val="20"/>
          <w:szCs w:val="20"/>
          <w:lang w:val="es-CL"/>
        </w:rPr>
        <w:t xml:space="preserve"> </w:t>
      </w:r>
      <w:r w:rsidRPr="005D6D5D">
        <w:rPr>
          <w:spacing w:val="-3"/>
          <w:sz w:val="20"/>
          <w:szCs w:val="20"/>
          <w:lang w:val="es-CL"/>
        </w:rPr>
        <w:t>o</w:t>
      </w:r>
      <w:r w:rsidRPr="005D6D5D">
        <w:rPr>
          <w:spacing w:val="3"/>
          <w:sz w:val="20"/>
          <w:szCs w:val="20"/>
          <w:lang w:val="es-CL"/>
        </w:rPr>
        <w:t>f</w:t>
      </w:r>
      <w:r w:rsidRPr="005D6D5D">
        <w:rPr>
          <w:sz w:val="20"/>
          <w:szCs w:val="20"/>
          <w:lang w:val="es-CL"/>
        </w:rPr>
        <w:t>e</w:t>
      </w:r>
      <w:r w:rsidRPr="005D6D5D">
        <w:rPr>
          <w:spacing w:val="-2"/>
          <w:sz w:val="20"/>
          <w:szCs w:val="20"/>
          <w:lang w:val="es-CL"/>
        </w:rPr>
        <w:t>r</w:t>
      </w:r>
      <w:r w:rsidRPr="005D6D5D">
        <w:rPr>
          <w:sz w:val="20"/>
          <w:szCs w:val="20"/>
          <w:lang w:val="es-CL"/>
        </w:rPr>
        <w:t>tas</w:t>
      </w:r>
      <w:r w:rsidRPr="005D6D5D">
        <w:rPr>
          <w:spacing w:val="12"/>
          <w:sz w:val="20"/>
          <w:szCs w:val="20"/>
          <w:lang w:val="es-CL"/>
        </w:rPr>
        <w:t xml:space="preserve"> </w:t>
      </w:r>
      <w:r w:rsidRPr="005D6D5D">
        <w:rPr>
          <w:sz w:val="20"/>
          <w:szCs w:val="20"/>
          <w:lang w:val="es-CL"/>
        </w:rPr>
        <w:t>ec</w:t>
      </w:r>
      <w:r w:rsidRPr="005D6D5D">
        <w:rPr>
          <w:spacing w:val="-1"/>
          <w:sz w:val="20"/>
          <w:szCs w:val="20"/>
          <w:lang w:val="es-CL"/>
        </w:rPr>
        <w:t>o</w:t>
      </w:r>
      <w:r w:rsidRPr="005D6D5D">
        <w:rPr>
          <w:sz w:val="20"/>
          <w:szCs w:val="20"/>
          <w:lang w:val="es-CL"/>
        </w:rPr>
        <w:t>n</w:t>
      </w:r>
      <w:r w:rsidRPr="005D6D5D">
        <w:rPr>
          <w:spacing w:val="-4"/>
          <w:sz w:val="20"/>
          <w:szCs w:val="20"/>
          <w:lang w:val="es-CL"/>
        </w:rPr>
        <w:t>ó</w:t>
      </w:r>
      <w:r w:rsidRPr="005D6D5D">
        <w:rPr>
          <w:sz w:val="20"/>
          <w:szCs w:val="20"/>
          <w:lang w:val="es-CL"/>
        </w:rPr>
        <w:t>m</w:t>
      </w:r>
      <w:r w:rsidRPr="005D6D5D">
        <w:rPr>
          <w:spacing w:val="-2"/>
          <w:sz w:val="20"/>
          <w:szCs w:val="20"/>
          <w:lang w:val="es-CL"/>
        </w:rPr>
        <w:t>i</w:t>
      </w:r>
      <w:r w:rsidRPr="005D6D5D">
        <w:rPr>
          <w:sz w:val="20"/>
          <w:szCs w:val="20"/>
          <w:lang w:val="es-CL"/>
        </w:rPr>
        <w:t>c</w:t>
      </w:r>
      <w:r w:rsidRPr="005D6D5D">
        <w:rPr>
          <w:spacing w:val="-3"/>
          <w:sz w:val="20"/>
          <w:szCs w:val="20"/>
          <w:lang w:val="es-CL"/>
        </w:rPr>
        <w:t>a</w:t>
      </w:r>
      <w:r w:rsidRPr="005D6D5D">
        <w:rPr>
          <w:sz w:val="20"/>
          <w:szCs w:val="20"/>
          <w:lang w:val="es-CL"/>
        </w:rPr>
        <w:t>s</w:t>
      </w:r>
      <w:r w:rsidRPr="005D6D5D">
        <w:rPr>
          <w:spacing w:val="13"/>
          <w:sz w:val="20"/>
          <w:szCs w:val="20"/>
          <w:lang w:val="es-CL"/>
        </w:rPr>
        <w:t xml:space="preserve"> </w:t>
      </w:r>
      <w:r w:rsidRPr="005D6D5D">
        <w:rPr>
          <w:sz w:val="20"/>
          <w:szCs w:val="20"/>
          <w:lang w:val="es-CL"/>
        </w:rPr>
        <w:t>a</w:t>
      </w:r>
      <w:r w:rsidRPr="005D6D5D">
        <w:rPr>
          <w:spacing w:val="12"/>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12"/>
          <w:sz w:val="20"/>
          <w:szCs w:val="20"/>
          <w:lang w:val="es-CL"/>
        </w:rPr>
        <w:t xml:space="preserve"> </w:t>
      </w:r>
      <w:r w:rsidRPr="005D6D5D">
        <w:rPr>
          <w:spacing w:val="-1"/>
          <w:sz w:val="20"/>
          <w:szCs w:val="20"/>
          <w:lang w:val="es-CL"/>
        </w:rPr>
        <w:t>P</w:t>
      </w:r>
      <w:r w:rsidRPr="005D6D5D">
        <w:rPr>
          <w:sz w:val="20"/>
          <w:szCs w:val="20"/>
          <w:lang w:val="es-CL"/>
        </w:rPr>
        <w:t>ro</w:t>
      </w:r>
      <w:r w:rsidRPr="005D6D5D">
        <w:rPr>
          <w:spacing w:val="-1"/>
          <w:sz w:val="20"/>
          <w:szCs w:val="20"/>
          <w:lang w:val="es-CL"/>
        </w:rPr>
        <w:t>p</w:t>
      </w:r>
      <w:r w:rsidRPr="005D6D5D">
        <w:rPr>
          <w:sz w:val="20"/>
          <w:szCs w:val="20"/>
          <w:lang w:val="es-CL"/>
        </w:rPr>
        <w:t>o</w:t>
      </w:r>
      <w:r w:rsidRPr="005D6D5D">
        <w:rPr>
          <w:spacing w:val="-1"/>
          <w:sz w:val="20"/>
          <w:szCs w:val="20"/>
          <w:lang w:val="es-CL"/>
        </w:rPr>
        <w:t>n</w:t>
      </w:r>
      <w:r w:rsidRPr="005D6D5D">
        <w:rPr>
          <w:sz w:val="20"/>
          <w:szCs w:val="20"/>
          <w:lang w:val="es-CL"/>
        </w:rPr>
        <w:t>e</w:t>
      </w:r>
      <w:r w:rsidRPr="005D6D5D">
        <w:rPr>
          <w:spacing w:val="-1"/>
          <w:sz w:val="20"/>
          <w:szCs w:val="20"/>
          <w:lang w:val="es-CL"/>
        </w:rPr>
        <w:t>n</w:t>
      </w:r>
      <w:r w:rsidRPr="005D6D5D">
        <w:rPr>
          <w:sz w:val="20"/>
          <w:szCs w:val="20"/>
          <w:lang w:val="es-CL"/>
        </w:rPr>
        <w:t>tes.</w:t>
      </w:r>
      <w:r w:rsidRPr="005D6D5D">
        <w:rPr>
          <w:spacing w:val="13"/>
          <w:sz w:val="20"/>
          <w:szCs w:val="20"/>
          <w:lang w:val="es-CL"/>
        </w:rPr>
        <w:t xml:space="preserve"> </w:t>
      </w:r>
      <w:r w:rsidRPr="005D6D5D">
        <w:rPr>
          <w:spacing w:val="-1"/>
          <w:sz w:val="20"/>
          <w:szCs w:val="20"/>
          <w:lang w:val="es-CL"/>
        </w:rPr>
        <w:t>E</w:t>
      </w:r>
      <w:r w:rsidRPr="005D6D5D">
        <w:rPr>
          <w:sz w:val="20"/>
          <w:szCs w:val="20"/>
          <w:lang w:val="es-CL"/>
        </w:rPr>
        <w:t>l</w:t>
      </w:r>
      <w:r w:rsidRPr="005D6D5D">
        <w:rPr>
          <w:spacing w:val="11"/>
          <w:sz w:val="20"/>
          <w:szCs w:val="20"/>
          <w:lang w:val="es-CL"/>
        </w:rPr>
        <w:t xml:space="preserve"> </w:t>
      </w:r>
      <w:r w:rsidRPr="005D6D5D">
        <w:rPr>
          <w:spacing w:val="-2"/>
          <w:sz w:val="20"/>
          <w:szCs w:val="20"/>
          <w:lang w:val="es-CL"/>
        </w:rPr>
        <w:t>ll</w:t>
      </w:r>
      <w:r w:rsidRPr="005D6D5D">
        <w:rPr>
          <w:sz w:val="20"/>
          <w:szCs w:val="20"/>
          <w:lang w:val="es-CL"/>
        </w:rPr>
        <w:t>amado</w:t>
      </w:r>
      <w:r w:rsidRPr="005D6D5D">
        <w:rPr>
          <w:spacing w:val="12"/>
          <w:sz w:val="20"/>
          <w:szCs w:val="20"/>
          <w:lang w:val="es-CL"/>
        </w:rPr>
        <w:t xml:space="preserve"> </w:t>
      </w:r>
      <w:r w:rsidRPr="005D6D5D">
        <w:rPr>
          <w:sz w:val="20"/>
          <w:szCs w:val="20"/>
          <w:lang w:val="es-CL"/>
        </w:rPr>
        <w:t>a</w:t>
      </w:r>
      <w:r w:rsidRPr="005D6D5D">
        <w:rPr>
          <w:spacing w:val="12"/>
          <w:sz w:val="20"/>
          <w:szCs w:val="20"/>
          <w:lang w:val="es-CL"/>
        </w:rPr>
        <w:t xml:space="preserve"> </w:t>
      </w:r>
      <w:r w:rsidRPr="005D6D5D">
        <w:rPr>
          <w:sz w:val="20"/>
          <w:szCs w:val="20"/>
          <w:lang w:val="es-CL"/>
        </w:rPr>
        <w:t>present</w:t>
      </w:r>
      <w:r w:rsidRPr="005D6D5D">
        <w:rPr>
          <w:spacing w:val="-3"/>
          <w:sz w:val="20"/>
          <w:szCs w:val="20"/>
          <w:lang w:val="es-CL"/>
        </w:rPr>
        <w:t>a</w:t>
      </w:r>
      <w:r w:rsidRPr="005D6D5D">
        <w:rPr>
          <w:sz w:val="20"/>
          <w:szCs w:val="20"/>
          <w:lang w:val="es-CL"/>
        </w:rPr>
        <w:t>r mej</w:t>
      </w:r>
      <w:r w:rsidRPr="005D6D5D">
        <w:rPr>
          <w:spacing w:val="-3"/>
          <w:sz w:val="20"/>
          <w:szCs w:val="20"/>
          <w:lang w:val="es-CL"/>
        </w:rPr>
        <w:t>o</w:t>
      </w:r>
      <w:r w:rsidRPr="005D6D5D">
        <w:rPr>
          <w:sz w:val="20"/>
          <w:szCs w:val="20"/>
          <w:lang w:val="es-CL"/>
        </w:rPr>
        <w:t>ra</w:t>
      </w:r>
      <w:r w:rsidRPr="005D6D5D">
        <w:rPr>
          <w:spacing w:val="50"/>
          <w:sz w:val="20"/>
          <w:szCs w:val="20"/>
          <w:lang w:val="es-CL"/>
        </w:rPr>
        <w:t xml:space="preserve"> </w:t>
      </w:r>
      <w:r w:rsidRPr="005D6D5D">
        <w:rPr>
          <w:sz w:val="20"/>
          <w:szCs w:val="20"/>
          <w:lang w:val="es-CL"/>
        </w:rPr>
        <w:t>de</w:t>
      </w:r>
      <w:r w:rsidRPr="005D6D5D">
        <w:rPr>
          <w:spacing w:val="50"/>
          <w:sz w:val="20"/>
          <w:szCs w:val="20"/>
          <w:lang w:val="es-CL"/>
        </w:rPr>
        <w:t xml:space="preserve"> </w:t>
      </w:r>
      <w:r w:rsidRPr="005D6D5D">
        <w:rPr>
          <w:spacing w:val="-3"/>
          <w:sz w:val="20"/>
          <w:szCs w:val="20"/>
          <w:lang w:val="es-CL"/>
        </w:rPr>
        <w:t>o</w:t>
      </w:r>
      <w:r w:rsidRPr="005D6D5D">
        <w:rPr>
          <w:spacing w:val="3"/>
          <w:sz w:val="20"/>
          <w:szCs w:val="20"/>
          <w:lang w:val="es-CL"/>
        </w:rPr>
        <w:t>f</w:t>
      </w:r>
      <w:r w:rsidRPr="005D6D5D">
        <w:rPr>
          <w:sz w:val="20"/>
          <w:szCs w:val="20"/>
          <w:lang w:val="es-CL"/>
        </w:rPr>
        <w:t>e</w:t>
      </w:r>
      <w:r w:rsidRPr="005D6D5D">
        <w:rPr>
          <w:spacing w:val="-2"/>
          <w:sz w:val="20"/>
          <w:szCs w:val="20"/>
          <w:lang w:val="es-CL"/>
        </w:rPr>
        <w:t>r</w:t>
      </w:r>
      <w:r w:rsidRPr="005D6D5D">
        <w:rPr>
          <w:sz w:val="20"/>
          <w:szCs w:val="20"/>
          <w:lang w:val="es-CL"/>
        </w:rPr>
        <w:t>tas</w:t>
      </w:r>
      <w:r w:rsidRPr="005D6D5D">
        <w:rPr>
          <w:spacing w:val="50"/>
          <w:sz w:val="20"/>
          <w:szCs w:val="20"/>
          <w:lang w:val="es-CL"/>
        </w:rPr>
        <w:t xml:space="preserve"> </w:t>
      </w:r>
      <w:r w:rsidRPr="005D6D5D">
        <w:rPr>
          <w:sz w:val="20"/>
          <w:szCs w:val="20"/>
          <w:lang w:val="es-CL"/>
        </w:rPr>
        <w:t>se</w:t>
      </w:r>
      <w:r w:rsidRPr="005D6D5D">
        <w:rPr>
          <w:spacing w:val="50"/>
          <w:sz w:val="20"/>
          <w:szCs w:val="20"/>
          <w:lang w:val="es-CL"/>
        </w:rPr>
        <w:t xml:space="preserve"> </w:t>
      </w:r>
      <w:r w:rsidRPr="005D6D5D">
        <w:rPr>
          <w:sz w:val="20"/>
          <w:szCs w:val="20"/>
          <w:lang w:val="es-CL"/>
        </w:rPr>
        <w:t>efec</w:t>
      </w:r>
      <w:r w:rsidRPr="005D6D5D">
        <w:rPr>
          <w:spacing w:val="1"/>
          <w:sz w:val="20"/>
          <w:szCs w:val="20"/>
          <w:lang w:val="es-CL"/>
        </w:rPr>
        <w:t>t</w:t>
      </w:r>
      <w:r w:rsidRPr="005D6D5D">
        <w:rPr>
          <w:sz w:val="20"/>
          <w:szCs w:val="20"/>
          <w:lang w:val="es-CL"/>
        </w:rPr>
        <w:t>u</w:t>
      </w:r>
      <w:r w:rsidRPr="005D6D5D">
        <w:rPr>
          <w:spacing w:val="-4"/>
          <w:sz w:val="20"/>
          <w:szCs w:val="20"/>
          <w:lang w:val="es-CL"/>
        </w:rPr>
        <w:t>a</w:t>
      </w:r>
      <w:r w:rsidRPr="005D6D5D">
        <w:rPr>
          <w:sz w:val="20"/>
          <w:szCs w:val="20"/>
          <w:lang w:val="es-CL"/>
        </w:rPr>
        <w:t>rá</w:t>
      </w:r>
      <w:r w:rsidRPr="005D6D5D">
        <w:rPr>
          <w:spacing w:val="50"/>
          <w:sz w:val="20"/>
          <w:szCs w:val="20"/>
          <w:lang w:val="es-CL"/>
        </w:rPr>
        <w:t xml:space="preserve"> </w:t>
      </w:r>
      <w:r w:rsidRPr="005D6D5D">
        <w:rPr>
          <w:spacing w:val="1"/>
          <w:sz w:val="20"/>
          <w:szCs w:val="20"/>
          <w:lang w:val="es-CL"/>
        </w:rPr>
        <w:t>g</w:t>
      </w:r>
      <w:r w:rsidRPr="005D6D5D">
        <w:rPr>
          <w:spacing w:val="-3"/>
          <w:sz w:val="20"/>
          <w:szCs w:val="20"/>
          <w:lang w:val="es-CL"/>
        </w:rPr>
        <w:t>a</w:t>
      </w:r>
      <w:r w:rsidRPr="005D6D5D">
        <w:rPr>
          <w:sz w:val="20"/>
          <w:szCs w:val="20"/>
          <w:lang w:val="es-CL"/>
        </w:rPr>
        <w:t>ra</w:t>
      </w:r>
      <w:r w:rsidRPr="005D6D5D">
        <w:rPr>
          <w:spacing w:val="3"/>
          <w:sz w:val="20"/>
          <w:szCs w:val="20"/>
          <w:lang w:val="es-CL"/>
        </w:rPr>
        <w:t>n</w:t>
      </w:r>
      <w:r w:rsidRPr="005D6D5D">
        <w:rPr>
          <w:sz w:val="20"/>
          <w:szCs w:val="20"/>
          <w:lang w:val="es-CL"/>
        </w:rPr>
        <w:t>t</w:t>
      </w:r>
      <w:r w:rsidRPr="005D6D5D">
        <w:rPr>
          <w:spacing w:val="-2"/>
          <w:sz w:val="20"/>
          <w:szCs w:val="20"/>
          <w:lang w:val="es-CL"/>
        </w:rPr>
        <w:t>i</w:t>
      </w:r>
      <w:r w:rsidRPr="005D6D5D">
        <w:rPr>
          <w:spacing w:val="-3"/>
          <w:sz w:val="20"/>
          <w:szCs w:val="20"/>
          <w:lang w:val="es-CL"/>
        </w:rPr>
        <w:t>z</w:t>
      </w:r>
      <w:r w:rsidRPr="005D6D5D">
        <w:rPr>
          <w:sz w:val="20"/>
          <w:szCs w:val="20"/>
          <w:lang w:val="es-CL"/>
        </w:rPr>
        <w:t>á</w:t>
      </w:r>
      <w:r w:rsidRPr="005D6D5D">
        <w:rPr>
          <w:spacing w:val="-1"/>
          <w:sz w:val="20"/>
          <w:szCs w:val="20"/>
          <w:lang w:val="es-CL"/>
        </w:rPr>
        <w:t>n</w:t>
      </w:r>
      <w:r w:rsidRPr="005D6D5D">
        <w:rPr>
          <w:sz w:val="20"/>
          <w:szCs w:val="20"/>
          <w:lang w:val="es-CL"/>
        </w:rPr>
        <w:t>d</w:t>
      </w:r>
      <w:r w:rsidRPr="005D6D5D">
        <w:rPr>
          <w:spacing w:val="-1"/>
          <w:sz w:val="20"/>
          <w:szCs w:val="20"/>
          <w:lang w:val="es-CL"/>
        </w:rPr>
        <w:t>o</w:t>
      </w:r>
      <w:r w:rsidRPr="005D6D5D">
        <w:rPr>
          <w:sz w:val="20"/>
          <w:szCs w:val="20"/>
          <w:lang w:val="es-CL"/>
        </w:rPr>
        <w:t>se</w:t>
      </w:r>
      <w:r w:rsidRPr="005D6D5D">
        <w:rPr>
          <w:spacing w:val="50"/>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51"/>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b</w:t>
      </w:r>
      <w:r w:rsidRPr="005D6D5D">
        <w:rPr>
          <w:spacing w:val="-2"/>
          <w:sz w:val="20"/>
          <w:szCs w:val="20"/>
          <w:lang w:val="es-CL"/>
        </w:rPr>
        <w:t>i</w:t>
      </w:r>
      <w:r w:rsidRPr="005D6D5D">
        <w:rPr>
          <w:sz w:val="20"/>
          <w:szCs w:val="20"/>
          <w:lang w:val="es-CL"/>
        </w:rPr>
        <w:t>da</w:t>
      </w:r>
      <w:r w:rsidRPr="005D6D5D">
        <w:rPr>
          <w:spacing w:val="52"/>
          <w:sz w:val="20"/>
          <w:szCs w:val="20"/>
          <w:lang w:val="es-CL"/>
        </w:rPr>
        <w:t xml:space="preserve"> </w:t>
      </w:r>
      <w:r w:rsidRPr="005D6D5D">
        <w:rPr>
          <w:sz w:val="20"/>
          <w:szCs w:val="20"/>
          <w:lang w:val="es-CL"/>
        </w:rPr>
        <w:t>tra</w:t>
      </w:r>
      <w:r w:rsidRPr="005D6D5D">
        <w:rPr>
          <w:spacing w:val="-1"/>
          <w:sz w:val="20"/>
          <w:szCs w:val="20"/>
          <w:lang w:val="es-CL"/>
        </w:rPr>
        <w:t>n</w:t>
      </w:r>
      <w:r w:rsidRPr="005D6D5D">
        <w:rPr>
          <w:sz w:val="20"/>
          <w:szCs w:val="20"/>
          <w:lang w:val="es-CL"/>
        </w:rPr>
        <w:t>sp</w:t>
      </w:r>
      <w:r w:rsidRPr="005D6D5D">
        <w:rPr>
          <w:spacing w:val="-1"/>
          <w:sz w:val="20"/>
          <w:szCs w:val="20"/>
          <w:lang w:val="es-CL"/>
        </w:rPr>
        <w:t>a</w:t>
      </w:r>
      <w:r w:rsidRPr="005D6D5D">
        <w:rPr>
          <w:sz w:val="20"/>
          <w:szCs w:val="20"/>
          <w:lang w:val="es-CL"/>
        </w:rPr>
        <w:t>re</w:t>
      </w:r>
      <w:r w:rsidRPr="005D6D5D">
        <w:rPr>
          <w:spacing w:val="-1"/>
          <w:sz w:val="20"/>
          <w:szCs w:val="20"/>
          <w:lang w:val="es-CL"/>
        </w:rPr>
        <w:t>n</w:t>
      </w:r>
      <w:r w:rsidRPr="005D6D5D">
        <w:rPr>
          <w:sz w:val="20"/>
          <w:szCs w:val="20"/>
          <w:lang w:val="es-CL"/>
        </w:rPr>
        <w:t>c</w:t>
      </w:r>
      <w:r w:rsidRPr="005D6D5D">
        <w:rPr>
          <w:spacing w:val="-4"/>
          <w:sz w:val="20"/>
          <w:szCs w:val="20"/>
          <w:lang w:val="es-CL"/>
        </w:rPr>
        <w:t>i</w:t>
      </w:r>
      <w:r w:rsidRPr="005D6D5D">
        <w:rPr>
          <w:sz w:val="20"/>
          <w:szCs w:val="20"/>
          <w:lang w:val="es-CL"/>
        </w:rPr>
        <w:t>a</w:t>
      </w:r>
      <w:r w:rsidRPr="005D6D5D">
        <w:rPr>
          <w:spacing w:val="50"/>
          <w:sz w:val="20"/>
          <w:szCs w:val="20"/>
          <w:lang w:val="es-CL"/>
        </w:rPr>
        <w:t xml:space="preserve"> </w:t>
      </w:r>
      <w:r w:rsidRPr="005D6D5D">
        <w:rPr>
          <w:sz w:val="20"/>
          <w:szCs w:val="20"/>
          <w:lang w:val="es-CL"/>
        </w:rPr>
        <w:t>e</w:t>
      </w:r>
      <w:r w:rsidRPr="005D6D5D">
        <w:rPr>
          <w:spacing w:val="50"/>
          <w:sz w:val="20"/>
          <w:szCs w:val="20"/>
          <w:lang w:val="es-CL"/>
        </w:rPr>
        <w:t xml:space="preserve"> </w:t>
      </w:r>
      <w:r w:rsidRPr="005D6D5D">
        <w:rPr>
          <w:spacing w:val="-2"/>
          <w:sz w:val="20"/>
          <w:szCs w:val="20"/>
          <w:lang w:val="es-CL"/>
        </w:rPr>
        <w:t>i</w:t>
      </w:r>
      <w:r w:rsidRPr="005D6D5D">
        <w:rPr>
          <w:spacing w:val="1"/>
          <w:sz w:val="20"/>
          <w:szCs w:val="20"/>
          <w:lang w:val="es-CL"/>
        </w:rPr>
        <w:t>g</w:t>
      </w:r>
      <w:r w:rsidRPr="005D6D5D">
        <w:rPr>
          <w:sz w:val="20"/>
          <w:szCs w:val="20"/>
          <w:lang w:val="es-CL"/>
        </w:rPr>
        <w:t>u</w:t>
      </w:r>
      <w:r w:rsidRPr="005D6D5D">
        <w:rPr>
          <w:spacing w:val="-1"/>
          <w:sz w:val="20"/>
          <w:szCs w:val="20"/>
          <w:lang w:val="es-CL"/>
        </w:rPr>
        <w:t>a</w:t>
      </w:r>
      <w:r w:rsidRPr="005D6D5D">
        <w:rPr>
          <w:spacing w:val="-2"/>
          <w:sz w:val="20"/>
          <w:szCs w:val="20"/>
          <w:lang w:val="es-CL"/>
        </w:rPr>
        <w:t>l</w:t>
      </w:r>
      <w:r w:rsidRPr="005D6D5D">
        <w:rPr>
          <w:sz w:val="20"/>
          <w:szCs w:val="20"/>
          <w:lang w:val="es-CL"/>
        </w:rPr>
        <w:t>d</w:t>
      </w:r>
      <w:r w:rsidRPr="005D6D5D">
        <w:rPr>
          <w:spacing w:val="-1"/>
          <w:sz w:val="20"/>
          <w:szCs w:val="20"/>
          <w:lang w:val="es-CL"/>
        </w:rPr>
        <w:t>a</w:t>
      </w:r>
      <w:r w:rsidRPr="005D6D5D">
        <w:rPr>
          <w:sz w:val="20"/>
          <w:szCs w:val="20"/>
          <w:lang w:val="es-CL"/>
        </w:rPr>
        <w:t>d</w:t>
      </w:r>
      <w:r w:rsidRPr="005D6D5D">
        <w:rPr>
          <w:spacing w:val="50"/>
          <w:sz w:val="20"/>
          <w:szCs w:val="20"/>
          <w:lang w:val="es-CL"/>
        </w:rPr>
        <w:t xml:space="preserve"> </w:t>
      </w:r>
      <w:r w:rsidRPr="005D6D5D">
        <w:rPr>
          <w:sz w:val="20"/>
          <w:szCs w:val="20"/>
          <w:lang w:val="es-CL"/>
        </w:rPr>
        <w:t>de</w:t>
      </w:r>
      <w:r w:rsidRPr="005D6D5D">
        <w:rPr>
          <w:spacing w:val="53"/>
          <w:sz w:val="20"/>
          <w:szCs w:val="20"/>
          <w:lang w:val="es-CL"/>
        </w:rPr>
        <w:t xml:space="preserve"> </w:t>
      </w:r>
      <w:r w:rsidRPr="005D6D5D">
        <w:rPr>
          <w:spacing w:val="-2"/>
          <w:sz w:val="20"/>
          <w:szCs w:val="20"/>
          <w:lang w:val="es-CL"/>
        </w:rPr>
        <w:t>l</w:t>
      </w:r>
      <w:r w:rsidRPr="005D6D5D">
        <w:rPr>
          <w:sz w:val="20"/>
          <w:szCs w:val="20"/>
          <w:lang w:val="es-CL"/>
        </w:rPr>
        <w:t>os propo</w:t>
      </w:r>
      <w:r w:rsidRPr="005D6D5D">
        <w:rPr>
          <w:spacing w:val="-1"/>
          <w:sz w:val="20"/>
          <w:szCs w:val="20"/>
          <w:lang w:val="es-CL"/>
        </w:rPr>
        <w:t>n</w:t>
      </w:r>
      <w:r w:rsidRPr="005D6D5D">
        <w:rPr>
          <w:sz w:val="20"/>
          <w:szCs w:val="20"/>
          <w:lang w:val="es-CL"/>
        </w:rPr>
        <w:t>e</w:t>
      </w:r>
      <w:r w:rsidRPr="005D6D5D">
        <w:rPr>
          <w:spacing w:val="-1"/>
          <w:sz w:val="20"/>
          <w:szCs w:val="20"/>
          <w:lang w:val="es-CL"/>
        </w:rPr>
        <w:t>n</w:t>
      </w:r>
      <w:r w:rsidRPr="005D6D5D">
        <w:rPr>
          <w:sz w:val="20"/>
          <w:szCs w:val="20"/>
          <w:lang w:val="es-CL"/>
        </w:rPr>
        <w:t>te</w:t>
      </w:r>
      <w:r w:rsidRPr="005D6D5D">
        <w:rPr>
          <w:spacing w:val="-3"/>
          <w:sz w:val="20"/>
          <w:szCs w:val="20"/>
          <w:lang w:val="es-CL"/>
        </w:rPr>
        <w:t>s</w:t>
      </w:r>
      <w:r w:rsidRPr="005D6D5D">
        <w:rPr>
          <w:sz w:val="20"/>
          <w:szCs w:val="20"/>
          <w:lang w:val="es-CL"/>
        </w:rPr>
        <w:t>.</w:t>
      </w:r>
    </w:p>
    <w:p w14:paraId="5A8EAED1" w14:textId="77777777" w:rsidR="009F7525" w:rsidRPr="005D6D5D" w:rsidRDefault="009F7525" w:rsidP="005D6D5D">
      <w:pPr>
        <w:kinsoku w:val="0"/>
        <w:overflowPunct w:val="0"/>
        <w:spacing w:line="200" w:lineRule="exact"/>
        <w:ind w:right="36"/>
        <w:jc w:val="both"/>
        <w:rPr>
          <w:sz w:val="20"/>
          <w:szCs w:val="20"/>
          <w:lang w:val="es-CL"/>
        </w:rPr>
      </w:pPr>
    </w:p>
    <w:p w14:paraId="2ED55BC6" w14:textId="77777777" w:rsidR="009F7525" w:rsidRPr="005D6D5D" w:rsidRDefault="009F7525" w:rsidP="005D6D5D">
      <w:pPr>
        <w:kinsoku w:val="0"/>
        <w:overflowPunct w:val="0"/>
        <w:ind w:left="212" w:right="36"/>
        <w:jc w:val="both"/>
        <w:rPr>
          <w:sz w:val="20"/>
          <w:szCs w:val="20"/>
          <w:lang w:val="es-CL"/>
        </w:rPr>
      </w:pPr>
      <w:r w:rsidRPr="005D6D5D">
        <w:rPr>
          <w:b/>
          <w:bCs/>
          <w:sz w:val="20"/>
          <w:szCs w:val="20"/>
          <w:u w:val="thick"/>
          <w:lang w:val="es-CL"/>
        </w:rPr>
        <w:t>Cost</w:t>
      </w:r>
      <w:r w:rsidRPr="005D6D5D">
        <w:rPr>
          <w:b/>
          <w:bCs/>
          <w:spacing w:val="1"/>
          <w:sz w:val="20"/>
          <w:szCs w:val="20"/>
          <w:u w:val="thick"/>
          <w:lang w:val="es-CL"/>
        </w:rPr>
        <w:t>o</w:t>
      </w:r>
      <w:r w:rsidRPr="005D6D5D">
        <w:rPr>
          <w:b/>
          <w:bCs/>
          <w:sz w:val="20"/>
          <w:szCs w:val="20"/>
          <w:u w:val="thick"/>
          <w:lang w:val="es-CL"/>
        </w:rPr>
        <w:t>s</w:t>
      </w:r>
      <w:r w:rsidRPr="005D6D5D">
        <w:rPr>
          <w:b/>
          <w:bCs/>
          <w:spacing w:val="-7"/>
          <w:sz w:val="20"/>
          <w:szCs w:val="20"/>
          <w:u w:val="thick"/>
          <w:lang w:val="es-CL"/>
        </w:rPr>
        <w:t xml:space="preserve"> </w:t>
      </w:r>
      <w:r w:rsidRPr="005D6D5D">
        <w:rPr>
          <w:b/>
          <w:bCs/>
          <w:spacing w:val="-1"/>
          <w:sz w:val="20"/>
          <w:szCs w:val="20"/>
          <w:u w:val="thick"/>
          <w:lang w:val="es-CL"/>
        </w:rPr>
        <w:t>i</w:t>
      </w:r>
      <w:r w:rsidRPr="005D6D5D">
        <w:rPr>
          <w:b/>
          <w:bCs/>
          <w:sz w:val="20"/>
          <w:szCs w:val="20"/>
          <w:u w:val="thick"/>
          <w:lang w:val="es-CL"/>
        </w:rPr>
        <w:t>ncluidos</w:t>
      </w:r>
      <w:r w:rsidRPr="005D6D5D">
        <w:rPr>
          <w:b/>
          <w:bCs/>
          <w:spacing w:val="-6"/>
          <w:sz w:val="20"/>
          <w:szCs w:val="20"/>
          <w:u w:val="thick"/>
          <w:lang w:val="es-CL"/>
        </w:rPr>
        <w:t xml:space="preserve"> </w:t>
      </w:r>
      <w:r w:rsidRPr="005D6D5D">
        <w:rPr>
          <w:b/>
          <w:bCs/>
          <w:sz w:val="20"/>
          <w:szCs w:val="20"/>
          <w:u w:val="thick"/>
          <w:lang w:val="es-CL"/>
        </w:rPr>
        <w:t>en</w:t>
      </w:r>
      <w:r w:rsidRPr="005D6D5D">
        <w:rPr>
          <w:b/>
          <w:bCs/>
          <w:spacing w:val="-7"/>
          <w:sz w:val="20"/>
          <w:szCs w:val="20"/>
          <w:u w:val="thick"/>
          <w:lang w:val="es-CL"/>
        </w:rPr>
        <w:t xml:space="preserve"> </w:t>
      </w:r>
      <w:r w:rsidRPr="005D6D5D">
        <w:rPr>
          <w:b/>
          <w:bCs/>
          <w:sz w:val="20"/>
          <w:szCs w:val="20"/>
          <w:u w:val="thick"/>
          <w:lang w:val="es-CL"/>
        </w:rPr>
        <w:t>el</w:t>
      </w:r>
      <w:r w:rsidRPr="005D6D5D">
        <w:rPr>
          <w:b/>
          <w:bCs/>
          <w:spacing w:val="-6"/>
          <w:sz w:val="20"/>
          <w:szCs w:val="20"/>
          <w:u w:val="thick"/>
          <w:lang w:val="es-CL"/>
        </w:rPr>
        <w:t xml:space="preserve"> </w:t>
      </w:r>
      <w:r w:rsidRPr="005D6D5D">
        <w:rPr>
          <w:b/>
          <w:bCs/>
          <w:sz w:val="20"/>
          <w:szCs w:val="20"/>
          <w:u w:val="thick"/>
          <w:lang w:val="es-CL"/>
        </w:rPr>
        <w:t>p</w:t>
      </w:r>
      <w:r w:rsidRPr="005D6D5D">
        <w:rPr>
          <w:b/>
          <w:bCs/>
          <w:spacing w:val="2"/>
          <w:sz w:val="20"/>
          <w:szCs w:val="20"/>
          <w:u w:val="thick"/>
          <w:lang w:val="es-CL"/>
        </w:rPr>
        <w:t>r</w:t>
      </w:r>
      <w:r w:rsidRPr="005D6D5D">
        <w:rPr>
          <w:b/>
          <w:bCs/>
          <w:sz w:val="20"/>
          <w:szCs w:val="20"/>
          <w:u w:val="thick"/>
          <w:lang w:val="es-CL"/>
        </w:rPr>
        <w:t>e</w:t>
      </w:r>
      <w:r w:rsidRPr="005D6D5D">
        <w:rPr>
          <w:b/>
          <w:bCs/>
          <w:spacing w:val="-1"/>
          <w:sz w:val="20"/>
          <w:szCs w:val="20"/>
          <w:u w:val="thick"/>
          <w:lang w:val="es-CL"/>
        </w:rPr>
        <w:t>c</w:t>
      </w:r>
      <w:r w:rsidRPr="005D6D5D">
        <w:rPr>
          <w:b/>
          <w:bCs/>
          <w:sz w:val="20"/>
          <w:szCs w:val="20"/>
          <w:u w:val="thick"/>
          <w:lang w:val="es-CL"/>
        </w:rPr>
        <w:t>io</w:t>
      </w:r>
    </w:p>
    <w:p w14:paraId="4A2E7839" w14:textId="77777777" w:rsidR="009F7525" w:rsidRPr="005D6D5D" w:rsidRDefault="009F7525" w:rsidP="005D6D5D">
      <w:pPr>
        <w:kinsoku w:val="0"/>
        <w:overflowPunct w:val="0"/>
        <w:spacing w:before="9" w:line="150" w:lineRule="exact"/>
        <w:ind w:right="36"/>
        <w:jc w:val="both"/>
        <w:rPr>
          <w:sz w:val="20"/>
          <w:szCs w:val="20"/>
          <w:lang w:val="es-CL"/>
        </w:rPr>
      </w:pPr>
    </w:p>
    <w:p w14:paraId="73C6EC82" w14:textId="777589DB" w:rsidR="009F7525" w:rsidRDefault="009F7525" w:rsidP="005D6D5D">
      <w:pPr>
        <w:pStyle w:val="Textoindependiente"/>
        <w:kinsoku w:val="0"/>
        <w:overflowPunct w:val="0"/>
        <w:spacing w:before="72"/>
        <w:ind w:right="36"/>
        <w:jc w:val="both"/>
        <w:rPr>
          <w:sz w:val="20"/>
          <w:szCs w:val="20"/>
          <w:lang w:val="es-CL"/>
        </w:rPr>
      </w:pPr>
      <w:r w:rsidRPr="005D6D5D">
        <w:rPr>
          <w:spacing w:val="-1"/>
          <w:sz w:val="20"/>
          <w:szCs w:val="20"/>
          <w:lang w:val="es-CL"/>
        </w:rPr>
        <w:t>E</w:t>
      </w:r>
      <w:r w:rsidRPr="005D6D5D">
        <w:rPr>
          <w:sz w:val="20"/>
          <w:szCs w:val="20"/>
          <w:lang w:val="es-CL"/>
        </w:rPr>
        <w:t>l prec</w:t>
      </w:r>
      <w:r w:rsidRPr="005D6D5D">
        <w:rPr>
          <w:spacing w:val="-1"/>
          <w:sz w:val="20"/>
          <w:szCs w:val="20"/>
          <w:lang w:val="es-CL"/>
        </w:rPr>
        <w:t>i</w:t>
      </w:r>
      <w:r w:rsidRPr="005D6D5D">
        <w:rPr>
          <w:sz w:val="20"/>
          <w:szCs w:val="20"/>
          <w:lang w:val="es-CL"/>
        </w:rPr>
        <w:t>o o</w:t>
      </w:r>
      <w:r w:rsidRPr="005D6D5D">
        <w:rPr>
          <w:spacing w:val="3"/>
          <w:sz w:val="20"/>
          <w:szCs w:val="20"/>
          <w:lang w:val="es-CL"/>
        </w:rPr>
        <w:t>f</w:t>
      </w:r>
      <w:r w:rsidRPr="005D6D5D">
        <w:rPr>
          <w:sz w:val="20"/>
          <w:szCs w:val="20"/>
          <w:lang w:val="es-CL"/>
        </w:rPr>
        <w:t>e</w:t>
      </w:r>
      <w:r w:rsidRPr="005D6D5D">
        <w:rPr>
          <w:spacing w:val="-2"/>
          <w:sz w:val="20"/>
          <w:szCs w:val="20"/>
          <w:lang w:val="es-CL"/>
        </w:rPr>
        <w:t>r</w:t>
      </w:r>
      <w:r w:rsidRPr="005D6D5D">
        <w:rPr>
          <w:sz w:val="20"/>
          <w:szCs w:val="20"/>
          <w:lang w:val="es-CL"/>
        </w:rPr>
        <w:t>ta</w:t>
      </w:r>
      <w:r w:rsidRPr="005D6D5D">
        <w:rPr>
          <w:spacing w:val="-1"/>
          <w:sz w:val="20"/>
          <w:szCs w:val="20"/>
          <w:lang w:val="es-CL"/>
        </w:rPr>
        <w:t>d</w:t>
      </w:r>
      <w:r w:rsidRPr="005D6D5D">
        <w:rPr>
          <w:sz w:val="20"/>
          <w:szCs w:val="20"/>
          <w:lang w:val="es-CL"/>
        </w:rPr>
        <w:t>o por</w:t>
      </w:r>
      <w:r w:rsidRPr="005D6D5D">
        <w:rPr>
          <w:spacing w:val="1"/>
          <w:sz w:val="20"/>
          <w:szCs w:val="20"/>
          <w:lang w:val="es-CL"/>
        </w:rPr>
        <w:t xml:space="preserve"> </w:t>
      </w:r>
      <w:r w:rsidRPr="005D6D5D">
        <w:rPr>
          <w:sz w:val="20"/>
          <w:szCs w:val="20"/>
          <w:lang w:val="es-CL"/>
        </w:rPr>
        <w:t>el</w:t>
      </w:r>
      <w:r w:rsidRPr="005D6D5D">
        <w:rPr>
          <w:spacing w:val="2"/>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trati</w:t>
      </w:r>
      <w:r w:rsidRPr="005D6D5D">
        <w:rPr>
          <w:spacing w:val="-3"/>
          <w:sz w:val="20"/>
          <w:szCs w:val="20"/>
          <w:lang w:val="es-CL"/>
        </w:rPr>
        <w:t>s</w:t>
      </w:r>
      <w:r w:rsidRPr="005D6D5D">
        <w:rPr>
          <w:sz w:val="20"/>
          <w:szCs w:val="20"/>
          <w:lang w:val="es-CL"/>
        </w:rPr>
        <w:t>ta com</w:t>
      </w:r>
      <w:r w:rsidRPr="005D6D5D">
        <w:rPr>
          <w:spacing w:val="-3"/>
          <w:sz w:val="20"/>
          <w:szCs w:val="20"/>
          <w:lang w:val="es-CL"/>
        </w:rPr>
        <w:t>p</w:t>
      </w:r>
      <w:r w:rsidRPr="005D6D5D">
        <w:rPr>
          <w:sz w:val="20"/>
          <w:szCs w:val="20"/>
          <w:lang w:val="es-CL"/>
        </w:rPr>
        <w:t>re</w:t>
      </w:r>
      <w:r w:rsidRPr="005D6D5D">
        <w:rPr>
          <w:spacing w:val="-1"/>
          <w:sz w:val="20"/>
          <w:szCs w:val="20"/>
          <w:lang w:val="es-CL"/>
        </w:rPr>
        <w:t>n</w:t>
      </w:r>
      <w:r w:rsidRPr="005D6D5D">
        <w:rPr>
          <w:sz w:val="20"/>
          <w:szCs w:val="20"/>
          <w:lang w:val="es-CL"/>
        </w:rPr>
        <w:t xml:space="preserve">de </w:t>
      </w:r>
      <w:r w:rsidRPr="005D6D5D">
        <w:rPr>
          <w:spacing w:val="-2"/>
          <w:sz w:val="20"/>
          <w:szCs w:val="20"/>
          <w:lang w:val="es-CL"/>
        </w:rPr>
        <w:t>t</w:t>
      </w:r>
      <w:r w:rsidRPr="005D6D5D">
        <w:rPr>
          <w:sz w:val="20"/>
          <w:szCs w:val="20"/>
          <w:lang w:val="es-CL"/>
        </w:rPr>
        <w:t>o</w:t>
      </w:r>
      <w:r w:rsidRPr="005D6D5D">
        <w:rPr>
          <w:spacing w:val="-1"/>
          <w:sz w:val="20"/>
          <w:szCs w:val="20"/>
          <w:lang w:val="es-CL"/>
        </w:rPr>
        <w:t>d</w:t>
      </w:r>
      <w:r w:rsidRPr="005D6D5D">
        <w:rPr>
          <w:sz w:val="20"/>
          <w:szCs w:val="20"/>
          <w:lang w:val="es-CL"/>
        </w:rPr>
        <w:t>os l</w:t>
      </w:r>
      <w:r w:rsidRPr="005D6D5D">
        <w:rPr>
          <w:spacing w:val="-1"/>
          <w:sz w:val="20"/>
          <w:szCs w:val="20"/>
          <w:lang w:val="es-CL"/>
        </w:rPr>
        <w:t>o</w:t>
      </w:r>
      <w:r w:rsidRPr="005D6D5D">
        <w:rPr>
          <w:sz w:val="20"/>
          <w:szCs w:val="20"/>
          <w:lang w:val="es-CL"/>
        </w:rPr>
        <w:t>s</w:t>
      </w:r>
      <w:r w:rsidRPr="005D6D5D">
        <w:rPr>
          <w:spacing w:val="1"/>
          <w:sz w:val="20"/>
          <w:szCs w:val="20"/>
          <w:lang w:val="es-CL"/>
        </w:rPr>
        <w:t xml:space="preserve"> </w:t>
      </w:r>
      <w:r w:rsidRPr="005D6D5D">
        <w:rPr>
          <w:sz w:val="20"/>
          <w:szCs w:val="20"/>
          <w:lang w:val="es-CL"/>
        </w:rPr>
        <w:t>costos,</w:t>
      </w:r>
      <w:r w:rsidRPr="005D6D5D">
        <w:rPr>
          <w:spacing w:val="2"/>
          <w:sz w:val="20"/>
          <w:szCs w:val="20"/>
          <w:lang w:val="es-CL"/>
        </w:rPr>
        <w:t xml:space="preserve"> </w:t>
      </w:r>
      <w:r w:rsidRPr="005D6D5D">
        <w:rPr>
          <w:sz w:val="20"/>
          <w:szCs w:val="20"/>
          <w:lang w:val="es-CL"/>
        </w:rPr>
        <w:t>prese</w:t>
      </w:r>
      <w:r w:rsidRPr="005D6D5D">
        <w:rPr>
          <w:spacing w:val="-4"/>
          <w:sz w:val="20"/>
          <w:szCs w:val="20"/>
          <w:lang w:val="es-CL"/>
        </w:rPr>
        <w:t>n</w:t>
      </w:r>
      <w:r w:rsidRPr="005D6D5D">
        <w:rPr>
          <w:spacing w:val="-2"/>
          <w:sz w:val="20"/>
          <w:szCs w:val="20"/>
          <w:lang w:val="es-CL"/>
        </w:rPr>
        <w:t>t</w:t>
      </w:r>
      <w:r w:rsidRPr="005D6D5D">
        <w:rPr>
          <w:sz w:val="20"/>
          <w:szCs w:val="20"/>
          <w:lang w:val="es-CL"/>
        </w:rPr>
        <w:t>es y</w:t>
      </w:r>
      <w:r w:rsidRPr="005D6D5D">
        <w:rPr>
          <w:spacing w:val="1"/>
          <w:sz w:val="20"/>
          <w:szCs w:val="20"/>
          <w:lang w:val="es-CL"/>
        </w:rPr>
        <w:t xml:space="preserve"> </w:t>
      </w:r>
      <w:r w:rsidRPr="005D6D5D">
        <w:rPr>
          <w:spacing w:val="3"/>
          <w:sz w:val="20"/>
          <w:szCs w:val="20"/>
          <w:lang w:val="es-CL"/>
        </w:rPr>
        <w:t>f</w:t>
      </w:r>
      <w:r w:rsidRPr="005D6D5D">
        <w:rPr>
          <w:spacing w:val="-3"/>
          <w:sz w:val="20"/>
          <w:szCs w:val="20"/>
          <w:lang w:val="es-CL"/>
        </w:rPr>
        <w:t>u</w:t>
      </w:r>
      <w:r w:rsidRPr="005D6D5D">
        <w:rPr>
          <w:sz w:val="20"/>
          <w:szCs w:val="20"/>
          <w:lang w:val="es-CL"/>
        </w:rPr>
        <w:t>turo</w:t>
      </w:r>
      <w:r w:rsidRPr="005D6D5D">
        <w:rPr>
          <w:spacing w:val="-3"/>
          <w:sz w:val="20"/>
          <w:szCs w:val="20"/>
          <w:lang w:val="es-CL"/>
        </w:rPr>
        <w:t>s</w:t>
      </w:r>
      <w:r w:rsidRPr="005D6D5D">
        <w:rPr>
          <w:sz w:val="20"/>
          <w:szCs w:val="20"/>
          <w:lang w:val="es-CL"/>
        </w:rPr>
        <w:t>,</w:t>
      </w:r>
      <w:r w:rsidRPr="005D6D5D">
        <w:rPr>
          <w:spacing w:val="2"/>
          <w:sz w:val="20"/>
          <w:szCs w:val="20"/>
          <w:lang w:val="es-CL"/>
        </w:rPr>
        <w:t xml:space="preserve"> </w:t>
      </w:r>
      <w:r w:rsidRPr="005D6D5D">
        <w:rPr>
          <w:sz w:val="20"/>
          <w:szCs w:val="20"/>
          <w:lang w:val="es-CL"/>
        </w:rPr>
        <w:t>n</w:t>
      </w:r>
      <w:r w:rsidRPr="005D6D5D">
        <w:rPr>
          <w:spacing w:val="-1"/>
          <w:sz w:val="20"/>
          <w:szCs w:val="20"/>
          <w:lang w:val="es-CL"/>
        </w:rPr>
        <w:t>e</w:t>
      </w:r>
      <w:r w:rsidRPr="005D6D5D">
        <w:rPr>
          <w:sz w:val="20"/>
          <w:szCs w:val="20"/>
          <w:lang w:val="es-CL"/>
        </w:rPr>
        <w:t>ces</w:t>
      </w:r>
      <w:r w:rsidRPr="005D6D5D">
        <w:rPr>
          <w:spacing w:val="-1"/>
          <w:sz w:val="20"/>
          <w:szCs w:val="20"/>
          <w:lang w:val="es-CL"/>
        </w:rPr>
        <w:t>a</w:t>
      </w:r>
      <w:r w:rsidRPr="005D6D5D">
        <w:rPr>
          <w:sz w:val="20"/>
          <w:szCs w:val="20"/>
          <w:lang w:val="es-CL"/>
        </w:rPr>
        <w:t>r</w:t>
      </w:r>
      <w:r w:rsidRPr="005D6D5D">
        <w:rPr>
          <w:spacing w:val="-2"/>
          <w:sz w:val="20"/>
          <w:szCs w:val="20"/>
          <w:lang w:val="es-CL"/>
        </w:rPr>
        <w:t>i</w:t>
      </w:r>
      <w:r w:rsidRPr="005D6D5D">
        <w:rPr>
          <w:sz w:val="20"/>
          <w:szCs w:val="20"/>
          <w:lang w:val="es-CL"/>
        </w:rPr>
        <w:t>os</w:t>
      </w:r>
      <w:r w:rsidRPr="005D6D5D">
        <w:rPr>
          <w:spacing w:val="-2"/>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 xml:space="preserve">ra </w:t>
      </w:r>
      <w:r w:rsidRPr="005D6D5D">
        <w:rPr>
          <w:spacing w:val="-2"/>
          <w:sz w:val="20"/>
          <w:szCs w:val="20"/>
          <w:lang w:val="es-CL"/>
        </w:rPr>
        <w:t>l</w:t>
      </w:r>
      <w:r w:rsidRPr="005D6D5D">
        <w:rPr>
          <w:sz w:val="20"/>
          <w:szCs w:val="20"/>
          <w:lang w:val="es-CL"/>
        </w:rPr>
        <w:t>a</w:t>
      </w:r>
      <w:r w:rsidRPr="005D6D5D">
        <w:rPr>
          <w:spacing w:val="11"/>
          <w:sz w:val="20"/>
          <w:szCs w:val="20"/>
          <w:lang w:val="es-CL"/>
        </w:rPr>
        <w:t xml:space="preserve"> </w:t>
      </w:r>
      <w:r w:rsidRPr="005D6D5D">
        <w:rPr>
          <w:sz w:val="20"/>
          <w:szCs w:val="20"/>
          <w:lang w:val="es-CL"/>
        </w:rPr>
        <w:t>prestac</w:t>
      </w:r>
      <w:r w:rsidRPr="005D6D5D">
        <w:rPr>
          <w:spacing w:val="-2"/>
          <w:sz w:val="20"/>
          <w:szCs w:val="20"/>
          <w:lang w:val="es-CL"/>
        </w:rPr>
        <w:t>i</w:t>
      </w:r>
      <w:r w:rsidRPr="005D6D5D">
        <w:rPr>
          <w:sz w:val="20"/>
          <w:szCs w:val="20"/>
          <w:lang w:val="es-CL"/>
        </w:rPr>
        <w:t>ón</w:t>
      </w:r>
      <w:r w:rsidRPr="005D6D5D">
        <w:rPr>
          <w:spacing w:val="11"/>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l</w:t>
      </w:r>
      <w:r w:rsidRPr="005D6D5D">
        <w:rPr>
          <w:spacing w:val="10"/>
          <w:sz w:val="20"/>
          <w:szCs w:val="20"/>
          <w:lang w:val="es-CL"/>
        </w:rPr>
        <w:t xml:space="preserve"> </w:t>
      </w:r>
      <w:r w:rsidRPr="005D6D5D">
        <w:rPr>
          <w:sz w:val="20"/>
          <w:szCs w:val="20"/>
          <w:lang w:val="es-CL"/>
        </w:rPr>
        <w:t>ser</w:t>
      </w:r>
      <w:r w:rsidRPr="005D6D5D">
        <w:rPr>
          <w:spacing w:val="-2"/>
          <w:sz w:val="20"/>
          <w:szCs w:val="20"/>
          <w:lang w:val="es-CL"/>
        </w:rPr>
        <w:t>vi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11"/>
          <w:sz w:val="20"/>
          <w:szCs w:val="20"/>
          <w:lang w:val="es-CL"/>
        </w:rPr>
        <w:t xml:space="preserve"> </w:t>
      </w:r>
      <w:r w:rsidRPr="005D6D5D">
        <w:rPr>
          <w:sz w:val="20"/>
          <w:szCs w:val="20"/>
          <w:lang w:val="es-CL"/>
        </w:rPr>
        <w:t>a</w:t>
      </w:r>
      <w:r w:rsidRPr="005D6D5D">
        <w:rPr>
          <w:spacing w:val="11"/>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tr</w:t>
      </w:r>
      <w:r w:rsidRPr="005D6D5D">
        <w:rPr>
          <w:spacing w:val="-3"/>
          <w:sz w:val="20"/>
          <w:szCs w:val="20"/>
          <w:lang w:val="es-CL"/>
        </w:rPr>
        <w:t>a</w:t>
      </w:r>
      <w:r w:rsidRPr="005D6D5D">
        <w:rPr>
          <w:sz w:val="20"/>
          <w:szCs w:val="20"/>
          <w:lang w:val="es-CL"/>
        </w:rPr>
        <w:t>ta</w:t>
      </w:r>
      <w:r w:rsidRPr="005D6D5D">
        <w:rPr>
          <w:spacing w:val="-2"/>
          <w:sz w:val="20"/>
          <w:szCs w:val="20"/>
          <w:lang w:val="es-CL"/>
        </w:rPr>
        <w:t>r</w:t>
      </w:r>
      <w:r w:rsidRPr="005D6D5D">
        <w:rPr>
          <w:sz w:val="20"/>
          <w:szCs w:val="20"/>
          <w:lang w:val="es-CL"/>
        </w:rPr>
        <w:t>,</w:t>
      </w:r>
      <w:r w:rsidRPr="005D6D5D">
        <w:rPr>
          <w:spacing w:val="12"/>
          <w:sz w:val="20"/>
          <w:szCs w:val="20"/>
          <w:lang w:val="es-CL"/>
        </w:rPr>
        <w:t xml:space="preserve"> </w:t>
      </w:r>
      <w:r w:rsidRPr="005D6D5D">
        <w:rPr>
          <w:spacing w:val="-2"/>
          <w:sz w:val="20"/>
          <w:szCs w:val="20"/>
          <w:lang w:val="es-CL"/>
        </w:rPr>
        <w:t>i</w:t>
      </w:r>
      <w:r w:rsidRPr="005D6D5D">
        <w:rPr>
          <w:sz w:val="20"/>
          <w:szCs w:val="20"/>
          <w:lang w:val="es-CL"/>
        </w:rPr>
        <w:t>nc</w:t>
      </w:r>
      <w:r w:rsidRPr="005D6D5D">
        <w:rPr>
          <w:spacing w:val="-2"/>
          <w:sz w:val="20"/>
          <w:szCs w:val="20"/>
          <w:lang w:val="es-CL"/>
        </w:rPr>
        <w:t>l</w:t>
      </w:r>
      <w:r w:rsidRPr="005D6D5D">
        <w:rPr>
          <w:sz w:val="20"/>
          <w:szCs w:val="20"/>
          <w:lang w:val="es-CL"/>
        </w:rPr>
        <w:t>u</w:t>
      </w:r>
      <w:r w:rsidRPr="005D6D5D">
        <w:rPr>
          <w:spacing w:val="-3"/>
          <w:sz w:val="20"/>
          <w:szCs w:val="20"/>
          <w:lang w:val="es-CL"/>
        </w:rPr>
        <w:t>y</w:t>
      </w:r>
      <w:r w:rsidRPr="005D6D5D">
        <w:rPr>
          <w:sz w:val="20"/>
          <w:szCs w:val="20"/>
          <w:lang w:val="es-CL"/>
        </w:rPr>
        <w:t>e</w:t>
      </w:r>
      <w:r w:rsidRPr="005D6D5D">
        <w:rPr>
          <w:spacing w:val="-1"/>
          <w:sz w:val="20"/>
          <w:szCs w:val="20"/>
          <w:lang w:val="es-CL"/>
        </w:rPr>
        <w:t>n</w:t>
      </w:r>
      <w:r w:rsidRPr="005D6D5D">
        <w:rPr>
          <w:sz w:val="20"/>
          <w:szCs w:val="20"/>
          <w:lang w:val="es-CL"/>
        </w:rPr>
        <w:t>do</w:t>
      </w:r>
      <w:r w:rsidRPr="005D6D5D">
        <w:rPr>
          <w:spacing w:val="11"/>
          <w:sz w:val="20"/>
          <w:szCs w:val="20"/>
          <w:lang w:val="es-CL"/>
        </w:rPr>
        <w:t xml:space="preserve"> </w:t>
      </w:r>
      <w:r w:rsidRPr="005D6D5D">
        <w:rPr>
          <w:sz w:val="20"/>
          <w:szCs w:val="20"/>
          <w:lang w:val="es-CL"/>
        </w:rPr>
        <w:t>costos</w:t>
      </w:r>
      <w:r w:rsidRPr="005D6D5D">
        <w:rPr>
          <w:spacing w:val="16"/>
          <w:sz w:val="20"/>
          <w:szCs w:val="20"/>
          <w:lang w:val="es-CL"/>
        </w:rPr>
        <w:t xml:space="preserve"> </w:t>
      </w:r>
      <w:r w:rsidRPr="005D6D5D">
        <w:rPr>
          <w:sz w:val="20"/>
          <w:szCs w:val="20"/>
          <w:lang w:val="es-CL"/>
        </w:rPr>
        <w:t>de</w:t>
      </w:r>
      <w:r w:rsidRPr="005D6D5D">
        <w:rPr>
          <w:spacing w:val="11"/>
          <w:sz w:val="20"/>
          <w:szCs w:val="20"/>
          <w:lang w:val="es-CL"/>
        </w:rPr>
        <w:t xml:space="preserve"> </w:t>
      </w:r>
      <w:r w:rsidRPr="005D6D5D">
        <w:rPr>
          <w:spacing w:val="-2"/>
          <w:sz w:val="20"/>
          <w:szCs w:val="20"/>
          <w:lang w:val="es-CL"/>
        </w:rPr>
        <w:t>i</w:t>
      </w:r>
      <w:r w:rsidRPr="005D6D5D">
        <w:rPr>
          <w:sz w:val="20"/>
          <w:szCs w:val="20"/>
          <w:lang w:val="es-CL"/>
        </w:rPr>
        <w:t>ns</w:t>
      </w:r>
      <w:r w:rsidRPr="005D6D5D">
        <w:rPr>
          <w:spacing w:val="-4"/>
          <w:sz w:val="20"/>
          <w:szCs w:val="20"/>
          <w:lang w:val="es-CL"/>
        </w:rPr>
        <w:t>u</w:t>
      </w:r>
      <w:r w:rsidRPr="005D6D5D">
        <w:rPr>
          <w:sz w:val="20"/>
          <w:szCs w:val="20"/>
          <w:lang w:val="es-CL"/>
        </w:rPr>
        <w:t>m</w:t>
      </w:r>
      <w:r w:rsidRPr="005D6D5D">
        <w:rPr>
          <w:spacing w:val="-3"/>
          <w:sz w:val="20"/>
          <w:szCs w:val="20"/>
          <w:lang w:val="es-CL"/>
        </w:rPr>
        <w:t>o</w:t>
      </w:r>
      <w:r w:rsidRPr="005D6D5D">
        <w:rPr>
          <w:sz w:val="20"/>
          <w:szCs w:val="20"/>
          <w:lang w:val="es-CL"/>
        </w:rPr>
        <w:t>s,</w:t>
      </w:r>
      <w:r w:rsidRPr="005D6D5D">
        <w:rPr>
          <w:spacing w:val="12"/>
          <w:sz w:val="20"/>
          <w:szCs w:val="20"/>
          <w:lang w:val="es-CL"/>
        </w:rPr>
        <w:t xml:space="preserve"> </w:t>
      </w:r>
      <w:r w:rsidRPr="005D6D5D">
        <w:rPr>
          <w:sz w:val="20"/>
          <w:szCs w:val="20"/>
          <w:lang w:val="es-CL"/>
        </w:rPr>
        <w:t>m</w:t>
      </w:r>
      <w:r w:rsidRPr="005D6D5D">
        <w:rPr>
          <w:spacing w:val="-3"/>
          <w:sz w:val="20"/>
          <w:szCs w:val="20"/>
          <w:lang w:val="es-CL"/>
        </w:rPr>
        <w:t>a</w:t>
      </w:r>
      <w:r w:rsidRPr="005D6D5D">
        <w:rPr>
          <w:sz w:val="20"/>
          <w:szCs w:val="20"/>
          <w:lang w:val="es-CL"/>
        </w:rPr>
        <w:t>teri</w:t>
      </w:r>
      <w:r w:rsidRPr="005D6D5D">
        <w:rPr>
          <w:spacing w:val="-1"/>
          <w:sz w:val="20"/>
          <w:szCs w:val="20"/>
          <w:lang w:val="es-CL"/>
        </w:rPr>
        <w:t>a</w:t>
      </w:r>
      <w:r w:rsidRPr="005D6D5D">
        <w:rPr>
          <w:spacing w:val="-2"/>
          <w:sz w:val="20"/>
          <w:szCs w:val="20"/>
          <w:lang w:val="es-CL"/>
        </w:rPr>
        <w:t>l</w:t>
      </w:r>
      <w:r w:rsidRPr="005D6D5D">
        <w:rPr>
          <w:sz w:val="20"/>
          <w:szCs w:val="20"/>
          <w:lang w:val="es-CL"/>
        </w:rPr>
        <w:t>es,</w:t>
      </w:r>
      <w:r w:rsidRPr="005D6D5D">
        <w:rPr>
          <w:spacing w:val="10"/>
          <w:sz w:val="20"/>
          <w:szCs w:val="20"/>
          <w:lang w:val="es-CL"/>
        </w:rPr>
        <w:t xml:space="preserve"> </w:t>
      </w:r>
      <w:r w:rsidRPr="005D6D5D">
        <w:rPr>
          <w:spacing w:val="-2"/>
          <w:sz w:val="20"/>
          <w:szCs w:val="20"/>
          <w:lang w:val="es-CL"/>
        </w:rPr>
        <w:t>i</w:t>
      </w:r>
      <w:r w:rsidRPr="005D6D5D">
        <w:rPr>
          <w:sz w:val="20"/>
          <w:szCs w:val="20"/>
          <w:lang w:val="es-CL"/>
        </w:rPr>
        <w:t>nsta</w:t>
      </w:r>
      <w:r w:rsidRPr="005D6D5D">
        <w:rPr>
          <w:spacing w:val="-1"/>
          <w:sz w:val="20"/>
          <w:szCs w:val="20"/>
          <w:lang w:val="es-CL"/>
        </w:rPr>
        <w:t>l</w:t>
      </w:r>
      <w:r w:rsidRPr="005D6D5D">
        <w:rPr>
          <w:sz w:val="20"/>
          <w:szCs w:val="20"/>
          <w:lang w:val="es-CL"/>
        </w:rPr>
        <w:t>ac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 a</w:t>
      </w:r>
      <w:r w:rsidRPr="005D6D5D">
        <w:rPr>
          <w:spacing w:val="-1"/>
          <w:sz w:val="20"/>
          <w:szCs w:val="20"/>
          <w:lang w:val="es-CL"/>
        </w:rPr>
        <w:t>d</w:t>
      </w:r>
      <w:r w:rsidRPr="005D6D5D">
        <w:rPr>
          <w:sz w:val="20"/>
          <w:szCs w:val="20"/>
          <w:lang w:val="es-CL"/>
        </w:rPr>
        <w:t>m</w:t>
      </w:r>
      <w:r w:rsidRPr="005D6D5D">
        <w:rPr>
          <w:spacing w:val="-2"/>
          <w:sz w:val="20"/>
          <w:szCs w:val="20"/>
          <w:lang w:val="es-CL"/>
        </w:rPr>
        <w:t>i</w:t>
      </w:r>
      <w:r w:rsidRPr="005D6D5D">
        <w:rPr>
          <w:sz w:val="20"/>
          <w:szCs w:val="20"/>
          <w:lang w:val="es-CL"/>
        </w:rPr>
        <w:t>n</w:t>
      </w:r>
      <w:r w:rsidRPr="005D6D5D">
        <w:rPr>
          <w:spacing w:val="-2"/>
          <w:sz w:val="20"/>
          <w:szCs w:val="20"/>
          <w:lang w:val="es-CL"/>
        </w:rPr>
        <w:t>i</w:t>
      </w:r>
      <w:r w:rsidRPr="005D6D5D">
        <w:rPr>
          <w:sz w:val="20"/>
          <w:szCs w:val="20"/>
          <w:lang w:val="es-CL"/>
        </w:rPr>
        <w:t>strac</w:t>
      </w:r>
      <w:r w:rsidRPr="005D6D5D">
        <w:rPr>
          <w:spacing w:val="-2"/>
          <w:sz w:val="20"/>
          <w:szCs w:val="20"/>
          <w:lang w:val="es-CL"/>
        </w:rPr>
        <w:t>i</w:t>
      </w:r>
      <w:r w:rsidRPr="005D6D5D">
        <w:rPr>
          <w:sz w:val="20"/>
          <w:szCs w:val="20"/>
          <w:lang w:val="es-CL"/>
        </w:rPr>
        <w:t>ó</w:t>
      </w:r>
      <w:r w:rsidRPr="005D6D5D">
        <w:rPr>
          <w:spacing w:val="-1"/>
          <w:sz w:val="20"/>
          <w:szCs w:val="20"/>
          <w:lang w:val="es-CL"/>
        </w:rPr>
        <w:t>n</w:t>
      </w:r>
      <w:r w:rsidRPr="005D6D5D">
        <w:rPr>
          <w:sz w:val="20"/>
          <w:szCs w:val="20"/>
          <w:lang w:val="es-CL"/>
        </w:rPr>
        <w:t>,</w:t>
      </w:r>
      <w:r w:rsidRPr="005D6D5D">
        <w:rPr>
          <w:spacing w:val="59"/>
          <w:sz w:val="20"/>
          <w:szCs w:val="20"/>
          <w:lang w:val="es-CL"/>
        </w:rPr>
        <w:t xml:space="preserve"> </w:t>
      </w:r>
      <w:r w:rsidR="004529E0" w:rsidRPr="005D6D5D">
        <w:rPr>
          <w:spacing w:val="-2"/>
          <w:sz w:val="20"/>
          <w:szCs w:val="20"/>
          <w:lang w:val="es-CL"/>
        </w:rPr>
        <w:t>t</w:t>
      </w:r>
      <w:r w:rsidR="004529E0" w:rsidRPr="005D6D5D">
        <w:rPr>
          <w:sz w:val="20"/>
          <w:szCs w:val="20"/>
          <w:lang w:val="es-CL"/>
        </w:rPr>
        <w:t>ra</w:t>
      </w:r>
      <w:r w:rsidR="004529E0" w:rsidRPr="005D6D5D">
        <w:rPr>
          <w:spacing w:val="-1"/>
          <w:sz w:val="20"/>
          <w:szCs w:val="20"/>
          <w:lang w:val="es-CL"/>
        </w:rPr>
        <w:t>n</w:t>
      </w:r>
      <w:r w:rsidR="004529E0" w:rsidRPr="005D6D5D">
        <w:rPr>
          <w:sz w:val="20"/>
          <w:szCs w:val="20"/>
          <w:lang w:val="es-CL"/>
        </w:rPr>
        <w:t>sp</w:t>
      </w:r>
      <w:r w:rsidR="004529E0" w:rsidRPr="005D6D5D">
        <w:rPr>
          <w:spacing w:val="-1"/>
          <w:sz w:val="20"/>
          <w:szCs w:val="20"/>
          <w:lang w:val="es-CL"/>
        </w:rPr>
        <w:t>o</w:t>
      </w:r>
      <w:r w:rsidR="004529E0" w:rsidRPr="005D6D5D">
        <w:rPr>
          <w:spacing w:val="-2"/>
          <w:sz w:val="20"/>
          <w:szCs w:val="20"/>
          <w:lang w:val="es-CL"/>
        </w:rPr>
        <w:t>r</w:t>
      </w:r>
      <w:r w:rsidR="004529E0" w:rsidRPr="005D6D5D">
        <w:rPr>
          <w:sz w:val="20"/>
          <w:szCs w:val="20"/>
          <w:lang w:val="es-CL"/>
        </w:rPr>
        <w:t>te, alimentación, impuestos</w:t>
      </w:r>
      <w:r w:rsidRPr="005D6D5D">
        <w:rPr>
          <w:sz w:val="20"/>
          <w:szCs w:val="20"/>
          <w:lang w:val="es-CL"/>
        </w:rPr>
        <w:t>,</w:t>
      </w:r>
      <w:r w:rsidRPr="005D6D5D">
        <w:rPr>
          <w:spacing w:val="59"/>
          <w:sz w:val="20"/>
          <w:szCs w:val="20"/>
          <w:lang w:val="es-CL"/>
        </w:rPr>
        <w:t xml:space="preserve"> </w:t>
      </w:r>
      <w:r w:rsidRPr="005D6D5D">
        <w:rPr>
          <w:sz w:val="20"/>
          <w:szCs w:val="20"/>
          <w:lang w:val="es-CL"/>
        </w:rPr>
        <w:t>r</w:t>
      </w:r>
      <w:r w:rsidRPr="005D6D5D">
        <w:rPr>
          <w:spacing w:val="-3"/>
          <w:sz w:val="20"/>
          <w:szCs w:val="20"/>
          <w:lang w:val="es-CL"/>
        </w:rPr>
        <w:t>e</w:t>
      </w:r>
      <w:r w:rsidRPr="005D6D5D">
        <w:rPr>
          <w:sz w:val="20"/>
          <w:szCs w:val="20"/>
          <w:lang w:val="es-CL"/>
        </w:rPr>
        <w:t>mu</w:t>
      </w:r>
      <w:r w:rsidRPr="005D6D5D">
        <w:rPr>
          <w:spacing w:val="-1"/>
          <w:sz w:val="20"/>
          <w:szCs w:val="20"/>
          <w:lang w:val="es-CL"/>
        </w:rPr>
        <w:t>n</w:t>
      </w:r>
      <w:r w:rsidRPr="005D6D5D">
        <w:rPr>
          <w:sz w:val="20"/>
          <w:szCs w:val="20"/>
          <w:lang w:val="es-CL"/>
        </w:rPr>
        <w:t>er</w:t>
      </w:r>
      <w:r w:rsidRPr="005D6D5D">
        <w:rPr>
          <w:spacing w:val="-3"/>
          <w:sz w:val="20"/>
          <w:szCs w:val="20"/>
          <w:lang w:val="es-CL"/>
        </w:rPr>
        <w:t>a</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w:t>
      </w:r>
      <w:r w:rsidRPr="005D6D5D">
        <w:rPr>
          <w:spacing w:val="60"/>
          <w:sz w:val="20"/>
          <w:szCs w:val="20"/>
          <w:lang w:val="es-CL"/>
        </w:rPr>
        <w:t xml:space="preserve"> </w:t>
      </w:r>
      <w:r w:rsidRPr="005D6D5D">
        <w:rPr>
          <w:sz w:val="20"/>
          <w:szCs w:val="20"/>
          <w:lang w:val="es-CL"/>
        </w:rPr>
        <w:t>y</w:t>
      </w:r>
      <w:r w:rsidRPr="005D6D5D">
        <w:rPr>
          <w:spacing w:val="58"/>
          <w:sz w:val="20"/>
          <w:szCs w:val="20"/>
          <w:lang w:val="es-CL"/>
        </w:rPr>
        <w:t xml:space="preserve"> </w:t>
      </w:r>
      <w:r w:rsidRPr="005D6D5D">
        <w:rPr>
          <w:sz w:val="20"/>
          <w:szCs w:val="20"/>
          <w:lang w:val="es-CL"/>
        </w:rPr>
        <w:t>coti</w:t>
      </w:r>
      <w:r w:rsidRPr="005D6D5D">
        <w:rPr>
          <w:spacing w:val="-3"/>
          <w:sz w:val="20"/>
          <w:szCs w:val="20"/>
          <w:lang w:val="es-CL"/>
        </w:rPr>
        <w:t>z</w:t>
      </w:r>
      <w:r w:rsidRPr="005D6D5D">
        <w:rPr>
          <w:sz w:val="20"/>
          <w:szCs w:val="20"/>
          <w:lang w:val="es-CL"/>
        </w:rPr>
        <w:t>ac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w:t>
      </w:r>
      <w:r w:rsidRPr="005D6D5D">
        <w:rPr>
          <w:spacing w:val="60"/>
          <w:sz w:val="20"/>
          <w:szCs w:val="20"/>
          <w:lang w:val="es-CL"/>
        </w:rPr>
        <w:t xml:space="preserve"> </w:t>
      </w:r>
      <w:r w:rsidRPr="005D6D5D">
        <w:rPr>
          <w:sz w:val="20"/>
          <w:szCs w:val="20"/>
          <w:lang w:val="es-CL"/>
        </w:rPr>
        <w:t>de</w:t>
      </w:r>
      <w:r w:rsidRPr="005D6D5D">
        <w:rPr>
          <w:spacing w:val="60"/>
          <w:sz w:val="20"/>
          <w:szCs w:val="20"/>
          <w:lang w:val="es-CL"/>
        </w:rPr>
        <w:t xml:space="preserve"> </w:t>
      </w:r>
      <w:r w:rsidRPr="005D6D5D">
        <w:rPr>
          <w:sz w:val="20"/>
          <w:szCs w:val="20"/>
          <w:lang w:val="es-CL"/>
        </w:rPr>
        <w:t>s</w:t>
      </w:r>
      <w:r w:rsidRPr="005D6D5D">
        <w:rPr>
          <w:spacing w:val="-3"/>
          <w:sz w:val="20"/>
          <w:szCs w:val="20"/>
          <w:lang w:val="es-CL"/>
        </w:rPr>
        <w:t>e</w:t>
      </w:r>
      <w:r w:rsidRPr="005D6D5D">
        <w:rPr>
          <w:spacing w:val="1"/>
          <w:sz w:val="20"/>
          <w:szCs w:val="20"/>
          <w:lang w:val="es-CL"/>
        </w:rPr>
        <w:t>g</w:t>
      </w:r>
      <w:r w:rsidRPr="005D6D5D">
        <w:rPr>
          <w:sz w:val="20"/>
          <w:szCs w:val="20"/>
          <w:lang w:val="es-CL"/>
        </w:rPr>
        <w:t>ur</w:t>
      </w:r>
      <w:r w:rsidRPr="005D6D5D">
        <w:rPr>
          <w:spacing w:val="-3"/>
          <w:sz w:val="20"/>
          <w:szCs w:val="20"/>
          <w:lang w:val="es-CL"/>
        </w:rPr>
        <w:t>i</w:t>
      </w:r>
      <w:r w:rsidRPr="005D6D5D">
        <w:rPr>
          <w:sz w:val="20"/>
          <w:szCs w:val="20"/>
          <w:lang w:val="es-CL"/>
        </w:rPr>
        <w:t>d</w:t>
      </w:r>
      <w:r w:rsidRPr="005D6D5D">
        <w:rPr>
          <w:spacing w:val="-1"/>
          <w:sz w:val="20"/>
          <w:szCs w:val="20"/>
          <w:lang w:val="es-CL"/>
        </w:rPr>
        <w:t>a</w:t>
      </w:r>
      <w:r w:rsidRPr="005D6D5D">
        <w:rPr>
          <w:sz w:val="20"/>
          <w:szCs w:val="20"/>
          <w:lang w:val="es-CL"/>
        </w:rPr>
        <w:t>d soc</w:t>
      </w:r>
      <w:r w:rsidRPr="005D6D5D">
        <w:rPr>
          <w:spacing w:val="-2"/>
          <w:sz w:val="20"/>
          <w:szCs w:val="20"/>
          <w:lang w:val="es-CL"/>
        </w:rPr>
        <w:t>i</w:t>
      </w:r>
      <w:r w:rsidRPr="005D6D5D">
        <w:rPr>
          <w:sz w:val="20"/>
          <w:szCs w:val="20"/>
          <w:lang w:val="es-CL"/>
        </w:rPr>
        <w:t>a</w:t>
      </w:r>
      <w:r w:rsidRPr="005D6D5D">
        <w:rPr>
          <w:spacing w:val="-2"/>
          <w:sz w:val="20"/>
          <w:szCs w:val="20"/>
          <w:lang w:val="es-CL"/>
        </w:rPr>
        <w:t>l</w:t>
      </w:r>
      <w:r w:rsidRPr="005D6D5D">
        <w:rPr>
          <w:sz w:val="20"/>
          <w:szCs w:val="20"/>
          <w:lang w:val="es-CL"/>
        </w:rPr>
        <w:t>,</w:t>
      </w:r>
      <w:r w:rsidRPr="005D6D5D">
        <w:rPr>
          <w:spacing w:val="11"/>
          <w:sz w:val="20"/>
          <w:szCs w:val="20"/>
          <w:lang w:val="es-CL"/>
        </w:rPr>
        <w:t xml:space="preserve"> </w:t>
      </w:r>
      <w:r w:rsidRPr="005D6D5D">
        <w:rPr>
          <w:sz w:val="20"/>
          <w:szCs w:val="20"/>
          <w:lang w:val="es-CL"/>
        </w:rPr>
        <w:t>se</w:t>
      </w:r>
      <w:r w:rsidRPr="005D6D5D">
        <w:rPr>
          <w:spacing w:val="1"/>
          <w:sz w:val="20"/>
          <w:szCs w:val="20"/>
          <w:lang w:val="es-CL"/>
        </w:rPr>
        <w:t>g</w:t>
      </w:r>
      <w:r w:rsidRPr="005D6D5D">
        <w:rPr>
          <w:spacing w:val="-3"/>
          <w:sz w:val="20"/>
          <w:szCs w:val="20"/>
          <w:lang w:val="es-CL"/>
        </w:rPr>
        <w:t>u</w:t>
      </w:r>
      <w:r w:rsidRPr="005D6D5D">
        <w:rPr>
          <w:sz w:val="20"/>
          <w:szCs w:val="20"/>
          <w:lang w:val="es-CL"/>
        </w:rPr>
        <w:t>ros,</w:t>
      </w:r>
      <w:r w:rsidRPr="005D6D5D">
        <w:rPr>
          <w:spacing w:val="11"/>
          <w:sz w:val="20"/>
          <w:szCs w:val="20"/>
          <w:lang w:val="es-CL"/>
        </w:rPr>
        <w:t xml:space="preserve"> </w:t>
      </w:r>
      <w:r w:rsidRPr="005D6D5D">
        <w:rPr>
          <w:sz w:val="20"/>
          <w:szCs w:val="20"/>
          <w:lang w:val="es-CL"/>
        </w:rPr>
        <w:t>y</w:t>
      </w:r>
      <w:r w:rsidRPr="005D6D5D">
        <w:rPr>
          <w:spacing w:val="8"/>
          <w:sz w:val="20"/>
          <w:szCs w:val="20"/>
          <w:lang w:val="es-CL"/>
        </w:rPr>
        <w:t xml:space="preserve"> </w:t>
      </w:r>
      <w:r w:rsidRPr="005D6D5D">
        <w:rPr>
          <w:sz w:val="20"/>
          <w:szCs w:val="20"/>
          <w:lang w:val="es-CL"/>
        </w:rPr>
        <w:t>en</w:t>
      </w:r>
      <w:r w:rsidRPr="005D6D5D">
        <w:rPr>
          <w:spacing w:val="9"/>
          <w:sz w:val="20"/>
          <w:szCs w:val="20"/>
          <w:lang w:val="es-CL"/>
        </w:rPr>
        <w:t xml:space="preserve"> </w:t>
      </w:r>
      <w:r w:rsidRPr="005D6D5D">
        <w:rPr>
          <w:spacing w:val="1"/>
          <w:sz w:val="20"/>
          <w:szCs w:val="20"/>
          <w:lang w:val="es-CL"/>
        </w:rPr>
        <w:t>g</w:t>
      </w:r>
      <w:r w:rsidRPr="005D6D5D">
        <w:rPr>
          <w:spacing w:val="-3"/>
          <w:sz w:val="20"/>
          <w:szCs w:val="20"/>
          <w:lang w:val="es-CL"/>
        </w:rPr>
        <w:t>e</w:t>
      </w:r>
      <w:r w:rsidRPr="005D6D5D">
        <w:rPr>
          <w:sz w:val="20"/>
          <w:szCs w:val="20"/>
          <w:lang w:val="es-CL"/>
        </w:rPr>
        <w:t>n</w:t>
      </w:r>
      <w:r w:rsidRPr="005D6D5D">
        <w:rPr>
          <w:spacing w:val="-1"/>
          <w:sz w:val="20"/>
          <w:szCs w:val="20"/>
          <w:lang w:val="es-CL"/>
        </w:rPr>
        <w:t>e</w:t>
      </w:r>
      <w:r w:rsidRPr="005D6D5D">
        <w:rPr>
          <w:sz w:val="20"/>
          <w:szCs w:val="20"/>
          <w:lang w:val="es-CL"/>
        </w:rPr>
        <w:t>ral</w:t>
      </w:r>
      <w:r w:rsidRPr="005D6D5D">
        <w:rPr>
          <w:spacing w:val="9"/>
          <w:sz w:val="20"/>
          <w:szCs w:val="20"/>
          <w:lang w:val="es-CL"/>
        </w:rPr>
        <w:t xml:space="preserve"> </w:t>
      </w:r>
      <w:r w:rsidRPr="005D6D5D">
        <w:rPr>
          <w:sz w:val="20"/>
          <w:szCs w:val="20"/>
          <w:lang w:val="es-CL"/>
        </w:rPr>
        <w:t>cu</w:t>
      </w:r>
      <w:r w:rsidRPr="005D6D5D">
        <w:rPr>
          <w:spacing w:val="-1"/>
          <w:sz w:val="20"/>
          <w:szCs w:val="20"/>
          <w:lang w:val="es-CL"/>
        </w:rPr>
        <w:t>a</w:t>
      </w:r>
      <w:r w:rsidRPr="005D6D5D">
        <w:rPr>
          <w:spacing w:val="-2"/>
          <w:sz w:val="20"/>
          <w:szCs w:val="20"/>
          <w:lang w:val="es-CL"/>
        </w:rPr>
        <w:t>l</w:t>
      </w:r>
      <w:r w:rsidRPr="005D6D5D">
        <w:rPr>
          <w:spacing w:val="1"/>
          <w:sz w:val="20"/>
          <w:szCs w:val="20"/>
          <w:lang w:val="es-CL"/>
        </w:rPr>
        <w:t>q</w:t>
      </w:r>
      <w:r w:rsidRPr="005D6D5D">
        <w:rPr>
          <w:sz w:val="20"/>
          <w:szCs w:val="20"/>
          <w:lang w:val="es-CL"/>
        </w:rPr>
        <w:t>u</w:t>
      </w:r>
      <w:r w:rsidRPr="005D6D5D">
        <w:rPr>
          <w:spacing w:val="-2"/>
          <w:sz w:val="20"/>
          <w:szCs w:val="20"/>
          <w:lang w:val="es-CL"/>
        </w:rPr>
        <w:t>i</w:t>
      </w:r>
      <w:r w:rsidRPr="005D6D5D">
        <w:rPr>
          <w:sz w:val="20"/>
          <w:szCs w:val="20"/>
          <w:lang w:val="es-CL"/>
        </w:rPr>
        <w:t>er</w:t>
      </w:r>
      <w:r w:rsidRPr="005D6D5D">
        <w:rPr>
          <w:spacing w:val="11"/>
          <w:sz w:val="20"/>
          <w:szCs w:val="20"/>
          <w:lang w:val="es-CL"/>
        </w:rPr>
        <w:t xml:space="preserve"> </w:t>
      </w:r>
      <w:r w:rsidRPr="005D6D5D">
        <w:rPr>
          <w:sz w:val="20"/>
          <w:szCs w:val="20"/>
          <w:lang w:val="es-CL"/>
        </w:rPr>
        <w:t>o</w:t>
      </w:r>
      <w:r w:rsidRPr="005D6D5D">
        <w:rPr>
          <w:spacing w:val="-2"/>
          <w:sz w:val="20"/>
          <w:szCs w:val="20"/>
          <w:lang w:val="es-CL"/>
        </w:rPr>
        <w:t>t</w:t>
      </w:r>
      <w:r w:rsidRPr="005D6D5D">
        <w:rPr>
          <w:sz w:val="20"/>
          <w:szCs w:val="20"/>
          <w:lang w:val="es-CL"/>
        </w:rPr>
        <w:t>ro</w:t>
      </w:r>
      <w:r w:rsidRPr="005D6D5D">
        <w:rPr>
          <w:spacing w:val="10"/>
          <w:sz w:val="20"/>
          <w:szCs w:val="20"/>
          <w:lang w:val="es-CL"/>
        </w:rPr>
        <w:t xml:space="preserve"> </w:t>
      </w:r>
      <w:r w:rsidRPr="005D6D5D">
        <w:rPr>
          <w:spacing w:val="-4"/>
          <w:sz w:val="20"/>
          <w:szCs w:val="20"/>
          <w:lang w:val="es-CL"/>
        </w:rPr>
        <w:t>í</w:t>
      </w:r>
      <w:r w:rsidRPr="005D6D5D">
        <w:rPr>
          <w:sz w:val="20"/>
          <w:szCs w:val="20"/>
          <w:lang w:val="es-CL"/>
        </w:rPr>
        <w:t>tem</w:t>
      </w:r>
      <w:r w:rsidRPr="005D6D5D">
        <w:rPr>
          <w:spacing w:val="8"/>
          <w:sz w:val="20"/>
          <w:szCs w:val="20"/>
          <w:lang w:val="es-CL"/>
        </w:rPr>
        <w:t xml:space="preserve"> </w:t>
      </w:r>
      <w:r w:rsidRPr="005D6D5D">
        <w:rPr>
          <w:sz w:val="20"/>
          <w:szCs w:val="20"/>
          <w:lang w:val="es-CL"/>
        </w:rPr>
        <w:t>as</w:t>
      </w:r>
      <w:r w:rsidRPr="005D6D5D">
        <w:rPr>
          <w:spacing w:val="-1"/>
          <w:sz w:val="20"/>
          <w:szCs w:val="20"/>
          <w:lang w:val="es-CL"/>
        </w:rPr>
        <w:t>o</w:t>
      </w:r>
      <w:r w:rsidRPr="005D6D5D">
        <w:rPr>
          <w:sz w:val="20"/>
          <w:szCs w:val="20"/>
          <w:lang w:val="es-CL"/>
        </w:rPr>
        <w:t>c</w:t>
      </w:r>
      <w:r w:rsidRPr="005D6D5D">
        <w:rPr>
          <w:spacing w:val="-2"/>
          <w:sz w:val="20"/>
          <w:szCs w:val="20"/>
          <w:lang w:val="es-CL"/>
        </w:rPr>
        <w:t>i</w:t>
      </w:r>
      <w:r w:rsidRPr="005D6D5D">
        <w:rPr>
          <w:sz w:val="20"/>
          <w:szCs w:val="20"/>
          <w:lang w:val="es-CL"/>
        </w:rPr>
        <w:t>a</w:t>
      </w:r>
      <w:r w:rsidRPr="005D6D5D">
        <w:rPr>
          <w:spacing w:val="-1"/>
          <w:sz w:val="20"/>
          <w:szCs w:val="20"/>
          <w:lang w:val="es-CL"/>
        </w:rPr>
        <w:t>d</w:t>
      </w:r>
      <w:r w:rsidRPr="005D6D5D">
        <w:rPr>
          <w:sz w:val="20"/>
          <w:szCs w:val="20"/>
          <w:lang w:val="es-CL"/>
        </w:rPr>
        <w:t>o</w:t>
      </w:r>
      <w:r w:rsidRPr="005D6D5D">
        <w:rPr>
          <w:spacing w:val="10"/>
          <w:sz w:val="20"/>
          <w:szCs w:val="20"/>
          <w:lang w:val="es-CL"/>
        </w:rPr>
        <w:t xml:space="preserve"> </w:t>
      </w:r>
      <w:r w:rsidRPr="005D6D5D">
        <w:rPr>
          <w:sz w:val="20"/>
          <w:szCs w:val="20"/>
          <w:lang w:val="es-CL"/>
        </w:rPr>
        <w:t>a</w:t>
      </w:r>
      <w:r w:rsidRPr="005D6D5D">
        <w:rPr>
          <w:spacing w:val="10"/>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10"/>
          <w:sz w:val="20"/>
          <w:szCs w:val="20"/>
          <w:lang w:val="es-CL"/>
        </w:rPr>
        <w:t xml:space="preserve"> </w:t>
      </w:r>
      <w:r w:rsidRPr="005D6D5D">
        <w:rPr>
          <w:sz w:val="20"/>
          <w:szCs w:val="20"/>
          <w:lang w:val="es-CL"/>
        </w:rPr>
        <w:t>prestac</w:t>
      </w:r>
      <w:r w:rsidRPr="005D6D5D">
        <w:rPr>
          <w:spacing w:val="-2"/>
          <w:sz w:val="20"/>
          <w:szCs w:val="20"/>
          <w:lang w:val="es-CL"/>
        </w:rPr>
        <w:t>i</w:t>
      </w:r>
      <w:r w:rsidRPr="005D6D5D">
        <w:rPr>
          <w:sz w:val="20"/>
          <w:szCs w:val="20"/>
          <w:lang w:val="es-CL"/>
        </w:rPr>
        <w:t>ón</w:t>
      </w:r>
      <w:r w:rsidRPr="005D6D5D">
        <w:rPr>
          <w:spacing w:val="9"/>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l</w:t>
      </w:r>
      <w:r w:rsidRPr="005D6D5D">
        <w:rPr>
          <w:spacing w:val="9"/>
          <w:sz w:val="20"/>
          <w:szCs w:val="20"/>
          <w:lang w:val="es-CL"/>
        </w:rPr>
        <w:t xml:space="preserve"> </w:t>
      </w:r>
      <w:r w:rsidRPr="005D6D5D">
        <w:rPr>
          <w:sz w:val="20"/>
          <w:szCs w:val="20"/>
          <w:lang w:val="es-CL"/>
        </w:rPr>
        <w:t>ser</w:t>
      </w:r>
      <w:r w:rsidRPr="005D6D5D">
        <w:rPr>
          <w:spacing w:val="-2"/>
          <w:sz w:val="20"/>
          <w:szCs w:val="20"/>
          <w:lang w:val="es-CL"/>
        </w:rPr>
        <w:t>vi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11"/>
          <w:sz w:val="20"/>
          <w:szCs w:val="20"/>
          <w:lang w:val="es-CL"/>
        </w:rPr>
        <w:t xml:space="preserve"> </w:t>
      </w:r>
      <w:r w:rsidRPr="005D6D5D">
        <w:rPr>
          <w:sz w:val="20"/>
          <w:szCs w:val="20"/>
          <w:lang w:val="es-CL"/>
        </w:rPr>
        <w:t>con</w:t>
      </w:r>
      <w:r w:rsidRPr="005D6D5D">
        <w:rPr>
          <w:spacing w:val="9"/>
          <w:sz w:val="20"/>
          <w:szCs w:val="20"/>
          <w:lang w:val="es-CL"/>
        </w:rPr>
        <w:t xml:space="preserve"> </w:t>
      </w:r>
      <w:r w:rsidRPr="005D6D5D">
        <w:rPr>
          <w:spacing w:val="1"/>
          <w:sz w:val="20"/>
          <w:szCs w:val="20"/>
          <w:lang w:val="es-CL"/>
        </w:rPr>
        <w:t>e</w:t>
      </w:r>
      <w:r w:rsidRPr="005D6D5D">
        <w:rPr>
          <w:spacing w:val="-3"/>
          <w:sz w:val="20"/>
          <w:szCs w:val="20"/>
          <w:lang w:val="es-CL"/>
        </w:rPr>
        <w:t>x</w:t>
      </w:r>
      <w:r w:rsidRPr="005D6D5D">
        <w:rPr>
          <w:sz w:val="20"/>
          <w:szCs w:val="20"/>
          <w:lang w:val="es-CL"/>
        </w:rPr>
        <w:t>ce</w:t>
      </w:r>
      <w:r w:rsidRPr="005D6D5D">
        <w:rPr>
          <w:spacing w:val="-1"/>
          <w:sz w:val="20"/>
          <w:szCs w:val="20"/>
          <w:lang w:val="es-CL"/>
        </w:rPr>
        <w:t>p</w:t>
      </w:r>
      <w:r w:rsidRPr="005D6D5D">
        <w:rPr>
          <w:sz w:val="20"/>
          <w:szCs w:val="20"/>
          <w:lang w:val="es-CL"/>
        </w:rPr>
        <w:t>c</w:t>
      </w:r>
      <w:r w:rsidRPr="005D6D5D">
        <w:rPr>
          <w:spacing w:val="-2"/>
          <w:sz w:val="20"/>
          <w:szCs w:val="20"/>
          <w:lang w:val="es-CL"/>
        </w:rPr>
        <w:t>i</w:t>
      </w:r>
      <w:r w:rsidRPr="005D6D5D">
        <w:rPr>
          <w:sz w:val="20"/>
          <w:szCs w:val="20"/>
          <w:lang w:val="es-CL"/>
        </w:rPr>
        <w:t>ón d</w:t>
      </w:r>
      <w:r w:rsidRPr="005D6D5D">
        <w:rPr>
          <w:spacing w:val="-1"/>
          <w:sz w:val="20"/>
          <w:szCs w:val="20"/>
          <w:lang w:val="es-CL"/>
        </w:rPr>
        <w:t>e</w:t>
      </w:r>
      <w:r w:rsidRPr="005D6D5D">
        <w:rPr>
          <w:sz w:val="20"/>
          <w:szCs w:val="20"/>
          <w:lang w:val="es-CL"/>
        </w:rPr>
        <w:t>l Imp</w:t>
      </w:r>
      <w:r w:rsidRPr="005D6D5D">
        <w:rPr>
          <w:spacing w:val="-1"/>
          <w:sz w:val="20"/>
          <w:szCs w:val="20"/>
          <w:lang w:val="es-CL"/>
        </w:rPr>
        <w:t>u</w:t>
      </w:r>
      <w:r w:rsidRPr="005D6D5D">
        <w:rPr>
          <w:spacing w:val="-3"/>
          <w:sz w:val="20"/>
          <w:szCs w:val="20"/>
          <w:lang w:val="es-CL"/>
        </w:rPr>
        <w:t>e</w:t>
      </w:r>
      <w:r w:rsidRPr="005D6D5D">
        <w:rPr>
          <w:sz w:val="20"/>
          <w:szCs w:val="20"/>
          <w:lang w:val="es-CL"/>
        </w:rPr>
        <w:t>sto</w:t>
      </w:r>
      <w:r w:rsidRPr="005D6D5D">
        <w:rPr>
          <w:spacing w:val="-2"/>
          <w:sz w:val="20"/>
          <w:szCs w:val="20"/>
          <w:lang w:val="es-CL"/>
        </w:rPr>
        <w:t xml:space="preserve"> </w:t>
      </w:r>
      <w:r w:rsidRPr="005D6D5D">
        <w:rPr>
          <w:sz w:val="20"/>
          <w:szCs w:val="20"/>
          <w:lang w:val="es-CL"/>
        </w:rPr>
        <w:t>al</w:t>
      </w:r>
      <w:r w:rsidRPr="005D6D5D">
        <w:rPr>
          <w:spacing w:val="-1"/>
          <w:sz w:val="20"/>
          <w:szCs w:val="20"/>
          <w:lang w:val="es-CL"/>
        </w:rPr>
        <w:t xml:space="preserve"> </w:t>
      </w:r>
      <w:r w:rsidRPr="005D6D5D">
        <w:rPr>
          <w:sz w:val="20"/>
          <w:szCs w:val="20"/>
          <w:lang w:val="es-CL"/>
        </w:rPr>
        <w:t>Va</w:t>
      </w:r>
      <w:r w:rsidRPr="005D6D5D">
        <w:rPr>
          <w:spacing w:val="-2"/>
          <w:sz w:val="20"/>
          <w:szCs w:val="20"/>
          <w:lang w:val="es-CL"/>
        </w:rPr>
        <w:t>l</w:t>
      </w:r>
      <w:r w:rsidRPr="005D6D5D">
        <w:rPr>
          <w:sz w:val="20"/>
          <w:szCs w:val="20"/>
          <w:lang w:val="es-CL"/>
        </w:rPr>
        <w:t>or</w:t>
      </w:r>
      <w:r w:rsidRPr="005D6D5D">
        <w:rPr>
          <w:spacing w:val="1"/>
          <w:sz w:val="20"/>
          <w:szCs w:val="20"/>
          <w:lang w:val="es-CL"/>
        </w:rPr>
        <w:t xml:space="preserve"> </w:t>
      </w:r>
      <w:r w:rsidRPr="005D6D5D">
        <w:rPr>
          <w:spacing w:val="-4"/>
          <w:sz w:val="20"/>
          <w:szCs w:val="20"/>
          <w:lang w:val="es-CL"/>
        </w:rPr>
        <w:t>A</w:t>
      </w:r>
      <w:r w:rsidRPr="005D6D5D">
        <w:rPr>
          <w:sz w:val="20"/>
          <w:szCs w:val="20"/>
          <w:lang w:val="es-CL"/>
        </w:rPr>
        <w:t>gr</w:t>
      </w:r>
      <w:r w:rsidRPr="005D6D5D">
        <w:rPr>
          <w:spacing w:val="-3"/>
          <w:sz w:val="20"/>
          <w:szCs w:val="20"/>
          <w:lang w:val="es-CL"/>
        </w:rPr>
        <w:t>e</w:t>
      </w:r>
      <w:r w:rsidRPr="005D6D5D">
        <w:rPr>
          <w:spacing w:val="1"/>
          <w:sz w:val="20"/>
          <w:szCs w:val="20"/>
          <w:lang w:val="es-CL"/>
        </w:rPr>
        <w:t>g</w:t>
      </w:r>
      <w:r w:rsidRPr="005D6D5D">
        <w:rPr>
          <w:sz w:val="20"/>
          <w:szCs w:val="20"/>
          <w:lang w:val="es-CL"/>
        </w:rPr>
        <w:t>a</w:t>
      </w:r>
      <w:r w:rsidRPr="005D6D5D">
        <w:rPr>
          <w:spacing w:val="-1"/>
          <w:sz w:val="20"/>
          <w:szCs w:val="20"/>
          <w:lang w:val="es-CL"/>
        </w:rPr>
        <w:t>d</w:t>
      </w:r>
      <w:r w:rsidRPr="005D6D5D">
        <w:rPr>
          <w:sz w:val="20"/>
          <w:szCs w:val="20"/>
          <w:lang w:val="es-CL"/>
        </w:rPr>
        <w:t>o</w:t>
      </w:r>
      <w:r w:rsidRPr="005D6D5D">
        <w:rPr>
          <w:spacing w:val="-2"/>
          <w:sz w:val="20"/>
          <w:szCs w:val="20"/>
          <w:lang w:val="es-CL"/>
        </w:rPr>
        <w:t xml:space="preserve"> </w:t>
      </w:r>
      <w:r w:rsidRPr="005D6D5D">
        <w:rPr>
          <w:sz w:val="20"/>
          <w:szCs w:val="20"/>
          <w:lang w:val="es-CL"/>
        </w:rPr>
        <w:t>(I</w:t>
      </w:r>
      <w:r w:rsidRPr="005D6D5D">
        <w:rPr>
          <w:spacing w:val="-1"/>
          <w:sz w:val="20"/>
          <w:szCs w:val="20"/>
          <w:lang w:val="es-CL"/>
        </w:rPr>
        <w:t>VA</w:t>
      </w:r>
      <w:r w:rsidRPr="005D6D5D">
        <w:rPr>
          <w:sz w:val="20"/>
          <w:szCs w:val="20"/>
          <w:lang w:val="es-CL"/>
        </w:rPr>
        <w:t>)</w:t>
      </w:r>
      <w:r w:rsidRPr="005D6D5D">
        <w:rPr>
          <w:spacing w:val="-1"/>
          <w:sz w:val="20"/>
          <w:szCs w:val="20"/>
          <w:lang w:val="es-CL"/>
        </w:rPr>
        <w:t xml:space="preserve"> </w:t>
      </w:r>
      <w:r w:rsidRPr="005D6D5D">
        <w:rPr>
          <w:sz w:val="20"/>
          <w:szCs w:val="20"/>
          <w:lang w:val="es-CL"/>
        </w:rPr>
        <w:t xml:space="preserve">en </w:t>
      </w:r>
      <w:r w:rsidRPr="005D6D5D">
        <w:rPr>
          <w:spacing w:val="-2"/>
          <w:sz w:val="20"/>
          <w:szCs w:val="20"/>
          <w:lang w:val="es-CL"/>
        </w:rPr>
        <w:t>l</w:t>
      </w:r>
      <w:r w:rsidRPr="005D6D5D">
        <w:rPr>
          <w:sz w:val="20"/>
          <w:szCs w:val="20"/>
          <w:lang w:val="es-CL"/>
        </w:rPr>
        <w:t>as</w:t>
      </w:r>
      <w:r w:rsidRPr="005D6D5D">
        <w:rPr>
          <w:spacing w:val="-2"/>
          <w:sz w:val="20"/>
          <w:szCs w:val="20"/>
          <w:lang w:val="es-CL"/>
        </w:rPr>
        <w:t xml:space="preserve"> </w:t>
      </w:r>
      <w:r w:rsidRPr="005D6D5D">
        <w:rPr>
          <w:sz w:val="20"/>
          <w:szCs w:val="20"/>
          <w:lang w:val="es-CL"/>
        </w:rPr>
        <w:t>p</w:t>
      </w:r>
      <w:r w:rsidRPr="005D6D5D">
        <w:rPr>
          <w:spacing w:val="-1"/>
          <w:sz w:val="20"/>
          <w:szCs w:val="20"/>
          <w:lang w:val="es-CL"/>
        </w:rPr>
        <w:t>a</w:t>
      </w:r>
      <w:r w:rsidRPr="005D6D5D">
        <w:rPr>
          <w:spacing w:val="-2"/>
          <w:sz w:val="20"/>
          <w:szCs w:val="20"/>
          <w:lang w:val="es-CL"/>
        </w:rPr>
        <w:t>r</w:t>
      </w:r>
      <w:r w:rsidRPr="005D6D5D">
        <w:rPr>
          <w:sz w:val="20"/>
          <w:szCs w:val="20"/>
          <w:lang w:val="es-CL"/>
        </w:rPr>
        <w:t>t</w:t>
      </w:r>
      <w:r w:rsidRPr="005D6D5D">
        <w:rPr>
          <w:spacing w:val="-2"/>
          <w:sz w:val="20"/>
          <w:szCs w:val="20"/>
          <w:lang w:val="es-CL"/>
        </w:rPr>
        <w:t>i</w:t>
      </w:r>
      <w:r w:rsidRPr="005D6D5D">
        <w:rPr>
          <w:sz w:val="20"/>
          <w:szCs w:val="20"/>
          <w:lang w:val="es-CL"/>
        </w:rPr>
        <w:t>d</w:t>
      </w:r>
      <w:r w:rsidRPr="005D6D5D">
        <w:rPr>
          <w:spacing w:val="-1"/>
          <w:sz w:val="20"/>
          <w:szCs w:val="20"/>
          <w:lang w:val="es-CL"/>
        </w:rPr>
        <w:t>a</w:t>
      </w:r>
      <w:r w:rsidRPr="005D6D5D">
        <w:rPr>
          <w:sz w:val="20"/>
          <w:szCs w:val="20"/>
          <w:lang w:val="es-CL"/>
        </w:rPr>
        <w:t>s</w:t>
      </w:r>
      <w:r w:rsidRPr="005D6D5D">
        <w:rPr>
          <w:spacing w:val="-2"/>
          <w:sz w:val="20"/>
          <w:szCs w:val="20"/>
          <w:lang w:val="es-CL"/>
        </w:rPr>
        <w:t xml:space="preserve"> </w:t>
      </w:r>
      <w:r w:rsidRPr="005D6D5D">
        <w:rPr>
          <w:spacing w:val="1"/>
          <w:sz w:val="20"/>
          <w:szCs w:val="20"/>
          <w:lang w:val="es-CL"/>
        </w:rPr>
        <w:t>q</w:t>
      </w:r>
      <w:r w:rsidRPr="005D6D5D">
        <w:rPr>
          <w:sz w:val="20"/>
          <w:szCs w:val="20"/>
          <w:lang w:val="es-CL"/>
        </w:rPr>
        <w:t>ue c</w:t>
      </w:r>
      <w:r w:rsidRPr="005D6D5D">
        <w:rPr>
          <w:spacing w:val="-3"/>
          <w:sz w:val="20"/>
          <w:szCs w:val="20"/>
          <w:lang w:val="es-CL"/>
        </w:rPr>
        <w:t>o</w:t>
      </w:r>
      <w:r w:rsidRPr="005D6D5D">
        <w:rPr>
          <w:sz w:val="20"/>
          <w:szCs w:val="20"/>
          <w:lang w:val="es-CL"/>
        </w:rPr>
        <w:t>rr</w:t>
      </w:r>
      <w:r w:rsidRPr="005D6D5D">
        <w:rPr>
          <w:spacing w:val="-3"/>
          <w:sz w:val="20"/>
          <w:szCs w:val="20"/>
          <w:lang w:val="es-CL"/>
        </w:rPr>
        <w:t>e</w:t>
      </w:r>
      <w:r w:rsidRPr="005D6D5D">
        <w:rPr>
          <w:sz w:val="20"/>
          <w:szCs w:val="20"/>
          <w:lang w:val="es-CL"/>
        </w:rPr>
        <w:t>sp</w:t>
      </w:r>
      <w:r w:rsidRPr="005D6D5D">
        <w:rPr>
          <w:spacing w:val="-1"/>
          <w:sz w:val="20"/>
          <w:szCs w:val="20"/>
          <w:lang w:val="es-CL"/>
        </w:rPr>
        <w:t>o</w:t>
      </w:r>
      <w:r w:rsidRPr="005D6D5D">
        <w:rPr>
          <w:sz w:val="20"/>
          <w:szCs w:val="20"/>
          <w:lang w:val="es-CL"/>
        </w:rPr>
        <w:t>n</w:t>
      </w:r>
      <w:r w:rsidRPr="005D6D5D">
        <w:rPr>
          <w:spacing w:val="-1"/>
          <w:sz w:val="20"/>
          <w:szCs w:val="20"/>
          <w:lang w:val="es-CL"/>
        </w:rPr>
        <w:t>d</w:t>
      </w:r>
      <w:r w:rsidRPr="005D6D5D">
        <w:rPr>
          <w:sz w:val="20"/>
          <w:szCs w:val="20"/>
          <w:lang w:val="es-CL"/>
        </w:rPr>
        <w:t>a</w:t>
      </w:r>
      <w:r w:rsidRPr="005D6D5D">
        <w:rPr>
          <w:spacing w:val="-1"/>
          <w:sz w:val="20"/>
          <w:szCs w:val="20"/>
          <w:lang w:val="es-CL"/>
        </w:rPr>
        <w:t>n</w:t>
      </w:r>
      <w:r w:rsidRPr="005D6D5D">
        <w:rPr>
          <w:sz w:val="20"/>
          <w:szCs w:val="20"/>
          <w:lang w:val="es-CL"/>
        </w:rPr>
        <w:t>.</w:t>
      </w:r>
    </w:p>
    <w:p w14:paraId="77DEABAE" w14:textId="346D2E71" w:rsidR="00AB57FC" w:rsidRDefault="00AB57FC" w:rsidP="005D6D5D">
      <w:pPr>
        <w:pStyle w:val="Textoindependiente"/>
        <w:kinsoku w:val="0"/>
        <w:overflowPunct w:val="0"/>
        <w:spacing w:before="72"/>
        <w:ind w:right="36"/>
        <w:jc w:val="both"/>
        <w:rPr>
          <w:sz w:val="20"/>
          <w:szCs w:val="20"/>
          <w:lang w:val="es-CL"/>
        </w:rPr>
      </w:pPr>
    </w:p>
    <w:p w14:paraId="785137A2" w14:textId="77777777" w:rsidR="00AB57FC" w:rsidRDefault="00AB57FC" w:rsidP="00AB57FC">
      <w:pPr>
        <w:pStyle w:val="Textoindependiente"/>
        <w:kinsoku w:val="0"/>
        <w:overflowPunct w:val="0"/>
        <w:ind w:right="36"/>
        <w:jc w:val="both"/>
        <w:rPr>
          <w:sz w:val="20"/>
          <w:szCs w:val="20"/>
          <w:lang w:val="es-CL"/>
        </w:rPr>
      </w:pPr>
      <w:r w:rsidRPr="005D6D5D">
        <w:rPr>
          <w:spacing w:val="-1"/>
          <w:sz w:val="20"/>
          <w:szCs w:val="20"/>
          <w:lang w:val="es-CL"/>
        </w:rPr>
        <w:t>E</w:t>
      </w:r>
      <w:r w:rsidRPr="005D6D5D">
        <w:rPr>
          <w:spacing w:val="-2"/>
          <w:sz w:val="20"/>
          <w:szCs w:val="20"/>
          <w:lang w:val="es-CL"/>
        </w:rPr>
        <w:t>N</w:t>
      </w:r>
      <w:r w:rsidRPr="005D6D5D">
        <w:rPr>
          <w:spacing w:val="-1"/>
          <w:sz w:val="20"/>
          <w:szCs w:val="20"/>
          <w:lang w:val="es-CL"/>
        </w:rPr>
        <w:t>A</w:t>
      </w:r>
      <w:r w:rsidRPr="005D6D5D">
        <w:rPr>
          <w:sz w:val="20"/>
          <w:szCs w:val="20"/>
          <w:lang w:val="es-CL"/>
        </w:rPr>
        <w:t>P p</w:t>
      </w:r>
      <w:r w:rsidRPr="005D6D5D">
        <w:rPr>
          <w:spacing w:val="-1"/>
          <w:sz w:val="20"/>
          <w:szCs w:val="20"/>
          <w:lang w:val="es-CL"/>
        </w:rPr>
        <w:t>o</w:t>
      </w:r>
      <w:r w:rsidRPr="005D6D5D">
        <w:rPr>
          <w:sz w:val="20"/>
          <w:szCs w:val="20"/>
          <w:lang w:val="es-CL"/>
        </w:rPr>
        <w:t>drá</w:t>
      </w:r>
      <w:r w:rsidRPr="005D6D5D">
        <w:rPr>
          <w:spacing w:val="1"/>
          <w:sz w:val="20"/>
          <w:szCs w:val="20"/>
          <w:lang w:val="es-CL"/>
        </w:rPr>
        <w:t xml:space="preserve"> </w:t>
      </w:r>
      <w:r w:rsidRPr="005D6D5D">
        <w:rPr>
          <w:sz w:val="20"/>
          <w:szCs w:val="20"/>
          <w:lang w:val="es-CL"/>
        </w:rPr>
        <w:t>a</w:t>
      </w:r>
      <w:r w:rsidRPr="005D6D5D">
        <w:rPr>
          <w:spacing w:val="-1"/>
          <w:sz w:val="20"/>
          <w:szCs w:val="20"/>
          <w:lang w:val="es-CL"/>
        </w:rPr>
        <w:t>d</w:t>
      </w:r>
      <w:r w:rsidRPr="005D6D5D">
        <w:rPr>
          <w:spacing w:val="1"/>
          <w:sz w:val="20"/>
          <w:szCs w:val="20"/>
          <w:lang w:val="es-CL"/>
        </w:rPr>
        <w:t>j</w:t>
      </w:r>
      <w:r w:rsidRPr="005D6D5D">
        <w:rPr>
          <w:sz w:val="20"/>
          <w:szCs w:val="20"/>
          <w:lang w:val="es-CL"/>
        </w:rPr>
        <w:t>u</w:t>
      </w:r>
      <w:r w:rsidRPr="005D6D5D">
        <w:rPr>
          <w:spacing w:val="-1"/>
          <w:sz w:val="20"/>
          <w:szCs w:val="20"/>
          <w:lang w:val="es-CL"/>
        </w:rPr>
        <w:t>d</w:t>
      </w:r>
      <w:r w:rsidRPr="005D6D5D">
        <w:rPr>
          <w:spacing w:val="-2"/>
          <w:sz w:val="20"/>
          <w:szCs w:val="20"/>
          <w:lang w:val="es-CL"/>
        </w:rPr>
        <w:t>i</w:t>
      </w:r>
      <w:r w:rsidRPr="005D6D5D">
        <w:rPr>
          <w:sz w:val="20"/>
          <w:szCs w:val="20"/>
          <w:lang w:val="es-CL"/>
        </w:rPr>
        <w:t>car</w:t>
      </w:r>
      <w:r w:rsidRPr="005D6D5D">
        <w:rPr>
          <w:spacing w:val="1"/>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2"/>
          <w:sz w:val="20"/>
          <w:szCs w:val="20"/>
          <w:lang w:val="es-CL"/>
        </w:rPr>
        <w:t xml:space="preserve"> </w:t>
      </w:r>
      <w:r w:rsidRPr="005D6D5D">
        <w:rPr>
          <w:sz w:val="20"/>
          <w:szCs w:val="20"/>
          <w:lang w:val="es-CL"/>
        </w:rPr>
        <w:t>presente</w:t>
      </w:r>
      <w:r w:rsidRPr="005D6D5D">
        <w:rPr>
          <w:spacing w:val="1"/>
          <w:sz w:val="20"/>
          <w:szCs w:val="20"/>
          <w:lang w:val="es-CL"/>
        </w:rPr>
        <w:t xml:space="preserve"> </w:t>
      </w:r>
      <w:r w:rsidRPr="005D6D5D">
        <w:rPr>
          <w:sz w:val="20"/>
          <w:szCs w:val="20"/>
          <w:lang w:val="es-CL"/>
        </w:rPr>
        <w:t>coti</w:t>
      </w:r>
      <w:r w:rsidRPr="005D6D5D">
        <w:rPr>
          <w:spacing w:val="-3"/>
          <w:sz w:val="20"/>
          <w:szCs w:val="20"/>
          <w:lang w:val="es-CL"/>
        </w:rPr>
        <w:t>z</w:t>
      </w:r>
      <w:r w:rsidRPr="005D6D5D">
        <w:rPr>
          <w:sz w:val="20"/>
          <w:szCs w:val="20"/>
          <w:lang w:val="es-CL"/>
        </w:rPr>
        <w:t>ac</w:t>
      </w:r>
      <w:r w:rsidRPr="005D6D5D">
        <w:rPr>
          <w:spacing w:val="-2"/>
          <w:sz w:val="20"/>
          <w:szCs w:val="20"/>
          <w:lang w:val="es-CL"/>
        </w:rPr>
        <w:t>i</w:t>
      </w:r>
      <w:r w:rsidRPr="005D6D5D">
        <w:rPr>
          <w:sz w:val="20"/>
          <w:szCs w:val="20"/>
          <w:lang w:val="es-CL"/>
        </w:rPr>
        <w:t>ón</w:t>
      </w:r>
      <w:r w:rsidRPr="005D6D5D">
        <w:rPr>
          <w:spacing w:val="3"/>
          <w:sz w:val="20"/>
          <w:szCs w:val="20"/>
          <w:lang w:val="es-CL"/>
        </w:rPr>
        <w:t xml:space="preserve"> </w:t>
      </w:r>
      <w:r w:rsidRPr="005D6D5D">
        <w:rPr>
          <w:sz w:val="20"/>
          <w:szCs w:val="20"/>
          <w:lang w:val="es-CL"/>
        </w:rPr>
        <w:t>en for</w:t>
      </w:r>
      <w:r w:rsidRPr="005D6D5D">
        <w:rPr>
          <w:spacing w:val="1"/>
          <w:sz w:val="20"/>
          <w:szCs w:val="20"/>
          <w:lang w:val="es-CL"/>
        </w:rPr>
        <w:t>m</w:t>
      </w:r>
      <w:r w:rsidRPr="005D6D5D">
        <w:rPr>
          <w:sz w:val="20"/>
          <w:szCs w:val="20"/>
          <w:lang w:val="es-CL"/>
        </w:rPr>
        <w:t xml:space="preserve">a </w:t>
      </w:r>
      <w:r w:rsidRPr="005D6D5D">
        <w:rPr>
          <w:spacing w:val="1"/>
          <w:sz w:val="20"/>
          <w:szCs w:val="20"/>
          <w:lang w:val="es-CL"/>
        </w:rPr>
        <w:t>t</w:t>
      </w:r>
      <w:r w:rsidRPr="005D6D5D">
        <w:rPr>
          <w:spacing w:val="-3"/>
          <w:sz w:val="20"/>
          <w:szCs w:val="20"/>
          <w:lang w:val="es-CL"/>
        </w:rPr>
        <w:t>o</w:t>
      </w:r>
      <w:r w:rsidRPr="005D6D5D">
        <w:rPr>
          <w:sz w:val="20"/>
          <w:szCs w:val="20"/>
          <w:lang w:val="es-CL"/>
        </w:rPr>
        <w:t>tal</w:t>
      </w:r>
      <w:r w:rsidRPr="005D6D5D">
        <w:rPr>
          <w:spacing w:val="-1"/>
          <w:sz w:val="20"/>
          <w:szCs w:val="20"/>
          <w:lang w:val="es-CL"/>
        </w:rPr>
        <w:t xml:space="preserve"> </w:t>
      </w:r>
      <w:r w:rsidRPr="005D6D5D">
        <w:rPr>
          <w:sz w:val="20"/>
          <w:szCs w:val="20"/>
          <w:lang w:val="es-CL"/>
        </w:rPr>
        <w:t>o parc</w:t>
      </w:r>
      <w:r w:rsidRPr="005D6D5D">
        <w:rPr>
          <w:spacing w:val="-2"/>
          <w:sz w:val="20"/>
          <w:szCs w:val="20"/>
          <w:lang w:val="es-CL"/>
        </w:rPr>
        <w:t>i</w:t>
      </w:r>
      <w:r w:rsidRPr="005D6D5D">
        <w:rPr>
          <w:sz w:val="20"/>
          <w:szCs w:val="20"/>
          <w:lang w:val="es-CL"/>
        </w:rPr>
        <w:t>al</w:t>
      </w:r>
      <w:r w:rsidRPr="005D6D5D">
        <w:rPr>
          <w:spacing w:val="1"/>
          <w:sz w:val="20"/>
          <w:szCs w:val="20"/>
          <w:lang w:val="es-CL"/>
        </w:rPr>
        <w:t xml:space="preserve"> </w:t>
      </w:r>
      <w:r w:rsidRPr="005D6D5D">
        <w:rPr>
          <w:sz w:val="20"/>
          <w:szCs w:val="20"/>
          <w:lang w:val="es-CL"/>
        </w:rPr>
        <w:t>se</w:t>
      </w:r>
      <w:r w:rsidRPr="005D6D5D">
        <w:rPr>
          <w:spacing w:val="1"/>
          <w:sz w:val="20"/>
          <w:szCs w:val="20"/>
          <w:lang w:val="es-CL"/>
        </w:rPr>
        <w:t>g</w:t>
      </w:r>
      <w:r w:rsidRPr="005D6D5D">
        <w:rPr>
          <w:spacing w:val="-3"/>
          <w:sz w:val="20"/>
          <w:szCs w:val="20"/>
          <w:lang w:val="es-CL"/>
        </w:rPr>
        <w:t>ú</w:t>
      </w:r>
      <w:r w:rsidRPr="005D6D5D">
        <w:rPr>
          <w:sz w:val="20"/>
          <w:szCs w:val="20"/>
          <w:lang w:val="es-CL"/>
        </w:rPr>
        <w:t>n con</w:t>
      </w:r>
      <w:r w:rsidRPr="005D6D5D">
        <w:rPr>
          <w:spacing w:val="-3"/>
          <w:sz w:val="20"/>
          <w:szCs w:val="20"/>
          <w:lang w:val="es-CL"/>
        </w:rPr>
        <w:t>v</w:t>
      </w:r>
      <w:r w:rsidRPr="005D6D5D">
        <w:rPr>
          <w:sz w:val="20"/>
          <w:szCs w:val="20"/>
          <w:lang w:val="es-CL"/>
        </w:rPr>
        <w:t>e</w:t>
      </w:r>
      <w:r w:rsidRPr="005D6D5D">
        <w:rPr>
          <w:spacing w:val="-1"/>
          <w:sz w:val="20"/>
          <w:szCs w:val="20"/>
          <w:lang w:val="es-CL"/>
        </w:rPr>
        <w:t>n</w:t>
      </w:r>
      <w:r w:rsidRPr="005D6D5D">
        <w:rPr>
          <w:spacing w:val="1"/>
          <w:sz w:val="20"/>
          <w:szCs w:val="20"/>
          <w:lang w:val="es-CL"/>
        </w:rPr>
        <w:t>g</w:t>
      </w:r>
      <w:r w:rsidRPr="005D6D5D">
        <w:rPr>
          <w:sz w:val="20"/>
          <w:szCs w:val="20"/>
          <w:lang w:val="es-CL"/>
        </w:rPr>
        <w:t>a a</w:t>
      </w:r>
      <w:r w:rsidRPr="005D6D5D">
        <w:rPr>
          <w:spacing w:val="1"/>
          <w:sz w:val="20"/>
          <w:szCs w:val="20"/>
          <w:lang w:val="es-CL"/>
        </w:rPr>
        <w:t xml:space="preserve"> </w:t>
      </w:r>
      <w:r w:rsidRPr="005D6D5D">
        <w:rPr>
          <w:sz w:val="20"/>
          <w:szCs w:val="20"/>
          <w:lang w:val="es-CL"/>
        </w:rPr>
        <w:t>sus i</w:t>
      </w:r>
      <w:r w:rsidRPr="005D6D5D">
        <w:rPr>
          <w:spacing w:val="-1"/>
          <w:sz w:val="20"/>
          <w:szCs w:val="20"/>
          <w:lang w:val="es-CL"/>
        </w:rPr>
        <w:t>n</w:t>
      </w:r>
      <w:r w:rsidRPr="005D6D5D">
        <w:rPr>
          <w:sz w:val="20"/>
          <w:szCs w:val="20"/>
          <w:lang w:val="es-CL"/>
        </w:rPr>
        <w:t>tereses, o</w:t>
      </w:r>
      <w:r w:rsidRPr="005D6D5D">
        <w:rPr>
          <w:spacing w:val="7"/>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c</w:t>
      </w:r>
      <w:r w:rsidRPr="005D6D5D">
        <w:rPr>
          <w:spacing w:val="-2"/>
          <w:sz w:val="20"/>
          <w:szCs w:val="20"/>
          <w:lang w:val="es-CL"/>
        </w:rPr>
        <w:t>l</w:t>
      </w:r>
      <w:r w:rsidRPr="005D6D5D">
        <w:rPr>
          <w:sz w:val="20"/>
          <w:szCs w:val="20"/>
          <w:lang w:val="es-CL"/>
        </w:rPr>
        <w:t>arar</w:t>
      </w:r>
      <w:r w:rsidRPr="005D6D5D">
        <w:rPr>
          <w:spacing w:val="9"/>
          <w:sz w:val="20"/>
          <w:szCs w:val="20"/>
          <w:lang w:val="es-CL"/>
        </w:rPr>
        <w:t xml:space="preserve"> </w:t>
      </w:r>
      <w:r w:rsidRPr="005D6D5D">
        <w:rPr>
          <w:sz w:val="20"/>
          <w:szCs w:val="20"/>
          <w:lang w:val="es-CL"/>
        </w:rPr>
        <w:t>é</w:t>
      </w:r>
      <w:r w:rsidRPr="005D6D5D">
        <w:rPr>
          <w:spacing w:val="-3"/>
          <w:sz w:val="20"/>
          <w:szCs w:val="20"/>
          <w:lang w:val="es-CL"/>
        </w:rPr>
        <w:t>s</w:t>
      </w:r>
      <w:r w:rsidRPr="005D6D5D">
        <w:rPr>
          <w:sz w:val="20"/>
          <w:szCs w:val="20"/>
          <w:lang w:val="es-CL"/>
        </w:rPr>
        <w:t>ta</w:t>
      </w:r>
      <w:r w:rsidRPr="005D6D5D">
        <w:rPr>
          <w:spacing w:val="7"/>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s</w:t>
      </w:r>
      <w:r w:rsidRPr="005D6D5D">
        <w:rPr>
          <w:spacing w:val="-2"/>
          <w:sz w:val="20"/>
          <w:szCs w:val="20"/>
          <w:lang w:val="es-CL"/>
        </w:rPr>
        <w:t>i</w:t>
      </w:r>
      <w:r w:rsidRPr="005D6D5D">
        <w:rPr>
          <w:sz w:val="20"/>
          <w:szCs w:val="20"/>
          <w:lang w:val="es-CL"/>
        </w:rPr>
        <w:t>e</w:t>
      </w:r>
      <w:r w:rsidRPr="005D6D5D">
        <w:rPr>
          <w:spacing w:val="-2"/>
          <w:sz w:val="20"/>
          <w:szCs w:val="20"/>
          <w:lang w:val="es-CL"/>
        </w:rPr>
        <w:t>r</w:t>
      </w:r>
      <w:r w:rsidRPr="005D6D5D">
        <w:rPr>
          <w:sz w:val="20"/>
          <w:szCs w:val="20"/>
          <w:lang w:val="es-CL"/>
        </w:rPr>
        <w:t>ta</w:t>
      </w:r>
      <w:r w:rsidRPr="005D6D5D">
        <w:rPr>
          <w:spacing w:val="5"/>
          <w:sz w:val="20"/>
          <w:szCs w:val="20"/>
          <w:lang w:val="es-CL"/>
        </w:rPr>
        <w:t xml:space="preserve"> </w:t>
      </w:r>
      <w:r w:rsidRPr="005D6D5D">
        <w:rPr>
          <w:sz w:val="20"/>
          <w:szCs w:val="20"/>
          <w:lang w:val="es-CL"/>
        </w:rPr>
        <w:t>o</w:t>
      </w:r>
      <w:r w:rsidRPr="005D6D5D">
        <w:rPr>
          <w:spacing w:val="7"/>
          <w:sz w:val="20"/>
          <w:szCs w:val="20"/>
          <w:lang w:val="es-CL"/>
        </w:rPr>
        <w:t xml:space="preserve"> </w:t>
      </w:r>
      <w:r w:rsidRPr="005D6D5D">
        <w:rPr>
          <w:sz w:val="20"/>
          <w:szCs w:val="20"/>
          <w:lang w:val="es-CL"/>
        </w:rPr>
        <w:t>te</w:t>
      </w:r>
      <w:r w:rsidRPr="005D6D5D">
        <w:rPr>
          <w:spacing w:val="-2"/>
          <w:sz w:val="20"/>
          <w:szCs w:val="20"/>
          <w:lang w:val="es-CL"/>
        </w:rPr>
        <w:t>r</w:t>
      </w:r>
      <w:r w:rsidRPr="005D6D5D">
        <w:rPr>
          <w:sz w:val="20"/>
          <w:szCs w:val="20"/>
          <w:lang w:val="es-CL"/>
        </w:rPr>
        <w:t>m</w:t>
      </w:r>
      <w:r w:rsidRPr="005D6D5D">
        <w:rPr>
          <w:spacing w:val="-2"/>
          <w:sz w:val="20"/>
          <w:szCs w:val="20"/>
          <w:lang w:val="es-CL"/>
        </w:rPr>
        <w:t>i</w:t>
      </w:r>
      <w:r w:rsidRPr="005D6D5D">
        <w:rPr>
          <w:sz w:val="20"/>
          <w:szCs w:val="20"/>
          <w:lang w:val="es-CL"/>
        </w:rPr>
        <w:t>n</w:t>
      </w:r>
      <w:r w:rsidRPr="005D6D5D">
        <w:rPr>
          <w:spacing w:val="-1"/>
          <w:sz w:val="20"/>
          <w:szCs w:val="20"/>
          <w:lang w:val="es-CL"/>
        </w:rPr>
        <w:t>a</w:t>
      </w:r>
      <w:r w:rsidRPr="005D6D5D">
        <w:rPr>
          <w:sz w:val="20"/>
          <w:szCs w:val="20"/>
          <w:lang w:val="es-CL"/>
        </w:rPr>
        <w:t>d</w:t>
      </w:r>
      <w:r w:rsidRPr="005D6D5D">
        <w:rPr>
          <w:spacing w:val="-1"/>
          <w:sz w:val="20"/>
          <w:szCs w:val="20"/>
          <w:lang w:val="es-CL"/>
        </w:rPr>
        <w:t>a</w:t>
      </w:r>
      <w:r w:rsidRPr="005D6D5D">
        <w:rPr>
          <w:sz w:val="20"/>
          <w:szCs w:val="20"/>
          <w:lang w:val="es-CL"/>
        </w:rPr>
        <w:t>,</w:t>
      </w:r>
      <w:r w:rsidRPr="005D6D5D">
        <w:rPr>
          <w:spacing w:val="9"/>
          <w:sz w:val="20"/>
          <w:szCs w:val="20"/>
          <w:lang w:val="es-CL"/>
        </w:rPr>
        <w:t xml:space="preserve"> </w:t>
      </w:r>
      <w:r w:rsidRPr="005D6D5D">
        <w:rPr>
          <w:sz w:val="20"/>
          <w:szCs w:val="20"/>
          <w:lang w:val="es-CL"/>
        </w:rPr>
        <w:t>s</w:t>
      </w:r>
      <w:r w:rsidRPr="005D6D5D">
        <w:rPr>
          <w:spacing w:val="-2"/>
          <w:sz w:val="20"/>
          <w:szCs w:val="20"/>
          <w:lang w:val="es-CL"/>
        </w:rPr>
        <w:t>i</w:t>
      </w:r>
      <w:r w:rsidRPr="005D6D5D">
        <w:rPr>
          <w:sz w:val="20"/>
          <w:szCs w:val="20"/>
          <w:lang w:val="es-CL"/>
        </w:rPr>
        <w:t>n</w:t>
      </w:r>
      <w:r w:rsidRPr="005D6D5D">
        <w:rPr>
          <w:spacing w:val="7"/>
          <w:sz w:val="20"/>
          <w:szCs w:val="20"/>
          <w:lang w:val="es-CL"/>
        </w:rPr>
        <w:t xml:space="preserve"> </w:t>
      </w:r>
      <w:r w:rsidRPr="005D6D5D">
        <w:rPr>
          <w:sz w:val="20"/>
          <w:szCs w:val="20"/>
          <w:lang w:val="es-CL"/>
        </w:rPr>
        <w:t>o</w:t>
      </w:r>
      <w:r w:rsidRPr="005D6D5D">
        <w:rPr>
          <w:spacing w:val="-1"/>
          <w:sz w:val="20"/>
          <w:szCs w:val="20"/>
          <w:lang w:val="es-CL"/>
        </w:rPr>
        <w:t>b</w:t>
      </w:r>
      <w:r w:rsidRPr="005D6D5D">
        <w:rPr>
          <w:spacing w:val="-2"/>
          <w:sz w:val="20"/>
          <w:szCs w:val="20"/>
          <w:lang w:val="es-CL"/>
        </w:rPr>
        <w:t>l</w:t>
      </w:r>
      <w:r w:rsidRPr="005D6D5D">
        <w:rPr>
          <w:spacing w:val="-4"/>
          <w:sz w:val="20"/>
          <w:szCs w:val="20"/>
          <w:lang w:val="es-CL"/>
        </w:rPr>
        <w:t>i</w:t>
      </w:r>
      <w:r w:rsidRPr="005D6D5D">
        <w:rPr>
          <w:spacing w:val="1"/>
          <w:sz w:val="20"/>
          <w:szCs w:val="20"/>
          <w:lang w:val="es-CL"/>
        </w:rPr>
        <w:t>g</w:t>
      </w:r>
      <w:r w:rsidRPr="005D6D5D">
        <w:rPr>
          <w:sz w:val="20"/>
          <w:szCs w:val="20"/>
          <w:lang w:val="es-CL"/>
        </w:rPr>
        <w:t>ac</w:t>
      </w:r>
      <w:r w:rsidRPr="005D6D5D">
        <w:rPr>
          <w:spacing w:val="-2"/>
          <w:sz w:val="20"/>
          <w:szCs w:val="20"/>
          <w:lang w:val="es-CL"/>
        </w:rPr>
        <w:t>i</w:t>
      </w:r>
      <w:r w:rsidRPr="005D6D5D">
        <w:rPr>
          <w:sz w:val="20"/>
          <w:szCs w:val="20"/>
          <w:lang w:val="es-CL"/>
        </w:rPr>
        <w:t>ón</w:t>
      </w:r>
      <w:r w:rsidRPr="005D6D5D">
        <w:rPr>
          <w:spacing w:val="7"/>
          <w:sz w:val="20"/>
          <w:szCs w:val="20"/>
          <w:lang w:val="es-CL"/>
        </w:rPr>
        <w:t xml:space="preserve"> </w:t>
      </w:r>
      <w:r w:rsidRPr="005D6D5D">
        <w:rPr>
          <w:sz w:val="20"/>
          <w:szCs w:val="20"/>
          <w:lang w:val="es-CL"/>
        </w:rPr>
        <w:t>de</w:t>
      </w:r>
      <w:r w:rsidRPr="005D6D5D">
        <w:rPr>
          <w:spacing w:val="7"/>
          <w:sz w:val="20"/>
          <w:szCs w:val="20"/>
          <w:lang w:val="es-CL"/>
        </w:rPr>
        <w:t xml:space="preserve"> </w:t>
      </w:r>
      <w:r w:rsidRPr="005D6D5D">
        <w:rPr>
          <w:sz w:val="20"/>
          <w:szCs w:val="20"/>
          <w:lang w:val="es-CL"/>
        </w:rPr>
        <w:t>compens</w:t>
      </w:r>
      <w:r w:rsidRPr="005D6D5D">
        <w:rPr>
          <w:spacing w:val="-4"/>
          <w:sz w:val="20"/>
          <w:szCs w:val="20"/>
          <w:lang w:val="es-CL"/>
        </w:rPr>
        <w:t>a</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7"/>
          <w:sz w:val="20"/>
          <w:szCs w:val="20"/>
          <w:lang w:val="es-CL"/>
        </w:rPr>
        <w:t xml:space="preserve"> </w:t>
      </w:r>
      <w:r w:rsidRPr="005D6D5D">
        <w:rPr>
          <w:sz w:val="20"/>
          <w:szCs w:val="20"/>
          <w:lang w:val="es-CL"/>
        </w:rPr>
        <w:t>a</w:t>
      </w:r>
      <w:r w:rsidRPr="005D6D5D">
        <w:rPr>
          <w:spacing w:val="7"/>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7"/>
          <w:sz w:val="20"/>
          <w:szCs w:val="20"/>
          <w:lang w:val="es-CL"/>
        </w:rPr>
        <w:t xml:space="preserve"> </w:t>
      </w:r>
      <w:r w:rsidRPr="005D6D5D">
        <w:rPr>
          <w:spacing w:val="-1"/>
          <w:sz w:val="20"/>
          <w:szCs w:val="20"/>
          <w:lang w:val="es-CL"/>
        </w:rPr>
        <w:t>P</w:t>
      </w:r>
      <w:r w:rsidRPr="005D6D5D">
        <w:rPr>
          <w:sz w:val="20"/>
          <w:szCs w:val="20"/>
          <w:lang w:val="es-CL"/>
        </w:rPr>
        <w:t>ro</w:t>
      </w:r>
      <w:r w:rsidRPr="005D6D5D">
        <w:rPr>
          <w:spacing w:val="-1"/>
          <w:sz w:val="20"/>
          <w:szCs w:val="20"/>
          <w:lang w:val="es-CL"/>
        </w:rPr>
        <w:t>p</w:t>
      </w:r>
      <w:r w:rsidRPr="005D6D5D">
        <w:rPr>
          <w:sz w:val="20"/>
          <w:szCs w:val="20"/>
          <w:lang w:val="es-CL"/>
        </w:rPr>
        <w:t>o</w:t>
      </w:r>
      <w:r w:rsidRPr="005D6D5D">
        <w:rPr>
          <w:spacing w:val="-1"/>
          <w:sz w:val="20"/>
          <w:szCs w:val="20"/>
          <w:lang w:val="es-CL"/>
        </w:rPr>
        <w:t>n</w:t>
      </w:r>
      <w:r w:rsidRPr="005D6D5D">
        <w:rPr>
          <w:sz w:val="20"/>
          <w:szCs w:val="20"/>
          <w:lang w:val="es-CL"/>
        </w:rPr>
        <w:t>e</w:t>
      </w:r>
      <w:r w:rsidRPr="005D6D5D">
        <w:rPr>
          <w:spacing w:val="-1"/>
          <w:sz w:val="20"/>
          <w:szCs w:val="20"/>
          <w:lang w:val="es-CL"/>
        </w:rPr>
        <w:t>n</w:t>
      </w:r>
      <w:r w:rsidRPr="005D6D5D">
        <w:rPr>
          <w:sz w:val="20"/>
          <w:szCs w:val="20"/>
          <w:lang w:val="es-CL"/>
        </w:rPr>
        <w:t>tes</w:t>
      </w:r>
      <w:r w:rsidRPr="005D6D5D">
        <w:rPr>
          <w:spacing w:val="5"/>
          <w:sz w:val="20"/>
          <w:szCs w:val="20"/>
          <w:lang w:val="es-CL"/>
        </w:rPr>
        <w:t xml:space="preserve"> </w:t>
      </w:r>
      <w:r w:rsidRPr="005D6D5D">
        <w:rPr>
          <w:sz w:val="20"/>
          <w:szCs w:val="20"/>
          <w:lang w:val="es-CL"/>
        </w:rPr>
        <w:t>y</w:t>
      </w:r>
      <w:r w:rsidRPr="005D6D5D">
        <w:rPr>
          <w:spacing w:val="5"/>
          <w:sz w:val="20"/>
          <w:szCs w:val="20"/>
          <w:lang w:val="es-CL"/>
        </w:rPr>
        <w:t xml:space="preserve"> </w:t>
      </w:r>
      <w:r w:rsidRPr="005D6D5D">
        <w:rPr>
          <w:sz w:val="20"/>
          <w:szCs w:val="20"/>
          <w:lang w:val="es-CL"/>
        </w:rPr>
        <w:t>s</w:t>
      </w:r>
      <w:r w:rsidRPr="005D6D5D">
        <w:rPr>
          <w:spacing w:val="-2"/>
          <w:sz w:val="20"/>
          <w:szCs w:val="20"/>
          <w:lang w:val="es-CL"/>
        </w:rPr>
        <w:t>i</w:t>
      </w:r>
      <w:r w:rsidRPr="005D6D5D">
        <w:rPr>
          <w:sz w:val="20"/>
          <w:szCs w:val="20"/>
          <w:lang w:val="es-CL"/>
        </w:rPr>
        <w:t>n</w:t>
      </w:r>
      <w:r w:rsidRPr="005D6D5D">
        <w:rPr>
          <w:spacing w:val="7"/>
          <w:sz w:val="20"/>
          <w:szCs w:val="20"/>
          <w:lang w:val="es-CL"/>
        </w:rPr>
        <w:t xml:space="preserve"> </w:t>
      </w:r>
      <w:r w:rsidRPr="005D6D5D">
        <w:rPr>
          <w:spacing w:val="1"/>
          <w:sz w:val="20"/>
          <w:szCs w:val="20"/>
          <w:lang w:val="es-CL"/>
        </w:rPr>
        <w:t>q</w:t>
      </w:r>
      <w:r w:rsidRPr="005D6D5D">
        <w:rPr>
          <w:spacing w:val="-3"/>
          <w:sz w:val="20"/>
          <w:szCs w:val="20"/>
          <w:lang w:val="es-CL"/>
        </w:rPr>
        <w:t>u</w:t>
      </w:r>
      <w:r w:rsidRPr="005D6D5D">
        <w:rPr>
          <w:sz w:val="20"/>
          <w:szCs w:val="20"/>
          <w:lang w:val="es-CL"/>
        </w:rPr>
        <w:t>e</w:t>
      </w:r>
      <w:r w:rsidRPr="005D6D5D">
        <w:rPr>
          <w:spacing w:val="7"/>
          <w:sz w:val="20"/>
          <w:szCs w:val="20"/>
          <w:lang w:val="es-CL"/>
        </w:rPr>
        <w:t xml:space="preserve"> </w:t>
      </w:r>
      <w:r w:rsidRPr="005D6D5D">
        <w:rPr>
          <w:sz w:val="20"/>
          <w:szCs w:val="20"/>
          <w:lang w:val="es-CL"/>
        </w:rPr>
        <w:t>de tal</w:t>
      </w:r>
      <w:r w:rsidRPr="005D6D5D">
        <w:rPr>
          <w:spacing w:val="16"/>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c</w:t>
      </w:r>
      <w:r w:rsidRPr="005D6D5D">
        <w:rPr>
          <w:spacing w:val="-2"/>
          <w:sz w:val="20"/>
          <w:szCs w:val="20"/>
          <w:lang w:val="es-CL"/>
        </w:rPr>
        <w:t>i</w:t>
      </w:r>
      <w:r w:rsidRPr="005D6D5D">
        <w:rPr>
          <w:sz w:val="20"/>
          <w:szCs w:val="20"/>
          <w:lang w:val="es-CL"/>
        </w:rPr>
        <w:t>s</w:t>
      </w:r>
      <w:r w:rsidRPr="005D6D5D">
        <w:rPr>
          <w:spacing w:val="-2"/>
          <w:sz w:val="20"/>
          <w:szCs w:val="20"/>
          <w:lang w:val="es-CL"/>
        </w:rPr>
        <w:t>i</w:t>
      </w:r>
      <w:r w:rsidRPr="005D6D5D">
        <w:rPr>
          <w:sz w:val="20"/>
          <w:szCs w:val="20"/>
          <w:lang w:val="es-CL"/>
        </w:rPr>
        <w:t>ón</w:t>
      </w:r>
      <w:r w:rsidRPr="005D6D5D">
        <w:rPr>
          <w:spacing w:val="17"/>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r</w:t>
      </w:r>
      <w:r w:rsidRPr="005D6D5D">
        <w:rPr>
          <w:spacing w:val="-2"/>
          <w:sz w:val="20"/>
          <w:szCs w:val="20"/>
          <w:lang w:val="es-CL"/>
        </w:rPr>
        <w:t>i</w:t>
      </w:r>
      <w:r w:rsidRPr="005D6D5D">
        <w:rPr>
          <w:spacing w:val="-3"/>
          <w:sz w:val="20"/>
          <w:szCs w:val="20"/>
          <w:lang w:val="es-CL"/>
        </w:rPr>
        <w:t>v</w:t>
      </w:r>
      <w:r w:rsidRPr="005D6D5D">
        <w:rPr>
          <w:sz w:val="20"/>
          <w:szCs w:val="20"/>
          <w:lang w:val="es-CL"/>
        </w:rPr>
        <w:t>e</w:t>
      </w:r>
      <w:r w:rsidRPr="005D6D5D">
        <w:rPr>
          <w:spacing w:val="17"/>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ra</w:t>
      </w:r>
      <w:r w:rsidRPr="005D6D5D">
        <w:rPr>
          <w:spacing w:val="17"/>
          <w:sz w:val="20"/>
          <w:szCs w:val="20"/>
          <w:lang w:val="es-CL"/>
        </w:rPr>
        <w:t xml:space="preserve"> </w:t>
      </w:r>
      <w:r w:rsidRPr="005D6D5D">
        <w:rPr>
          <w:sz w:val="20"/>
          <w:szCs w:val="20"/>
          <w:lang w:val="es-CL"/>
        </w:rPr>
        <w:t>a</w:t>
      </w:r>
      <w:r w:rsidRPr="005D6D5D">
        <w:rPr>
          <w:spacing w:val="1"/>
          <w:sz w:val="20"/>
          <w:szCs w:val="20"/>
          <w:lang w:val="es-CL"/>
        </w:rPr>
        <w:t>q</w:t>
      </w:r>
      <w:r w:rsidRPr="005D6D5D">
        <w:rPr>
          <w:sz w:val="20"/>
          <w:szCs w:val="20"/>
          <w:lang w:val="es-CL"/>
        </w:rPr>
        <w:t>u</w:t>
      </w:r>
      <w:r w:rsidRPr="005D6D5D">
        <w:rPr>
          <w:spacing w:val="-1"/>
          <w:sz w:val="20"/>
          <w:szCs w:val="20"/>
          <w:lang w:val="es-CL"/>
        </w:rPr>
        <w:t>é</w:t>
      </w:r>
      <w:r w:rsidRPr="005D6D5D">
        <w:rPr>
          <w:spacing w:val="-2"/>
          <w:sz w:val="20"/>
          <w:szCs w:val="20"/>
          <w:lang w:val="es-CL"/>
        </w:rPr>
        <w:t>ll</w:t>
      </w:r>
      <w:r w:rsidRPr="005D6D5D">
        <w:rPr>
          <w:sz w:val="20"/>
          <w:szCs w:val="20"/>
          <w:lang w:val="es-CL"/>
        </w:rPr>
        <w:t>os</w:t>
      </w:r>
      <w:r w:rsidRPr="005D6D5D">
        <w:rPr>
          <w:spacing w:val="17"/>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rec</w:t>
      </w:r>
      <w:r w:rsidRPr="005D6D5D">
        <w:rPr>
          <w:spacing w:val="-1"/>
          <w:sz w:val="20"/>
          <w:szCs w:val="20"/>
          <w:lang w:val="es-CL"/>
        </w:rPr>
        <w:t>h</w:t>
      </w:r>
      <w:r w:rsidRPr="005D6D5D">
        <w:rPr>
          <w:sz w:val="20"/>
          <w:szCs w:val="20"/>
          <w:lang w:val="es-CL"/>
        </w:rPr>
        <w:t>o</w:t>
      </w:r>
      <w:r w:rsidRPr="005D6D5D">
        <w:rPr>
          <w:spacing w:val="17"/>
          <w:sz w:val="20"/>
          <w:szCs w:val="20"/>
          <w:lang w:val="es-CL"/>
        </w:rPr>
        <w:t xml:space="preserve"> </w:t>
      </w:r>
      <w:r w:rsidRPr="005D6D5D">
        <w:rPr>
          <w:sz w:val="20"/>
          <w:szCs w:val="20"/>
          <w:lang w:val="es-CL"/>
        </w:rPr>
        <w:t>a</w:t>
      </w:r>
      <w:r w:rsidRPr="005D6D5D">
        <w:rPr>
          <w:spacing w:val="17"/>
          <w:sz w:val="20"/>
          <w:szCs w:val="20"/>
          <w:lang w:val="es-CL"/>
        </w:rPr>
        <w:t xml:space="preserve"> </w:t>
      </w:r>
      <w:r w:rsidRPr="005D6D5D">
        <w:rPr>
          <w:spacing w:val="-2"/>
          <w:sz w:val="20"/>
          <w:szCs w:val="20"/>
          <w:lang w:val="es-CL"/>
        </w:rPr>
        <w:t>i</w:t>
      </w:r>
      <w:r w:rsidRPr="005D6D5D">
        <w:rPr>
          <w:sz w:val="20"/>
          <w:szCs w:val="20"/>
          <w:lang w:val="es-CL"/>
        </w:rPr>
        <w:t>n</w:t>
      </w:r>
      <w:r w:rsidRPr="005D6D5D">
        <w:rPr>
          <w:spacing w:val="-1"/>
          <w:sz w:val="20"/>
          <w:szCs w:val="20"/>
          <w:lang w:val="es-CL"/>
        </w:rPr>
        <w:t>d</w:t>
      </w:r>
      <w:r w:rsidRPr="005D6D5D">
        <w:rPr>
          <w:spacing w:val="-3"/>
          <w:sz w:val="20"/>
          <w:szCs w:val="20"/>
          <w:lang w:val="es-CL"/>
        </w:rPr>
        <w:t>e</w:t>
      </w:r>
      <w:r w:rsidRPr="005D6D5D">
        <w:rPr>
          <w:sz w:val="20"/>
          <w:szCs w:val="20"/>
          <w:lang w:val="es-CL"/>
        </w:rPr>
        <w:t>mn</w:t>
      </w:r>
      <w:r w:rsidRPr="005D6D5D">
        <w:rPr>
          <w:spacing w:val="-2"/>
          <w:sz w:val="20"/>
          <w:szCs w:val="20"/>
          <w:lang w:val="es-CL"/>
        </w:rPr>
        <w:t>i</w:t>
      </w:r>
      <w:r w:rsidRPr="005D6D5D">
        <w:rPr>
          <w:spacing w:val="-3"/>
          <w:sz w:val="20"/>
          <w:szCs w:val="20"/>
          <w:lang w:val="es-CL"/>
        </w:rPr>
        <w:t>z</w:t>
      </w:r>
      <w:r w:rsidRPr="005D6D5D">
        <w:rPr>
          <w:sz w:val="20"/>
          <w:szCs w:val="20"/>
          <w:lang w:val="es-CL"/>
        </w:rPr>
        <w:t>ac</w:t>
      </w:r>
      <w:r w:rsidRPr="005D6D5D">
        <w:rPr>
          <w:spacing w:val="-2"/>
          <w:sz w:val="20"/>
          <w:szCs w:val="20"/>
          <w:lang w:val="es-CL"/>
        </w:rPr>
        <w:t>i</w:t>
      </w:r>
      <w:r w:rsidRPr="005D6D5D">
        <w:rPr>
          <w:sz w:val="20"/>
          <w:szCs w:val="20"/>
          <w:lang w:val="es-CL"/>
        </w:rPr>
        <w:t>ón</w:t>
      </w:r>
      <w:r w:rsidRPr="005D6D5D">
        <w:rPr>
          <w:spacing w:val="17"/>
          <w:sz w:val="20"/>
          <w:szCs w:val="20"/>
          <w:lang w:val="es-CL"/>
        </w:rPr>
        <w:t xml:space="preserve"> </w:t>
      </w:r>
      <w:r w:rsidRPr="005D6D5D">
        <w:rPr>
          <w:sz w:val="20"/>
          <w:szCs w:val="20"/>
          <w:lang w:val="es-CL"/>
        </w:rPr>
        <w:t>a</w:t>
      </w:r>
      <w:r w:rsidRPr="005D6D5D">
        <w:rPr>
          <w:spacing w:val="-2"/>
          <w:sz w:val="20"/>
          <w:szCs w:val="20"/>
          <w:lang w:val="es-CL"/>
        </w:rPr>
        <w:t>l</w:t>
      </w:r>
      <w:r w:rsidRPr="005D6D5D">
        <w:rPr>
          <w:spacing w:val="1"/>
          <w:sz w:val="20"/>
          <w:szCs w:val="20"/>
          <w:lang w:val="es-CL"/>
        </w:rPr>
        <w:t>g</w:t>
      </w:r>
      <w:r w:rsidRPr="005D6D5D">
        <w:rPr>
          <w:sz w:val="20"/>
          <w:szCs w:val="20"/>
          <w:lang w:val="es-CL"/>
        </w:rPr>
        <w:t>u</w:t>
      </w:r>
      <w:r w:rsidRPr="005D6D5D">
        <w:rPr>
          <w:spacing w:val="-1"/>
          <w:sz w:val="20"/>
          <w:szCs w:val="20"/>
          <w:lang w:val="es-CL"/>
        </w:rPr>
        <w:t>n</w:t>
      </w:r>
      <w:r w:rsidRPr="005D6D5D">
        <w:rPr>
          <w:sz w:val="20"/>
          <w:szCs w:val="20"/>
          <w:lang w:val="es-CL"/>
        </w:rPr>
        <w:t>a.</w:t>
      </w:r>
      <w:r w:rsidRPr="005D6D5D">
        <w:rPr>
          <w:spacing w:val="22"/>
          <w:sz w:val="20"/>
          <w:szCs w:val="20"/>
          <w:lang w:val="es-CL"/>
        </w:rPr>
        <w:t xml:space="preserve"> </w:t>
      </w:r>
      <w:r w:rsidRPr="005D6D5D">
        <w:rPr>
          <w:spacing w:val="-1"/>
          <w:sz w:val="20"/>
          <w:szCs w:val="20"/>
          <w:lang w:val="es-CL"/>
        </w:rPr>
        <w:t>E</w:t>
      </w:r>
      <w:r w:rsidRPr="005D6D5D">
        <w:rPr>
          <w:sz w:val="20"/>
          <w:szCs w:val="20"/>
          <w:lang w:val="es-CL"/>
        </w:rPr>
        <w:t>l</w:t>
      </w:r>
      <w:r w:rsidRPr="005D6D5D">
        <w:rPr>
          <w:spacing w:val="16"/>
          <w:sz w:val="20"/>
          <w:szCs w:val="20"/>
          <w:lang w:val="es-CL"/>
        </w:rPr>
        <w:t xml:space="preserve"> </w:t>
      </w:r>
      <w:r w:rsidRPr="005D6D5D">
        <w:rPr>
          <w:sz w:val="20"/>
          <w:szCs w:val="20"/>
          <w:lang w:val="es-CL"/>
        </w:rPr>
        <w:t>re</w:t>
      </w:r>
      <w:r w:rsidRPr="005D6D5D">
        <w:rPr>
          <w:spacing w:val="-3"/>
          <w:sz w:val="20"/>
          <w:szCs w:val="20"/>
          <w:lang w:val="es-CL"/>
        </w:rPr>
        <w:t>s</w:t>
      </w:r>
      <w:r w:rsidRPr="005D6D5D">
        <w:rPr>
          <w:sz w:val="20"/>
          <w:szCs w:val="20"/>
          <w:lang w:val="es-CL"/>
        </w:rPr>
        <w:t>u</w:t>
      </w:r>
      <w:r w:rsidRPr="005D6D5D">
        <w:rPr>
          <w:spacing w:val="-2"/>
          <w:sz w:val="20"/>
          <w:szCs w:val="20"/>
          <w:lang w:val="es-CL"/>
        </w:rPr>
        <w:t>l</w:t>
      </w:r>
      <w:r w:rsidRPr="005D6D5D">
        <w:rPr>
          <w:sz w:val="20"/>
          <w:szCs w:val="20"/>
          <w:lang w:val="es-CL"/>
        </w:rPr>
        <w:t>ta</w:t>
      </w:r>
      <w:r w:rsidRPr="005D6D5D">
        <w:rPr>
          <w:spacing w:val="-1"/>
          <w:sz w:val="20"/>
          <w:szCs w:val="20"/>
          <w:lang w:val="es-CL"/>
        </w:rPr>
        <w:t>d</w:t>
      </w:r>
      <w:r w:rsidRPr="005D6D5D">
        <w:rPr>
          <w:sz w:val="20"/>
          <w:szCs w:val="20"/>
          <w:lang w:val="es-CL"/>
        </w:rPr>
        <w:t>o</w:t>
      </w:r>
      <w:r w:rsidRPr="005D6D5D">
        <w:rPr>
          <w:spacing w:val="17"/>
          <w:sz w:val="20"/>
          <w:szCs w:val="20"/>
          <w:lang w:val="es-CL"/>
        </w:rPr>
        <w:t xml:space="preserve"> </w:t>
      </w:r>
      <w:r w:rsidRPr="005D6D5D">
        <w:rPr>
          <w:sz w:val="20"/>
          <w:szCs w:val="20"/>
          <w:lang w:val="es-CL"/>
        </w:rPr>
        <w:t>de</w:t>
      </w:r>
      <w:r w:rsidRPr="005D6D5D">
        <w:rPr>
          <w:spacing w:val="17"/>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17"/>
          <w:sz w:val="20"/>
          <w:szCs w:val="20"/>
          <w:lang w:val="es-CL"/>
        </w:rPr>
        <w:t xml:space="preserve"> </w:t>
      </w:r>
      <w:r w:rsidRPr="005D6D5D">
        <w:rPr>
          <w:sz w:val="20"/>
          <w:szCs w:val="20"/>
          <w:lang w:val="es-CL"/>
        </w:rPr>
        <w:t>coti</w:t>
      </w:r>
      <w:r w:rsidRPr="005D6D5D">
        <w:rPr>
          <w:spacing w:val="-3"/>
          <w:sz w:val="20"/>
          <w:szCs w:val="20"/>
          <w:lang w:val="es-CL"/>
        </w:rPr>
        <w:t>z</w:t>
      </w:r>
      <w:r w:rsidRPr="005D6D5D">
        <w:rPr>
          <w:sz w:val="20"/>
          <w:szCs w:val="20"/>
          <w:lang w:val="es-CL"/>
        </w:rPr>
        <w:t>ac</w:t>
      </w:r>
      <w:r w:rsidRPr="005D6D5D">
        <w:rPr>
          <w:spacing w:val="-2"/>
          <w:sz w:val="20"/>
          <w:szCs w:val="20"/>
          <w:lang w:val="es-CL"/>
        </w:rPr>
        <w:t>i</w:t>
      </w:r>
      <w:r w:rsidRPr="005D6D5D">
        <w:rPr>
          <w:sz w:val="20"/>
          <w:szCs w:val="20"/>
          <w:lang w:val="es-CL"/>
        </w:rPr>
        <w:t>ón</w:t>
      </w:r>
      <w:r w:rsidRPr="005D6D5D">
        <w:rPr>
          <w:spacing w:val="17"/>
          <w:sz w:val="20"/>
          <w:szCs w:val="20"/>
          <w:lang w:val="es-CL"/>
        </w:rPr>
        <w:t xml:space="preserve"> </w:t>
      </w:r>
      <w:r w:rsidRPr="005D6D5D">
        <w:rPr>
          <w:sz w:val="20"/>
          <w:szCs w:val="20"/>
          <w:lang w:val="es-CL"/>
        </w:rPr>
        <w:t>será comun</w:t>
      </w:r>
      <w:r w:rsidRPr="005D6D5D">
        <w:rPr>
          <w:spacing w:val="-2"/>
          <w:sz w:val="20"/>
          <w:szCs w:val="20"/>
          <w:lang w:val="es-CL"/>
        </w:rPr>
        <w:t>i</w:t>
      </w:r>
      <w:r w:rsidRPr="005D6D5D">
        <w:rPr>
          <w:sz w:val="20"/>
          <w:szCs w:val="20"/>
          <w:lang w:val="es-CL"/>
        </w:rPr>
        <w:t>ca</w:t>
      </w:r>
      <w:r w:rsidRPr="005D6D5D">
        <w:rPr>
          <w:spacing w:val="-1"/>
          <w:sz w:val="20"/>
          <w:szCs w:val="20"/>
          <w:lang w:val="es-CL"/>
        </w:rPr>
        <w:t>d</w:t>
      </w:r>
      <w:r w:rsidRPr="005D6D5D">
        <w:rPr>
          <w:sz w:val="20"/>
          <w:szCs w:val="20"/>
          <w:lang w:val="es-CL"/>
        </w:rPr>
        <w:t>o p</w:t>
      </w:r>
      <w:r w:rsidRPr="005D6D5D">
        <w:rPr>
          <w:spacing w:val="-3"/>
          <w:sz w:val="20"/>
          <w:szCs w:val="20"/>
          <w:lang w:val="es-CL"/>
        </w:rPr>
        <w:t>o</w:t>
      </w:r>
      <w:r w:rsidRPr="005D6D5D">
        <w:rPr>
          <w:sz w:val="20"/>
          <w:szCs w:val="20"/>
          <w:lang w:val="es-CL"/>
        </w:rPr>
        <w:t>r</w:t>
      </w:r>
      <w:r w:rsidRPr="005D6D5D">
        <w:rPr>
          <w:spacing w:val="1"/>
          <w:sz w:val="20"/>
          <w:szCs w:val="20"/>
          <w:lang w:val="es-CL"/>
        </w:rPr>
        <w:t xml:space="preserve"> </w:t>
      </w:r>
      <w:r w:rsidRPr="005D6D5D">
        <w:rPr>
          <w:sz w:val="20"/>
          <w:szCs w:val="20"/>
          <w:lang w:val="es-CL"/>
        </w:rPr>
        <w:t>c</w:t>
      </w:r>
      <w:r w:rsidRPr="005D6D5D">
        <w:rPr>
          <w:spacing w:val="-3"/>
          <w:sz w:val="20"/>
          <w:szCs w:val="20"/>
          <w:lang w:val="es-CL"/>
        </w:rPr>
        <w:t>o</w:t>
      </w:r>
      <w:r w:rsidRPr="005D6D5D">
        <w:rPr>
          <w:sz w:val="20"/>
          <w:szCs w:val="20"/>
          <w:lang w:val="es-CL"/>
        </w:rPr>
        <w:t>rreo</w:t>
      </w:r>
      <w:r w:rsidRPr="005D6D5D">
        <w:rPr>
          <w:spacing w:val="-2"/>
          <w:sz w:val="20"/>
          <w:szCs w:val="20"/>
          <w:lang w:val="es-CL"/>
        </w:rPr>
        <w:t xml:space="preserve"> </w:t>
      </w:r>
      <w:r w:rsidRPr="005D6D5D">
        <w:rPr>
          <w:spacing w:val="-3"/>
          <w:sz w:val="20"/>
          <w:szCs w:val="20"/>
          <w:lang w:val="es-CL"/>
        </w:rPr>
        <w:t>e</w:t>
      </w:r>
      <w:r w:rsidRPr="005D6D5D">
        <w:rPr>
          <w:spacing w:val="-2"/>
          <w:sz w:val="20"/>
          <w:szCs w:val="20"/>
          <w:lang w:val="es-CL"/>
        </w:rPr>
        <w:t>l</w:t>
      </w:r>
      <w:r w:rsidRPr="005D6D5D">
        <w:rPr>
          <w:sz w:val="20"/>
          <w:szCs w:val="20"/>
          <w:lang w:val="es-CL"/>
        </w:rPr>
        <w:t>ect</w:t>
      </w:r>
      <w:r w:rsidRPr="005D6D5D">
        <w:rPr>
          <w:spacing w:val="1"/>
          <w:sz w:val="20"/>
          <w:szCs w:val="20"/>
          <w:lang w:val="es-CL"/>
        </w:rPr>
        <w:t>r</w:t>
      </w:r>
      <w:r w:rsidRPr="005D6D5D">
        <w:rPr>
          <w:sz w:val="20"/>
          <w:szCs w:val="20"/>
          <w:lang w:val="es-CL"/>
        </w:rPr>
        <w:t>ó</w:t>
      </w:r>
      <w:r w:rsidRPr="005D6D5D">
        <w:rPr>
          <w:spacing w:val="-1"/>
          <w:sz w:val="20"/>
          <w:szCs w:val="20"/>
          <w:lang w:val="es-CL"/>
        </w:rPr>
        <w:t>n</w:t>
      </w:r>
      <w:r w:rsidRPr="005D6D5D">
        <w:rPr>
          <w:spacing w:val="-2"/>
          <w:sz w:val="20"/>
          <w:szCs w:val="20"/>
          <w:lang w:val="es-CL"/>
        </w:rPr>
        <w:t>i</w:t>
      </w:r>
      <w:r w:rsidRPr="005D6D5D">
        <w:rPr>
          <w:sz w:val="20"/>
          <w:szCs w:val="20"/>
          <w:lang w:val="es-CL"/>
        </w:rPr>
        <w:t>co a</w:t>
      </w:r>
      <w:r w:rsidRPr="005D6D5D">
        <w:rPr>
          <w:spacing w:val="-2"/>
          <w:sz w:val="20"/>
          <w:szCs w:val="20"/>
          <w:lang w:val="es-CL"/>
        </w:rPr>
        <w:t xml:space="preserve"> l</w:t>
      </w:r>
      <w:r w:rsidRPr="005D6D5D">
        <w:rPr>
          <w:sz w:val="20"/>
          <w:szCs w:val="20"/>
          <w:lang w:val="es-CL"/>
        </w:rPr>
        <w:t>os</w:t>
      </w:r>
      <w:r w:rsidRPr="005D6D5D">
        <w:rPr>
          <w:spacing w:val="-2"/>
          <w:sz w:val="20"/>
          <w:szCs w:val="20"/>
          <w:lang w:val="es-CL"/>
        </w:rPr>
        <w:t xml:space="preserve"> O</w:t>
      </w:r>
      <w:r w:rsidRPr="005D6D5D">
        <w:rPr>
          <w:spacing w:val="3"/>
          <w:sz w:val="20"/>
          <w:szCs w:val="20"/>
          <w:lang w:val="es-CL"/>
        </w:rPr>
        <w:t>f</w:t>
      </w:r>
      <w:r w:rsidRPr="005D6D5D">
        <w:rPr>
          <w:spacing w:val="-3"/>
          <w:sz w:val="20"/>
          <w:szCs w:val="20"/>
          <w:lang w:val="es-CL"/>
        </w:rPr>
        <w:t>e</w:t>
      </w:r>
      <w:r w:rsidRPr="005D6D5D">
        <w:rPr>
          <w:sz w:val="20"/>
          <w:szCs w:val="20"/>
          <w:lang w:val="es-CL"/>
        </w:rPr>
        <w:t>re</w:t>
      </w:r>
      <w:r w:rsidRPr="005D6D5D">
        <w:rPr>
          <w:spacing w:val="-1"/>
          <w:sz w:val="20"/>
          <w:szCs w:val="20"/>
          <w:lang w:val="es-CL"/>
        </w:rPr>
        <w:t>n</w:t>
      </w:r>
      <w:r w:rsidRPr="005D6D5D">
        <w:rPr>
          <w:sz w:val="20"/>
          <w:szCs w:val="20"/>
          <w:lang w:val="es-CL"/>
        </w:rPr>
        <w:t>t</w:t>
      </w:r>
      <w:r w:rsidRPr="005D6D5D">
        <w:rPr>
          <w:spacing w:val="-3"/>
          <w:sz w:val="20"/>
          <w:szCs w:val="20"/>
          <w:lang w:val="es-CL"/>
        </w:rPr>
        <w:t>e</w:t>
      </w:r>
      <w:r w:rsidRPr="005D6D5D">
        <w:rPr>
          <w:sz w:val="20"/>
          <w:szCs w:val="20"/>
          <w:lang w:val="es-CL"/>
        </w:rPr>
        <w:t>s</w:t>
      </w:r>
      <w:r w:rsidRPr="005D6D5D">
        <w:rPr>
          <w:spacing w:val="4"/>
          <w:sz w:val="20"/>
          <w:szCs w:val="20"/>
          <w:lang w:val="es-CL"/>
        </w:rPr>
        <w:t xml:space="preserve"> </w:t>
      </w:r>
      <w:r w:rsidRPr="005D6D5D">
        <w:rPr>
          <w:sz w:val="20"/>
          <w:szCs w:val="20"/>
          <w:lang w:val="es-CL"/>
        </w:rPr>
        <w:t>con u</w:t>
      </w:r>
      <w:r w:rsidRPr="005D6D5D">
        <w:rPr>
          <w:spacing w:val="-1"/>
          <w:sz w:val="20"/>
          <w:szCs w:val="20"/>
          <w:lang w:val="es-CL"/>
        </w:rPr>
        <w:t>n</w:t>
      </w:r>
      <w:r w:rsidRPr="005D6D5D">
        <w:rPr>
          <w:sz w:val="20"/>
          <w:szCs w:val="20"/>
          <w:lang w:val="es-CL"/>
        </w:rPr>
        <w:t>a</w:t>
      </w:r>
      <w:r w:rsidRPr="005D6D5D">
        <w:rPr>
          <w:spacing w:val="-4"/>
          <w:sz w:val="20"/>
          <w:szCs w:val="20"/>
          <w:lang w:val="es-CL"/>
        </w:rPr>
        <w:t xml:space="preserve"> </w:t>
      </w:r>
      <w:r w:rsidRPr="005D6D5D">
        <w:rPr>
          <w:sz w:val="20"/>
          <w:szCs w:val="20"/>
          <w:lang w:val="es-CL"/>
        </w:rPr>
        <w:t>Ord</w:t>
      </w:r>
      <w:r w:rsidRPr="005D6D5D">
        <w:rPr>
          <w:spacing w:val="-1"/>
          <w:sz w:val="20"/>
          <w:szCs w:val="20"/>
          <w:lang w:val="es-CL"/>
        </w:rPr>
        <w:t>e</w:t>
      </w:r>
      <w:r w:rsidRPr="005D6D5D">
        <w:rPr>
          <w:sz w:val="20"/>
          <w:szCs w:val="20"/>
          <w:lang w:val="es-CL"/>
        </w:rPr>
        <w:t>n</w:t>
      </w:r>
      <w:r w:rsidRPr="005D6D5D">
        <w:rPr>
          <w:spacing w:val="-2"/>
          <w:sz w:val="20"/>
          <w:szCs w:val="20"/>
          <w:lang w:val="es-CL"/>
        </w:rPr>
        <w:t xml:space="preserve"> </w:t>
      </w:r>
      <w:r w:rsidRPr="005D6D5D">
        <w:rPr>
          <w:sz w:val="20"/>
          <w:szCs w:val="20"/>
          <w:lang w:val="es-CL"/>
        </w:rPr>
        <w:t xml:space="preserve">de </w:t>
      </w:r>
      <w:r w:rsidRPr="005D6D5D">
        <w:rPr>
          <w:spacing w:val="-1"/>
          <w:sz w:val="20"/>
          <w:szCs w:val="20"/>
          <w:lang w:val="es-CL"/>
        </w:rPr>
        <w:t>S</w:t>
      </w:r>
      <w:r w:rsidRPr="005D6D5D">
        <w:rPr>
          <w:spacing w:val="-3"/>
          <w:sz w:val="20"/>
          <w:szCs w:val="20"/>
          <w:lang w:val="es-CL"/>
        </w:rPr>
        <w:t>e</w:t>
      </w:r>
      <w:r w:rsidRPr="005D6D5D">
        <w:rPr>
          <w:sz w:val="20"/>
          <w:szCs w:val="20"/>
          <w:lang w:val="es-CL"/>
        </w:rPr>
        <w:t>r</w:t>
      </w:r>
      <w:r w:rsidRPr="005D6D5D">
        <w:rPr>
          <w:spacing w:val="-3"/>
          <w:sz w:val="20"/>
          <w:szCs w:val="20"/>
          <w:lang w:val="es-CL"/>
        </w:rPr>
        <w:t>v</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os</w:t>
      </w:r>
      <w:r w:rsidRPr="005D6D5D">
        <w:rPr>
          <w:spacing w:val="-2"/>
          <w:sz w:val="20"/>
          <w:szCs w:val="20"/>
          <w:lang w:val="es-CL"/>
        </w:rPr>
        <w:t xml:space="preserve"> </w:t>
      </w:r>
      <w:r w:rsidRPr="005D6D5D">
        <w:rPr>
          <w:spacing w:val="3"/>
          <w:sz w:val="20"/>
          <w:szCs w:val="20"/>
          <w:lang w:val="es-CL"/>
        </w:rPr>
        <w:t>f</w:t>
      </w:r>
      <w:r w:rsidRPr="005D6D5D">
        <w:rPr>
          <w:sz w:val="20"/>
          <w:szCs w:val="20"/>
          <w:lang w:val="es-CL"/>
        </w:rPr>
        <w:t>o</w:t>
      </w:r>
      <w:r w:rsidRPr="005D6D5D">
        <w:rPr>
          <w:spacing w:val="-2"/>
          <w:sz w:val="20"/>
          <w:szCs w:val="20"/>
          <w:lang w:val="es-CL"/>
        </w:rPr>
        <w:t>r</w:t>
      </w:r>
      <w:r w:rsidRPr="005D6D5D">
        <w:rPr>
          <w:sz w:val="20"/>
          <w:szCs w:val="20"/>
          <w:lang w:val="es-CL"/>
        </w:rPr>
        <w:t>mato</w:t>
      </w:r>
      <w:r w:rsidRPr="005D6D5D">
        <w:rPr>
          <w:spacing w:val="-2"/>
          <w:sz w:val="20"/>
          <w:szCs w:val="20"/>
          <w:lang w:val="es-CL"/>
        </w:rPr>
        <w:t xml:space="preserve"> </w:t>
      </w:r>
      <w:r w:rsidRPr="005D6D5D">
        <w:rPr>
          <w:spacing w:val="-1"/>
          <w:sz w:val="20"/>
          <w:szCs w:val="20"/>
          <w:lang w:val="es-CL"/>
        </w:rPr>
        <w:t>SA</w:t>
      </w:r>
      <w:r w:rsidRPr="005D6D5D">
        <w:rPr>
          <w:spacing w:val="1"/>
          <w:sz w:val="20"/>
          <w:szCs w:val="20"/>
          <w:lang w:val="es-CL"/>
        </w:rPr>
        <w:t>P</w:t>
      </w:r>
      <w:r w:rsidRPr="005D6D5D">
        <w:rPr>
          <w:sz w:val="20"/>
          <w:szCs w:val="20"/>
          <w:lang w:val="es-CL"/>
        </w:rPr>
        <w:t>.</w:t>
      </w:r>
    </w:p>
    <w:p w14:paraId="4870E179" w14:textId="77777777" w:rsidR="008B2644" w:rsidRPr="005D6D5D" w:rsidRDefault="008B2644" w:rsidP="005D6D5D">
      <w:pPr>
        <w:pStyle w:val="Textoindependiente"/>
        <w:kinsoku w:val="0"/>
        <w:overflowPunct w:val="0"/>
        <w:spacing w:before="72"/>
        <w:ind w:right="36"/>
        <w:jc w:val="both"/>
        <w:rPr>
          <w:sz w:val="20"/>
          <w:szCs w:val="20"/>
          <w:lang w:val="es-CL"/>
        </w:rPr>
      </w:pPr>
    </w:p>
    <w:p w14:paraId="1F1BAE32" w14:textId="77777777" w:rsidR="009F7525" w:rsidRPr="005D6D5D" w:rsidRDefault="009F7525" w:rsidP="005D6D5D">
      <w:pPr>
        <w:kinsoku w:val="0"/>
        <w:overflowPunct w:val="0"/>
        <w:spacing w:before="7" w:line="220" w:lineRule="exact"/>
        <w:ind w:right="36"/>
        <w:jc w:val="both"/>
        <w:rPr>
          <w:sz w:val="20"/>
          <w:szCs w:val="20"/>
          <w:lang w:val="es-CL"/>
        </w:rPr>
      </w:pPr>
    </w:p>
    <w:p w14:paraId="03F67EF2" w14:textId="77777777" w:rsidR="009F7525" w:rsidRPr="005D6D5D" w:rsidRDefault="009F7525" w:rsidP="000640B0">
      <w:pPr>
        <w:widowControl/>
        <w:numPr>
          <w:ilvl w:val="0"/>
          <w:numId w:val="13"/>
        </w:numPr>
        <w:tabs>
          <w:tab w:val="left" w:pos="1134"/>
        </w:tabs>
        <w:ind w:right="36" w:hanging="720"/>
        <w:jc w:val="both"/>
        <w:rPr>
          <w:b/>
          <w:sz w:val="20"/>
          <w:szCs w:val="20"/>
        </w:rPr>
      </w:pPr>
      <w:r w:rsidRPr="005D6D5D">
        <w:rPr>
          <w:b/>
          <w:sz w:val="20"/>
          <w:szCs w:val="20"/>
        </w:rPr>
        <w:t>MODALIDAD DE CONTRATACIÓN</w:t>
      </w:r>
    </w:p>
    <w:p w14:paraId="2270C808" w14:textId="77777777" w:rsidR="009F7525" w:rsidRPr="005D6D5D" w:rsidRDefault="009F7525" w:rsidP="005D6D5D">
      <w:pPr>
        <w:kinsoku w:val="0"/>
        <w:overflowPunct w:val="0"/>
        <w:spacing w:before="13" w:line="240" w:lineRule="exact"/>
        <w:ind w:right="36"/>
        <w:jc w:val="both"/>
        <w:rPr>
          <w:sz w:val="20"/>
          <w:szCs w:val="20"/>
        </w:rPr>
      </w:pPr>
    </w:p>
    <w:p w14:paraId="5BB6A4A2" w14:textId="0C1C3FD9" w:rsidR="009F7525" w:rsidRPr="005D6D5D" w:rsidRDefault="009F7525" w:rsidP="00AC1B4E">
      <w:pPr>
        <w:kinsoku w:val="0"/>
        <w:overflowPunct w:val="0"/>
        <w:ind w:right="36"/>
        <w:jc w:val="both"/>
        <w:rPr>
          <w:sz w:val="20"/>
          <w:szCs w:val="20"/>
          <w:lang w:val="es-CL"/>
        </w:rPr>
      </w:pPr>
      <w:r w:rsidRPr="005D6D5D">
        <w:rPr>
          <w:sz w:val="20"/>
          <w:szCs w:val="20"/>
          <w:lang w:val="es-CL"/>
        </w:rPr>
        <w:t>La mo</w:t>
      </w:r>
      <w:r w:rsidRPr="005D6D5D">
        <w:rPr>
          <w:spacing w:val="-1"/>
          <w:sz w:val="20"/>
          <w:szCs w:val="20"/>
          <w:lang w:val="es-CL"/>
        </w:rPr>
        <w:t>d</w:t>
      </w:r>
      <w:r w:rsidRPr="005D6D5D">
        <w:rPr>
          <w:sz w:val="20"/>
          <w:szCs w:val="20"/>
          <w:lang w:val="es-CL"/>
        </w:rPr>
        <w:t>a</w:t>
      </w:r>
      <w:r w:rsidRPr="005D6D5D">
        <w:rPr>
          <w:spacing w:val="-2"/>
          <w:sz w:val="20"/>
          <w:szCs w:val="20"/>
          <w:lang w:val="es-CL"/>
        </w:rPr>
        <w:t>li</w:t>
      </w:r>
      <w:r w:rsidRPr="005D6D5D">
        <w:rPr>
          <w:sz w:val="20"/>
          <w:szCs w:val="20"/>
          <w:lang w:val="es-CL"/>
        </w:rPr>
        <w:t>d</w:t>
      </w:r>
      <w:r w:rsidRPr="005D6D5D">
        <w:rPr>
          <w:spacing w:val="-1"/>
          <w:sz w:val="20"/>
          <w:szCs w:val="20"/>
          <w:lang w:val="es-CL"/>
        </w:rPr>
        <w:t>a</w:t>
      </w:r>
      <w:r w:rsidRPr="005D6D5D">
        <w:rPr>
          <w:sz w:val="20"/>
          <w:szCs w:val="20"/>
          <w:lang w:val="es-CL"/>
        </w:rPr>
        <w:t xml:space="preserve">d </w:t>
      </w:r>
      <w:r w:rsidR="0056490B">
        <w:rPr>
          <w:sz w:val="20"/>
          <w:szCs w:val="20"/>
          <w:lang w:val="es-CL"/>
        </w:rPr>
        <w:t>de la Orden de Compra</w:t>
      </w:r>
      <w:r w:rsidRPr="005D6D5D">
        <w:rPr>
          <w:spacing w:val="2"/>
          <w:sz w:val="20"/>
          <w:szCs w:val="20"/>
          <w:lang w:val="es-CL"/>
        </w:rPr>
        <w:t xml:space="preserve"> </w:t>
      </w:r>
      <w:r w:rsidRPr="005D6D5D">
        <w:rPr>
          <w:sz w:val="20"/>
          <w:szCs w:val="20"/>
          <w:lang w:val="es-CL"/>
        </w:rPr>
        <w:t>s</w:t>
      </w:r>
      <w:r w:rsidRPr="005D6D5D">
        <w:rPr>
          <w:spacing w:val="-3"/>
          <w:sz w:val="20"/>
          <w:szCs w:val="20"/>
          <w:lang w:val="es-CL"/>
        </w:rPr>
        <w:t>e</w:t>
      </w:r>
      <w:r w:rsidRPr="005D6D5D">
        <w:rPr>
          <w:sz w:val="20"/>
          <w:szCs w:val="20"/>
          <w:lang w:val="es-CL"/>
        </w:rPr>
        <w:t>rá de</w:t>
      </w:r>
      <w:r w:rsidRPr="005D6D5D">
        <w:rPr>
          <w:spacing w:val="-2"/>
          <w:sz w:val="20"/>
          <w:szCs w:val="20"/>
          <w:lang w:val="es-CL"/>
        </w:rPr>
        <w:t xml:space="preserve"> </w:t>
      </w:r>
      <w:r w:rsidR="00CF5888">
        <w:rPr>
          <w:sz w:val="20"/>
          <w:szCs w:val="20"/>
          <w:lang w:val="es-CL"/>
        </w:rPr>
        <w:t>Precio Unitario</w:t>
      </w:r>
      <w:r w:rsidRPr="005D6D5D">
        <w:rPr>
          <w:sz w:val="20"/>
          <w:szCs w:val="20"/>
          <w:lang w:val="es-CL"/>
        </w:rPr>
        <w:t xml:space="preserve"> </w:t>
      </w:r>
      <w:r w:rsidR="00485261">
        <w:rPr>
          <w:sz w:val="20"/>
          <w:szCs w:val="20"/>
          <w:lang w:val="es-CL"/>
        </w:rPr>
        <w:t>(</w:t>
      </w:r>
      <w:r w:rsidRPr="005D6D5D">
        <w:rPr>
          <w:b/>
          <w:bCs/>
          <w:sz w:val="20"/>
          <w:szCs w:val="20"/>
          <w:lang w:val="es-CL"/>
        </w:rPr>
        <w:t>e</w:t>
      </w:r>
      <w:r w:rsidRPr="005D6D5D">
        <w:rPr>
          <w:b/>
          <w:bCs/>
          <w:spacing w:val="-1"/>
          <w:sz w:val="20"/>
          <w:szCs w:val="20"/>
          <w:lang w:val="es-CL"/>
        </w:rPr>
        <w:t>x</w:t>
      </w:r>
      <w:r w:rsidRPr="005D6D5D">
        <w:rPr>
          <w:b/>
          <w:bCs/>
          <w:sz w:val="20"/>
          <w:szCs w:val="20"/>
          <w:lang w:val="es-CL"/>
        </w:rPr>
        <w:t>e</w:t>
      </w:r>
      <w:r w:rsidRPr="005D6D5D">
        <w:rPr>
          <w:b/>
          <w:bCs/>
          <w:spacing w:val="-1"/>
          <w:sz w:val="20"/>
          <w:szCs w:val="20"/>
          <w:lang w:val="es-CL"/>
        </w:rPr>
        <w:t>n</w:t>
      </w:r>
      <w:r w:rsidRPr="005D6D5D">
        <w:rPr>
          <w:b/>
          <w:bCs/>
          <w:sz w:val="20"/>
          <w:szCs w:val="20"/>
          <w:lang w:val="es-CL"/>
        </w:rPr>
        <w:t>ta</w:t>
      </w:r>
      <w:r w:rsidRPr="005D6D5D">
        <w:rPr>
          <w:b/>
          <w:bCs/>
          <w:spacing w:val="-1"/>
          <w:sz w:val="20"/>
          <w:szCs w:val="20"/>
          <w:lang w:val="es-CL"/>
        </w:rPr>
        <w:t xml:space="preserve"> </w:t>
      </w:r>
      <w:r w:rsidRPr="005D6D5D">
        <w:rPr>
          <w:b/>
          <w:bCs/>
          <w:sz w:val="20"/>
          <w:szCs w:val="20"/>
          <w:lang w:val="es-CL"/>
        </w:rPr>
        <w:t>de</w:t>
      </w:r>
      <w:r w:rsidRPr="005D6D5D">
        <w:rPr>
          <w:b/>
          <w:bCs/>
          <w:spacing w:val="-2"/>
          <w:sz w:val="20"/>
          <w:szCs w:val="20"/>
          <w:lang w:val="es-CL"/>
        </w:rPr>
        <w:t xml:space="preserve"> </w:t>
      </w:r>
      <w:r w:rsidRPr="005D6D5D">
        <w:rPr>
          <w:b/>
          <w:bCs/>
          <w:sz w:val="20"/>
          <w:szCs w:val="20"/>
          <w:lang w:val="es-CL"/>
        </w:rPr>
        <w:t>I</w:t>
      </w:r>
      <w:r w:rsidRPr="005D6D5D">
        <w:rPr>
          <w:b/>
          <w:bCs/>
          <w:spacing w:val="1"/>
          <w:sz w:val="20"/>
          <w:szCs w:val="20"/>
          <w:lang w:val="es-CL"/>
        </w:rPr>
        <w:t>V</w:t>
      </w:r>
      <w:r w:rsidRPr="005D6D5D">
        <w:rPr>
          <w:b/>
          <w:bCs/>
          <w:spacing w:val="-8"/>
          <w:sz w:val="20"/>
          <w:szCs w:val="20"/>
          <w:lang w:val="es-CL"/>
        </w:rPr>
        <w:t>A o</w:t>
      </w:r>
      <w:r w:rsidR="00485261">
        <w:rPr>
          <w:b/>
          <w:bCs/>
          <w:spacing w:val="-8"/>
          <w:sz w:val="20"/>
          <w:szCs w:val="20"/>
          <w:lang w:val="es-CL"/>
        </w:rPr>
        <w:t xml:space="preserve"> </w:t>
      </w:r>
      <w:r w:rsidRPr="005D6D5D">
        <w:rPr>
          <w:b/>
          <w:bCs/>
          <w:spacing w:val="-8"/>
          <w:sz w:val="20"/>
          <w:szCs w:val="20"/>
          <w:lang w:val="es-CL"/>
        </w:rPr>
        <w:t>incluirá impuestos</w:t>
      </w:r>
      <w:r w:rsidR="00485261">
        <w:rPr>
          <w:b/>
          <w:bCs/>
          <w:spacing w:val="-8"/>
          <w:sz w:val="20"/>
          <w:szCs w:val="20"/>
          <w:lang w:val="es-CL"/>
        </w:rPr>
        <w:t xml:space="preserve">) </w:t>
      </w:r>
      <w:r w:rsidRPr="005D6D5D">
        <w:rPr>
          <w:bCs/>
          <w:spacing w:val="-8"/>
          <w:sz w:val="20"/>
          <w:szCs w:val="20"/>
          <w:lang w:val="es-CL"/>
        </w:rPr>
        <w:t>según corresponda</w:t>
      </w:r>
      <w:r w:rsidRPr="005D6D5D">
        <w:rPr>
          <w:bCs/>
          <w:sz w:val="20"/>
          <w:szCs w:val="20"/>
          <w:lang w:val="es-CL"/>
        </w:rPr>
        <w:t>.</w:t>
      </w:r>
    </w:p>
    <w:p w14:paraId="08D6D0DE" w14:textId="77777777" w:rsidR="009F7525" w:rsidRPr="005D6D5D" w:rsidRDefault="009F7525" w:rsidP="005D6D5D">
      <w:pPr>
        <w:kinsoku w:val="0"/>
        <w:overflowPunct w:val="0"/>
        <w:spacing w:before="1" w:line="260" w:lineRule="exact"/>
        <w:ind w:right="36"/>
        <w:jc w:val="both"/>
        <w:rPr>
          <w:sz w:val="20"/>
          <w:szCs w:val="20"/>
          <w:lang w:val="es-CL"/>
        </w:rPr>
      </w:pPr>
    </w:p>
    <w:p w14:paraId="34178B59" w14:textId="73367CD5" w:rsidR="009F7525" w:rsidRDefault="009F7525" w:rsidP="005D6D5D">
      <w:pPr>
        <w:pStyle w:val="Textoindependiente"/>
        <w:kinsoku w:val="0"/>
        <w:overflowPunct w:val="0"/>
        <w:spacing w:line="252" w:lineRule="exact"/>
        <w:ind w:right="36"/>
        <w:jc w:val="both"/>
        <w:rPr>
          <w:sz w:val="20"/>
          <w:szCs w:val="20"/>
          <w:lang w:val="es-CL"/>
        </w:rPr>
      </w:pPr>
      <w:r w:rsidRPr="005D6D5D">
        <w:rPr>
          <w:spacing w:val="-1"/>
          <w:sz w:val="20"/>
          <w:szCs w:val="20"/>
          <w:lang w:val="es-CL"/>
        </w:rPr>
        <w:t>P</w:t>
      </w:r>
      <w:r w:rsidRPr="005D6D5D">
        <w:rPr>
          <w:sz w:val="20"/>
          <w:szCs w:val="20"/>
          <w:lang w:val="es-CL"/>
        </w:rPr>
        <w:t>ara</w:t>
      </w:r>
      <w:r w:rsidRPr="005D6D5D">
        <w:rPr>
          <w:spacing w:val="34"/>
          <w:sz w:val="20"/>
          <w:szCs w:val="20"/>
          <w:lang w:val="es-CL"/>
        </w:rPr>
        <w:t xml:space="preserve"> </w:t>
      </w:r>
      <w:r w:rsidRPr="005D6D5D">
        <w:rPr>
          <w:sz w:val="20"/>
          <w:szCs w:val="20"/>
          <w:lang w:val="es-CL"/>
        </w:rPr>
        <w:t>sus</w:t>
      </w:r>
      <w:r w:rsidRPr="005D6D5D">
        <w:rPr>
          <w:spacing w:val="-3"/>
          <w:sz w:val="20"/>
          <w:szCs w:val="20"/>
          <w:lang w:val="es-CL"/>
        </w:rPr>
        <w:t>c</w:t>
      </w:r>
      <w:r w:rsidRPr="005D6D5D">
        <w:rPr>
          <w:sz w:val="20"/>
          <w:szCs w:val="20"/>
          <w:lang w:val="es-CL"/>
        </w:rPr>
        <w:t>r</w:t>
      </w:r>
      <w:r w:rsidRPr="005D6D5D">
        <w:rPr>
          <w:spacing w:val="-2"/>
          <w:sz w:val="20"/>
          <w:szCs w:val="20"/>
          <w:lang w:val="es-CL"/>
        </w:rPr>
        <w:t>i</w:t>
      </w:r>
      <w:r w:rsidRPr="005D6D5D">
        <w:rPr>
          <w:sz w:val="20"/>
          <w:szCs w:val="20"/>
          <w:lang w:val="es-CL"/>
        </w:rPr>
        <w:t>b</w:t>
      </w:r>
      <w:r w:rsidRPr="005D6D5D">
        <w:rPr>
          <w:spacing w:val="-2"/>
          <w:sz w:val="20"/>
          <w:szCs w:val="20"/>
          <w:lang w:val="es-CL"/>
        </w:rPr>
        <w:t>i</w:t>
      </w:r>
      <w:r w:rsidRPr="005D6D5D">
        <w:rPr>
          <w:sz w:val="20"/>
          <w:szCs w:val="20"/>
          <w:lang w:val="es-CL"/>
        </w:rPr>
        <w:t>r</w:t>
      </w:r>
      <w:r w:rsidRPr="005D6D5D">
        <w:rPr>
          <w:spacing w:val="36"/>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32"/>
          <w:sz w:val="20"/>
          <w:szCs w:val="20"/>
          <w:lang w:val="es-CL"/>
        </w:rPr>
        <w:t xml:space="preserve"> </w:t>
      </w:r>
      <w:r w:rsidRPr="005D6D5D">
        <w:rPr>
          <w:sz w:val="20"/>
          <w:szCs w:val="20"/>
          <w:lang w:val="es-CL"/>
        </w:rPr>
        <w:t>Ord</w:t>
      </w:r>
      <w:r w:rsidRPr="005D6D5D">
        <w:rPr>
          <w:spacing w:val="-1"/>
          <w:sz w:val="20"/>
          <w:szCs w:val="20"/>
          <w:lang w:val="es-CL"/>
        </w:rPr>
        <w:t>e</w:t>
      </w:r>
      <w:r w:rsidRPr="005D6D5D">
        <w:rPr>
          <w:sz w:val="20"/>
          <w:szCs w:val="20"/>
          <w:lang w:val="es-CL"/>
        </w:rPr>
        <w:t>n</w:t>
      </w:r>
      <w:r w:rsidRPr="005D6D5D">
        <w:rPr>
          <w:spacing w:val="31"/>
          <w:sz w:val="20"/>
          <w:szCs w:val="20"/>
          <w:lang w:val="es-CL"/>
        </w:rPr>
        <w:t xml:space="preserve"> </w:t>
      </w:r>
      <w:r w:rsidRPr="005D6D5D">
        <w:rPr>
          <w:sz w:val="20"/>
          <w:szCs w:val="20"/>
          <w:lang w:val="es-CL"/>
        </w:rPr>
        <w:t>de</w:t>
      </w:r>
      <w:r w:rsidRPr="005D6D5D">
        <w:rPr>
          <w:spacing w:val="33"/>
          <w:sz w:val="20"/>
          <w:szCs w:val="20"/>
          <w:lang w:val="es-CL"/>
        </w:rPr>
        <w:t xml:space="preserve"> </w:t>
      </w:r>
      <w:r w:rsidRPr="005D6D5D">
        <w:rPr>
          <w:spacing w:val="-1"/>
          <w:sz w:val="20"/>
          <w:szCs w:val="20"/>
          <w:lang w:val="es-CL"/>
        </w:rPr>
        <w:t>S</w:t>
      </w:r>
      <w:r w:rsidRPr="005D6D5D">
        <w:rPr>
          <w:sz w:val="20"/>
          <w:szCs w:val="20"/>
          <w:lang w:val="es-CL"/>
        </w:rPr>
        <w:t>er</w:t>
      </w:r>
      <w:r w:rsidRPr="005D6D5D">
        <w:rPr>
          <w:spacing w:val="-2"/>
          <w:sz w:val="20"/>
          <w:szCs w:val="20"/>
          <w:lang w:val="es-CL"/>
        </w:rPr>
        <w:t>vi</w:t>
      </w:r>
      <w:r w:rsidRPr="005D6D5D">
        <w:rPr>
          <w:sz w:val="20"/>
          <w:szCs w:val="20"/>
          <w:lang w:val="es-CL"/>
        </w:rPr>
        <w:t>c</w:t>
      </w:r>
      <w:r w:rsidRPr="005D6D5D">
        <w:rPr>
          <w:spacing w:val="-2"/>
          <w:sz w:val="20"/>
          <w:szCs w:val="20"/>
          <w:lang w:val="es-CL"/>
        </w:rPr>
        <w:t>i</w:t>
      </w:r>
      <w:r w:rsidRPr="005D6D5D">
        <w:rPr>
          <w:sz w:val="20"/>
          <w:szCs w:val="20"/>
          <w:lang w:val="es-CL"/>
        </w:rPr>
        <w:t>os</w:t>
      </w:r>
      <w:r w:rsidRPr="005D6D5D">
        <w:rPr>
          <w:spacing w:val="35"/>
          <w:sz w:val="20"/>
          <w:szCs w:val="20"/>
          <w:lang w:val="es-CL"/>
        </w:rPr>
        <w:t xml:space="preserve"> </w:t>
      </w:r>
      <w:r w:rsidRPr="005D6D5D">
        <w:rPr>
          <w:sz w:val="20"/>
          <w:szCs w:val="20"/>
          <w:lang w:val="es-CL"/>
        </w:rPr>
        <w:t>el</w:t>
      </w:r>
      <w:r w:rsidRPr="005D6D5D">
        <w:rPr>
          <w:spacing w:val="34"/>
          <w:sz w:val="20"/>
          <w:szCs w:val="20"/>
          <w:lang w:val="es-CL"/>
        </w:rPr>
        <w:t xml:space="preserve"> </w:t>
      </w:r>
      <w:r w:rsidRPr="005D6D5D">
        <w:rPr>
          <w:sz w:val="20"/>
          <w:szCs w:val="20"/>
          <w:lang w:val="es-CL"/>
        </w:rPr>
        <w:t>ofere</w:t>
      </w:r>
      <w:r w:rsidRPr="005D6D5D">
        <w:rPr>
          <w:spacing w:val="-4"/>
          <w:sz w:val="20"/>
          <w:szCs w:val="20"/>
          <w:lang w:val="es-CL"/>
        </w:rPr>
        <w:t>n</w:t>
      </w:r>
      <w:r w:rsidRPr="005D6D5D">
        <w:rPr>
          <w:sz w:val="20"/>
          <w:szCs w:val="20"/>
          <w:lang w:val="es-CL"/>
        </w:rPr>
        <w:t>te</w:t>
      </w:r>
      <w:r w:rsidRPr="005D6D5D">
        <w:rPr>
          <w:spacing w:val="31"/>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b</w:t>
      </w:r>
      <w:r w:rsidRPr="005D6D5D">
        <w:rPr>
          <w:spacing w:val="-1"/>
          <w:sz w:val="20"/>
          <w:szCs w:val="20"/>
          <w:lang w:val="es-CL"/>
        </w:rPr>
        <w:t>e</w:t>
      </w:r>
      <w:r w:rsidRPr="005D6D5D">
        <w:rPr>
          <w:sz w:val="20"/>
          <w:szCs w:val="20"/>
          <w:lang w:val="es-CL"/>
        </w:rPr>
        <w:t>rá</w:t>
      </w:r>
      <w:r w:rsidRPr="005D6D5D">
        <w:rPr>
          <w:spacing w:val="34"/>
          <w:sz w:val="20"/>
          <w:szCs w:val="20"/>
          <w:lang w:val="es-CL"/>
        </w:rPr>
        <w:t xml:space="preserve"> </w:t>
      </w:r>
      <w:r w:rsidRPr="005D6D5D">
        <w:rPr>
          <w:sz w:val="20"/>
          <w:szCs w:val="20"/>
          <w:lang w:val="es-CL"/>
        </w:rPr>
        <w:t>e</w:t>
      </w:r>
      <w:r w:rsidRPr="005D6D5D">
        <w:rPr>
          <w:spacing w:val="-3"/>
          <w:sz w:val="20"/>
          <w:szCs w:val="20"/>
          <w:lang w:val="es-CL"/>
        </w:rPr>
        <w:t>s</w:t>
      </w:r>
      <w:r w:rsidRPr="005D6D5D">
        <w:rPr>
          <w:sz w:val="20"/>
          <w:szCs w:val="20"/>
          <w:lang w:val="es-CL"/>
        </w:rPr>
        <w:t>t</w:t>
      </w:r>
      <w:r w:rsidRPr="005D6D5D">
        <w:rPr>
          <w:spacing w:val="-3"/>
          <w:sz w:val="20"/>
          <w:szCs w:val="20"/>
          <w:lang w:val="es-CL"/>
        </w:rPr>
        <w:t>a</w:t>
      </w:r>
      <w:r w:rsidRPr="005D6D5D">
        <w:rPr>
          <w:sz w:val="20"/>
          <w:szCs w:val="20"/>
          <w:lang w:val="es-CL"/>
        </w:rPr>
        <w:t>r</w:t>
      </w:r>
      <w:r w:rsidRPr="005D6D5D">
        <w:rPr>
          <w:spacing w:val="35"/>
          <w:sz w:val="20"/>
          <w:szCs w:val="20"/>
          <w:lang w:val="es-CL"/>
        </w:rPr>
        <w:t xml:space="preserve"> </w:t>
      </w:r>
      <w:r w:rsidRPr="005D6D5D">
        <w:rPr>
          <w:sz w:val="20"/>
          <w:szCs w:val="20"/>
          <w:lang w:val="es-CL"/>
        </w:rPr>
        <w:t>a</w:t>
      </w:r>
      <w:r w:rsidRPr="005D6D5D">
        <w:rPr>
          <w:spacing w:val="-3"/>
          <w:sz w:val="20"/>
          <w:szCs w:val="20"/>
          <w:lang w:val="es-CL"/>
        </w:rPr>
        <w:t>c</w:t>
      </w:r>
      <w:r w:rsidRPr="005D6D5D">
        <w:rPr>
          <w:sz w:val="20"/>
          <w:szCs w:val="20"/>
          <w:lang w:val="es-CL"/>
        </w:rPr>
        <w:t>re</w:t>
      </w:r>
      <w:r w:rsidRPr="005D6D5D">
        <w:rPr>
          <w:spacing w:val="-1"/>
          <w:sz w:val="20"/>
          <w:szCs w:val="20"/>
          <w:lang w:val="es-CL"/>
        </w:rPr>
        <w:t>d</w:t>
      </w:r>
      <w:r w:rsidRPr="005D6D5D">
        <w:rPr>
          <w:spacing w:val="-2"/>
          <w:sz w:val="20"/>
          <w:szCs w:val="20"/>
          <w:lang w:val="es-CL"/>
        </w:rPr>
        <w:t>i</w:t>
      </w:r>
      <w:r w:rsidRPr="005D6D5D">
        <w:rPr>
          <w:sz w:val="20"/>
          <w:szCs w:val="20"/>
          <w:lang w:val="es-CL"/>
        </w:rPr>
        <w:t>ta</w:t>
      </w:r>
      <w:r w:rsidRPr="005D6D5D">
        <w:rPr>
          <w:spacing w:val="-4"/>
          <w:sz w:val="20"/>
          <w:szCs w:val="20"/>
          <w:lang w:val="es-CL"/>
        </w:rPr>
        <w:t>d</w:t>
      </w:r>
      <w:r w:rsidRPr="005D6D5D">
        <w:rPr>
          <w:sz w:val="20"/>
          <w:szCs w:val="20"/>
          <w:lang w:val="es-CL"/>
        </w:rPr>
        <w:t>o</w:t>
      </w:r>
      <w:r w:rsidRPr="005D6D5D">
        <w:rPr>
          <w:spacing w:val="34"/>
          <w:sz w:val="20"/>
          <w:szCs w:val="20"/>
          <w:lang w:val="es-CL"/>
        </w:rPr>
        <w:t xml:space="preserve"> </w:t>
      </w:r>
      <w:r w:rsidRPr="005D6D5D">
        <w:rPr>
          <w:sz w:val="20"/>
          <w:szCs w:val="20"/>
          <w:lang w:val="es-CL"/>
        </w:rPr>
        <w:t>en</w:t>
      </w:r>
      <w:r w:rsidRPr="005D6D5D">
        <w:rPr>
          <w:spacing w:val="33"/>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35"/>
          <w:sz w:val="20"/>
          <w:szCs w:val="20"/>
          <w:lang w:val="es-CL"/>
        </w:rPr>
        <w:t xml:space="preserve"> </w:t>
      </w:r>
      <w:r w:rsidRPr="005D6D5D">
        <w:rPr>
          <w:spacing w:val="-2"/>
          <w:sz w:val="20"/>
          <w:szCs w:val="20"/>
          <w:lang w:val="es-CL"/>
        </w:rPr>
        <w:t>r</w:t>
      </w:r>
      <w:r w:rsidRPr="005D6D5D">
        <w:rPr>
          <w:spacing w:val="-3"/>
          <w:sz w:val="20"/>
          <w:szCs w:val="20"/>
          <w:lang w:val="es-CL"/>
        </w:rPr>
        <w:t>e</w:t>
      </w:r>
      <w:r w:rsidRPr="005D6D5D">
        <w:rPr>
          <w:spacing w:val="1"/>
          <w:sz w:val="20"/>
          <w:szCs w:val="20"/>
          <w:lang w:val="es-CL"/>
        </w:rPr>
        <w:t>g</w:t>
      </w:r>
      <w:r w:rsidRPr="005D6D5D">
        <w:rPr>
          <w:spacing w:val="-2"/>
          <w:sz w:val="20"/>
          <w:szCs w:val="20"/>
          <w:lang w:val="es-CL"/>
        </w:rPr>
        <w:t>i</w:t>
      </w:r>
      <w:r w:rsidRPr="005D6D5D">
        <w:rPr>
          <w:sz w:val="20"/>
          <w:szCs w:val="20"/>
          <w:lang w:val="es-CL"/>
        </w:rPr>
        <w:t>stro</w:t>
      </w:r>
      <w:r w:rsidR="004529E0">
        <w:rPr>
          <w:sz w:val="20"/>
          <w:szCs w:val="20"/>
          <w:lang w:val="es-CL"/>
        </w:rPr>
        <w:t>s</w:t>
      </w:r>
      <w:r w:rsidRPr="005D6D5D">
        <w:rPr>
          <w:spacing w:val="31"/>
          <w:sz w:val="20"/>
          <w:szCs w:val="20"/>
          <w:lang w:val="es-CL"/>
        </w:rPr>
        <w:t xml:space="preserve"> </w:t>
      </w:r>
      <w:r w:rsidRPr="005D6D5D">
        <w:rPr>
          <w:sz w:val="20"/>
          <w:szCs w:val="20"/>
          <w:lang w:val="es-CL"/>
        </w:rPr>
        <w:t>de</w:t>
      </w:r>
      <w:r w:rsidRPr="005D6D5D">
        <w:rPr>
          <w:spacing w:val="33"/>
          <w:sz w:val="20"/>
          <w:szCs w:val="20"/>
          <w:lang w:val="es-CL"/>
        </w:rPr>
        <w:t xml:space="preserve"> </w:t>
      </w:r>
      <w:r w:rsidRPr="005D6D5D">
        <w:rPr>
          <w:spacing w:val="-1"/>
          <w:sz w:val="20"/>
          <w:szCs w:val="20"/>
          <w:lang w:val="es-CL"/>
        </w:rPr>
        <w:t>E</w:t>
      </w:r>
      <w:r w:rsidRPr="005D6D5D">
        <w:rPr>
          <w:spacing w:val="-4"/>
          <w:sz w:val="20"/>
          <w:szCs w:val="20"/>
          <w:lang w:val="es-CL"/>
        </w:rPr>
        <w:t>N</w:t>
      </w:r>
      <w:r w:rsidRPr="005D6D5D">
        <w:rPr>
          <w:spacing w:val="-1"/>
          <w:sz w:val="20"/>
          <w:szCs w:val="20"/>
          <w:lang w:val="es-CL"/>
        </w:rPr>
        <w:t>AP</w:t>
      </w:r>
      <w:r w:rsidRPr="005D6D5D">
        <w:rPr>
          <w:sz w:val="20"/>
          <w:szCs w:val="20"/>
          <w:lang w:val="es-CL"/>
        </w:rPr>
        <w:t>, se</w:t>
      </w:r>
      <w:r w:rsidRPr="005D6D5D">
        <w:rPr>
          <w:spacing w:val="1"/>
          <w:sz w:val="20"/>
          <w:szCs w:val="20"/>
          <w:lang w:val="es-CL"/>
        </w:rPr>
        <w:t>g</w:t>
      </w:r>
      <w:r w:rsidRPr="005D6D5D">
        <w:rPr>
          <w:sz w:val="20"/>
          <w:szCs w:val="20"/>
          <w:lang w:val="es-CL"/>
        </w:rPr>
        <w:t>ún</w:t>
      </w:r>
      <w:r w:rsidRPr="005D6D5D">
        <w:rPr>
          <w:spacing w:val="-2"/>
          <w:sz w:val="20"/>
          <w:szCs w:val="20"/>
          <w:lang w:val="es-CL"/>
        </w:rPr>
        <w:t xml:space="preserve"> l</w:t>
      </w:r>
      <w:r w:rsidRPr="005D6D5D">
        <w:rPr>
          <w:sz w:val="20"/>
          <w:szCs w:val="20"/>
          <w:lang w:val="es-CL"/>
        </w:rPr>
        <w:t>o i</w:t>
      </w:r>
      <w:r w:rsidRPr="005D6D5D">
        <w:rPr>
          <w:spacing w:val="-1"/>
          <w:sz w:val="20"/>
          <w:szCs w:val="20"/>
          <w:lang w:val="es-CL"/>
        </w:rPr>
        <w:t>n</w:t>
      </w:r>
      <w:r w:rsidRPr="005D6D5D">
        <w:rPr>
          <w:sz w:val="20"/>
          <w:szCs w:val="20"/>
          <w:lang w:val="es-CL"/>
        </w:rPr>
        <w:t>d</w:t>
      </w:r>
      <w:r w:rsidRPr="005D6D5D">
        <w:rPr>
          <w:spacing w:val="-2"/>
          <w:sz w:val="20"/>
          <w:szCs w:val="20"/>
          <w:lang w:val="es-CL"/>
        </w:rPr>
        <w:t>i</w:t>
      </w:r>
      <w:r w:rsidRPr="005D6D5D">
        <w:rPr>
          <w:sz w:val="20"/>
          <w:szCs w:val="20"/>
          <w:lang w:val="es-CL"/>
        </w:rPr>
        <w:t>ca pu</w:t>
      </w:r>
      <w:r w:rsidRPr="005D6D5D">
        <w:rPr>
          <w:spacing w:val="-3"/>
          <w:sz w:val="20"/>
          <w:szCs w:val="20"/>
          <w:lang w:val="es-CL"/>
        </w:rPr>
        <w:t>n</w:t>
      </w:r>
      <w:r w:rsidRPr="005D6D5D">
        <w:rPr>
          <w:sz w:val="20"/>
          <w:szCs w:val="20"/>
          <w:lang w:val="es-CL"/>
        </w:rPr>
        <w:t>to</w:t>
      </w:r>
      <w:r w:rsidRPr="005D6D5D">
        <w:rPr>
          <w:spacing w:val="-2"/>
          <w:sz w:val="20"/>
          <w:szCs w:val="20"/>
          <w:lang w:val="es-CL"/>
        </w:rPr>
        <w:t xml:space="preserve"> </w:t>
      </w:r>
      <w:r w:rsidRPr="005D6D5D">
        <w:rPr>
          <w:spacing w:val="1"/>
          <w:sz w:val="20"/>
          <w:szCs w:val="20"/>
          <w:lang w:val="es-CL"/>
        </w:rPr>
        <w:t>I</w:t>
      </w:r>
      <w:r w:rsidRPr="005D6D5D">
        <w:rPr>
          <w:spacing w:val="-2"/>
          <w:sz w:val="20"/>
          <w:szCs w:val="20"/>
          <w:lang w:val="es-CL"/>
        </w:rPr>
        <w:t>I</w:t>
      </w:r>
      <w:r w:rsidRPr="005D6D5D">
        <w:rPr>
          <w:sz w:val="20"/>
          <w:szCs w:val="20"/>
          <w:lang w:val="es-CL"/>
        </w:rPr>
        <w:t>I</w:t>
      </w:r>
      <w:r w:rsidRPr="005D6D5D">
        <w:rPr>
          <w:spacing w:val="-1"/>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l presente</w:t>
      </w:r>
      <w:r w:rsidRPr="005D6D5D">
        <w:rPr>
          <w:spacing w:val="-2"/>
          <w:sz w:val="20"/>
          <w:szCs w:val="20"/>
          <w:lang w:val="es-CL"/>
        </w:rPr>
        <w:t xml:space="preserve"> </w:t>
      </w:r>
      <w:r w:rsidRPr="005D6D5D">
        <w:rPr>
          <w:sz w:val="20"/>
          <w:szCs w:val="20"/>
          <w:lang w:val="es-CL"/>
        </w:rPr>
        <w:t>d</w:t>
      </w:r>
      <w:r w:rsidRPr="005D6D5D">
        <w:rPr>
          <w:spacing w:val="-1"/>
          <w:sz w:val="20"/>
          <w:szCs w:val="20"/>
          <w:lang w:val="es-CL"/>
        </w:rPr>
        <w:t>o</w:t>
      </w:r>
      <w:r w:rsidRPr="005D6D5D">
        <w:rPr>
          <w:sz w:val="20"/>
          <w:szCs w:val="20"/>
          <w:lang w:val="es-CL"/>
        </w:rPr>
        <w:t>c</w:t>
      </w:r>
      <w:r w:rsidRPr="005D6D5D">
        <w:rPr>
          <w:spacing w:val="-3"/>
          <w:sz w:val="20"/>
          <w:szCs w:val="20"/>
          <w:lang w:val="es-CL"/>
        </w:rPr>
        <w:t>u</w:t>
      </w:r>
      <w:r w:rsidRPr="005D6D5D">
        <w:rPr>
          <w:sz w:val="20"/>
          <w:szCs w:val="20"/>
          <w:lang w:val="es-CL"/>
        </w:rPr>
        <w:t>me</w:t>
      </w:r>
      <w:r w:rsidRPr="005D6D5D">
        <w:rPr>
          <w:spacing w:val="-1"/>
          <w:sz w:val="20"/>
          <w:szCs w:val="20"/>
          <w:lang w:val="es-CL"/>
        </w:rPr>
        <w:t>n</w:t>
      </w:r>
      <w:r w:rsidRPr="005D6D5D">
        <w:rPr>
          <w:sz w:val="20"/>
          <w:szCs w:val="20"/>
          <w:lang w:val="es-CL"/>
        </w:rPr>
        <w:t>t</w:t>
      </w:r>
      <w:r w:rsidRPr="005D6D5D">
        <w:rPr>
          <w:spacing w:val="-3"/>
          <w:sz w:val="20"/>
          <w:szCs w:val="20"/>
          <w:lang w:val="es-CL"/>
        </w:rPr>
        <w:t>o</w:t>
      </w:r>
      <w:r w:rsidRPr="005D6D5D">
        <w:rPr>
          <w:sz w:val="20"/>
          <w:szCs w:val="20"/>
          <w:lang w:val="es-CL"/>
        </w:rPr>
        <w:t>.</w:t>
      </w:r>
    </w:p>
    <w:p w14:paraId="48ABB664" w14:textId="77777777" w:rsidR="00E87BFC" w:rsidRPr="005D6D5D" w:rsidRDefault="00E87BFC" w:rsidP="005D6D5D">
      <w:pPr>
        <w:pStyle w:val="Textoindependiente"/>
        <w:kinsoku w:val="0"/>
        <w:overflowPunct w:val="0"/>
        <w:spacing w:line="252" w:lineRule="exact"/>
        <w:ind w:right="36"/>
        <w:jc w:val="both"/>
        <w:rPr>
          <w:sz w:val="20"/>
          <w:szCs w:val="20"/>
          <w:lang w:val="es-CL"/>
        </w:rPr>
      </w:pPr>
    </w:p>
    <w:p w14:paraId="5181D74C" w14:textId="5853A4C1" w:rsidR="009F7525" w:rsidRDefault="009F7525" w:rsidP="004529E0">
      <w:pPr>
        <w:pStyle w:val="Textoindependiente"/>
        <w:kinsoku w:val="0"/>
        <w:overflowPunct w:val="0"/>
        <w:spacing w:line="248" w:lineRule="exact"/>
        <w:ind w:right="36"/>
        <w:jc w:val="both"/>
        <w:rPr>
          <w:sz w:val="20"/>
          <w:szCs w:val="20"/>
          <w:lang w:val="es-CL"/>
        </w:rPr>
      </w:pPr>
      <w:r w:rsidRPr="005D6D5D">
        <w:rPr>
          <w:spacing w:val="-1"/>
          <w:sz w:val="20"/>
          <w:szCs w:val="20"/>
          <w:lang w:val="es-CL"/>
        </w:rPr>
        <w:t>P</w:t>
      </w:r>
      <w:r w:rsidRPr="005D6D5D">
        <w:rPr>
          <w:sz w:val="20"/>
          <w:szCs w:val="20"/>
          <w:lang w:val="es-CL"/>
        </w:rPr>
        <w:t>ara</w:t>
      </w:r>
      <w:r w:rsidRPr="005D6D5D">
        <w:rPr>
          <w:spacing w:val="49"/>
          <w:sz w:val="20"/>
          <w:szCs w:val="20"/>
          <w:lang w:val="es-CL"/>
        </w:rPr>
        <w:t xml:space="preserve"> </w:t>
      </w:r>
      <w:r w:rsidRPr="005D6D5D">
        <w:rPr>
          <w:sz w:val="20"/>
          <w:szCs w:val="20"/>
          <w:lang w:val="es-CL"/>
        </w:rPr>
        <w:t>e</w:t>
      </w:r>
      <w:r w:rsidRPr="005D6D5D">
        <w:rPr>
          <w:spacing w:val="2"/>
          <w:sz w:val="20"/>
          <w:szCs w:val="20"/>
          <w:lang w:val="es-CL"/>
        </w:rPr>
        <w:t>f</w:t>
      </w:r>
      <w:r w:rsidRPr="005D6D5D">
        <w:rPr>
          <w:spacing w:val="-3"/>
          <w:sz w:val="20"/>
          <w:szCs w:val="20"/>
          <w:lang w:val="es-CL"/>
        </w:rPr>
        <w:t>e</w:t>
      </w:r>
      <w:r w:rsidRPr="005D6D5D">
        <w:rPr>
          <w:sz w:val="20"/>
          <w:szCs w:val="20"/>
          <w:lang w:val="es-CL"/>
        </w:rPr>
        <w:t>ctos</w:t>
      </w:r>
      <w:r w:rsidRPr="005D6D5D">
        <w:rPr>
          <w:spacing w:val="48"/>
          <w:sz w:val="20"/>
          <w:szCs w:val="20"/>
          <w:lang w:val="es-CL"/>
        </w:rPr>
        <w:t xml:space="preserve"> </w:t>
      </w:r>
      <w:r w:rsidRPr="005D6D5D">
        <w:rPr>
          <w:spacing w:val="-2"/>
          <w:sz w:val="20"/>
          <w:szCs w:val="20"/>
          <w:lang w:val="es-CL"/>
        </w:rPr>
        <w:t>l</w:t>
      </w:r>
      <w:r w:rsidRPr="005D6D5D">
        <w:rPr>
          <w:spacing w:val="-3"/>
          <w:sz w:val="20"/>
          <w:szCs w:val="20"/>
          <w:lang w:val="es-CL"/>
        </w:rPr>
        <w:t>e</w:t>
      </w:r>
      <w:r w:rsidRPr="005D6D5D">
        <w:rPr>
          <w:spacing w:val="1"/>
          <w:sz w:val="20"/>
          <w:szCs w:val="20"/>
          <w:lang w:val="es-CL"/>
        </w:rPr>
        <w:t>g</w:t>
      </w:r>
      <w:r w:rsidRPr="005D6D5D">
        <w:rPr>
          <w:sz w:val="20"/>
          <w:szCs w:val="20"/>
          <w:lang w:val="es-CL"/>
        </w:rPr>
        <w:t>a</w:t>
      </w:r>
      <w:r w:rsidRPr="005D6D5D">
        <w:rPr>
          <w:spacing w:val="-2"/>
          <w:sz w:val="20"/>
          <w:szCs w:val="20"/>
          <w:lang w:val="es-CL"/>
        </w:rPr>
        <w:t>l</w:t>
      </w:r>
      <w:r w:rsidRPr="005D6D5D">
        <w:rPr>
          <w:sz w:val="20"/>
          <w:szCs w:val="20"/>
          <w:lang w:val="es-CL"/>
        </w:rPr>
        <w:t>es</w:t>
      </w:r>
      <w:r w:rsidRPr="005D6D5D">
        <w:rPr>
          <w:spacing w:val="48"/>
          <w:sz w:val="20"/>
          <w:szCs w:val="20"/>
          <w:lang w:val="es-CL"/>
        </w:rPr>
        <w:t xml:space="preserve"> </w:t>
      </w:r>
      <w:r w:rsidRPr="005D6D5D">
        <w:rPr>
          <w:sz w:val="20"/>
          <w:szCs w:val="20"/>
          <w:lang w:val="es-CL"/>
        </w:rPr>
        <w:t>y</w:t>
      </w:r>
      <w:r w:rsidRPr="005D6D5D">
        <w:rPr>
          <w:spacing w:val="48"/>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tra</w:t>
      </w:r>
      <w:r w:rsidRPr="005D6D5D">
        <w:rPr>
          <w:spacing w:val="-3"/>
          <w:sz w:val="20"/>
          <w:szCs w:val="20"/>
          <w:lang w:val="es-CL"/>
        </w:rPr>
        <w:t>c</w:t>
      </w:r>
      <w:r w:rsidRPr="005D6D5D">
        <w:rPr>
          <w:sz w:val="20"/>
          <w:szCs w:val="20"/>
          <w:lang w:val="es-CL"/>
        </w:rPr>
        <w:t>tu</w:t>
      </w:r>
      <w:r w:rsidRPr="005D6D5D">
        <w:rPr>
          <w:spacing w:val="-1"/>
          <w:sz w:val="20"/>
          <w:szCs w:val="20"/>
          <w:lang w:val="es-CL"/>
        </w:rPr>
        <w:t>a</w:t>
      </w:r>
      <w:r w:rsidRPr="005D6D5D">
        <w:rPr>
          <w:spacing w:val="-2"/>
          <w:sz w:val="20"/>
          <w:szCs w:val="20"/>
          <w:lang w:val="es-CL"/>
        </w:rPr>
        <w:t>l</w:t>
      </w:r>
      <w:r w:rsidRPr="005D6D5D">
        <w:rPr>
          <w:sz w:val="20"/>
          <w:szCs w:val="20"/>
          <w:lang w:val="es-CL"/>
        </w:rPr>
        <w:t>es,</w:t>
      </w:r>
      <w:r w:rsidRPr="005D6D5D">
        <w:rPr>
          <w:spacing w:val="53"/>
          <w:sz w:val="20"/>
          <w:szCs w:val="20"/>
          <w:lang w:val="es-CL"/>
        </w:rPr>
        <w:t xml:space="preserve"> </w:t>
      </w:r>
      <w:r w:rsidRPr="005D6D5D">
        <w:rPr>
          <w:spacing w:val="-1"/>
          <w:sz w:val="20"/>
          <w:szCs w:val="20"/>
          <w:lang w:val="es-CL"/>
        </w:rPr>
        <w:t>l</w:t>
      </w:r>
      <w:r w:rsidRPr="005D6D5D">
        <w:rPr>
          <w:sz w:val="20"/>
          <w:szCs w:val="20"/>
          <w:lang w:val="es-CL"/>
        </w:rPr>
        <w:t>as</w:t>
      </w:r>
      <w:r w:rsidRPr="005D6D5D">
        <w:rPr>
          <w:spacing w:val="48"/>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rt</w:t>
      </w:r>
      <w:r w:rsidRPr="005D6D5D">
        <w:rPr>
          <w:spacing w:val="-3"/>
          <w:sz w:val="20"/>
          <w:szCs w:val="20"/>
          <w:lang w:val="es-CL"/>
        </w:rPr>
        <w:t>e</w:t>
      </w:r>
      <w:r w:rsidRPr="005D6D5D">
        <w:rPr>
          <w:sz w:val="20"/>
          <w:szCs w:val="20"/>
          <w:lang w:val="es-CL"/>
        </w:rPr>
        <w:t>s</w:t>
      </w:r>
      <w:r w:rsidRPr="005D6D5D">
        <w:rPr>
          <w:spacing w:val="49"/>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st</w:t>
      </w:r>
      <w:r w:rsidRPr="005D6D5D">
        <w:rPr>
          <w:spacing w:val="-2"/>
          <w:sz w:val="20"/>
          <w:szCs w:val="20"/>
          <w:lang w:val="es-CL"/>
        </w:rPr>
        <w:t>i</w:t>
      </w:r>
      <w:r w:rsidRPr="005D6D5D">
        <w:rPr>
          <w:sz w:val="20"/>
          <w:szCs w:val="20"/>
          <w:lang w:val="es-CL"/>
        </w:rPr>
        <w:t>tu</w:t>
      </w:r>
      <w:r w:rsidRPr="005D6D5D">
        <w:rPr>
          <w:spacing w:val="-3"/>
          <w:sz w:val="20"/>
          <w:szCs w:val="20"/>
          <w:lang w:val="es-CL"/>
        </w:rPr>
        <w:t>y</w:t>
      </w:r>
      <w:r w:rsidRPr="005D6D5D">
        <w:rPr>
          <w:sz w:val="20"/>
          <w:szCs w:val="20"/>
          <w:lang w:val="es-CL"/>
        </w:rPr>
        <w:t>en</w:t>
      </w:r>
      <w:r w:rsidRPr="005D6D5D">
        <w:rPr>
          <w:spacing w:val="48"/>
          <w:sz w:val="20"/>
          <w:szCs w:val="20"/>
          <w:lang w:val="es-CL"/>
        </w:rPr>
        <w:t xml:space="preserve"> </w:t>
      </w:r>
      <w:r w:rsidRPr="005D6D5D">
        <w:rPr>
          <w:sz w:val="20"/>
          <w:szCs w:val="20"/>
          <w:lang w:val="es-CL"/>
        </w:rPr>
        <w:t>d</w:t>
      </w:r>
      <w:r w:rsidRPr="005D6D5D">
        <w:rPr>
          <w:spacing w:val="-1"/>
          <w:sz w:val="20"/>
          <w:szCs w:val="20"/>
          <w:lang w:val="es-CL"/>
        </w:rPr>
        <w:t>o</w:t>
      </w:r>
      <w:r w:rsidRPr="005D6D5D">
        <w:rPr>
          <w:sz w:val="20"/>
          <w:szCs w:val="20"/>
          <w:lang w:val="es-CL"/>
        </w:rPr>
        <w:t>m</w:t>
      </w:r>
      <w:r w:rsidRPr="005D6D5D">
        <w:rPr>
          <w:spacing w:val="-2"/>
          <w:sz w:val="20"/>
          <w:szCs w:val="20"/>
          <w:lang w:val="es-CL"/>
        </w:rPr>
        <w:t>i</w:t>
      </w:r>
      <w:r w:rsidRPr="005D6D5D">
        <w:rPr>
          <w:sz w:val="20"/>
          <w:szCs w:val="20"/>
          <w:lang w:val="es-CL"/>
        </w:rPr>
        <w:t>c</w:t>
      </w:r>
      <w:r w:rsidRPr="005D6D5D">
        <w:rPr>
          <w:spacing w:val="-2"/>
          <w:sz w:val="20"/>
          <w:szCs w:val="20"/>
          <w:lang w:val="es-CL"/>
        </w:rPr>
        <w:t>ili</w:t>
      </w:r>
      <w:r w:rsidRPr="005D6D5D">
        <w:rPr>
          <w:sz w:val="20"/>
          <w:szCs w:val="20"/>
          <w:lang w:val="es-CL"/>
        </w:rPr>
        <w:t>o</w:t>
      </w:r>
      <w:r w:rsidRPr="005D6D5D">
        <w:rPr>
          <w:spacing w:val="53"/>
          <w:sz w:val="20"/>
          <w:szCs w:val="20"/>
          <w:lang w:val="es-CL"/>
        </w:rPr>
        <w:t xml:space="preserve"> </w:t>
      </w:r>
      <w:r w:rsidRPr="005D6D5D">
        <w:rPr>
          <w:sz w:val="20"/>
          <w:szCs w:val="20"/>
          <w:lang w:val="es-CL"/>
        </w:rPr>
        <w:t>en</w:t>
      </w:r>
      <w:r w:rsidRPr="005D6D5D">
        <w:rPr>
          <w:spacing w:val="48"/>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48"/>
          <w:sz w:val="20"/>
          <w:szCs w:val="20"/>
          <w:lang w:val="es-CL"/>
        </w:rPr>
        <w:t xml:space="preserve"> </w:t>
      </w:r>
      <w:r w:rsidRPr="005D6D5D">
        <w:rPr>
          <w:sz w:val="20"/>
          <w:szCs w:val="20"/>
          <w:lang w:val="es-CL"/>
        </w:rPr>
        <w:t>c</w:t>
      </w:r>
      <w:r w:rsidRPr="005D6D5D">
        <w:rPr>
          <w:spacing w:val="-2"/>
          <w:sz w:val="20"/>
          <w:szCs w:val="20"/>
          <w:lang w:val="es-CL"/>
        </w:rPr>
        <w:t>i</w:t>
      </w:r>
      <w:r w:rsidRPr="005D6D5D">
        <w:rPr>
          <w:sz w:val="20"/>
          <w:szCs w:val="20"/>
          <w:lang w:val="es-CL"/>
        </w:rPr>
        <w:t>u</w:t>
      </w:r>
      <w:r w:rsidRPr="005D6D5D">
        <w:rPr>
          <w:spacing w:val="-1"/>
          <w:sz w:val="20"/>
          <w:szCs w:val="20"/>
          <w:lang w:val="es-CL"/>
        </w:rPr>
        <w:t>d</w:t>
      </w:r>
      <w:r w:rsidRPr="005D6D5D">
        <w:rPr>
          <w:sz w:val="20"/>
          <w:szCs w:val="20"/>
          <w:lang w:val="es-CL"/>
        </w:rPr>
        <w:t>ad</w:t>
      </w:r>
      <w:r w:rsidRPr="005D6D5D">
        <w:rPr>
          <w:spacing w:val="52"/>
          <w:sz w:val="20"/>
          <w:szCs w:val="20"/>
          <w:lang w:val="es-CL"/>
        </w:rPr>
        <w:t xml:space="preserve"> </w:t>
      </w:r>
      <w:r w:rsidRPr="005D6D5D">
        <w:rPr>
          <w:sz w:val="20"/>
          <w:szCs w:val="20"/>
          <w:lang w:val="es-CL"/>
        </w:rPr>
        <w:t>y</w:t>
      </w:r>
      <w:r w:rsidRPr="005D6D5D">
        <w:rPr>
          <w:spacing w:val="47"/>
          <w:sz w:val="20"/>
          <w:szCs w:val="20"/>
          <w:lang w:val="es-CL"/>
        </w:rPr>
        <w:t xml:space="preserve"> </w:t>
      </w:r>
      <w:r w:rsidRPr="005D6D5D">
        <w:rPr>
          <w:sz w:val="20"/>
          <w:szCs w:val="20"/>
          <w:lang w:val="es-CL"/>
        </w:rPr>
        <w:t>comuna</w:t>
      </w:r>
      <w:r w:rsidRPr="005D6D5D">
        <w:rPr>
          <w:spacing w:val="48"/>
          <w:sz w:val="20"/>
          <w:szCs w:val="20"/>
          <w:lang w:val="es-CL"/>
        </w:rPr>
        <w:t xml:space="preserve"> </w:t>
      </w:r>
      <w:r w:rsidRPr="005D6D5D">
        <w:rPr>
          <w:sz w:val="20"/>
          <w:szCs w:val="20"/>
          <w:lang w:val="es-CL"/>
        </w:rPr>
        <w:t>de</w:t>
      </w:r>
      <w:r w:rsidR="004529E0">
        <w:rPr>
          <w:sz w:val="20"/>
          <w:szCs w:val="20"/>
          <w:lang w:val="es-CL"/>
        </w:rPr>
        <w:t xml:space="preserve"> </w:t>
      </w:r>
      <w:r w:rsidRPr="005D6D5D">
        <w:rPr>
          <w:spacing w:val="-1"/>
          <w:sz w:val="20"/>
          <w:szCs w:val="20"/>
          <w:lang w:val="es-CL"/>
        </w:rPr>
        <w:t>S</w:t>
      </w:r>
      <w:r w:rsidRPr="005D6D5D">
        <w:rPr>
          <w:sz w:val="20"/>
          <w:szCs w:val="20"/>
          <w:lang w:val="es-CL"/>
        </w:rPr>
        <w:t>a</w:t>
      </w:r>
      <w:r w:rsidRPr="005D6D5D">
        <w:rPr>
          <w:spacing w:val="-1"/>
          <w:sz w:val="20"/>
          <w:szCs w:val="20"/>
          <w:lang w:val="es-CL"/>
        </w:rPr>
        <w:t>n</w:t>
      </w:r>
      <w:r w:rsidRPr="005D6D5D">
        <w:rPr>
          <w:sz w:val="20"/>
          <w:szCs w:val="20"/>
          <w:lang w:val="es-CL"/>
        </w:rPr>
        <w:t>t</w:t>
      </w:r>
      <w:r w:rsidRPr="005D6D5D">
        <w:rPr>
          <w:spacing w:val="-2"/>
          <w:sz w:val="20"/>
          <w:szCs w:val="20"/>
          <w:lang w:val="es-CL"/>
        </w:rPr>
        <w:t>i</w:t>
      </w:r>
      <w:r w:rsidRPr="005D6D5D">
        <w:rPr>
          <w:sz w:val="20"/>
          <w:szCs w:val="20"/>
          <w:lang w:val="es-CL"/>
        </w:rPr>
        <w:t>a</w:t>
      </w:r>
      <w:r w:rsidRPr="005D6D5D">
        <w:rPr>
          <w:spacing w:val="1"/>
          <w:sz w:val="20"/>
          <w:szCs w:val="20"/>
          <w:lang w:val="es-CL"/>
        </w:rPr>
        <w:t>g</w:t>
      </w:r>
      <w:r w:rsidRPr="005D6D5D">
        <w:rPr>
          <w:spacing w:val="-3"/>
          <w:sz w:val="20"/>
          <w:szCs w:val="20"/>
          <w:lang w:val="es-CL"/>
        </w:rPr>
        <w:t>o</w:t>
      </w:r>
      <w:r w:rsidRPr="005D6D5D">
        <w:rPr>
          <w:sz w:val="20"/>
          <w:szCs w:val="20"/>
          <w:lang w:val="es-CL"/>
        </w:rPr>
        <w:t>.</w:t>
      </w:r>
      <w:r w:rsidRPr="005D6D5D">
        <w:rPr>
          <w:spacing w:val="36"/>
          <w:sz w:val="20"/>
          <w:szCs w:val="20"/>
          <w:lang w:val="es-CL"/>
        </w:rPr>
        <w:t xml:space="preserve"> </w:t>
      </w:r>
      <w:r w:rsidRPr="005D6D5D">
        <w:rPr>
          <w:spacing w:val="-1"/>
          <w:sz w:val="20"/>
          <w:szCs w:val="20"/>
          <w:lang w:val="es-CL"/>
        </w:rPr>
        <w:t>E</w:t>
      </w:r>
      <w:r w:rsidRPr="005D6D5D">
        <w:rPr>
          <w:sz w:val="20"/>
          <w:szCs w:val="20"/>
          <w:lang w:val="es-CL"/>
        </w:rPr>
        <w:t>l</w:t>
      </w:r>
      <w:r w:rsidRPr="005D6D5D">
        <w:rPr>
          <w:spacing w:val="33"/>
          <w:sz w:val="20"/>
          <w:szCs w:val="20"/>
          <w:lang w:val="es-CL"/>
        </w:rPr>
        <w:t xml:space="preserve"> </w:t>
      </w:r>
      <w:r w:rsidRPr="005D6D5D">
        <w:rPr>
          <w:sz w:val="20"/>
          <w:szCs w:val="20"/>
          <w:lang w:val="es-CL"/>
        </w:rPr>
        <w:t>proceso</w:t>
      </w:r>
      <w:r w:rsidRPr="005D6D5D">
        <w:rPr>
          <w:spacing w:val="34"/>
          <w:sz w:val="20"/>
          <w:szCs w:val="20"/>
          <w:lang w:val="es-CL"/>
        </w:rPr>
        <w:t xml:space="preserve"> </w:t>
      </w:r>
      <w:r w:rsidRPr="005D6D5D">
        <w:rPr>
          <w:sz w:val="20"/>
          <w:szCs w:val="20"/>
          <w:lang w:val="es-CL"/>
        </w:rPr>
        <w:t>se</w:t>
      </w:r>
      <w:r w:rsidRPr="005D6D5D">
        <w:rPr>
          <w:spacing w:val="31"/>
          <w:sz w:val="20"/>
          <w:szCs w:val="20"/>
          <w:lang w:val="es-CL"/>
        </w:rPr>
        <w:t xml:space="preserve"> </w:t>
      </w:r>
      <w:r w:rsidRPr="005D6D5D">
        <w:rPr>
          <w:sz w:val="20"/>
          <w:szCs w:val="20"/>
          <w:lang w:val="es-CL"/>
        </w:rPr>
        <w:t>r</w:t>
      </w:r>
      <w:r w:rsidRPr="005D6D5D">
        <w:rPr>
          <w:spacing w:val="-3"/>
          <w:sz w:val="20"/>
          <w:szCs w:val="20"/>
          <w:lang w:val="es-CL"/>
        </w:rPr>
        <w:t>e</w:t>
      </w:r>
      <w:r w:rsidRPr="005D6D5D">
        <w:rPr>
          <w:spacing w:val="1"/>
          <w:sz w:val="20"/>
          <w:szCs w:val="20"/>
          <w:lang w:val="es-CL"/>
        </w:rPr>
        <w:t>g</w:t>
      </w:r>
      <w:r w:rsidRPr="005D6D5D">
        <w:rPr>
          <w:spacing w:val="-2"/>
          <w:sz w:val="20"/>
          <w:szCs w:val="20"/>
          <w:lang w:val="es-CL"/>
        </w:rPr>
        <w:t>i</w:t>
      </w:r>
      <w:r w:rsidRPr="005D6D5D">
        <w:rPr>
          <w:sz w:val="20"/>
          <w:szCs w:val="20"/>
          <w:lang w:val="es-CL"/>
        </w:rPr>
        <w:t>rá</w:t>
      </w:r>
      <w:r w:rsidRPr="005D6D5D">
        <w:rPr>
          <w:spacing w:val="34"/>
          <w:sz w:val="20"/>
          <w:szCs w:val="20"/>
          <w:lang w:val="es-CL"/>
        </w:rPr>
        <w:t xml:space="preserve"> </w:t>
      </w:r>
      <w:r w:rsidRPr="005D6D5D">
        <w:rPr>
          <w:sz w:val="20"/>
          <w:szCs w:val="20"/>
          <w:lang w:val="es-CL"/>
        </w:rPr>
        <w:t>e</w:t>
      </w:r>
      <w:r w:rsidRPr="005D6D5D">
        <w:rPr>
          <w:spacing w:val="34"/>
          <w:sz w:val="20"/>
          <w:szCs w:val="20"/>
          <w:lang w:val="es-CL"/>
        </w:rPr>
        <w:t xml:space="preserve"> </w:t>
      </w:r>
      <w:r w:rsidRPr="005D6D5D">
        <w:rPr>
          <w:spacing w:val="-2"/>
          <w:sz w:val="20"/>
          <w:szCs w:val="20"/>
          <w:lang w:val="es-CL"/>
        </w:rPr>
        <w:t>i</w:t>
      </w:r>
      <w:r w:rsidRPr="005D6D5D">
        <w:rPr>
          <w:sz w:val="20"/>
          <w:szCs w:val="20"/>
          <w:lang w:val="es-CL"/>
        </w:rPr>
        <w:t>nt</w:t>
      </w:r>
      <w:r w:rsidRPr="005D6D5D">
        <w:rPr>
          <w:spacing w:val="-3"/>
          <w:sz w:val="20"/>
          <w:szCs w:val="20"/>
          <w:lang w:val="es-CL"/>
        </w:rPr>
        <w:t>e</w:t>
      </w:r>
      <w:r w:rsidRPr="005D6D5D">
        <w:rPr>
          <w:sz w:val="20"/>
          <w:szCs w:val="20"/>
          <w:lang w:val="es-CL"/>
        </w:rPr>
        <w:t>rpr</w:t>
      </w:r>
      <w:r w:rsidRPr="005D6D5D">
        <w:rPr>
          <w:spacing w:val="-3"/>
          <w:sz w:val="20"/>
          <w:szCs w:val="20"/>
          <w:lang w:val="es-CL"/>
        </w:rPr>
        <w:t>e</w:t>
      </w:r>
      <w:r w:rsidRPr="005D6D5D">
        <w:rPr>
          <w:sz w:val="20"/>
          <w:szCs w:val="20"/>
          <w:lang w:val="es-CL"/>
        </w:rPr>
        <w:t>tará</w:t>
      </w:r>
      <w:r w:rsidRPr="005D6D5D">
        <w:rPr>
          <w:spacing w:val="35"/>
          <w:sz w:val="20"/>
          <w:szCs w:val="20"/>
          <w:lang w:val="es-CL"/>
        </w:rPr>
        <w:t xml:space="preserve"> </w:t>
      </w:r>
      <w:r w:rsidRPr="005D6D5D">
        <w:rPr>
          <w:sz w:val="20"/>
          <w:szCs w:val="20"/>
          <w:lang w:val="es-CL"/>
        </w:rPr>
        <w:t>co</w:t>
      </w:r>
      <w:r w:rsidRPr="005D6D5D">
        <w:rPr>
          <w:spacing w:val="-3"/>
          <w:sz w:val="20"/>
          <w:szCs w:val="20"/>
          <w:lang w:val="es-CL"/>
        </w:rPr>
        <w:t>n</w:t>
      </w:r>
      <w:r w:rsidRPr="005D6D5D">
        <w:rPr>
          <w:spacing w:val="3"/>
          <w:sz w:val="20"/>
          <w:szCs w:val="20"/>
          <w:lang w:val="es-CL"/>
        </w:rPr>
        <w:t>f</w:t>
      </w:r>
      <w:r w:rsidRPr="005D6D5D">
        <w:rPr>
          <w:sz w:val="20"/>
          <w:szCs w:val="20"/>
          <w:lang w:val="es-CL"/>
        </w:rPr>
        <w:t>o</w:t>
      </w:r>
      <w:r w:rsidRPr="005D6D5D">
        <w:rPr>
          <w:spacing w:val="-2"/>
          <w:sz w:val="20"/>
          <w:szCs w:val="20"/>
          <w:lang w:val="es-CL"/>
        </w:rPr>
        <w:t>r</w:t>
      </w:r>
      <w:r w:rsidRPr="005D6D5D">
        <w:rPr>
          <w:sz w:val="20"/>
          <w:szCs w:val="20"/>
          <w:lang w:val="es-CL"/>
        </w:rPr>
        <w:t>me</w:t>
      </w:r>
      <w:r w:rsidRPr="005D6D5D">
        <w:rPr>
          <w:spacing w:val="34"/>
          <w:sz w:val="20"/>
          <w:szCs w:val="20"/>
          <w:lang w:val="es-CL"/>
        </w:rPr>
        <w:t xml:space="preserve"> </w:t>
      </w:r>
      <w:r w:rsidRPr="005D6D5D">
        <w:rPr>
          <w:sz w:val="20"/>
          <w:szCs w:val="20"/>
          <w:lang w:val="es-CL"/>
        </w:rPr>
        <w:t>a</w:t>
      </w:r>
      <w:r w:rsidRPr="005D6D5D">
        <w:rPr>
          <w:spacing w:val="34"/>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34"/>
          <w:sz w:val="20"/>
          <w:szCs w:val="20"/>
          <w:lang w:val="es-CL"/>
        </w:rPr>
        <w:t xml:space="preserve"> </w:t>
      </w:r>
      <w:r w:rsidRPr="005D6D5D">
        <w:rPr>
          <w:spacing w:val="-2"/>
          <w:sz w:val="20"/>
          <w:szCs w:val="20"/>
          <w:lang w:val="es-CL"/>
        </w:rPr>
        <w:t>l</w:t>
      </w:r>
      <w:r w:rsidRPr="005D6D5D">
        <w:rPr>
          <w:sz w:val="20"/>
          <w:szCs w:val="20"/>
          <w:lang w:val="es-CL"/>
        </w:rPr>
        <w:t>e</w:t>
      </w:r>
      <w:r w:rsidRPr="005D6D5D">
        <w:rPr>
          <w:spacing w:val="1"/>
          <w:sz w:val="20"/>
          <w:szCs w:val="20"/>
          <w:lang w:val="es-CL"/>
        </w:rPr>
        <w:t>g</w:t>
      </w:r>
      <w:r w:rsidRPr="005D6D5D">
        <w:rPr>
          <w:spacing w:val="-2"/>
          <w:sz w:val="20"/>
          <w:szCs w:val="20"/>
          <w:lang w:val="es-CL"/>
        </w:rPr>
        <w:t>i</w:t>
      </w:r>
      <w:r w:rsidRPr="005D6D5D">
        <w:rPr>
          <w:sz w:val="20"/>
          <w:szCs w:val="20"/>
          <w:lang w:val="es-CL"/>
        </w:rPr>
        <w:t>s</w:t>
      </w:r>
      <w:r w:rsidRPr="005D6D5D">
        <w:rPr>
          <w:spacing w:val="-2"/>
          <w:sz w:val="20"/>
          <w:szCs w:val="20"/>
          <w:lang w:val="es-CL"/>
        </w:rPr>
        <w:t>l</w:t>
      </w:r>
      <w:r w:rsidRPr="005D6D5D">
        <w:rPr>
          <w:sz w:val="20"/>
          <w:szCs w:val="20"/>
          <w:lang w:val="es-CL"/>
        </w:rPr>
        <w:t>ac</w:t>
      </w:r>
      <w:r w:rsidRPr="005D6D5D">
        <w:rPr>
          <w:spacing w:val="-2"/>
          <w:sz w:val="20"/>
          <w:szCs w:val="20"/>
          <w:lang w:val="es-CL"/>
        </w:rPr>
        <w:t>i</w:t>
      </w:r>
      <w:r w:rsidRPr="005D6D5D">
        <w:rPr>
          <w:sz w:val="20"/>
          <w:szCs w:val="20"/>
          <w:lang w:val="es-CL"/>
        </w:rPr>
        <w:t>ón</w:t>
      </w:r>
      <w:r w:rsidRPr="005D6D5D">
        <w:rPr>
          <w:spacing w:val="31"/>
          <w:sz w:val="20"/>
          <w:szCs w:val="20"/>
          <w:lang w:val="es-CL"/>
        </w:rPr>
        <w:t xml:space="preserve"> </w:t>
      </w:r>
      <w:r w:rsidRPr="005D6D5D">
        <w:rPr>
          <w:spacing w:val="-3"/>
          <w:sz w:val="20"/>
          <w:szCs w:val="20"/>
          <w:lang w:val="es-CL"/>
        </w:rPr>
        <w:t>v</w:t>
      </w:r>
      <w:r w:rsidRPr="005D6D5D">
        <w:rPr>
          <w:spacing w:val="-2"/>
          <w:sz w:val="20"/>
          <w:szCs w:val="20"/>
          <w:lang w:val="es-CL"/>
        </w:rPr>
        <w:t>i</w:t>
      </w:r>
      <w:r w:rsidRPr="005D6D5D">
        <w:rPr>
          <w:spacing w:val="1"/>
          <w:sz w:val="20"/>
          <w:szCs w:val="20"/>
          <w:lang w:val="es-CL"/>
        </w:rPr>
        <w:t>g</w:t>
      </w:r>
      <w:r w:rsidRPr="005D6D5D">
        <w:rPr>
          <w:sz w:val="20"/>
          <w:szCs w:val="20"/>
          <w:lang w:val="es-CL"/>
        </w:rPr>
        <w:t>e</w:t>
      </w:r>
      <w:r w:rsidRPr="005D6D5D">
        <w:rPr>
          <w:spacing w:val="-1"/>
          <w:sz w:val="20"/>
          <w:szCs w:val="20"/>
          <w:lang w:val="es-CL"/>
        </w:rPr>
        <w:t>n</w:t>
      </w:r>
      <w:r w:rsidRPr="005D6D5D">
        <w:rPr>
          <w:sz w:val="20"/>
          <w:szCs w:val="20"/>
          <w:lang w:val="es-CL"/>
        </w:rPr>
        <w:t>te</w:t>
      </w:r>
      <w:r w:rsidRPr="005D6D5D">
        <w:rPr>
          <w:spacing w:val="34"/>
          <w:sz w:val="20"/>
          <w:szCs w:val="20"/>
          <w:lang w:val="es-CL"/>
        </w:rPr>
        <w:t xml:space="preserve"> </w:t>
      </w:r>
      <w:r w:rsidRPr="005D6D5D">
        <w:rPr>
          <w:sz w:val="20"/>
          <w:szCs w:val="20"/>
          <w:lang w:val="es-CL"/>
        </w:rPr>
        <w:t>de</w:t>
      </w:r>
      <w:r w:rsidRPr="005D6D5D">
        <w:rPr>
          <w:spacing w:val="34"/>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34"/>
          <w:sz w:val="20"/>
          <w:szCs w:val="20"/>
          <w:lang w:val="es-CL"/>
        </w:rPr>
        <w:t xml:space="preserve"> </w:t>
      </w:r>
      <w:r w:rsidRPr="005D6D5D">
        <w:rPr>
          <w:spacing w:val="-2"/>
          <w:sz w:val="20"/>
          <w:szCs w:val="20"/>
          <w:lang w:val="es-CL"/>
        </w:rPr>
        <w:t>R</w:t>
      </w:r>
      <w:r w:rsidRPr="005D6D5D">
        <w:rPr>
          <w:sz w:val="20"/>
          <w:szCs w:val="20"/>
          <w:lang w:val="es-CL"/>
        </w:rPr>
        <w:t>e</w:t>
      </w:r>
      <w:r w:rsidRPr="005D6D5D">
        <w:rPr>
          <w:spacing w:val="-1"/>
          <w:sz w:val="20"/>
          <w:szCs w:val="20"/>
          <w:lang w:val="es-CL"/>
        </w:rPr>
        <w:t>p</w:t>
      </w:r>
      <w:r w:rsidRPr="005D6D5D">
        <w:rPr>
          <w:sz w:val="20"/>
          <w:szCs w:val="20"/>
          <w:lang w:val="es-CL"/>
        </w:rPr>
        <w:t>ú</w:t>
      </w:r>
      <w:r w:rsidRPr="005D6D5D">
        <w:rPr>
          <w:spacing w:val="-1"/>
          <w:sz w:val="20"/>
          <w:szCs w:val="20"/>
          <w:lang w:val="es-CL"/>
        </w:rPr>
        <w:t>b</w:t>
      </w:r>
      <w:r w:rsidRPr="005D6D5D">
        <w:rPr>
          <w:spacing w:val="-2"/>
          <w:sz w:val="20"/>
          <w:szCs w:val="20"/>
          <w:lang w:val="es-CL"/>
        </w:rPr>
        <w:t>li</w:t>
      </w:r>
      <w:r w:rsidRPr="005D6D5D">
        <w:rPr>
          <w:sz w:val="20"/>
          <w:szCs w:val="20"/>
          <w:lang w:val="es-CL"/>
        </w:rPr>
        <w:t>ca</w:t>
      </w:r>
      <w:r w:rsidRPr="005D6D5D">
        <w:rPr>
          <w:spacing w:val="34"/>
          <w:sz w:val="20"/>
          <w:szCs w:val="20"/>
          <w:lang w:val="es-CL"/>
        </w:rPr>
        <w:t xml:space="preserve"> </w:t>
      </w:r>
      <w:r w:rsidRPr="005D6D5D">
        <w:rPr>
          <w:sz w:val="20"/>
          <w:szCs w:val="20"/>
          <w:lang w:val="es-CL"/>
        </w:rPr>
        <w:t xml:space="preserve">de </w:t>
      </w:r>
      <w:r w:rsidRPr="005D6D5D">
        <w:rPr>
          <w:spacing w:val="-2"/>
          <w:sz w:val="20"/>
          <w:szCs w:val="20"/>
          <w:lang w:val="es-CL"/>
        </w:rPr>
        <w:t>C</w:t>
      </w:r>
      <w:r w:rsidRPr="005D6D5D">
        <w:rPr>
          <w:sz w:val="20"/>
          <w:szCs w:val="20"/>
          <w:lang w:val="es-CL"/>
        </w:rPr>
        <w:t>h</w:t>
      </w:r>
      <w:r w:rsidRPr="005D6D5D">
        <w:rPr>
          <w:spacing w:val="-2"/>
          <w:sz w:val="20"/>
          <w:szCs w:val="20"/>
          <w:lang w:val="es-CL"/>
        </w:rPr>
        <w:t>il</w:t>
      </w:r>
      <w:r w:rsidRPr="005D6D5D">
        <w:rPr>
          <w:sz w:val="20"/>
          <w:szCs w:val="20"/>
          <w:lang w:val="es-CL"/>
        </w:rPr>
        <w:t>e.</w:t>
      </w:r>
    </w:p>
    <w:p w14:paraId="249D7D52" w14:textId="77777777" w:rsidR="004529E0" w:rsidRPr="005D6D5D" w:rsidRDefault="004529E0" w:rsidP="004529E0">
      <w:pPr>
        <w:pStyle w:val="Textoindependiente"/>
        <w:kinsoku w:val="0"/>
        <w:overflowPunct w:val="0"/>
        <w:spacing w:line="248" w:lineRule="exact"/>
        <w:ind w:right="36"/>
        <w:jc w:val="both"/>
        <w:rPr>
          <w:sz w:val="20"/>
          <w:szCs w:val="20"/>
          <w:lang w:val="es-CL"/>
        </w:rPr>
      </w:pPr>
    </w:p>
    <w:p w14:paraId="64F7DF26" w14:textId="77777777" w:rsidR="00E93129" w:rsidRPr="005D6D5D" w:rsidRDefault="00E93129" w:rsidP="005D6D5D">
      <w:pPr>
        <w:kinsoku w:val="0"/>
        <w:overflowPunct w:val="0"/>
        <w:spacing w:before="7" w:line="240" w:lineRule="exact"/>
        <w:ind w:right="36"/>
        <w:jc w:val="both"/>
        <w:rPr>
          <w:sz w:val="20"/>
          <w:szCs w:val="20"/>
          <w:lang w:val="es-CL"/>
        </w:rPr>
      </w:pPr>
    </w:p>
    <w:p w14:paraId="50537DB0" w14:textId="77777777" w:rsidR="009F7525" w:rsidRPr="0072424E" w:rsidRDefault="009F7525" w:rsidP="000640B0">
      <w:pPr>
        <w:widowControl/>
        <w:numPr>
          <w:ilvl w:val="0"/>
          <w:numId w:val="13"/>
        </w:numPr>
        <w:tabs>
          <w:tab w:val="left" w:pos="1134"/>
        </w:tabs>
        <w:ind w:right="36" w:hanging="720"/>
        <w:jc w:val="both"/>
        <w:rPr>
          <w:b/>
          <w:sz w:val="20"/>
          <w:szCs w:val="20"/>
          <w:lang w:val="es-CL"/>
        </w:rPr>
      </w:pPr>
      <w:r w:rsidRPr="0072424E">
        <w:rPr>
          <w:b/>
          <w:sz w:val="20"/>
          <w:szCs w:val="20"/>
          <w:lang w:val="es-CL"/>
        </w:rPr>
        <w:t>PLAZO DE EJECUCIÓN DEL SERVICIO</w:t>
      </w:r>
    </w:p>
    <w:p w14:paraId="2E09B7C2" w14:textId="77777777" w:rsidR="009F7525" w:rsidRPr="00E93129" w:rsidRDefault="009F7525" w:rsidP="005D6D5D">
      <w:pPr>
        <w:kinsoku w:val="0"/>
        <w:overflowPunct w:val="0"/>
        <w:spacing w:before="13" w:line="240" w:lineRule="exact"/>
        <w:ind w:right="36"/>
        <w:jc w:val="both"/>
        <w:rPr>
          <w:sz w:val="20"/>
          <w:szCs w:val="20"/>
          <w:lang w:val="es-CL"/>
        </w:rPr>
      </w:pPr>
    </w:p>
    <w:p w14:paraId="5D059A43" w14:textId="43639AE8" w:rsidR="009F7525" w:rsidRDefault="0094728E" w:rsidP="0094728E">
      <w:pPr>
        <w:jc w:val="both"/>
        <w:rPr>
          <w:spacing w:val="-1"/>
          <w:sz w:val="20"/>
          <w:szCs w:val="20"/>
          <w:lang w:val="es-CL"/>
        </w:rPr>
      </w:pPr>
      <w:r w:rsidRPr="0072424E">
        <w:rPr>
          <w:spacing w:val="-1"/>
          <w:sz w:val="20"/>
          <w:szCs w:val="20"/>
          <w:lang w:val="es-CL"/>
        </w:rPr>
        <w:t xml:space="preserve">El presente servicio tendrá una vigencia de </w:t>
      </w:r>
      <w:r w:rsidR="0009242A" w:rsidRPr="005C6C0F">
        <w:rPr>
          <w:b/>
          <w:bCs/>
          <w:i/>
          <w:iCs/>
          <w:spacing w:val="-1"/>
          <w:sz w:val="20"/>
          <w:szCs w:val="20"/>
          <w:lang w:val="es-CL"/>
        </w:rPr>
        <w:t>2</w:t>
      </w:r>
      <w:r w:rsidR="002F6FA3" w:rsidRPr="005C6C0F">
        <w:rPr>
          <w:b/>
          <w:bCs/>
          <w:i/>
          <w:spacing w:val="-1"/>
          <w:sz w:val="20"/>
          <w:szCs w:val="20"/>
          <w:lang w:val="es-CL"/>
        </w:rPr>
        <w:t xml:space="preserve"> </w:t>
      </w:r>
      <w:r w:rsidR="00117F1D" w:rsidRPr="005C6C0F">
        <w:rPr>
          <w:b/>
          <w:bCs/>
          <w:i/>
          <w:spacing w:val="-1"/>
          <w:sz w:val="20"/>
          <w:szCs w:val="20"/>
          <w:lang w:val="es-CL"/>
        </w:rPr>
        <w:t>meses</w:t>
      </w:r>
      <w:r w:rsidRPr="0072424E">
        <w:rPr>
          <w:spacing w:val="-1"/>
          <w:sz w:val="20"/>
          <w:szCs w:val="20"/>
          <w:lang w:val="es-CL"/>
        </w:rPr>
        <w:t xml:space="preserve"> contados desde </w:t>
      </w:r>
      <w:r w:rsidR="0072424E" w:rsidRPr="0072424E">
        <w:rPr>
          <w:spacing w:val="-1"/>
          <w:sz w:val="20"/>
          <w:szCs w:val="20"/>
          <w:lang w:val="es-CL"/>
        </w:rPr>
        <w:t>la fecha pactada en el acta de inicio.</w:t>
      </w:r>
    </w:p>
    <w:p w14:paraId="1C12848D" w14:textId="77777777" w:rsidR="00020D59" w:rsidRDefault="00020D59" w:rsidP="0094728E">
      <w:pPr>
        <w:jc w:val="both"/>
        <w:rPr>
          <w:spacing w:val="-1"/>
          <w:sz w:val="20"/>
          <w:szCs w:val="20"/>
          <w:lang w:val="es-CL"/>
        </w:rPr>
      </w:pPr>
    </w:p>
    <w:p w14:paraId="2DB38F07" w14:textId="77777777" w:rsidR="00020D59" w:rsidRDefault="00020D59" w:rsidP="0094728E">
      <w:pPr>
        <w:jc w:val="both"/>
        <w:rPr>
          <w:spacing w:val="-1"/>
          <w:sz w:val="20"/>
          <w:szCs w:val="20"/>
          <w:lang w:val="es-CL"/>
        </w:rPr>
      </w:pPr>
    </w:p>
    <w:p w14:paraId="3AFBD37B" w14:textId="77777777" w:rsidR="009F7525" w:rsidRPr="005D6D5D" w:rsidRDefault="009F7525" w:rsidP="005D6D5D">
      <w:pPr>
        <w:kinsoku w:val="0"/>
        <w:overflowPunct w:val="0"/>
        <w:spacing w:before="10" w:line="240" w:lineRule="exact"/>
        <w:ind w:right="36"/>
        <w:jc w:val="both"/>
        <w:rPr>
          <w:sz w:val="20"/>
          <w:szCs w:val="20"/>
          <w:lang w:val="es-CL"/>
        </w:rPr>
      </w:pPr>
    </w:p>
    <w:p w14:paraId="69ECF909" w14:textId="77777777" w:rsidR="009F7525" w:rsidRPr="00E87BFC" w:rsidRDefault="009F7525" w:rsidP="000640B0">
      <w:pPr>
        <w:widowControl/>
        <w:numPr>
          <w:ilvl w:val="0"/>
          <w:numId w:val="13"/>
        </w:numPr>
        <w:tabs>
          <w:tab w:val="left" w:pos="1134"/>
        </w:tabs>
        <w:ind w:right="36" w:hanging="720"/>
        <w:jc w:val="both"/>
        <w:rPr>
          <w:b/>
          <w:sz w:val="20"/>
          <w:szCs w:val="20"/>
          <w:lang w:val="es-CL"/>
        </w:rPr>
      </w:pPr>
      <w:r w:rsidRPr="00E87BFC">
        <w:rPr>
          <w:b/>
          <w:sz w:val="20"/>
          <w:szCs w:val="20"/>
          <w:lang w:val="es-CL"/>
        </w:rPr>
        <w:t>PAGOS</w:t>
      </w:r>
    </w:p>
    <w:p w14:paraId="431AC8ED" w14:textId="77777777" w:rsidR="009F7525" w:rsidRPr="00E87BFC" w:rsidRDefault="009F7525" w:rsidP="005D6D5D">
      <w:pPr>
        <w:kinsoku w:val="0"/>
        <w:overflowPunct w:val="0"/>
        <w:spacing w:before="16" w:line="240" w:lineRule="exact"/>
        <w:ind w:right="36"/>
        <w:jc w:val="both"/>
        <w:rPr>
          <w:sz w:val="20"/>
          <w:szCs w:val="20"/>
          <w:lang w:val="es-CL"/>
        </w:rPr>
      </w:pPr>
    </w:p>
    <w:p w14:paraId="759B1332" w14:textId="6E70AD79" w:rsidR="009F7525" w:rsidRDefault="009F7525" w:rsidP="005D6D5D">
      <w:pPr>
        <w:pStyle w:val="Textoindependiente"/>
        <w:kinsoku w:val="0"/>
        <w:overflowPunct w:val="0"/>
        <w:ind w:right="36"/>
        <w:jc w:val="both"/>
        <w:rPr>
          <w:sz w:val="20"/>
          <w:szCs w:val="20"/>
          <w:lang w:val="es-CL"/>
        </w:rPr>
      </w:pPr>
      <w:r w:rsidRPr="005D6D5D">
        <w:rPr>
          <w:spacing w:val="-1"/>
          <w:sz w:val="20"/>
          <w:szCs w:val="20"/>
          <w:lang w:val="es-CL"/>
        </w:rPr>
        <w:t>E</w:t>
      </w:r>
      <w:r w:rsidRPr="005D6D5D">
        <w:rPr>
          <w:spacing w:val="-2"/>
          <w:sz w:val="20"/>
          <w:szCs w:val="20"/>
          <w:lang w:val="es-CL"/>
        </w:rPr>
        <w:t>N</w:t>
      </w:r>
      <w:r w:rsidRPr="005D6D5D">
        <w:rPr>
          <w:spacing w:val="-1"/>
          <w:sz w:val="20"/>
          <w:szCs w:val="20"/>
          <w:lang w:val="es-CL"/>
        </w:rPr>
        <w:t>A</w:t>
      </w:r>
      <w:r w:rsidRPr="005D6D5D">
        <w:rPr>
          <w:sz w:val="20"/>
          <w:szCs w:val="20"/>
          <w:lang w:val="es-CL"/>
        </w:rPr>
        <w:t>P</w:t>
      </w:r>
      <w:r w:rsidRPr="005D6D5D">
        <w:rPr>
          <w:spacing w:val="26"/>
          <w:sz w:val="20"/>
          <w:szCs w:val="20"/>
          <w:lang w:val="es-CL"/>
        </w:rPr>
        <w:t xml:space="preserve"> </w:t>
      </w:r>
      <w:r w:rsidRPr="005D6D5D">
        <w:rPr>
          <w:sz w:val="20"/>
          <w:szCs w:val="20"/>
          <w:lang w:val="es-CL"/>
        </w:rPr>
        <w:t>no</w:t>
      </w:r>
      <w:r w:rsidRPr="005D6D5D">
        <w:rPr>
          <w:spacing w:val="26"/>
          <w:sz w:val="20"/>
          <w:szCs w:val="20"/>
          <w:lang w:val="es-CL"/>
        </w:rPr>
        <w:t xml:space="preserve"> </w:t>
      </w:r>
      <w:r w:rsidRPr="005D6D5D">
        <w:rPr>
          <w:sz w:val="20"/>
          <w:szCs w:val="20"/>
          <w:lang w:val="es-CL"/>
        </w:rPr>
        <w:t>re</w:t>
      </w:r>
      <w:r w:rsidRPr="005D6D5D">
        <w:rPr>
          <w:spacing w:val="-1"/>
          <w:sz w:val="20"/>
          <w:szCs w:val="20"/>
          <w:lang w:val="es-CL"/>
        </w:rPr>
        <w:t>a</w:t>
      </w:r>
      <w:r w:rsidRPr="005D6D5D">
        <w:rPr>
          <w:spacing w:val="-2"/>
          <w:sz w:val="20"/>
          <w:szCs w:val="20"/>
          <w:lang w:val="es-CL"/>
        </w:rPr>
        <w:t>li</w:t>
      </w:r>
      <w:r w:rsidRPr="005D6D5D">
        <w:rPr>
          <w:spacing w:val="-3"/>
          <w:sz w:val="20"/>
          <w:szCs w:val="20"/>
          <w:lang w:val="es-CL"/>
        </w:rPr>
        <w:t>z</w:t>
      </w:r>
      <w:r w:rsidRPr="005D6D5D">
        <w:rPr>
          <w:sz w:val="20"/>
          <w:szCs w:val="20"/>
          <w:lang w:val="es-CL"/>
        </w:rPr>
        <w:t>a</w:t>
      </w:r>
      <w:r w:rsidRPr="005D6D5D">
        <w:rPr>
          <w:spacing w:val="27"/>
          <w:sz w:val="20"/>
          <w:szCs w:val="20"/>
          <w:lang w:val="es-CL"/>
        </w:rPr>
        <w:t xml:space="preserve"> </w:t>
      </w:r>
      <w:r w:rsidRPr="005D6D5D">
        <w:rPr>
          <w:sz w:val="20"/>
          <w:szCs w:val="20"/>
          <w:lang w:val="es-CL"/>
        </w:rPr>
        <w:t>a</w:t>
      </w:r>
      <w:r w:rsidRPr="005D6D5D">
        <w:rPr>
          <w:spacing w:val="-1"/>
          <w:sz w:val="20"/>
          <w:szCs w:val="20"/>
          <w:lang w:val="es-CL"/>
        </w:rPr>
        <w:t>n</w:t>
      </w:r>
      <w:r w:rsidRPr="005D6D5D">
        <w:rPr>
          <w:sz w:val="20"/>
          <w:szCs w:val="20"/>
          <w:lang w:val="es-CL"/>
        </w:rPr>
        <w:t>t</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p</w:t>
      </w:r>
      <w:r w:rsidRPr="005D6D5D">
        <w:rPr>
          <w:spacing w:val="-1"/>
          <w:sz w:val="20"/>
          <w:szCs w:val="20"/>
          <w:lang w:val="es-CL"/>
        </w:rPr>
        <w:t>o</w:t>
      </w:r>
      <w:r w:rsidRPr="005D6D5D">
        <w:rPr>
          <w:sz w:val="20"/>
          <w:szCs w:val="20"/>
          <w:lang w:val="es-CL"/>
        </w:rPr>
        <w:t>s</w:t>
      </w:r>
      <w:r w:rsidRPr="005D6D5D">
        <w:rPr>
          <w:spacing w:val="27"/>
          <w:sz w:val="20"/>
          <w:szCs w:val="20"/>
          <w:lang w:val="es-CL"/>
        </w:rPr>
        <w:t xml:space="preserve"> </w:t>
      </w:r>
      <w:r w:rsidRPr="005D6D5D">
        <w:rPr>
          <w:sz w:val="20"/>
          <w:szCs w:val="20"/>
          <w:lang w:val="es-CL"/>
        </w:rPr>
        <w:t>o</w:t>
      </w:r>
      <w:r w:rsidRPr="005D6D5D">
        <w:rPr>
          <w:spacing w:val="29"/>
          <w:sz w:val="20"/>
          <w:szCs w:val="20"/>
          <w:lang w:val="es-CL"/>
        </w:rPr>
        <w:t xml:space="preserve"> </w:t>
      </w:r>
      <w:r w:rsidRPr="005D6D5D">
        <w:rPr>
          <w:sz w:val="20"/>
          <w:szCs w:val="20"/>
          <w:lang w:val="es-CL"/>
        </w:rPr>
        <w:t>p</w:t>
      </w:r>
      <w:r w:rsidRPr="005D6D5D">
        <w:rPr>
          <w:spacing w:val="-4"/>
          <w:sz w:val="20"/>
          <w:szCs w:val="20"/>
          <w:lang w:val="es-CL"/>
        </w:rPr>
        <w:t>a</w:t>
      </w:r>
      <w:r w:rsidRPr="005D6D5D">
        <w:rPr>
          <w:spacing w:val="1"/>
          <w:sz w:val="20"/>
          <w:szCs w:val="20"/>
          <w:lang w:val="es-CL"/>
        </w:rPr>
        <w:t>g</w:t>
      </w:r>
      <w:r w:rsidRPr="005D6D5D">
        <w:rPr>
          <w:sz w:val="20"/>
          <w:szCs w:val="20"/>
          <w:lang w:val="es-CL"/>
        </w:rPr>
        <w:t>os</w:t>
      </w:r>
      <w:r w:rsidRPr="005D6D5D">
        <w:rPr>
          <w:spacing w:val="24"/>
          <w:sz w:val="20"/>
          <w:szCs w:val="20"/>
          <w:lang w:val="es-CL"/>
        </w:rPr>
        <w:t xml:space="preserve"> </w:t>
      </w:r>
      <w:r w:rsidRPr="005D6D5D">
        <w:rPr>
          <w:sz w:val="20"/>
          <w:szCs w:val="20"/>
          <w:lang w:val="es-CL"/>
        </w:rPr>
        <w:t>s</w:t>
      </w:r>
      <w:r w:rsidRPr="005D6D5D">
        <w:rPr>
          <w:spacing w:val="-2"/>
          <w:sz w:val="20"/>
          <w:szCs w:val="20"/>
          <w:lang w:val="es-CL"/>
        </w:rPr>
        <w:t>i</w:t>
      </w:r>
      <w:r w:rsidRPr="005D6D5D">
        <w:rPr>
          <w:sz w:val="20"/>
          <w:szCs w:val="20"/>
          <w:lang w:val="es-CL"/>
        </w:rPr>
        <w:t>n</w:t>
      </w:r>
      <w:r w:rsidRPr="005D6D5D">
        <w:rPr>
          <w:spacing w:val="24"/>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24"/>
          <w:sz w:val="20"/>
          <w:szCs w:val="20"/>
          <w:lang w:val="es-CL"/>
        </w:rPr>
        <w:t xml:space="preserve"> </w:t>
      </w:r>
      <w:r w:rsidRPr="005D6D5D">
        <w:rPr>
          <w:sz w:val="20"/>
          <w:szCs w:val="20"/>
          <w:lang w:val="es-CL"/>
        </w:rPr>
        <w:t>se</w:t>
      </w:r>
      <w:r w:rsidRPr="005D6D5D">
        <w:rPr>
          <w:spacing w:val="24"/>
          <w:sz w:val="20"/>
          <w:szCs w:val="20"/>
          <w:lang w:val="es-CL"/>
        </w:rPr>
        <w:t xml:space="preserve"> </w:t>
      </w:r>
      <w:r w:rsidRPr="005D6D5D">
        <w:rPr>
          <w:sz w:val="20"/>
          <w:szCs w:val="20"/>
          <w:lang w:val="es-CL"/>
        </w:rPr>
        <w:t>cum</w:t>
      </w:r>
      <w:r w:rsidRPr="005D6D5D">
        <w:rPr>
          <w:spacing w:val="2"/>
          <w:sz w:val="20"/>
          <w:szCs w:val="20"/>
          <w:lang w:val="es-CL"/>
        </w:rPr>
        <w:t>p</w:t>
      </w:r>
      <w:r w:rsidRPr="005D6D5D">
        <w:rPr>
          <w:spacing w:val="-2"/>
          <w:sz w:val="20"/>
          <w:szCs w:val="20"/>
          <w:lang w:val="es-CL"/>
        </w:rPr>
        <w:t>l</w:t>
      </w:r>
      <w:r w:rsidRPr="005D6D5D">
        <w:rPr>
          <w:sz w:val="20"/>
          <w:szCs w:val="20"/>
          <w:lang w:val="es-CL"/>
        </w:rPr>
        <w:t>a</w:t>
      </w:r>
      <w:r w:rsidRPr="005D6D5D">
        <w:rPr>
          <w:spacing w:val="27"/>
          <w:sz w:val="20"/>
          <w:szCs w:val="20"/>
          <w:lang w:val="es-CL"/>
        </w:rPr>
        <w:t xml:space="preserve"> </w:t>
      </w:r>
      <w:r w:rsidRPr="005D6D5D">
        <w:rPr>
          <w:sz w:val="20"/>
          <w:szCs w:val="20"/>
          <w:lang w:val="es-CL"/>
        </w:rPr>
        <w:t>con</w:t>
      </w:r>
      <w:r w:rsidRPr="005D6D5D">
        <w:rPr>
          <w:spacing w:val="24"/>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27"/>
          <w:sz w:val="20"/>
          <w:szCs w:val="20"/>
          <w:lang w:val="es-CL"/>
        </w:rPr>
        <w:t xml:space="preserve"> </w:t>
      </w:r>
      <w:r w:rsidRPr="005D6D5D">
        <w:rPr>
          <w:sz w:val="20"/>
          <w:szCs w:val="20"/>
          <w:lang w:val="es-CL"/>
        </w:rPr>
        <w:t>s</w:t>
      </w:r>
      <w:r w:rsidRPr="005D6D5D">
        <w:rPr>
          <w:spacing w:val="-3"/>
          <w:sz w:val="20"/>
          <w:szCs w:val="20"/>
          <w:lang w:val="es-CL"/>
        </w:rPr>
        <w:t>e</w:t>
      </w:r>
      <w:r w:rsidRPr="005D6D5D">
        <w:rPr>
          <w:sz w:val="20"/>
          <w:szCs w:val="20"/>
          <w:lang w:val="es-CL"/>
        </w:rPr>
        <w:t>r</w:t>
      </w:r>
      <w:r w:rsidRPr="005D6D5D">
        <w:rPr>
          <w:spacing w:val="-3"/>
          <w:sz w:val="20"/>
          <w:szCs w:val="20"/>
          <w:lang w:val="es-CL"/>
        </w:rPr>
        <w:t>v</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pacing w:val="1"/>
          <w:sz w:val="20"/>
          <w:szCs w:val="20"/>
          <w:lang w:val="es-CL"/>
        </w:rPr>
        <w:t>o</w:t>
      </w:r>
      <w:r w:rsidRPr="005D6D5D">
        <w:rPr>
          <w:sz w:val="20"/>
          <w:szCs w:val="20"/>
          <w:lang w:val="es-CL"/>
        </w:rPr>
        <w:t>s</w:t>
      </w:r>
      <w:r w:rsidRPr="005D6D5D">
        <w:rPr>
          <w:spacing w:val="27"/>
          <w:sz w:val="20"/>
          <w:szCs w:val="20"/>
          <w:lang w:val="es-CL"/>
        </w:rPr>
        <w:t xml:space="preserve"> </w:t>
      </w:r>
      <w:r w:rsidRPr="005D6D5D">
        <w:rPr>
          <w:sz w:val="20"/>
          <w:szCs w:val="20"/>
          <w:lang w:val="es-CL"/>
        </w:rPr>
        <w:t>so</w:t>
      </w:r>
      <w:r w:rsidRPr="005D6D5D">
        <w:rPr>
          <w:spacing w:val="-2"/>
          <w:sz w:val="20"/>
          <w:szCs w:val="20"/>
          <w:lang w:val="es-CL"/>
        </w:rPr>
        <w:t>li</w:t>
      </w:r>
      <w:r w:rsidRPr="005D6D5D">
        <w:rPr>
          <w:sz w:val="20"/>
          <w:szCs w:val="20"/>
          <w:lang w:val="es-CL"/>
        </w:rPr>
        <w:t>c</w:t>
      </w:r>
      <w:r w:rsidRPr="005D6D5D">
        <w:rPr>
          <w:spacing w:val="-2"/>
          <w:sz w:val="20"/>
          <w:szCs w:val="20"/>
          <w:lang w:val="es-CL"/>
        </w:rPr>
        <w:t>i</w:t>
      </w:r>
      <w:r w:rsidRPr="005D6D5D">
        <w:rPr>
          <w:sz w:val="20"/>
          <w:szCs w:val="20"/>
          <w:lang w:val="es-CL"/>
        </w:rPr>
        <w:t>ta</w:t>
      </w:r>
      <w:r w:rsidRPr="005D6D5D">
        <w:rPr>
          <w:spacing w:val="-1"/>
          <w:sz w:val="20"/>
          <w:szCs w:val="20"/>
          <w:lang w:val="es-CL"/>
        </w:rPr>
        <w:t>d</w:t>
      </w:r>
      <w:r w:rsidRPr="005D6D5D">
        <w:rPr>
          <w:sz w:val="20"/>
          <w:szCs w:val="20"/>
          <w:lang w:val="es-CL"/>
        </w:rPr>
        <w:t>os.</w:t>
      </w:r>
      <w:r w:rsidRPr="005D6D5D">
        <w:rPr>
          <w:spacing w:val="25"/>
          <w:sz w:val="20"/>
          <w:szCs w:val="20"/>
          <w:lang w:val="es-CL"/>
        </w:rPr>
        <w:t xml:space="preserve"> </w:t>
      </w:r>
      <w:r w:rsidRPr="005D6D5D">
        <w:rPr>
          <w:sz w:val="20"/>
          <w:szCs w:val="20"/>
          <w:lang w:val="es-CL"/>
        </w:rPr>
        <w:t>L</w:t>
      </w:r>
      <w:r w:rsidRPr="005D6D5D">
        <w:rPr>
          <w:spacing w:val="-1"/>
          <w:sz w:val="20"/>
          <w:szCs w:val="20"/>
          <w:lang w:val="es-CL"/>
        </w:rPr>
        <w:t>o</w:t>
      </w:r>
      <w:r w:rsidRPr="005D6D5D">
        <w:rPr>
          <w:sz w:val="20"/>
          <w:szCs w:val="20"/>
          <w:lang w:val="es-CL"/>
        </w:rPr>
        <w:t>s</w:t>
      </w:r>
      <w:r w:rsidRPr="005D6D5D">
        <w:rPr>
          <w:spacing w:val="27"/>
          <w:sz w:val="20"/>
          <w:szCs w:val="20"/>
          <w:lang w:val="es-CL"/>
        </w:rPr>
        <w:t xml:space="preserve"> </w:t>
      </w:r>
      <w:r w:rsidRPr="005D6D5D">
        <w:rPr>
          <w:spacing w:val="-2"/>
          <w:sz w:val="20"/>
          <w:szCs w:val="20"/>
          <w:lang w:val="es-CL"/>
        </w:rPr>
        <w:t>i</w:t>
      </w:r>
      <w:r w:rsidRPr="005D6D5D">
        <w:rPr>
          <w:spacing w:val="-3"/>
          <w:sz w:val="20"/>
          <w:szCs w:val="20"/>
          <w:lang w:val="es-CL"/>
        </w:rPr>
        <w:t>n</w:t>
      </w:r>
      <w:r w:rsidRPr="005D6D5D">
        <w:rPr>
          <w:sz w:val="20"/>
          <w:szCs w:val="20"/>
          <w:lang w:val="es-CL"/>
        </w:rPr>
        <w:t>fo</w:t>
      </w:r>
      <w:r w:rsidRPr="005D6D5D">
        <w:rPr>
          <w:spacing w:val="-2"/>
          <w:sz w:val="20"/>
          <w:szCs w:val="20"/>
          <w:lang w:val="es-CL"/>
        </w:rPr>
        <w:t>rm</w:t>
      </w:r>
      <w:r w:rsidRPr="005D6D5D">
        <w:rPr>
          <w:sz w:val="20"/>
          <w:szCs w:val="20"/>
          <w:lang w:val="es-CL"/>
        </w:rPr>
        <w:t>es</w:t>
      </w:r>
      <w:r w:rsidRPr="005D6D5D">
        <w:rPr>
          <w:spacing w:val="27"/>
          <w:sz w:val="20"/>
          <w:szCs w:val="20"/>
          <w:lang w:val="es-CL"/>
        </w:rPr>
        <w:t xml:space="preserve"> </w:t>
      </w:r>
      <w:r w:rsidRPr="005D6D5D">
        <w:rPr>
          <w:sz w:val="20"/>
          <w:szCs w:val="20"/>
          <w:lang w:val="es-CL"/>
        </w:rPr>
        <w:t>o estados</w:t>
      </w:r>
      <w:r w:rsidRPr="005D6D5D">
        <w:rPr>
          <w:spacing w:val="46"/>
          <w:sz w:val="20"/>
          <w:szCs w:val="20"/>
          <w:lang w:val="es-CL"/>
        </w:rPr>
        <w:t xml:space="preserve"> </w:t>
      </w:r>
      <w:r w:rsidRPr="005D6D5D">
        <w:rPr>
          <w:sz w:val="20"/>
          <w:szCs w:val="20"/>
          <w:lang w:val="es-CL"/>
        </w:rPr>
        <w:t>de</w:t>
      </w:r>
      <w:r w:rsidRPr="005D6D5D">
        <w:rPr>
          <w:spacing w:val="45"/>
          <w:sz w:val="20"/>
          <w:szCs w:val="20"/>
          <w:lang w:val="es-CL"/>
        </w:rPr>
        <w:t xml:space="preserve"> </w:t>
      </w:r>
      <w:r w:rsidRPr="005D6D5D">
        <w:rPr>
          <w:sz w:val="20"/>
          <w:szCs w:val="20"/>
          <w:lang w:val="es-CL"/>
        </w:rPr>
        <w:lastRenderedPageBreak/>
        <w:t>p</w:t>
      </w:r>
      <w:r w:rsidRPr="005D6D5D">
        <w:rPr>
          <w:spacing w:val="-1"/>
          <w:sz w:val="20"/>
          <w:szCs w:val="20"/>
          <w:lang w:val="es-CL"/>
        </w:rPr>
        <w:t>a</w:t>
      </w:r>
      <w:r w:rsidRPr="005D6D5D">
        <w:rPr>
          <w:spacing w:val="1"/>
          <w:sz w:val="20"/>
          <w:szCs w:val="20"/>
          <w:lang w:val="es-CL"/>
        </w:rPr>
        <w:t>g</w:t>
      </w:r>
      <w:r w:rsidRPr="005D6D5D">
        <w:rPr>
          <w:sz w:val="20"/>
          <w:szCs w:val="20"/>
          <w:lang w:val="es-CL"/>
        </w:rPr>
        <w:t>o</w:t>
      </w:r>
      <w:r w:rsidRPr="005D6D5D">
        <w:rPr>
          <w:spacing w:val="43"/>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45"/>
          <w:sz w:val="20"/>
          <w:szCs w:val="20"/>
          <w:lang w:val="es-CL"/>
        </w:rPr>
        <w:t xml:space="preserve"> </w:t>
      </w:r>
      <w:r w:rsidRPr="005D6D5D">
        <w:rPr>
          <w:spacing w:val="-3"/>
          <w:sz w:val="20"/>
          <w:szCs w:val="20"/>
          <w:lang w:val="es-CL"/>
        </w:rPr>
        <w:t>p</w:t>
      </w:r>
      <w:r w:rsidRPr="005D6D5D">
        <w:rPr>
          <w:sz w:val="20"/>
          <w:szCs w:val="20"/>
          <w:lang w:val="es-CL"/>
        </w:rPr>
        <w:t>res</w:t>
      </w:r>
      <w:r w:rsidRPr="005D6D5D">
        <w:rPr>
          <w:spacing w:val="-1"/>
          <w:sz w:val="20"/>
          <w:szCs w:val="20"/>
          <w:lang w:val="es-CL"/>
        </w:rPr>
        <w:t>e</w:t>
      </w:r>
      <w:r w:rsidRPr="005D6D5D">
        <w:rPr>
          <w:sz w:val="20"/>
          <w:szCs w:val="20"/>
          <w:lang w:val="es-CL"/>
        </w:rPr>
        <w:t>nte</w:t>
      </w:r>
      <w:r w:rsidRPr="005D6D5D">
        <w:rPr>
          <w:spacing w:val="46"/>
          <w:sz w:val="20"/>
          <w:szCs w:val="20"/>
          <w:lang w:val="es-CL"/>
        </w:rPr>
        <w:t xml:space="preserve"> </w:t>
      </w:r>
      <w:r w:rsidRPr="005D6D5D">
        <w:rPr>
          <w:sz w:val="20"/>
          <w:szCs w:val="20"/>
          <w:lang w:val="es-CL"/>
        </w:rPr>
        <w:t>el</w:t>
      </w:r>
      <w:r w:rsidRPr="005D6D5D">
        <w:rPr>
          <w:spacing w:val="45"/>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w:t>
      </w:r>
      <w:r w:rsidRPr="005D6D5D">
        <w:rPr>
          <w:spacing w:val="-3"/>
          <w:sz w:val="20"/>
          <w:szCs w:val="20"/>
          <w:lang w:val="es-CL"/>
        </w:rPr>
        <w:t>a</w:t>
      </w:r>
      <w:r w:rsidRPr="005D6D5D">
        <w:rPr>
          <w:sz w:val="20"/>
          <w:szCs w:val="20"/>
          <w:lang w:val="es-CL"/>
        </w:rPr>
        <w:t>t</w:t>
      </w:r>
      <w:r w:rsidRPr="005D6D5D">
        <w:rPr>
          <w:spacing w:val="-2"/>
          <w:sz w:val="20"/>
          <w:szCs w:val="20"/>
          <w:lang w:val="es-CL"/>
        </w:rPr>
        <w:t>i</w:t>
      </w:r>
      <w:r w:rsidRPr="005D6D5D">
        <w:rPr>
          <w:sz w:val="20"/>
          <w:szCs w:val="20"/>
          <w:lang w:val="es-CL"/>
        </w:rPr>
        <w:t>sta</w:t>
      </w:r>
      <w:r w:rsidRPr="005D6D5D">
        <w:rPr>
          <w:spacing w:val="47"/>
          <w:sz w:val="20"/>
          <w:szCs w:val="20"/>
          <w:lang w:val="es-CL"/>
        </w:rPr>
        <w:t xml:space="preserve"> </w:t>
      </w:r>
      <w:r w:rsidRPr="005D6D5D">
        <w:rPr>
          <w:spacing w:val="-3"/>
          <w:sz w:val="20"/>
          <w:szCs w:val="20"/>
          <w:lang w:val="es-CL"/>
        </w:rPr>
        <w:t>s</w:t>
      </w:r>
      <w:r w:rsidRPr="005D6D5D">
        <w:rPr>
          <w:sz w:val="20"/>
          <w:szCs w:val="20"/>
          <w:lang w:val="es-CL"/>
        </w:rPr>
        <w:t>erán</w:t>
      </w:r>
      <w:r w:rsidRPr="005D6D5D">
        <w:rPr>
          <w:spacing w:val="46"/>
          <w:sz w:val="20"/>
          <w:szCs w:val="20"/>
          <w:lang w:val="es-CL"/>
        </w:rPr>
        <w:t xml:space="preserve"> </w:t>
      </w:r>
      <w:r w:rsidRPr="005D6D5D">
        <w:rPr>
          <w:sz w:val="20"/>
          <w:szCs w:val="20"/>
          <w:lang w:val="es-CL"/>
        </w:rPr>
        <w:t>a</w:t>
      </w:r>
      <w:r w:rsidRPr="005D6D5D">
        <w:rPr>
          <w:spacing w:val="-1"/>
          <w:sz w:val="20"/>
          <w:szCs w:val="20"/>
          <w:lang w:val="es-CL"/>
        </w:rPr>
        <w:t>p</w:t>
      </w:r>
      <w:r w:rsidRPr="005D6D5D">
        <w:rPr>
          <w:sz w:val="20"/>
          <w:szCs w:val="20"/>
          <w:lang w:val="es-CL"/>
        </w:rPr>
        <w:t>ro</w:t>
      </w:r>
      <w:r w:rsidRPr="005D6D5D">
        <w:rPr>
          <w:spacing w:val="-1"/>
          <w:sz w:val="20"/>
          <w:szCs w:val="20"/>
          <w:lang w:val="es-CL"/>
        </w:rPr>
        <w:t>b</w:t>
      </w:r>
      <w:r w:rsidRPr="005D6D5D">
        <w:rPr>
          <w:sz w:val="20"/>
          <w:szCs w:val="20"/>
          <w:lang w:val="es-CL"/>
        </w:rPr>
        <w:t>a</w:t>
      </w:r>
      <w:r w:rsidRPr="005D6D5D">
        <w:rPr>
          <w:spacing w:val="-1"/>
          <w:sz w:val="20"/>
          <w:szCs w:val="20"/>
          <w:lang w:val="es-CL"/>
        </w:rPr>
        <w:t>d</w:t>
      </w:r>
      <w:r w:rsidRPr="005D6D5D">
        <w:rPr>
          <w:sz w:val="20"/>
          <w:szCs w:val="20"/>
          <w:lang w:val="es-CL"/>
        </w:rPr>
        <w:t>os</w:t>
      </w:r>
      <w:r w:rsidRPr="005D6D5D">
        <w:rPr>
          <w:spacing w:val="46"/>
          <w:sz w:val="20"/>
          <w:szCs w:val="20"/>
          <w:lang w:val="es-CL"/>
        </w:rPr>
        <w:t xml:space="preserve"> </w:t>
      </w:r>
      <w:r w:rsidRPr="005D6D5D">
        <w:rPr>
          <w:sz w:val="20"/>
          <w:szCs w:val="20"/>
          <w:lang w:val="es-CL"/>
        </w:rPr>
        <w:t>o</w:t>
      </w:r>
      <w:r w:rsidRPr="005D6D5D">
        <w:rPr>
          <w:spacing w:val="46"/>
          <w:sz w:val="20"/>
          <w:szCs w:val="20"/>
          <w:lang w:val="es-CL"/>
        </w:rPr>
        <w:t xml:space="preserve"> </w:t>
      </w:r>
      <w:r w:rsidRPr="005D6D5D">
        <w:rPr>
          <w:sz w:val="20"/>
          <w:szCs w:val="20"/>
          <w:lang w:val="es-CL"/>
        </w:rPr>
        <w:t>rec</w:t>
      </w:r>
      <w:r w:rsidRPr="005D6D5D">
        <w:rPr>
          <w:spacing w:val="-4"/>
          <w:sz w:val="20"/>
          <w:szCs w:val="20"/>
          <w:lang w:val="es-CL"/>
        </w:rPr>
        <w:t>h</w:t>
      </w:r>
      <w:r w:rsidRPr="005D6D5D">
        <w:rPr>
          <w:sz w:val="20"/>
          <w:szCs w:val="20"/>
          <w:lang w:val="es-CL"/>
        </w:rPr>
        <w:t>a</w:t>
      </w:r>
      <w:r w:rsidRPr="005D6D5D">
        <w:rPr>
          <w:spacing w:val="-3"/>
          <w:sz w:val="20"/>
          <w:szCs w:val="20"/>
          <w:lang w:val="es-CL"/>
        </w:rPr>
        <w:t>z</w:t>
      </w:r>
      <w:r w:rsidRPr="005D6D5D">
        <w:rPr>
          <w:sz w:val="20"/>
          <w:szCs w:val="20"/>
          <w:lang w:val="es-CL"/>
        </w:rPr>
        <w:t>a</w:t>
      </w:r>
      <w:r w:rsidRPr="005D6D5D">
        <w:rPr>
          <w:spacing w:val="-1"/>
          <w:sz w:val="20"/>
          <w:szCs w:val="20"/>
          <w:lang w:val="es-CL"/>
        </w:rPr>
        <w:t>d</w:t>
      </w:r>
      <w:r w:rsidRPr="005D6D5D">
        <w:rPr>
          <w:sz w:val="20"/>
          <w:szCs w:val="20"/>
          <w:lang w:val="es-CL"/>
        </w:rPr>
        <w:t>os</w:t>
      </w:r>
      <w:r w:rsidRPr="005D6D5D">
        <w:rPr>
          <w:spacing w:val="46"/>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nt</w:t>
      </w:r>
      <w:r w:rsidRPr="005D6D5D">
        <w:rPr>
          <w:spacing w:val="1"/>
          <w:sz w:val="20"/>
          <w:szCs w:val="20"/>
          <w:lang w:val="es-CL"/>
        </w:rPr>
        <w:t>r</w:t>
      </w:r>
      <w:r w:rsidRPr="005D6D5D">
        <w:rPr>
          <w:sz w:val="20"/>
          <w:szCs w:val="20"/>
          <w:lang w:val="es-CL"/>
        </w:rPr>
        <w:t>o</w:t>
      </w:r>
      <w:r w:rsidRPr="005D6D5D">
        <w:rPr>
          <w:spacing w:val="46"/>
          <w:sz w:val="20"/>
          <w:szCs w:val="20"/>
          <w:lang w:val="es-CL"/>
        </w:rPr>
        <w:t xml:space="preserve"> </w:t>
      </w:r>
      <w:r w:rsidRPr="005D6D5D">
        <w:rPr>
          <w:sz w:val="20"/>
          <w:szCs w:val="20"/>
          <w:lang w:val="es-CL"/>
        </w:rPr>
        <w:t>de</w:t>
      </w:r>
      <w:r w:rsidRPr="005D6D5D">
        <w:rPr>
          <w:spacing w:val="46"/>
          <w:sz w:val="20"/>
          <w:szCs w:val="20"/>
          <w:lang w:val="es-CL"/>
        </w:rPr>
        <w:t xml:space="preserve"> </w:t>
      </w:r>
      <w:r w:rsidRPr="005D6D5D">
        <w:rPr>
          <w:sz w:val="20"/>
          <w:szCs w:val="20"/>
          <w:lang w:val="es-CL"/>
        </w:rPr>
        <w:t>un</w:t>
      </w:r>
      <w:r w:rsidRPr="005D6D5D">
        <w:rPr>
          <w:spacing w:val="45"/>
          <w:sz w:val="20"/>
          <w:szCs w:val="20"/>
          <w:lang w:val="es-CL"/>
        </w:rPr>
        <w:t xml:space="preserve"> </w:t>
      </w:r>
      <w:r w:rsidRPr="005D6D5D">
        <w:rPr>
          <w:sz w:val="20"/>
          <w:szCs w:val="20"/>
          <w:lang w:val="es-CL"/>
        </w:rPr>
        <w:t>pla</w:t>
      </w:r>
      <w:r w:rsidRPr="005D6D5D">
        <w:rPr>
          <w:spacing w:val="-3"/>
          <w:sz w:val="20"/>
          <w:szCs w:val="20"/>
          <w:lang w:val="es-CL"/>
        </w:rPr>
        <w:t>z</w:t>
      </w:r>
      <w:r w:rsidRPr="005D6D5D">
        <w:rPr>
          <w:sz w:val="20"/>
          <w:szCs w:val="20"/>
          <w:lang w:val="es-CL"/>
        </w:rPr>
        <w:t>o má</w:t>
      </w:r>
      <w:r w:rsidRPr="005D6D5D">
        <w:rPr>
          <w:spacing w:val="-3"/>
          <w:sz w:val="20"/>
          <w:szCs w:val="20"/>
          <w:lang w:val="es-CL"/>
        </w:rPr>
        <w:t>x</w:t>
      </w:r>
      <w:r w:rsidRPr="005D6D5D">
        <w:rPr>
          <w:spacing w:val="-2"/>
          <w:sz w:val="20"/>
          <w:szCs w:val="20"/>
          <w:lang w:val="es-CL"/>
        </w:rPr>
        <w:t>i</w:t>
      </w:r>
      <w:r w:rsidRPr="005D6D5D">
        <w:rPr>
          <w:sz w:val="20"/>
          <w:szCs w:val="20"/>
          <w:lang w:val="es-CL"/>
        </w:rPr>
        <w:t>mo</w:t>
      </w:r>
      <w:r w:rsidRPr="005D6D5D">
        <w:rPr>
          <w:spacing w:val="7"/>
          <w:sz w:val="20"/>
          <w:szCs w:val="20"/>
          <w:lang w:val="es-CL"/>
        </w:rPr>
        <w:t xml:space="preserve"> </w:t>
      </w:r>
      <w:r w:rsidRPr="005D6D5D">
        <w:rPr>
          <w:sz w:val="20"/>
          <w:szCs w:val="20"/>
          <w:lang w:val="es-CL"/>
        </w:rPr>
        <w:t>de</w:t>
      </w:r>
      <w:r w:rsidRPr="005D6D5D">
        <w:rPr>
          <w:spacing w:val="7"/>
          <w:sz w:val="20"/>
          <w:szCs w:val="20"/>
          <w:lang w:val="es-CL"/>
        </w:rPr>
        <w:t xml:space="preserve"> </w:t>
      </w:r>
      <w:r w:rsidRPr="005D6D5D">
        <w:rPr>
          <w:sz w:val="20"/>
          <w:szCs w:val="20"/>
          <w:lang w:val="es-CL"/>
        </w:rPr>
        <w:t>d</w:t>
      </w:r>
      <w:r w:rsidRPr="005D6D5D">
        <w:rPr>
          <w:spacing w:val="-2"/>
          <w:sz w:val="20"/>
          <w:szCs w:val="20"/>
          <w:lang w:val="es-CL"/>
        </w:rPr>
        <w:t>i</w:t>
      </w:r>
      <w:r w:rsidRPr="005D6D5D">
        <w:rPr>
          <w:sz w:val="20"/>
          <w:szCs w:val="20"/>
          <w:lang w:val="es-CL"/>
        </w:rPr>
        <w:t>ez</w:t>
      </w:r>
      <w:r w:rsidRPr="005D6D5D">
        <w:rPr>
          <w:spacing w:val="5"/>
          <w:sz w:val="20"/>
          <w:szCs w:val="20"/>
          <w:lang w:val="es-CL"/>
        </w:rPr>
        <w:t xml:space="preserve"> </w:t>
      </w:r>
      <w:r w:rsidRPr="005D6D5D">
        <w:rPr>
          <w:sz w:val="20"/>
          <w:szCs w:val="20"/>
          <w:lang w:val="es-CL"/>
        </w:rPr>
        <w:t>(1</w:t>
      </w:r>
      <w:r w:rsidRPr="005D6D5D">
        <w:rPr>
          <w:spacing w:val="-1"/>
          <w:sz w:val="20"/>
          <w:szCs w:val="20"/>
          <w:lang w:val="es-CL"/>
        </w:rPr>
        <w:t>0</w:t>
      </w:r>
      <w:r w:rsidRPr="005D6D5D">
        <w:rPr>
          <w:sz w:val="20"/>
          <w:szCs w:val="20"/>
          <w:lang w:val="es-CL"/>
        </w:rPr>
        <w:t>)</w:t>
      </w:r>
      <w:r w:rsidRPr="005D6D5D">
        <w:rPr>
          <w:spacing w:val="6"/>
          <w:sz w:val="20"/>
          <w:szCs w:val="20"/>
          <w:lang w:val="es-CL"/>
        </w:rPr>
        <w:t xml:space="preserve"> </w:t>
      </w:r>
      <w:r w:rsidRPr="005D6D5D">
        <w:rPr>
          <w:sz w:val="20"/>
          <w:szCs w:val="20"/>
          <w:lang w:val="es-CL"/>
        </w:rPr>
        <w:t>d</w:t>
      </w:r>
      <w:r w:rsidRPr="005D6D5D">
        <w:rPr>
          <w:spacing w:val="-5"/>
          <w:sz w:val="20"/>
          <w:szCs w:val="20"/>
          <w:lang w:val="es-CL"/>
        </w:rPr>
        <w:t>í</w:t>
      </w:r>
      <w:r w:rsidRPr="005D6D5D">
        <w:rPr>
          <w:spacing w:val="1"/>
          <w:sz w:val="20"/>
          <w:szCs w:val="20"/>
          <w:lang w:val="es-CL"/>
        </w:rPr>
        <w:t>a</w:t>
      </w:r>
      <w:r w:rsidRPr="005D6D5D">
        <w:rPr>
          <w:sz w:val="20"/>
          <w:szCs w:val="20"/>
          <w:lang w:val="es-CL"/>
        </w:rPr>
        <w:t>s</w:t>
      </w:r>
      <w:r w:rsidRPr="005D6D5D">
        <w:rPr>
          <w:spacing w:val="8"/>
          <w:sz w:val="20"/>
          <w:szCs w:val="20"/>
          <w:lang w:val="es-CL"/>
        </w:rPr>
        <w:t xml:space="preserve"> </w:t>
      </w:r>
      <w:r w:rsidRPr="005D6D5D">
        <w:rPr>
          <w:sz w:val="20"/>
          <w:szCs w:val="20"/>
          <w:lang w:val="es-CL"/>
        </w:rPr>
        <w:t>h</w:t>
      </w:r>
      <w:r w:rsidRPr="005D6D5D">
        <w:rPr>
          <w:spacing w:val="-1"/>
          <w:sz w:val="20"/>
          <w:szCs w:val="20"/>
          <w:lang w:val="es-CL"/>
        </w:rPr>
        <w:t>á</w:t>
      </w:r>
      <w:r w:rsidRPr="005D6D5D">
        <w:rPr>
          <w:sz w:val="20"/>
          <w:szCs w:val="20"/>
          <w:lang w:val="es-CL"/>
        </w:rPr>
        <w:t>b</w:t>
      </w:r>
      <w:r w:rsidRPr="005D6D5D">
        <w:rPr>
          <w:spacing w:val="-2"/>
          <w:sz w:val="20"/>
          <w:szCs w:val="20"/>
          <w:lang w:val="es-CL"/>
        </w:rPr>
        <w:t>il</w:t>
      </w:r>
      <w:r w:rsidRPr="005D6D5D">
        <w:rPr>
          <w:sz w:val="20"/>
          <w:szCs w:val="20"/>
          <w:lang w:val="es-CL"/>
        </w:rPr>
        <w:t>es</w:t>
      </w:r>
      <w:r w:rsidRPr="005D6D5D">
        <w:rPr>
          <w:spacing w:val="7"/>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ta</w:t>
      </w:r>
      <w:r w:rsidRPr="005D6D5D">
        <w:rPr>
          <w:spacing w:val="-1"/>
          <w:sz w:val="20"/>
          <w:szCs w:val="20"/>
          <w:lang w:val="es-CL"/>
        </w:rPr>
        <w:t>d</w:t>
      </w:r>
      <w:r w:rsidRPr="005D6D5D">
        <w:rPr>
          <w:spacing w:val="-3"/>
          <w:sz w:val="20"/>
          <w:szCs w:val="20"/>
          <w:lang w:val="es-CL"/>
        </w:rPr>
        <w:t>o</w:t>
      </w:r>
      <w:r w:rsidRPr="005D6D5D">
        <w:rPr>
          <w:sz w:val="20"/>
          <w:szCs w:val="20"/>
          <w:lang w:val="es-CL"/>
        </w:rPr>
        <w:t>s</w:t>
      </w:r>
      <w:r w:rsidRPr="005D6D5D">
        <w:rPr>
          <w:spacing w:val="8"/>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s</w:t>
      </w:r>
      <w:r w:rsidRPr="005D6D5D">
        <w:rPr>
          <w:spacing w:val="-3"/>
          <w:sz w:val="20"/>
          <w:szCs w:val="20"/>
          <w:lang w:val="es-CL"/>
        </w:rPr>
        <w:t>d</w:t>
      </w:r>
      <w:r w:rsidRPr="005D6D5D">
        <w:rPr>
          <w:sz w:val="20"/>
          <w:szCs w:val="20"/>
          <w:lang w:val="es-CL"/>
        </w:rPr>
        <w:t>e</w:t>
      </w:r>
      <w:r w:rsidRPr="005D6D5D">
        <w:rPr>
          <w:spacing w:val="7"/>
          <w:sz w:val="20"/>
          <w:szCs w:val="20"/>
          <w:lang w:val="es-CL"/>
        </w:rPr>
        <w:t xml:space="preserve"> </w:t>
      </w:r>
      <w:r w:rsidRPr="005D6D5D">
        <w:rPr>
          <w:sz w:val="20"/>
          <w:szCs w:val="20"/>
          <w:lang w:val="es-CL"/>
        </w:rPr>
        <w:t>su</w:t>
      </w:r>
      <w:r w:rsidRPr="005D6D5D">
        <w:rPr>
          <w:spacing w:val="7"/>
          <w:sz w:val="20"/>
          <w:szCs w:val="20"/>
          <w:lang w:val="es-CL"/>
        </w:rPr>
        <w:t xml:space="preserve"> </w:t>
      </w:r>
      <w:r w:rsidRPr="005D6D5D">
        <w:rPr>
          <w:spacing w:val="-3"/>
          <w:sz w:val="20"/>
          <w:szCs w:val="20"/>
          <w:lang w:val="es-CL"/>
        </w:rPr>
        <w:t>p</w:t>
      </w:r>
      <w:r w:rsidRPr="005D6D5D">
        <w:rPr>
          <w:sz w:val="20"/>
          <w:szCs w:val="20"/>
          <w:lang w:val="es-CL"/>
        </w:rPr>
        <w:t>res</w:t>
      </w:r>
      <w:r w:rsidRPr="005D6D5D">
        <w:rPr>
          <w:spacing w:val="-1"/>
          <w:sz w:val="20"/>
          <w:szCs w:val="20"/>
          <w:lang w:val="es-CL"/>
        </w:rPr>
        <w:t>e</w:t>
      </w:r>
      <w:r w:rsidRPr="005D6D5D">
        <w:rPr>
          <w:sz w:val="20"/>
          <w:szCs w:val="20"/>
          <w:lang w:val="es-CL"/>
        </w:rPr>
        <w:t>nt</w:t>
      </w:r>
      <w:r w:rsidRPr="005D6D5D">
        <w:rPr>
          <w:spacing w:val="-3"/>
          <w:sz w:val="20"/>
          <w:szCs w:val="20"/>
          <w:lang w:val="es-CL"/>
        </w:rPr>
        <w:t>a</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7"/>
          <w:sz w:val="20"/>
          <w:szCs w:val="20"/>
          <w:lang w:val="es-CL"/>
        </w:rPr>
        <w:t xml:space="preserve"> </w:t>
      </w:r>
      <w:r w:rsidRPr="005D6D5D">
        <w:rPr>
          <w:sz w:val="20"/>
          <w:szCs w:val="20"/>
          <w:lang w:val="es-CL"/>
        </w:rPr>
        <w:t>a</w:t>
      </w:r>
      <w:r w:rsidRPr="005D6D5D">
        <w:rPr>
          <w:spacing w:val="7"/>
          <w:sz w:val="20"/>
          <w:szCs w:val="20"/>
          <w:lang w:val="es-CL"/>
        </w:rPr>
        <w:t xml:space="preserve"> </w:t>
      </w:r>
      <w:r w:rsidRPr="005D6D5D">
        <w:rPr>
          <w:spacing w:val="-1"/>
          <w:sz w:val="20"/>
          <w:szCs w:val="20"/>
          <w:lang w:val="es-CL"/>
        </w:rPr>
        <w:t>E</w:t>
      </w:r>
      <w:r w:rsidRPr="005D6D5D">
        <w:rPr>
          <w:spacing w:val="-4"/>
          <w:sz w:val="20"/>
          <w:szCs w:val="20"/>
          <w:lang w:val="es-CL"/>
        </w:rPr>
        <w:t>N</w:t>
      </w:r>
      <w:r w:rsidRPr="005D6D5D">
        <w:rPr>
          <w:spacing w:val="-1"/>
          <w:sz w:val="20"/>
          <w:szCs w:val="20"/>
          <w:lang w:val="es-CL"/>
        </w:rPr>
        <w:t>AP</w:t>
      </w:r>
      <w:r w:rsidRPr="005D6D5D">
        <w:rPr>
          <w:sz w:val="20"/>
          <w:szCs w:val="20"/>
          <w:lang w:val="es-CL"/>
        </w:rPr>
        <w:t>.</w:t>
      </w:r>
      <w:r w:rsidRPr="005D6D5D">
        <w:rPr>
          <w:spacing w:val="9"/>
          <w:sz w:val="20"/>
          <w:szCs w:val="20"/>
          <w:lang w:val="es-CL"/>
        </w:rPr>
        <w:t xml:space="preserve"> </w:t>
      </w:r>
      <w:r w:rsidRPr="005D6D5D">
        <w:rPr>
          <w:spacing w:val="-1"/>
          <w:sz w:val="20"/>
          <w:szCs w:val="20"/>
          <w:lang w:val="es-CL"/>
        </w:rPr>
        <w:t>S</w:t>
      </w:r>
      <w:r w:rsidRPr="005D6D5D">
        <w:rPr>
          <w:sz w:val="20"/>
          <w:szCs w:val="20"/>
          <w:lang w:val="es-CL"/>
        </w:rPr>
        <w:t>e</w:t>
      </w:r>
      <w:r w:rsidRPr="005D6D5D">
        <w:rPr>
          <w:spacing w:val="5"/>
          <w:sz w:val="20"/>
          <w:szCs w:val="20"/>
          <w:lang w:val="es-CL"/>
        </w:rPr>
        <w:t xml:space="preserve"> </w:t>
      </w:r>
      <w:r w:rsidRPr="005D6D5D">
        <w:rPr>
          <w:sz w:val="20"/>
          <w:szCs w:val="20"/>
          <w:lang w:val="es-CL"/>
        </w:rPr>
        <w:t>res</w:t>
      </w:r>
      <w:r w:rsidRPr="005D6D5D">
        <w:rPr>
          <w:spacing w:val="-1"/>
          <w:sz w:val="20"/>
          <w:szCs w:val="20"/>
          <w:lang w:val="es-CL"/>
        </w:rPr>
        <w:t>e</w:t>
      </w:r>
      <w:r w:rsidRPr="005D6D5D">
        <w:rPr>
          <w:sz w:val="20"/>
          <w:szCs w:val="20"/>
          <w:lang w:val="es-CL"/>
        </w:rPr>
        <w:t>r</w:t>
      </w:r>
      <w:r w:rsidRPr="005D6D5D">
        <w:rPr>
          <w:spacing w:val="-3"/>
          <w:sz w:val="20"/>
          <w:szCs w:val="20"/>
          <w:lang w:val="es-CL"/>
        </w:rPr>
        <w:t>v</w:t>
      </w:r>
      <w:r w:rsidRPr="005D6D5D">
        <w:rPr>
          <w:sz w:val="20"/>
          <w:szCs w:val="20"/>
          <w:lang w:val="es-CL"/>
        </w:rPr>
        <w:t>a</w:t>
      </w:r>
      <w:r w:rsidRPr="005D6D5D">
        <w:rPr>
          <w:spacing w:val="7"/>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5"/>
          <w:sz w:val="20"/>
          <w:szCs w:val="20"/>
          <w:lang w:val="es-CL"/>
        </w:rPr>
        <w:t xml:space="preserve"> </w:t>
      </w:r>
      <w:r w:rsidRPr="005D6D5D">
        <w:rPr>
          <w:sz w:val="20"/>
          <w:szCs w:val="20"/>
          <w:lang w:val="es-CL"/>
        </w:rPr>
        <w:t>fac</w:t>
      </w:r>
      <w:r w:rsidRPr="005D6D5D">
        <w:rPr>
          <w:spacing w:val="-1"/>
          <w:sz w:val="20"/>
          <w:szCs w:val="20"/>
          <w:lang w:val="es-CL"/>
        </w:rPr>
        <w:t>u</w:t>
      </w:r>
      <w:r w:rsidRPr="005D6D5D">
        <w:rPr>
          <w:spacing w:val="-2"/>
          <w:sz w:val="20"/>
          <w:szCs w:val="20"/>
          <w:lang w:val="es-CL"/>
        </w:rPr>
        <w:t>l</w:t>
      </w:r>
      <w:r w:rsidRPr="005D6D5D">
        <w:rPr>
          <w:sz w:val="20"/>
          <w:szCs w:val="20"/>
          <w:lang w:val="es-CL"/>
        </w:rPr>
        <w:t>t</w:t>
      </w:r>
      <w:r w:rsidRPr="005D6D5D">
        <w:rPr>
          <w:spacing w:val="-3"/>
          <w:sz w:val="20"/>
          <w:szCs w:val="20"/>
          <w:lang w:val="es-CL"/>
        </w:rPr>
        <w:t>a</w:t>
      </w:r>
      <w:r w:rsidRPr="005D6D5D">
        <w:rPr>
          <w:sz w:val="20"/>
          <w:szCs w:val="20"/>
          <w:lang w:val="es-CL"/>
        </w:rPr>
        <w:t>d</w:t>
      </w:r>
      <w:r w:rsidRPr="005D6D5D">
        <w:rPr>
          <w:spacing w:val="7"/>
          <w:sz w:val="20"/>
          <w:szCs w:val="20"/>
          <w:lang w:val="es-CL"/>
        </w:rPr>
        <w:t xml:space="preserve"> </w:t>
      </w:r>
      <w:r w:rsidRPr="005D6D5D">
        <w:rPr>
          <w:sz w:val="20"/>
          <w:szCs w:val="20"/>
          <w:lang w:val="es-CL"/>
        </w:rPr>
        <w:t>de e</w:t>
      </w:r>
      <w:r w:rsidRPr="005D6D5D">
        <w:rPr>
          <w:spacing w:val="-3"/>
          <w:sz w:val="20"/>
          <w:szCs w:val="20"/>
          <w:lang w:val="es-CL"/>
        </w:rPr>
        <w:t>x</w:t>
      </w:r>
      <w:r w:rsidRPr="005D6D5D">
        <w:rPr>
          <w:spacing w:val="-2"/>
          <w:sz w:val="20"/>
          <w:szCs w:val="20"/>
          <w:lang w:val="es-CL"/>
        </w:rPr>
        <w:t>i</w:t>
      </w:r>
      <w:r w:rsidRPr="005D6D5D">
        <w:rPr>
          <w:spacing w:val="1"/>
          <w:sz w:val="20"/>
          <w:szCs w:val="20"/>
          <w:lang w:val="es-CL"/>
        </w:rPr>
        <w:t>g</w:t>
      </w:r>
      <w:r w:rsidRPr="005D6D5D">
        <w:rPr>
          <w:spacing w:val="-2"/>
          <w:sz w:val="20"/>
          <w:szCs w:val="20"/>
          <w:lang w:val="es-CL"/>
        </w:rPr>
        <w:t>i</w:t>
      </w:r>
      <w:r w:rsidRPr="005D6D5D">
        <w:rPr>
          <w:sz w:val="20"/>
          <w:szCs w:val="20"/>
          <w:lang w:val="es-CL"/>
        </w:rPr>
        <w:t>r,</w:t>
      </w:r>
      <w:r w:rsidRPr="005D6D5D">
        <w:rPr>
          <w:spacing w:val="9"/>
          <w:sz w:val="20"/>
          <w:szCs w:val="20"/>
          <w:lang w:val="es-CL"/>
        </w:rPr>
        <w:t xml:space="preserve"> </w:t>
      </w:r>
      <w:r w:rsidRPr="005D6D5D">
        <w:rPr>
          <w:sz w:val="20"/>
          <w:szCs w:val="20"/>
          <w:lang w:val="es-CL"/>
        </w:rPr>
        <w:t>en</w:t>
      </w:r>
      <w:r w:rsidRPr="005D6D5D">
        <w:rPr>
          <w:spacing w:val="5"/>
          <w:sz w:val="20"/>
          <w:szCs w:val="20"/>
          <w:lang w:val="es-CL"/>
        </w:rPr>
        <w:t xml:space="preserve"> </w:t>
      </w:r>
      <w:r w:rsidRPr="005D6D5D">
        <w:rPr>
          <w:spacing w:val="3"/>
          <w:sz w:val="20"/>
          <w:szCs w:val="20"/>
          <w:lang w:val="es-CL"/>
        </w:rPr>
        <w:t>f</w:t>
      </w:r>
      <w:r w:rsidRPr="005D6D5D">
        <w:rPr>
          <w:sz w:val="20"/>
          <w:szCs w:val="20"/>
          <w:lang w:val="es-CL"/>
        </w:rPr>
        <w:t>o</w:t>
      </w:r>
      <w:r w:rsidRPr="005D6D5D">
        <w:rPr>
          <w:spacing w:val="-2"/>
          <w:sz w:val="20"/>
          <w:szCs w:val="20"/>
          <w:lang w:val="es-CL"/>
        </w:rPr>
        <w:t>r</w:t>
      </w:r>
      <w:r w:rsidRPr="005D6D5D">
        <w:rPr>
          <w:sz w:val="20"/>
          <w:szCs w:val="20"/>
          <w:lang w:val="es-CL"/>
        </w:rPr>
        <w:t>ma</w:t>
      </w:r>
      <w:r w:rsidRPr="005D6D5D">
        <w:rPr>
          <w:spacing w:val="10"/>
          <w:sz w:val="20"/>
          <w:szCs w:val="20"/>
          <w:lang w:val="es-CL"/>
        </w:rPr>
        <w:t xml:space="preserve"> </w:t>
      </w:r>
      <w:r w:rsidRPr="005D6D5D">
        <w:rPr>
          <w:sz w:val="20"/>
          <w:szCs w:val="20"/>
          <w:lang w:val="es-CL"/>
        </w:rPr>
        <w:t>pre</w:t>
      </w:r>
      <w:r w:rsidRPr="005D6D5D">
        <w:rPr>
          <w:spacing w:val="-3"/>
          <w:sz w:val="20"/>
          <w:szCs w:val="20"/>
          <w:lang w:val="es-CL"/>
        </w:rPr>
        <w:t>v</w:t>
      </w:r>
      <w:r w:rsidRPr="005D6D5D">
        <w:rPr>
          <w:spacing w:val="-2"/>
          <w:sz w:val="20"/>
          <w:szCs w:val="20"/>
          <w:lang w:val="es-CL"/>
        </w:rPr>
        <w:t>i</w:t>
      </w:r>
      <w:r w:rsidRPr="005D6D5D">
        <w:rPr>
          <w:sz w:val="20"/>
          <w:szCs w:val="20"/>
          <w:lang w:val="es-CL"/>
        </w:rPr>
        <w:t>a</w:t>
      </w:r>
      <w:r w:rsidRPr="005D6D5D">
        <w:rPr>
          <w:spacing w:val="7"/>
          <w:sz w:val="20"/>
          <w:szCs w:val="20"/>
          <w:lang w:val="es-CL"/>
        </w:rPr>
        <w:t xml:space="preserve"> </w:t>
      </w:r>
      <w:r w:rsidRPr="005D6D5D">
        <w:rPr>
          <w:sz w:val="20"/>
          <w:szCs w:val="20"/>
          <w:lang w:val="es-CL"/>
        </w:rPr>
        <w:t>a</w:t>
      </w:r>
      <w:r w:rsidRPr="005D6D5D">
        <w:rPr>
          <w:spacing w:val="7"/>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7"/>
          <w:sz w:val="20"/>
          <w:szCs w:val="20"/>
          <w:lang w:val="es-CL"/>
        </w:rPr>
        <w:t xml:space="preserve"> </w:t>
      </w:r>
      <w:r w:rsidRPr="005D6D5D">
        <w:rPr>
          <w:sz w:val="20"/>
          <w:szCs w:val="20"/>
          <w:lang w:val="es-CL"/>
        </w:rPr>
        <w:t>a</w:t>
      </w:r>
      <w:r w:rsidRPr="005D6D5D">
        <w:rPr>
          <w:spacing w:val="-1"/>
          <w:sz w:val="20"/>
          <w:szCs w:val="20"/>
          <w:lang w:val="es-CL"/>
        </w:rPr>
        <w:t>p</w:t>
      </w:r>
      <w:r w:rsidRPr="005D6D5D">
        <w:rPr>
          <w:sz w:val="20"/>
          <w:szCs w:val="20"/>
          <w:lang w:val="es-CL"/>
        </w:rPr>
        <w:t>ro</w:t>
      </w:r>
      <w:r w:rsidRPr="005D6D5D">
        <w:rPr>
          <w:spacing w:val="-1"/>
          <w:sz w:val="20"/>
          <w:szCs w:val="20"/>
          <w:lang w:val="es-CL"/>
        </w:rPr>
        <w:t>b</w:t>
      </w:r>
      <w:r w:rsidRPr="005D6D5D">
        <w:rPr>
          <w:sz w:val="20"/>
          <w:szCs w:val="20"/>
          <w:lang w:val="es-CL"/>
        </w:rPr>
        <w:t>ac</w:t>
      </w:r>
      <w:r w:rsidRPr="005D6D5D">
        <w:rPr>
          <w:spacing w:val="-2"/>
          <w:sz w:val="20"/>
          <w:szCs w:val="20"/>
          <w:lang w:val="es-CL"/>
        </w:rPr>
        <w:t>i</w:t>
      </w:r>
      <w:r w:rsidRPr="005D6D5D">
        <w:rPr>
          <w:sz w:val="20"/>
          <w:szCs w:val="20"/>
          <w:lang w:val="es-CL"/>
        </w:rPr>
        <w:t>ón</w:t>
      </w:r>
      <w:r w:rsidRPr="005D6D5D">
        <w:rPr>
          <w:spacing w:val="7"/>
          <w:sz w:val="20"/>
          <w:szCs w:val="20"/>
          <w:lang w:val="es-CL"/>
        </w:rPr>
        <w:t xml:space="preserve"> </w:t>
      </w:r>
      <w:r w:rsidRPr="005D6D5D">
        <w:rPr>
          <w:sz w:val="20"/>
          <w:szCs w:val="20"/>
          <w:lang w:val="es-CL"/>
        </w:rPr>
        <w:t>de</w:t>
      </w:r>
      <w:r w:rsidRPr="005D6D5D">
        <w:rPr>
          <w:spacing w:val="7"/>
          <w:sz w:val="20"/>
          <w:szCs w:val="20"/>
          <w:lang w:val="es-CL"/>
        </w:rPr>
        <w:t xml:space="preserve"> </w:t>
      </w:r>
      <w:r w:rsidRPr="005D6D5D">
        <w:rPr>
          <w:sz w:val="20"/>
          <w:szCs w:val="20"/>
          <w:lang w:val="es-CL"/>
        </w:rPr>
        <w:t>un</w:t>
      </w:r>
      <w:r w:rsidRPr="005D6D5D">
        <w:rPr>
          <w:spacing w:val="7"/>
          <w:sz w:val="20"/>
          <w:szCs w:val="20"/>
          <w:lang w:val="es-CL"/>
        </w:rPr>
        <w:t xml:space="preserve"> </w:t>
      </w:r>
      <w:r w:rsidRPr="005D6D5D">
        <w:rPr>
          <w:sz w:val="20"/>
          <w:szCs w:val="20"/>
          <w:lang w:val="es-CL"/>
        </w:rPr>
        <w:t>estado</w:t>
      </w:r>
      <w:r w:rsidRPr="005D6D5D">
        <w:rPr>
          <w:spacing w:val="7"/>
          <w:sz w:val="20"/>
          <w:szCs w:val="20"/>
          <w:lang w:val="es-CL"/>
        </w:rPr>
        <w:t xml:space="preserve"> </w:t>
      </w:r>
      <w:r w:rsidRPr="005D6D5D">
        <w:rPr>
          <w:sz w:val="20"/>
          <w:szCs w:val="20"/>
          <w:lang w:val="es-CL"/>
        </w:rPr>
        <w:t>de</w:t>
      </w:r>
      <w:r w:rsidRPr="005D6D5D">
        <w:rPr>
          <w:spacing w:val="7"/>
          <w:sz w:val="20"/>
          <w:szCs w:val="20"/>
          <w:lang w:val="es-CL"/>
        </w:rPr>
        <w:t xml:space="preserve"> </w:t>
      </w:r>
      <w:r w:rsidRPr="005D6D5D">
        <w:rPr>
          <w:sz w:val="20"/>
          <w:szCs w:val="20"/>
          <w:lang w:val="es-CL"/>
        </w:rPr>
        <w:t>p</w:t>
      </w:r>
      <w:r w:rsidRPr="005D6D5D">
        <w:rPr>
          <w:spacing w:val="-1"/>
          <w:sz w:val="20"/>
          <w:szCs w:val="20"/>
          <w:lang w:val="es-CL"/>
        </w:rPr>
        <w:t>a</w:t>
      </w:r>
      <w:r w:rsidRPr="005D6D5D">
        <w:rPr>
          <w:spacing w:val="1"/>
          <w:sz w:val="20"/>
          <w:szCs w:val="20"/>
          <w:lang w:val="es-CL"/>
        </w:rPr>
        <w:t>g</w:t>
      </w:r>
      <w:r w:rsidRPr="005D6D5D">
        <w:rPr>
          <w:sz w:val="20"/>
          <w:szCs w:val="20"/>
          <w:lang w:val="es-CL"/>
        </w:rPr>
        <w:t>o,</w:t>
      </w:r>
      <w:r w:rsidRPr="005D6D5D">
        <w:rPr>
          <w:spacing w:val="8"/>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7"/>
          <w:sz w:val="20"/>
          <w:szCs w:val="20"/>
          <w:lang w:val="es-CL"/>
        </w:rPr>
        <w:t xml:space="preserve"> </w:t>
      </w:r>
      <w:r w:rsidRPr="005D6D5D">
        <w:rPr>
          <w:sz w:val="20"/>
          <w:szCs w:val="20"/>
          <w:lang w:val="es-CL"/>
        </w:rPr>
        <w:t>d</w:t>
      </w:r>
      <w:r w:rsidRPr="005D6D5D">
        <w:rPr>
          <w:spacing w:val="-1"/>
          <w:sz w:val="20"/>
          <w:szCs w:val="20"/>
          <w:lang w:val="es-CL"/>
        </w:rPr>
        <w:t>o</w:t>
      </w:r>
      <w:r w:rsidRPr="005D6D5D">
        <w:rPr>
          <w:sz w:val="20"/>
          <w:szCs w:val="20"/>
          <w:lang w:val="es-CL"/>
        </w:rPr>
        <w:t>cu</w:t>
      </w:r>
      <w:r w:rsidRPr="005D6D5D">
        <w:rPr>
          <w:spacing w:val="-2"/>
          <w:sz w:val="20"/>
          <w:szCs w:val="20"/>
          <w:lang w:val="es-CL"/>
        </w:rPr>
        <w:t>m</w:t>
      </w:r>
      <w:r w:rsidRPr="005D6D5D">
        <w:rPr>
          <w:sz w:val="20"/>
          <w:szCs w:val="20"/>
          <w:lang w:val="es-CL"/>
        </w:rPr>
        <w:t>e</w:t>
      </w:r>
      <w:r w:rsidRPr="005D6D5D">
        <w:rPr>
          <w:spacing w:val="-1"/>
          <w:sz w:val="20"/>
          <w:szCs w:val="20"/>
          <w:lang w:val="es-CL"/>
        </w:rPr>
        <w:t>n</w:t>
      </w:r>
      <w:r w:rsidRPr="005D6D5D">
        <w:rPr>
          <w:sz w:val="20"/>
          <w:szCs w:val="20"/>
          <w:lang w:val="es-CL"/>
        </w:rPr>
        <w:t>tos</w:t>
      </w:r>
      <w:r w:rsidRPr="005D6D5D">
        <w:rPr>
          <w:spacing w:val="7"/>
          <w:sz w:val="20"/>
          <w:szCs w:val="20"/>
          <w:lang w:val="es-CL"/>
        </w:rPr>
        <w:t xml:space="preserve"> </w:t>
      </w:r>
      <w:r w:rsidRPr="005D6D5D">
        <w:rPr>
          <w:sz w:val="20"/>
          <w:szCs w:val="20"/>
          <w:lang w:val="es-CL"/>
        </w:rPr>
        <w:t>y</w:t>
      </w:r>
      <w:r w:rsidRPr="005D6D5D">
        <w:rPr>
          <w:spacing w:val="5"/>
          <w:sz w:val="20"/>
          <w:szCs w:val="20"/>
          <w:lang w:val="es-CL"/>
        </w:rPr>
        <w:t xml:space="preserve"> </w:t>
      </w:r>
      <w:r w:rsidRPr="005D6D5D">
        <w:rPr>
          <w:sz w:val="20"/>
          <w:szCs w:val="20"/>
          <w:lang w:val="es-CL"/>
        </w:rPr>
        <w:t>a</w:t>
      </w:r>
      <w:r w:rsidRPr="005D6D5D">
        <w:rPr>
          <w:spacing w:val="-1"/>
          <w:sz w:val="20"/>
          <w:szCs w:val="20"/>
          <w:lang w:val="es-CL"/>
        </w:rPr>
        <w:t>n</w:t>
      </w:r>
      <w:r w:rsidRPr="005D6D5D">
        <w:rPr>
          <w:sz w:val="20"/>
          <w:szCs w:val="20"/>
          <w:lang w:val="es-CL"/>
        </w:rPr>
        <w:t>tec</w:t>
      </w:r>
      <w:r w:rsidRPr="005D6D5D">
        <w:rPr>
          <w:spacing w:val="-1"/>
          <w:sz w:val="20"/>
          <w:szCs w:val="20"/>
          <w:lang w:val="es-CL"/>
        </w:rPr>
        <w:t>e</w:t>
      </w:r>
      <w:r w:rsidRPr="005D6D5D">
        <w:rPr>
          <w:sz w:val="20"/>
          <w:szCs w:val="20"/>
          <w:lang w:val="es-CL"/>
        </w:rPr>
        <w:t>d</w:t>
      </w:r>
      <w:r w:rsidRPr="005D6D5D">
        <w:rPr>
          <w:spacing w:val="-1"/>
          <w:sz w:val="20"/>
          <w:szCs w:val="20"/>
          <w:lang w:val="es-CL"/>
        </w:rPr>
        <w:t>e</w:t>
      </w:r>
      <w:r w:rsidRPr="005D6D5D">
        <w:rPr>
          <w:sz w:val="20"/>
          <w:szCs w:val="20"/>
          <w:lang w:val="es-CL"/>
        </w:rPr>
        <w:t>ntes</w:t>
      </w:r>
      <w:r w:rsidRPr="005D6D5D">
        <w:rPr>
          <w:spacing w:val="6"/>
          <w:sz w:val="20"/>
          <w:szCs w:val="20"/>
          <w:lang w:val="es-CL"/>
        </w:rPr>
        <w:t xml:space="preserve"> </w:t>
      </w:r>
      <w:r w:rsidRPr="005D6D5D">
        <w:rPr>
          <w:spacing w:val="1"/>
          <w:sz w:val="20"/>
          <w:szCs w:val="20"/>
          <w:lang w:val="es-CL"/>
        </w:rPr>
        <w:t>q</w:t>
      </w:r>
      <w:r w:rsidRPr="005D6D5D">
        <w:rPr>
          <w:spacing w:val="-3"/>
          <w:sz w:val="20"/>
          <w:szCs w:val="20"/>
          <w:lang w:val="es-CL"/>
        </w:rPr>
        <w:t>u</w:t>
      </w:r>
      <w:r w:rsidRPr="005D6D5D">
        <w:rPr>
          <w:sz w:val="20"/>
          <w:szCs w:val="20"/>
          <w:lang w:val="es-CL"/>
        </w:rPr>
        <w:t>e,</w:t>
      </w:r>
      <w:r w:rsidRPr="005D6D5D">
        <w:rPr>
          <w:spacing w:val="8"/>
          <w:sz w:val="20"/>
          <w:szCs w:val="20"/>
          <w:lang w:val="es-CL"/>
        </w:rPr>
        <w:t xml:space="preserve"> </w:t>
      </w:r>
      <w:r w:rsidRPr="005D6D5D">
        <w:rPr>
          <w:sz w:val="20"/>
          <w:szCs w:val="20"/>
          <w:lang w:val="es-CL"/>
        </w:rPr>
        <w:t>a su</w:t>
      </w:r>
      <w:r w:rsidRPr="005D6D5D">
        <w:rPr>
          <w:spacing w:val="50"/>
          <w:sz w:val="20"/>
          <w:szCs w:val="20"/>
          <w:lang w:val="es-CL"/>
        </w:rPr>
        <w:t xml:space="preserve"> </w:t>
      </w:r>
      <w:r w:rsidRPr="005D6D5D">
        <w:rPr>
          <w:spacing w:val="1"/>
          <w:sz w:val="20"/>
          <w:szCs w:val="20"/>
          <w:lang w:val="es-CL"/>
        </w:rPr>
        <w:t>j</w:t>
      </w:r>
      <w:r w:rsidRPr="005D6D5D">
        <w:rPr>
          <w:sz w:val="20"/>
          <w:szCs w:val="20"/>
          <w:lang w:val="es-CL"/>
        </w:rPr>
        <w:t>u</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50"/>
          <w:sz w:val="20"/>
          <w:szCs w:val="20"/>
          <w:lang w:val="es-CL"/>
        </w:rPr>
        <w:t xml:space="preserve"> </w:t>
      </w:r>
      <w:r w:rsidRPr="005D6D5D">
        <w:rPr>
          <w:sz w:val="20"/>
          <w:szCs w:val="20"/>
          <w:lang w:val="es-CL"/>
        </w:rPr>
        <w:t>e</w:t>
      </w:r>
      <w:r w:rsidRPr="005D6D5D">
        <w:rPr>
          <w:spacing w:val="-3"/>
          <w:sz w:val="20"/>
          <w:szCs w:val="20"/>
          <w:lang w:val="es-CL"/>
        </w:rPr>
        <w:t>x</w:t>
      </w:r>
      <w:r w:rsidRPr="005D6D5D">
        <w:rPr>
          <w:spacing w:val="2"/>
          <w:sz w:val="20"/>
          <w:szCs w:val="20"/>
          <w:lang w:val="es-CL"/>
        </w:rPr>
        <w:t>c</w:t>
      </w:r>
      <w:r w:rsidRPr="005D6D5D">
        <w:rPr>
          <w:spacing w:val="-2"/>
          <w:sz w:val="20"/>
          <w:szCs w:val="20"/>
          <w:lang w:val="es-CL"/>
        </w:rPr>
        <w:t>l</w:t>
      </w:r>
      <w:r w:rsidRPr="005D6D5D">
        <w:rPr>
          <w:sz w:val="20"/>
          <w:szCs w:val="20"/>
          <w:lang w:val="es-CL"/>
        </w:rPr>
        <w:t>usi</w:t>
      </w:r>
      <w:r w:rsidRPr="005D6D5D">
        <w:rPr>
          <w:spacing w:val="-3"/>
          <w:sz w:val="20"/>
          <w:szCs w:val="20"/>
          <w:lang w:val="es-CL"/>
        </w:rPr>
        <w:t>v</w:t>
      </w:r>
      <w:r w:rsidRPr="005D6D5D">
        <w:rPr>
          <w:sz w:val="20"/>
          <w:szCs w:val="20"/>
          <w:lang w:val="es-CL"/>
        </w:rPr>
        <w:t>o,</w:t>
      </w:r>
      <w:r w:rsidRPr="005D6D5D">
        <w:rPr>
          <w:spacing w:val="51"/>
          <w:sz w:val="20"/>
          <w:szCs w:val="20"/>
          <w:lang w:val="es-CL"/>
        </w:rPr>
        <w:t xml:space="preserve"> </w:t>
      </w:r>
      <w:r w:rsidRPr="005D6D5D">
        <w:rPr>
          <w:sz w:val="20"/>
          <w:szCs w:val="20"/>
          <w:lang w:val="es-CL"/>
        </w:rPr>
        <w:t>se</w:t>
      </w:r>
      <w:r w:rsidRPr="005D6D5D">
        <w:rPr>
          <w:spacing w:val="-1"/>
          <w:sz w:val="20"/>
          <w:szCs w:val="20"/>
          <w:lang w:val="es-CL"/>
        </w:rPr>
        <w:t>a</w:t>
      </w:r>
      <w:r w:rsidRPr="005D6D5D">
        <w:rPr>
          <w:sz w:val="20"/>
          <w:szCs w:val="20"/>
          <w:lang w:val="es-CL"/>
        </w:rPr>
        <w:t>n</w:t>
      </w:r>
      <w:r w:rsidRPr="005D6D5D">
        <w:rPr>
          <w:spacing w:val="50"/>
          <w:sz w:val="20"/>
          <w:szCs w:val="20"/>
          <w:lang w:val="es-CL"/>
        </w:rPr>
        <w:t xml:space="preserve"> </w:t>
      </w:r>
      <w:r w:rsidRPr="005D6D5D">
        <w:rPr>
          <w:sz w:val="20"/>
          <w:szCs w:val="20"/>
          <w:lang w:val="es-CL"/>
        </w:rPr>
        <w:t>n</w:t>
      </w:r>
      <w:r w:rsidRPr="005D6D5D">
        <w:rPr>
          <w:spacing w:val="-1"/>
          <w:sz w:val="20"/>
          <w:szCs w:val="20"/>
          <w:lang w:val="es-CL"/>
        </w:rPr>
        <w:t>e</w:t>
      </w:r>
      <w:r w:rsidRPr="005D6D5D">
        <w:rPr>
          <w:sz w:val="20"/>
          <w:szCs w:val="20"/>
          <w:lang w:val="es-CL"/>
        </w:rPr>
        <w:t>ces</w:t>
      </w:r>
      <w:r w:rsidRPr="005D6D5D">
        <w:rPr>
          <w:spacing w:val="-1"/>
          <w:sz w:val="20"/>
          <w:szCs w:val="20"/>
          <w:lang w:val="es-CL"/>
        </w:rPr>
        <w:t>a</w:t>
      </w:r>
      <w:r w:rsidRPr="005D6D5D">
        <w:rPr>
          <w:sz w:val="20"/>
          <w:szCs w:val="20"/>
          <w:lang w:val="es-CL"/>
        </w:rPr>
        <w:t>r</w:t>
      </w:r>
      <w:r w:rsidRPr="005D6D5D">
        <w:rPr>
          <w:spacing w:val="-2"/>
          <w:sz w:val="20"/>
          <w:szCs w:val="20"/>
          <w:lang w:val="es-CL"/>
        </w:rPr>
        <w:t>i</w:t>
      </w:r>
      <w:r w:rsidRPr="005D6D5D">
        <w:rPr>
          <w:sz w:val="20"/>
          <w:szCs w:val="20"/>
          <w:lang w:val="es-CL"/>
        </w:rPr>
        <w:t>os</w:t>
      </w:r>
      <w:r w:rsidRPr="005D6D5D">
        <w:rPr>
          <w:spacing w:val="50"/>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ra</w:t>
      </w:r>
      <w:r w:rsidRPr="005D6D5D">
        <w:rPr>
          <w:spacing w:val="50"/>
          <w:sz w:val="20"/>
          <w:szCs w:val="20"/>
          <w:lang w:val="es-CL"/>
        </w:rPr>
        <w:t xml:space="preserve"> </w:t>
      </w:r>
      <w:r w:rsidRPr="005D6D5D">
        <w:rPr>
          <w:sz w:val="20"/>
          <w:szCs w:val="20"/>
          <w:lang w:val="es-CL"/>
        </w:rPr>
        <w:t>acr</w:t>
      </w:r>
      <w:r w:rsidRPr="005D6D5D">
        <w:rPr>
          <w:spacing w:val="-3"/>
          <w:sz w:val="20"/>
          <w:szCs w:val="20"/>
          <w:lang w:val="es-CL"/>
        </w:rPr>
        <w:t>e</w:t>
      </w:r>
      <w:r w:rsidRPr="005D6D5D">
        <w:rPr>
          <w:sz w:val="20"/>
          <w:szCs w:val="20"/>
          <w:lang w:val="es-CL"/>
        </w:rPr>
        <w:t>d</w:t>
      </w:r>
      <w:r w:rsidRPr="005D6D5D">
        <w:rPr>
          <w:spacing w:val="-2"/>
          <w:sz w:val="20"/>
          <w:szCs w:val="20"/>
          <w:lang w:val="es-CL"/>
        </w:rPr>
        <w:t>i</w:t>
      </w:r>
      <w:r w:rsidRPr="005D6D5D">
        <w:rPr>
          <w:sz w:val="20"/>
          <w:szCs w:val="20"/>
          <w:lang w:val="es-CL"/>
        </w:rPr>
        <w:t>tar</w:t>
      </w:r>
      <w:r w:rsidRPr="005D6D5D">
        <w:rPr>
          <w:spacing w:val="52"/>
          <w:sz w:val="20"/>
          <w:szCs w:val="20"/>
          <w:lang w:val="es-CL"/>
        </w:rPr>
        <w:t xml:space="preserve"> </w:t>
      </w:r>
      <w:r w:rsidRPr="005D6D5D">
        <w:rPr>
          <w:sz w:val="20"/>
          <w:szCs w:val="20"/>
          <w:lang w:val="es-CL"/>
        </w:rPr>
        <w:t>el</w:t>
      </w:r>
      <w:r w:rsidRPr="005D6D5D">
        <w:rPr>
          <w:spacing w:val="49"/>
          <w:sz w:val="20"/>
          <w:szCs w:val="20"/>
          <w:lang w:val="es-CL"/>
        </w:rPr>
        <w:t xml:space="preserve"> </w:t>
      </w:r>
      <w:r w:rsidRPr="005D6D5D">
        <w:rPr>
          <w:sz w:val="20"/>
          <w:szCs w:val="20"/>
          <w:lang w:val="es-CL"/>
        </w:rPr>
        <w:t>cump</w:t>
      </w:r>
      <w:r w:rsidRPr="005D6D5D">
        <w:rPr>
          <w:spacing w:val="-1"/>
          <w:sz w:val="20"/>
          <w:szCs w:val="20"/>
          <w:lang w:val="es-CL"/>
        </w:rPr>
        <w:t>l</w:t>
      </w:r>
      <w:r w:rsidRPr="005D6D5D">
        <w:rPr>
          <w:spacing w:val="-2"/>
          <w:sz w:val="20"/>
          <w:szCs w:val="20"/>
          <w:lang w:val="es-CL"/>
        </w:rPr>
        <w:t>i</w:t>
      </w:r>
      <w:r w:rsidRPr="005D6D5D">
        <w:rPr>
          <w:sz w:val="20"/>
          <w:szCs w:val="20"/>
          <w:lang w:val="es-CL"/>
        </w:rPr>
        <w:t>m</w:t>
      </w:r>
      <w:r w:rsidRPr="005D6D5D">
        <w:rPr>
          <w:spacing w:val="-2"/>
          <w:sz w:val="20"/>
          <w:szCs w:val="20"/>
          <w:lang w:val="es-CL"/>
        </w:rPr>
        <w:t>i</w:t>
      </w:r>
      <w:r w:rsidRPr="005D6D5D">
        <w:rPr>
          <w:sz w:val="20"/>
          <w:szCs w:val="20"/>
          <w:lang w:val="es-CL"/>
        </w:rPr>
        <w:t>e</w:t>
      </w:r>
      <w:r w:rsidRPr="005D6D5D">
        <w:rPr>
          <w:spacing w:val="-1"/>
          <w:sz w:val="20"/>
          <w:szCs w:val="20"/>
          <w:lang w:val="es-CL"/>
        </w:rPr>
        <w:t>n</w:t>
      </w:r>
      <w:r w:rsidRPr="005D6D5D">
        <w:rPr>
          <w:sz w:val="20"/>
          <w:szCs w:val="20"/>
          <w:lang w:val="es-CL"/>
        </w:rPr>
        <w:t>to</w:t>
      </w:r>
      <w:r w:rsidRPr="005D6D5D">
        <w:rPr>
          <w:spacing w:val="50"/>
          <w:sz w:val="20"/>
          <w:szCs w:val="20"/>
          <w:lang w:val="es-CL"/>
        </w:rPr>
        <w:t xml:space="preserve"> </w:t>
      </w:r>
      <w:r w:rsidRPr="005D6D5D">
        <w:rPr>
          <w:sz w:val="20"/>
          <w:szCs w:val="20"/>
          <w:lang w:val="es-CL"/>
        </w:rPr>
        <w:t>de</w:t>
      </w:r>
      <w:r w:rsidRPr="005D6D5D">
        <w:rPr>
          <w:spacing w:val="50"/>
          <w:sz w:val="20"/>
          <w:szCs w:val="20"/>
          <w:lang w:val="es-CL"/>
        </w:rPr>
        <w:t xml:space="preserve"> </w:t>
      </w:r>
      <w:r w:rsidRPr="005D6D5D">
        <w:rPr>
          <w:sz w:val="20"/>
          <w:szCs w:val="20"/>
          <w:lang w:val="es-CL"/>
        </w:rPr>
        <w:t>to</w:t>
      </w:r>
      <w:r w:rsidRPr="005D6D5D">
        <w:rPr>
          <w:spacing w:val="-1"/>
          <w:sz w:val="20"/>
          <w:szCs w:val="20"/>
          <w:lang w:val="es-CL"/>
        </w:rPr>
        <w:t>d</w:t>
      </w:r>
      <w:r w:rsidRPr="005D6D5D">
        <w:rPr>
          <w:sz w:val="20"/>
          <w:szCs w:val="20"/>
          <w:lang w:val="es-CL"/>
        </w:rPr>
        <w:t>as</w:t>
      </w:r>
      <w:r w:rsidRPr="005D6D5D">
        <w:rPr>
          <w:spacing w:val="50"/>
          <w:sz w:val="20"/>
          <w:szCs w:val="20"/>
          <w:lang w:val="es-CL"/>
        </w:rPr>
        <w:t xml:space="preserve"> </w:t>
      </w:r>
      <w:r w:rsidRPr="005D6D5D">
        <w:rPr>
          <w:sz w:val="20"/>
          <w:szCs w:val="20"/>
          <w:lang w:val="es-CL"/>
        </w:rPr>
        <w:t>y</w:t>
      </w:r>
      <w:r w:rsidRPr="005D6D5D">
        <w:rPr>
          <w:spacing w:val="48"/>
          <w:sz w:val="20"/>
          <w:szCs w:val="20"/>
          <w:lang w:val="es-CL"/>
        </w:rPr>
        <w:t xml:space="preserve"> </w:t>
      </w:r>
      <w:r w:rsidRPr="005D6D5D">
        <w:rPr>
          <w:sz w:val="20"/>
          <w:szCs w:val="20"/>
          <w:lang w:val="es-CL"/>
        </w:rPr>
        <w:t>ca</w:t>
      </w:r>
      <w:r w:rsidRPr="005D6D5D">
        <w:rPr>
          <w:spacing w:val="-1"/>
          <w:sz w:val="20"/>
          <w:szCs w:val="20"/>
          <w:lang w:val="es-CL"/>
        </w:rPr>
        <w:t>d</w:t>
      </w:r>
      <w:r w:rsidRPr="005D6D5D">
        <w:rPr>
          <w:sz w:val="20"/>
          <w:szCs w:val="20"/>
          <w:lang w:val="es-CL"/>
        </w:rPr>
        <w:t>a</w:t>
      </w:r>
      <w:r w:rsidRPr="005D6D5D">
        <w:rPr>
          <w:spacing w:val="54"/>
          <w:sz w:val="20"/>
          <w:szCs w:val="20"/>
          <w:lang w:val="es-CL"/>
        </w:rPr>
        <w:t xml:space="preserve"> </w:t>
      </w:r>
      <w:r w:rsidRPr="005D6D5D">
        <w:rPr>
          <w:sz w:val="20"/>
          <w:szCs w:val="20"/>
          <w:lang w:val="es-CL"/>
        </w:rPr>
        <w:t>u</w:t>
      </w:r>
      <w:r w:rsidRPr="005D6D5D">
        <w:rPr>
          <w:spacing w:val="-1"/>
          <w:sz w:val="20"/>
          <w:szCs w:val="20"/>
          <w:lang w:val="es-CL"/>
        </w:rPr>
        <w:t>n</w:t>
      </w:r>
      <w:r w:rsidRPr="005D6D5D">
        <w:rPr>
          <w:sz w:val="20"/>
          <w:szCs w:val="20"/>
          <w:lang w:val="es-CL"/>
        </w:rPr>
        <w:t>a</w:t>
      </w:r>
      <w:r w:rsidRPr="005D6D5D">
        <w:rPr>
          <w:spacing w:val="50"/>
          <w:sz w:val="20"/>
          <w:szCs w:val="20"/>
          <w:lang w:val="es-CL"/>
        </w:rPr>
        <w:t xml:space="preserve"> </w:t>
      </w:r>
      <w:r w:rsidRPr="005D6D5D">
        <w:rPr>
          <w:sz w:val="20"/>
          <w:szCs w:val="20"/>
          <w:lang w:val="es-CL"/>
        </w:rPr>
        <w:t>de</w:t>
      </w:r>
      <w:r w:rsidRPr="005D6D5D">
        <w:rPr>
          <w:spacing w:val="52"/>
          <w:sz w:val="20"/>
          <w:szCs w:val="20"/>
          <w:lang w:val="es-CL"/>
        </w:rPr>
        <w:t xml:space="preserve"> </w:t>
      </w:r>
      <w:r w:rsidRPr="005D6D5D">
        <w:rPr>
          <w:spacing w:val="-2"/>
          <w:sz w:val="20"/>
          <w:szCs w:val="20"/>
          <w:lang w:val="es-CL"/>
        </w:rPr>
        <w:t>l</w:t>
      </w:r>
      <w:r w:rsidRPr="005D6D5D">
        <w:rPr>
          <w:sz w:val="20"/>
          <w:szCs w:val="20"/>
          <w:lang w:val="es-CL"/>
        </w:rPr>
        <w:t>as o</w:t>
      </w:r>
      <w:r w:rsidRPr="005D6D5D">
        <w:rPr>
          <w:spacing w:val="-1"/>
          <w:sz w:val="20"/>
          <w:szCs w:val="20"/>
          <w:lang w:val="es-CL"/>
        </w:rPr>
        <w:t>b</w:t>
      </w:r>
      <w:r w:rsidRPr="005D6D5D">
        <w:rPr>
          <w:spacing w:val="-2"/>
          <w:sz w:val="20"/>
          <w:szCs w:val="20"/>
          <w:lang w:val="es-CL"/>
        </w:rPr>
        <w:t>li</w:t>
      </w:r>
      <w:r w:rsidRPr="005D6D5D">
        <w:rPr>
          <w:spacing w:val="1"/>
          <w:sz w:val="20"/>
          <w:szCs w:val="20"/>
          <w:lang w:val="es-CL"/>
        </w:rPr>
        <w:t>g</w:t>
      </w:r>
      <w:r w:rsidRPr="005D6D5D">
        <w:rPr>
          <w:sz w:val="20"/>
          <w:szCs w:val="20"/>
          <w:lang w:val="es-CL"/>
        </w:rPr>
        <w:t>ac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 xml:space="preserve">es del </w:t>
      </w:r>
      <w:r w:rsidRPr="005D6D5D">
        <w:rPr>
          <w:spacing w:val="-1"/>
          <w:sz w:val="20"/>
          <w:szCs w:val="20"/>
          <w:lang w:val="es-CL"/>
        </w:rPr>
        <w:t>P</w:t>
      </w:r>
      <w:r w:rsidRPr="005D6D5D">
        <w:rPr>
          <w:sz w:val="20"/>
          <w:szCs w:val="20"/>
          <w:lang w:val="es-CL"/>
        </w:rPr>
        <w:t>ro</w:t>
      </w:r>
      <w:r w:rsidRPr="005D6D5D">
        <w:rPr>
          <w:spacing w:val="-1"/>
          <w:sz w:val="20"/>
          <w:szCs w:val="20"/>
          <w:lang w:val="es-CL"/>
        </w:rPr>
        <w:t>p</w:t>
      </w:r>
      <w:r w:rsidRPr="005D6D5D">
        <w:rPr>
          <w:sz w:val="20"/>
          <w:szCs w:val="20"/>
          <w:lang w:val="es-CL"/>
        </w:rPr>
        <w:t>o</w:t>
      </w:r>
      <w:r w:rsidRPr="005D6D5D">
        <w:rPr>
          <w:spacing w:val="-4"/>
          <w:sz w:val="20"/>
          <w:szCs w:val="20"/>
          <w:lang w:val="es-CL"/>
        </w:rPr>
        <w:t>n</w:t>
      </w:r>
      <w:r w:rsidRPr="005D6D5D">
        <w:rPr>
          <w:sz w:val="20"/>
          <w:szCs w:val="20"/>
          <w:lang w:val="es-CL"/>
        </w:rPr>
        <w:t>e</w:t>
      </w:r>
      <w:r w:rsidRPr="005D6D5D">
        <w:rPr>
          <w:spacing w:val="-1"/>
          <w:sz w:val="20"/>
          <w:szCs w:val="20"/>
          <w:lang w:val="es-CL"/>
        </w:rPr>
        <w:t>n</w:t>
      </w:r>
      <w:r w:rsidRPr="005D6D5D">
        <w:rPr>
          <w:sz w:val="20"/>
          <w:szCs w:val="20"/>
          <w:lang w:val="es-CL"/>
        </w:rPr>
        <w:t>te.</w:t>
      </w:r>
    </w:p>
    <w:p w14:paraId="73BBF89C" w14:textId="0D3D6A0B" w:rsidR="0063396D" w:rsidRDefault="0063396D" w:rsidP="005D6D5D">
      <w:pPr>
        <w:pStyle w:val="Textoindependiente"/>
        <w:kinsoku w:val="0"/>
        <w:overflowPunct w:val="0"/>
        <w:ind w:right="36"/>
        <w:jc w:val="both"/>
        <w:rPr>
          <w:sz w:val="20"/>
          <w:szCs w:val="20"/>
          <w:lang w:val="es-CL"/>
        </w:rPr>
      </w:pPr>
    </w:p>
    <w:p w14:paraId="78B24A9D" w14:textId="77777777" w:rsidR="0063396D" w:rsidRDefault="0063396D" w:rsidP="0063396D">
      <w:pPr>
        <w:pStyle w:val="Textoindependiente"/>
        <w:kinsoku w:val="0"/>
        <w:overflowPunct w:val="0"/>
        <w:ind w:right="36"/>
        <w:jc w:val="both"/>
        <w:rPr>
          <w:sz w:val="20"/>
          <w:szCs w:val="20"/>
          <w:lang w:val="es-CL"/>
        </w:rPr>
      </w:pPr>
      <w:r w:rsidRPr="0063396D">
        <w:rPr>
          <w:sz w:val="20"/>
          <w:szCs w:val="20"/>
          <w:lang w:val="es-CL"/>
        </w:rPr>
        <w:t xml:space="preserve">Los informes o estados de pago que presente el Contratista serán aprobados o rechazados dentro de un plazo máximo de diez (10) días hábiles contados desde su presentación a Enap. </w:t>
      </w:r>
    </w:p>
    <w:p w14:paraId="5D0AF4EE" w14:textId="6AE56C15" w:rsidR="0063396D" w:rsidRPr="0063396D" w:rsidRDefault="0063396D" w:rsidP="0063396D">
      <w:pPr>
        <w:pStyle w:val="Textoindependiente"/>
        <w:kinsoku w:val="0"/>
        <w:overflowPunct w:val="0"/>
        <w:ind w:right="36"/>
        <w:jc w:val="both"/>
        <w:rPr>
          <w:sz w:val="20"/>
          <w:szCs w:val="20"/>
          <w:lang w:val="es-CL"/>
        </w:rPr>
      </w:pPr>
      <w:r w:rsidRPr="0063396D">
        <w:rPr>
          <w:sz w:val="20"/>
          <w:szCs w:val="20"/>
          <w:lang w:val="es-CL"/>
        </w:rPr>
        <w:t>Enap se reserva la facultad de exigir, en forma previa a la aprobación de un estado de pago, los documentos y antecedentes que, a su juicio exclusivo, sean necesarios para acreditar el cumplimiento de todas y cada una de las obligaciones del Proponente.</w:t>
      </w:r>
    </w:p>
    <w:p w14:paraId="08634227" w14:textId="77777777" w:rsidR="0063396D" w:rsidRPr="0063396D" w:rsidRDefault="0063396D" w:rsidP="0063396D">
      <w:pPr>
        <w:pStyle w:val="Textoindependiente"/>
        <w:kinsoku w:val="0"/>
        <w:overflowPunct w:val="0"/>
        <w:ind w:right="36"/>
        <w:jc w:val="both"/>
        <w:rPr>
          <w:sz w:val="20"/>
          <w:szCs w:val="20"/>
          <w:lang w:val="es-CL"/>
        </w:rPr>
      </w:pPr>
    </w:p>
    <w:p w14:paraId="62ED9706" w14:textId="286230D4" w:rsidR="0063396D" w:rsidRPr="0063396D" w:rsidRDefault="0063396D" w:rsidP="0063396D">
      <w:pPr>
        <w:pStyle w:val="Textoindependiente"/>
        <w:kinsoku w:val="0"/>
        <w:overflowPunct w:val="0"/>
        <w:ind w:right="36"/>
        <w:jc w:val="both"/>
        <w:rPr>
          <w:sz w:val="20"/>
          <w:szCs w:val="20"/>
          <w:lang w:val="es-CL"/>
        </w:rPr>
      </w:pPr>
      <w:r w:rsidRPr="0063396D">
        <w:rPr>
          <w:sz w:val="20"/>
          <w:szCs w:val="20"/>
          <w:lang w:val="es-CL"/>
        </w:rPr>
        <w:t xml:space="preserve">Una vez aprobado un informe o estado de pago, Enap informará al Contratista el número de pedido del sistema SAP y número de hoja de entrada de este mismo sistema, ambos números, más el número del contrato deberán ser indicados en las facturas correspondientes, las que el Contratista deberá presentar en la Recepción de Facturas de Enap, ubicada en </w:t>
      </w:r>
      <w:r>
        <w:rPr>
          <w:sz w:val="20"/>
          <w:szCs w:val="20"/>
          <w:lang w:val="es-CL"/>
        </w:rPr>
        <w:t>Avenida Apoquindo 2929 Piso 5</w:t>
      </w:r>
      <w:r w:rsidRPr="0063396D">
        <w:rPr>
          <w:sz w:val="20"/>
          <w:szCs w:val="20"/>
          <w:lang w:val="es-CL"/>
        </w:rPr>
        <w:t xml:space="preserve">, comuna de </w:t>
      </w:r>
      <w:r>
        <w:rPr>
          <w:sz w:val="20"/>
          <w:szCs w:val="20"/>
          <w:lang w:val="es-CL"/>
        </w:rPr>
        <w:t>Las Condes</w:t>
      </w:r>
      <w:r w:rsidRPr="0063396D">
        <w:rPr>
          <w:sz w:val="20"/>
          <w:szCs w:val="20"/>
          <w:lang w:val="es-CL"/>
        </w:rPr>
        <w:t xml:space="preserve">, Región </w:t>
      </w:r>
      <w:r>
        <w:rPr>
          <w:sz w:val="20"/>
          <w:szCs w:val="20"/>
          <w:lang w:val="es-CL"/>
        </w:rPr>
        <w:t>Metropolitana</w:t>
      </w:r>
      <w:r w:rsidRPr="0063396D">
        <w:rPr>
          <w:sz w:val="20"/>
          <w:szCs w:val="20"/>
          <w:lang w:val="es-CL"/>
        </w:rPr>
        <w:t>, dentro de los diez (10) primeros días hábiles de cada mes. Enap rechazará la factura que no contenga los números antes indicados.</w:t>
      </w:r>
    </w:p>
    <w:p w14:paraId="4FC7BE9C" w14:textId="77777777" w:rsidR="0063396D" w:rsidRPr="0063396D" w:rsidRDefault="0063396D" w:rsidP="0063396D">
      <w:pPr>
        <w:pStyle w:val="Textoindependiente"/>
        <w:kinsoku w:val="0"/>
        <w:overflowPunct w:val="0"/>
        <w:ind w:right="36"/>
        <w:jc w:val="both"/>
        <w:rPr>
          <w:sz w:val="20"/>
          <w:szCs w:val="20"/>
          <w:lang w:val="es-CL"/>
        </w:rPr>
      </w:pPr>
    </w:p>
    <w:p w14:paraId="3CE8430F" w14:textId="4C788C2C" w:rsidR="0063396D" w:rsidRPr="0063396D" w:rsidRDefault="0063396D" w:rsidP="0063396D">
      <w:pPr>
        <w:pStyle w:val="Textoindependiente"/>
        <w:kinsoku w:val="0"/>
        <w:overflowPunct w:val="0"/>
        <w:ind w:right="36"/>
        <w:jc w:val="both"/>
        <w:rPr>
          <w:sz w:val="20"/>
          <w:szCs w:val="20"/>
          <w:lang w:val="es-CL"/>
        </w:rPr>
      </w:pPr>
      <w:r w:rsidRPr="0063396D">
        <w:rPr>
          <w:sz w:val="20"/>
          <w:szCs w:val="20"/>
          <w:lang w:val="es-CL"/>
        </w:rPr>
        <w:t xml:space="preserve">En el caso que se realice una facturación electrónica, el Contratista deberá incluir la información detallada anteriormente y hacer llegar al correo electrónico </w:t>
      </w:r>
      <w:hyperlink r:id="rId19" w:history="1">
        <w:r w:rsidRPr="00C522F0">
          <w:rPr>
            <w:rStyle w:val="Hipervnculo"/>
            <w:sz w:val="20"/>
            <w:szCs w:val="20"/>
            <w:lang w:val="es-CL"/>
          </w:rPr>
          <w:t>facturasenap@enap.cl</w:t>
        </w:r>
      </w:hyperlink>
      <w:r w:rsidRPr="0063396D">
        <w:rPr>
          <w:sz w:val="20"/>
          <w:szCs w:val="20"/>
          <w:lang w:val="es-CL"/>
        </w:rPr>
        <w:t xml:space="preserve"> </w:t>
      </w:r>
      <w:r>
        <w:rPr>
          <w:sz w:val="20"/>
          <w:szCs w:val="20"/>
          <w:lang w:val="es-CL"/>
        </w:rPr>
        <w:t>ENAP</w:t>
      </w:r>
      <w:r w:rsidRPr="0063396D">
        <w:rPr>
          <w:sz w:val="20"/>
          <w:szCs w:val="20"/>
          <w:lang w:val="es-CL"/>
        </w:rPr>
        <w:t xml:space="preserve"> rechazará la factura que no contenga los números antes indicados.</w:t>
      </w:r>
    </w:p>
    <w:p w14:paraId="35616EDE" w14:textId="77777777" w:rsidR="0063396D" w:rsidRPr="0063396D" w:rsidRDefault="0063396D" w:rsidP="0063396D">
      <w:pPr>
        <w:pStyle w:val="Textoindependiente"/>
        <w:kinsoku w:val="0"/>
        <w:overflowPunct w:val="0"/>
        <w:ind w:right="36"/>
        <w:jc w:val="both"/>
        <w:rPr>
          <w:sz w:val="20"/>
          <w:szCs w:val="20"/>
          <w:lang w:val="es-CL"/>
        </w:rPr>
      </w:pPr>
    </w:p>
    <w:p w14:paraId="75E6FB02" w14:textId="47A65671" w:rsidR="0063396D" w:rsidRPr="0063396D" w:rsidRDefault="0063396D" w:rsidP="0063396D">
      <w:pPr>
        <w:pStyle w:val="Textoindependiente"/>
        <w:kinsoku w:val="0"/>
        <w:overflowPunct w:val="0"/>
        <w:ind w:right="36"/>
        <w:jc w:val="both"/>
        <w:rPr>
          <w:sz w:val="20"/>
          <w:szCs w:val="20"/>
          <w:lang w:val="es-CL"/>
        </w:rPr>
      </w:pPr>
      <w:r w:rsidRPr="0063396D">
        <w:rPr>
          <w:sz w:val="20"/>
          <w:szCs w:val="20"/>
          <w:lang w:val="es-CL"/>
        </w:rPr>
        <w:t>Se entenderá que el atraso en el pago de los estados que no se ajusten a las instrucciones impartidas por Enap de conformidad al contrato, no será imputable a ésta última.</w:t>
      </w:r>
    </w:p>
    <w:p w14:paraId="39387D0E" w14:textId="77777777" w:rsidR="0063396D" w:rsidRPr="0063396D" w:rsidRDefault="0063396D" w:rsidP="0063396D">
      <w:pPr>
        <w:pStyle w:val="Textoindependiente"/>
        <w:kinsoku w:val="0"/>
        <w:overflowPunct w:val="0"/>
        <w:ind w:right="36"/>
        <w:jc w:val="both"/>
        <w:rPr>
          <w:sz w:val="20"/>
          <w:szCs w:val="20"/>
          <w:lang w:val="es-CL"/>
        </w:rPr>
      </w:pPr>
    </w:p>
    <w:p w14:paraId="47224958" w14:textId="51D30396" w:rsidR="0063396D" w:rsidRPr="0063396D" w:rsidRDefault="0063396D" w:rsidP="0063396D">
      <w:pPr>
        <w:pStyle w:val="Textoindependiente"/>
        <w:kinsoku w:val="0"/>
        <w:overflowPunct w:val="0"/>
        <w:ind w:right="36"/>
        <w:jc w:val="both"/>
        <w:rPr>
          <w:sz w:val="20"/>
          <w:szCs w:val="20"/>
          <w:lang w:val="es-CL"/>
        </w:rPr>
      </w:pPr>
      <w:r w:rsidRPr="0063396D">
        <w:rPr>
          <w:sz w:val="20"/>
          <w:szCs w:val="20"/>
          <w:lang w:val="es-CL"/>
        </w:rPr>
        <w:t xml:space="preserve">Las facturas correctamente presentadas serán pagadas por intermedio de una entidad bancaria dentro de los 30 días siguientes a su recepción. Los atrasos en los pagos provocados por la no presentación oportuna de la correspondiente factura y/o demás documentos que se soliciten, no serán imputables a </w:t>
      </w:r>
      <w:r>
        <w:rPr>
          <w:sz w:val="20"/>
          <w:szCs w:val="20"/>
          <w:lang w:val="es-CL"/>
        </w:rPr>
        <w:t>ENAP</w:t>
      </w:r>
    </w:p>
    <w:p w14:paraId="096484D9" w14:textId="77777777" w:rsidR="0063396D" w:rsidRPr="0063396D" w:rsidRDefault="0063396D" w:rsidP="0063396D">
      <w:pPr>
        <w:pStyle w:val="Textoindependiente"/>
        <w:kinsoku w:val="0"/>
        <w:overflowPunct w:val="0"/>
        <w:ind w:right="36"/>
        <w:jc w:val="both"/>
        <w:rPr>
          <w:sz w:val="20"/>
          <w:szCs w:val="20"/>
          <w:lang w:val="es-CL"/>
        </w:rPr>
      </w:pPr>
    </w:p>
    <w:p w14:paraId="3AE419B8" w14:textId="7AE87295" w:rsidR="0063396D" w:rsidRDefault="0063396D" w:rsidP="005D6D5D">
      <w:pPr>
        <w:pStyle w:val="Textoindependiente"/>
        <w:kinsoku w:val="0"/>
        <w:overflowPunct w:val="0"/>
        <w:ind w:right="36"/>
        <w:jc w:val="both"/>
        <w:rPr>
          <w:sz w:val="20"/>
          <w:szCs w:val="20"/>
          <w:lang w:val="es-CL"/>
        </w:rPr>
      </w:pPr>
      <w:r w:rsidRPr="0063396D">
        <w:rPr>
          <w:sz w:val="20"/>
          <w:szCs w:val="20"/>
          <w:lang w:val="es-CL"/>
        </w:rPr>
        <w:t>Las eventuales diferencias que pudieran producirse en las partidas que se deban incluir en la factura, deberán ser investigadas y solucionadas en conjunto en un plazo no superior a 30 (treinta) días corridos, contados desde la fecha de comunicación de la objeción por parte de Enap. Si como resultado del análisis existieran saldos pendientes, estos se incluirán en la próxima facturación.</w:t>
      </w:r>
    </w:p>
    <w:p w14:paraId="415CDFEA" w14:textId="2306E049" w:rsidR="0063396D" w:rsidRDefault="0063396D" w:rsidP="005D6D5D">
      <w:pPr>
        <w:pStyle w:val="Textoindependiente"/>
        <w:kinsoku w:val="0"/>
        <w:overflowPunct w:val="0"/>
        <w:ind w:right="36"/>
        <w:jc w:val="both"/>
        <w:rPr>
          <w:sz w:val="20"/>
          <w:szCs w:val="20"/>
          <w:lang w:val="es-CL"/>
        </w:rPr>
      </w:pPr>
    </w:p>
    <w:p w14:paraId="54A77B17" w14:textId="77777777" w:rsidR="00AC60C9" w:rsidRPr="005D6D5D" w:rsidRDefault="00AC60C9" w:rsidP="005D6D5D">
      <w:pPr>
        <w:pStyle w:val="Textoindependiente"/>
        <w:kinsoku w:val="0"/>
        <w:overflowPunct w:val="0"/>
        <w:spacing w:line="239" w:lineRule="auto"/>
        <w:ind w:right="36"/>
        <w:jc w:val="both"/>
        <w:rPr>
          <w:sz w:val="20"/>
          <w:szCs w:val="20"/>
          <w:lang w:val="es-CL"/>
        </w:rPr>
      </w:pPr>
    </w:p>
    <w:p w14:paraId="7F655A56" w14:textId="77777777" w:rsidR="009F7525" w:rsidRPr="005D6D5D" w:rsidRDefault="009F7525" w:rsidP="000640B0">
      <w:pPr>
        <w:widowControl/>
        <w:numPr>
          <w:ilvl w:val="0"/>
          <w:numId w:val="13"/>
        </w:numPr>
        <w:tabs>
          <w:tab w:val="left" w:pos="1134"/>
        </w:tabs>
        <w:ind w:right="36" w:hanging="720"/>
        <w:jc w:val="both"/>
        <w:rPr>
          <w:b/>
          <w:sz w:val="20"/>
          <w:szCs w:val="20"/>
        </w:rPr>
      </w:pPr>
      <w:r w:rsidRPr="005D6D5D">
        <w:rPr>
          <w:b/>
          <w:sz w:val="20"/>
          <w:szCs w:val="20"/>
        </w:rPr>
        <w:t>FORMA DE PAGO</w:t>
      </w:r>
    </w:p>
    <w:p w14:paraId="6E47888E" w14:textId="77777777" w:rsidR="009F7525" w:rsidRPr="005D6D5D" w:rsidRDefault="009F7525" w:rsidP="005D6D5D">
      <w:pPr>
        <w:ind w:right="36"/>
        <w:jc w:val="both"/>
        <w:rPr>
          <w:sz w:val="20"/>
          <w:szCs w:val="20"/>
        </w:rPr>
      </w:pPr>
    </w:p>
    <w:p w14:paraId="494E9E68" w14:textId="77777777" w:rsidR="009F7525" w:rsidRDefault="009F7525" w:rsidP="005D6D5D">
      <w:pPr>
        <w:pStyle w:val="Textoindependiente"/>
        <w:kinsoku w:val="0"/>
        <w:overflowPunct w:val="0"/>
        <w:spacing w:line="239" w:lineRule="auto"/>
        <w:ind w:right="36"/>
        <w:jc w:val="both"/>
        <w:rPr>
          <w:spacing w:val="-1"/>
          <w:sz w:val="20"/>
          <w:szCs w:val="20"/>
          <w:lang w:val="es-CL"/>
        </w:rPr>
      </w:pPr>
      <w:r w:rsidRPr="005D6D5D">
        <w:rPr>
          <w:spacing w:val="-1"/>
          <w:sz w:val="20"/>
          <w:szCs w:val="20"/>
          <w:lang w:val="es-CL"/>
        </w:rPr>
        <w:t>Se pagará contra cumplimiento de Hito o Fase efectivamente realizada y aprobada por el administrador de la Orden de Servicio.</w:t>
      </w:r>
    </w:p>
    <w:p w14:paraId="71CD66BF" w14:textId="77777777" w:rsidR="00AC1B4E" w:rsidRDefault="00AC1B4E" w:rsidP="005D6D5D">
      <w:pPr>
        <w:pStyle w:val="Textoindependiente"/>
        <w:kinsoku w:val="0"/>
        <w:overflowPunct w:val="0"/>
        <w:spacing w:line="239" w:lineRule="auto"/>
        <w:ind w:right="36"/>
        <w:jc w:val="both"/>
        <w:rPr>
          <w:spacing w:val="-1"/>
          <w:sz w:val="20"/>
          <w:szCs w:val="20"/>
          <w:lang w:val="es-CL"/>
        </w:rPr>
      </w:pPr>
    </w:p>
    <w:p w14:paraId="068A7DBD" w14:textId="77777777" w:rsidR="00AC1B4E" w:rsidRPr="005D6D5D" w:rsidRDefault="00AC1B4E" w:rsidP="005D6D5D">
      <w:pPr>
        <w:pStyle w:val="Textoindependiente"/>
        <w:kinsoku w:val="0"/>
        <w:overflowPunct w:val="0"/>
        <w:spacing w:line="239" w:lineRule="auto"/>
        <w:ind w:right="36"/>
        <w:jc w:val="both"/>
        <w:rPr>
          <w:spacing w:val="-1"/>
          <w:sz w:val="20"/>
          <w:szCs w:val="20"/>
          <w:lang w:val="es-CL"/>
        </w:rPr>
      </w:pPr>
    </w:p>
    <w:p w14:paraId="681FC822" w14:textId="77777777" w:rsidR="009F7525" w:rsidRPr="005D6D5D" w:rsidRDefault="009F7525" w:rsidP="005D6D5D">
      <w:pPr>
        <w:pStyle w:val="Textoindependiente"/>
        <w:kinsoku w:val="0"/>
        <w:overflowPunct w:val="0"/>
        <w:spacing w:line="239" w:lineRule="auto"/>
        <w:ind w:right="36"/>
        <w:jc w:val="both"/>
        <w:rPr>
          <w:sz w:val="20"/>
          <w:szCs w:val="20"/>
          <w:lang w:val="es-CL"/>
        </w:rPr>
      </w:pPr>
    </w:p>
    <w:p w14:paraId="264D9DB7" w14:textId="77777777" w:rsidR="009F7525" w:rsidRPr="00CF5888" w:rsidRDefault="009F7525" w:rsidP="000640B0">
      <w:pPr>
        <w:widowControl/>
        <w:numPr>
          <w:ilvl w:val="0"/>
          <w:numId w:val="13"/>
        </w:numPr>
        <w:tabs>
          <w:tab w:val="left" w:pos="1134"/>
        </w:tabs>
        <w:ind w:right="36" w:hanging="720"/>
        <w:jc w:val="both"/>
        <w:rPr>
          <w:b/>
          <w:sz w:val="20"/>
          <w:szCs w:val="20"/>
        </w:rPr>
      </w:pPr>
      <w:bookmarkStart w:id="10" w:name="_Hlk115351879"/>
      <w:r w:rsidRPr="00CF5888">
        <w:rPr>
          <w:b/>
          <w:sz w:val="20"/>
          <w:szCs w:val="20"/>
        </w:rPr>
        <w:t>MULTAS.</w:t>
      </w:r>
    </w:p>
    <w:p w14:paraId="0AA83566" w14:textId="77777777" w:rsidR="009F7525" w:rsidRPr="005D6D5D" w:rsidRDefault="009F7525" w:rsidP="005D6D5D">
      <w:pPr>
        <w:kinsoku w:val="0"/>
        <w:overflowPunct w:val="0"/>
        <w:spacing w:before="16" w:line="240" w:lineRule="exact"/>
        <w:ind w:right="36"/>
        <w:jc w:val="both"/>
        <w:rPr>
          <w:sz w:val="20"/>
          <w:szCs w:val="20"/>
        </w:rPr>
      </w:pPr>
    </w:p>
    <w:p w14:paraId="331C98D7" w14:textId="77777777" w:rsidR="00E81F24" w:rsidRPr="00E81F24" w:rsidRDefault="00E81F24" w:rsidP="00E81F24">
      <w:pPr>
        <w:kinsoku w:val="0"/>
        <w:overflowPunct w:val="0"/>
        <w:spacing w:before="9" w:line="220" w:lineRule="exact"/>
        <w:ind w:right="36"/>
        <w:jc w:val="both"/>
        <w:rPr>
          <w:spacing w:val="-1"/>
          <w:sz w:val="20"/>
          <w:szCs w:val="20"/>
          <w:lang w:val="es-CL"/>
        </w:rPr>
      </w:pPr>
    </w:p>
    <w:bookmarkEnd w:id="10"/>
    <w:p w14:paraId="03B34D44" w14:textId="77777777" w:rsidR="00CF5888" w:rsidRPr="00B775BA" w:rsidRDefault="00CF5888" w:rsidP="00CF5888">
      <w:pPr>
        <w:kinsoku w:val="0"/>
        <w:overflowPunct w:val="0"/>
        <w:spacing w:before="9" w:line="220" w:lineRule="exact"/>
        <w:ind w:right="36"/>
        <w:jc w:val="both"/>
        <w:rPr>
          <w:spacing w:val="-1"/>
          <w:sz w:val="20"/>
          <w:szCs w:val="20"/>
          <w:lang w:val="es-CL"/>
        </w:rPr>
      </w:pPr>
      <w:r w:rsidRPr="00B775BA">
        <w:rPr>
          <w:spacing w:val="-1"/>
          <w:sz w:val="20"/>
          <w:szCs w:val="20"/>
          <w:lang w:val="es-CL"/>
        </w:rPr>
        <w:t>En caso de incumplimiento en los plazos y de las condiciones técnicas comprometidos por el Proponente en su Oferta Técnica, específicamente, en caso de retraso de los entregables, ENAP aplicará la multa de 0,5% del estado de pago respectivo por día de atraso. Cabe señalar que la suma total de la multa aplicada en cualquier instante de tiempo durante la vigencia de la Orden de Servicio no superará el 20% del precio total de éste.</w:t>
      </w:r>
    </w:p>
    <w:p w14:paraId="388597D2" w14:textId="77777777" w:rsidR="007B2BC4" w:rsidRDefault="007B2BC4" w:rsidP="005D6D5D">
      <w:pPr>
        <w:kinsoku w:val="0"/>
        <w:overflowPunct w:val="0"/>
        <w:spacing w:before="9" w:line="220" w:lineRule="exact"/>
        <w:ind w:right="36"/>
        <w:jc w:val="both"/>
        <w:rPr>
          <w:spacing w:val="-1"/>
          <w:sz w:val="20"/>
          <w:szCs w:val="20"/>
          <w:lang w:val="es-CL"/>
        </w:rPr>
      </w:pPr>
    </w:p>
    <w:p w14:paraId="12296219" w14:textId="77777777" w:rsidR="007B2BC4" w:rsidRPr="005D6D5D" w:rsidRDefault="007B2BC4" w:rsidP="005D6D5D">
      <w:pPr>
        <w:kinsoku w:val="0"/>
        <w:overflowPunct w:val="0"/>
        <w:spacing w:before="9" w:line="220" w:lineRule="exact"/>
        <w:ind w:right="36"/>
        <w:jc w:val="both"/>
        <w:rPr>
          <w:sz w:val="20"/>
          <w:szCs w:val="20"/>
          <w:lang w:val="es-CL"/>
        </w:rPr>
      </w:pPr>
    </w:p>
    <w:p w14:paraId="4CE0721E" w14:textId="77777777" w:rsidR="009F7525" w:rsidRPr="005D6D5D" w:rsidRDefault="009F7525" w:rsidP="000640B0">
      <w:pPr>
        <w:widowControl/>
        <w:numPr>
          <w:ilvl w:val="0"/>
          <w:numId w:val="13"/>
        </w:numPr>
        <w:tabs>
          <w:tab w:val="left" w:pos="1134"/>
        </w:tabs>
        <w:ind w:right="36" w:hanging="720"/>
        <w:jc w:val="both"/>
        <w:rPr>
          <w:b/>
          <w:sz w:val="20"/>
          <w:szCs w:val="20"/>
        </w:rPr>
      </w:pPr>
      <w:r w:rsidRPr="005D6D5D">
        <w:rPr>
          <w:b/>
          <w:sz w:val="20"/>
          <w:szCs w:val="20"/>
        </w:rPr>
        <w:t>REPRESENTANTES DE LAS PARTES</w:t>
      </w:r>
    </w:p>
    <w:p w14:paraId="5986D8D7" w14:textId="77777777" w:rsidR="009F7525" w:rsidRPr="005D6D5D" w:rsidRDefault="009F7525" w:rsidP="005D6D5D">
      <w:pPr>
        <w:kinsoku w:val="0"/>
        <w:overflowPunct w:val="0"/>
        <w:spacing w:before="16" w:line="240" w:lineRule="exact"/>
        <w:ind w:right="36"/>
        <w:jc w:val="both"/>
        <w:rPr>
          <w:sz w:val="20"/>
          <w:szCs w:val="20"/>
        </w:rPr>
      </w:pPr>
    </w:p>
    <w:p w14:paraId="2539982F" w14:textId="77777777" w:rsidR="009F7525" w:rsidRPr="005D6D5D" w:rsidRDefault="009F7525" w:rsidP="004529E0">
      <w:pPr>
        <w:pStyle w:val="Textoindependiente"/>
        <w:kinsoku w:val="0"/>
        <w:overflowPunct w:val="0"/>
        <w:ind w:right="36"/>
        <w:jc w:val="both"/>
        <w:rPr>
          <w:sz w:val="20"/>
          <w:szCs w:val="20"/>
          <w:lang w:val="es-CL"/>
        </w:rPr>
      </w:pPr>
      <w:r w:rsidRPr="005D6D5D">
        <w:rPr>
          <w:spacing w:val="-1"/>
          <w:sz w:val="20"/>
          <w:szCs w:val="20"/>
          <w:lang w:val="es-CL"/>
        </w:rPr>
        <w:t>Cad</w:t>
      </w:r>
      <w:r w:rsidRPr="005D6D5D">
        <w:rPr>
          <w:sz w:val="20"/>
          <w:szCs w:val="20"/>
          <w:lang w:val="es-CL"/>
        </w:rPr>
        <w:t>a parte</w:t>
      </w:r>
      <w:r w:rsidRPr="005D6D5D">
        <w:rPr>
          <w:spacing w:val="-2"/>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s</w:t>
      </w:r>
      <w:r w:rsidRPr="005D6D5D">
        <w:rPr>
          <w:spacing w:val="-4"/>
          <w:sz w:val="20"/>
          <w:szCs w:val="20"/>
          <w:lang w:val="es-CL"/>
        </w:rPr>
        <w:t>i</w:t>
      </w:r>
      <w:r w:rsidRPr="005D6D5D">
        <w:rPr>
          <w:spacing w:val="1"/>
          <w:sz w:val="20"/>
          <w:szCs w:val="20"/>
          <w:lang w:val="es-CL"/>
        </w:rPr>
        <w:t>g</w:t>
      </w:r>
      <w:r w:rsidRPr="005D6D5D">
        <w:rPr>
          <w:sz w:val="20"/>
          <w:szCs w:val="20"/>
          <w:lang w:val="es-CL"/>
        </w:rPr>
        <w:t>n</w:t>
      </w:r>
      <w:r w:rsidRPr="005D6D5D">
        <w:rPr>
          <w:spacing w:val="-1"/>
          <w:sz w:val="20"/>
          <w:szCs w:val="20"/>
          <w:lang w:val="es-CL"/>
        </w:rPr>
        <w:t>a</w:t>
      </w:r>
      <w:r w:rsidRPr="005D6D5D">
        <w:rPr>
          <w:sz w:val="20"/>
          <w:szCs w:val="20"/>
          <w:lang w:val="es-CL"/>
        </w:rPr>
        <w:t>rá</w:t>
      </w:r>
      <w:r w:rsidRPr="005D6D5D">
        <w:rPr>
          <w:spacing w:val="-2"/>
          <w:sz w:val="20"/>
          <w:szCs w:val="20"/>
          <w:lang w:val="es-CL"/>
        </w:rPr>
        <w:t xml:space="preserve"> </w:t>
      </w:r>
      <w:r w:rsidRPr="005D6D5D">
        <w:rPr>
          <w:sz w:val="20"/>
          <w:szCs w:val="20"/>
          <w:lang w:val="es-CL"/>
        </w:rPr>
        <w:t>un</w:t>
      </w:r>
      <w:r w:rsidRPr="005D6D5D">
        <w:rPr>
          <w:spacing w:val="-2"/>
          <w:sz w:val="20"/>
          <w:szCs w:val="20"/>
          <w:lang w:val="es-CL"/>
        </w:rPr>
        <w:t xml:space="preserve"> </w:t>
      </w:r>
      <w:r w:rsidRPr="005D6D5D">
        <w:rPr>
          <w:sz w:val="20"/>
          <w:szCs w:val="20"/>
          <w:lang w:val="es-CL"/>
        </w:rPr>
        <w:t>pr</w:t>
      </w:r>
      <w:r w:rsidRPr="005D6D5D">
        <w:rPr>
          <w:spacing w:val="-3"/>
          <w:sz w:val="20"/>
          <w:szCs w:val="20"/>
          <w:lang w:val="es-CL"/>
        </w:rPr>
        <w:t>o</w:t>
      </w:r>
      <w:r w:rsidRPr="005D6D5D">
        <w:rPr>
          <w:sz w:val="20"/>
          <w:szCs w:val="20"/>
          <w:lang w:val="es-CL"/>
        </w:rPr>
        <w:t>fes</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al</w:t>
      </w:r>
      <w:r w:rsidRPr="005D6D5D">
        <w:rPr>
          <w:spacing w:val="-3"/>
          <w:sz w:val="20"/>
          <w:szCs w:val="20"/>
          <w:lang w:val="es-CL"/>
        </w:rPr>
        <w:t xml:space="preserve"> </w:t>
      </w:r>
      <w:r w:rsidRPr="005D6D5D">
        <w:rPr>
          <w:spacing w:val="1"/>
          <w:sz w:val="20"/>
          <w:szCs w:val="20"/>
          <w:lang w:val="es-CL"/>
        </w:rPr>
        <w:t>q</w:t>
      </w:r>
      <w:r w:rsidRPr="005D6D5D">
        <w:rPr>
          <w:sz w:val="20"/>
          <w:szCs w:val="20"/>
          <w:lang w:val="es-CL"/>
        </w:rPr>
        <w:t xml:space="preserve">ue </w:t>
      </w:r>
      <w:r w:rsidRPr="005D6D5D">
        <w:rPr>
          <w:spacing w:val="-2"/>
          <w:sz w:val="20"/>
          <w:szCs w:val="20"/>
          <w:lang w:val="es-CL"/>
        </w:rPr>
        <w:t>l</w:t>
      </w:r>
      <w:r w:rsidRPr="005D6D5D">
        <w:rPr>
          <w:sz w:val="20"/>
          <w:szCs w:val="20"/>
          <w:lang w:val="es-CL"/>
        </w:rPr>
        <w:t>o</w:t>
      </w:r>
      <w:r w:rsidRPr="005D6D5D">
        <w:rPr>
          <w:spacing w:val="-2"/>
          <w:sz w:val="20"/>
          <w:szCs w:val="20"/>
          <w:lang w:val="es-CL"/>
        </w:rPr>
        <w:t xml:space="preserve"> </w:t>
      </w:r>
      <w:r w:rsidRPr="005D6D5D">
        <w:rPr>
          <w:sz w:val="20"/>
          <w:szCs w:val="20"/>
          <w:lang w:val="es-CL"/>
        </w:rPr>
        <w:t>re</w:t>
      </w:r>
      <w:r w:rsidRPr="005D6D5D">
        <w:rPr>
          <w:spacing w:val="-1"/>
          <w:sz w:val="20"/>
          <w:szCs w:val="20"/>
          <w:lang w:val="es-CL"/>
        </w:rPr>
        <w:t>p</w:t>
      </w:r>
      <w:r w:rsidRPr="005D6D5D">
        <w:rPr>
          <w:sz w:val="20"/>
          <w:szCs w:val="20"/>
          <w:lang w:val="es-CL"/>
        </w:rPr>
        <w:t>r</w:t>
      </w:r>
      <w:r w:rsidRPr="005D6D5D">
        <w:rPr>
          <w:spacing w:val="-3"/>
          <w:sz w:val="20"/>
          <w:szCs w:val="20"/>
          <w:lang w:val="es-CL"/>
        </w:rPr>
        <w:t>e</w:t>
      </w:r>
      <w:r w:rsidRPr="005D6D5D">
        <w:rPr>
          <w:sz w:val="20"/>
          <w:szCs w:val="20"/>
          <w:lang w:val="es-CL"/>
        </w:rPr>
        <w:t>se</w:t>
      </w:r>
      <w:r w:rsidRPr="005D6D5D">
        <w:rPr>
          <w:spacing w:val="-1"/>
          <w:sz w:val="20"/>
          <w:szCs w:val="20"/>
          <w:lang w:val="es-CL"/>
        </w:rPr>
        <w:t>n</w:t>
      </w:r>
      <w:r w:rsidRPr="005D6D5D">
        <w:rPr>
          <w:sz w:val="20"/>
          <w:szCs w:val="20"/>
          <w:lang w:val="es-CL"/>
        </w:rPr>
        <w:t>tará</w:t>
      </w:r>
      <w:r w:rsidRPr="005D6D5D">
        <w:rPr>
          <w:spacing w:val="-2"/>
          <w:sz w:val="20"/>
          <w:szCs w:val="20"/>
          <w:lang w:val="es-CL"/>
        </w:rPr>
        <w:t xml:space="preserve"> </w:t>
      </w:r>
      <w:r w:rsidRPr="005D6D5D">
        <w:rPr>
          <w:sz w:val="20"/>
          <w:szCs w:val="20"/>
          <w:lang w:val="es-CL"/>
        </w:rPr>
        <w:t>en ca</w:t>
      </w:r>
      <w:r w:rsidRPr="005D6D5D">
        <w:rPr>
          <w:spacing w:val="-2"/>
          <w:sz w:val="20"/>
          <w:szCs w:val="20"/>
          <w:lang w:val="es-CL"/>
        </w:rPr>
        <w:t>li</w:t>
      </w:r>
      <w:r w:rsidRPr="005D6D5D">
        <w:rPr>
          <w:sz w:val="20"/>
          <w:szCs w:val="20"/>
          <w:lang w:val="es-CL"/>
        </w:rPr>
        <w:t>d</w:t>
      </w:r>
      <w:r w:rsidRPr="005D6D5D">
        <w:rPr>
          <w:spacing w:val="-1"/>
          <w:sz w:val="20"/>
          <w:szCs w:val="20"/>
          <w:lang w:val="es-CL"/>
        </w:rPr>
        <w:t>a</w:t>
      </w:r>
      <w:r w:rsidRPr="005D6D5D">
        <w:rPr>
          <w:sz w:val="20"/>
          <w:szCs w:val="20"/>
          <w:lang w:val="es-CL"/>
        </w:rPr>
        <w:t>d de</w:t>
      </w:r>
      <w:r w:rsidRPr="005D6D5D">
        <w:rPr>
          <w:spacing w:val="-2"/>
          <w:sz w:val="20"/>
          <w:szCs w:val="20"/>
          <w:lang w:val="es-CL"/>
        </w:rPr>
        <w:t xml:space="preserve"> </w:t>
      </w:r>
      <w:r w:rsidRPr="005D6D5D">
        <w:rPr>
          <w:spacing w:val="-1"/>
          <w:sz w:val="20"/>
          <w:szCs w:val="20"/>
          <w:lang w:val="es-CL"/>
        </w:rPr>
        <w:t>A</w:t>
      </w:r>
      <w:r w:rsidRPr="005D6D5D">
        <w:rPr>
          <w:spacing w:val="-3"/>
          <w:sz w:val="20"/>
          <w:szCs w:val="20"/>
          <w:lang w:val="es-CL"/>
        </w:rPr>
        <w:t>d</w:t>
      </w:r>
      <w:r w:rsidRPr="005D6D5D">
        <w:rPr>
          <w:sz w:val="20"/>
          <w:szCs w:val="20"/>
          <w:lang w:val="es-CL"/>
        </w:rPr>
        <w:t>m</w:t>
      </w:r>
      <w:r w:rsidRPr="005D6D5D">
        <w:rPr>
          <w:spacing w:val="-2"/>
          <w:sz w:val="20"/>
          <w:szCs w:val="20"/>
          <w:lang w:val="es-CL"/>
        </w:rPr>
        <w:t>i</w:t>
      </w:r>
      <w:r w:rsidRPr="005D6D5D">
        <w:rPr>
          <w:sz w:val="20"/>
          <w:szCs w:val="20"/>
          <w:lang w:val="es-CL"/>
        </w:rPr>
        <w:t>n</w:t>
      </w:r>
      <w:r w:rsidRPr="005D6D5D">
        <w:rPr>
          <w:spacing w:val="-2"/>
          <w:sz w:val="20"/>
          <w:szCs w:val="20"/>
          <w:lang w:val="es-CL"/>
        </w:rPr>
        <w:t>i</w:t>
      </w:r>
      <w:r w:rsidRPr="005D6D5D">
        <w:rPr>
          <w:sz w:val="20"/>
          <w:szCs w:val="20"/>
          <w:lang w:val="es-CL"/>
        </w:rPr>
        <w:t>stra</w:t>
      </w:r>
      <w:r w:rsidRPr="005D6D5D">
        <w:rPr>
          <w:spacing w:val="-1"/>
          <w:sz w:val="20"/>
          <w:szCs w:val="20"/>
          <w:lang w:val="es-CL"/>
        </w:rPr>
        <w:t>d</w:t>
      </w:r>
      <w:r w:rsidRPr="005D6D5D">
        <w:rPr>
          <w:spacing w:val="-3"/>
          <w:sz w:val="20"/>
          <w:szCs w:val="20"/>
          <w:lang w:val="es-CL"/>
        </w:rPr>
        <w:t>o</w:t>
      </w:r>
      <w:r w:rsidRPr="005D6D5D">
        <w:rPr>
          <w:sz w:val="20"/>
          <w:szCs w:val="20"/>
          <w:lang w:val="es-CL"/>
        </w:rPr>
        <w:t>r</w:t>
      </w:r>
      <w:r w:rsidRPr="005D6D5D">
        <w:rPr>
          <w:spacing w:val="6"/>
          <w:sz w:val="20"/>
          <w:szCs w:val="20"/>
          <w:lang w:val="es-CL"/>
        </w:rPr>
        <w:t xml:space="preserve"> </w:t>
      </w:r>
      <w:r w:rsidRPr="005D6D5D">
        <w:rPr>
          <w:sz w:val="20"/>
          <w:szCs w:val="20"/>
          <w:lang w:val="es-CL"/>
        </w:rPr>
        <w:t>de</w:t>
      </w:r>
      <w:r w:rsidRPr="005D6D5D">
        <w:rPr>
          <w:spacing w:val="-2"/>
          <w:sz w:val="20"/>
          <w:szCs w:val="20"/>
          <w:lang w:val="es-CL"/>
        </w:rPr>
        <w:t xml:space="preserve"> C</w:t>
      </w:r>
      <w:r w:rsidRPr="005D6D5D">
        <w:rPr>
          <w:sz w:val="20"/>
          <w:szCs w:val="20"/>
          <w:lang w:val="es-CL"/>
        </w:rPr>
        <w:t>o</w:t>
      </w:r>
      <w:r w:rsidRPr="005D6D5D">
        <w:rPr>
          <w:spacing w:val="-1"/>
          <w:sz w:val="20"/>
          <w:szCs w:val="20"/>
          <w:lang w:val="es-CL"/>
        </w:rPr>
        <w:t>n</w:t>
      </w:r>
      <w:r w:rsidRPr="005D6D5D">
        <w:rPr>
          <w:spacing w:val="-2"/>
          <w:sz w:val="20"/>
          <w:szCs w:val="20"/>
          <w:lang w:val="es-CL"/>
        </w:rPr>
        <w:t>t</w:t>
      </w:r>
      <w:r w:rsidRPr="005D6D5D">
        <w:rPr>
          <w:sz w:val="20"/>
          <w:szCs w:val="20"/>
          <w:lang w:val="es-CL"/>
        </w:rPr>
        <w:t>rat</w:t>
      </w:r>
      <w:r w:rsidRPr="005D6D5D">
        <w:rPr>
          <w:spacing w:val="-3"/>
          <w:sz w:val="20"/>
          <w:szCs w:val="20"/>
          <w:lang w:val="es-CL"/>
        </w:rPr>
        <w:t>o</w:t>
      </w:r>
      <w:r w:rsidRPr="005D6D5D">
        <w:rPr>
          <w:sz w:val="20"/>
          <w:szCs w:val="20"/>
          <w:lang w:val="es-CL"/>
        </w:rPr>
        <w:t>.</w:t>
      </w:r>
    </w:p>
    <w:p w14:paraId="2D900204" w14:textId="77777777" w:rsidR="009F7525" w:rsidRPr="005D6D5D" w:rsidRDefault="009F7525" w:rsidP="005D6D5D">
      <w:pPr>
        <w:kinsoku w:val="0"/>
        <w:overflowPunct w:val="0"/>
        <w:spacing w:before="9" w:line="160" w:lineRule="exact"/>
        <w:ind w:right="36"/>
        <w:jc w:val="both"/>
        <w:rPr>
          <w:sz w:val="20"/>
          <w:szCs w:val="20"/>
          <w:lang w:val="es-CL"/>
        </w:rPr>
      </w:pPr>
    </w:p>
    <w:p w14:paraId="08AA1D1D" w14:textId="77777777" w:rsidR="009F7525" w:rsidRPr="005D6D5D" w:rsidRDefault="009F7525" w:rsidP="005D6D5D">
      <w:pPr>
        <w:kinsoku w:val="0"/>
        <w:overflowPunct w:val="0"/>
        <w:spacing w:line="200" w:lineRule="exact"/>
        <w:ind w:right="36"/>
        <w:jc w:val="both"/>
        <w:rPr>
          <w:sz w:val="20"/>
          <w:szCs w:val="20"/>
          <w:lang w:val="es-CL"/>
        </w:rPr>
      </w:pPr>
    </w:p>
    <w:p w14:paraId="012B83DB" w14:textId="77777777" w:rsidR="009F7525" w:rsidRPr="00E93129" w:rsidRDefault="009F7525" w:rsidP="000640B0">
      <w:pPr>
        <w:widowControl/>
        <w:numPr>
          <w:ilvl w:val="0"/>
          <w:numId w:val="13"/>
        </w:numPr>
        <w:tabs>
          <w:tab w:val="left" w:pos="1134"/>
        </w:tabs>
        <w:ind w:right="36" w:hanging="720"/>
        <w:jc w:val="both"/>
        <w:rPr>
          <w:b/>
          <w:sz w:val="20"/>
          <w:szCs w:val="20"/>
          <w:lang w:val="es-CL"/>
        </w:rPr>
      </w:pPr>
      <w:r w:rsidRPr="00E93129">
        <w:rPr>
          <w:b/>
          <w:sz w:val="20"/>
          <w:szCs w:val="20"/>
          <w:lang w:val="es-CL"/>
        </w:rPr>
        <w:t>CESIÓN DE CONTRATO Y DE FACTURAS</w:t>
      </w:r>
    </w:p>
    <w:p w14:paraId="7D6E2360" w14:textId="77777777" w:rsidR="009F7525" w:rsidRPr="005D6D5D" w:rsidRDefault="009F7525" w:rsidP="005D6D5D">
      <w:pPr>
        <w:kinsoku w:val="0"/>
        <w:overflowPunct w:val="0"/>
        <w:spacing w:before="16" w:line="240" w:lineRule="exact"/>
        <w:ind w:right="36"/>
        <w:jc w:val="both"/>
        <w:rPr>
          <w:sz w:val="20"/>
          <w:szCs w:val="20"/>
          <w:lang w:val="es-CL"/>
        </w:rPr>
      </w:pPr>
    </w:p>
    <w:p w14:paraId="05500A46" w14:textId="77777777" w:rsidR="009F7525" w:rsidRPr="005D6D5D" w:rsidRDefault="009F7525" w:rsidP="005D6D5D">
      <w:pPr>
        <w:pStyle w:val="Textoindependiente"/>
        <w:kinsoku w:val="0"/>
        <w:overflowPunct w:val="0"/>
        <w:ind w:right="36"/>
        <w:jc w:val="both"/>
        <w:rPr>
          <w:sz w:val="20"/>
          <w:szCs w:val="20"/>
          <w:lang w:val="es-CL"/>
        </w:rPr>
      </w:pPr>
      <w:r w:rsidRPr="005D6D5D">
        <w:rPr>
          <w:spacing w:val="-1"/>
          <w:sz w:val="20"/>
          <w:szCs w:val="20"/>
          <w:lang w:val="es-CL"/>
        </w:rPr>
        <w:t>E</w:t>
      </w:r>
      <w:r w:rsidRPr="005D6D5D">
        <w:rPr>
          <w:sz w:val="20"/>
          <w:szCs w:val="20"/>
          <w:lang w:val="es-CL"/>
        </w:rPr>
        <w:t xml:space="preserve">l </w:t>
      </w:r>
      <w:r w:rsidRPr="005D6D5D">
        <w:rPr>
          <w:spacing w:val="-1"/>
          <w:sz w:val="20"/>
          <w:szCs w:val="20"/>
          <w:lang w:val="es-CL"/>
        </w:rPr>
        <w:t>P</w:t>
      </w:r>
      <w:r w:rsidRPr="005D6D5D">
        <w:rPr>
          <w:sz w:val="20"/>
          <w:szCs w:val="20"/>
          <w:lang w:val="es-CL"/>
        </w:rPr>
        <w:t>ro</w:t>
      </w:r>
      <w:r w:rsidRPr="005D6D5D">
        <w:rPr>
          <w:spacing w:val="-3"/>
          <w:sz w:val="20"/>
          <w:szCs w:val="20"/>
          <w:lang w:val="es-CL"/>
        </w:rPr>
        <w:t>v</w:t>
      </w:r>
      <w:r w:rsidRPr="005D6D5D">
        <w:rPr>
          <w:sz w:val="20"/>
          <w:szCs w:val="20"/>
          <w:lang w:val="es-CL"/>
        </w:rPr>
        <w:t>e</w:t>
      </w:r>
      <w:r w:rsidRPr="005D6D5D">
        <w:rPr>
          <w:spacing w:val="-1"/>
          <w:sz w:val="20"/>
          <w:szCs w:val="20"/>
          <w:lang w:val="es-CL"/>
        </w:rPr>
        <w:t>e</w:t>
      </w:r>
      <w:r w:rsidRPr="005D6D5D">
        <w:rPr>
          <w:sz w:val="20"/>
          <w:szCs w:val="20"/>
          <w:lang w:val="es-CL"/>
        </w:rPr>
        <w:t>d</w:t>
      </w:r>
      <w:r w:rsidRPr="005D6D5D">
        <w:rPr>
          <w:spacing w:val="-1"/>
          <w:sz w:val="20"/>
          <w:szCs w:val="20"/>
          <w:lang w:val="es-CL"/>
        </w:rPr>
        <w:t>o</w:t>
      </w:r>
      <w:r w:rsidRPr="005D6D5D">
        <w:rPr>
          <w:sz w:val="20"/>
          <w:szCs w:val="20"/>
          <w:lang w:val="es-CL"/>
        </w:rPr>
        <w:t>r</w:t>
      </w:r>
      <w:r w:rsidRPr="005D6D5D">
        <w:rPr>
          <w:spacing w:val="1"/>
          <w:sz w:val="20"/>
          <w:szCs w:val="20"/>
          <w:lang w:val="es-CL"/>
        </w:rPr>
        <w:t xml:space="preserve"> </w:t>
      </w:r>
      <w:r w:rsidRPr="005D6D5D">
        <w:rPr>
          <w:sz w:val="20"/>
          <w:szCs w:val="20"/>
          <w:lang w:val="es-CL"/>
        </w:rPr>
        <w:t>no p</w:t>
      </w:r>
      <w:r w:rsidRPr="005D6D5D">
        <w:rPr>
          <w:spacing w:val="-1"/>
          <w:sz w:val="20"/>
          <w:szCs w:val="20"/>
          <w:lang w:val="es-CL"/>
        </w:rPr>
        <w:t>o</w:t>
      </w:r>
      <w:r w:rsidRPr="005D6D5D">
        <w:rPr>
          <w:sz w:val="20"/>
          <w:szCs w:val="20"/>
          <w:lang w:val="es-CL"/>
        </w:rPr>
        <w:t>drá</w:t>
      </w:r>
      <w:r w:rsidRPr="005D6D5D">
        <w:rPr>
          <w:spacing w:val="1"/>
          <w:sz w:val="20"/>
          <w:szCs w:val="20"/>
          <w:lang w:val="es-CL"/>
        </w:rPr>
        <w:t xml:space="preserve"> </w:t>
      </w:r>
      <w:r w:rsidRPr="005D6D5D">
        <w:rPr>
          <w:spacing w:val="-5"/>
          <w:sz w:val="20"/>
          <w:szCs w:val="20"/>
          <w:lang w:val="es-CL"/>
        </w:rPr>
        <w:t>v</w:t>
      </w:r>
      <w:r w:rsidRPr="005D6D5D">
        <w:rPr>
          <w:sz w:val="20"/>
          <w:szCs w:val="20"/>
          <w:lang w:val="es-CL"/>
        </w:rPr>
        <w:t>e</w:t>
      </w:r>
      <w:r w:rsidRPr="005D6D5D">
        <w:rPr>
          <w:spacing w:val="-1"/>
          <w:sz w:val="20"/>
          <w:szCs w:val="20"/>
          <w:lang w:val="es-CL"/>
        </w:rPr>
        <w:t>n</w:t>
      </w:r>
      <w:r w:rsidRPr="005D6D5D">
        <w:rPr>
          <w:sz w:val="20"/>
          <w:szCs w:val="20"/>
          <w:lang w:val="es-CL"/>
        </w:rPr>
        <w:t>d</w:t>
      </w:r>
      <w:r w:rsidRPr="005D6D5D">
        <w:rPr>
          <w:spacing w:val="-1"/>
          <w:sz w:val="20"/>
          <w:szCs w:val="20"/>
          <w:lang w:val="es-CL"/>
        </w:rPr>
        <w:t>e</w:t>
      </w:r>
      <w:r w:rsidRPr="005D6D5D">
        <w:rPr>
          <w:sz w:val="20"/>
          <w:szCs w:val="20"/>
          <w:lang w:val="es-CL"/>
        </w:rPr>
        <w:t>r,</w:t>
      </w:r>
      <w:r w:rsidRPr="005D6D5D">
        <w:rPr>
          <w:spacing w:val="-1"/>
          <w:sz w:val="20"/>
          <w:szCs w:val="20"/>
          <w:lang w:val="es-CL"/>
        </w:rPr>
        <w:t xml:space="preserve"> </w:t>
      </w:r>
      <w:r w:rsidRPr="005D6D5D">
        <w:rPr>
          <w:sz w:val="20"/>
          <w:szCs w:val="20"/>
          <w:lang w:val="es-CL"/>
        </w:rPr>
        <w:t>ce</w:t>
      </w:r>
      <w:r w:rsidRPr="005D6D5D">
        <w:rPr>
          <w:spacing w:val="-1"/>
          <w:sz w:val="20"/>
          <w:szCs w:val="20"/>
          <w:lang w:val="es-CL"/>
        </w:rPr>
        <w:t>d</w:t>
      </w:r>
      <w:r w:rsidRPr="005D6D5D">
        <w:rPr>
          <w:sz w:val="20"/>
          <w:szCs w:val="20"/>
          <w:lang w:val="es-CL"/>
        </w:rPr>
        <w:t>e</w:t>
      </w:r>
      <w:r w:rsidRPr="005D6D5D">
        <w:rPr>
          <w:spacing w:val="-2"/>
          <w:sz w:val="20"/>
          <w:szCs w:val="20"/>
          <w:lang w:val="es-CL"/>
        </w:rPr>
        <w:t>r</w:t>
      </w:r>
      <w:r w:rsidRPr="005D6D5D">
        <w:rPr>
          <w:sz w:val="20"/>
          <w:szCs w:val="20"/>
          <w:lang w:val="es-CL"/>
        </w:rPr>
        <w:t>,</w:t>
      </w:r>
      <w:r w:rsidRPr="005D6D5D">
        <w:rPr>
          <w:spacing w:val="2"/>
          <w:sz w:val="20"/>
          <w:szCs w:val="20"/>
          <w:lang w:val="es-CL"/>
        </w:rPr>
        <w:t xml:space="preserve"> </w:t>
      </w:r>
      <w:r w:rsidRPr="005D6D5D">
        <w:rPr>
          <w:spacing w:val="-2"/>
          <w:sz w:val="20"/>
          <w:szCs w:val="20"/>
          <w:lang w:val="es-CL"/>
        </w:rPr>
        <w:t>t</w:t>
      </w:r>
      <w:r w:rsidRPr="005D6D5D">
        <w:rPr>
          <w:sz w:val="20"/>
          <w:szCs w:val="20"/>
          <w:lang w:val="es-CL"/>
        </w:rPr>
        <w:t>ra</w:t>
      </w:r>
      <w:r w:rsidRPr="005D6D5D">
        <w:rPr>
          <w:spacing w:val="-1"/>
          <w:sz w:val="20"/>
          <w:szCs w:val="20"/>
          <w:lang w:val="es-CL"/>
        </w:rPr>
        <w:t>n</w:t>
      </w:r>
      <w:r w:rsidRPr="005D6D5D">
        <w:rPr>
          <w:spacing w:val="-3"/>
          <w:sz w:val="20"/>
          <w:szCs w:val="20"/>
          <w:lang w:val="es-CL"/>
        </w:rPr>
        <w:t>s</w:t>
      </w:r>
      <w:r w:rsidRPr="005D6D5D">
        <w:rPr>
          <w:sz w:val="20"/>
          <w:szCs w:val="20"/>
          <w:lang w:val="es-CL"/>
        </w:rPr>
        <w:t>ferir</w:t>
      </w:r>
      <w:r w:rsidRPr="005D6D5D">
        <w:rPr>
          <w:spacing w:val="-1"/>
          <w:sz w:val="20"/>
          <w:szCs w:val="20"/>
          <w:lang w:val="es-CL"/>
        </w:rPr>
        <w:t xml:space="preserve"> </w:t>
      </w:r>
      <w:r w:rsidRPr="005D6D5D">
        <w:rPr>
          <w:sz w:val="20"/>
          <w:szCs w:val="20"/>
          <w:lang w:val="es-CL"/>
        </w:rPr>
        <w:t>o</w:t>
      </w:r>
      <w:r w:rsidRPr="005D6D5D">
        <w:rPr>
          <w:spacing w:val="-2"/>
          <w:sz w:val="20"/>
          <w:szCs w:val="20"/>
          <w:lang w:val="es-CL"/>
        </w:rPr>
        <w:t xml:space="preserve"> </w:t>
      </w:r>
      <w:r w:rsidRPr="005D6D5D">
        <w:rPr>
          <w:sz w:val="20"/>
          <w:szCs w:val="20"/>
          <w:lang w:val="es-CL"/>
        </w:rPr>
        <w:t>tra</w:t>
      </w:r>
      <w:r w:rsidRPr="005D6D5D">
        <w:rPr>
          <w:spacing w:val="-3"/>
          <w:sz w:val="20"/>
          <w:szCs w:val="20"/>
          <w:lang w:val="es-CL"/>
        </w:rPr>
        <w:t>s</w:t>
      </w:r>
      <w:r w:rsidRPr="005D6D5D">
        <w:rPr>
          <w:sz w:val="20"/>
          <w:szCs w:val="20"/>
          <w:lang w:val="es-CL"/>
        </w:rPr>
        <w:t>p</w:t>
      </w:r>
      <w:r w:rsidRPr="005D6D5D">
        <w:rPr>
          <w:spacing w:val="-1"/>
          <w:sz w:val="20"/>
          <w:szCs w:val="20"/>
          <w:lang w:val="es-CL"/>
        </w:rPr>
        <w:t>a</w:t>
      </w:r>
      <w:r w:rsidRPr="005D6D5D">
        <w:rPr>
          <w:sz w:val="20"/>
          <w:szCs w:val="20"/>
          <w:lang w:val="es-CL"/>
        </w:rPr>
        <w:t>sar</w:t>
      </w:r>
      <w:r w:rsidRPr="005D6D5D">
        <w:rPr>
          <w:spacing w:val="-1"/>
          <w:sz w:val="20"/>
          <w:szCs w:val="20"/>
          <w:lang w:val="es-CL"/>
        </w:rPr>
        <w:t xml:space="preserve"> </w:t>
      </w:r>
      <w:r w:rsidRPr="005D6D5D">
        <w:rPr>
          <w:sz w:val="20"/>
          <w:szCs w:val="20"/>
          <w:lang w:val="es-CL"/>
        </w:rPr>
        <w:t>en</w:t>
      </w:r>
      <w:r w:rsidRPr="005D6D5D">
        <w:rPr>
          <w:spacing w:val="-2"/>
          <w:sz w:val="20"/>
          <w:szCs w:val="20"/>
          <w:lang w:val="es-CL"/>
        </w:rPr>
        <w:t xml:space="preserve"> </w:t>
      </w:r>
      <w:r w:rsidRPr="005D6D5D">
        <w:rPr>
          <w:spacing w:val="3"/>
          <w:sz w:val="20"/>
          <w:szCs w:val="20"/>
          <w:lang w:val="es-CL"/>
        </w:rPr>
        <w:t>f</w:t>
      </w:r>
      <w:r w:rsidRPr="005D6D5D">
        <w:rPr>
          <w:spacing w:val="-3"/>
          <w:sz w:val="20"/>
          <w:szCs w:val="20"/>
          <w:lang w:val="es-CL"/>
        </w:rPr>
        <w:t>o</w:t>
      </w:r>
      <w:r w:rsidRPr="005D6D5D">
        <w:rPr>
          <w:spacing w:val="-2"/>
          <w:sz w:val="20"/>
          <w:szCs w:val="20"/>
          <w:lang w:val="es-CL"/>
        </w:rPr>
        <w:t>r</w:t>
      </w:r>
      <w:r w:rsidRPr="005D6D5D">
        <w:rPr>
          <w:sz w:val="20"/>
          <w:szCs w:val="20"/>
          <w:lang w:val="es-CL"/>
        </w:rPr>
        <w:t>ma a</w:t>
      </w:r>
      <w:r w:rsidRPr="005D6D5D">
        <w:rPr>
          <w:spacing w:val="-1"/>
          <w:sz w:val="20"/>
          <w:szCs w:val="20"/>
          <w:lang w:val="es-CL"/>
        </w:rPr>
        <w:t>l</w:t>
      </w:r>
      <w:r w:rsidRPr="005D6D5D">
        <w:rPr>
          <w:sz w:val="20"/>
          <w:szCs w:val="20"/>
          <w:lang w:val="es-CL"/>
        </w:rPr>
        <w:t>g</w:t>
      </w:r>
      <w:r w:rsidRPr="005D6D5D">
        <w:rPr>
          <w:spacing w:val="-4"/>
          <w:sz w:val="20"/>
          <w:szCs w:val="20"/>
          <w:lang w:val="es-CL"/>
        </w:rPr>
        <w:t>u</w:t>
      </w:r>
      <w:r w:rsidRPr="005D6D5D">
        <w:rPr>
          <w:sz w:val="20"/>
          <w:szCs w:val="20"/>
          <w:lang w:val="es-CL"/>
        </w:rPr>
        <w:t>n</w:t>
      </w:r>
      <w:r w:rsidRPr="005D6D5D">
        <w:rPr>
          <w:spacing w:val="-1"/>
          <w:sz w:val="20"/>
          <w:szCs w:val="20"/>
          <w:lang w:val="es-CL"/>
        </w:rPr>
        <w:t>a</w:t>
      </w:r>
      <w:r w:rsidRPr="005D6D5D">
        <w:rPr>
          <w:sz w:val="20"/>
          <w:szCs w:val="20"/>
          <w:lang w:val="es-CL"/>
        </w:rPr>
        <w:t>,</w:t>
      </w:r>
      <w:r w:rsidRPr="005D6D5D">
        <w:rPr>
          <w:spacing w:val="2"/>
          <w:sz w:val="20"/>
          <w:szCs w:val="20"/>
          <w:lang w:val="es-CL"/>
        </w:rPr>
        <w:t xml:space="preserve"> </w:t>
      </w:r>
      <w:r w:rsidRPr="005D6D5D">
        <w:rPr>
          <w:sz w:val="20"/>
          <w:szCs w:val="20"/>
          <w:lang w:val="es-CL"/>
        </w:rPr>
        <w:t>t</w:t>
      </w:r>
      <w:r w:rsidRPr="005D6D5D">
        <w:rPr>
          <w:spacing w:val="-3"/>
          <w:sz w:val="20"/>
          <w:szCs w:val="20"/>
          <w:lang w:val="es-CL"/>
        </w:rPr>
        <w:t>o</w:t>
      </w:r>
      <w:r w:rsidRPr="005D6D5D">
        <w:rPr>
          <w:sz w:val="20"/>
          <w:szCs w:val="20"/>
          <w:lang w:val="es-CL"/>
        </w:rPr>
        <w:t>tal</w:t>
      </w:r>
      <w:r w:rsidRPr="005D6D5D">
        <w:rPr>
          <w:spacing w:val="-1"/>
          <w:sz w:val="20"/>
          <w:szCs w:val="20"/>
          <w:lang w:val="es-CL"/>
        </w:rPr>
        <w:t xml:space="preserve"> </w:t>
      </w:r>
      <w:r w:rsidRPr="005D6D5D">
        <w:rPr>
          <w:sz w:val="20"/>
          <w:szCs w:val="20"/>
          <w:lang w:val="es-CL"/>
        </w:rPr>
        <w:t>ni</w:t>
      </w:r>
      <w:r w:rsidRPr="005D6D5D">
        <w:rPr>
          <w:spacing w:val="-1"/>
          <w:sz w:val="20"/>
          <w:szCs w:val="20"/>
          <w:lang w:val="es-CL"/>
        </w:rPr>
        <w:t xml:space="preserve"> </w:t>
      </w:r>
      <w:r w:rsidRPr="005D6D5D">
        <w:rPr>
          <w:sz w:val="20"/>
          <w:szCs w:val="20"/>
          <w:lang w:val="es-CL"/>
        </w:rPr>
        <w:t>p</w:t>
      </w:r>
      <w:r w:rsidRPr="005D6D5D">
        <w:rPr>
          <w:spacing w:val="-1"/>
          <w:sz w:val="20"/>
          <w:szCs w:val="20"/>
          <w:lang w:val="es-CL"/>
        </w:rPr>
        <w:t>a</w:t>
      </w:r>
      <w:r w:rsidRPr="005D6D5D">
        <w:rPr>
          <w:spacing w:val="-2"/>
          <w:sz w:val="20"/>
          <w:szCs w:val="20"/>
          <w:lang w:val="es-CL"/>
        </w:rPr>
        <w:t>r</w:t>
      </w:r>
      <w:r w:rsidRPr="005D6D5D">
        <w:rPr>
          <w:sz w:val="20"/>
          <w:szCs w:val="20"/>
          <w:lang w:val="es-CL"/>
        </w:rPr>
        <w:t>c</w:t>
      </w:r>
      <w:r w:rsidRPr="005D6D5D">
        <w:rPr>
          <w:spacing w:val="-2"/>
          <w:sz w:val="20"/>
          <w:szCs w:val="20"/>
          <w:lang w:val="es-CL"/>
        </w:rPr>
        <w:t>i</w:t>
      </w:r>
      <w:r w:rsidRPr="005D6D5D">
        <w:rPr>
          <w:sz w:val="20"/>
          <w:szCs w:val="20"/>
          <w:lang w:val="es-CL"/>
        </w:rPr>
        <w:t>a</w:t>
      </w:r>
      <w:r w:rsidRPr="005D6D5D">
        <w:rPr>
          <w:spacing w:val="-2"/>
          <w:sz w:val="20"/>
          <w:szCs w:val="20"/>
          <w:lang w:val="es-CL"/>
        </w:rPr>
        <w:t>l</w:t>
      </w:r>
      <w:r w:rsidRPr="005D6D5D">
        <w:rPr>
          <w:sz w:val="20"/>
          <w:szCs w:val="20"/>
          <w:lang w:val="es-CL"/>
        </w:rPr>
        <w:t>me</w:t>
      </w:r>
      <w:r w:rsidRPr="005D6D5D">
        <w:rPr>
          <w:spacing w:val="-1"/>
          <w:sz w:val="20"/>
          <w:szCs w:val="20"/>
          <w:lang w:val="es-CL"/>
        </w:rPr>
        <w:t>n</w:t>
      </w:r>
      <w:r w:rsidRPr="005D6D5D">
        <w:rPr>
          <w:sz w:val="20"/>
          <w:szCs w:val="20"/>
          <w:lang w:val="es-CL"/>
        </w:rPr>
        <w:t>t</w:t>
      </w:r>
      <w:r w:rsidRPr="005D6D5D">
        <w:rPr>
          <w:spacing w:val="-3"/>
          <w:sz w:val="20"/>
          <w:szCs w:val="20"/>
          <w:lang w:val="es-CL"/>
        </w:rPr>
        <w:t>e</w:t>
      </w:r>
      <w:r w:rsidRPr="005D6D5D">
        <w:rPr>
          <w:sz w:val="20"/>
          <w:szCs w:val="20"/>
          <w:lang w:val="es-CL"/>
        </w:rPr>
        <w:t>,</w:t>
      </w:r>
      <w:r w:rsidRPr="005D6D5D">
        <w:rPr>
          <w:spacing w:val="-1"/>
          <w:sz w:val="20"/>
          <w:szCs w:val="20"/>
          <w:lang w:val="es-CL"/>
        </w:rPr>
        <w:t xml:space="preserve"> </w:t>
      </w:r>
      <w:r w:rsidRPr="005D6D5D">
        <w:rPr>
          <w:sz w:val="20"/>
          <w:szCs w:val="20"/>
          <w:lang w:val="es-CL"/>
        </w:rPr>
        <w:t>sus d</w:t>
      </w:r>
      <w:r w:rsidRPr="005D6D5D">
        <w:rPr>
          <w:spacing w:val="-1"/>
          <w:sz w:val="20"/>
          <w:szCs w:val="20"/>
          <w:lang w:val="es-CL"/>
        </w:rPr>
        <w:t>e</w:t>
      </w:r>
      <w:r w:rsidRPr="005D6D5D">
        <w:rPr>
          <w:sz w:val="20"/>
          <w:szCs w:val="20"/>
          <w:lang w:val="es-CL"/>
        </w:rPr>
        <w:t>rec</w:t>
      </w:r>
      <w:r w:rsidRPr="005D6D5D">
        <w:rPr>
          <w:spacing w:val="-1"/>
          <w:sz w:val="20"/>
          <w:szCs w:val="20"/>
          <w:lang w:val="es-CL"/>
        </w:rPr>
        <w:t>h</w:t>
      </w:r>
      <w:r w:rsidRPr="005D6D5D">
        <w:rPr>
          <w:sz w:val="20"/>
          <w:szCs w:val="20"/>
          <w:lang w:val="es-CL"/>
        </w:rPr>
        <w:t>os</w:t>
      </w:r>
      <w:r w:rsidRPr="005D6D5D">
        <w:rPr>
          <w:spacing w:val="32"/>
          <w:sz w:val="20"/>
          <w:szCs w:val="20"/>
          <w:lang w:val="es-CL"/>
        </w:rPr>
        <w:t xml:space="preserve"> </w:t>
      </w:r>
      <w:r w:rsidRPr="005D6D5D">
        <w:rPr>
          <w:sz w:val="20"/>
          <w:szCs w:val="20"/>
          <w:lang w:val="es-CL"/>
        </w:rPr>
        <w:t>y</w:t>
      </w:r>
      <w:r w:rsidRPr="005D6D5D">
        <w:rPr>
          <w:spacing w:val="30"/>
          <w:sz w:val="20"/>
          <w:szCs w:val="20"/>
          <w:lang w:val="es-CL"/>
        </w:rPr>
        <w:t xml:space="preserve"> </w:t>
      </w:r>
      <w:r w:rsidRPr="005D6D5D">
        <w:rPr>
          <w:sz w:val="20"/>
          <w:szCs w:val="20"/>
          <w:lang w:val="es-CL"/>
        </w:rPr>
        <w:lastRenderedPageBreak/>
        <w:t>o</w:t>
      </w:r>
      <w:r w:rsidRPr="005D6D5D">
        <w:rPr>
          <w:spacing w:val="-1"/>
          <w:sz w:val="20"/>
          <w:szCs w:val="20"/>
          <w:lang w:val="es-CL"/>
        </w:rPr>
        <w:t>b</w:t>
      </w:r>
      <w:r w:rsidRPr="005D6D5D">
        <w:rPr>
          <w:spacing w:val="-2"/>
          <w:sz w:val="20"/>
          <w:szCs w:val="20"/>
          <w:lang w:val="es-CL"/>
        </w:rPr>
        <w:t>li</w:t>
      </w:r>
      <w:r w:rsidRPr="005D6D5D">
        <w:rPr>
          <w:spacing w:val="1"/>
          <w:sz w:val="20"/>
          <w:szCs w:val="20"/>
          <w:lang w:val="es-CL"/>
        </w:rPr>
        <w:t>g</w:t>
      </w:r>
      <w:r w:rsidRPr="005D6D5D">
        <w:rPr>
          <w:sz w:val="20"/>
          <w:szCs w:val="20"/>
          <w:lang w:val="es-CL"/>
        </w:rPr>
        <w:t>ac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w:t>
      </w:r>
      <w:r w:rsidRPr="005D6D5D">
        <w:rPr>
          <w:spacing w:val="34"/>
          <w:sz w:val="20"/>
          <w:szCs w:val="20"/>
          <w:lang w:val="es-CL"/>
        </w:rPr>
        <w:t xml:space="preserve"> </w:t>
      </w:r>
      <w:r w:rsidRPr="005D6D5D">
        <w:rPr>
          <w:sz w:val="20"/>
          <w:szCs w:val="20"/>
          <w:lang w:val="es-CL"/>
        </w:rPr>
        <w:t>estab</w:t>
      </w:r>
      <w:r w:rsidRPr="005D6D5D">
        <w:rPr>
          <w:spacing w:val="-2"/>
          <w:sz w:val="20"/>
          <w:szCs w:val="20"/>
          <w:lang w:val="es-CL"/>
        </w:rPr>
        <w:t>l</w:t>
      </w:r>
      <w:r w:rsidRPr="005D6D5D">
        <w:rPr>
          <w:sz w:val="20"/>
          <w:szCs w:val="20"/>
          <w:lang w:val="es-CL"/>
        </w:rPr>
        <w:t>ec</w:t>
      </w:r>
      <w:r w:rsidRPr="005D6D5D">
        <w:rPr>
          <w:spacing w:val="-2"/>
          <w:sz w:val="20"/>
          <w:szCs w:val="20"/>
          <w:lang w:val="es-CL"/>
        </w:rPr>
        <w:t>i</w:t>
      </w:r>
      <w:r w:rsidRPr="005D6D5D">
        <w:rPr>
          <w:sz w:val="20"/>
          <w:szCs w:val="20"/>
          <w:lang w:val="es-CL"/>
        </w:rPr>
        <w:t>d</w:t>
      </w:r>
      <w:r w:rsidRPr="005D6D5D">
        <w:rPr>
          <w:spacing w:val="-1"/>
          <w:sz w:val="20"/>
          <w:szCs w:val="20"/>
          <w:lang w:val="es-CL"/>
        </w:rPr>
        <w:t>o</w:t>
      </w:r>
      <w:r w:rsidRPr="005D6D5D">
        <w:rPr>
          <w:sz w:val="20"/>
          <w:szCs w:val="20"/>
          <w:lang w:val="es-CL"/>
        </w:rPr>
        <w:t>s</w:t>
      </w:r>
      <w:r w:rsidRPr="005D6D5D">
        <w:rPr>
          <w:spacing w:val="33"/>
          <w:sz w:val="20"/>
          <w:szCs w:val="20"/>
          <w:lang w:val="es-CL"/>
        </w:rPr>
        <w:t xml:space="preserve"> </w:t>
      </w:r>
      <w:r w:rsidRPr="005D6D5D">
        <w:rPr>
          <w:sz w:val="20"/>
          <w:szCs w:val="20"/>
          <w:lang w:val="es-CL"/>
        </w:rPr>
        <w:t>en</w:t>
      </w:r>
      <w:r w:rsidRPr="005D6D5D">
        <w:rPr>
          <w:spacing w:val="32"/>
          <w:sz w:val="20"/>
          <w:szCs w:val="20"/>
          <w:lang w:val="es-CL"/>
        </w:rPr>
        <w:t xml:space="preserve"> </w:t>
      </w:r>
      <w:r w:rsidRPr="005D6D5D">
        <w:rPr>
          <w:sz w:val="20"/>
          <w:szCs w:val="20"/>
          <w:lang w:val="es-CL"/>
        </w:rPr>
        <w:t>es</w:t>
      </w:r>
      <w:r w:rsidRPr="005D6D5D">
        <w:rPr>
          <w:spacing w:val="-2"/>
          <w:sz w:val="20"/>
          <w:szCs w:val="20"/>
          <w:lang w:val="es-CL"/>
        </w:rPr>
        <w:t>t</w:t>
      </w:r>
      <w:r w:rsidRPr="005D6D5D">
        <w:rPr>
          <w:sz w:val="20"/>
          <w:szCs w:val="20"/>
          <w:lang w:val="es-CL"/>
        </w:rPr>
        <w:t>a</w:t>
      </w:r>
      <w:r w:rsidRPr="005D6D5D">
        <w:rPr>
          <w:spacing w:val="32"/>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tr</w:t>
      </w:r>
      <w:r w:rsidRPr="005D6D5D">
        <w:rPr>
          <w:spacing w:val="-3"/>
          <w:sz w:val="20"/>
          <w:szCs w:val="20"/>
          <w:lang w:val="es-CL"/>
        </w:rPr>
        <w:t>a</w:t>
      </w:r>
      <w:r w:rsidRPr="005D6D5D">
        <w:rPr>
          <w:sz w:val="20"/>
          <w:szCs w:val="20"/>
          <w:lang w:val="es-CL"/>
        </w:rPr>
        <w:t>tac</w:t>
      </w:r>
      <w:r w:rsidRPr="005D6D5D">
        <w:rPr>
          <w:spacing w:val="-2"/>
          <w:sz w:val="20"/>
          <w:szCs w:val="20"/>
          <w:lang w:val="es-CL"/>
        </w:rPr>
        <w:t>i</w:t>
      </w:r>
      <w:r w:rsidRPr="005D6D5D">
        <w:rPr>
          <w:sz w:val="20"/>
          <w:szCs w:val="20"/>
          <w:lang w:val="es-CL"/>
        </w:rPr>
        <w:t>ó</w:t>
      </w:r>
      <w:r w:rsidRPr="005D6D5D">
        <w:rPr>
          <w:spacing w:val="-1"/>
          <w:sz w:val="20"/>
          <w:szCs w:val="20"/>
          <w:lang w:val="es-CL"/>
        </w:rPr>
        <w:t>n</w:t>
      </w:r>
      <w:r w:rsidRPr="005D6D5D">
        <w:rPr>
          <w:sz w:val="20"/>
          <w:szCs w:val="20"/>
          <w:lang w:val="es-CL"/>
        </w:rPr>
        <w:t>,</w:t>
      </w:r>
      <w:r w:rsidRPr="005D6D5D">
        <w:rPr>
          <w:spacing w:val="35"/>
          <w:sz w:val="20"/>
          <w:szCs w:val="20"/>
          <w:lang w:val="es-CL"/>
        </w:rPr>
        <w:t xml:space="preserve"> </w:t>
      </w:r>
      <w:r w:rsidRPr="005D6D5D">
        <w:rPr>
          <w:sz w:val="20"/>
          <w:szCs w:val="20"/>
          <w:lang w:val="es-CL"/>
        </w:rPr>
        <w:t>ni</w:t>
      </w:r>
      <w:r w:rsidRPr="005D6D5D">
        <w:rPr>
          <w:spacing w:val="32"/>
          <w:sz w:val="20"/>
          <w:szCs w:val="20"/>
          <w:lang w:val="es-CL"/>
        </w:rPr>
        <w:t xml:space="preserve"> </w:t>
      </w:r>
      <w:r w:rsidRPr="005D6D5D">
        <w:rPr>
          <w:sz w:val="20"/>
          <w:szCs w:val="20"/>
          <w:lang w:val="es-CL"/>
        </w:rPr>
        <w:t>co</w:t>
      </w:r>
      <w:r w:rsidRPr="005D6D5D">
        <w:rPr>
          <w:spacing w:val="-4"/>
          <w:sz w:val="20"/>
          <w:szCs w:val="20"/>
          <w:lang w:val="es-CL"/>
        </w:rPr>
        <w:t>n</w:t>
      </w:r>
      <w:r w:rsidRPr="005D6D5D">
        <w:rPr>
          <w:sz w:val="20"/>
          <w:szCs w:val="20"/>
          <w:lang w:val="es-CL"/>
        </w:rPr>
        <w:t>st</w:t>
      </w:r>
      <w:r w:rsidRPr="005D6D5D">
        <w:rPr>
          <w:spacing w:val="-2"/>
          <w:sz w:val="20"/>
          <w:szCs w:val="20"/>
          <w:lang w:val="es-CL"/>
        </w:rPr>
        <w:t>i</w:t>
      </w:r>
      <w:r w:rsidRPr="005D6D5D">
        <w:rPr>
          <w:sz w:val="20"/>
          <w:szCs w:val="20"/>
          <w:lang w:val="es-CL"/>
        </w:rPr>
        <w:t>tu</w:t>
      </w:r>
      <w:r w:rsidRPr="005D6D5D">
        <w:rPr>
          <w:spacing w:val="-2"/>
          <w:sz w:val="20"/>
          <w:szCs w:val="20"/>
          <w:lang w:val="es-CL"/>
        </w:rPr>
        <w:t>i</w:t>
      </w:r>
      <w:r w:rsidRPr="005D6D5D">
        <w:rPr>
          <w:sz w:val="20"/>
          <w:szCs w:val="20"/>
          <w:lang w:val="es-CL"/>
        </w:rPr>
        <w:t>r</w:t>
      </w:r>
      <w:r w:rsidRPr="005D6D5D">
        <w:rPr>
          <w:spacing w:val="34"/>
          <w:sz w:val="20"/>
          <w:szCs w:val="20"/>
          <w:lang w:val="es-CL"/>
        </w:rPr>
        <w:t xml:space="preserve"> </w:t>
      </w:r>
      <w:r w:rsidRPr="005D6D5D">
        <w:rPr>
          <w:sz w:val="20"/>
          <w:szCs w:val="20"/>
          <w:lang w:val="es-CL"/>
        </w:rPr>
        <w:t>so</w:t>
      </w:r>
      <w:r w:rsidRPr="005D6D5D">
        <w:rPr>
          <w:spacing w:val="-4"/>
          <w:sz w:val="20"/>
          <w:szCs w:val="20"/>
          <w:lang w:val="es-CL"/>
        </w:rPr>
        <w:t>b</w:t>
      </w:r>
      <w:r w:rsidRPr="005D6D5D">
        <w:rPr>
          <w:sz w:val="20"/>
          <w:szCs w:val="20"/>
          <w:lang w:val="es-CL"/>
        </w:rPr>
        <w:t>re</w:t>
      </w:r>
      <w:r w:rsidRPr="005D6D5D">
        <w:rPr>
          <w:spacing w:val="32"/>
          <w:sz w:val="20"/>
          <w:szCs w:val="20"/>
          <w:lang w:val="es-CL"/>
        </w:rPr>
        <w:t xml:space="preserve"> </w:t>
      </w:r>
      <w:r w:rsidRPr="005D6D5D">
        <w:rPr>
          <w:sz w:val="20"/>
          <w:szCs w:val="20"/>
          <w:lang w:val="es-CL"/>
        </w:rPr>
        <w:t>éste</w:t>
      </w:r>
      <w:r w:rsidRPr="005D6D5D">
        <w:rPr>
          <w:spacing w:val="33"/>
          <w:sz w:val="20"/>
          <w:szCs w:val="20"/>
          <w:lang w:val="es-CL"/>
        </w:rPr>
        <w:t xml:space="preserve"> </w:t>
      </w:r>
      <w:r w:rsidRPr="005D6D5D">
        <w:rPr>
          <w:spacing w:val="-3"/>
          <w:sz w:val="20"/>
          <w:szCs w:val="20"/>
          <w:lang w:val="es-CL"/>
        </w:rPr>
        <w:t>p</w:t>
      </w:r>
      <w:r w:rsidRPr="005D6D5D">
        <w:rPr>
          <w:sz w:val="20"/>
          <w:szCs w:val="20"/>
          <w:lang w:val="es-CL"/>
        </w:rPr>
        <w:t>re</w:t>
      </w:r>
      <w:r w:rsidRPr="005D6D5D">
        <w:rPr>
          <w:spacing w:val="-4"/>
          <w:sz w:val="20"/>
          <w:szCs w:val="20"/>
          <w:lang w:val="es-CL"/>
        </w:rPr>
        <w:t>n</w:t>
      </w:r>
      <w:r w:rsidRPr="005D6D5D">
        <w:rPr>
          <w:sz w:val="20"/>
          <w:szCs w:val="20"/>
          <w:lang w:val="es-CL"/>
        </w:rPr>
        <w:t>d</w:t>
      </w:r>
      <w:r w:rsidRPr="005D6D5D">
        <w:rPr>
          <w:spacing w:val="-1"/>
          <w:sz w:val="20"/>
          <w:szCs w:val="20"/>
          <w:lang w:val="es-CL"/>
        </w:rPr>
        <w:t>a</w:t>
      </w:r>
      <w:r w:rsidRPr="005D6D5D">
        <w:rPr>
          <w:sz w:val="20"/>
          <w:szCs w:val="20"/>
          <w:lang w:val="es-CL"/>
        </w:rPr>
        <w:t>s, proh</w:t>
      </w:r>
      <w:r w:rsidRPr="005D6D5D">
        <w:rPr>
          <w:spacing w:val="-2"/>
          <w:sz w:val="20"/>
          <w:szCs w:val="20"/>
          <w:lang w:val="es-CL"/>
        </w:rPr>
        <w:t>i</w:t>
      </w:r>
      <w:r w:rsidRPr="005D6D5D">
        <w:rPr>
          <w:sz w:val="20"/>
          <w:szCs w:val="20"/>
          <w:lang w:val="es-CL"/>
        </w:rPr>
        <w:t>b</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on</w:t>
      </w:r>
      <w:r w:rsidRPr="005D6D5D">
        <w:rPr>
          <w:spacing w:val="-1"/>
          <w:sz w:val="20"/>
          <w:szCs w:val="20"/>
          <w:lang w:val="es-CL"/>
        </w:rPr>
        <w:t>e</w:t>
      </w:r>
      <w:r w:rsidRPr="005D6D5D">
        <w:rPr>
          <w:sz w:val="20"/>
          <w:szCs w:val="20"/>
          <w:lang w:val="es-CL"/>
        </w:rPr>
        <w:t>s,</w:t>
      </w:r>
      <w:r w:rsidRPr="005D6D5D">
        <w:rPr>
          <w:spacing w:val="-1"/>
          <w:sz w:val="20"/>
          <w:szCs w:val="20"/>
          <w:lang w:val="es-CL"/>
        </w:rPr>
        <w:t xml:space="preserve"> </w:t>
      </w:r>
      <w:r w:rsidRPr="005D6D5D">
        <w:rPr>
          <w:spacing w:val="1"/>
          <w:sz w:val="20"/>
          <w:szCs w:val="20"/>
          <w:lang w:val="es-CL"/>
        </w:rPr>
        <w:t>g</w:t>
      </w:r>
      <w:r w:rsidRPr="005D6D5D">
        <w:rPr>
          <w:sz w:val="20"/>
          <w:szCs w:val="20"/>
          <w:lang w:val="es-CL"/>
        </w:rPr>
        <w:t>ara</w:t>
      </w:r>
      <w:r w:rsidRPr="005D6D5D">
        <w:rPr>
          <w:spacing w:val="-3"/>
          <w:sz w:val="20"/>
          <w:szCs w:val="20"/>
          <w:lang w:val="es-CL"/>
        </w:rPr>
        <w:t>n</w:t>
      </w:r>
      <w:r w:rsidRPr="005D6D5D">
        <w:rPr>
          <w:sz w:val="20"/>
          <w:szCs w:val="20"/>
          <w:lang w:val="es-CL"/>
        </w:rPr>
        <w:t>t</w:t>
      </w:r>
      <w:r w:rsidRPr="005D6D5D">
        <w:rPr>
          <w:spacing w:val="-4"/>
          <w:sz w:val="20"/>
          <w:szCs w:val="20"/>
          <w:lang w:val="es-CL"/>
        </w:rPr>
        <w:t>í</w:t>
      </w:r>
      <w:r w:rsidRPr="005D6D5D">
        <w:rPr>
          <w:sz w:val="20"/>
          <w:szCs w:val="20"/>
          <w:lang w:val="es-CL"/>
        </w:rPr>
        <w:t>as ni n</w:t>
      </w:r>
      <w:r w:rsidRPr="005D6D5D">
        <w:rPr>
          <w:spacing w:val="-2"/>
          <w:sz w:val="20"/>
          <w:szCs w:val="20"/>
          <w:lang w:val="es-CL"/>
        </w:rPr>
        <w:t>i</w:t>
      </w:r>
      <w:r w:rsidRPr="005D6D5D">
        <w:rPr>
          <w:sz w:val="20"/>
          <w:szCs w:val="20"/>
          <w:lang w:val="es-CL"/>
        </w:rPr>
        <w:t>n</w:t>
      </w:r>
      <w:r w:rsidRPr="005D6D5D">
        <w:rPr>
          <w:spacing w:val="1"/>
          <w:sz w:val="20"/>
          <w:szCs w:val="20"/>
          <w:lang w:val="es-CL"/>
        </w:rPr>
        <w:t>g</w:t>
      </w:r>
      <w:r w:rsidRPr="005D6D5D">
        <w:rPr>
          <w:sz w:val="20"/>
          <w:szCs w:val="20"/>
          <w:lang w:val="es-CL"/>
        </w:rPr>
        <w:t xml:space="preserve">ún </w:t>
      </w:r>
      <w:r w:rsidRPr="005D6D5D">
        <w:rPr>
          <w:spacing w:val="-3"/>
          <w:sz w:val="20"/>
          <w:szCs w:val="20"/>
          <w:lang w:val="es-CL"/>
        </w:rPr>
        <w:t>o</w:t>
      </w:r>
      <w:r w:rsidRPr="005D6D5D">
        <w:rPr>
          <w:sz w:val="20"/>
          <w:szCs w:val="20"/>
          <w:lang w:val="es-CL"/>
        </w:rPr>
        <w:t>tro</w:t>
      </w:r>
      <w:r w:rsidRPr="005D6D5D">
        <w:rPr>
          <w:spacing w:val="-4"/>
          <w:sz w:val="20"/>
          <w:szCs w:val="20"/>
          <w:lang w:val="es-CL"/>
        </w:rPr>
        <w:t xml:space="preserve"> </w:t>
      </w:r>
      <w:r w:rsidRPr="005D6D5D">
        <w:rPr>
          <w:sz w:val="20"/>
          <w:szCs w:val="20"/>
          <w:lang w:val="es-CL"/>
        </w:rPr>
        <w:t>t</w:t>
      </w:r>
      <w:r w:rsidRPr="005D6D5D">
        <w:rPr>
          <w:spacing w:val="-2"/>
          <w:sz w:val="20"/>
          <w:szCs w:val="20"/>
          <w:lang w:val="es-CL"/>
        </w:rPr>
        <w:t>i</w:t>
      </w:r>
      <w:r w:rsidRPr="005D6D5D">
        <w:rPr>
          <w:sz w:val="20"/>
          <w:szCs w:val="20"/>
          <w:lang w:val="es-CL"/>
        </w:rPr>
        <w:t>po de</w:t>
      </w:r>
      <w:r w:rsidRPr="005D6D5D">
        <w:rPr>
          <w:spacing w:val="-2"/>
          <w:sz w:val="20"/>
          <w:szCs w:val="20"/>
          <w:lang w:val="es-CL"/>
        </w:rPr>
        <w:t xml:space="preserve"> </w:t>
      </w:r>
      <w:r w:rsidRPr="005D6D5D">
        <w:rPr>
          <w:sz w:val="20"/>
          <w:szCs w:val="20"/>
          <w:lang w:val="es-CL"/>
        </w:rPr>
        <w:t>gr</w:t>
      </w:r>
      <w:r w:rsidRPr="005D6D5D">
        <w:rPr>
          <w:spacing w:val="-3"/>
          <w:sz w:val="20"/>
          <w:szCs w:val="20"/>
          <w:lang w:val="es-CL"/>
        </w:rPr>
        <w:t>av</w:t>
      </w:r>
      <w:r w:rsidRPr="005D6D5D">
        <w:rPr>
          <w:sz w:val="20"/>
          <w:szCs w:val="20"/>
          <w:lang w:val="es-CL"/>
        </w:rPr>
        <w:t>ámenes,</w:t>
      </w:r>
      <w:r w:rsidRPr="005D6D5D">
        <w:rPr>
          <w:spacing w:val="1"/>
          <w:sz w:val="20"/>
          <w:szCs w:val="20"/>
          <w:lang w:val="es-CL"/>
        </w:rPr>
        <w:t xml:space="preserve"> </w:t>
      </w:r>
      <w:r w:rsidRPr="005D6D5D">
        <w:rPr>
          <w:sz w:val="20"/>
          <w:szCs w:val="20"/>
          <w:lang w:val="es-CL"/>
        </w:rPr>
        <w:t>s</w:t>
      </w:r>
      <w:r w:rsidRPr="005D6D5D">
        <w:rPr>
          <w:spacing w:val="-2"/>
          <w:sz w:val="20"/>
          <w:szCs w:val="20"/>
          <w:lang w:val="es-CL"/>
        </w:rPr>
        <w:t>i</w:t>
      </w:r>
      <w:r w:rsidRPr="005D6D5D">
        <w:rPr>
          <w:sz w:val="20"/>
          <w:szCs w:val="20"/>
          <w:lang w:val="es-CL"/>
        </w:rPr>
        <w:t>n el</w:t>
      </w:r>
      <w:r w:rsidRPr="005D6D5D">
        <w:rPr>
          <w:spacing w:val="-2"/>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se</w:t>
      </w:r>
      <w:r w:rsidRPr="005D6D5D">
        <w:rPr>
          <w:spacing w:val="-4"/>
          <w:sz w:val="20"/>
          <w:szCs w:val="20"/>
          <w:lang w:val="es-CL"/>
        </w:rPr>
        <w:t>n</w:t>
      </w:r>
      <w:r w:rsidRPr="005D6D5D">
        <w:rPr>
          <w:sz w:val="20"/>
          <w:szCs w:val="20"/>
          <w:lang w:val="es-CL"/>
        </w:rPr>
        <w:t>t</w:t>
      </w:r>
      <w:r w:rsidRPr="005D6D5D">
        <w:rPr>
          <w:spacing w:val="-2"/>
          <w:sz w:val="20"/>
          <w:szCs w:val="20"/>
          <w:lang w:val="es-CL"/>
        </w:rPr>
        <w:t>i</w:t>
      </w:r>
      <w:r w:rsidRPr="005D6D5D">
        <w:rPr>
          <w:sz w:val="20"/>
          <w:szCs w:val="20"/>
          <w:lang w:val="es-CL"/>
        </w:rPr>
        <w:t>m</w:t>
      </w:r>
      <w:r w:rsidRPr="005D6D5D">
        <w:rPr>
          <w:spacing w:val="-2"/>
          <w:sz w:val="20"/>
          <w:szCs w:val="20"/>
          <w:lang w:val="es-CL"/>
        </w:rPr>
        <w:t>i</w:t>
      </w:r>
      <w:r w:rsidRPr="005D6D5D">
        <w:rPr>
          <w:sz w:val="20"/>
          <w:szCs w:val="20"/>
          <w:lang w:val="es-CL"/>
        </w:rPr>
        <w:t>e</w:t>
      </w:r>
      <w:r w:rsidRPr="005D6D5D">
        <w:rPr>
          <w:spacing w:val="-1"/>
          <w:sz w:val="20"/>
          <w:szCs w:val="20"/>
          <w:lang w:val="es-CL"/>
        </w:rPr>
        <w:t>n</w:t>
      </w:r>
      <w:r w:rsidRPr="005D6D5D">
        <w:rPr>
          <w:sz w:val="20"/>
          <w:szCs w:val="20"/>
          <w:lang w:val="es-CL"/>
        </w:rPr>
        <w:t>to e</w:t>
      </w:r>
      <w:r w:rsidRPr="005D6D5D">
        <w:rPr>
          <w:spacing w:val="-3"/>
          <w:sz w:val="20"/>
          <w:szCs w:val="20"/>
          <w:lang w:val="es-CL"/>
        </w:rPr>
        <w:t>x</w:t>
      </w:r>
      <w:r w:rsidRPr="005D6D5D">
        <w:rPr>
          <w:sz w:val="20"/>
          <w:szCs w:val="20"/>
          <w:lang w:val="es-CL"/>
        </w:rPr>
        <w:t>preso</w:t>
      </w:r>
      <w:r w:rsidRPr="005D6D5D">
        <w:rPr>
          <w:spacing w:val="-2"/>
          <w:sz w:val="20"/>
          <w:szCs w:val="20"/>
          <w:lang w:val="es-CL"/>
        </w:rPr>
        <w:t xml:space="preserve"> </w:t>
      </w:r>
      <w:r w:rsidRPr="005D6D5D">
        <w:rPr>
          <w:sz w:val="20"/>
          <w:szCs w:val="20"/>
          <w:lang w:val="es-CL"/>
        </w:rPr>
        <w:t xml:space="preserve">de </w:t>
      </w:r>
      <w:r w:rsidRPr="005D6D5D">
        <w:rPr>
          <w:spacing w:val="-1"/>
          <w:sz w:val="20"/>
          <w:szCs w:val="20"/>
          <w:lang w:val="es-CL"/>
        </w:rPr>
        <w:t>E</w:t>
      </w:r>
      <w:r w:rsidRPr="005D6D5D">
        <w:rPr>
          <w:spacing w:val="-2"/>
          <w:sz w:val="20"/>
          <w:szCs w:val="20"/>
          <w:lang w:val="es-CL"/>
        </w:rPr>
        <w:t>N</w:t>
      </w:r>
      <w:r w:rsidRPr="005D6D5D">
        <w:rPr>
          <w:spacing w:val="-4"/>
          <w:sz w:val="20"/>
          <w:szCs w:val="20"/>
          <w:lang w:val="es-CL"/>
        </w:rPr>
        <w:t>A</w:t>
      </w:r>
      <w:r w:rsidRPr="005D6D5D">
        <w:rPr>
          <w:sz w:val="20"/>
          <w:szCs w:val="20"/>
          <w:lang w:val="es-CL"/>
        </w:rPr>
        <w:t>P</w:t>
      </w:r>
    </w:p>
    <w:p w14:paraId="6AA6C9C3" w14:textId="77777777" w:rsidR="009F7525" w:rsidRPr="005D6D5D" w:rsidRDefault="009F7525" w:rsidP="005D6D5D">
      <w:pPr>
        <w:kinsoku w:val="0"/>
        <w:overflowPunct w:val="0"/>
        <w:spacing w:before="9" w:line="110" w:lineRule="exact"/>
        <w:ind w:right="36"/>
        <w:jc w:val="both"/>
        <w:rPr>
          <w:sz w:val="20"/>
          <w:szCs w:val="20"/>
          <w:lang w:val="es-CL"/>
        </w:rPr>
      </w:pPr>
    </w:p>
    <w:p w14:paraId="1B972FBC" w14:textId="77777777" w:rsidR="009F7525" w:rsidRPr="005D6D5D" w:rsidRDefault="009F7525" w:rsidP="005D6D5D">
      <w:pPr>
        <w:pStyle w:val="Textoindependiente"/>
        <w:kinsoku w:val="0"/>
        <w:overflowPunct w:val="0"/>
        <w:ind w:right="36"/>
        <w:jc w:val="both"/>
        <w:rPr>
          <w:sz w:val="20"/>
          <w:szCs w:val="20"/>
          <w:lang w:val="es-CL"/>
        </w:rPr>
      </w:pPr>
      <w:r w:rsidRPr="005D6D5D">
        <w:rPr>
          <w:sz w:val="20"/>
          <w:szCs w:val="20"/>
          <w:lang w:val="es-CL"/>
        </w:rPr>
        <w:t>L</w:t>
      </w:r>
      <w:r w:rsidRPr="005D6D5D">
        <w:rPr>
          <w:spacing w:val="-1"/>
          <w:sz w:val="20"/>
          <w:szCs w:val="20"/>
          <w:lang w:val="es-CL"/>
        </w:rPr>
        <w:t>a</w:t>
      </w:r>
      <w:r w:rsidRPr="005D6D5D">
        <w:rPr>
          <w:sz w:val="20"/>
          <w:szCs w:val="20"/>
          <w:lang w:val="es-CL"/>
        </w:rPr>
        <w:t>s</w:t>
      </w:r>
      <w:r w:rsidRPr="005D6D5D">
        <w:rPr>
          <w:spacing w:val="24"/>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rt</w:t>
      </w:r>
      <w:r w:rsidRPr="005D6D5D">
        <w:rPr>
          <w:spacing w:val="-3"/>
          <w:sz w:val="20"/>
          <w:szCs w:val="20"/>
          <w:lang w:val="es-CL"/>
        </w:rPr>
        <w:t>e</w:t>
      </w:r>
      <w:r w:rsidRPr="005D6D5D">
        <w:rPr>
          <w:sz w:val="20"/>
          <w:szCs w:val="20"/>
          <w:lang w:val="es-CL"/>
        </w:rPr>
        <w:t>s</w:t>
      </w:r>
      <w:r w:rsidRPr="005D6D5D">
        <w:rPr>
          <w:spacing w:val="24"/>
          <w:sz w:val="20"/>
          <w:szCs w:val="20"/>
          <w:lang w:val="es-CL"/>
        </w:rPr>
        <w:t xml:space="preserve"> </w:t>
      </w:r>
      <w:r w:rsidRPr="005D6D5D">
        <w:rPr>
          <w:sz w:val="20"/>
          <w:szCs w:val="20"/>
          <w:lang w:val="es-CL"/>
        </w:rPr>
        <w:t>co</w:t>
      </w:r>
      <w:r w:rsidRPr="005D6D5D">
        <w:rPr>
          <w:spacing w:val="-1"/>
          <w:sz w:val="20"/>
          <w:szCs w:val="20"/>
          <w:lang w:val="es-CL"/>
        </w:rPr>
        <w:t>n</w:t>
      </w:r>
      <w:r w:rsidRPr="005D6D5D">
        <w:rPr>
          <w:spacing w:val="-3"/>
          <w:sz w:val="20"/>
          <w:szCs w:val="20"/>
          <w:lang w:val="es-CL"/>
        </w:rPr>
        <w:t>v</w:t>
      </w:r>
      <w:r w:rsidRPr="005D6D5D">
        <w:rPr>
          <w:spacing w:val="-2"/>
          <w:sz w:val="20"/>
          <w:szCs w:val="20"/>
          <w:lang w:val="es-CL"/>
        </w:rPr>
        <w:t>i</w:t>
      </w:r>
      <w:r w:rsidRPr="005D6D5D">
        <w:rPr>
          <w:sz w:val="20"/>
          <w:szCs w:val="20"/>
          <w:lang w:val="es-CL"/>
        </w:rPr>
        <w:t>e</w:t>
      </w:r>
      <w:r w:rsidRPr="005D6D5D">
        <w:rPr>
          <w:spacing w:val="-1"/>
          <w:sz w:val="20"/>
          <w:szCs w:val="20"/>
          <w:lang w:val="es-CL"/>
        </w:rPr>
        <w:t>n</w:t>
      </w:r>
      <w:r w:rsidRPr="005D6D5D">
        <w:rPr>
          <w:sz w:val="20"/>
          <w:szCs w:val="20"/>
          <w:lang w:val="es-CL"/>
        </w:rPr>
        <w:t>en</w:t>
      </w:r>
      <w:r w:rsidRPr="005D6D5D">
        <w:rPr>
          <w:spacing w:val="24"/>
          <w:sz w:val="20"/>
          <w:szCs w:val="20"/>
          <w:lang w:val="es-CL"/>
        </w:rPr>
        <w:t xml:space="preserve"> </w:t>
      </w:r>
      <w:r w:rsidRPr="005D6D5D">
        <w:rPr>
          <w:sz w:val="20"/>
          <w:szCs w:val="20"/>
          <w:lang w:val="es-CL"/>
        </w:rPr>
        <w:t>en</w:t>
      </w:r>
      <w:r w:rsidRPr="005D6D5D">
        <w:rPr>
          <w:spacing w:val="24"/>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24"/>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24"/>
          <w:sz w:val="20"/>
          <w:szCs w:val="20"/>
          <w:lang w:val="es-CL"/>
        </w:rPr>
        <w:t xml:space="preserve"> </w:t>
      </w:r>
      <w:r w:rsidRPr="005D6D5D">
        <w:rPr>
          <w:spacing w:val="-2"/>
          <w:sz w:val="20"/>
          <w:szCs w:val="20"/>
          <w:lang w:val="es-CL"/>
        </w:rPr>
        <w:t>i</w:t>
      </w:r>
      <w:r w:rsidRPr="005D6D5D">
        <w:rPr>
          <w:spacing w:val="-3"/>
          <w:sz w:val="20"/>
          <w:szCs w:val="20"/>
          <w:lang w:val="es-CL"/>
        </w:rPr>
        <w:t>n</w:t>
      </w:r>
      <w:r w:rsidRPr="005D6D5D">
        <w:rPr>
          <w:sz w:val="20"/>
          <w:szCs w:val="20"/>
          <w:lang w:val="es-CL"/>
        </w:rPr>
        <w:t>fracc</w:t>
      </w:r>
      <w:r w:rsidRPr="005D6D5D">
        <w:rPr>
          <w:spacing w:val="-2"/>
          <w:sz w:val="20"/>
          <w:szCs w:val="20"/>
          <w:lang w:val="es-CL"/>
        </w:rPr>
        <w:t>i</w:t>
      </w:r>
      <w:r w:rsidRPr="005D6D5D">
        <w:rPr>
          <w:sz w:val="20"/>
          <w:szCs w:val="20"/>
          <w:lang w:val="es-CL"/>
        </w:rPr>
        <w:t>ón</w:t>
      </w:r>
      <w:r w:rsidRPr="005D6D5D">
        <w:rPr>
          <w:spacing w:val="24"/>
          <w:sz w:val="20"/>
          <w:szCs w:val="20"/>
          <w:lang w:val="es-CL"/>
        </w:rPr>
        <w:t xml:space="preserve"> </w:t>
      </w:r>
      <w:r w:rsidRPr="005D6D5D">
        <w:rPr>
          <w:sz w:val="20"/>
          <w:szCs w:val="20"/>
          <w:lang w:val="es-CL"/>
        </w:rPr>
        <w:t>a</w:t>
      </w:r>
      <w:r w:rsidRPr="005D6D5D">
        <w:rPr>
          <w:spacing w:val="24"/>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22"/>
          <w:sz w:val="20"/>
          <w:szCs w:val="20"/>
          <w:lang w:val="es-CL"/>
        </w:rPr>
        <w:t xml:space="preserve"> </w:t>
      </w:r>
      <w:r w:rsidRPr="005D6D5D">
        <w:rPr>
          <w:sz w:val="20"/>
          <w:szCs w:val="20"/>
          <w:lang w:val="es-CL"/>
        </w:rPr>
        <w:t>presente</w:t>
      </w:r>
      <w:r w:rsidRPr="005D6D5D">
        <w:rPr>
          <w:spacing w:val="25"/>
          <w:sz w:val="20"/>
          <w:szCs w:val="20"/>
          <w:lang w:val="es-CL"/>
        </w:rPr>
        <w:t xml:space="preserve"> </w:t>
      </w:r>
      <w:r w:rsidRPr="005D6D5D">
        <w:rPr>
          <w:spacing w:val="-3"/>
          <w:sz w:val="20"/>
          <w:szCs w:val="20"/>
          <w:lang w:val="es-CL"/>
        </w:rPr>
        <w:t>p</w:t>
      </w:r>
      <w:r w:rsidRPr="005D6D5D">
        <w:rPr>
          <w:sz w:val="20"/>
          <w:szCs w:val="20"/>
          <w:lang w:val="es-CL"/>
        </w:rPr>
        <w:t>ro</w:t>
      </w:r>
      <w:r w:rsidRPr="005D6D5D">
        <w:rPr>
          <w:spacing w:val="-1"/>
          <w:sz w:val="20"/>
          <w:szCs w:val="20"/>
          <w:lang w:val="es-CL"/>
        </w:rPr>
        <w:t>h</w:t>
      </w:r>
      <w:r w:rsidRPr="005D6D5D">
        <w:rPr>
          <w:spacing w:val="-2"/>
          <w:sz w:val="20"/>
          <w:szCs w:val="20"/>
          <w:lang w:val="es-CL"/>
        </w:rPr>
        <w:t>i</w:t>
      </w:r>
      <w:r w:rsidRPr="005D6D5D">
        <w:rPr>
          <w:sz w:val="20"/>
          <w:szCs w:val="20"/>
          <w:lang w:val="es-CL"/>
        </w:rPr>
        <w:t>b</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24"/>
          <w:sz w:val="20"/>
          <w:szCs w:val="20"/>
          <w:lang w:val="es-CL"/>
        </w:rPr>
        <w:t xml:space="preserve"> </w:t>
      </w:r>
      <w:r w:rsidRPr="005D6D5D">
        <w:rPr>
          <w:sz w:val="20"/>
          <w:szCs w:val="20"/>
          <w:lang w:val="es-CL"/>
        </w:rPr>
        <w:t>ot</w:t>
      </w:r>
      <w:r w:rsidRPr="005D6D5D">
        <w:rPr>
          <w:spacing w:val="-3"/>
          <w:sz w:val="20"/>
          <w:szCs w:val="20"/>
          <w:lang w:val="es-CL"/>
        </w:rPr>
        <w:t>o</w:t>
      </w:r>
      <w:r w:rsidRPr="005D6D5D">
        <w:rPr>
          <w:sz w:val="20"/>
          <w:szCs w:val="20"/>
          <w:lang w:val="es-CL"/>
        </w:rPr>
        <w:t>rg</w:t>
      </w:r>
      <w:r w:rsidRPr="005D6D5D">
        <w:rPr>
          <w:spacing w:val="-1"/>
          <w:sz w:val="20"/>
          <w:szCs w:val="20"/>
          <w:lang w:val="es-CL"/>
        </w:rPr>
        <w:t>a</w:t>
      </w:r>
      <w:r w:rsidRPr="005D6D5D">
        <w:rPr>
          <w:sz w:val="20"/>
          <w:szCs w:val="20"/>
          <w:lang w:val="es-CL"/>
        </w:rPr>
        <w:t>rá</w:t>
      </w:r>
      <w:r w:rsidRPr="005D6D5D">
        <w:rPr>
          <w:spacing w:val="24"/>
          <w:sz w:val="20"/>
          <w:szCs w:val="20"/>
          <w:lang w:val="es-CL"/>
        </w:rPr>
        <w:t xml:space="preserve"> </w:t>
      </w:r>
      <w:r w:rsidRPr="005D6D5D">
        <w:rPr>
          <w:sz w:val="20"/>
          <w:szCs w:val="20"/>
          <w:lang w:val="es-CL"/>
        </w:rPr>
        <w:t>d</w:t>
      </w:r>
      <w:r w:rsidRPr="005D6D5D">
        <w:rPr>
          <w:spacing w:val="-4"/>
          <w:sz w:val="20"/>
          <w:szCs w:val="20"/>
          <w:lang w:val="es-CL"/>
        </w:rPr>
        <w:t>e</w:t>
      </w:r>
      <w:r w:rsidRPr="005D6D5D">
        <w:rPr>
          <w:sz w:val="20"/>
          <w:szCs w:val="20"/>
          <w:lang w:val="es-CL"/>
        </w:rPr>
        <w:t>rec</w:t>
      </w:r>
      <w:r w:rsidRPr="005D6D5D">
        <w:rPr>
          <w:spacing w:val="-1"/>
          <w:sz w:val="20"/>
          <w:szCs w:val="20"/>
          <w:lang w:val="es-CL"/>
        </w:rPr>
        <w:t>h</w:t>
      </w:r>
      <w:r w:rsidRPr="005D6D5D">
        <w:rPr>
          <w:sz w:val="20"/>
          <w:szCs w:val="20"/>
          <w:lang w:val="es-CL"/>
        </w:rPr>
        <w:t>o</w:t>
      </w:r>
      <w:r w:rsidRPr="005D6D5D">
        <w:rPr>
          <w:spacing w:val="24"/>
          <w:sz w:val="20"/>
          <w:szCs w:val="20"/>
          <w:lang w:val="es-CL"/>
        </w:rPr>
        <w:t xml:space="preserve"> </w:t>
      </w:r>
      <w:r w:rsidRPr="005D6D5D">
        <w:rPr>
          <w:sz w:val="20"/>
          <w:szCs w:val="20"/>
          <w:lang w:val="es-CL"/>
        </w:rPr>
        <w:t>a</w:t>
      </w:r>
      <w:r w:rsidRPr="005D6D5D">
        <w:rPr>
          <w:spacing w:val="24"/>
          <w:sz w:val="20"/>
          <w:szCs w:val="20"/>
          <w:lang w:val="es-CL"/>
        </w:rPr>
        <w:t xml:space="preserve"> </w:t>
      </w:r>
      <w:r w:rsidRPr="005D6D5D">
        <w:rPr>
          <w:spacing w:val="-1"/>
          <w:sz w:val="20"/>
          <w:szCs w:val="20"/>
          <w:lang w:val="es-CL"/>
        </w:rPr>
        <w:t>E</w:t>
      </w:r>
      <w:r w:rsidRPr="005D6D5D">
        <w:rPr>
          <w:spacing w:val="-2"/>
          <w:sz w:val="20"/>
          <w:szCs w:val="20"/>
          <w:lang w:val="es-CL"/>
        </w:rPr>
        <w:t>N</w:t>
      </w:r>
      <w:r w:rsidRPr="005D6D5D">
        <w:rPr>
          <w:spacing w:val="-1"/>
          <w:sz w:val="20"/>
          <w:szCs w:val="20"/>
          <w:lang w:val="es-CL"/>
        </w:rPr>
        <w:t>A</w:t>
      </w:r>
      <w:r w:rsidRPr="005D6D5D">
        <w:rPr>
          <w:sz w:val="20"/>
          <w:szCs w:val="20"/>
          <w:lang w:val="es-CL"/>
        </w:rPr>
        <w:t>P</w:t>
      </w:r>
      <w:r w:rsidRPr="005D6D5D">
        <w:rPr>
          <w:spacing w:val="21"/>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ra p</w:t>
      </w:r>
      <w:r w:rsidRPr="005D6D5D">
        <w:rPr>
          <w:spacing w:val="-1"/>
          <w:sz w:val="20"/>
          <w:szCs w:val="20"/>
          <w:lang w:val="es-CL"/>
        </w:rPr>
        <w:t>o</w:t>
      </w:r>
      <w:r w:rsidRPr="005D6D5D">
        <w:rPr>
          <w:sz w:val="20"/>
          <w:szCs w:val="20"/>
          <w:lang w:val="es-CL"/>
        </w:rPr>
        <w:t>n</w:t>
      </w:r>
      <w:r w:rsidRPr="005D6D5D">
        <w:rPr>
          <w:spacing w:val="-1"/>
          <w:sz w:val="20"/>
          <w:szCs w:val="20"/>
          <w:lang w:val="es-CL"/>
        </w:rPr>
        <w:t>e</w:t>
      </w:r>
      <w:r w:rsidRPr="005D6D5D">
        <w:rPr>
          <w:sz w:val="20"/>
          <w:szCs w:val="20"/>
          <w:lang w:val="es-CL"/>
        </w:rPr>
        <w:t>r</w:t>
      </w:r>
      <w:r w:rsidRPr="005D6D5D">
        <w:rPr>
          <w:spacing w:val="37"/>
          <w:sz w:val="20"/>
          <w:szCs w:val="20"/>
          <w:lang w:val="es-CL"/>
        </w:rPr>
        <w:t xml:space="preserve"> </w:t>
      </w:r>
      <w:r w:rsidRPr="005D6D5D">
        <w:rPr>
          <w:sz w:val="20"/>
          <w:szCs w:val="20"/>
          <w:lang w:val="es-CL"/>
        </w:rPr>
        <w:t>t</w:t>
      </w:r>
      <w:r w:rsidRPr="005D6D5D">
        <w:rPr>
          <w:spacing w:val="-3"/>
          <w:sz w:val="20"/>
          <w:szCs w:val="20"/>
          <w:lang w:val="es-CL"/>
        </w:rPr>
        <w:t>é</w:t>
      </w:r>
      <w:r w:rsidRPr="005D6D5D">
        <w:rPr>
          <w:sz w:val="20"/>
          <w:szCs w:val="20"/>
          <w:lang w:val="es-CL"/>
        </w:rPr>
        <w:t>rm</w:t>
      </w:r>
      <w:r w:rsidRPr="005D6D5D">
        <w:rPr>
          <w:spacing w:val="-2"/>
          <w:sz w:val="20"/>
          <w:szCs w:val="20"/>
          <w:lang w:val="es-CL"/>
        </w:rPr>
        <w:t>i</w:t>
      </w:r>
      <w:r w:rsidRPr="005D6D5D">
        <w:rPr>
          <w:sz w:val="20"/>
          <w:szCs w:val="20"/>
          <w:lang w:val="es-CL"/>
        </w:rPr>
        <w:t>no</w:t>
      </w:r>
      <w:r w:rsidRPr="005D6D5D">
        <w:rPr>
          <w:spacing w:val="36"/>
          <w:sz w:val="20"/>
          <w:szCs w:val="20"/>
          <w:lang w:val="es-CL"/>
        </w:rPr>
        <w:t xml:space="preserve"> </w:t>
      </w:r>
      <w:r w:rsidRPr="005D6D5D">
        <w:rPr>
          <w:sz w:val="20"/>
          <w:szCs w:val="20"/>
          <w:lang w:val="es-CL"/>
        </w:rPr>
        <w:t>a</w:t>
      </w:r>
      <w:r w:rsidRPr="005D6D5D">
        <w:rPr>
          <w:spacing w:val="-1"/>
          <w:sz w:val="20"/>
          <w:szCs w:val="20"/>
          <w:lang w:val="es-CL"/>
        </w:rPr>
        <w:t>n</w:t>
      </w:r>
      <w:r w:rsidRPr="005D6D5D">
        <w:rPr>
          <w:sz w:val="20"/>
          <w:szCs w:val="20"/>
          <w:lang w:val="es-CL"/>
        </w:rPr>
        <w:t>t</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p</w:t>
      </w:r>
      <w:r w:rsidRPr="005D6D5D">
        <w:rPr>
          <w:spacing w:val="-1"/>
          <w:sz w:val="20"/>
          <w:szCs w:val="20"/>
          <w:lang w:val="es-CL"/>
        </w:rPr>
        <w:t>a</w:t>
      </w:r>
      <w:r w:rsidRPr="005D6D5D">
        <w:rPr>
          <w:spacing w:val="-3"/>
          <w:sz w:val="20"/>
          <w:szCs w:val="20"/>
          <w:lang w:val="es-CL"/>
        </w:rPr>
        <w:t>d</w:t>
      </w:r>
      <w:r w:rsidRPr="005D6D5D">
        <w:rPr>
          <w:sz w:val="20"/>
          <w:szCs w:val="20"/>
          <w:lang w:val="es-CL"/>
        </w:rPr>
        <w:t>o</w:t>
      </w:r>
      <w:r w:rsidRPr="005D6D5D">
        <w:rPr>
          <w:spacing w:val="36"/>
          <w:sz w:val="20"/>
          <w:szCs w:val="20"/>
          <w:lang w:val="es-CL"/>
        </w:rPr>
        <w:t xml:space="preserve"> </w:t>
      </w:r>
      <w:r w:rsidRPr="005D6D5D">
        <w:rPr>
          <w:spacing w:val="2"/>
          <w:sz w:val="20"/>
          <w:szCs w:val="20"/>
          <w:lang w:val="es-CL"/>
        </w:rPr>
        <w:t>a</w:t>
      </w:r>
      <w:r w:rsidRPr="005D6D5D">
        <w:rPr>
          <w:sz w:val="20"/>
          <w:szCs w:val="20"/>
          <w:lang w:val="es-CL"/>
        </w:rPr>
        <w:t>l</w:t>
      </w:r>
      <w:r w:rsidRPr="005D6D5D">
        <w:rPr>
          <w:spacing w:val="35"/>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trat</w:t>
      </w:r>
      <w:r w:rsidRPr="005D6D5D">
        <w:rPr>
          <w:spacing w:val="-2"/>
          <w:sz w:val="20"/>
          <w:szCs w:val="20"/>
          <w:lang w:val="es-CL"/>
        </w:rPr>
        <w:t>o</w:t>
      </w:r>
      <w:r w:rsidRPr="005D6D5D">
        <w:rPr>
          <w:sz w:val="20"/>
          <w:szCs w:val="20"/>
          <w:lang w:val="es-CL"/>
        </w:rPr>
        <w:t>,</w:t>
      </w:r>
      <w:r w:rsidRPr="005D6D5D">
        <w:rPr>
          <w:spacing w:val="37"/>
          <w:sz w:val="20"/>
          <w:szCs w:val="20"/>
          <w:lang w:val="es-CL"/>
        </w:rPr>
        <w:t xml:space="preserve"> </w:t>
      </w:r>
      <w:r w:rsidRPr="005D6D5D">
        <w:rPr>
          <w:sz w:val="20"/>
          <w:szCs w:val="20"/>
          <w:lang w:val="es-CL"/>
        </w:rPr>
        <w:t>s</w:t>
      </w:r>
      <w:r w:rsidRPr="005D6D5D">
        <w:rPr>
          <w:spacing w:val="-2"/>
          <w:sz w:val="20"/>
          <w:szCs w:val="20"/>
          <w:lang w:val="es-CL"/>
        </w:rPr>
        <w:t>i</w:t>
      </w:r>
      <w:r w:rsidRPr="005D6D5D">
        <w:rPr>
          <w:sz w:val="20"/>
          <w:szCs w:val="20"/>
          <w:lang w:val="es-CL"/>
        </w:rPr>
        <w:t>n</w:t>
      </w:r>
      <w:r w:rsidRPr="005D6D5D">
        <w:rPr>
          <w:spacing w:val="34"/>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37"/>
          <w:sz w:val="20"/>
          <w:szCs w:val="20"/>
          <w:lang w:val="es-CL"/>
        </w:rPr>
        <w:t xml:space="preserve"> </w:t>
      </w:r>
      <w:r w:rsidRPr="005D6D5D">
        <w:rPr>
          <w:spacing w:val="-3"/>
          <w:sz w:val="20"/>
          <w:szCs w:val="20"/>
          <w:lang w:val="es-CL"/>
        </w:rPr>
        <w:t>e</w:t>
      </w:r>
      <w:r w:rsidRPr="005D6D5D">
        <w:rPr>
          <w:sz w:val="20"/>
          <w:szCs w:val="20"/>
          <w:lang w:val="es-CL"/>
        </w:rPr>
        <w:t>l</w:t>
      </w:r>
      <w:r w:rsidRPr="005D6D5D">
        <w:rPr>
          <w:spacing w:val="35"/>
          <w:sz w:val="20"/>
          <w:szCs w:val="20"/>
          <w:lang w:val="es-CL"/>
        </w:rPr>
        <w:t xml:space="preserve"> </w:t>
      </w:r>
      <w:r w:rsidRPr="005D6D5D">
        <w:rPr>
          <w:spacing w:val="-1"/>
          <w:sz w:val="20"/>
          <w:szCs w:val="20"/>
          <w:lang w:val="es-CL"/>
        </w:rPr>
        <w:t>P</w:t>
      </w:r>
      <w:r w:rsidRPr="005D6D5D">
        <w:rPr>
          <w:sz w:val="20"/>
          <w:szCs w:val="20"/>
          <w:lang w:val="es-CL"/>
        </w:rPr>
        <w:t>ro</w:t>
      </w:r>
      <w:r w:rsidRPr="005D6D5D">
        <w:rPr>
          <w:spacing w:val="-3"/>
          <w:sz w:val="20"/>
          <w:szCs w:val="20"/>
          <w:lang w:val="es-CL"/>
        </w:rPr>
        <w:t>v</w:t>
      </w:r>
      <w:r w:rsidRPr="005D6D5D">
        <w:rPr>
          <w:sz w:val="20"/>
          <w:szCs w:val="20"/>
          <w:lang w:val="es-CL"/>
        </w:rPr>
        <w:t>e</w:t>
      </w:r>
      <w:r w:rsidRPr="005D6D5D">
        <w:rPr>
          <w:spacing w:val="-1"/>
          <w:sz w:val="20"/>
          <w:szCs w:val="20"/>
          <w:lang w:val="es-CL"/>
        </w:rPr>
        <w:t>e</w:t>
      </w:r>
      <w:r w:rsidRPr="005D6D5D">
        <w:rPr>
          <w:sz w:val="20"/>
          <w:szCs w:val="20"/>
          <w:lang w:val="es-CL"/>
        </w:rPr>
        <w:t>d</w:t>
      </w:r>
      <w:r w:rsidRPr="005D6D5D">
        <w:rPr>
          <w:spacing w:val="-1"/>
          <w:sz w:val="20"/>
          <w:szCs w:val="20"/>
          <w:lang w:val="es-CL"/>
        </w:rPr>
        <w:t>o</w:t>
      </w:r>
      <w:r w:rsidRPr="005D6D5D">
        <w:rPr>
          <w:sz w:val="20"/>
          <w:szCs w:val="20"/>
          <w:lang w:val="es-CL"/>
        </w:rPr>
        <w:t>r</w:t>
      </w:r>
      <w:r w:rsidRPr="005D6D5D">
        <w:rPr>
          <w:spacing w:val="37"/>
          <w:sz w:val="20"/>
          <w:szCs w:val="20"/>
          <w:lang w:val="es-CL"/>
        </w:rPr>
        <w:t xml:space="preserve"> </w:t>
      </w:r>
      <w:r w:rsidRPr="005D6D5D">
        <w:rPr>
          <w:sz w:val="20"/>
          <w:szCs w:val="20"/>
          <w:lang w:val="es-CL"/>
        </w:rPr>
        <w:t>p</w:t>
      </w:r>
      <w:r w:rsidRPr="005D6D5D">
        <w:rPr>
          <w:spacing w:val="-1"/>
          <w:sz w:val="20"/>
          <w:szCs w:val="20"/>
          <w:lang w:val="es-CL"/>
        </w:rPr>
        <w:t>u</w:t>
      </w:r>
      <w:r w:rsidRPr="005D6D5D">
        <w:rPr>
          <w:sz w:val="20"/>
          <w:szCs w:val="20"/>
          <w:lang w:val="es-CL"/>
        </w:rPr>
        <w:t>e</w:t>
      </w:r>
      <w:r w:rsidRPr="005D6D5D">
        <w:rPr>
          <w:spacing w:val="-1"/>
          <w:sz w:val="20"/>
          <w:szCs w:val="20"/>
          <w:lang w:val="es-CL"/>
        </w:rPr>
        <w:t>d</w:t>
      </w:r>
      <w:r w:rsidRPr="005D6D5D">
        <w:rPr>
          <w:sz w:val="20"/>
          <w:szCs w:val="20"/>
          <w:lang w:val="es-CL"/>
        </w:rPr>
        <w:t>a</w:t>
      </w:r>
      <w:r w:rsidRPr="005D6D5D">
        <w:rPr>
          <w:spacing w:val="36"/>
          <w:sz w:val="20"/>
          <w:szCs w:val="20"/>
          <w:lang w:val="es-CL"/>
        </w:rPr>
        <w:t xml:space="preserve"> </w:t>
      </w:r>
      <w:r w:rsidRPr="005D6D5D">
        <w:rPr>
          <w:sz w:val="20"/>
          <w:szCs w:val="20"/>
          <w:lang w:val="es-CL"/>
        </w:rPr>
        <w:t>rec</w:t>
      </w:r>
      <w:r w:rsidRPr="005D6D5D">
        <w:rPr>
          <w:spacing w:val="-2"/>
          <w:sz w:val="20"/>
          <w:szCs w:val="20"/>
          <w:lang w:val="es-CL"/>
        </w:rPr>
        <w:t>l</w:t>
      </w:r>
      <w:r w:rsidRPr="005D6D5D">
        <w:rPr>
          <w:spacing w:val="2"/>
          <w:sz w:val="20"/>
          <w:szCs w:val="20"/>
          <w:lang w:val="es-CL"/>
        </w:rPr>
        <w:t>a</w:t>
      </w:r>
      <w:r w:rsidRPr="005D6D5D">
        <w:rPr>
          <w:sz w:val="20"/>
          <w:szCs w:val="20"/>
          <w:lang w:val="es-CL"/>
        </w:rPr>
        <w:t>mar</w:t>
      </w:r>
      <w:r w:rsidRPr="005D6D5D">
        <w:rPr>
          <w:spacing w:val="37"/>
          <w:sz w:val="20"/>
          <w:szCs w:val="20"/>
          <w:lang w:val="es-CL"/>
        </w:rPr>
        <w:t xml:space="preserve"> </w:t>
      </w:r>
      <w:r w:rsidRPr="005D6D5D">
        <w:rPr>
          <w:spacing w:val="-2"/>
          <w:sz w:val="20"/>
          <w:szCs w:val="20"/>
          <w:lang w:val="es-CL"/>
        </w:rPr>
        <w:t>i</w:t>
      </w:r>
      <w:r w:rsidRPr="005D6D5D">
        <w:rPr>
          <w:sz w:val="20"/>
          <w:szCs w:val="20"/>
          <w:lang w:val="es-CL"/>
        </w:rPr>
        <w:t>n</w:t>
      </w:r>
      <w:r w:rsidRPr="005D6D5D">
        <w:rPr>
          <w:spacing w:val="-1"/>
          <w:sz w:val="20"/>
          <w:szCs w:val="20"/>
          <w:lang w:val="es-CL"/>
        </w:rPr>
        <w:t>d</w:t>
      </w:r>
      <w:r w:rsidRPr="005D6D5D">
        <w:rPr>
          <w:sz w:val="20"/>
          <w:szCs w:val="20"/>
          <w:lang w:val="es-CL"/>
        </w:rPr>
        <w:t>emn</w:t>
      </w:r>
      <w:r w:rsidRPr="005D6D5D">
        <w:rPr>
          <w:spacing w:val="-1"/>
          <w:sz w:val="20"/>
          <w:szCs w:val="20"/>
          <w:lang w:val="es-CL"/>
        </w:rPr>
        <w:t>i</w:t>
      </w:r>
      <w:r w:rsidRPr="005D6D5D">
        <w:rPr>
          <w:spacing w:val="-3"/>
          <w:sz w:val="20"/>
          <w:szCs w:val="20"/>
          <w:lang w:val="es-CL"/>
        </w:rPr>
        <w:t>z</w:t>
      </w:r>
      <w:r w:rsidRPr="005D6D5D">
        <w:rPr>
          <w:sz w:val="20"/>
          <w:szCs w:val="20"/>
          <w:lang w:val="es-CL"/>
        </w:rPr>
        <w:t>ac</w:t>
      </w:r>
      <w:r w:rsidRPr="005D6D5D">
        <w:rPr>
          <w:spacing w:val="-2"/>
          <w:sz w:val="20"/>
          <w:szCs w:val="20"/>
          <w:lang w:val="es-CL"/>
        </w:rPr>
        <w:t>i</w:t>
      </w:r>
      <w:r w:rsidRPr="005D6D5D">
        <w:rPr>
          <w:sz w:val="20"/>
          <w:szCs w:val="20"/>
          <w:lang w:val="es-CL"/>
        </w:rPr>
        <w:t>ón</w:t>
      </w:r>
      <w:r w:rsidRPr="005D6D5D">
        <w:rPr>
          <w:spacing w:val="36"/>
          <w:sz w:val="20"/>
          <w:szCs w:val="20"/>
          <w:lang w:val="es-CL"/>
        </w:rPr>
        <w:t xml:space="preserve"> </w:t>
      </w:r>
      <w:r w:rsidRPr="005D6D5D">
        <w:rPr>
          <w:sz w:val="20"/>
          <w:szCs w:val="20"/>
          <w:lang w:val="es-CL"/>
        </w:rPr>
        <w:t>o</w:t>
      </w:r>
      <w:r w:rsidRPr="005D6D5D">
        <w:rPr>
          <w:spacing w:val="37"/>
          <w:sz w:val="20"/>
          <w:szCs w:val="20"/>
          <w:lang w:val="es-CL"/>
        </w:rPr>
        <w:t xml:space="preserve"> </w:t>
      </w:r>
      <w:r w:rsidRPr="005D6D5D">
        <w:rPr>
          <w:sz w:val="20"/>
          <w:szCs w:val="20"/>
          <w:lang w:val="es-CL"/>
        </w:rPr>
        <w:t>suma a</w:t>
      </w:r>
      <w:r w:rsidRPr="005D6D5D">
        <w:rPr>
          <w:spacing w:val="-2"/>
          <w:sz w:val="20"/>
          <w:szCs w:val="20"/>
          <w:lang w:val="es-CL"/>
        </w:rPr>
        <w:t>l</w:t>
      </w:r>
      <w:r w:rsidRPr="005D6D5D">
        <w:rPr>
          <w:spacing w:val="1"/>
          <w:sz w:val="20"/>
          <w:szCs w:val="20"/>
          <w:lang w:val="es-CL"/>
        </w:rPr>
        <w:t>g</w:t>
      </w:r>
      <w:r w:rsidRPr="005D6D5D">
        <w:rPr>
          <w:sz w:val="20"/>
          <w:szCs w:val="20"/>
          <w:lang w:val="es-CL"/>
        </w:rPr>
        <w:t>u</w:t>
      </w:r>
      <w:r w:rsidRPr="005D6D5D">
        <w:rPr>
          <w:spacing w:val="-1"/>
          <w:sz w:val="20"/>
          <w:szCs w:val="20"/>
          <w:lang w:val="es-CL"/>
        </w:rPr>
        <w:t>n</w:t>
      </w:r>
      <w:r w:rsidRPr="005D6D5D">
        <w:rPr>
          <w:sz w:val="20"/>
          <w:szCs w:val="20"/>
          <w:lang w:val="es-CL"/>
        </w:rPr>
        <w:t>a p</w:t>
      </w:r>
      <w:r w:rsidRPr="005D6D5D">
        <w:rPr>
          <w:spacing w:val="-3"/>
          <w:sz w:val="20"/>
          <w:szCs w:val="20"/>
          <w:lang w:val="es-CL"/>
        </w:rPr>
        <w:t>o</w:t>
      </w:r>
      <w:r w:rsidRPr="005D6D5D">
        <w:rPr>
          <w:sz w:val="20"/>
          <w:szCs w:val="20"/>
          <w:lang w:val="es-CL"/>
        </w:rPr>
        <w:t>r</w:t>
      </w:r>
      <w:r w:rsidRPr="005D6D5D">
        <w:rPr>
          <w:spacing w:val="1"/>
          <w:sz w:val="20"/>
          <w:szCs w:val="20"/>
          <w:lang w:val="es-CL"/>
        </w:rPr>
        <w:t xml:space="preserve"> </w:t>
      </w:r>
      <w:r w:rsidRPr="005D6D5D">
        <w:rPr>
          <w:sz w:val="20"/>
          <w:szCs w:val="20"/>
          <w:lang w:val="es-CL"/>
        </w:rPr>
        <w:t>d</w:t>
      </w:r>
      <w:r w:rsidRPr="005D6D5D">
        <w:rPr>
          <w:spacing w:val="-2"/>
          <w:sz w:val="20"/>
          <w:szCs w:val="20"/>
          <w:lang w:val="es-CL"/>
        </w:rPr>
        <w:t>i</w:t>
      </w:r>
      <w:r w:rsidRPr="005D6D5D">
        <w:rPr>
          <w:sz w:val="20"/>
          <w:szCs w:val="20"/>
          <w:lang w:val="es-CL"/>
        </w:rPr>
        <w:t>cho</w:t>
      </w:r>
      <w:r w:rsidRPr="005D6D5D">
        <w:rPr>
          <w:spacing w:val="-2"/>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ce</w:t>
      </w:r>
      <w:r w:rsidRPr="005D6D5D">
        <w:rPr>
          <w:spacing w:val="-4"/>
          <w:sz w:val="20"/>
          <w:szCs w:val="20"/>
          <w:lang w:val="es-CL"/>
        </w:rPr>
        <w:t>p</w:t>
      </w:r>
      <w:r w:rsidRPr="005D6D5D">
        <w:rPr>
          <w:sz w:val="20"/>
          <w:szCs w:val="20"/>
          <w:lang w:val="es-CL"/>
        </w:rPr>
        <w:t>to.</w:t>
      </w:r>
    </w:p>
    <w:p w14:paraId="120EF65F" w14:textId="77777777" w:rsidR="009F7525" w:rsidRPr="005D6D5D" w:rsidRDefault="009F7525" w:rsidP="005D6D5D">
      <w:pPr>
        <w:kinsoku w:val="0"/>
        <w:overflowPunct w:val="0"/>
        <w:spacing w:before="2" w:line="120" w:lineRule="exact"/>
        <w:ind w:right="36"/>
        <w:jc w:val="both"/>
        <w:rPr>
          <w:sz w:val="20"/>
          <w:szCs w:val="20"/>
          <w:lang w:val="es-CL"/>
        </w:rPr>
      </w:pPr>
    </w:p>
    <w:p w14:paraId="630E6164" w14:textId="77777777" w:rsidR="009F7525" w:rsidRPr="005D6D5D" w:rsidRDefault="009F7525" w:rsidP="005D6D5D">
      <w:pPr>
        <w:pStyle w:val="Textoindependiente"/>
        <w:kinsoku w:val="0"/>
        <w:overflowPunct w:val="0"/>
        <w:spacing w:line="239" w:lineRule="auto"/>
        <w:ind w:right="36"/>
        <w:jc w:val="both"/>
        <w:rPr>
          <w:sz w:val="20"/>
          <w:szCs w:val="20"/>
          <w:lang w:val="es-CL"/>
        </w:rPr>
      </w:pPr>
      <w:r w:rsidRPr="005D6D5D">
        <w:rPr>
          <w:sz w:val="20"/>
          <w:szCs w:val="20"/>
          <w:lang w:val="es-CL"/>
        </w:rPr>
        <w:t>Lo</w:t>
      </w:r>
      <w:r w:rsidRPr="005D6D5D">
        <w:rPr>
          <w:spacing w:val="40"/>
          <w:sz w:val="20"/>
          <w:szCs w:val="20"/>
          <w:lang w:val="es-CL"/>
        </w:rPr>
        <w:t xml:space="preserve"> </w:t>
      </w:r>
      <w:r w:rsidRPr="005D6D5D">
        <w:rPr>
          <w:sz w:val="20"/>
          <w:szCs w:val="20"/>
          <w:lang w:val="es-CL"/>
        </w:rPr>
        <w:t>a</w:t>
      </w:r>
      <w:r w:rsidRPr="005D6D5D">
        <w:rPr>
          <w:spacing w:val="-1"/>
          <w:sz w:val="20"/>
          <w:szCs w:val="20"/>
          <w:lang w:val="es-CL"/>
        </w:rPr>
        <w:t>n</w:t>
      </w:r>
      <w:r w:rsidRPr="005D6D5D">
        <w:rPr>
          <w:sz w:val="20"/>
          <w:szCs w:val="20"/>
          <w:lang w:val="es-CL"/>
        </w:rPr>
        <w:t>t</w:t>
      </w:r>
      <w:r w:rsidRPr="005D6D5D">
        <w:rPr>
          <w:spacing w:val="-3"/>
          <w:sz w:val="20"/>
          <w:szCs w:val="20"/>
          <w:lang w:val="es-CL"/>
        </w:rPr>
        <w:t>e</w:t>
      </w:r>
      <w:r w:rsidRPr="005D6D5D">
        <w:rPr>
          <w:sz w:val="20"/>
          <w:szCs w:val="20"/>
          <w:lang w:val="es-CL"/>
        </w:rPr>
        <w:t>r</w:t>
      </w:r>
      <w:r w:rsidRPr="005D6D5D">
        <w:rPr>
          <w:spacing w:val="-2"/>
          <w:sz w:val="20"/>
          <w:szCs w:val="20"/>
          <w:lang w:val="es-CL"/>
        </w:rPr>
        <w:t>i</w:t>
      </w:r>
      <w:r w:rsidRPr="005D6D5D">
        <w:rPr>
          <w:sz w:val="20"/>
          <w:szCs w:val="20"/>
          <w:lang w:val="es-CL"/>
        </w:rPr>
        <w:t>or</w:t>
      </w:r>
      <w:r w:rsidRPr="005D6D5D">
        <w:rPr>
          <w:spacing w:val="42"/>
          <w:sz w:val="20"/>
          <w:szCs w:val="20"/>
          <w:lang w:val="es-CL"/>
        </w:rPr>
        <w:t xml:space="preserve"> </w:t>
      </w:r>
      <w:r w:rsidRPr="005D6D5D">
        <w:rPr>
          <w:sz w:val="20"/>
          <w:szCs w:val="20"/>
          <w:lang w:val="es-CL"/>
        </w:rPr>
        <w:t>se</w:t>
      </w:r>
      <w:r w:rsidRPr="005D6D5D">
        <w:rPr>
          <w:spacing w:val="38"/>
          <w:sz w:val="20"/>
          <w:szCs w:val="20"/>
          <w:lang w:val="es-CL"/>
        </w:rPr>
        <w:t xml:space="preserve"> </w:t>
      </w:r>
      <w:r w:rsidRPr="005D6D5D">
        <w:rPr>
          <w:sz w:val="20"/>
          <w:szCs w:val="20"/>
          <w:lang w:val="es-CL"/>
        </w:rPr>
        <w:t>e</w:t>
      </w:r>
      <w:r w:rsidRPr="005D6D5D">
        <w:rPr>
          <w:spacing w:val="-1"/>
          <w:sz w:val="20"/>
          <w:szCs w:val="20"/>
          <w:lang w:val="es-CL"/>
        </w:rPr>
        <w:t>n</w:t>
      </w:r>
      <w:r w:rsidRPr="005D6D5D">
        <w:rPr>
          <w:sz w:val="20"/>
          <w:szCs w:val="20"/>
          <w:lang w:val="es-CL"/>
        </w:rPr>
        <w:t>te</w:t>
      </w:r>
      <w:r w:rsidRPr="005D6D5D">
        <w:rPr>
          <w:spacing w:val="-1"/>
          <w:sz w:val="20"/>
          <w:szCs w:val="20"/>
          <w:lang w:val="es-CL"/>
        </w:rPr>
        <w:t>n</w:t>
      </w:r>
      <w:r w:rsidRPr="005D6D5D">
        <w:rPr>
          <w:sz w:val="20"/>
          <w:szCs w:val="20"/>
          <w:lang w:val="es-CL"/>
        </w:rPr>
        <w:t>d</w:t>
      </w:r>
      <w:r w:rsidRPr="005D6D5D">
        <w:rPr>
          <w:spacing w:val="-4"/>
          <w:sz w:val="20"/>
          <w:szCs w:val="20"/>
          <w:lang w:val="es-CL"/>
        </w:rPr>
        <w:t>e</w:t>
      </w:r>
      <w:r w:rsidRPr="005D6D5D">
        <w:rPr>
          <w:spacing w:val="-2"/>
          <w:sz w:val="20"/>
          <w:szCs w:val="20"/>
          <w:lang w:val="es-CL"/>
        </w:rPr>
        <w:t>r</w:t>
      </w:r>
      <w:r w:rsidRPr="005D6D5D">
        <w:rPr>
          <w:sz w:val="20"/>
          <w:szCs w:val="20"/>
          <w:lang w:val="es-CL"/>
        </w:rPr>
        <w:t>á</w:t>
      </w:r>
      <w:r w:rsidRPr="005D6D5D">
        <w:rPr>
          <w:spacing w:val="41"/>
          <w:sz w:val="20"/>
          <w:szCs w:val="20"/>
          <w:lang w:val="es-CL"/>
        </w:rPr>
        <w:t xml:space="preserve"> </w:t>
      </w:r>
      <w:r w:rsidRPr="005D6D5D">
        <w:rPr>
          <w:sz w:val="20"/>
          <w:szCs w:val="20"/>
          <w:lang w:val="es-CL"/>
        </w:rPr>
        <w:t>s</w:t>
      </w:r>
      <w:r w:rsidRPr="005D6D5D">
        <w:rPr>
          <w:spacing w:val="-2"/>
          <w:sz w:val="20"/>
          <w:szCs w:val="20"/>
          <w:lang w:val="es-CL"/>
        </w:rPr>
        <w:t>i</w:t>
      </w:r>
      <w:r w:rsidRPr="005D6D5D">
        <w:rPr>
          <w:sz w:val="20"/>
          <w:szCs w:val="20"/>
          <w:lang w:val="es-CL"/>
        </w:rPr>
        <w:t>n</w:t>
      </w:r>
      <w:r w:rsidRPr="005D6D5D">
        <w:rPr>
          <w:spacing w:val="41"/>
          <w:sz w:val="20"/>
          <w:szCs w:val="20"/>
          <w:lang w:val="es-CL"/>
        </w:rPr>
        <w:t xml:space="preserve"> </w:t>
      </w:r>
      <w:r w:rsidRPr="005D6D5D">
        <w:rPr>
          <w:sz w:val="20"/>
          <w:szCs w:val="20"/>
          <w:lang w:val="es-CL"/>
        </w:rPr>
        <w:t>p</w:t>
      </w:r>
      <w:r w:rsidRPr="005D6D5D">
        <w:rPr>
          <w:spacing w:val="-1"/>
          <w:sz w:val="20"/>
          <w:szCs w:val="20"/>
          <w:lang w:val="es-CL"/>
        </w:rPr>
        <w:t>e</w:t>
      </w:r>
      <w:r w:rsidRPr="005D6D5D">
        <w:rPr>
          <w:spacing w:val="-2"/>
          <w:sz w:val="20"/>
          <w:szCs w:val="20"/>
          <w:lang w:val="es-CL"/>
        </w:rPr>
        <w:t>r</w:t>
      </w:r>
      <w:r w:rsidRPr="005D6D5D">
        <w:rPr>
          <w:spacing w:val="1"/>
          <w:sz w:val="20"/>
          <w:szCs w:val="20"/>
          <w:lang w:val="es-CL"/>
        </w:rPr>
        <w:t>j</w:t>
      </w:r>
      <w:r w:rsidRPr="005D6D5D">
        <w:rPr>
          <w:sz w:val="20"/>
          <w:szCs w:val="20"/>
          <w:lang w:val="es-CL"/>
        </w:rPr>
        <w:t>u</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41"/>
          <w:sz w:val="20"/>
          <w:szCs w:val="20"/>
          <w:lang w:val="es-CL"/>
        </w:rPr>
        <w:t xml:space="preserve"> </w:t>
      </w:r>
      <w:r w:rsidRPr="005D6D5D">
        <w:rPr>
          <w:sz w:val="20"/>
          <w:szCs w:val="20"/>
          <w:lang w:val="es-CL"/>
        </w:rPr>
        <w:t>de</w:t>
      </w:r>
      <w:r w:rsidRPr="005D6D5D">
        <w:rPr>
          <w:spacing w:val="41"/>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38"/>
          <w:sz w:val="20"/>
          <w:szCs w:val="20"/>
          <w:lang w:val="es-CL"/>
        </w:rPr>
        <w:t xml:space="preserve"> </w:t>
      </w:r>
      <w:r w:rsidRPr="005D6D5D">
        <w:rPr>
          <w:sz w:val="20"/>
          <w:szCs w:val="20"/>
          <w:lang w:val="es-CL"/>
        </w:rPr>
        <w:t>fa</w:t>
      </w:r>
      <w:r w:rsidRPr="005D6D5D">
        <w:rPr>
          <w:spacing w:val="-3"/>
          <w:sz w:val="20"/>
          <w:szCs w:val="20"/>
          <w:lang w:val="es-CL"/>
        </w:rPr>
        <w:t>c</w:t>
      </w:r>
      <w:r w:rsidRPr="005D6D5D">
        <w:rPr>
          <w:sz w:val="20"/>
          <w:szCs w:val="20"/>
          <w:lang w:val="es-CL"/>
        </w:rPr>
        <w:t>u</w:t>
      </w:r>
      <w:r w:rsidRPr="005D6D5D">
        <w:rPr>
          <w:spacing w:val="-2"/>
          <w:sz w:val="20"/>
          <w:szCs w:val="20"/>
          <w:lang w:val="es-CL"/>
        </w:rPr>
        <w:t>l</w:t>
      </w:r>
      <w:r w:rsidRPr="005D6D5D">
        <w:rPr>
          <w:sz w:val="20"/>
          <w:szCs w:val="20"/>
          <w:lang w:val="es-CL"/>
        </w:rPr>
        <w:t>tad</w:t>
      </w:r>
      <w:r w:rsidRPr="005D6D5D">
        <w:rPr>
          <w:spacing w:val="40"/>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l</w:t>
      </w:r>
      <w:r w:rsidRPr="005D6D5D">
        <w:rPr>
          <w:spacing w:val="40"/>
          <w:sz w:val="20"/>
          <w:szCs w:val="20"/>
          <w:lang w:val="es-CL"/>
        </w:rPr>
        <w:t xml:space="preserve"> </w:t>
      </w:r>
      <w:r w:rsidRPr="005D6D5D">
        <w:rPr>
          <w:spacing w:val="-1"/>
          <w:sz w:val="20"/>
          <w:szCs w:val="20"/>
          <w:lang w:val="es-CL"/>
        </w:rPr>
        <w:t>P</w:t>
      </w:r>
      <w:r w:rsidRPr="005D6D5D">
        <w:rPr>
          <w:sz w:val="20"/>
          <w:szCs w:val="20"/>
          <w:lang w:val="es-CL"/>
        </w:rPr>
        <w:t>ro</w:t>
      </w:r>
      <w:r w:rsidRPr="005D6D5D">
        <w:rPr>
          <w:spacing w:val="-3"/>
          <w:sz w:val="20"/>
          <w:szCs w:val="20"/>
          <w:lang w:val="es-CL"/>
        </w:rPr>
        <w:t>v</w:t>
      </w:r>
      <w:r w:rsidRPr="005D6D5D">
        <w:rPr>
          <w:sz w:val="20"/>
          <w:szCs w:val="20"/>
          <w:lang w:val="es-CL"/>
        </w:rPr>
        <w:t>e</w:t>
      </w:r>
      <w:r w:rsidRPr="005D6D5D">
        <w:rPr>
          <w:spacing w:val="-1"/>
          <w:sz w:val="20"/>
          <w:szCs w:val="20"/>
          <w:lang w:val="es-CL"/>
        </w:rPr>
        <w:t>e</w:t>
      </w:r>
      <w:r w:rsidRPr="005D6D5D">
        <w:rPr>
          <w:sz w:val="20"/>
          <w:szCs w:val="20"/>
          <w:lang w:val="es-CL"/>
        </w:rPr>
        <w:t>d</w:t>
      </w:r>
      <w:r w:rsidRPr="005D6D5D">
        <w:rPr>
          <w:spacing w:val="-1"/>
          <w:sz w:val="20"/>
          <w:szCs w:val="20"/>
          <w:lang w:val="es-CL"/>
        </w:rPr>
        <w:t>o</w:t>
      </w:r>
      <w:r w:rsidRPr="005D6D5D">
        <w:rPr>
          <w:sz w:val="20"/>
          <w:szCs w:val="20"/>
          <w:lang w:val="es-CL"/>
        </w:rPr>
        <w:t>r</w:t>
      </w:r>
      <w:r w:rsidRPr="005D6D5D">
        <w:rPr>
          <w:spacing w:val="42"/>
          <w:sz w:val="20"/>
          <w:szCs w:val="20"/>
          <w:lang w:val="es-CL"/>
        </w:rPr>
        <w:t xml:space="preserve"> </w:t>
      </w:r>
      <w:r w:rsidRPr="005D6D5D">
        <w:rPr>
          <w:sz w:val="20"/>
          <w:szCs w:val="20"/>
          <w:lang w:val="es-CL"/>
        </w:rPr>
        <w:t>en</w:t>
      </w:r>
      <w:r w:rsidRPr="005D6D5D">
        <w:rPr>
          <w:spacing w:val="36"/>
          <w:sz w:val="20"/>
          <w:szCs w:val="20"/>
          <w:lang w:val="es-CL"/>
        </w:rPr>
        <w:t xml:space="preserve"> </w:t>
      </w:r>
      <w:r w:rsidRPr="005D6D5D">
        <w:rPr>
          <w:sz w:val="20"/>
          <w:szCs w:val="20"/>
          <w:lang w:val="es-CL"/>
        </w:rPr>
        <w:t>orden</w:t>
      </w:r>
      <w:r w:rsidRPr="005D6D5D">
        <w:rPr>
          <w:spacing w:val="42"/>
          <w:sz w:val="20"/>
          <w:szCs w:val="20"/>
          <w:lang w:val="es-CL"/>
        </w:rPr>
        <w:t xml:space="preserve"> </w:t>
      </w:r>
      <w:r w:rsidRPr="005D6D5D">
        <w:rPr>
          <w:sz w:val="20"/>
          <w:szCs w:val="20"/>
          <w:lang w:val="es-CL"/>
        </w:rPr>
        <w:t>a</w:t>
      </w:r>
      <w:r w:rsidRPr="005D6D5D">
        <w:rPr>
          <w:spacing w:val="38"/>
          <w:sz w:val="20"/>
          <w:szCs w:val="20"/>
          <w:lang w:val="es-CL"/>
        </w:rPr>
        <w:t xml:space="preserve"> </w:t>
      </w:r>
      <w:r w:rsidRPr="005D6D5D">
        <w:rPr>
          <w:sz w:val="20"/>
          <w:szCs w:val="20"/>
          <w:lang w:val="es-CL"/>
        </w:rPr>
        <w:t>ce</w:t>
      </w:r>
      <w:r w:rsidRPr="005D6D5D">
        <w:rPr>
          <w:spacing w:val="-1"/>
          <w:sz w:val="20"/>
          <w:szCs w:val="20"/>
          <w:lang w:val="es-CL"/>
        </w:rPr>
        <w:t>d</w:t>
      </w:r>
      <w:r w:rsidRPr="005D6D5D">
        <w:rPr>
          <w:sz w:val="20"/>
          <w:szCs w:val="20"/>
          <w:lang w:val="es-CL"/>
        </w:rPr>
        <w:t>er</w:t>
      </w:r>
      <w:r w:rsidRPr="005D6D5D">
        <w:rPr>
          <w:spacing w:val="39"/>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41"/>
          <w:sz w:val="20"/>
          <w:szCs w:val="20"/>
          <w:lang w:val="es-CL"/>
        </w:rPr>
        <w:t xml:space="preserve"> </w:t>
      </w:r>
      <w:r w:rsidRPr="005D6D5D">
        <w:rPr>
          <w:spacing w:val="-3"/>
          <w:sz w:val="20"/>
          <w:szCs w:val="20"/>
          <w:lang w:val="es-CL"/>
        </w:rPr>
        <w:t>c</w:t>
      </w:r>
      <w:r w:rsidRPr="005D6D5D">
        <w:rPr>
          <w:sz w:val="20"/>
          <w:szCs w:val="20"/>
          <w:lang w:val="es-CL"/>
        </w:rPr>
        <w:t>ré</w:t>
      </w:r>
      <w:r w:rsidRPr="005D6D5D">
        <w:rPr>
          <w:spacing w:val="-1"/>
          <w:sz w:val="20"/>
          <w:szCs w:val="20"/>
          <w:lang w:val="es-CL"/>
        </w:rPr>
        <w:t>d</w:t>
      </w:r>
      <w:r w:rsidRPr="005D6D5D">
        <w:rPr>
          <w:spacing w:val="-2"/>
          <w:sz w:val="20"/>
          <w:szCs w:val="20"/>
          <w:lang w:val="es-CL"/>
        </w:rPr>
        <w:t>i</w:t>
      </w:r>
      <w:r w:rsidRPr="005D6D5D">
        <w:rPr>
          <w:sz w:val="20"/>
          <w:szCs w:val="20"/>
          <w:lang w:val="es-CL"/>
        </w:rPr>
        <w:t>tos e</w:t>
      </w:r>
      <w:r w:rsidRPr="005D6D5D">
        <w:rPr>
          <w:spacing w:val="-3"/>
          <w:sz w:val="20"/>
          <w:szCs w:val="20"/>
          <w:lang w:val="es-CL"/>
        </w:rPr>
        <w:t>x</w:t>
      </w:r>
      <w:r w:rsidRPr="005D6D5D">
        <w:rPr>
          <w:sz w:val="20"/>
          <w:szCs w:val="20"/>
          <w:lang w:val="es-CL"/>
        </w:rPr>
        <w:t>presad</w:t>
      </w:r>
      <w:r w:rsidRPr="005D6D5D">
        <w:rPr>
          <w:spacing w:val="-1"/>
          <w:sz w:val="20"/>
          <w:szCs w:val="20"/>
          <w:lang w:val="es-CL"/>
        </w:rPr>
        <w:t>o</w:t>
      </w:r>
      <w:r w:rsidRPr="005D6D5D">
        <w:rPr>
          <w:sz w:val="20"/>
          <w:szCs w:val="20"/>
          <w:lang w:val="es-CL"/>
        </w:rPr>
        <w:t>s</w:t>
      </w:r>
      <w:r w:rsidRPr="005D6D5D">
        <w:rPr>
          <w:spacing w:val="35"/>
          <w:sz w:val="20"/>
          <w:szCs w:val="20"/>
          <w:lang w:val="es-CL"/>
        </w:rPr>
        <w:t xml:space="preserve"> </w:t>
      </w:r>
      <w:r w:rsidRPr="005D6D5D">
        <w:rPr>
          <w:sz w:val="20"/>
          <w:szCs w:val="20"/>
          <w:lang w:val="es-CL"/>
        </w:rPr>
        <w:t>en</w:t>
      </w:r>
      <w:r w:rsidRPr="005D6D5D">
        <w:rPr>
          <w:spacing w:val="34"/>
          <w:sz w:val="20"/>
          <w:szCs w:val="20"/>
          <w:lang w:val="es-CL"/>
        </w:rPr>
        <w:t xml:space="preserve"> </w:t>
      </w:r>
      <w:r w:rsidRPr="005D6D5D">
        <w:rPr>
          <w:spacing w:val="-2"/>
          <w:sz w:val="20"/>
          <w:szCs w:val="20"/>
          <w:lang w:val="es-CL"/>
        </w:rPr>
        <w:t>l</w:t>
      </w:r>
      <w:r w:rsidRPr="005D6D5D">
        <w:rPr>
          <w:sz w:val="20"/>
          <w:szCs w:val="20"/>
          <w:lang w:val="es-CL"/>
        </w:rPr>
        <w:t>as</w:t>
      </w:r>
      <w:r w:rsidRPr="005D6D5D">
        <w:rPr>
          <w:spacing w:val="35"/>
          <w:sz w:val="20"/>
          <w:szCs w:val="20"/>
          <w:lang w:val="es-CL"/>
        </w:rPr>
        <w:t xml:space="preserve"> </w:t>
      </w:r>
      <w:r w:rsidRPr="005D6D5D">
        <w:rPr>
          <w:spacing w:val="3"/>
          <w:sz w:val="20"/>
          <w:szCs w:val="20"/>
          <w:lang w:val="es-CL"/>
        </w:rPr>
        <w:t>f</w:t>
      </w:r>
      <w:r w:rsidRPr="005D6D5D">
        <w:rPr>
          <w:sz w:val="20"/>
          <w:szCs w:val="20"/>
          <w:lang w:val="es-CL"/>
        </w:rPr>
        <w:t>a</w:t>
      </w:r>
      <w:r w:rsidRPr="005D6D5D">
        <w:rPr>
          <w:spacing w:val="-3"/>
          <w:sz w:val="20"/>
          <w:szCs w:val="20"/>
          <w:lang w:val="es-CL"/>
        </w:rPr>
        <w:t>c</w:t>
      </w:r>
      <w:r w:rsidRPr="005D6D5D">
        <w:rPr>
          <w:sz w:val="20"/>
          <w:szCs w:val="20"/>
          <w:lang w:val="es-CL"/>
        </w:rPr>
        <w:t>turas</w:t>
      </w:r>
      <w:r w:rsidRPr="005D6D5D">
        <w:rPr>
          <w:spacing w:val="33"/>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34"/>
          <w:sz w:val="20"/>
          <w:szCs w:val="20"/>
          <w:lang w:val="es-CL"/>
        </w:rPr>
        <w:t xml:space="preserve"> </w:t>
      </w:r>
      <w:r w:rsidRPr="005D6D5D">
        <w:rPr>
          <w:spacing w:val="-3"/>
          <w:sz w:val="20"/>
          <w:szCs w:val="20"/>
          <w:lang w:val="es-CL"/>
        </w:rPr>
        <w:t>e</w:t>
      </w:r>
      <w:r w:rsidRPr="005D6D5D">
        <w:rPr>
          <w:sz w:val="20"/>
          <w:szCs w:val="20"/>
          <w:lang w:val="es-CL"/>
        </w:rPr>
        <w:t>m</w:t>
      </w:r>
      <w:r w:rsidRPr="005D6D5D">
        <w:rPr>
          <w:spacing w:val="-2"/>
          <w:sz w:val="20"/>
          <w:szCs w:val="20"/>
          <w:lang w:val="es-CL"/>
        </w:rPr>
        <w:t>i</w:t>
      </w:r>
      <w:r w:rsidRPr="005D6D5D">
        <w:rPr>
          <w:sz w:val="20"/>
          <w:szCs w:val="20"/>
          <w:lang w:val="es-CL"/>
        </w:rPr>
        <w:t>ta</w:t>
      </w:r>
      <w:r w:rsidRPr="005D6D5D">
        <w:rPr>
          <w:spacing w:val="35"/>
          <w:sz w:val="20"/>
          <w:szCs w:val="20"/>
          <w:lang w:val="es-CL"/>
        </w:rPr>
        <w:t xml:space="preserve"> </w:t>
      </w:r>
      <w:r w:rsidRPr="005D6D5D">
        <w:rPr>
          <w:sz w:val="20"/>
          <w:szCs w:val="20"/>
          <w:lang w:val="es-CL"/>
        </w:rPr>
        <w:t>a</w:t>
      </w:r>
      <w:r w:rsidRPr="005D6D5D">
        <w:rPr>
          <w:spacing w:val="36"/>
          <w:sz w:val="20"/>
          <w:szCs w:val="20"/>
          <w:lang w:val="es-CL"/>
        </w:rPr>
        <w:t xml:space="preserve"> </w:t>
      </w:r>
      <w:r w:rsidRPr="005D6D5D">
        <w:rPr>
          <w:spacing w:val="-4"/>
          <w:sz w:val="20"/>
          <w:szCs w:val="20"/>
          <w:lang w:val="es-CL"/>
        </w:rPr>
        <w:t>E</w:t>
      </w:r>
      <w:r w:rsidRPr="005D6D5D">
        <w:rPr>
          <w:spacing w:val="-2"/>
          <w:sz w:val="20"/>
          <w:szCs w:val="20"/>
          <w:lang w:val="es-CL"/>
        </w:rPr>
        <w:t>N</w:t>
      </w:r>
      <w:r w:rsidRPr="005D6D5D">
        <w:rPr>
          <w:spacing w:val="-1"/>
          <w:sz w:val="20"/>
          <w:szCs w:val="20"/>
          <w:lang w:val="es-CL"/>
        </w:rPr>
        <w:t>AP</w:t>
      </w:r>
      <w:r w:rsidRPr="005D6D5D">
        <w:rPr>
          <w:sz w:val="20"/>
          <w:szCs w:val="20"/>
          <w:lang w:val="es-CL"/>
        </w:rPr>
        <w:t>,</w:t>
      </w:r>
      <w:r w:rsidRPr="005D6D5D">
        <w:rPr>
          <w:spacing w:val="36"/>
          <w:sz w:val="20"/>
          <w:szCs w:val="20"/>
          <w:lang w:val="es-CL"/>
        </w:rPr>
        <w:t xml:space="preserve"> </w:t>
      </w:r>
      <w:r w:rsidRPr="005D6D5D">
        <w:rPr>
          <w:sz w:val="20"/>
          <w:szCs w:val="20"/>
          <w:lang w:val="es-CL"/>
        </w:rPr>
        <w:t>re</w:t>
      </w:r>
      <w:r w:rsidRPr="005D6D5D">
        <w:rPr>
          <w:spacing w:val="-2"/>
          <w:sz w:val="20"/>
          <w:szCs w:val="20"/>
          <w:lang w:val="es-CL"/>
        </w:rPr>
        <w:t>l</w:t>
      </w:r>
      <w:r w:rsidRPr="005D6D5D">
        <w:rPr>
          <w:sz w:val="20"/>
          <w:szCs w:val="20"/>
          <w:lang w:val="es-CL"/>
        </w:rPr>
        <w:t>ac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a</w:t>
      </w:r>
      <w:r w:rsidRPr="005D6D5D">
        <w:rPr>
          <w:spacing w:val="-1"/>
          <w:sz w:val="20"/>
          <w:szCs w:val="20"/>
          <w:lang w:val="es-CL"/>
        </w:rPr>
        <w:t>d</w:t>
      </w:r>
      <w:r w:rsidRPr="005D6D5D">
        <w:rPr>
          <w:sz w:val="20"/>
          <w:szCs w:val="20"/>
          <w:lang w:val="es-CL"/>
        </w:rPr>
        <w:t>as</w:t>
      </w:r>
      <w:r w:rsidRPr="005D6D5D">
        <w:rPr>
          <w:spacing w:val="35"/>
          <w:sz w:val="20"/>
          <w:szCs w:val="20"/>
          <w:lang w:val="es-CL"/>
        </w:rPr>
        <w:t xml:space="preserve"> </w:t>
      </w:r>
      <w:r w:rsidRPr="005D6D5D">
        <w:rPr>
          <w:sz w:val="20"/>
          <w:szCs w:val="20"/>
          <w:lang w:val="es-CL"/>
        </w:rPr>
        <w:t>con</w:t>
      </w:r>
      <w:r w:rsidRPr="005D6D5D">
        <w:rPr>
          <w:spacing w:val="34"/>
          <w:sz w:val="20"/>
          <w:szCs w:val="20"/>
          <w:lang w:val="es-CL"/>
        </w:rPr>
        <w:t xml:space="preserve"> </w:t>
      </w:r>
      <w:r w:rsidRPr="005D6D5D">
        <w:rPr>
          <w:sz w:val="20"/>
          <w:szCs w:val="20"/>
          <w:lang w:val="es-CL"/>
        </w:rPr>
        <w:t>el</w:t>
      </w:r>
      <w:r w:rsidRPr="005D6D5D">
        <w:rPr>
          <w:spacing w:val="34"/>
          <w:sz w:val="20"/>
          <w:szCs w:val="20"/>
          <w:lang w:val="es-CL"/>
        </w:rPr>
        <w:t xml:space="preserve"> </w:t>
      </w:r>
      <w:r w:rsidRPr="005D6D5D">
        <w:rPr>
          <w:sz w:val="20"/>
          <w:szCs w:val="20"/>
          <w:lang w:val="es-CL"/>
        </w:rPr>
        <w:t>presente</w:t>
      </w:r>
      <w:r w:rsidRPr="005D6D5D">
        <w:rPr>
          <w:spacing w:val="42"/>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pacing w:val="-2"/>
          <w:sz w:val="20"/>
          <w:szCs w:val="20"/>
          <w:lang w:val="es-CL"/>
        </w:rPr>
        <w:t>t</w:t>
      </w:r>
      <w:r w:rsidRPr="005D6D5D">
        <w:rPr>
          <w:sz w:val="20"/>
          <w:szCs w:val="20"/>
          <w:lang w:val="es-CL"/>
        </w:rPr>
        <w:t>rat</w:t>
      </w:r>
      <w:r w:rsidRPr="005D6D5D">
        <w:rPr>
          <w:spacing w:val="-2"/>
          <w:sz w:val="20"/>
          <w:szCs w:val="20"/>
          <w:lang w:val="es-CL"/>
        </w:rPr>
        <w:t>o</w:t>
      </w:r>
      <w:r w:rsidRPr="005D6D5D">
        <w:rPr>
          <w:sz w:val="20"/>
          <w:szCs w:val="20"/>
          <w:lang w:val="es-CL"/>
        </w:rPr>
        <w:t>,</w:t>
      </w:r>
      <w:r w:rsidRPr="005D6D5D">
        <w:rPr>
          <w:spacing w:val="35"/>
          <w:sz w:val="20"/>
          <w:szCs w:val="20"/>
          <w:lang w:val="es-CL"/>
        </w:rPr>
        <w:t xml:space="preserve"> </w:t>
      </w:r>
      <w:r w:rsidRPr="005D6D5D">
        <w:rPr>
          <w:sz w:val="20"/>
          <w:szCs w:val="20"/>
          <w:lang w:val="es-CL"/>
        </w:rPr>
        <w:t>de co</w:t>
      </w:r>
      <w:r w:rsidRPr="005D6D5D">
        <w:rPr>
          <w:spacing w:val="-4"/>
          <w:sz w:val="20"/>
          <w:szCs w:val="20"/>
          <w:lang w:val="es-CL"/>
        </w:rPr>
        <w:t>n</w:t>
      </w:r>
      <w:r w:rsidRPr="005D6D5D">
        <w:rPr>
          <w:spacing w:val="3"/>
          <w:sz w:val="20"/>
          <w:szCs w:val="20"/>
          <w:lang w:val="es-CL"/>
        </w:rPr>
        <w:t>f</w:t>
      </w:r>
      <w:r w:rsidRPr="005D6D5D">
        <w:rPr>
          <w:sz w:val="20"/>
          <w:szCs w:val="20"/>
          <w:lang w:val="es-CL"/>
        </w:rPr>
        <w:t>o</w:t>
      </w:r>
      <w:r w:rsidRPr="005D6D5D">
        <w:rPr>
          <w:spacing w:val="-2"/>
          <w:sz w:val="20"/>
          <w:szCs w:val="20"/>
          <w:lang w:val="es-CL"/>
        </w:rPr>
        <w:t>r</w:t>
      </w:r>
      <w:r w:rsidRPr="005D6D5D">
        <w:rPr>
          <w:sz w:val="20"/>
          <w:szCs w:val="20"/>
          <w:lang w:val="es-CL"/>
        </w:rPr>
        <w:t>m</w:t>
      </w:r>
      <w:r w:rsidRPr="005D6D5D">
        <w:rPr>
          <w:spacing w:val="-2"/>
          <w:sz w:val="20"/>
          <w:szCs w:val="20"/>
          <w:lang w:val="es-CL"/>
        </w:rPr>
        <w:t>i</w:t>
      </w:r>
      <w:r w:rsidRPr="005D6D5D">
        <w:rPr>
          <w:sz w:val="20"/>
          <w:szCs w:val="20"/>
          <w:lang w:val="es-CL"/>
        </w:rPr>
        <w:t>d</w:t>
      </w:r>
      <w:r w:rsidRPr="005D6D5D">
        <w:rPr>
          <w:spacing w:val="-1"/>
          <w:sz w:val="20"/>
          <w:szCs w:val="20"/>
          <w:lang w:val="es-CL"/>
        </w:rPr>
        <w:t>a</w:t>
      </w:r>
      <w:r w:rsidRPr="005D6D5D">
        <w:rPr>
          <w:sz w:val="20"/>
          <w:szCs w:val="20"/>
          <w:lang w:val="es-CL"/>
        </w:rPr>
        <w:t>d a</w:t>
      </w:r>
      <w:r w:rsidRPr="005D6D5D">
        <w:rPr>
          <w:spacing w:val="-2"/>
          <w:sz w:val="20"/>
          <w:szCs w:val="20"/>
          <w:lang w:val="es-CL"/>
        </w:rPr>
        <w:t xml:space="preserve"> l</w:t>
      </w:r>
      <w:r w:rsidRPr="005D6D5D">
        <w:rPr>
          <w:sz w:val="20"/>
          <w:szCs w:val="20"/>
          <w:lang w:val="es-CL"/>
        </w:rPr>
        <w:t xml:space="preserve">as </w:t>
      </w:r>
      <w:r w:rsidRPr="005D6D5D">
        <w:rPr>
          <w:spacing w:val="1"/>
          <w:sz w:val="20"/>
          <w:szCs w:val="20"/>
          <w:lang w:val="es-CL"/>
        </w:rPr>
        <w:t>d</w:t>
      </w:r>
      <w:r w:rsidRPr="005D6D5D">
        <w:rPr>
          <w:spacing w:val="-2"/>
          <w:sz w:val="20"/>
          <w:szCs w:val="20"/>
          <w:lang w:val="es-CL"/>
        </w:rPr>
        <w:t>i</w:t>
      </w:r>
      <w:r w:rsidRPr="005D6D5D">
        <w:rPr>
          <w:sz w:val="20"/>
          <w:szCs w:val="20"/>
          <w:lang w:val="es-CL"/>
        </w:rPr>
        <w:t>sp</w:t>
      </w:r>
      <w:r w:rsidRPr="005D6D5D">
        <w:rPr>
          <w:spacing w:val="-1"/>
          <w:sz w:val="20"/>
          <w:szCs w:val="20"/>
          <w:lang w:val="es-CL"/>
        </w:rPr>
        <w:t>o</w:t>
      </w:r>
      <w:r w:rsidRPr="005D6D5D">
        <w:rPr>
          <w:spacing w:val="-3"/>
          <w:sz w:val="20"/>
          <w:szCs w:val="20"/>
          <w:lang w:val="es-CL"/>
        </w:rPr>
        <w:t>s</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 xml:space="preserve">es de </w:t>
      </w:r>
      <w:r w:rsidRPr="005D6D5D">
        <w:rPr>
          <w:spacing w:val="-2"/>
          <w:sz w:val="20"/>
          <w:szCs w:val="20"/>
          <w:lang w:val="es-CL"/>
        </w:rPr>
        <w:t>l</w:t>
      </w:r>
      <w:r w:rsidRPr="005D6D5D">
        <w:rPr>
          <w:sz w:val="20"/>
          <w:szCs w:val="20"/>
          <w:lang w:val="es-CL"/>
        </w:rPr>
        <w:t>a Ley</w:t>
      </w:r>
      <w:r w:rsidRPr="005D6D5D">
        <w:rPr>
          <w:spacing w:val="-2"/>
          <w:sz w:val="20"/>
          <w:szCs w:val="20"/>
          <w:lang w:val="es-CL"/>
        </w:rPr>
        <w:t xml:space="preserve"> </w:t>
      </w:r>
      <w:proofErr w:type="spellStart"/>
      <w:r w:rsidRPr="005D6D5D">
        <w:rPr>
          <w:spacing w:val="-2"/>
          <w:sz w:val="20"/>
          <w:szCs w:val="20"/>
          <w:lang w:val="es-CL"/>
        </w:rPr>
        <w:t>N</w:t>
      </w:r>
      <w:r w:rsidRPr="005D6D5D">
        <w:rPr>
          <w:sz w:val="20"/>
          <w:szCs w:val="20"/>
          <w:lang w:val="es-CL"/>
        </w:rPr>
        <w:t>º</w:t>
      </w:r>
      <w:proofErr w:type="spellEnd"/>
      <w:r w:rsidRPr="005D6D5D">
        <w:rPr>
          <w:spacing w:val="2"/>
          <w:sz w:val="20"/>
          <w:szCs w:val="20"/>
          <w:lang w:val="es-CL"/>
        </w:rPr>
        <w:t xml:space="preserve"> </w:t>
      </w:r>
      <w:r w:rsidRPr="005D6D5D">
        <w:rPr>
          <w:spacing w:val="-3"/>
          <w:sz w:val="20"/>
          <w:szCs w:val="20"/>
          <w:lang w:val="es-CL"/>
        </w:rPr>
        <w:t>1</w:t>
      </w:r>
      <w:r w:rsidRPr="005D6D5D">
        <w:rPr>
          <w:sz w:val="20"/>
          <w:szCs w:val="20"/>
          <w:lang w:val="es-CL"/>
        </w:rPr>
        <w:t>9.</w:t>
      </w:r>
      <w:r w:rsidRPr="005D6D5D">
        <w:rPr>
          <w:spacing w:val="-3"/>
          <w:sz w:val="20"/>
          <w:szCs w:val="20"/>
          <w:lang w:val="es-CL"/>
        </w:rPr>
        <w:t>9</w:t>
      </w:r>
      <w:r w:rsidRPr="005D6D5D">
        <w:rPr>
          <w:sz w:val="20"/>
          <w:szCs w:val="20"/>
          <w:lang w:val="es-CL"/>
        </w:rPr>
        <w:t>8</w:t>
      </w:r>
      <w:r w:rsidRPr="005D6D5D">
        <w:rPr>
          <w:spacing w:val="-1"/>
          <w:sz w:val="20"/>
          <w:szCs w:val="20"/>
          <w:lang w:val="es-CL"/>
        </w:rPr>
        <w:t>3</w:t>
      </w:r>
      <w:r w:rsidRPr="005D6D5D">
        <w:rPr>
          <w:sz w:val="20"/>
          <w:szCs w:val="20"/>
          <w:lang w:val="es-CL"/>
        </w:rPr>
        <w:t>.</w:t>
      </w:r>
    </w:p>
    <w:p w14:paraId="5DA3B333" w14:textId="77777777" w:rsidR="009F7525" w:rsidRPr="005D6D5D" w:rsidRDefault="009F7525" w:rsidP="005D6D5D">
      <w:pPr>
        <w:kinsoku w:val="0"/>
        <w:overflowPunct w:val="0"/>
        <w:spacing w:before="1" w:line="170" w:lineRule="exact"/>
        <w:ind w:right="36"/>
        <w:jc w:val="both"/>
        <w:rPr>
          <w:sz w:val="20"/>
          <w:szCs w:val="20"/>
          <w:lang w:val="es-CL"/>
        </w:rPr>
      </w:pPr>
    </w:p>
    <w:p w14:paraId="6C1E8E0E" w14:textId="77777777" w:rsidR="009F7525" w:rsidRPr="005D6D5D" w:rsidRDefault="009F7525" w:rsidP="005D6D5D">
      <w:pPr>
        <w:kinsoku w:val="0"/>
        <w:overflowPunct w:val="0"/>
        <w:spacing w:line="200" w:lineRule="exact"/>
        <w:ind w:right="36"/>
        <w:jc w:val="both"/>
        <w:rPr>
          <w:sz w:val="20"/>
          <w:szCs w:val="20"/>
          <w:lang w:val="es-CL"/>
        </w:rPr>
      </w:pPr>
    </w:p>
    <w:p w14:paraId="6B3CA9D1" w14:textId="77777777" w:rsidR="009F7525" w:rsidRPr="005D6D5D" w:rsidRDefault="009F7525" w:rsidP="000640B0">
      <w:pPr>
        <w:widowControl/>
        <w:numPr>
          <w:ilvl w:val="0"/>
          <w:numId w:val="13"/>
        </w:numPr>
        <w:tabs>
          <w:tab w:val="left" w:pos="1134"/>
        </w:tabs>
        <w:ind w:right="36" w:hanging="720"/>
        <w:jc w:val="both"/>
        <w:rPr>
          <w:b/>
          <w:sz w:val="20"/>
          <w:szCs w:val="20"/>
        </w:rPr>
      </w:pPr>
      <w:r w:rsidRPr="005D6D5D">
        <w:rPr>
          <w:b/>
          <w:sz w:val="20"/>
          <w:szCs w:val="20"/>
        </w:rPr>
        <w:t>ÉTICA DE LAS PARTES</w:t>
      </w:r>
    </w:p>
    <w:p w14:paraId="114BA526" w14:textId="77777777" w:rsidR="009F7525" w:rsidRPr="005D6D5D" w:rsidRDefault="009F7525" w:rsidP="005D6D5D">
      <w:pPr>
        <w:kinsoku w:val="0"/>
        <w:overflowPunct w:val="0"/>
        <w:spacing w:before="16" w:line="240" w:lineRule="exact"/>
        <w:ind w:right="36"/>
        <w:jc w:val="both"/>
        <w:rPr>
          <w:sz w:val="20"/>
          <w:szCs w:val="20"/>
        </w:rPr>
      </w:pPr>
    </w:p>
    <w:p w14:paraId="1E0B5DC7" w14:textId="77777777" w:rsidR="009F7525" w:rsidRPr="005D6D5D" w:rsidRDefault="009F7525" w:rsidP="003952CD">
      <w:pPr>
        <w:pStyle w:val="Textoindependiente"/>
        <w:kinsoku w:val="0"/>
        <w:overflowPunct w:val="0"/>
        <w:ind w:right="36"/>
        <w:jc w:val="both"/>
        <w:rPr>
          <w:sz w:val="20"/>
          <w:szCs w:val="20"/>
          <w:lang w:val="es-CL"/>
        </w:rPr>
      </w:pPr>
      <w:r w:rsidRPr="005D6D5D">
        <w:rPr>
          <w:spacing w:val="-2"/>
          <w:sz w:val="20"/>
          <w:szCs w:val="20"/>
          <w:lang w:val="es-CL"/>
        </w:rPr>
        <w:t>D</w:t>
      </w:r>
      <w:r w:rsidRPr="005D6D5D">
        <w:rPr>
          <w:sz w:val="20"/>
          <w:szCs w:val="20"/>
          <w:lang w:val="es-CL"/>
        </w:rPr>
        <w:t>urante el d</w:t>
      </w:r>
      <w:r w:rsidRPr="005D6D5D">
        <w:rPr>
          <w:spacing w:val="-1"/>
          <w:sz w:val="20"/>
          <w:szCs w:val="20"/>
          <w:lang w:val="es-CL"/>
        </w:rPr>
        <w:t>e</w:t>
      </w:r>
      <w:r w:rsidRPr="005D6D5D">
        <w:rPr>
          <w:sz w:val="20"/>
          <w:szCs w:val="20"/>
          <w:lang w:val="es-CL"/>
        </w:rPr>
        <w:t>sa</w:t>
      </w:r>
      <w:r w:rsidRPr="005D6D5D">
        <w:rPr>
          <w:spacing w:val="-2"/>
          <w:sz w:val="20"/>
          <w:szCs w:val="20"/>
          <w:lang w:val="es-CL"/>
        </w:rPr>
        <w:t>r</w:t>
      </w:r>
      <w:r w:rsidRPr="005D6D5D">
        <w:rPr>
          <w:sz w:val="20"/>
          <w:szCs w:val="20"/>
          <w:lang w:val="es-CL"/>
        </w:rPr>
        <w:t>ro</w:t>
      </w:r>
      <w:r w:rsidRPr="005D6D5D">
        <w:rPr>
          <w:spacing w:val="-2"/>
          <w:sz w:val="20"/>
          <w:szCs w:val="20"/>
          <w:lang w:val="es-CL"/>
        </w:rPr>
        <w:t>ll</w:t>
      </w:r>
      <w:r w:rsidRPr="005D6D5D">
        <w:rPr>
          <w:sz w:val="20"/>
          <w:szCs w:val="20"/>
          <w:lang w:val="es-CL"/>
        </w:rPr>
        <w:t xml:space="preserve">o de </w:t>
      </w:r>
      <w:r w:rsidRPr="005D6D5D">
        <w:rPr>
          <w:spacing w:val="-2"/>
          <w:sz w:val="20"/>
          <w:szCs w:val="20"/>
          <w:lang w:val="es-CL"/>
        </w:rPr>
        <w:t>l</w:t>
      </w:r>
      <w:r w:rsidRPr="005D6D5D">
        <w:rPr>
          <w:sz w:val="20"/>
          <w:szCs w:val="20"/>
          <w:lang w:val="es-CL"/>
        </w:rPr>
        <w:t>a contr</w:t>
      </w:r>
      <w:r w:rsidRPr="005D6D5D">
        <w:rPr>
          <w:spacing w:val="-3"/>
          <w:sz w:val="20"/>
          <w:szCs w:val="20"/>
          <w:lang w:val="es-CL"/>
        </w:rPr>
        <w:t>a</w:t>
      </w:r>
      <w:r w:rsidRPr="005D6D5D">
        <w:rPr>
          <w:sz w:val="20"/>
          <w:szCs w:val="20"/>
          <w:lang w:val="es-CL"/>
        </w:rPr>
        <w:t>tac</w:t>
      </w:r>
      <w:r w:rsidRPr="005D6D5D">
        <w:rPr>
          <w:spacing w:val="-2"/>
          <w:sz w:val="20"/>
          <w:szCs w:val="20"/>
          <w:lang w:val="es-CL"/>
        </w:rPr>
        <w:t>i</w:t>
      </w:r>
      <w:r w:rsidRPr="005D6D5D">
        <w:rPr>
          <w:sz w:val="20"/>
          <w:szCs w:val="20"/>
          <w:lang w:val="es-CL"/>
        </w:rPr>
        <w:t>ó</w:t>
      </w:r>
      <w:r w:rsidRPr="005D6D5D">
        <w:rPr>
          <w:spacing w:val="-1"/>
          <w:sz w:val="20"/>
          <w:szCs w:val="20"/>
          <w:lang w:val="es-CL"/>
        </w:rPr>
        <w:t>n</w:t>
      </w:r>
      <w:r w:rsidRPr="005D6D5D">
        <w:rPr>
          <w:sz w:val="20"/>
          <w:szCs w:val="20"/>
          <w:lang w:val="es-CL"/>
        </w:rPr>
        <w:t>,</w:t>
      </w:r>
      <w:r w:rsidRPr="005D6D5D">
        <w:rPr>
          <w:spacing w:val="2"/>
          <w:sz w:val="20"/>
          <w:szCs w:val="20"/>
          <w:lang w:val="es-CL"/>
        </w:rPr>
        <w:t xml:space="preserve"> </w:t>
      </w:r>
      <w:r w:rsidRPr="005D6D5D">
        <w:rPr>
          <w:spacing w:val="-2"/>
          <w:sz w:val="20"/>
          <w:szCs w:val="20"/>
          <w:lang w:val="es-CL"/>
        </w:rPr>
        <w:t>l</w:t>
      </w:r>
      <w:r w:rsidRPr="005D6D5D">
        <w:rPr>
          <w:sz w:val="20"/>
          <w:szCs w:val="20"/>
          <w:lang w:val="es-CL"/>
        </w:rPr>
        <w:t>as pa</w:t>
      </w:r>
      <w:r w:rsidRPr="005D6D5D">
        <w:rPr>
          <w:spacing w:val="-2"/>
          <w:sz w:val="20"/>
          <w:szCs w:val="20"/>
          <w:lang w:val="es-CL"/>
        </w:rPr>
        <w:t>r</w:t>
      </w:r>
      <w:r w:rsidRPr="005D6D5D">
        <w:rPr>
          <w:sz w:val="20"/>
          <w:szCs w:val="20"/>
          <w:lang w:val="es-CL"/>
        </w:rPr>
        <w:t>t</w:t>
      </w:r>
      <w:r w:rsidRPr="005D6D5D">
        <w:rPr>
          <w:spacing w:val="-3"/>
          <w:sz w:val="20"/>
          <w:szCs w:val="20"/>
          <w:lang w:val="es-CL"/>
        </w:rPr>
        <w:t>e</w:t>
      </w:r>
      <w:r w:rsidRPr="005D6D5D">
        <w:rPr>
          <w:sz w:val="20"/>
          <w:szCs w:val="20"/>
          <w:lang w:val="es-CL"/>
        </w:rPr>
        <w:t>s</w:t>
      </w:r>
      <w:r w:rsidRPr="005D6D5D">
        <w:rPr>
          <w:spacing w:val="1"/>
          <w:sz w:val="20"/>
          <w:szCs w:val="20"/>
          <w:lang w:val="es-CL"/>
        </w:rPr>
        <w:t xml:space="preserve"> </w:t>
      </w:r>
      <w:r w:rsidRPr="005D6D5D">
        <w:rPr>
          <w:sz w:val="20"/>
          <w:szCs w:val="20"/>
          <w:lang w:val="es-CL"/>
        </w:rPr>
        <w:t>eje</w:t>
      </w:r>
      <w:r w:rsidRPr="005D6D5D">
        <w:rPr>
          <w:spacing w:val="-2"/>
          <w:sz w:val="20"/>
          <w:szCs w:val="20"/>
          <w:lang w:val="es-CL"/>
        </w:rPr>
        <w:t>r</w:t>
      </w:r>
      <w:r w:rsidRPr="005D6D5D">
        <w:rPr>
          <w:sz w:val="20"/>
          <w:szCs w:val="20"/>
          <w:lang w:val="es-CL"/>
        </w:rPr>
        <w:t>cerán el</w:t>
      </w:r>
      <w:r w:rsidRPr="005D6D5D">
        <w:rPr>
          <w:spacing w:val="-1"/>
          <w:sz w:val="20"/>
          <w:szCs w:val="20"/>
          <w:lang w:val="es-CL"/>
        </w:rPr>
        <w:t xml:space="preserve"> </w:t>
      </w:r>
      <w:r w:rsidRPr="005D6D5D">
        <w:rPr>
          <w:sz w:val="20"/>
          <w:szCs w:val="20"/>
          <w:lang w:val="es-CL"/>
        </w:rPr>
        <w:t>cu</w:t>
      </w:r>
      <w:r w:rsidRPr="005D6D5D">
        <w:rPr>
          <w:spacing w:val="-2"/>
          <w:sz w:val="20"/>
          <w:szCs w:val="20"/>
          <w:lang w:val="es-CL"/>
        </w:rPr>
        <w:t>i</w:t>
      </w:r>
      <w:r w:rsidRPr="005D6D5D">
        <w:rPr>
          <w:sz w:val="20"/>
          <w:szCs w:val="20"/>
          <w:lang w:val="es-CL"/>
        </w:rPr>
        <w:t>d</w:t>
      </w:r>
      <w:r w:rsidRPr="005D6D5D">
        <w:rPr>
          <w:spacing w:val="-1"/>
          <w:sz w:val="20"/>
          <w:szCs w:val="20"/>
          <w:lang w:val="es-CL"/>
        </w:rPr>
        <w:t>a</w:t>
      </w:r>
      <w:r w:rsidRPr="005D6D5D">
        <w:rPr>
          <w:sz w:val="20"/>
          <w:szCs w:val="20"/>
          <w:lang w:val="es-CL"/>
        </w:rPr>
        <w:t>do y</w:t>
      </w:r>
      <w:r w:rsidRPr="005D6D5D">
        <w:rPr>
          <w:spacing w:val="-2"/>
          <w:sz w:val="20"/>
          <w:szCs w:val="20"/>
          <w:lang w:val="es-CL"/>
        </w:rPr>
        <w:t xml:space="preserve"> </w:t>
      </w:r>
      <w:r w:rsidRPr="005D6D5D">
        <w:rPr>
          <w:sz w:val="20"/>
          <w:szCs w:val="20"/>
          <w:lang w:val="es-CL"/>
        </w:rPr>
        <w:t>d</w:t>
      </w:r>
      <w:r w:rsidRPr="005D6D5D">
        <w:rPr>
          <w:spacing w:val="-2"/>
          <w:sz w:val="20"/>
          <w:szCs w:val="20"/>
          <w:lang w:val="es-CL"/>
        </w:rPr>
        <w:t>ili</w:t>
      </w:r>
      <w:r w:rsidRPr="005D6D5D">
        <w:rPr>
          <w:spacing w:val="1"/>
          <w:sz w:val="20"/>
          <w:szCs w:val="20"/>
          <w:lang w:val="es-CL"/>
        </w:rPr>
        <w:t>g</w:t>
      </w:r>
      <w:r w:rsidRPr="005D6D5D">
        <w:rPr>
          <w:sz w:val="20"/>
          <w:szCs w:val="20"/>
          <w:lang w:val="es-CL"/>
        </w:rPr>
        <w:t>e</w:t>
      </w:r>
      <w:r w:rsidRPr="005D6D5D">
        <w:rPr>
          <w:spacing w:val="-1"/>
          <w:sz w:val="20"/>
          <w:szCs w:val="20"/>
          <w:lang w:val="es-CL"/>
        </w:rPr>
        <w:t>n</w:t>
      </w:r>
      <w:r w:rsidRPr="005D6D5D">
        <w:rPr>
          <w:sz w:val="20"/>
          <w:szCs w:val="20"/>
          <w:lang w:val="es-CL"/>
        </w:rPr>
        <w:t>c</w:t>
      </w:r>
      <w:r w:rsidRPr="005D6D5D">
        <w:rPr>
          <w:spacing w:val="-2"/>
          <w:sz w:val="20"/>
          <w:szCs w:val="20"/>
          <w:lang w:val="es-CL"/>
        </w:rPr>
        <w:t>i</w:t>
      </w:r>
      <w:r w:rsidRPr="005D6D5D">
        <w:rPr>
          <w:sz w:val="20"/>
          <w:szCs w:val="20"/>
          <w:lang w:val="es-CL"/>
        </w:rPr>
        <w:t xml:space="preserve">a </w:t>
      </w:r>
      <w:r w:rsidRPr="005D6D5D">
        <w:rPr>
          <w:spacing w:val="1"/>
          <w:sz w:val="20"/>
          <w:szCs w:val="20"/>
          <w:lang w:val="es-CL"/>
        </w:rPr>
        <w:t>r</w:t>
      </w:r>
      <w:r w:rsidRPr="005D6D5D">
        <w:rPr>
          <w:sz w:val="20"/>
          <w:szCs w:val="20"/>
          <w:lang w:val="es-CL"/>
        </w:rPr>
        <w:t>a</w:t>
      </w:r>
      <w:r w:rsidRPr="005D6D5D">
        <w:rPr>
          <w:spacing w:val="-3"/>
          <w:sz w:val="20"/>
          <w:szCs w:val="20"/>
          <w:lang w:val="es-CL"/>
        </w:rPr>
        <w:t>z</w:t>
      </w:r>
      <w:r w:rsidRPr="005D6D5D">
        <w:rPr>
          <w:sz w:val="20"/>
          <w:szCs w:val="20"/>
          <w:lang w:val="es-CL"/>
        </w:rPr>
        <w:t>o</w:t>
      </w:r>
      <w:r w:rsidRPr="005D6D5D">
        <w:rPr>
          <w:spacing w:val="-1"/>
          <w:sz w:val="20"/>
          <w:szCs w:val="20"/>
          <w:lang w:val="es-CL"/>
        </w:rPr>
        <w:t>n</w:t>
      </w:r>
      <w:r w:rsidRPr="005D6D5D">
        <w:rPr>
          <w:sz w:val="20"/>
          <w:szCs w:val="20"/>
          <w:lang w:val="es-CL"/>
        </w:rPr>
        <w:t>a</w:t>
      </w:r>
      <w:r w:rsidRPr="005D6D5D">
        <w:rPr>
          <w:spacing w:val="-1"/>
          <w:sz w:val="20"/>
          <w:szCs w:val="20"/>
          <w:lang w:val="es-CL"/>
        </w:rPr>
        <w:t>b</w:t>
      </w:r>
      <w:r w:rsidRPr="005D6D5D">
        <w:rPr>
          <w:spacing w:val="-2"/>
          <w:sz w:val="20"/>
          <w:szCs w:val="20"/>
          <w:lang w:val="es-CL"/>
        </w:rPr>
        <w:t>l</w:t>
      </w:r>
      <w:r w:rsidRPr="005D6D5D">
        <w:rPr>
          <w:sz w:val="20"/>
          <w:szCs w:val="20"/>
          <w:lang w:val="es-CL"/>
        </w:rPr>
        <w:t>es con el o</w:t>
      </w:r>
      <w:r w:rsidRPr="005D6D5D">
        <w:rPr>
          <w:spacing w:val="-1"/>
          <w:sz w:val="20"/>
          <w:szCs w:val="20"/>
          <w:lang w:val="es-CL"/>
        </w:rPr>
        <w:t>b</w:t>
      </w:r>
      <w:r w:rsidRPr="005D6D5D">
        <w:rPr>
          <w:spacing w:val="1"/>
          <w:sz w:val="20"/>
          <w:szCs w:val="20"/>
          <w:lang w:val="es-CL"/>
        </w:rPr>
        <w:t>j</w:t>
      </w:r>
      <w:r w:rsidRPr="005D6D5D">
        <w:rPr>
          <w:sz w:val="20"/>
          <w:szCs w:val="20"/>
          <w:lang w:val="es-CL"/>
        </w:rPr>
        <w:t>eto</w:t>
      </w:r>
      <w:r w:rsidRPr="005D6D5D">
        <w:rPr>
          <w:spacing w:val="51"/>
          <w:sz w:val="20"/>
          <w:szCs w:val="20"/>
          <w:lang w:val="es-CL"/>
        </w:rPr>
        <w:t xml:space="preserve"> </w:t>
      </w:r>
      <w:r w:rsidRPr="005D6D5D">
        <w:rPr>
          <w:sz w:val="20"/>
          <w:szCs w:val="20"/>
          <w:lang w:val="es-CL"/>
        </w:rPr>
        <w:t>de</w:t>
      </w:r>
      <w:r w:rsidRPr="005D6D5D">
        <w:rPr>
          <w:spacing w:val="53"/>
          <w:sz w:val="20"/>
          <w:szCs w:val="20"/>
          <w:lang w:val="es-CL"/>
        </w:rPr>
        <w:t xml:space="preserve"> </w:t>
      </w:r>
      <w:r w:rsidRPr="005D6D5D">
        <w:rPr>
          <w:sz w:val="20"/>
          <w:szCs w:val="20"/>
          <w:lang w:val="es-CL"/>
        </w:rPr>
        <w:t>e</w:t>
      </w:r>
      <w:r w:rsidRPr="005D6D5D">
        <w:rPr>
          <w:spacing w:val="-3"/>
          <w:sz w:val="20"/>
          <w:szCs w:val="20"/>
          <w:lang w:val="es-CL"/>
        </w:rPr>
        <w:t>v</w:t>
      </w:r>
      <w:r w:rsidRPr="005D6D5D">
        <w:rPr>
          <w:spacing w:val="-2"/>
          <w:sz w:val="20"/>
          <w:szCs w:val="20"/>
          <w:lang w:val="es-CL"/>
        </w:rPr>
        <w:t>i</w:t>
      </w:r>
      <w:r w:rsidRPr="005D6D5D">
        <w:rPr>
          <w:sz w:val="20"/>
          <w:szCs w:val="20"/>
          <w:lang w:val="es-CL"/>
        </w:rPr>
        <w:t>tar</w:t>
      </w:r>
      <w:r w:rsidRPr="005D6D5D">
        <w:rPr>
          <w:spacing w:val="54"/>
          <w:sz w:val="20"/>
          <w:szCs w:val="20"/>
          <w:lang w:val="es-CL"/>
        </w:rPr>
        <w:t xml:space="preserve"> </w:t>
      </w:r>
      <w:r w:rsidRPr="005D6D5D">
        <w:rPr>
          <w:sz w:val="20"/>
          <w:szCs w:val="20"/>
          <w:lang w:val="es-CL"/>
        </w:rPr>
        <w:t>cu</w:t>
      </w:r>
      <w:r w:rsidRPr="005D6D5D">
        <w:rPr>
          <w:spacing w:val="-1"/>
          <w:sz w:val="20"/>
          <w:szCs w:val="20"/>
          <w:lang w:val="es-CL"/>
        </w:rPr>
        <w:t>a</w:t>
      </w:r>
      <w:r w:rsidRPr="005D6D5D">
        <w:rPr>
          <w:spacing w:val="-4"/>
          <w:sz w:val="20"/>
          <w:szCs w:val="20"/>
          <w:lang w:val="es-CL"/>
        </w:rPr>
        <w:t>l</w:t>
      </w:r>
      <w:r w:rsidRPr="005D6D5D">
        <w:rPr>
          <w:spacing w:val="1"/>
          <w:sz w:val="20"/>
          <w:szCs w:val="20"/>
          <w:lang w:val="es-CL"/>
        </w:rPr>
        <w:t>q</w:t>
      </w:r>
      <w:r w:rsidRPr="005D6D5D">
        <w:rPr>
          <w:sz w:val="20"/>
          <w:szCs w:val="20"/>
          <w:lang w:val="es-CL"/>
        </w:rPr>
        <w:t>u</w:t>
      </w:r>
      <w:r w:rsidRPr="005D6D5D">
        <w:rPr>
          <w:spacing w:val="-2"/>
          <w:sz w:val="20"/>
          <w:szCs w:val="20"/>
          <w:lang w:val="es-CL"/>
        </w:rPr>
        <w:t>i</w:t>
      </w:r>
      <w:r w:rsidRPr="005D6D5D">
        <w:rPr>
          <w:sz w:val="20"/>
          <w:szCs w:val="20"/>
          <w:lang w:val="es-CL"/>
        </w:rPr>
        <w:t>era</w:t>
      </w:r>
      <w:r w:rsidRPr="005D6D5D">
        <w:rPr>
          <w:spacing w:val="53"/>
          <w:sz w:val="20"/>
          <w:szCs w:val="20"/>
          <w:lang w:val="es-CL"/>
        </w:rPr>
        <w:t xml:space="preserve"> </w:t>
      </w:r>
      <w:r w:rsidRPr="005D6D5D">
        <w:rPr>
          <w:sz w:val="20"/>
          <w:szCs w:val="20"/>
          <w:lang w:val="es-CL"/>
        </w:rPr>
        <w:t>acc</w:t>
      </w:r>
      <w:r w:rsidRPr="005D6D5D">
        <w:rPr>
          <w:spacing w:val="-2"/>
          <w:sz w:val="20"/>
          <w:szCs w:val="20"/>
          <w:lang w:val="es-CL"/>
        </w:rPr>
        <w:t>i</w:t>
      </w:r>
      <w:r w:rsidRPr="005D6D5D">
        <w:rPr>
          <w:sz w:val="20"/>
          <w:szCs w:val="20"/>
          <w:lang w:val="es-CL"/>
        </w:rPr>
        <w:t>ón</w:t>
      </w:r>
      <w:r w:rsidRPr="005D6D5D">
        <w:rPr>
          <w:spacing w:val="53"/>
          <w:sz w:val="20"/>
          <w:szCs w:val="20"/>
          <w:lang w:val="es-CL"/>
        </w:rPr>
        <w:t xml:space="preserve"> </w:t>
      </w:r>
      <w:r w:rsidRPr="005D6D5D">
        <w:rPr>
          <w:sz w:val="20"/>
          <w:szCs w:val="20"/>
          <w:lang w:val="es-CL"/>
        </w:rPr>
        <w:t>o</w:t>
      </w:r>
      <w:r w:rsidRPr="005D6D5D">
        <w:rPr>
          <w:spacing w:val="50"/>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d</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54"/>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50"/>
          <w:sz w:val="20"/>
          <w:szCs w:val="20"/>
          <w:lang w:val="es-CL"/>
        </w:rPr>
        <w:t xml:space="preserve"> </w:t>
      </w:r>
      <w:r w:rsidRPr="005D6D5D">
        <w:rPr>
          <w:sz w:val="20"/>
          <w:szCs w:val="20"/>
          <w:lang w:val="es-CL"/>
        </w:rPr>
        <w:t>p</w:t>
      </w:r>
      <w:r w:rsidRPr="005D6D5D">
        <w:rPr>
          <w:spacing w:val="-1"/>
          <w:sz w:val="20"/>
          <w:szCs w:val="20"/>
          <w:lang w:val="es-CL"/>
        </w:rPr>
        <w:t>u</w:t>
      </w:r>
      <w:r w:rsidRPr="005D6D5D">
        <w:rPr>
          <w:sz w:val="20"/>
          <w:szCs w:val="20"/>
          <w:lang w:val="es-CL"/>
        </w:rPr>
        <w:t>e</w:t>
      </w:r>
      <w:r w:rsidRPr="005D6D5D">
        <w:rPr>
          <w:spacing w:val="-1"/>
          <w:sz w:val="20"/>
          <w:szCs w:val="20"/>
          <w:lang w:val="es-CL"/>
        </w:rPr>
        <w:t>d</w:t>
      </w:r>
      <w:r w:rsidRPr="005D6D5D">
        <w:rPr>
          <w:sz w:val="20"/>
          <w:szCs w:val="20"/>
          <w:lang w:val="es-CL"/>
        </w:rPr>
        <w:t>a</w:t>
      </w:r>
      <w:r w:rsidRPr="005D6D5D">
        <w:rPr>
          <w:spacing w:val="53"/>
          <w:sz w:val="20"/>
          <w:szCs w:val="20"/>
          <w:lang w:val="es-CL"/>
        </w:rPr>
        <w:t xml:space="preserve"> </w:t>
      </w:r>
      <w:r w:rsidRPr="005D6D5D">
        <w:rPr>
          <w:spacing w:val="-2"/>
          <w:sz w:val="20"/>
          <w:szCs w:val="20"/>
          <w:lang w:val="es-CL"/>
        </w:rPr>
        <w:t>t</w:t>
      </w:r>
      <w:r w:rsidRPr="005D6D5D">
        <w:rPr>
          <w:sz w:val="20"/>
          <w:szCs w:val="20"/>
          <w:lang w:val="es-CL"/>
        </w:rPr>
        <w:t>e</w:t>
      </w:r>
      <w:r w:rsidRPr="005D6D5D">
        <w:rPr>
          <w:spacing w:val="-1"/>
          <w:sz w:val="20"/>
          <w:szCs w:val="20"/>
          <w:lang w:val="es-CL"/>
        </w:rPr>
        <w:t>n</w:t>
      </w:r>
      <w:r w:rsidRPr="005D6D5D">
        <w:rPr>
          <w:sz w:val="20"/>
          <w:szCs w:val="20"/>
          <w:lang w:val="es-CL"/>
        </w:rPr>
        <w:t>er</w:t>
      </w:r>
      <w:r w:rsidRPr="005D6D5D">
        <w:rPr>
          <w:spacing w:val="54"/>
          <w:sz w:val="20"/>
          <w:szCs w:val="20"/>
          <w:lang w:val="es-CL"/>
        </w:rPr>
        <w:t xml:space="preserve"> </w:t>
      </w:r>
      <w:r w:rsidRPr="005D6D5D">
        <w:rPr>
          <w:sz w:val="20"/>
          <w:szCs w:val="20"/>
          <w:lang w:val="es-CL"/>
        </w:rPr>
        <w:t>c</w:t>
      </w:r>
      <w:r w:rsidRPr="005D6D5D">
        <w:rPr>
          <w:spacing w:val="-3"/>
          <w:sz w:val="20"/>
          <w:szCs w:val="20"/>
          <w:lang w:val="es-CL"/>
        </w:rPr>
        <w:t>o</w:t>
      </w:r>
      <w:r w:rsidRPr="005D6D5D">
        <w:rPr>
          <w:spacing w:val="-2"/>
          <w:sz w:val="20"/>
          <w:szCs w:val="20"/>
          <w:lang w:val="es-CL"/>
        </w:rPr>
        <w:t>m</w:t>
      </w:r>
      <w:r w:rsidRPr="005D6D5D">
        <w:rPr>
          <w:sz w:val="20"/>
          <w:szCs w:val="20"/>
          <w:lang w:val="es-CL"/>
        </w:rPr>
        <w:t>o</w:t>
      </w:r>
      <w:r w:rsidRPr="005D6D5D">
        <w:rPr>
          <w:spacing w:val="53"/>
          <w:sz w:val="20"/>
          <w:szCs w:val="20"/>
          <w:lang w:val="es-CL"/>
        </w:rPr>
        <w:t xml:space="preserve"> </w:t>
      </w:r>
      <w:r w:rsidRPr="005D6D5D">
        <w:rPr>
          <w:sz w:val="20"/>
          <w:szCs w:val="20"/>
          <w:lang w:val="es-CL"/>
        </w:rPr>
        <w:t>res</w:t>
      </w:r>
      <w:r w:rsidRPr="005D6D5D">
        <w:rPr>
          <w:spacing w:val="-1"/>
          <w:sz w:val="20"/>
          <w:szCs w:val="20"/>
          <w:lang w:val="es-CL"/>
        </w:rPr>
        <w:t>u</w:t>
      </w:r>
      <w:r w:rsidRPr="005D6D5D">
        <w:rPr>
          <w:spacing w:val="-2"/>
          <w:sz w:val="20"/>
          <w:szCs w:val="20"/>
          <w:lang w:val="es-CL"/>
        </w:rPr>
        <w:t>l</w:t>
      </w:r>
      <w:r w:rsidRPr="005D6D5D">
        <w:rPr>
          <w:sz w:val="20"/>
          <w:szCs w:val="20"/>
          <w:lang w:val="es-CL"/>
        </w:rPr>
        <w:t>ta</w:t>
      </w:r>
      <w:r w:rsidRPr="005D6D5D">
        <w:rPr>
          <w:spacing w:val="-1"/>
          <w:sz w:val="20"/>
          <w:szCs w:val="20"/>
          <w:lang w:val="es-CL"/>
        </w:rPr>
        <w:t>d</w:t>
      </w:r>
      <w:r w:rsidRPr="005D6D5D">
        <w:rPr>
          <w:sz w:val="20"/>
          <w:szCs w:val="20"/>
          <w:lang w:val="es-CL"/>
        </w:rPr>
        <w:t>o</w:t>
      </w:r>
      <w:r w:rsidRPr="005D6D5D">
        <w:rPr>
          <w:spacing w:val="53"/>
          <w:sz w:val="20"/>
          <w:szCs w:val="20"/>
          <w:lang w:val="es-CL"/>
        </w:rPr>
        <w:t xml:space="preserve"> </w:t>
      </w:r>
      <w:r w:rsidRPr="005D6D5D">
        <w:rPr>
          <w:sz w:val="20"/>
          <w:szCs w:val="20"/>
          <w:lang w:val="es-CL"/>
        </w:rPr>
        <w:t>un</w:t>
      </w:r>
      <w:r w:rsidRPr="005D6D5D">
        <w:rPr>
          <w:spacing w:val="51"/>
          <w:sz w:val="20"/>
          <w:szCs w:val="20"/>
          <w:lang w:val="es-CL"/>
        </w:rPr>
        <w:t xml:space="preserve"> </w:t>
      </w:r>
      <w:r w:rsidRPr="005D6D5D">
        <w:rPr>
          <w:sz w:val="20"/>
          <w:szCs w:val="20"/>
          <w:lang w:val="es-CL"/>
        </w:rPr>
        <w:t>co</w:t>
      </w:r>
      <w:r w:rsidRPr="005D6D5D">
        <w:rPr>
          <w:spacing w:val="-4"/>
          <w:sz w:val="20"/>
          <w:szCs w:val="20"/>
          <w:lang w:val="es-CL"/>
        </w:rPr>
        <w:t>n</w:t>
      </w:r>
      <w:r w:rsidRPr="005D6D5D">
        <w:rPr>
          <w:spacing w:val="3"/>
          <w:sz w:val="20"/>
          <w:szCs w:val="20"/>
          <w:lang w:val="es-CL"/>
        </w:rPr>
        <w:t>f</w:t>
      </w:r>
      <w:r w:rsidRPr="005D6D5D">
        <w:rPr>
          <w:spacing w:val="-2"/>
          <w:sz w:val="20"/>
          <w:szCs w:val="20"/>
          <w:lang w:val="es-CL"/>
        </w:rPr>
        <w:t>li</w:t>
      </w:r>
      <w:r w:rsidRPr="005D6D5D">
        <w:rPr>
          <w:sz w:val="20"/>
          <w:szCs w:val="20"/>
          <w:lang w:val="es-CL"/>
        </w:rPr>
        <w:t>cto</w:t>
      </w:r>
      <w:r w:rsidRPr="005D6D5D">
        <w:rPr>
          <w:spacing w:val="50"/>
          <w:sz w:val="20"/>
          <w:szCs w:val="20"/>
          <w:lang w:val="es-CL"/>
        </w:rPr>
        <w:t xml:space="preserve"> </w:t>
      </w:r>
      <w:r w:rsidRPr="005D6D5D">
        <w:rPr>
          <w:spacing w:val="-3"/>
          <w:sz w:val="20"/>
          <w:szCs w:val="20"/>
          <w:lang w:val="es-CL"/>
        </w:rPr>
        <w:t>d</w:t>
      </w:r>
      <w:r w:rsidRPr="005D6D5D">
        <w:rPr>
          <w:sz w:val="20"/>
          <w:szCs w:val="20"/>
          <w:lang w:val="es-CL"/>
        </w:rPr>
        <w:t xml:space="preserve">e </w:t>
      </w:r>
      <w:r w:rsidRPr="005D6D5D">
        <w:rPr>
          <w:spacing w:val="-2"/>
          <w:sz w:val="20"/>
          <w:szCs w:val="20"/>
          <w:lang w:val="es-CL"/>
        </w:rPr>
        <w:t>i</w:t>
      </w:r>
      <w:r w:rsidRPr="005D6D5D">
        <w:rPr>
          <w:sz w:val="20"/>
          <w:szCs w:val="20"/>
          <w:lang w:val="es-CL"/>
        </w:rPr>
        <w:t>nteres</w:t>
      </w:r>
      <w:r w:rsidRPr="005D6D5D">
        <w:rPr>
          <w:spacing w:val="-1"/>
          <w:sz w:val="20"/>
          <w:szCs w:val="20"/>
          <w:lang w:val="es-CL"/>
        </w:rPr>
        <w:t>e</w:t>
      </w:r>
      <w:r w:rsidRPr="005D6D5D">
        <w:rPr>
          <w:sz w:val="20"/>
          <w:szCs w:val="20"/>
          <w:lang w:val="es-CL"/>
        </w:rPr>
        <w:t>s</w:t>
      </w:r>
      <w:r w:rsidRPr="005D6D5D">
        <w:rPr>
          <w:spacing w:val="44"/>
          <w:sz w:val="20"/>
          <w:szCs w:val="20"/>
          <w:lang w:val="es-CL"/>
        </w:rPr>
        <w:t xml:space="preserve"> </w:t>
      </w:r>
      <w:r w:rsidRPr="005D6D5D">
        <w:rPr>
          <w:sz w:val="20"/>
          <w:szCs w:val="20"/>
          <w:lang w:val="es-CL"/>
        </w:rPr>
        <w:t>con</w:t>
      </w:r>
      <w:r w:rsidRPr="005D6D5D">
        <w:rPr>
          <w:spacing w:val="43"/>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43"/>
          <w:sz w:val="20"/>
          <w:szCs w:val="20"/>
          <w:lang w:val="es-CL"/>
        </w:rPr>
        <w:t xml:space="preserve"> </w:t>
      </w:r>
      <w:r w:rsidRPr="005D6D5D">
        <w:rPr>
          <w:sz w:val="20"/>
          <w:szCs w:val="20"/>
          <w:lang w:val="es-CL"/>
        </w:rPr>
        <w:t>ot</w:t>
      </w:r>
      <w:r w:rsidRPr="005D6D5D">
        <w:rPr>
          <w:spacing w:val="1"/>
          <w:sz w:val="20"/>
          <w:szCs w:val="20"/>
          <w:lang w:val="es-CL"/>
        </w:rPr>
        <w:t>r</w:t>
      </w:r>
      <w:r w:rsidRPr="005D6D5D">
        <w:rPr>
          <w:sz w:val="20"/>
          <w:szCs w:val="20"/>
          <w:lang w:val="es-CL"/>
        </w:rPr>
        <w:t>a</w:t>
      </w:r>
      <w:r w:rsidRPr="005D6D5D">
        <w:rPr>
          <w:spacing w:val="43"/>
          <w:sz w:val="20"/>
          <w:szCs w:val="20"/>
          <w:lang w:val="es-CL"/>
        </w:rPr>
        <w:t xml:space="preserve"> </w:t>
      </w:r>
      <w:r w:rsidRPr="005D6D5D">
        <w:rPr>
          <w:spacing w:val="-3"/>
          <w:sz w:val="20"/>
          <w:szCs w:val="20"/>
          <w:lang w:val="es-CL"/>
        </w:rPr>
        <w:t>p</w:t>
      </w:r>
      <w:r w:rsidRPr="005D6D5D">
        <w:rPr>
          <w:sz w:val="20"/>
          <w:szCs w:val="20"/>
          <w:lang w:val="es-CL"/>
        </w:rPr>
        <w:t>ar</w:t>
      </w:r>
      <w:r w:rsidRPr="005D6D5D">
        <w:rPr>
          <w:spacing w:val="1"/>
          <w:sz w:val="20"/>
          <w:szCs w:val="20"/>
          <w:lang w:val="es-CL"/>
        </w:rPr>
        <w:t>t</w:t>
      </w:r>
      <w:r w:rsidRPr="005D6D5D">
        <w:rPr>
          <w:spacing w:val="-3"/>
          <w:sz w:val="20"/>
          <w:szCs w:val="20"/>
          <w:lang w:val="es-CL"/>
        </w:rPr>
        <w:t>e</w:t>
      </w:r>
      <w:r w:rsidRPr="005D6D5D">
        <w:rPr>
          <w:sz w:val="20"/>
          <w:szCs w:val="20"/>
          <w:lang w:val="es-CL"/>
        </w:rPr>
        <w:t>.</w:t>
      </w:r>
      <w:r w:rsidRPr="005D6D5D">
        <w:rPr>
          <w:spacing w:val="44"/>
          <w:sz w:val="20"/>
          <w:szCs w:val="20"/>
          <w:lang w:val="es-CL"/>
        </w:rPr>
        <w:t xml:space="preserve"> </w:t>
      </w:r>
      <w:r w:rsidRPr="005D6D5D">
        <w:rPr>
          <w:spacing w:val="-1"/>
          <w:sz w:val="20"/>
          <w:szCs w:val="20"/>
          <w:lang w:val="es-CL"/>
        </w:rPr>
        <w:t>E</w:t>
      </w:r>
      <w:r w:rsidRPr="005D6D5D">
        <w:rPr>
          <w:sz w:val="20"/>
          <w:szCs w:val="20"/>
          <w:lang w:val="es-CL"/>
        </w:rPr>
        <w:t>sta</w:t>
      </w:r>
      <w:r w:rsidRPr="005D6D5D">
        <w:rPr>
          <w:spacing w:val="43"/>
          <w:sz w:val="20"/>
          <w:szCs w:val="20"/>
          <w:lang w:val="es-CL"/>
        </w:rPr>
        <w:t xml:space="preserve"> </w:t>
      </w:r>
      <w:r w:rsidRPr="005D6D5D">
        <w:rPr>
          <w:sz w:val="20"/>
          <w:szCs w:val="20"/>
          <w:lang w:val="es-CL"/>
        </w:rPr>
        <w:t>o</w:t>
      </w:r>
      <w:r w:rsidRPr="005D6D5D">
        <w:rPr>
          <w:spacing w:val="-1"/>
          <w:sz w:val="20"/>
          <w:szCs w:val="20"/>
          <w:lang w:val="es-CL"/>
        </w:rPr>
        <w:t>b</w:t>
      </w:r>
      <w:r w:rsidRPr="005D6D5D">
        <w:rPr>
          <w:spacing w:val="-2"/>
          <w:sz w:val="20"/>
          <w:szCs w:val="20"/>
          <w:lang w:val="es-CL"/>
        </w:rPr>
        <w:t>li</w:t>
      </w:r>
      <w:r w:rsidRPr="005D6D5D">
        <w:rPr>
          <w:spacing w:val="1"/>
          <w:sz w:val="20"/>
          <w:szCs w:val="20"/>
          <w:lang w:val="es-CL"/>
        </w:rPr>
        <w:t>g</w:t>
      </w:r>
      <w:r w:rsidRPr="005D6D5D">
        <w:rPr>
          <w:sz w:val="20"/>
          <w:szCs w:val="20"/>
          <w:lang w:val="es-CL"/>
        </w:rPr>
        <w:t>ac</w:t>
      </w:r>
      <w:r w:rsidRPr="005D6D5D">
        <w:rPr>
          <w:spacing w:val="-2"/>
          <w:sz w:val="20"/>
          <w:szCs w:val="20"/>
          <w:lang w:val="es-CL"/>
        </w:rPr>
        <w:t>i</w:t>
      </w:r>
      <w:r w:rsidRPr="005D6D5D">
        <w:rPr>
          <w:sz w:val="20"/>
          <w:szCs w:val="20"/>
          <w:lang w:val="es-CL"/>
        </w:rPr>
        <w:t>ón</w:t>
      </w:r>
      <w:r w:rsidRPr="005D6D5D">
        <w:rPr>
          <w:spacing w:val="44"/>
          <w:sz w:val="20"/>
          <w:szCs w:val="20"/>
          <w:lang w:val="es-CL"/>
        </w:rPr>
        <w:t xml:space="preserve"> </w:t>
      </w:r>
      <w:r w:rsidRPr="005D6D5D">
        <w:rPr>
          <w:sz w:val="20"/>
          <w:szCs w:val="20"/>
          <w:lang w:val="es-CL"/>
        </w:rPr>
        <w:t>compre</w:t>
      </w:r>
      <w:r w:rsidRPr="005D6D5D">
        <w:rPr>
          <w:spacing w:val="-1"/>
          <w:sz w:val="20"/>
          <w:szCs w:val="20"/>
          <w:lang w:val="es-CL"/>
        </w:rPr>
        <w:t>n</w:t>
      </w:r>
      <w:r w:rsidRPr="005D6D5D">
        <w:rPr>
          <w:sz w:val="20"/>
          <w:szCs w:val="20"/>
          <w:lang w:val="es-CL"/>
        </w:rPr>
        <w:t>d</w:t>
      </w:r>
      <w:r w:rsidRPr="005D6D5D">
        <w:rPr>
          <w:spacing w:val="-4"/>
          <w:sz w:val="20"/>
          <w:szCs w:val="20"/>
          <w:lang w:val="es-CL"/>
        </w:rPr>
        <w:t>e</w:t>
      </w:r>
      <w:r w:rsidRPr="005D6D5D">
        <w:rPr>
          <w:sz w:val="20"/>
          <w:szCs w:val="20"/>
          <w:lang w:val="es-CL"/>
        </w:rPr>
        <w:t>rá</w:t>
      </w:r>
      <w:r w:rsidRPr="005D6D5D">
        <w:rPr>
          <w:spacing w:val="43"/>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43"/>
          <w:sz w:val="20"/>
          <w:szCs w:val="20"/>
          <w:lang w:val="es-CL"/>
        </w:rPr>
        <w:t xml:space="preserve"> </w:t>
      </w:r>
      <w:r w:rsidRPr="005D6D5D">
        <w:rPr>
          <w:sz w:val="20"/>
          <w:szCs w:val="20"/>
          <w:lang w:val="es-CL"/>
        </w:rPr>
        <w:t>a</w:t>
      </w:r>
      <w:r w:rsidRPr="005D6D5D">
        <w:rPr>
          <w:spacing w:val="-1"/>
          <w:sz w:val="20"/>
          <w:szCs w:val="20"/>
          <w:lang w:val="es-CL"/>
        </w:rPr>
        <w:t>d</w:t>
      </w:r>
      <w:r w:rsidRPr="005D6D5D">
        <w:rPr>
          <w:sz w:val="20"/>
          <w:szCs w:val="20"/>
          <w:lang w:val="es-CL"/>
        </w:rPr>
        <w:t>o</w:t>
      </w:r>
      <w:r w:rsidRPr="005D6D5D">
        <w:rPr>
          <w:spacing w:val="-1"/>
          <w:sz w:val="20"/>
          <w:szCs w:val="20"/>
          <w:lang w:val="es-CL"/>
        </w:rPr>
        <w:t>p</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45"/>
          <w:sz w:val="20"/>
          <w:szCs w:val="20"/>
          <w:lang w:val="es-CL"/>
        </w:rPr>
        <w:t xml:space="preserve"> </w:t>
      </w:r>
      <w:r w:rsidRPr="005D6D5D">
        <w:rPr>
          <w:sz w:val="20"/>
          <w:szCs w:val="20"/>
          <w:lang w:val="es-CL"/>
        </w:rPr>
        <w:t>de</w:t>
      </w:r>
      <w:r w:rsidRPr="005D6D5D">
        <w:rPr>
          <w:spacing w:val="43"/>
          <w:sz w:val="20"/>
          <w:szCs w:val="20"/>
          <w:lang w:val="es-CL"/>
        </w:rPr>
        <w:t xml:space="preserve"> </w:t>
      </w:r>
      <w:r w:rsidRPr="005D6D5D">
        <w:rPr>
          <w:sz w:val="20"/>
          <w:szCs w:val="20"/>
          <w:lang w:val="es-CL"/>
        </w:rPr>
        <w:t>to</w:t>
      </w:r>
      <w:r w:rsidRPr="005D6D5D">
        <w:rPr>
          <w:spacing w:val="-1"/>
          <w:sz w:val="20"/>
          <w:szCs w:val="20"/>
          <w:lang w:val="es-CL"/>
        </w:rPr>
        <w:t>d</w:t>
      </w:r>
      <w:r w:rsidRPr="005D6D5D">
        <w:rPr>
          <w:sz w:val="20"/>
          <w:szCs w:val="20"/>
          <w:lang w:val="es-CL"/>
        </w:rPr>
        <w:t>as</w:t>
      </w:r>
      <w:r w:rsidRPr="005D6D5D">
        <w:rPr>
          <w:spacing w:val="43"/>
          <w:sz w:val="20"/>
          <w:szCs w:val="20"/>
          <w:lang w:val="es-CL"/>
        </w:rPr>
        <w:t xml:space="preserve"> </w:t>
      </w:r>
      <w:r w:rsidRPr="005D6D5D">
        <w:rPr>
          <w:spacing w:val="-2"/>
          <w:sz w:val="20"/>
          <w:szCs w:val="20"/>
          <w:lang w:val="es-CL"/>
        </w:rPr>
        <w:t>l</w:t>
      </w:r>
      <w:r w:rsidRPr="005D6D5D">
        <w:rPr>
          <w:sz w:val="20"/>
          <w:szCs w:val="20"/>
          <w:lang w:val="es-CL"/>
        </w:rPr>
        <w:t>as</w:t>
      </w:r>
      <w:r w:rsidRPr="005D6D5D">
        <w:rPr>
          <w:spacing w:val="44"/>
          <w:sz w:val="20"/>
          <w:szCs w:val="20"/>
          <w:lang w:val="es-CL"/>
        </w:rPr>
        <w:t xml:space="preserve"> </w:t>
      </w:r>
      <w:r w:rsidRPr="005D6D5D">
        <w:rPr>
          <w:sz w:val="20"/>
          <w:szCs w:val="20"/>
          <w:lang w:val="es-CL"/>
        </w:rPr>
        <w:t>precauc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 n</w:t>
      </w:r>
      <w:r w:rsidRPr="005D6D5D">
        <w:rPr>
          <w:spacing w:val="-1"/>
          <w:sz w:val="20"/>
          <w:szCs w:val="20"/>
          <w:lang w:val="es-CL"/>
        </w:rPr>
        <w:t>e</w:t>
      </w:r>
      <w:r w:rsidRPr="005D6D5D">
        <w:rPr>
          <w:sz w:val="20"/>
          <w:szCs w:val="20"/>
          <w:lang w:val="es-CL"/>
        </w:rPr>
        <w:t>ces</w:t>
      </w:r>
      <w:r w:rsidRPr="005D6D5D">
        <w:rPr>
          <w:spacing w:val="-1"/>
          <w:sz w:val="20"/>
          <w:szCs w:val="20"/>
          <w:lang w:val="es-CL"/>
        </w:rPr>
        <w:t>a</w:t>
      </w:r>
      <w:r w:rsidRPr="005D6D5D">
        <w:rPr>
          <w:sz w:val="20"/>
          <w:szCs w:val="20"/>
          <w:lang w:val="es-CL"/>
        </w:rPr>
        <w:t>r</w:t>
      </w:r>
      <w:r w:rsidRPr="005D6D5D">
        <w:rPr>
          <w:spacing w:val="-2"/>
          <w:sz w:val="20"/>
          <w:szCs w:val="20"/>
          <w:lang w:val="es-CL"/>
        </w:rPr>
        <w:t>i</w:t>
      </w:r>
      <w:r w:rsidRPr="005D6D5D">
        <w:rPr>
          <w:sz w:val="20"/>
          <w:szCs w:val="20"/>
          <w:lang w:val="es-CL"/>
        </w:rPr>
        <w:t>as</w:t>
      </w:r>
      <w:r w:rsidRPr="005D6D5D">
        <w:rPr>
          <w:spacing w:val="29"/>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ra</w:t>
      </w:r>
      <w:r w:rsidRPr="005D6D5D">
        <w:rPr>
          <w:spacing w:val="29"/>
          <w:sz w:val="20"/>
          <w:szCs w:val="20"/>
          <w:lang w:val="es-CL"/>
        </w:rPr>
        <w:t xml:space="preserve"> </w:t>
      </w:r>
      <w:r w:rsidRPr="005D6D5D">
        <w:rPr>
          <w:spacing w:val="-2"/>
          <w:sz w:val="20"/>
          <w:szCs w:val="20"/>
          <w:lang w:val="es-CL"/>
        </w:rPr>
        <w:t>i</w:t>
      </w:r>
      <w:r w:rsidRPr="005D6D5D">
        <w:rPr>
          <w:sz w:val="20"/>
          <w:szCs w:val="20"/>
          <w:lang w:val="es-CL"/>
        </w:rPr>
        <w:t>mp</w:t>
      </w:r>
      <w:r w:rsidRPr="005D6D5D">
        <w:rPr>
          <w:spacing w:val="-1"/>
          <w:sz w:val="20"/>
          <w:szCs w:val="20"/>
          <w:lang w:val="es-CL"/>
        </w:rPr>
        <w:t>e</w:t>
      </w:r>
      <w:r w:rsidRPr="005D6D5D">
        <w:rPr>
          <w:sz w:val="20"/>
          <w:szCs w:val="20"/>
          <w:lang w:val="es-CL"/>
        </w:rPr>
        <w:t>d</w:t>
      </w:r>
      <w:r w:rsidRPr="005D6D5D">
        <w:rPr>
          <w:spacing w:val="-2"/>
          <w:sz w:val="20"/>
          <w:szCs w:val="20"/>
          <w:lang w:val="es-CL"/>
        </w:rPr>
        <w:t>i</w:t>
      </w:r>
      <w:r w:rsidRPr="005D6D5D">
        <w:rPr>
          <w:sz w:val="20"/>
          <w:szCs w:val="20"/>
          <w:lang w:val="es-CL"/>
        </w:rPr>
        <w:t>r</w:t>
      </w:r>
      <w:r w:rsidRPr="005D6D5D">
        <w:rPr>
          <w:spacing w:val="28"/>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29"/>
          <w:sz w:val="20"/>
          <w:szCs w:val="20"/>
          <w:lang w:val="es-CL"/>
        </w:rPr>
        <w:t xml:space="preserve"> </w:t>
      </w:r>
      <w:r w:rsidRPr="005D6D5D">
        <w:rPr>
          <w:sz w:val="20"/>
          <w:szCs w:val="20"/>
          <w:lang w:val="es-CL"/>
        </w:rPr>
        <w:t>su</w:t>
      </w:r>
      <w:r w:rsidRPr="005D6D5D">
        <w:rPr>
          <w:spacing w:val="29"/>
          <w:sz w:val="20"/>
          <w:szCs w:val="20"/>
          <w:lang w:val="es-CL"/>
        </w:rPr>
        <w:t xml:space="preserve"> </w:t>
      </w:r>
      <w:r w:rsidRPr="005D6D5D">
        <w:rPr>
          <w:sz w:val="20"/>
          <w:szCs w:val="20"/>
          <w:lang w:val="es-CL"/>
        </w:rPr>
        <w:t>res</w:t>
      </w:r>
      <w:r w:rsidRPr="005D6D5D">
        <w:rPr>
          <w:spacing w:val="-1"/>
          <w:sz w:val="20"/>
          <w:szCs w:val="20"/>
          <w:lang w:val="es-CL"/>
        </w:rPr>
        <w:t>p</w:t>
      </w:r>
      <w:r w:rsidRPr="005D6D5D">
        <w:rPr>
          <w:sz w:val="20"/>
          <w:szCs w:val="20"/>
          <w:lang w:val="es-CL"/>
        </w:rPr>
        <w:t>ecti</w:t>
      </w:r>
      <w:r w:rsidRPr="005D6D5D">
        <w:rPr>
          <w:spacing w:val="-3"/>
          <w:sz w:val="20"/>
          <w:szCs w:val="20"/>
          <w:lang w:val="es-CL"/>
        </w:rPr>
        <w:t>v</w:t>
      </w:r>
      <w:r w:rsidRPr="005D6D5D">
        <w:rPr>
          <w:sz w:val="20"/>
          <w:szCs w:val="20"/>
          <w:lang w:val="es-CL"/>
        </w:rPr>
        <w:t>o</w:t>
      </w:r>
      <w:r w:rsidRPr="005D6D5D">
        <w:rPr>
          <w:spacing w:val="29"/>
          <w:sz w:val="20"/>
          <w:szCs w:val="20"/>
          <w:lang w:val="es-CL"/>
        </w:rPr>
        <w:t xml:space="preserve"> </w:t>
      </w:r>
      <w:r w:rsidRPr="005D6D5D">
        <w:rPr>
          <w:sz w:val="20"/>
          <w:szCs w:val="20"/>
          <w:lang w:val="es-CL"/>
        </w:rPr>
        <w:t>p</w:t>
      </w:r>
      <w:r w:rsidRPr="005D6D5D">
        <w:rPr>
          <w:spacing w:val="-1"/>
          <w:sz w:val="20"/>
          <w:szCs w:val="20"/>
          <w:lang w:val="es-CL"/>
        </w:rPr>
        <w:t>e</w:t>
      </w:r>
      <w:r w:rsidRPr="005D6D5D">
        <w:rPr>
          <w:sz w:val="20"/>
          <w:szCs w:val="20"/>
          <w:lang w:val="es-CL"/>
        </w:rPr>
        <w:t>rso</w:t>
      </w:r>
      <w:r w:rsidRPr="005D6D5D">
        <w:rPr>
          <w:spacing w:val="-1"/>
          <w:sz w:val="20"/>
          <w:szCs w:val="20"/>
          <w:lang w:val="es-CL"/>
        </w:rPr>
        <w:t>n</w:t>
      </w:r>
      <w:r w:rsidRPr="005D6D5D">
        <w:rPr>
          <w:sz w:val="20"/>
          <w:szCs w:val="20"/>
          <w:lang w:val="es-CL"/>
        </w:rPr>
        <w:t>a</w:t>
      </w:r>
      <w:r w:rsidRPr="005D6D5D">
        <w:rPr>
          <w:spacing w:val="-2"/>
          <w:sz w:val="20"/>
          <w:szCs w:val="20"/>
          <w:lang w:val="es-CL"/>
        </w:rPr>
        <w:t>l</w:t>
      </w:r>
      <w:r w:rsidRPr="005D6D5D">
        <w:rPr>
          <w:sz w:val="20"/>
          <w:szCs w:val="20"/>
          <w:lang w:val="es-CL"/>
        </w:rPr>
        <w:t>,</w:t>
      </w:r>
      <w:r w:rsidRPr="005D6D5D">
        <w:rPr>
          <w:spacing w:val="30"/>
          <w:sz w:val="20"/>
          <w:szCs w:val="20"/>
          <w:lang w:val="es-CL"/>
        </w:rPr>
        <w:t xml:space="preserve"> </w:t>
      </w:r>
      <w:r w:rsidRPr="005D6D5D">
        <w:rPr>
          <w:sz w:val="20"/>
          <w:szCs w:val="20"/>
          <w:lang w:val="es-CL"/>
        </w:rPr>
        <w:t>de</w:t>
      </w:r>
      <w:r w:rsidRPr="005D6D5D">
        <w:rPr>
          <w:spacing w:val="29"/>
          <w:sz w:val="20"/>
          <w:szCs w:val="20"/>
          <w:lang w:val="es-CL"/>
        </w:rPr>
        <w:t xml:space="preserve"> </w:t>
      </w:r>
      <w:r w:rsidRPr="005D6D5D">
        <w:rPr>
          <w:sz w:val="20"/>
          <w:szCs w:val="20"/>
          <w:lang w:val="es-CL"/>
        </w:rPr>
        <w:t>cu</w:t>
      </w:r>
      <w:r w:rsidRPr="005D6D5D">
        <w:rPr>
          <w:spacing w:val="-1"/>
          <w:sz w:val="20"/>
          <w:szCs w:val="20"/>
          <w:lang w:val="es-CL"/>
        </w:rPr>
        <w:t>a</w:t>
      </w:r>
      <w:r w:rsidRPr="005D6D5D">
        <w:rPr>
          <w:spacing w:val="-2"/>
          <w:sz w:val="20"/>
          <w:szCs w:val="20"/>
          <w:lang w:val="es-CL"/>
        </w:rPr>
        <w:t>l</w:t>
      </w:r>
      <w:r w:rsidRPr="005D6D5D">
        <w:rPr>
          <w:spacing w:val="1"/>
          <w:sz w:val="20"/>
          <w:szCs w:val="20"/>
          <w:lang w:val="es-CL"/>
        </w:rPr>
        <w:t>q</w:t>
      </w:r>
      <w:r w:rsidRPr="005D6D5D">
        <w:rPr>
          <w:sz w:val="20"/>
          <w:szCs w:val="20"/>
          <w:lang w:val="es-CL"/>
        </w:rPr>
        <w:t>u</w:t>
      </w:r>
      <w:r w:rsidRPr="005D6D5D">
        <w:rPr>
          <w:spacing w:val="-2"/>
          <w:sz w:val="20"/>
          <w:szCs w:val="20"/>
          <w:lang w:val="es-CL"/>
        </w:rPr>
        <w:t>i</w:t>
      </w:r>
      <w:r w:rsidRPr="005D6D5D">
        <w:rPr>
          <w:sz w:val="20"/>
          <w:szCs w:val="20"/>
          <w:lang w:val="es-CL"/>
        </w:rPr>
        <w:t>er</w:t>
      </w:r>
      <w:r w:rsidRPr="005D6D5D">
        <w:rPr>
          <w:spacing w:val="30"/>
          <w:sz w:val="20"/>
          <w:szCs w:val="20"/>
          <w:lang w:val="es-CL"/>
        </w:rPr>
        <w:t xml:space="preserve"> </w:t>
      </w:r>
      <w:r w:rsidRPr="005D6D5D">
        <w:rPr>
          <w:sz w:val="20"/>
          <w:szCs w:val="20"/>
          <w:lang w:val="es-CL"/>
        </w:rPr>
        <w:t>n</w:t>
      </w:r>
      <w:r w:rsidRPr="005D6D5D">
        <w:rPr>
          <w:spacing w:val="-2"/>
          <w:sz w:val="20"/>
          <w:szCs w:val="20"/>
          <w:lang w:val="es-CL"/>
        </w:rPr>
        <w:t>i</w:t>
      </w:r>
      <w:r w:rsidRPr="005D6D5D">
        <w:rPr>
          <w:spacing w:val="-3"/>
          <w:sz w:val="20"/>
          <w:szCs w:val="20"/>
          <w:lang w:val="es-CL"/>
        </w:rPr>
        <w:t>v</w:t>
      </w:r>
      <w:r w:rsidRPr="005D6D5D">
        <w:rPr>
          <w:spacing w:val="1"/>
          <w:sz w:val="20"/>
          <w:szCs w:val="20"/>
          <w:lang w:val="es-CL"/>
        </w:rPr>
        <w:t>e</w:t>
      </w:r>
      <w:r w:rsidRPr="005D6D5D">
        <w:rPr>
          <w:spacing w:val="-2"/>
          <w:sz w:val="20"/>
          <w:szCs w:val="20"/>
          <w:lang w:val="es-CL"/>
        </w:rPr>
        <w:t>l</w:t>
      </w:r>
      <w:r w:rsidRPr="005D6D5D">
        <w:rPr>
          <w:sz w:val="20"/>
          <w:szCs w:val="20"/>
          <w:lang w:val="es-CL"/>
        </w:rPr>
        <w:t>,</w:t>
      </w:r>
      <w:r w:rsidRPr="005D6D5D">
        <w:rPr>
          <w:spacing w:val="30"/>
          <w:sz w:val="20"/>
          <w:szCs w:val="20"/>
          <w:lang w:val="es-CL"/>
        </w:rPr>
        <w:t xml:space="preserve"> </w:t>
      </w:r>
      <w:r w:rsidRPr="005D6D5D">
        <w:rPr>
          <w:spacing w:val="-2"/>
          <w:sz w:val="20"/>
          <w:szCs w:val="20"/>
          <w:lang w:val="es-CL"/>
        </w:rPr>
        <w:t>i</w:t>
      </w:r>
      <w:r w:rsidRPr="005D6D5D">
        <w:rPr>
          <w:sz w:val="20"/>
          <w:szCs w:val="20"/>
          <w:lang w:val="es-CL"/>
        </w:rPr>
        <w:t>nc</w:t>
      </w:r>
      <w:r w:rsidRPr="005D6D5D">
        <w:rPr>
          <w:spacing w:val="-2"/>
          <w:sz w:val="20"/>
          <w:szCs w:val="20"/>
          <w:lang w:val="es-CL"/>
        </w:rPr>
        <w:t>l</w:t>
      </w:r>
      <w:r w:rsidRPr="005D6D5D">
        <w:rPr>
          <w:sz w:val="20"/>
          <w:szCs w:val="20"/>
          <w:lang w:val="es-CL"/>
        </w:rPr>
        <w:t>u</w:t>
      </w:r>
      <w:r w:rsidRPr="005D6D5D">
        <w:rPr>
          <w:spacing w:val="-2"/>
          <w:sz w:val="20"/>
          <w:szCs w:val="20"/>
          <w:lang w:val="es-CL"/>
        </w:rPr>
        <w:t>i</w:t>
      </w:r>
      <w:r w:rsidRPr="005D6D5D">
        <w:rPr>
          <w:sz w:val="20"/>
          <w:szCs w:val="20"/>
          <w:lang w:val="es-CL"/>
        </w:rPr>
        <w:t>d</w:t>
      </w:r>
      <w:r w:rsidRPr="005D6D5D">
        <w:rPr>
          <w:spacing w:val="-1"/>
          <w:sz w:val="20"/>
          <w:szCs w:val="20"/>
          <w:lang w:val="es-CL"/>
        </w:rPr>
        <w:t>o</w:t>
      </w:r>
      <w:r w:rsidRPr="005D6D5D">
        <w:rPr>
          <w:sz w:val="20"/>
          <w:szCs w:val="20"/>
          <w:lang w:val="es-CL"/>
        </w:rPr>
        <w:t>s</w:t>
      </w:r>
      <w:r w:rsidRPr="005D6D5D">
        <w:rPr>
          <w:spacing w:val="31"/>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29"/>
          <w:sz w:val="20"/>
          <w:szCs w:val="20"/>
          <w:lang w:val="es-CL"/>
        </w:rPr>
        <w:t xml:space="preserve"> </w:t>
      </w:r>
      <w:r w:rsidRPr="005D6D5D">
        <w:rPr>
          <w:spacing w:val="3"/>
          <w:sz w:val="20"/>
          <w:szCs w:val="20"/>
          <w:lang w:val="es-CL"/>
        </w:rPr>
        <w:t>f</w:t>
      </w:r>
      <w:r w:rsidRPr="005D6D5D">
        <w:rPr>
          <w:sz w:val="20"/>
          <w:szCs w:val="20"/>
          <w:lang w:val="es-CL"/>
        </w:rPr>
        <w:t>ami</w:t>
      </w:r>
      <w:r w:rsidRPr="005D6D5D">
        <w:rPr>
          <w:spacing w:val="-2"/>
          <w:sz w:val="20"/>
          <w:szCs w:val="20"/>
          <w:lang w:val="es-CL"/>
        </w:rPr>
        <w:t>li</w:t>
      </w:r>
      <w:r w:rsidRPr="005D6D5D">
        <w:rPr>
          <w:sz w:val="20"/>
          <w:szCs w:val="20"/>
          <w:lang w:val="es-CL"/>
        </w:rPr>
        <w:t>ares</w:t>
      </w:r>
      <w:r w:rsidRPr="005D6D5D">
        <w:rPr>
          <w:spacing w:val="30"/>
          <w:sz w:val="20"/>
          <w:szCs w:val="20"/>
          <w:lang w:val="es-CL"/>
        </w:rPr>
        <w:t xml:space="preserve"> </w:t>
      </w:r>
      <w:r w:rsidRPr="005D6D5D">
        <w:rPr>
          <w:sz w:val="20"/>
          <w:szCs w:val="20"/>
          <w:lang w:val="es-CL"/>
        </w:rPr>
        <w:t>de e</w:t>
      </w:r>
      <w:r w:rsidRPr="005D6D5D">
        <w:rPr>
          <w:spacing w:val="-2"/>
          <w:sz w:val="20"/>
          <w:szCs w:val="20"/>
          <w:lang w:val="es-CL"/>
        </w:rPr>
        <w:t>ll</w:t>
      </w:r>
      <w:r w:rsidRPr="005D6D5D">
        <w:rPr>
          <w:sz w:val="20"/>
          <w:szCs w:val="20"/>
          <w:lang w:val="es-CL"/>
        </w:rPr>
        <w:t>os,</w:t>
      </w:r>
      <w:r w:rsidRPr="005D6D5D">
        <w:rPr>
          <w:spacing w:val="47"/>
          <w:sz w:val="20"/>
          <w:szCs w:val="20"/>
          <w:lang w:val="es-CL"/>
        </w:rPr>
        <w:t xml:space="preserve"> </w:t>
      </w:r>
      <w:r w:rsidRPr="005D6D5D">
        <w:rPr>
          <w:sz w:val="20"/>
          <w:szCs w:val="20"/>
          <w:lang w:val="es-CL"/>
        </w:rPr>
        <w:t>oto</w:t>
      </w:r>
      <w:r w:rsidRPr="005D6D5D">
        <w:rPr>
          <w:spacing w:val="-2"/>
          <w:sz w:val="20"/>
          <w:szCs w:val="20"/>
          <w:lang w:val="es-CL"/>
        </w:rPr>
        <w:t>r</w:t>
      </w:r>
      <w:r w:rsidRPr="005D6D5D">
        <w:rPr>
          <w:sz w:val="20"/>
          <w:szCs w:val="20"/>
          <w:lang w:val="es-CL"/>
        </w:rPr>
        <w:t>g</w:t>
      </w:r>
      <w:r w:rsidRPr="005D6D5D">
        <w:rPr>
          <w:spacing w:val="-1"/>
          <w:sz w:val="20"/>
          <w:szCs w:val="20"/>
          <w:lang w:val="es-CL"/>
        </w:rPr>
        <w:t>u</w:t>
      </w:r>
      <w:r w:rsidRPr="005D6D5D">
        <w:rPr>
          <w:sz w:val="20"/>
          <w:szCs w:val="20"/>
          <w:lang w:val="es-CL"/>
        </w:rPr>
        <w:t>e</w:t>
      </w:r>
      <w:r w:rsidRPr="005D6D5D">
        <w:rPr>
          <w:spacing w:val="-1"/>
          <w:sz w:val="20"/>
          <w:szCs w:val="20"/>
          <w:lang w:val="es-CL"/>
        </w:rPr>
        <w:t>n</w:t>
      </w:r>
      <w:r w:rsidRPr="005D6D5D">
        <w:rPr>
          <w:sz w:val="20"/>
          <w:szCs w:val="20"/>
          <w:lang w:val="es-CL"/>
        </w:rPr>
        <w:t>,</w:t>
      </w:r>
      <w:r w:rsidRPr="005D6D5D">
        <w:rPr>
          <w:spacing w:val="45"/>
          <w:sz w:val="20"/>
          <w:szCs w:val="20"/>
          <w:lang w:val="es-CL"/>
        </w:rPr>
        <w:t xml:space="preserve"> </w:t>
      </w:r>
      <w:r w:rsidRPr="005D6D5D">
        <w:rPr>
          <w:sz w:val="20"/>
          <w:szCs w:val="20"/>
          <w:lang w:val="es-CL"/>
        </w:rPr>
        <w:t>rec</w:t>
      </w:r>
      <w:r w:rsidRPr="005D6D5D">
        <w:rPr>
          <w:spacing w:val="-2"/>
          <w:sz w:val="20"/>
          <w:szCs w:val="20"/>
          <w:lang w:val="es-CL"/>
        </w:rPr>
        <w:t>i</w:t>
      </w:r>
      <w:r w:rsidRPr="005D6D5D">
        <w:rPr>
          <w:sz w:val="20"/>
          <w:szCs w:val="20"/>
          <w:lang w:val="es-CL"/>
        </w:rPr>
        <w:t>b</w:t>
      </w:r>
      <w:r w:rsidRPr="005D6D5D">
        <w:rPr>
          <w:spacing w:val="-1"/>
          <w:sz w:val="20"/>
          <w:szCs w:val="20"/>
          <w:lang w:val="es-CL"/>
        </w:rPr>
        <w:t>a</w:t>
      </w:r>
      <w:r w:rsidRPr="005D6D5D">
        <w:rPr>
          <w:sz w:val="20"/>
          <w:szCs w:val="20"/>
          <w:lang w:val="es-CL"/>
        </w:rPr>
        <w:t>n,</w:t>
      </w:r>
      <w:r w:rsidRPr="005D6D5D">
        <w:rPr>
          <w:spacing w:val="44"/>
          <w:sz w:val="20"/>
          <w:szCs w:val="20"/>
          <w:lang w:val="es-CL"/>
        </w:rPr>
        <w:t xml:space="preserve"> </w:t>
      </w:r>
      <w:r w:rsidRPr="005D6D5D">
        <w:rPr>
          <w:sz w:val="20"/>
          <w:szCs w:val="20"/>
          <w:lang w:val="es-CL"/>
        </w:rPr>
        <w:t>propo</w:t>
      </w:r>
      <w:r w:rsidRPr="005D6D5D">
        <w:rPr>
          <w:spacing w:val="-3"/>
          <w:sz w:val="20"/>
          <w:szCs w:val="20"/>
          <w:lang w:val="es-CL"/>
        </w:rPr>
        <w:t>r</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en</w:t>
      </w:r>
      <w:r w:rsidRPr="005D6D5D">
        <w:rPr>
          <w:spacing w:val="45"/>
          <w:sz w:val="20"/>
          <w:szCs w:val="20"/>
          <w:lang w:val="es-CL"/>
        </w:rPr>
        <w:t xml:space="preserve"> </w:t>
      </w:r>
      <w:r w:rsidRPr="005D6D5D">
        <w:rPr>
          <w:sz w:val="20"/>
          <w:szCs w:val="20"/>
          <w:lang w:val="es-CL"/>
        </w:rPr>
        <w:t>u</w:t>
      </w:r>
      <w:r w:rsidRPr="005D6D5D">
        <w:rPr>
          <w:spacing w:val="46"/>
          <w:sz w:val="20"/>
          <w:szCs w:val="20"/>
          <w:lang w:val="es-CL"/>
        </w:rPr>
        <w:t xml:space="preserve"> </w:t>
      </w:r>
      <w:r w:rsidRPr="005D6D5D">
        <w:rPr>
          <w:spacing w:val="-3"/>
          <w:sz w:val="20"/>
          <w:szCs w:val="20"/>
          <w:lang w:val="es-CL"/>
        </w:rPr>
        <w:t>o</w:t>
      </w:r>
      <w:r w:rsidRPr="005D6D5D">
        <w:rPr>
          <w:sz w:val="20"/>
          <w:szCs w:val="20"/>
          <w:lang w:val="es-CL"/>
        </w:rPr>
        <w:t>fre</w:t>
      </w:r>
      <w:r w:rsidRPr="005D6D5D">
        <w:rPr>
          <w:spacing w:val="-3"/>
          <w:sz w:val="20"/>
          <w:szCs w:val="20"/>
          <w:lang w:val="es-CL"/>
        </w:rPr>
        <w:t>z</w:t>
      </w:r>
      <w:r w:rsidRPr="005D6D5D">
        <w:rPr>
          <w:sz w:val="20"/>
          <w:szCs w:val="20"/>
          <w:lang w:val="es-CL"/>
        </w:rPr>
        <w:t>c</w:t>
      </w:r>
      <w:r w:rsidRPr="005D6D5D">
        <w:rPr>
          <w:spacing w:val="-3"/>
          <w:sz w:val="20"/>
          <w:szCs w:val="20"/>
          <w:lang w:val="es-CL"/>
        </w:rPr>
        <w:t>a</w:t>
      </w:r>
      <w:r w:rsidRPr="005D6D5D">
        <w:rPr>
          <w:sz w:val="20"/>
          <w:szCs w:val="20"/>
          <w:lang w:val="es-CL"/>
        </w:rPr>
        <w:t>n</w:t>
      </w:r>
      <w:r w:rsidRPr="005D6D5D">
        <w:rPr>
          <w:spacing w:val="46"/>
          <w:sz w:val="20"/>
          <w:szCs w:val="20"/>
          <w:lang w:val="es-CL"/>
        </w:rPr>
        <w:t xml:space="preserve"> </w:t>
      </w:r>
      <w:r w:rsidRPr="005D6D5D">
        <w:rPr>
          <w:sz w:val="20"/>
          <w:szCs w:val="20"/>
          <w:lang w:val="es-CL"/>
        </w:rPr>
        <w:t>r</w:t>
      </w:r>
      <w:r w:rsidRPr="005D6D5D">
        <w:rPr>
          <w:spacing w:val="-3"/>
          <w:sz w:val="20"/>
          <w:szCs w:val="20"/>
          <w:lang w:val="es-CL"/>
        </w:rPr>
        <w:t>e</w:t>
      </w:r>
      <w:r w:rsidRPr="005D6D5D">
        <w:rPr>
          <w:spacing w:val="1"/>
          <w:sz w:val="20"/>
          <w:szCs w:val="20"/>
          <w:lang w:val="es-CL"/>
        </w:rPr>
        <w:t>g</w:t>
      </w:r>
      <w:r w:rsidRPr="005D6D5D">
        <w:rPr>
          <w:sz w:val="20"/>
          <w:szCs w:val="20"/>
          <w:lang w:val="es-CL"/>
        </w:rPr>
        <w:t>a</w:t>
      </w:r>
      <w:r w:rsidRPr="005D6D5D">
        <w:rPr>
          <w:spacing w:val="-2"/>
          <w:sz w:val="20"/>
          <w:szCs w:val="20"/>
          <w:lang w:val="es-CL"/>
        </w:rPr>
        <w:t>l</w:t>
      </w:r>
      <w:r w:rsidRPr="005D6D5D">
        <w:rPr>
          <w:sz w:val="20"/>
          <w:szCs w:val="20"/>
          <w:lang w:val="es-CL"/>
        </w:rPr>
        <w:t>os,</w:t>
      </w:r>
      <w:r w:rsidRPr="005D6D5D">
        <w:rPr>
          <w:spacing w:val="45"/>
          <w:sz w:val="20"/>
          <w:szCs w:val="20"/>
          <w:lang w:val="es-CL"/>
        </w:rPr>
        <w:t xml:space="preserve"> </w:t>
      </w:r>
      <w:r w:rsidRPr="005D6D5D">
        <w:rPr>
          <w:sz w:val="20"/>
          <w:szCs w:val="20"/>
          <w:lang w:val="es-CL"/>
        </w:rPr>
        <w:t>d</w:t>
      </w:r>
      <w:r w:rsidRPr="005D6D5D">
        <w:rPr>
          <w:spacing w:val="2"/>
          <w:sz w:val="20"/>
          <w:szCs w:val="20"/>
          <w:lang w:val="es-CL"/>
        </w:rPr>
        <w:t>i</w:t>
      </w:r>
      <w:r w:rsidRPr="005D6D5D">
        <w:rPr>
          <w:spacing w:val="-3"/>
          <w:sz w:val="20"/>
          <w:szCs w:val="20"/>
          <w:lang w:val="es-CL"/>
        </w:rPr>
        <w:t>v</w:t>
      </w:r>
      <w:r w:rsidRPr="005D6D5D">
        <w:rPr>
          <w:sz w:val="20"/>
          <w:szCs w:val="20"/>
          <w:lang w:val="es-CL"/>
        </w:rPr>
        <w:t>ersi</w:t>
      </w:r>
      <w:r w:rsidRPr="005D6D5D">
        <w:rPr>
          <w:spacing w:val="-1"/>
          <w:sz w:val="20"/>
          <w:szCs w:val="20"/>
          <w:lang w:val="es-CL"/>
        </w:rPr>
        <w:t>o</w:t>
      </w:r>
      <w:r w:rsidRPr="005D6D5D">
        <w:rPr>
          <w:sz w:val="20"/>
          <w:szCs w:val="20"/>
          <w:lang w:val="es-CL"/>
        </w:rPr>
        <w:t>n</w:t>
      </w:r>
      <w:r w:rsidRPr="005D6D5D">
        <w:rPr>
          <w:spacing w:val="-1"/>
          <w:sz w:val="20"/>
          <w:szCs w:val="20"/>
          <w:lang w:val="es-CL"/>
        </w:rPr>
        <w:t>e</w:t>
      </w:r>
      <w:r w:rsidRPr="005D6D5D">
        <w:rPr>
          <w:sz w:val="20"/>
          <w:szCs w:val="20"/>
          <w:lang w:val="es-CL"/>
        </w:rPr>
        <w:t>s,</w:t>
      </w:r>
      <w:r w:rsidRPr="005D6D5D">
        <w:rPr>
          <w:spacing w:val="44"/>
          <w:sz w:val="20"/>
          <w:szCs w:val="20"/>
          <w:lang w:val="es-CL"/>
        </w:rPr>
        <w:t xml:space="preserve"> </w:t>
      </w:r>
      <w:r w:rsidRPr="005D6D5D">
        <w:rPr>
          <w:sz w:val="20"/>
          <w:szCs w:val="20"/>
          <w:lang w:val="es-CL"/>
        </w:rPr>
        <w:t>p</w:t>
      </w:r>
      <w:r w:rsidRPr="005D6D5D">
        <w:rPr>
          <w:spacing w:val="-1"/>
          <w:sz w:val="20"/>
          <w:szCs w:val="20"/>
          <w:lang w:val="es-CL"/>
        </w:rPr>
        <w:t>a</w:t>
      </w:r>
      <w:r w:rsidRPr="005D6D5D">
        <w:rPr>
          <w:spacing w:val="1"/>
          <w:sz w:val="20"/>
          <w:szCs w:val="20"/>
          <w:lang w:val="es-CL"/>
        </w:rPr>
        <w:t>g</w:t>
      </w:r>
      <w:r w:rsidRPr="005D6D5D">
        <w:rPr>
          <w:sz w:val="20"/>
          <w:szCs w:val="20"/>
          <w:lang w:val="es-CL"/>
        </w:rPr>
        <w:t>o</w:t>
      </w:r>
      <w:r w:rsidRPr="005D6D5D">
        <w:rPr>
          <w:spacing w:val="-3"/>
          <w:sz w:val="20"/>
          <w:szCs w:val="20"/>
          <w:lang w:val="es-CL"/>
        </w:rPr>
        <w:t>s</w:t>
      </w:r>
      <w:r w:rsidRPr="005D6D5D">
        <w:rPr>
          <w:sz w:val="20"/>
          <w:szCs w:val="20"/>
          <w:lang w:val="es-CL"/>
        </w:rPr>
        <w:t>,</w:t>
      </w:r>
      <w:r w:rsidRPr="005D6D5D">
        <w:rPr>
          <w:spacing w:val="47"/>
          <w:sz w:val="20"/>
          <w:szCs w:val="20"/>
          <w:lang w:val="es-CL"/>
        </w:rPr>
        <w:t xml:space="preserve"> </w:t>
      </w:r>
      <w:r w:rsidRPr="005D6D5D">
        <w:rPr>
          <w:spacing w:val="-3"/>
          <w:sz w:val="20"/>
          <w:szCs w:val="20"/>
          <w:lang w:val="es-CL"/>
        </w:rPr>
        <w:t>p</w:t>
      </w:r>
      <w:r w:rsidRPr="005D6D5D">
        <w:rPr>
          <w:sz w:val="20"/>
          <w:szCs w:val="20"/>
          <w:lang w:val="es-CL"/>
        </w:rPr>
        <w:t>rést</w:t>
      </w:r>
      <w:r w:rsidRPr="005D6D5D">
        <w:rPr>
          <w:spacing w:val="-3"/>
          <w:sz w:val="20"/>
          <w:szCs w:val="20"/>
          <w:lang w:val="es-CL"/>
        </w:rPr>
        <w:t>a</w:t>
      </w:r>
      <w:r w:rsidRPr="005D6D5D">
        <w:rPr>
          <w:sz w:val="20"/>
          <w:szCs w:val="20"/>
          <w:lang w:val="es-CL"/>
        </w:rPr>
        <w:t>mos</w:t>
      </w:r>
      <w:r w:rsidRPr="005D6D5D">
        <w:rPr>
          <w:spacing w:val="43"/>
          <w:sz w:val="20"/>
          <w:szCs w:val="20"/>
          <w:lang w:val="es-CL"/>
        </w:rPr>
        <w:t xml:space="preserve"> </w:t>
      </w:r>
      <w:r w:rsidRPr="005D6D5D">
        <w:rPr>
          <w:sz w:val="20"/>
          <w:szCs w:val="20"/>
          <w:lang w:val="es-CL"/>
        </w:rPr>
        <w:t>u</w:t>
      </w:r>
      <w:r w:rsidRPr="005D6D5D">
        <w:rPr>
          <w:spacing w:val="46"/>
          <w:sz w:val="20"/>
          <w:szCs w:val="20"/>
          <w:lang w:val="es-CL"/>
        </w:rPr>
        <w:t xml:space="preserve"> </w:t>
      </w:r>
      <w:r w:rsidRPr="005D6D5D">
        <w:rPr>
          <w:spacing w:val="-3"/>
          <w:sz w:val="20"/>
          <w:szCs w:val="20"/>
          <w:lang w:val="es-CL"/>
        </w:rPr>
        <w:t>o</w:t>
      </w:r>
      <w:r w:rsidRPr="005D6D5D">
        <w:rPr>
          <w:sz w:val="20"/>
          <w:szCs w:val="20"/>
          <w:lang w:val="es-CL"/>
        </w:rPr>
        <w:t>t</w:t>
      </w:r>
      <w:r w:rsidRPr="005D6D5D">
        <w:rPr>
          <w:spacing w:val="-2"/>
          <w:sz w:val="20"/>
          <w:szCs w:val="20"/>
          <w:lang w:val="es-CL"/>
        </w:rPr>
        <w:t>r</w:t>
      </w:r>
      <w:r w:rsidRPr="005D6D5D">
        <w:rPr>
          <w:sz w:val="20"/>
          <w:szCs w:val="20"/>
          <w:lang w:val="es-CL"/>
        </w:rPr>
        <w:t>as remun</w:t>
      </w:r>
      <w:r w:rsidRPr="005D6D5D">
        <w:rPr>
          <w:spacing w:val="-4"/>
          <w:sz w:val="20"/>
          <w:szCs w:val="20"/>
          <w:lang w:val="es-CL"/>
        </w:rPr>
        <w:t>e</w:t>
      </w:r>
      <w:r w:rsidRPr="005D6D5D">
        <w:rPr>
          <w:sz w:val="20"/>
          <w:szCs w:val="20"/>
          <w:lang w:val="es-CL"/>
        </w:rPr>
        <w:t>rac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w:t>
      </w:r>
      <w:r w:rsidRPr="005D6D5D">
        <w:rPr>
          <w:spacing w:val="5"/>
          <w:sz w:val="20"/>
          <w:szCs w:val="20"/>
          <w:lang w:val="es-CL"/>
        </w:rPr>
        <w:t xml:space="preserve"> </w:t>
      </w:r>
      <w:r w:rsidRPr="005D6D5D">
        <w:rPr>
          <w:sz w:val="20"/>
          <w:szCs w:val="20"/>
          <w:lang w:val="es-CL"/>
        </w:rPr>
        <w:t>o</w:t>
      </w:r>
      <w:r w:rsidRPr="005D6D5D">
        <w:rPr>
          <w:spacing w:val="5"/>
          <w:sz w:val="20"/>
          <w:szCs w:val="20"/>
          <w:lang w:val="es-CL"/>
        </w:rPr>
        <w:t xml:space="preserve"> </w:t>
      </w:r>
      <w:r w:rsidRPr="005D6D5D">
        <w:rPr>
          <w:sz w:val="20"/>
          <w:szCs w:val="20"/>
          <w:lang w:val="es-CL"/>
        </w:rPr>
        <w:t>ser</w:t>
      </w:r>
      <w:r w:rsidRPr="005D6D5D">
        <w:rPr>
          <w:spacing w:val="-2"/>
          <w:sz w:val="20"/>
          <w:szCs w:val="20"/>
          <w:lang w:val="es-CL"/>
        </w:rPr>
        <w:t>vi</w:t>
      </w:r>
      <w:r w:rsidRPr="005D6D5D">
        <w:rPr>
          <w:sz w:val="20"/>
          <w:szCs w:val="20"/>
          <w:lang w:val="es-CL"/>
        </w:rPr>
        <w:t>c</w:t>
      </w:r>
      <w:r w:rsidRPr="005D6D5D">
        <w:rPr>
          <w:spacing w:val="-2"/>
          <w:sz w:val="20"/>
          <w:szCs w:val="20"/>
          <w:lang w:val="es-CL"/>
        </w:rPr>
        <w:t>i</w:t>
      </w:r>
      <w:r w:rsidRPr="005D6D5D">
        <w:rPr>
          <w:sz w:val="20"/>
          <w:szCs w:val="20"/>
          <w:lang w:val="es-CL"/>
        </w:rPr>
        <w:t>os</w:t>
      </w:r>
      <w:r w:rsidRPr="005D6D5D">
        <w:rPr>
          <w:spacing w:val="5"/>
          <w:sz w:val="20"/>
          <w:szCs w:val="20"/>
          <w:lang w:val="es-CL"/>
        </w:rPr>
        <w:t xml:space="preserve"> </w:t>
      </w:r>
      <w:r w:rsidRPr="005D6D5D">
        <w:rPr>
          <w:sz w:val="20"/>
          <w:szCs w:val="20"/>
          <w:lang w:val="es-CL"/>
        </w:rPr>
        <w:t>al</w:t>
      </w:r>
      <w:r w:rsidRPr="005D6D5D">
        <w:rPr>
          <w:spacing w:val="4"/>
          <w:sz w:val="20"/>
          <w:szCs w:val="20"/>
          <w:lang w:val="es-CL"/>
        </w:rPr>
        <w:t xml:space="preserve"> </w:t>
      </w:r>
      <w:r w:rsidRPr="005D6D5D">
        <w:rPr>
          <w:sz w:val="20"/>
          <w:szCs w:val="20"/>
          <w:lang w:val="es-CL"/>
        </w:rPr>
        <w:t>p</w:t>
      </w:r>
      <w:r w:rsidRPr="005D6D5D">
        <w:rPr>
          <w:spacing w:val="-1"/>
          <w:sz w:val="20"/>
          <w:szCs w:val="20"/>
          <w:lang w:val="es-CL"/>
        </w:rPr>
        <w:t>e</w:t>
      </w:r>
      <w:r w:rsidRPr="005D6D5D">
        <w:rPr>
          <w:sz w:val="20"/>
          <w:szCs w:val="20"/>
          <w:lang w:val="es-CL"/>
        </w:rPr>
        <w:t>rso</w:t>
      </w:r>
      <w:r w:rsidRPr="005D6D5D">
        <w:rPr>
          <w:spacing w:val="-1"/>
          <w:sz w:val="20"/>
          <w:szCs w:val="20"/>
          <w:lang w:val="es-CL"/>
        </w:rPr>
        <w:t>n</w:t>
      </w:r>
      <w:r w:rsidRPr="005D6D5D">
        <w:rPr>
          <w:sz w:val="20"/>
          <w:szCs w:val="20"/>
          <w:lang w:val="es-CL"/>
        </w:rPr>
        <w:t>al</w:t>
      </w:r>
      <w:r w:rsidRPr="005D6D5D">
        <w:rPr>
          <w:spacing w:val="4"/>
          <w:sz w:val="20"/>
          <w:szCs w:val="20"/>
          <w:lang w:val="es-CL"/>
        </w:rPr>
        <w:t xml:space="preserve"> </w:t>
      </w:r>
      <w:r w:rsidRPr="005D6D5D">
        <w:rPr>
          <w:sz w:val="20"/>
          <w:szCs w:val="20"/>
          <w:lang w:val="es-CL"/>
        </w:rPr>
        <w:t>de</w:t>
      </w:r>
      <w:r w:rsidRPr="005D6D5D">
        <w:rPr>
          <w:spacing w:val="5"/>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5"/>
          <w:sz w:val="20"/>
          <w:szCs w:val="20"/>
          <w:lang w:val="es-CL"/>
        </w:rPr>
        <w:t xml:space="preserve"> </w:t>
      </w:r>
      <w:r w:rsidRPr="005D6D5D">
        <w:rPr>
          <w:sz w:val="20"/>
          <w:szCs w:val="20"/>
          <w:lang w:val="es-CL"/>
        </w:rPr>
        <w:t>ot</w:t>
      </w:r>
      <w:r w:rsidRPr="005D6D5D">
        <w:rPr>
          <w:spacing w:val="1"/>
          <w:sz w:val="20"/>
          <w:szCs w:val="20"/>
          <w:lang w:val="es-CL"/>
        </w:rPr>
        <w:t>r</w:t>
      </w:r>
      <w:r w:rsidRPr="005D6D5D">
        <w:rPr>
          <w:sz w:val="20"/>
          <w:szCs w:val="20"/>
          <w:lang w:val="es-CL"/>
        </w:rPr>
        <w:t>a</w:t>
      </w:r>
      <w:r w:rsidRPr="005D6D5D">
        <w:rPr>
          <w:spacing w:val="2"/>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rt</w:t>
      </w:r>
      <w:r w:rsidRPr="005D6D5D">
        <w:rPr>
          <w:spacing w:val="-3"/>
          <w:sz w:val="20"/>
          <w:szCs w:val="20"/>
          <w:lang w:val="es-CL"/>
        </w:rPr>
        <w:t>e</w:t>
      </w:r>
      <w:r w:rsidRPr="005D6D5D">
        <w:rPr>
          <w:sz w:val="20"/>
          <w:szCs w:val="20"/>
          <w:lang w:val="es-CL"/>
        </w:rPr>
        <w:t>,</w:t>
      </w:r>
      <w:r w:rsidRPr="005D6D5D">
        <w:rPr>
          <w:spacing w:val="6"/>
          <w:sz w:val="20"/>
          <w:szCs w:val="20"/>
          <w:lang w:val="es-CL"/>
        </w:rPr>
        <w:t xml:space="preserve"> </w:t>
      </w:r>
      <w:r w:rsidRPr="005D6D5D">
        <w:rPr>
          <w:sz w:val="20"/>
          <w:szCs w:val="20"/>
          <w:lang w:val="es-CL"/>
        </w:rPr>
        <w:t>de</w:t>
      </w:r>
      <w:r w:rsidRPr="005D6D5D">
        <w:rPr>
          <w:spacing w:val="5"/>
          <w:sz w:val="20"/>
          <w:szCs w:val="20"/>
          <w:lang w:val="es-CL"/>
        </w:rPr>
        <w:t xml:space="preserve"> </w:t>
      </w:r>
      <w:r w:rsidRPr="005D6D5D">
        <w:rPr>
          <w:sz w:val="20"/>
          <w:szCs w:val="20"/>
          <w:lang w:val="es-CL"/>
        </w:rPr>
        <w:t>cu</w:t>
      </w:r>
      <w:r w:rsidRPr="005D6D5D">
        <w:rPr>
          <w:spacing w:val="-1"/>
          <w:sz w:val="20"/>
          <w:szCs w:val="20"/>
          <w:lang w:val="es-CL"/>
        </w:rPr>
        <w:t>a</w:t>
      </w:r>
      <w:r w:rsidRPr="005D6D5D">
        <w:rPr>
          <w:spacing w:val="-4"/>
          <w:sz w:val="20"/>
          <w:szCs w:val="20"/>
          <w:lang w:val="es-CL"/>
        </w:rPr>
        <w:t>l</w:t>
      </w:r>
      <w:r w:rsidRPr="005D6D5D">
        <w:rPr>
          <w:spacing w:val="1"/>
          <w:sz w:val="20"/>
          <w:szCs w:val="20"/>
          <w:lang w:val="es-CL"/>
        </w:rPr>
        <w:t>q</w:t>
      </w:r>
      <w:r w:rsidRPr="005D6D5D">
        <w:rPr>
          <w:sz w:val="20"/>
          <w:szCs w:val="20"/>
          <w:lang w:val="es-CL"/>
        </w:rPr>
        <w:t>u</w:t>
      </w:r>
      <w:r w:rsidRPr="005D6D5D">
        <w:rPr>
          <w:spacing w:val="-2"/>
          <w:sz w:val="20"/>
          <w:szCs w:val="20"/>
          <w:lang w:val="es-CL"/>
        </w:rPr>
        <w:t>i</w:t>
      </w:r>
      <w:r w:rsidRPr="005D6D5D">
        <w:rPr>
          <w:sz w:val="20"/>
          <w:szCs w:val="20"/>
          <w:lang w:val="es-CL"/>
        </w:rPr>
        <w:t>er</w:t>
      </w:r>
      <w:r w:rsidRPr="005D6D5D">
        <w:rPr>
          <w:spacing w:val="6"/>
          <w:sz w:val="20"/>
          <w:szCs w:val="20"/>
          <w:lang w:val="es-CL"/>
        </w:rPr>
        <w:t xml:space="preserve"> </w:t>
      </w:r>
      <w:r w:rsidRPr="005D6D5D">
        <w:rPr>
          <w:sz w:val="20"/>
          <w:szCs w:val="20"/>
          <w:lang w:val="es-CL"/>
        </w:rPr>
        <w:t>n</w:t>
      </w:r>
      <w:r w:rsidRPr="005D6D5D">
        <w:rPr>
          <w:spacing w:val="-2"/>
          <w:sz w:val="20"/>
          <w:szCs w:val="20"/>
          <w:lang w:val="es-CL"/>
        </w:rPr>
        <w:t>i</w:t>
      </w:r>
      <w:r w:rsidRPr="005D6D5D">
        <w:rPr>
          <w:spacing w:val="-3"/>
          <w:sz w:val="20"/>
          <w:szCs w:val="20"/>
          <w:lang w:val="es-CL"/>
        </w:rPr>
        <w:t>v</w:t>
      </w:r>
      <w:r w:rsidRPr="005D6D5D">
        <w:rPr>
          <w:sz w:val="20"/>
          <w:szCs w:val="20"/>
          <w:lang w:val="es-CL"/>
        </w:rPr>
        <w:t>el,</w:t>
      </w:r>
      <w:r w:rsidRPr="005D6D5D">
        <w:rPr>
          <w:spacing w:val="6"/>
          <w:sz w:val="20"/>
          <w:szCs w:val="20"/>
          <w:lang w:val="es-CL"/>
        </w:rPr>
        <w:t xml:space="preserve"> </w:t>
      </w:r>
      <w:r w:rsidRPr="005D6D5D">
        <w:rPr>
          <w:spacing w:val="-2"/>
          <w:sz w:val="20"/>
          <w:szCs w:val="20"/>
          <w:lang w:val="es-CL"/>
        </w:rPr>
        <w:t>i</w:t>
      </w:r>
      <w:r w:rsidRPr="005D6D5D">
        <w:rPr>
          <w:sz w:val="20"/>
          <w:szCs w:val="20"/>
          <w:lang w:val="es-CL"/>
        </w:rPr>
        <w:t>nc</w:t>
      </w:r>
      <w:r w:rsidRPr="005D6D5D">
        <w:rPr>
          <w:spacing w:val="-2"/>
          <w:sz w:val="20"/>
          <w:szCs w:val="20"/>
          <w:lang w:val="es-CL"/>
        </w:rPr>
        <w:t>l</w:t>
      </w:r>
      <w:r w:rsidRPr="005D6D5D">
        <w:rPr>
          <w:sz w:val="20"/>
          <w:szCs w:val="20"/>
          <w:lang w:val="es-CL"/>
        </w:rPr>
        <w:t>u</w:t>
      </w:r>
      <w:r w:rsidRPr="005D6D5D">
        <w:rPr>
          <w:spacing w:val="-2"/>
          <w:sz w:val="20"/>
          <w:szCs w:val="20"/>
          <w:lang w:val="es-CL"/>
        </w:rPr>
        <w:t>i</w:t>
      </w:r>
      <w:r w:rsidRPr="005D6D5D">
        <w:rPr>
          <w:sz w:val="20"/>
          <w:szCs w:val="20"/>
          <w:lang w:val="es-CL"/>
        </w:rPr>
        <w:t>d</w:t>
      </w:r>
      <w:r w:rsidRPr="005D6D5D">
        <w:rPr>
          <w:spacing w:val="-1"/>
          <w:sz w:val="20"/>
          <w:szCs w:val="20"/>
          <w:lang w:val="es-CL"/>
        </w:rPr>
        <w:t>o</w:t>
      </w:r>
      <w:r w:rsidRPr="005D6D5D">
        <w:rPr>
          <w:sz w:val="20"/>
          <w:szCs w:val="20"/>
          <w:lang w:val="es-CL"/>
        </w:rPr>
        <w:t>s</w:t>
      </w:r>
      <w:r w:rsidRPr="005D6D5D">
        <w:rPr>
          <w:spacing w:val="5"/>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5"/>
          <w:sz w:val="20"/>
          <w:szCs w:val="20"/>
          <w:lang w:val="es-CL"/>
        </w:rPr>
        <w:t xml:space="preserve"> </w:t>
      </w:r>
      <w:r w:rsidRPr="005D6D5D">
        <w:rPr>
          <w:spacing w:val="3"/>
          <w:sz w:val="20"/>
          <w:szCs w:val="20"/>
          <w:lang w:val="es-CL"/>
        </w:rPr>
        <w:t>f</w:t>
      </w:r>
      <w:r w:rsidRPr="005D6D5D">
        <w:rPr>
          <w:spacing w:val="-3"/>
          <w:sz w:val="20"/>
          <w:szCs w:val="20"/>
          <w:lang w:val="es-CL"/>
        </w:rPr>
        <w:t>a</w:t>
      </w:r>
      <w:r w:rsidRPr="005D6D5D">
        <w:rPr>
          <w:sz w:val="20"/>
          <w:szCs w:val="20"/>
          <w:lang w:val="es-CL"/>
        </w:rPr>
        <w:t>m</w:t>
      </w:r>
      <w:r w:rsidRPr="005D6D5D">
        <w:rPr>
          <w:spacing w:val="-2"/>
          <w:sz w:val="20"/>
          <w:szCs w:val="20"/>
          <w:lang w:val="es-CL"/>
        </w:rPr>
        <w:t>ili</w:t>
      </w:r>
      <w:r w:rsidRPr="005D6D5D">
        <w:rPr>
          <w:sz w:val="20"/>
          <w:szCs w:val="20"/>
          <w:lang w:val="es-CL"/>
        </w:rPr>
        <w:t>ares</w:t>
      </w:r>
      <w:r w:rsidRPr="005D6D5D">
        <w:rPr>
          <w:spacing w:val="3"/>
          <w:sz w:val="20"/>
          <w:szCs w:val="20"/>
          <w:lang w:val="es-CL"/>
        </w:rPr>
        <w:t xml:space="preserve"> </w:t>
      </w:r>
      <w:r w:rsidRPr="005D6D5D">
        <w:rPr>
          <w:sz w:val="20"/>
          <w:szCs w:val="20"/>
          <w:lang w:val="es-CL"/>
        </w:rPr>
        <w:t>de to</w:t>
      </w:r>
      <w:r w:rsidRPr="005D6D5D">
        <w:rPr>
          <w:spacing w:val="-1"/>
          <w:sz w:val="20"/>
          <w:szCs w:val="20"/>
          <w:lang w:val="es-CL"/>
        </w:rPr>
        <w:t>d</w:t>
      </w:r>
      <w:r w:rsidRPr="005D6D5D">
        <w:rPr>
          <w:sz w:val="20"/>
          <w:szCs w:val="20"/>
          <w:lang w:val="es-CL"/>
        </w:rPr>
        <w:t>os e</w:t>
      </w:r>
      <w:r w:rsidRPr="005D6D5D">
        <w:rPr>
          <w:spacing w:val="-1"/>
          <w:sz w:val="20"/>
          <w:szCs w:val="20"/>
          <w:lang w:val="es-CL"/>
        </w:rPr>
        <w:t>l</w:t>
      </w:r>
      <w:r w:rsidRPr="005D6D5D">
        <w:rPr>
          <w:spacing w:val="-2"/>
          <w:sz w:val="20"/>
          <w:szCs w:val="20"/>
          <w:lang w:val="es-CL"/>
        </w:rPr>
        <w:t>l</w:t>
      </w:r>
      <w:r w:rsidRPr="005D6D5D">
        <w:rPr>
          <w:sz w:val="20"/>
          <w:szCs w:val="20"/>
          <w:lang w:val="es-CL"/>
        </w:rPr>
        <w:t>os.</w:t>
      </w:r>
    </w:p>
    <w:p w14:paraId="5C1ADB34" w14:textId="77777777" w:rsidR="00E93129" w:rsidRDefault="00E93129" w:rsidP="005D6D5D">
      <w:pPr>
        <w:pStyle w:val="Textoindependiente"/>
        <w:kinsoku w:val="0"/>
        <w:overflowPunct w:val="0"/>
        <w:ind w:left="280" w:right="36"/>
        <w:jc w:val="both"/>
        <w:rPr>
          <w:sz w:val="20"/>
          <w:szCs w:val="20"/>
          <w:lang w:val="es-CL"/>
        </w:rPr>
      </w:pPr>
    </w:p>
    <w:p w14:paraId="0D5836F4" w14:textId="77777777" w:rsidR="00E93129" w:rsidRPr="005D6D5D" w:rsidRDefault="00E93129" w:rsidP="005D6D5D">
      <w:pPr>
        <w:pStyle w:val="Textoindependiente"/>
        <w:kinsoku w:val="0"/>
        <w:overflowPunct w:val="0"/>
        <w:ind w:left="280" w:right="36"/>
        <w:jc w:val="both"/>
        <w:rPr>
          <w:sz w:val="20"/>
          <w:szCs w:val="20"/>
          <w:lang w:val="es-CL"/>
        </w:rPr>
      </w:pPr>
    </w:p>
    <w:p w14:paraId="26A7D079" w14:textId="77777777" w:rsidR="009F7525" w:rsidRPr="00E93129" w:rsidRDefault="009F7525" w:rsidP="000640B0">
      <w:pPr>
        <w:widowControl/>
        <w:numPr>
          <w:ilvl w:val="0"/>
          <w:numId w:val="13"/>
        </w:numPr>
        <w:tabs>
          <w:tab w:val="left" w:pos="1134"/>
        </w:tabs>
        <w:ind w:right="36" w:hanging="720"/>
        <w:jc w:val="both"/>
        <w:rPr>
          <w:b/>
          <w:sz w:val="20"/>
          <w:szCs w:val="20"/>
          <w:lang w:val="es-CL"/>
        </w:rPr>
      </w:pPr>
      <w:r w:rsidRPr="00E93129">
        <w:rPr>
          <w:b/>
          <w:sz w:val="20"/>
          <w:szCs w:val="20"/>
          <w:lang w:val="es-CL"/>
        </w:rPr>
        <w:t>PERSONAL Y EQUIPO DE TRABAJO DE LA EMPRESA</w:t>
      </w:r>
    </w:p>
    <w:p w14:paraId="0EF57F49" w14:textId="77777777" w:rsidR="009F7525" w:rsidRPr="005D6D5D" w:rsidRDefault="009F7525" w:rsidP="005D6D5D">
      <w:pPr>
        <w:kinsoku w:val="0"/>
        <w:overflowPunct w:val="0"/>
        <w:spacing w:before="13" w:line="240" w:lineRule="exact"/>
        <w:ind w:right="36"/>
        <w:jc w:val="both"/>
        <w:rPr>
          <w:sz w:val="20"/>
          <w:szCs w:val="20"/>
          <w:lang w:val="es-CL"/>
        </w:rPr>
      </w:pPr>
    </w:p>
    <w:p w14:paraId="7B20D860" w14:textId="77777777" w:rsidR="009F7525" w:rsidRPr="005D6D5D" w:rsidRDefault="009F7525" w:rsidP="005D6D5D">
      <w:pPr>
        <w:pStyle w:val="Textoindependiente"/>
        <w:kinsoku w:val="0"/>
        <w:overflowPunct w:val="0"/>
        <w:ind w:right="36"/>
        <w:jc w:val="both"/>
        <w:rPr>
          <w:sz w:val="20"/>
          <w:szCs w:val="20"/>
          <w:lang w:val="es-CL"/>
        </w:rPr>
      </w:pPr>
      <w:r w:rsidRPr="005D6D5D">
        <w:rPr>
          <w:spacing w:val="-2"/>
          <w:sz w:val="20"/>
          <w:szCs w:val="20"/>
          <w:lang w:val="es-CL"/>
        </w:rPr>
        <w:t>D</w:t>
      </w:r>
      <w:r w:rsidRPr="005D6D5D">
        <w:rPr>
          <w:sz w:val="20"/>
          <w:szCs w:val="20"/>
          <w:lang w:val="es-CL"/>
        </w:rPr>
        <w:t>urante</w:t>
      </w:r>
      <w:r w:rsidRPr="005D6D5D">
        <w:rPr>
          <w:spacing w:val="43"/>
          <w:sz w:val="20"/>
          <w:szCs w:val="20"/>
          <w:lang w:val="es-CL"/>
        </w:rPr>
        <w:t xml:space="preserve"> </w:t>
      </w:r>
      <w:r w:rsidRPr="005D6D5D">
        <w:rPr>
          <w:sz w:val="20"/>
          <w:szCs w:val="20"/>
          <w:lang w:val="es-CL"/>
        </w:rPr>
        <w:t>el</w:t>
      </w:r>
      <w:r w:rsidRPr="005D6D5D">
        <w:rPr>
          <w:spacing w:val="42"/>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sar</w:t>
      </w:r>
      <w:r w:rsidRPr="005D6D5D">
        <w:rPr>
          <w:spacing w:val="1"/>
          <w:sz w:val="20"/>
          <w:szCs w:val="20"/>
          <w:lang w:val="es-CL"/>
        </w:rPr>
        <w:t>r</w:t>
      </w:r>
      <w:r w:rsidRPr="005D6D5D">
        <w:rPr>
          <w:sz w:val="20"/>
          <w:szCs w:val="20"/>
          <w:lang w:val="es-CL"/>
        </w:rPr>
        <w:t>o</w:t>
      </w:r>
      <w:r w:rsidRPr="005D6D5D">
        <w:rPr>
          <w:spacing w:val="-2"/>
          <w:sz w:val="20"/>
          <w:szCs w:val="20"/>
          <w:lang w:val="es-CL"/>
        </w:rPr>
        <w:t>ll</w:t>
      </w:r>
      <w:r w:rsidRPr="005D6D5D">
        <w:rPr>
          <w:sz w:val="20"/>
          <w:szCs w:val="20"/>
          <w:lang w:val="es-CL"/>
        </w:rPr>
        <w:t>o</w:t>
      </w:r>
      <w:r w:rsidRPr="005D6D5D">
        <w:rPr>
          <w:spacing w:val="43"/>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l</w:t>
      </w:r>
      <w:r w:rsidRPr="005D6D5D">
        <w:rPr>
          <w:spacing w:val="45"/>
          <w:sz w:val="20"/>
          <w:szCs w:val="20"/>
          <w:lang w:val="es-CL"/>
        </w:rPr>
        <w:t xml:space="preserve"> </w:t>
      </w:r>
      <w:r w:rsidRPr="005D6D5D">
        <w:rPr>
          <w:spacing w:val="-1"/>
          <w:sz w:val="20"/>
          <w:szCs w:val="20"/>
          <w:lang w:val="es-CL"/>
        </w:rPr>
        <w:t>S</w:t>
      </w:r>
      <w:r w:rsidRPr="005D6D5D">
        <w:rPr>
          <w:sz w:val="20"/>
          <w:szCs w:val="20"/>
          <w:lang w:val="es-CL"/>
        </w:rPr>
        <w:t>er</w:t>
      </w:r>
      <w:r w:rsidRPr="005D6D5D">
        <w:rPr>
          <w:spacing w:val="-2"/>
          <w:sz w:val="20"/>
          <w:szCs w:val="20"/>
          <w:lang w:val="es-CL"/>
        </w:rPr>
        <w:t>vi</w:t>
      </w:r>
      <w:r w:rsidRPr="005D6D5D">
        <w:rPr>
          <w:spacing w:val="2"/>
          <w:sz w:val="20"/>
          <w:szCs w:val="20"/>
          <w:lang w:val="es-CL"/>
        </w:rPr>
        <w:t>c</w:t>
      </w:r>
      <w:r w:rsidRPr="005D6D5D">
        <w:rPr>
          <w:spacing w:val="-2"/>
          <w:sz w:val="20"/>
          <w:szCs w:val="20"/>
          <w:lang w:val="es-CL"/>
        </w:rPr>
        <w:t>i</w:t>
      </w:r>
      <w:r w:rsidRPr="005D6D5D">
        <w:rPr>
          <w:sz w:val="20"/>
          <w:szCs w:val="20"/>
          <w:lang w:val="es-CL"/>
        </w:rPr>
        <w:t>o,</w:t>
      </w:r>
      <w:r w:rsidRPr="005D6D5D">
        <w:rPr>
          <w:spacing w:val="44"/>
          <w:sz w:val="20"/>
          <w:szCs w:val="20"/>
          <w:lang w:val="es-CL"/>
        </w:rPr>
        <w:t xml:space="preserve"> </w:t>
      </w:r>
      <w:r w:rsidRPr="005D6D5D">
        <w:rPr>
          <w:sz w:val="20"/>
          <w:szCs w:val="20"/>
          <w:lang w:val="es-CL"/>
        </w:rPr>
        <w:t>el</w:t>
      </w:r>
      <w:r w:rsidRPr="005D6D5D">
        <w:rPr>
          <w:spacing w:val="42"/>
          <w:sz w:val="20"/>
          <w:szCs w:val="20"/>
          <w:lang w:val="es-CL"/>
        </w:rPr>
        <w:t xml:space="preserve"> </w:t>
      </w:r>
      <w:r w:rsidRPr="005D6D5D">
        <w:rPr>
          <w:sz w:val="20"/>
          <w:szCs w:val="20"/>
          <w:lang w:val="es-CL"/>
        </w:rPr>
        <w:t>pro</w:t>
      </w:r>
      <w:r w:rsidRPr="005D6D5D">
        <w:rPr>
          <w:spacing w:val="-3"/>
          <w:sz w:val="20"/>
          <w:szCs w:val="20"/>
          <w:lang w:val="es-CL"/>
        </w:rPr>
        <w:t>v</w:t>
      </w:r>
      <w:r w:rsidRPr="005D6D5D">
        <w:rPr>
          <w:sz w:val="20"/>
          <w:szCs w:val="20"/>
          <w:lang w:val="es-CL"/>
        </w:rPr>
        <w:t>e</w:t>
      </w:r>
      <w:r w:rsidRPr="005D6D5D">
        <w:rPr>
          <w:spacing w:val="-1"/>
          <w:sz w:val="20"/>
          <w:szCs w:val="20"/>
          <w:lang w:val="es-CL"/>
        </w:rPr>
        <w:t>e</w:t>
      </w:r>
      <w:r w:rsidRPr="005D6D5D">
        <w:rPr>
          <w:sz w:val="20"/>
          <w:szCs w:val="20"/>
          <w:lang w:val="es-CL"/>
        </w:rPr>
        <w:t>d</w:t>
      </w:r>
      <w:r w:rsidRPr="005D6D5D">
        <w:rPr>
          <w:spacing w:val="1"/>
          <w:sz w:val="20"/>
          <w:szCs w:val="20"/>
          <w:lang w:val="es-CL"/>
        </w:rPr>
        <w:t>o</w:t>
      </w:r>
      <w:r w:rsidRPr="005D6D5D">
        <w:rPr>
          <w:sz w:val="20"/>
          <w:szCs w:val="20"/>
          <w:lang w:val="es-CL"/>
        </w:rPr>
        <w:t>r</w:t>
      </w:r>
      <w:r w:rsidRPr="005D6D5D">
        <w:rPr>
          <w:spacing w:val="45"/>
          <w:sz w:val="20"/>
          <w:szCs w:val="20"/>
          <w:lang w:val="es-CL"/>
        </w:rPr>
        <w:t xml:space="preserve"> </w:t>
      </w:r>
      <w:r w:rsidRPr="005D6D5D">
        <w:rPr>
          <w:sz w:val="20"/>
          <w:szCs w:val="20"/>
          <w:lang w:val="es-CL"/>
        </w:rPr>
        <w:t>no</w:t>
      </w:r>
      <w:r w:rsidRPr="005D6D5D">
        <w:rPr>
          <w:spacing w:val="43"/>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drá</w:t>
      </w:r>
      <w:r w:rsidRPr="005D6D5D">
        <w:rPr>
          <w:spacing w:val="46"/>
          <w:sz w:val="20"/>
          <w:szCs w:val="20"/>
          <w:lang w:val="es-CL"/>
        </w:rPr>
        <w:t xml:space="preserve"> </w:t>
      </w:r>
      <w:r w:rsidRPr="005D6D5D">
        <w:rPr>
          <w:sz w:val="20"/>
          <w:szCs w:val="20"/>
          <w:lang w:val="es-CL"/>
        </w:rPr>
        <w:t>sustitu</w:t>
      </w:r>
      <w:r w:rsidRPr="005D6D5D">
        <w:rPr>
          <w:spacing w:val="-1"/>
          <w:sz w:val="20"/>
          <w:szCs w:val="20"/>
          <w:lang w:val="es-CL"/>
        </w:rPr>
        <w:t>i</w:t>
      </w:r>
      <w:r w:rsidRPr="005D6D5D">
        <w:rPr>
          <w:sz w:val="20"/>
          <w:szCs w:val="20"/>
          <w:lang w:val="es-CL"/>
        </w:rPr>
        <w:t>r</w:t>
      </w:r>
      <w:r w:rsidRPr="005D6D5D">
        <w:rPr>
          <w:spacing w:val="44"/>
          <w:sz w:val="20"/>
          <w:szCs w:val="20"/>
          <w:lang w:val="es-CL"/>
        </w:rPr>
        <w:t xml:space="preserve"> </w:t>
      </w:r>
      <w:r w:rsidRPr="005D6D5D">
        <w:rPr>
          <w:sz w:val="20"/>
          <w:szCs w:val="20"/>
          <w:lang w:val="es-CL"/>
        </w:rPr>
        <w:t>el</w:t>
      </w:r>
      <w:r w:rsidRPr="005D6D5D">
        <w:rPr>
          <w:spacing w:val="40"/>
          <w:sz w:val="20"/>
          <w:szCs w:val="20"/>
          <w:lang w:val="es-CL"/>
        </w:rPr>
        <w:t xml:space="preserve"> </w:t>
      </w:r>
      <w:r w:rsidRPr="005D6D5D">
        <w:rPr>
          <w:sz w:val="20"/>
          <w:szCs w:val="20"/>
          <w:lang w:val="es-CL"/>
        </w:rPr>
        <w:t>p</w:t>
      </w:r>
      <w:r w:rsidRPr="005D6D5D">
        <w:rPr>
          <w:spacing w:val="-1"/>
          <w:sz w:val="20"/>
          <w:szCs w:val="20"/>
          <w:lang w:val="es-CL"/>
        </w:rPr>
        <w:t>e</w:t>
      </w:r>
      <w:r w:rsidRPr="005D6D5D">
        <w:rPr>
          <w:sz w:val="20"/>
          <w:szCs w:val="20"/>
          <w:lang w:val="es-CL"/>
        </w:rPr>
        <w:t>rso</w:t>
      </w:r>
      <w:r w:rsidRPr="005D6D5D">
        <w:rPr>
          <w:spacing w:val="-1"/>
          <w:sz w:val="20"/>
          <w:szCs w:val="20"/>
          <w:lang w:val="es-CL"/>
        </w:rPr>
        <w:t>n</w:t>
      </w:r>
      <w:r w:rsidRPr="005D6D5D">
        <w:rPr>
          <w:sz w:val="20"/>
          <w:szCs w:val="20"/>
          <w:lang w:val="es-CL"/>
        </w:rPr>
        <w:t>al</w:t>
      </w:r>
      <w:r w:rsidRPr="005D6D5D">
        <w:rPr>
          <w:spacing w:val="42"/>
          <w:sz w:val="20"/>
          <w:szCs w:val="20"/>
          <w:lang w:val="es-CL"/>
        </w:rPr>
        <w:t xml:space="preserve"> </w:t>
      </w:r>
      <w:r w:rsidRPr="005D6D5D">
        <w:rPr>
          <w:sz w:val="20"/>
          <w:szCs w:val="20"/>
          <w:lang w:val="es-CL"/>
        </w:rPr>
        <w:t>s</w:t>
      </w:r>
      <w:r w:rsidRPr="005D6D5D">
        <w:rPr>
          <w:spacing w:val="-2"/>
          <w:sz w:val="20"/>
          <w:szCs w:val="20"/>
          <w:lang w:val="es-CL"/>
        </w:rPr>
        <w:t>i</w:t>
      </w:r>
      <w:r w:rsidRPr="005D6D5D">
        <w:rPr>
          <w:sz w:val="20"/>
          <w:szCs w:val="20"/>
          <w:lang w:val="es-CL"/>
        </w:rPr>
        <w:t>n</w:t>
      </w:r>
      <w:r w:rsidRPr="005D6D5D">
        <w:rPr>
          <w:spacing w:val="44"/>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oc</w:t>
      </w:r>
      <w:r w:rsidRPr="005D6D5D">
        <w:rPr>
          <w:spacing w:val="-2"/>
          <w:sz w:val="20"/>
          <w:szCs w:val="20"/>
          <w:lang w:val="es-CL"/>
        </w:rPr>
        <w:t>i</w:t>
      </w:r>
      <w:r w:rsidRPr="005D6D5D">
        <w:rPr>
          <w:sz w:val="20"/>
          <w:szCs w:val="20"/>
          <w:lang w:val="es-CL"/>
        </w:rPr>
        <w:t>m</w:t>
      </w:r>
      <w:r w:rsidRPr="005D6D5D">
        <w:rPr>
          <w:spacing w:val="-2"/>
          <w:sz w:val="20"/>
          <w:szCs w:val="20"/>
          <w:lang w:val="es-CL"/>
        </w:rPr>
        <w:t>i</w:t>
      </w:r>
      <w:r w:rsidRPr="005D6D5D">
        <w:rPr>
          <w:sz w:val="20"/>
          <w:szCs w:val="20"/>
          <w:lang w:val="es-CL"/>
        </w:rPr>
        <w:t>e</w:t>
      </w:r>
      <w:r w:rsidRPr="005D6D5D">
        <w:rPr>
          <w:spacing w:val="-1"/>
          <w:sz w:val="20"/>
          <w:szCs w:val="20"/>
          <w:lang w:val="es-CL"/>
        </w:rPr>
        <w:t>n</w:t>
      </w:r>
      <w:r w:rsidRPr="005D6D5D">
        <w:rPr>
          <w:sz w:val="20"/>
          <w:szCs w:val="20"/>
          <w:lang w:val="es-CL"/>
        </w:rPr>
        <w:t>to</w:t>
      </w:r>
      <w:r w:rsidRPr="005D6D5D">
        <w:rPr>
          <w:spacing w:val="43"/>
          <w:sz w:val="20"/>
          <w:szCs w:val="20"/>
          <w:lang w:val="es-CL"/>
        </w:rPr>
        <w:t xml:space="preserve"> </w:t>
      </w:r>
      <w:r w:rsidRPr="005D6D5D">
        <w:rPr>
          <w:sz w:val="20"/>
          <w:szCs w:val="20"/>
          <w:lang w:val="es-CL"/>
        </w:rPr>
        <w:t>y a</w:t>
      </w:r>
      <w:r w:rsidRPr="005D6D5D">
        <w:rPr>
          <w:spacing w:val="-1"/>
          <w:sz w:val="20"/>
          <w:szCs w:val="20"/>
          <w:lang w:val="es-CL"/>
        </w:rPr>
        <w:t>p</w:t>
      </w:r>
      <w:r w:rsidRPr="005D6D5D">
        <w:rPr>
          <w:sz w:val="20"/>
          <w:szCs w:val="20"/>
          <w:lang w:val="es-CL"/>
        </w:rPr>
        <w:t>ro</w:t>
      </w:r>
      <w:r w:rsidRPr="005D6D5D">
        <w:rPr>
          <w:spacing w:val="-1"/>
          <w:sz w:val="20"/>
          <w:szCs w:val="20"/>
          <w:lang w:val="es-CL"/>
        </w:rPr>
        <w:t>b</w:t>
      </w:r>
      <w:r w:rsidRPr="005D6D5D">
        <w:rPr>
          <w:sz w:val="20"/>
          <w:szCs w:val="20"/>
          <w:lang w:val="es-CL"/>
        </w:rPr>
        <w:t>ac</w:t>
      </w:r>
      <w:r w:rsidRPr="005D6D5D">
        <w:rPr>
          <w:spacing w:val="-2"/>
          <w:sz w:val="20"/>
          <w:szCs w:val="20"/>
          <w:lang w:val="es-CL"/>
        </w:rPr>
        <w:t>i</w:t>
      </w:r>
      <w:r w:rsidRPr="005D6D5D">
        <w:rPr>
          <w:sz w:val="20"/>
          <w:szCs w:val="20"/>
          <w:lang w:val="es-CL"/>
        </w:rPr>
        <w:t>ón</w:t>
      </w:r>
      <w:r w:rsidRPr="005D6D5D">
        <w:rPr>
          <w:spacing w:val="9"/>
          <w:sz w:val="20"/>
          <w:szCs w:val="20"/>
          <w:lang w:val="es-CL"/>
        </w:rPr>
        <w:t xml:space="preserve"> </w:t>
      </w:r>
      <w:r w:rsidRPr="005D6D5D">
        <w:rPr>
          <w:sz w:val="20"/>
          <w:szCs w:val="20"/>
          <w:lang w:val="es-CL"/>
        </w:rPr>
        <w:t>escrita</w:t>
      </w:r>
      <w:r w:rsidRPr="005D6D5D">
        <w:rPr>
          <w:spacing w:val="10"/>
          <w:sz w:val="20"/>
          <w:szCs w:val="20"/>
          <w:lang w:val="es-CL"/>
        </w:rPr>
        <w:t xml:space="preserve"> </w:t>
      </w:r>
      <w:r w:rsidRPr="005D6D5D">
        <w:rPr>
          <w:sz w:val="20"/>
          <w:szCs w:val="20"/>
          <w:lang w:val="es-CL"/>
        </w:rPr>
        <w:t>pre</w:t>
      </w:r>
      <w:r w:rsidRPr="005D6D5D">
        <w:rPr>
          <w:spacing w:val="-3"/>
          <w:sz w:val="20"/>
          <w:szCs w:val="20"/>
          <w:lang w:val="es-CL"/>
        </w:rPr>
        <w:t>v</w:t>
      </w:r>
      <w:r w:rsidRPr="005D6D5D">
        <w:rPr>
          <w:spacing w:val="-2"/>
          <w:sz w:val="20"/>
          <w:szCs w:val="20"/>
          <w:lang w:val="es-CL"/>
        </w:rPr>
        <w:t>i</w:t>
      </w:r>
      <w:r w:rsidRPr="005D6D5D">
        <w:rPr>
          <w:sz w:val="20"/>
          <w:szCs w:val="20"/>
          <w:lang w:val="es-CL"/>
        </w:rPr>
        <w:t>a</w:t>
      </w:r>
      <w:r w:rsidRPr="005D6D5D">
        <w:rPr>
          <w:spacing w:val="10"/>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l</w:t>
      </w:r>
      <w:r w:rsidRPr="005D6D5D">
        <w:rPr>
          <w:spacing w:val="9"/>
          <w:sz w:val="20"/>
          <w:szCs w:val="20"/>
          <w:lang w:val="es-CL"/>
        </w:rPr>
        <w:t xml:space="preserve"> </w:t>
      </w:r>
      <w:r w:rsidRPr="005D6D5D">
        <w:rPr>
          <w:sz w:val="20"/>
          <w:szCs w:val="20"/>
          <w:lang w:val="es-CL"/>
        </w:rPr>
        <w:t>cur</w:t>
      </w:r>
      <w:r w:rsidRPr="005D6D5D">
        <w:rPr>
          <w:spacing w:val="3"/>
          <w:sz w:val="20"/>
          <w:szCs w:val="20"/>
          <w:lang w:val="es-CL"/>
        </w:rPr>
        <w:t>r</w:t>
      </w:r>
      <w:r w:rsidRPr="005D6D5D">
        <w:rPr>
          <w:spacing w:val="-4"/>
          <w:sz w:val="20"/>
          <w:szCs w:val="20"/>
          <w:lang w:val="es-CL"/>
        </w:rPr>
        <w:t>í</w:t>
      </w:r>
      <w:r w:rsidRPr="005D6D5D">
        <w:rPr>
          <w:sz w:val="20"/>
          <w:szCs w:val="20"/>
          <w:lang w:val="es-CL"/>
        </w:rPr>
        <w:t>cu</w:t>
      </w:r>
      <w:r w:rsidRPr="005D6D5D">
        <w:rPr>
          <w:spacing w:val="-2"/>
          <w:sz w:val="20"/>
          <w:szCs w:val="20"/>
          <w:lang w:val="es-CL"/>
        </w:rPr>
        <w:t>l</w:t>
      </w:r>
      <w:r w:rsidRPr="005D6D5D">
        <w:rPr>
          <w:sz w:val="20"/>
          <w:szCs w:val="20"/>
          <w:lang w:val="es-CL"/>
        </w:rPr>
        <w:t>o</w:t>
      </w:r>
      <w:r w:rsidRPr="005D6D5D">
        <w:rPr>
          <w:spacing w:val="10"/>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l</w:t>
      </w:r>
      <w:r w:rsidRPr="005D6D5D">
        <w:rPr>
          <w:spacing w:val="11"/>
          <w:sz w:val="20"/>
          <w:szCs w:val="20"/>
          <w:lang w:val="es-CL"/>
        </w:rPr>
        <w:t xml:space="preserve"> </w:t>
      </w:r>
      <w:r w:rsidRPr="005D6D5D">
        <w:rPr>
          <w:sz w:val="20"/>
          <w:szCs w:val="20"/>
          <w:lang w:val="es-CL"/>
        </w:rPr>
        <w:t>p</w:t>
      </w:r>
      <w:r w:rsidRPr="005D6D5D">
        <w:rPr>
          <w:spacing w:val="-1"/>
          <w:sz w:val="20"/>
          <w:szCs w:val="20"/>
          <w:lang w:val="es-CL"/>
        </w:rPr>
        <w:t>e</w:t>
      </w:r>
      <w:r w:rsidRPr="005D6D5D">
        <w:rPr>
          <w:sz w:val="20"/>
          <w:szCs w:val="20"/>
          <w:lang w:val="es-CL"/>
        </w:rPr>
        <w:t>rso</w:t>
      </w:r>
      <w:r w:rsidRPr="005D6D5D">
        <w:rPr>
          <w:spacing w:val="-1"/>
          <w:sz w:val="20"/>
          <w:szCs w:val="20"/>
          <w:lang w:val="es-CL"/>
        </w:rPr>
        <w:t>n</w:t>
      </w:r>
      <w:r w:rsidRPr="005D6D5D">
        <w:rPr>
          <w:sz w:val="20"/>
          <w:szCs w:val="20"/>
          <w:lang w:val="es-CL"/>
        </w:rPr>
        <w:t>al</w:t>
      </w:r>
      <w:r w:rsidRPr="005D6D5D">
        <w:rPr>
          <w:spacing w:val="9"/>
          <w:sz w:val="20"/>
          <w:szCs w:val="20"/>
          <w:lang w:val="es-CL"/>
        </w:rPr>
        <w:t xml:space="preserve"> </w:t>
      </w:r>
      <w:r w:rsidRPr="005D6D5D">
        <w:rPr>
          <w:sz w:val="20"/>
          <w:szCs w:val="20"/>
          <w:lang w:val="es-CL"/>
        </w:rPr>
        <w:t>re</w:t>
      </w:r>
      <w:r w:rsidRPr="005D6D5D">
        <w:rPr>
          <w:spacing w:val="-1"/>
          <w:sz w:val="20"/>
          <w:szCs w:val="20"/>
          <w:lang w:val="es-CL"/>
        </w:rPr>
        <w:t>e</w:t>
      </w:r>
      <w:r w:rsidRPr="005D6D5D">
        <w:rPr>
          <w:sz w:val="20"/>
          <w:szCs w:val="20"/>
          <w:lang w:val="es-CL"/>
        </w:rPr>
        <w:t>mp</w:t>
      </w:r>
      <w:r w:rsidRPr="005D6D5D">
        <w:rPr>
          <w:spacing w:val="-2"/>
          <w:sz w:val="20"/>
          <w:szCs w:val="20"/>
          <w:lang w:val="es-CL"/>
        </w:rPr>
        <w:t>l</w:t>
      </w:r>
      <w:r w:rsidRPr="005D6D5D">
        <w:rPr>
          <w:sz w:val="20"/>
          <w:szCs w:val="20"/>
          <w:lang w:val="es-CL"/>
        </w:rPr>
        <w:t>a</w:t>
      </w:r>
      <w:r w:rsidRPr="005D6D5D">
        <w:rPr>
          <w:spacing w:val="-3"/>
          <w:sz w:val="20"/>
          <w:szCs w:val="20"/>
          <w:lang w:val="es-CL"/>
        </w:rPr>
        <w:t>z</w:t>
      </w:r>
      <w:r w:rsidRPr="005D6D5D">
        <w:rPr>
          <w:sz w:val="20"/>
          <w:szCs w:val="20"/>
          <w:lang w:val="es-CL"/>
        </w:rPr>
        <w:t>a</w:t>
      </w:r>
      <w:r w:rsidRPr="005D6D5D">
        <w:rPr>
          <w:spacing w:val="-1"/>
          <w:sz w:val="20"/>
          <w:szCs w:val="20"/>
          <w:lang w:val="es-CL"/>
        </w:rPr>
        <w:t>n</w:t>
      </w:r>
      <w:r w:rsidRPr="005D6D5D">
        <w:rPr>
          <w:sz w:val="20"/>
          <w:szCs w:val="20"/>
          <w:lang w:val="es-CL"/>
        </w:rPr>
        <w:t>te,</w:t>
      </w:r>
      <w:r w:rsidRPr="005D6D5D">
        <w:rPr>
          <w:spacing w:val="11"/>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w:t>
      </w:r>
      <w:r w:rsidRPr="005D6D5D">
        <w:rPr>
          <w:spacing w:val="11"/>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rte</w:t>
      </w:r>
      <w:r w:rsidRPr="005D6D5D">
        <w:rPr>
          <w:spacing w:val="10"/>
          <w:sz w:val="20"/>
          <w:szCs w:val="20"/>
          <w:lang w:val="es-CL"/>
        </w:rPr>
        <w:t xml:space="preserve"> </w:t>
      </w:r>
      <w:r w:rsidRPr="005D6D5D">
        <w:rPr>
          <w:sz w:val="20"/>
          <w:szCs w:val="20"/>
          <w:lang w:val="es-CL"/>
        </w:rPr>
        <w:t>de</w:t>
      </w:r>
      <w:r w:rsidRPr="005D6D5D">
        <w:rPr>
          <w:spacing w:val="15"/>
          <w:sz w:val="20"/>
          <w:szCs w:val="20"/>
          <w:lang w:val="es-CL"/>
        </w:rPr>
        <w:t xml:space="preserve"> </w:t>
      </w:r>
      <w:r w:rsidRPr="005D6D5D">
        <w:rPr>
          <w:spacing w:val="-1"/>
          <w:sz w:val="20"/>
          <w:szCs w:val="20"/>
          <w:lang w:val="es-CL"/>
        </w:rPr>
        <w:t>ENAP</w:t>
      </w:r>
      <w:r w:rsidRPr="005D6D5D">
        <w:rPr>
          <w:sz w:val="20"/>
          <w:szCs w:val="20"/>
          <w:lang w:val="es-CL"/>
        </w:rPr>
        <w:t>.</w:t>
      </w:r>
      <w:r w:rsidRPr="005D6D5D">
        <w:rPr>
          <w:spacing w:val="11"/>
          <w:sz w:val="20"/>
          <w:szCs w:val="20"/>
          <w:lang w:val="es-CL"/>
        </w:rPr>
        <w:t xml:space="preserve"> </w:t>
      </w:r>
      <w:r w:rsidRPr="005D6D5D">
        <w:rPr>
          <w:spacing w:val="-1"/>
          <w:sz w:val="20"/>
          <w:szCs w:val="20"/>
          <w:lang w:val="es-CL"/>
        </w:rPr>
        <w:t>E</w:t>
      </w:r>
      <w:r w:rsidRPr="005D6D5D">
        <w:rPr>
          <w:sz w:val="20"/>
          <w:szCs w:val="20"/>
          <w:lang w:val="es-CL"/>
        </w:rPr>
        <w:t>n</w:t>
      </w:r>
      <w:r w:rsidRPr="005D6D5D">
        <w:rPr>
          <w:spacing w:val="10"/>
          <w:sz w:val="20"/>
          <w:szCs w:val="20"/>
          <w:lang w:val="es-CL"/>
        </w:rPr>
        <w:t xml:space="preserve"> </w:t>
      </w:r>
      <w:r w:rsidRPr="005D6D5D">
        <w:rPr>
          <w:sz w:val="20"/>
          <w:szCs w:val="20"/>
          <w:lang w:val="es-CL"/>
        </w:rPr>
        <w:t>to</w:t>
      </w:r>
      <w:r w:rsidRPr="005D6D5D">
        <w:rPr>
          <w:spacing w:val="-1"/>
          <w:sz w:val="20"/>
          <w:szCs w:val="20"/>
          <w:lang w:val="es-CL"/>
        </w:rPr>
        <w:t>d</w:t>
      </w:r>
      <w:r w:rsidRPr="005D6D5D">
        <w:rPr>
          <w:sz w:val="20"/>
          <w:szCs w:val="20"/>
          <w:lang w:val="es-CL"/>
        </w:rPr>
        <w:t>o</w:t>
      </w:r>
      <w:r w:rsidRPr="005D6D5D">
        <w:rPr>
          <w:spacing w:val="12"/>
          <w:sz w:val="20"/>
          <w:szCs w:val="20"/>
          <w:lang w:val="es-CL"/>
        </w:rPr>
        <w:t xml:space="preserve"> </w:t>
      </w:r>
      <w:r w:rsidRPr="005D6D5D">
        <w:rPr>
          <w:sz w:val="20"/>
          <w:szCs w:val="20"/>
          <w:lang w:val="es-CL"/>
        </w:rPr>
        <w:t>cas</w:t>
      </w:r>
      <w:r w:rsidRPr="005D6D5D">
        <w:rPr>
          <w:spacing w:val="-1"/>
          <w:sz w:val="20"/>
          <w:szCs w:val="20"/>
          <w:lang w:val="es-CL"/>
        </w:rPr>
        <w:t>o</w:t>
      </w:r>
      <w:r w:rsidRPr="005D6D5D">
        <w:rPr>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31"/>
          <w:sz w:val="20"/>
          <w:szCs w:val="20"/>
          <w:lang w:val="es-CL"/>
        </w:rPr>
        <w:t xml:space="preserve"> </w:t>
      </w:r>
      <w:r w:rsidRPr="005D6D5D">
        <w:rPr>
          <w:sz w:val="20"/>
          <w:szCs w:val="20"/>
          <w:lang w:val="es-CL"/>
        </w:rPr>
        <w:t>re</w:t>
      </w:r>
      <w:r w:rsidRPr="005D6D5D">
        <w:rPr>
          <w:spacing w:val="-1"/>
          <w:sz w:val="20"/>
          <w:szCs w:val="20"/>
          <w:lang w:val="es-CL"/>
        </w:rPr>
        <w:t>e</w:t>
      </w:r>
      <w:r w:rsidRPr="005D6D5D">
        <w:rPr>
          <w:sz w:val="20"/>
          <w:szCs w:val="20"/>
          <w:lang w:val="es-CL"/>
        </w:rPr>
        <w:t>mp</w:t>
      </w:r>
      <w:r w:rsidRPr="005D6D5D">
        <w:rPr>
          <w:spacing w:val="-2"/>
          <w:sz w:val="20"/>
          <w:szCs w:val="20"/>
          <w:lang w:val="es-CL"/>
        </w:rPr>
        <w:t>l</w:t>
      </w:r>
      <w:r w:rsidRPr="005D6D5D">
        <w:rPr>
          <w:sz w:val="20"/>
          <w:szCs w:val="20"/>
          <w:lang w:val="es-CL"/>
        </w:rPr>
        <w:t>a</w:t>
      </w:r>
      <w:r w:rsidRPr="005D6D5D">
        <w:rPr>
          <w:spacing w:val="-3"/>
          <w:sz w:val="20"/>
          <w:szCs w:val="20"/>
          <w:lang w:val="es-CL"/>
        </w:rPr>
        <w:t>z</w:t>
      </w:r>
      <w:r w:rsidRPr="005D6D5D">
        <w:rPr>
          <w:sz w:val="20"/>
          <w:szCs w:val="20"/>
          <w:lang w:val="es-CL"/>
        </w:rPr>
        <w:t>a</w:t>
      </w:r>
      <w:r w:rsidRPr="005D6D5D">
        <w:rPr>
          <w:spacing w:val="-1"/>
          <w:sz w:val="20"/>
          <w:szCs w:val="20"/>
          <w:lang w:val="es-CL"/>
        </w:rPr>
        <w:t>n</w:t>
      </w:r>
      <w:r w:rsidRPr="005D6D5D">
        <w:rPr>
          <w:sz w:val="20"/>
          <w:szCs w:val="20"/>
          <w:lang w:val="es-CL"/>
        </w:rPr>
        <w:t>tes</w:t>
      </w:r>
      <w:r w:rsidRPr="005D6D5D">
        <w:rPr>
          <w:spacing w:val="31"/>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b</w:t>
      </w:r>
      <w:r w:rsidRPr="005D6D5D">
        <w:rPr>
          <w:spacing w:val="-4"/>
          <w:sz w:val="20"/>
          <w:szCs w:val="20"/>
          <w:lang w:val="es-CL"/>
        </w:rPr>
        <w:t>e</w:t>
      </w:r>
      <w:r w:rsidRPr="005D6D5D">
        <w:rPr>
          <w:sz w:val="20"/>
          <w:szCs w:val="20"/>
          <w:lang w:val="es-CL"/>
        </w:rPr>
        <w:t>rán</w:t>
      </w:r>
      <w:r w:rsidRPr="005D6D5D">
        <w:rPr>
          <w:spacing w:val="31"/>
          <w:sz w:val="20"/>
          <w:szCs w:val="20"/>
          <w:lang w:val="es-CL"/>
        </w:rPr>
        <w:t xml:space="preserve"> </w:t>
      </w:r>
      <w:r w:rsidRPr="005D6D5D">
        <w:rPr>
          <w:sz w:val="20"/>
          <w:szCs w:val="20"/>
          <w:lang w:val="es-CL"/>
        </w:rPr>
        <w:t>te</w:t>
      </w:r>
      <w:r w:rsidRPr="005D6D5D">
        <w:rPr>
          <w:spacing w:val="-1"/>
          <w:sz w:val="20"/>
          <w:szCs w:val="20"/>
          <w:lang w:val="es-CL"/>
        </w:rPr>
        <w:t>n</w:t>
      </w:r>
      <w:r w:rsidRPr="005D6D5D">
        <w:rPr>
          <w:spacing w:val="-3"/>
          <w:sz w:val="20"/>
          <w:szCs w:val="20"/>
          <w:lang w:val="es-CL"/>
        </w:rPr>
        <w:t>e</w:t>
      </w:r>
      <w:r w:rsidRPr="005D6D5D">
        <w:rPr>
          <w:sz w:val="20"/>
          <w:szCs w:val="20"/>
          <w:lang w:val="es-CL"/>
        </w:rPr>
        <w:t>r</w:t>
      </w:r>
      <w:r w:rsidRPr="005D6D5D">
        <w:rPr>
          <w:spacing w:val="32"/>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d</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w:t>
      </w:r>
      <w:r w:rsidRPr="005D6D5D">
        <w:rPr>
          <w:spacing w:val="31"/>
          <w:sz w:val="20"/>
          <w:szCs w:val="20"/>
          <w:lang w:val="es-CL"/>
        </w:rPr>
        <w:t xml:space="preserve"> </w:t>
      </w:r>
      <w:r w:rsidRPr="005D6D5D">
        <w:rPr>
          <w:spacing w:val="-2"/>
          <w:sz w:val="20"/>
          <w:szCs w:val="20"/>
          <w:lang w:val="es-CL"/>
        </w:rPr>
        <w:t>i</w:t>
      </w:r>
      <w:r w:rsidRPr="005D6D5D">
        <w:rPr>
          <w:sz w:val="20"/>
          <w:szCs w:val="20"/>
          <w:lang w:val="es-CL"/>
        </w:rPr>
        <w:t>g</w:t>
      </w:r>
      <w:r w:rsidRPr="005D6D5D">
        <w:rPr>
          <w:spacing w:val="-1"/>
          <w:sz w:val="20"/>
          <w:szCs w:val="20"/>
          <w:lang w:val="es-CL"/>
        </w:rPr>
        <w:t>u</w:t>
      </w:r>
      <w:r w:rsidRPr="005D6D5D">
        <w:rPr>
          <w:sz w:val="20"/>
          <w:szCs w:val="20"/>
          <w:lang w:val="es-CL"/>
        </w:rPr>
        <w:t>a</w:t>
      </w:r>
      <w:r w:rsidRPr="005D6D5D">
        <w:rPr>
          <w:spacing w:val="-2"/>
          <w:sz w:val="20"/>
          <w:szCs w:val="20"/>
          <w:lang w:val="es-CL"/>
        </w:rPr>
        <w:t>l</w:t>
      </w:r>
      <w:r w:rsidRPr="005D6D5D">
        <w:rPr>
          <w:sz w:val="20"/>
          <w:szCs w:val="20"/>
          <w:lang w:val="es-CL"/>
        </w:rPr>
        <w:t>es</w:t>
      </w:r>
      <w:r w:rsidRPr="005D6D5D">
        <w:rPr>
          <w:spacing w:val="31"/>
          <w:sz w:val="20"/>
          <w:szCs w:val="20"/>
          <w:lang w:val="es-CL"/>
        </w:rPr>
        <w:t xml:space="preserve"> </w:t>
      </w:r>
      <w:r w:rsidRPr="005D6D5D">
        <w:rPr>
          <w:sz w:val="20"/>
          <w:szCs w:val="20"/>
          <w:lang w:val="es-CL"/>
        </w:rPr>
        <w:t>o</w:t>
      </w:r>
      <w:r w:rsidRPr="005D6D5D">
        <w:rPr>
          <w:spacing w:val="32"/>
          <w:sz w:val="20"/>
          <w:szCs w:val="20"/>
          <w:lang w:val="es-CL"/>
        </w:rPr>
        <w:t xml:space="preserve"> </w:t>
      </w:r>
      <w:r w:rsidRPr="005D6D5D">
        <w:rPr>
          <w:sz w:val="20"/>
          <w:szCs w:val="20"/>
          <w:lang w:val="es-CL"/>
        </w:rPr>
        <w:t>su</w:t>
      </w:r>
      <w:r w:rsidRPr="005D6D5D">
        <w:rPr>
          <w:spacing w:val="-1"/>
          <w:sz w:val="20"/>
          <w:szCs w:val="20"/>
          <w:lang w:val="es-CL"/>
        </w:rPr>
        <w:t>p</w:t>
      </w:r>
      <w:r w:rsidRPr="005D6D5D">
        <w:rPr>
          <w:sz w:val="20"/>
          <w:szCs w:val="20"/>
          <w:lang w:val="es-CL"/>
        </w:rPr>
        <w:t>eri</w:t>
      </w:r>
      <w:r w:rsidRPr="005D6D5D">
        <w:rPr>
          <w:spacing w:val="-1"/>
          <w:sz w:val="20"/>
          <w:szCs w:val="20"/>
          <w:lang w:val="es-CL"/>
        </w:rPr>
        <w:t>o</w:t>
      </w:r>
      <w:r w:rsidRPr="005D6D5D">
        <w:rPr>
          <w:sz w:val="20"/>
          <w:szCs w:val="20"/>
          <w:lang w:val="es-CL"/>
        </w:rPr>
        <w:t>res,</w:t>
      </w:r>
      <w:r w:rsidRPr="005D6D5D">
        <w:rPr>
          <w:spacing w:val="32"/>
          <w:sz w:val="20"/>
          <w:szCs w:val="20"/>
          <w:lang w:val="es-CL"/>
        </w:rPr>
        <w:t xml:space="preserve"> </w:t>
      </w:r>
      <w:r w:rsidRPr="005D6D5D">
        <w:rPr>
          <w:sz w:val="20"/>
          <w:szCs w:val="20"/>
          <w:lang w:val="es-CL"/>
        </w:rPr>
        <w:t>en</w:t>
      </w:r>
      <w:r w:rsidRPr="005D6D5D">
        <w:rPr>
          <w:spacing w:val="29"/>
          <w:sz w:val="20"/>
          <w:szCs w:val="20"/>
          <w:lang w:val="es-CL"/>
        </w:rPr>
        <w:t xml:space="preserve"> </w:t>
      </w:r>
      <w:r w:rsidRPr="005D6D5D">
        <w:rPr>
          <w:sz w:val="20"/>
          <w:szCs w:val="20"/>
          <w:lang w:val="es-CL"/>
        </w:rPr>
        <w:t>cu</w:t>
      </w:r>
      <w:r w:rsidRPr="005D6D5D">
        <w:rPr>
          <w:spacing w:val="-1"/>
          <w:sz w:val="20"/>
          <w:szCs w:val="20"/>
          <w:lang w:val="es-CL"/>
        </w:rPr>
        <w:t>a</w:t>
      </w:r>
      <w:r w:rsidRPr="005D6D5D">
        <w:rPr>
          <w:sz w:val="20"/>
          <w:szCs w:val="20"/>
          <w:lang w:val="es-CL"/>
        </w:rPr>
        <w:t>nto</w:t>
      </w:r>
      <w:r w:rsidRPr="005D6D5D">
        <w:rPr>
          <w:spacing w:val="32"/>
          <w:sz w:val="20"/>
          <w:szCs w:val="20"/>
          <w:lang w:val="es-CL"/>
        </w:rPr>
        <w:t xml:space="preserve"> </w:t>
      </w:r>
      <w:r w:rsidRPr="005D6D5D">
        <w:rPr>
          <w:sz w:val="20"/>
          <w:szCs w:val="20"/>
          <w:lang w:val="es-CL"/>
        </w:rPr>
        <w:t>a</w:t>
      </w:r>
      <w:r w:rsidRPr="005D6D5D">
        <w:rPr>
          <w:spacing w:val="31"/>
          <w:sz w:val="20"/>
          <w:szCs w:val="20"/>
          <w:lang w:val="es-CL"/>
        </w:rPr>
        <w:t xml:space="preserve"> </w:t>
      </w:r>
      <w:r w:rsidRPr="005D6D5D">
        <w:rPr>
          <w:sz w:val="20"/>
          <w:szCs w:val="20"/>
          <w:lang w:val="es-CL"/>
        </w:rPr>
        <w:t>n</w:t>
      </w:r>
      <w:r w:rsidRPr="005D6D5D">
        <w:rPr>
          <w:spacing w:val="-2"/>
          <w:sz w:val="20"/>
          <w:szCs w:val="20"/>
          <w:lang w:val="es-CL"/>
        </w:rPr>
        <w:t>i</w:t>
      </w:r>
      <w:r w:rsidRPr="005D6D5D">
        <w:rPr>
          <w:spacing w:val="-3"/>
          <w:sz w:val="20"/>
          <w:szCs w:val="20"/>
          <w:lang w:val="es-CL"/>
        </w:rPr>
        <w:t>v</w:t>
      </w:r>
      <w:r w:rsidRPr="005D6D5D">
        <w:rPr>
          <w:sz w:val="20"/>
          <w:szCs w:val="20"/>
          <w:lang w:val="es-CL"/>
        </w:rPr>
        <w:t>el</w:t>
      </w:r>
      <w:r w:rsidRPr="005D6D5D">
        <w:rPr>
          <w:spacing w:val="30"/>
          <w:sz w:val="20"/>
          <w:szCs w:val="20"/>
          <w:lang w:val="es-CL"/>
        </w:rPr>
        <w:t xml:space="preserve"> </w:t>
      </w:r>
      <w:r w:rsidRPr="005D6D5D">
        <w:rPr>
          <w:sz w:val="20"/>
          <w:szCs w:val="20"/>
          <w:lang w:val="es-CL"/>
        </w:rPr>
        <w:t>ac</w:t>
      </w:r>
      <w:r w:rsidRPr="005D6D5D">
        <w:rPr>
          <w:spacing w:val="-1"/>
          <w:sz w:val="20"/>
          <w:szCs w:val="20"/>
          <w:lang w:val="es-CL"/>
        </w:rPr>
        <w:t>a</w:t>
      </w:r>
      <w:r w:rsidRPr="005D6D5D">
        <w:rPr>
          <w:sz w:val="20"/>
          <w:szCs w:val="20"/>
          <w:lang w:val="es-CL"/>
        </w:rPr>
        <w:t>d</w:t>
      </w:r>
      <w:r w:rsidRPr="005D6D5D">
        <w:rPr>
          <w:spacing w:val="-1"/>
          <w:sz w:val="20"/>
          <w:szCs w:val="20"/>
          <w:lang w:val="es-CL"/>
        </w:rPr>
        <w:t>é</w:t>
      </w:r>
      <w:r w:rsidRPr="005D6D5D">
        <w:rPr>
          <w:sz w:val="20"/>
          <w:szCs w:val="20"/>
          <w:lang w:val="es-CL"/>
        </w:rPr>
        <w:t>m</w:t>
      </w:r>
      <w:r w:rsidRPr="005D6D5D">
        <w:rPr>
          <w:spacing w:val="-2"/>
          <w:sz w:val="20"/>
          <w:szCs w:val="20"/>
          <w:lang w:val="es-CL"/>
        </w:rPr>
        <w:t>i</w:t>
      </w:r>
      <w:r w:rsidRPr="005D6D5D">
        <w:rPr>
          <w:sz w:val="20"/>
          <w:szCs w:val="20"/>
          <w:lang w:val="es-CL"/>
        </w:rPr>
        <w:t>co</w:t>
      </w:r>
      <w:r w:rsidRPr="005D6D5D">
        <w:rPr>
          <w:spacing w:val="31"/>
          <w:sz w:val="20"/>
          <w:szCs w:val="20"/>
          <w:lang w:val="es-CL"/>
        </w:rPr>
        <w:t xml:space="preserve"> </w:t>
      </w:r>
      <w:r w:rsidRPr="005D6D5D">
        <w:rPr>
          <w:sz w:val="20"/>
          <w:szCs w:val="20"/>
          <w:lang w:val="es-CL"/>
        </w:rPr>
        <w:t>y e</w:t>
      </w:r>
      <w:r w:rsidRPr="005D6D5D">
        <w:rPr>
          <w:spacing w:val="-3"/>
          <w:sz w:val="20"/>
          <w:szCs w:val="20"/>
          <w:lang w:val="es-CL"/>
        </w:rPr>
        <w:t>x</w:t>
      </w:r>
      <w:r w:rsidRPr="005D6D5D">
        <w:rPr>
          <w:sz w:val="20"/>
          <w:szCs w:val="20"/>
          <w:lang w:val="es-CL"/>
        </w:rPr>
        <w:t>p</w:t>
      </w:r>
      <w:r w:rsidRPr="005D6D5D">
        <w:rPr>
          <w:spacing w:val="-1"/>
          <w:sz w:val="20"/>
          <w:szCs w:val="20"/>
          <w:lang w:val="es-CL"/>
        </w:rPr>
        <w:t>e</w:t>
      </w:r>
      <w:r w:rsidRPr="005D6D5D">
        <w:rPr>
          <w:sz w:val="20"/>
          <w:szCs w:val="20"/>
          <w:lang w:val="es-CL"/>
        </w:rPr>
        <w:t>r</w:t>
      </w:r>
      <w:r w:rsidRPr="005D6D5D">
        <w:rPr>
          <w:spacing w:val="-2"/>
          <w:sz w:val="20"/>
          <w:szCs w:val="20"/>
          <w:lang w:val="es-CL"/>
        </w:rPr>
        <w:t>i</w:t>
      </w:r>
      <w:r w:rsidRPr="005D6D5D">
        <w:rPr>
          <w:sz w:val="20"/>
          <w:szCs w:val="20"/>
          <w:lang w:val="es-CL"/>
        </w:rPr>
        <w:t>e</w:t>
      </w:r>
      <w:r w:rsidRPr="005D6D5D">
        <w:rPr>
          <w:spacing w:val="-1"/>
          <w:sz w:val="20"/>
          <w:szCs w:val="20"/>
          <w:lang w:val="es-CL"/>
        </w:rPr>
        <w:t>n</w:t>
      </w:r>
      <w:r w:rsidRPr="005D6D5D">
        <w:rPr>
          <w:sz w:val="20"/>
          <w:szCs w:val="20"/>
          <w:lang w:val="es-CL"/>
        </w:rPr>
        <w:t>c</w:t>
      </w:r>
      <w:r w:rsidRPr="005D6D5D">
        <w:rPr>
          <w:spacing w:val="-2"/>
          <w:sz w:val="20"/>
          <w:szCs w:val="20"/>
          <w:lang w:val="es-CL"/>
        </w:rPr>
        <w:t>i</w:t>
      </w:r>
      <w:r w:rsidRPr="005D6D5D">
        <w:rPr>
          <w:sz w:val="20"/>
          <w:szCs w:val="20"/>
          <w:lang w:val="es-CL"/>
        </w:rPr>
        <w:t>a,</w:t>
      </w:r>
      <w:r w:rsidRPr="005D6D5D">
        <w:rPr>
          <w:spacing w:val="1"/>
          <w:sz w:val="20"/>
          <w:szCs w:val="20"/>
          <w:lang w:val="es-CL"/>
        </w:rPr>
        <w:t xml:space="preserve"> q</w:t>
      </w:r>
      <w:r w:rsidRPr="005D6D5D">
        <w:rPr>
          <w:sz w:val="20"/>
          <w:szCs w:val="20"/>
          <w:lang w:val="es-CL"/>
        </w:rPr>
        <w:t>ue</w:t>
      </w:r>
      <w:r w:rsidRPr="005D6D5D">
        <w:rPr>
          <w:spacing w:val="-2"/>
          <w:sz w:val="20"/>
          <w:szCs w:val="20"/>
          <w:lang w:val="es-CL"/>
        </w:rPr>
        <w:t xml:space="preserve"> </w:t>
      </w:r>
      <w:r w:rsidRPr="005D6D5D">
        <w:rPr>
          <w:sz w:val="20"/>
          <w:szCs w:val="20"/>
          <w:lang w:val="es-CL"/>
        </w:rPr>
        <w:t>los</w:t>
      </w:r>
      <w:r w:rsidRPr="005D6D5D">
        <w:rPr>
          <w:spacing w:val="-2"/>
          <w:sz w:val="20"/>
          <w:szCs w:val="20"/>
          <w:lang w:val="es-CL"/>
        </w:rPr>
        <w:t xml:space="preserve"> </w:t>
      </w:r>
      <w:r w:rsidRPr="005D6D5D">
        <w:rPr>
          <w:sz w:val="20"/>
          <w:szCs w:val="20"/>
          <w:lang w:val="es-CL"/>
        </w:rPr>
        <w:t>re</w:t>
      </w:r>
      <w:r w:rsidRPr="005D6D5D">
        <w:rPr>
          <w:spacing w:val="-4"/>
          <w:sz w:val="20"/>
          <w:szCs w:val="20"/>
          <w:lang w:val="es-CL"/>
        </w:rPr>
        <w:t>e</w:t>
      </w:r>
      <w:r w:rsidRPr="005D6D5D">
        <w:rPr>
          <w:sz w:val="20"/>
          <w:szCs w:val="20"/>
          <w:lang w:val="es-CL"/>
        </w:rPr>
        <w:t>mp</w:t>
      </w:r>
      <w:r w:rsidRPr="005D6D5D">
        <w:rPr>
          <w:spacing w:val="-2"/>
          <w:sz w:val="20"/>
          <w:szCs w:val="20"/>
          <w:lang w:val="es-CL"/>
        </w:rPr>
        <w:t>l</w:t>
      </w:r>
      <w:r w:rsidRPr="005D6D5D">
        <w:rPr>
          <w:sz w:val="20"/>
          <w:szCs w:val="20"/>
          <w:lang w:val="es-CL"/>
        </w:rPr>
        <w:t>a</w:t>
      </w:r>
      <w:r w:rsidRPr="005D6D5D">
        <w:rPr>
          <w:spacing w:val="-3"/>
          <w:sz w:val="20"/>
          <w:szCs w:val="20"/>
          <w:lang w:val="es-CL"/>
        </w:rPr>
        <w:t>z</w:t>
      </w:r>
      <w:r w:rsidRPr="005D6D5D">
        <w:rPr>
          <w:sz w:val="20"/>
          <w:szCs w:val="20"/>
          <w:lang w:val="es-CL"/>
        </w:rPr>
        <w:t>a</w:t>
      </w:r>
      <w:r w:rsidRPr="005D6D5D">
        <w:rPr>
          <w:spacing w:val="-1"/>
          <w:sz w:val="20"/>
          <w:szCs w:val="20"/>
          <w:lang w:val="es-CL"/>
        </w:rPr>
        <w:t>d</w:t>
      </w:r>
      <w:r w:rsidRPr="005D6D5D">
        <w:rPr>
          <w:sz w:val="20"/>
          <w:szCs w:val="20"/>
          <w:lang w:val="es-CL"/>
        </w:rPr>
        <w:t>os.</w:t>
      </w:r>
    </w:p>
    <w:p w14:paraId="3619D84E" w14:textId="77777777" w:rsidR="009F7525" w:rsidRPr="005D6D5D" w:rsidRDefault="009F7525" w:rsidP="005D6D5D">
      <w:pPr>
        <w:kinsoku w:val="0"/>
        <w:overflowPunct w:val="0"/>
        <w:spacing w:before="11" w:line="240" w:lineRule="exact"/>
        <w:ind w:right="36"/>
        <w:jc w:val="both"/>
        <w:rPr>
          <w:sz w:val="20"/>
          <w:szCs w:val="20"/>
          <w:lang w:val="es-CL"/>
        </w:rPr>
      </w:pPr>
    </w:p>
    <w:p w14:paraId="188C04E0" w14:textId="77777777" w:rsidR="009F7525" w:rsidRPr="005D6D5D" w:rsidRDefault="009F7525" w:rsidP="005D6D5D">
      <w:pPr>
        <w:pStyle w:val="Textoindependiente"/>
        <w:kinsoku w:val="0"/>
        <w:overflowPunct w:val="0"/>
        <w:ind w:right="36"/>
        <w:jc w:val="both"/>
        <w:rPr>
          <w:sz w:val="20"/>
          <w:szCs w:val="20"/>
          <w:lang w:val="es-CL"/>
        </w:rPr>
      </w:pPr>
      <w:r w:rsidRPr="005D6D5D">
        <w:rPr>
          <w:spacing w:val="-1"/>
          <w:sz w:val="20"/>
          <w:szCs w:val="20"/>
          <w:lang w:val="es-CL"/>
        </w:rPr>
        <w:t>E</w:t>
      </w:r>
      <w:r w:rsidRPr="005D6D5D">
        <w:rPr>
          <w:spacing w:val="-2"/>
          <w:sz w:val="20"/>
          <w:szCs w:val="20"/>
          <w:lang w:val="es-CL"/>
        </w:rPr>
        <w:t>N</w:t>
      </w:r>
      <w:r w:rsidRPr="005D6D5D">
        <w:rPr>
          <w:spacing w:val="-1"/>
          <w:sz w:val="20"/>
          <w:szCs w:val="20"/>
          <w:lang w:val="es-CL"/>
        </w:rPr>
        <w:t>A</w:t>
      </w:r>
      <w:r w:rsidRPr="005D6D5D">
        <w:rPr>
          <w:sz w:val="20"/>
          <w:szCs w:val="20"/>
          <w:lang w:val="es-CL"/>
        </w:rPr>
        <w:t>P</w:t>
      </w:r>
      <w:r w:rsidRPr="005D6D5D">
        <w:rPr>
          <w:spacing w:val="26"/>
          <w:sz w:val="20"/>
          <w:szCs w:val="20"/>
          <w:lang w:val="es-CL"/>
        </w:rPr>
        <w:t xml:space="preserve"> </w:t>
      </w:r>
      <w:r w:rsidRPr="005D6D5D">
        <w:rPr>
          <w:sz w:val="20"/>
          <w:szCs w:val="20"/>
          <w:lang w:val="es-CL"/>
        </w:rPr>
        <w:t>te</w:t>
      </w:r>
      <w:r w:rsidRPr="005D6D5D">
        <w:rPr>
          <w:spacing w:val="-1"/>
          <w:sz w:val="20"/>
          <w:szCs w:val="20"/>
          <w:lang w:val="es-CL"/>
        </w:rPr>
        <w:t>n</w:t>
      </w:r>
      <w:r w:rsidRPr="005D6D5D">
        <w:rPr>
          <w:sz w:val="20"/>
          <w:szCs w:val="20"/>
          <w:lang w:val="es-CL"/>
        </w:rPr>
        <w:t>drá</w:t>
      </w:r>
      <w:r w:rsidRPr="005D6D5D">
        <w:rPr>
          <w:spacing w:val="27"/>
          <w:sz w:val="20"/>
          <w:szCs w:val="20"/>
          <w:lang w:val="es-CL"/>
        </w:rPr>
        <w:t xml:space="preserve"> </w:t>
      </w:r>
      <w:r w:rsidRPr="005D6D5D">
        <w:rPr>
          <w:sz w:val="20"/>
          <w:szCs w:val="20"/>
          <w:lang w:val="es-CL"/>
        </w:rPr>
        <w:t>p</w:t>
      </w:r>
      <w:r w:rsidRPr="005D6D5D">
        <w:rPr>
          <w:spacing w:val="-2"/>
          <w:sz w:val="20"/>
          <w:szCs w:val="20"/>
          <w:lang w:val="es-CL"/>
        </w:rPr>
        <w:t>l</w:t>
      </w:r>
      <w:r w:rsidRPr="005D6D5D">
        <w:rPr>
          <w:sz w:val="20"/>
          <w:szCs w:val="20"/>
          <w:lang w:val="es-CL"/>
        </w:rPr>
        <w:t>e</w:t>
      </w:r>
      <w:r w:rsidRPr="005D6D5D">
        <w:rPr>
          <w:spacing w:val="-1"/>
          <w:sz w:val="20"/>
          <w:szCs w:val="20"/>
          <w:lang w:val="es-CL"/>
        </w:rPr>
        <w:t>n</w:t>
      </w:r>
      <w:r w:rsidRPr="005D6D5D">
        <w:rPr>
          <w:sz w:val="20"/>
          <w:szCs w:val="20"/>
          <w:lang w:val="es-CL"/>
        </w:rPr>
        <w:t>as</w:t>
      </w:r>
      <w:r w:rsidRPr="005D6D5D">
        <w:rPr>
          <w:spacing w:val="27"/>
          <w:sz w:val="20"/>
          <w:szCs w:val="20"/>
          <w:lang w:val="es-CL"/>
        </w:rPr>
        <w:t xml:space="preserve"> </w:t>
      </w:r>
      <w:r w:rsidRPr="005D6D5D">
        <w:rPr>
          <w:sz w:val="20"/>
          <w:szCs w:val="20"/>
          <w:lang w:val="es-CL"/>
        </w:rPr>
        <w:t>at</w:t>
      </w:r>
      <w:r w:rsidRPr="005D6D5D">
        <w:rPr>
          <w:spacing w:val="1"/>
          <w:sz w:val="20"/>
          <w:szCs w:val="20"/>
          <w:lang w:val="es-CL"/>
        </w:rPr>
        <w:t>r</w:t>
      </w:r>
      <w:r w:rsidRPr="005D6D5D">
        <w:rPr>
          <w:spacing w:val="-4"/>
          <w:sz w:val="20"/>
          <w:szCs w:val="20"/>
          <w:lang w:val="es-CL"/>
        </w:rPr>
        <w:t>i</w:t>
      </w:r>
      <w:r w:rsidRPr="005D6D5D">
        <w:rPr>
          <w:sz w:val="20"/>
          <w:szCs w:val="20"/>
          <w:lang w:val="es-CL"/>
        </w:rPr>
        <w:t>b</w:t>
      </w:r>
      <w:r w:rsidRPr="005D6D5D">
        <w:rPr>
          <w:spacing w:val="-1"/>
          <w:sz w:val="20"/>
          <w:szCs w:val="20"/>
          <w:lang w:val="es-CL"/>
        </w:rPr>
        <w:t>u</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w:t>
      </w:r>
      <w:r w:rsidRPr="005D6D5D">
        <w:rPr>
          <w:spacing w:val="27"/>
          <w:sz w:val="20"/>
          <w:szCs w:val="20"/>
          <w:lang w:val="es-CL"/>
        </w:rPr>
        <w:t xml:space="preserve"> </w:t>
      </w:r>
      <w:r w:rsidRPr="005D6D5D">
        <w:rPr>
          <w:sz w:val="20"/>
          <w:szCs w:val="20"/>
          <w:lang w:val="es-CL"/>
        </w:rPr>
        <w:t>y</w:t>
      </w:r>
      <w:r w:rsidRPr="005D6D5D">
        <w:rPr>
          <w:spacing w:val="24"/>
          <w:sz w:val="20"/>
          <w:szCs w:val="20"/>
          <w:lang w:val="es-CL"/>
        </w:rPr>
        <w:t xml:space="preserve"> </w:t>
      </w:r>
      <w:r w:rsidRPr="005D6D5D">
        <w:rPr>
          <w:sz w:val="20"/>
          <w:szCs w:val="20"/>
          <w:lang w:val="es-CL"/>
        </w:rPr>
        <w:t>a</w:t>
      </w:r>
      <w:r w:rsidRPr="005D6D5D">
        <w:rPr>
          <w:spacing w:val="-1"/>
          <w:sz w:val="20"/>
          <w:szCs w:val="20"/>
          <w:lang w:val="es-CL"/>
        </w:rPr>
        <w:t>u</w:t>
      </w:r>
      <w:r w:rsidRPr="005D6D5D">
        <w:rPr>
          <w:sz w:val="20"/>
          <w:szCs w:val="20"/>
          <w:lang w:val="es-CL"/>
        </w:rPr>
        <w:t>tori</w:t>
      </w:r>
      <w:r w:rsidRPr="005D6D5D">
        <w:rPr>
          <w:spacing w:val="-1"/>
          <w:sz w:val="20"/>
          <w:szCs w:val="20"/>
          <w:lang w:val="es-CL"/>
        </w:rPr>
        <w:t>d</w:t>
      </w:r>
      <w:r w:rsidRPr="005D6D5D">
        <w:rPr>
          <w:sz w:val="20"/>
          <w:szCs w:val="20"/>
          <w:lang w:val="es-CL"/>
        </w:rPr>
        <w:t>ad</w:t>
      </w:r>
      <w:r w:rsidRPr="005D6D5D">
        <w:rPr>
          <w:spacing w:val="26"/>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ra</w:t>
      </w:r>
      <w:r w:rsidRPr="005D6D5D">
        <w:rPr>
          <w:spacing w:val="27"/>
          <w:sz w:val="20"/>
          <w:szCs w:val="20"/>
          <w:lang w:val="es-CL"/>
        </w:rPr>
        <w:t xml:space="preserve"> </w:t>
      </w:r>
      <w:r w:rsidRPr="005D6D5D">
        <w:rPr>
          <w:sz w:val="20"/>
          <w:szCs w:val="20"/>
          <w:lang w:val="es-CL"/>
        </w:rPr>
        <w:t>orden</w:t>
      </w:r>
      <w:r w:rsidRPr="005D6D5D">
        <w:rPr>
          <w:spacing w:val="-1"/>
          <w:sz w:val="20"/>
          <w:szCs w:val="20"/>
          <w:lang w:val="es-CL"/>
        </w:rPr>
        <w:t>a</w:t>
      </w:r>
      <w:r w:rsidRPr="005D6D5D">
        <w:rPr>
          <w:sz w:val="20"/>
          <w:szCs w:val="20"/>
          <w:lang w:val="es-CL"/>
        </w:rPr>
        <w:t>r</w:t>
      </w:r>
      <w:r w:rsidRPr="005D6D5D">
        <w:rPr>
          <w:spacing w:val="28"/>
          <w:sz w:val="20"/>
          <w:szCs w:val="20"/>
          <w:lang w:val="es-CL"/>
        </w:rPr>
        <w:t xml:space="preserve"> </w:t>
      </w:r>
      <w:r w:rsidRPr="005D6D5D">
        <w:rPr>
          <w:sz w:val="20"/>
          <w:szCs w:val="20"/>
          <w:lang w:val="es-CL"/>
        </w:rPr>
        <w:t>al</w:t>
      </w:r>
      <w:r w:rsidRPr="005D6D5D">
        <w:rPr>
          <w:spacing w:val="26"/>
          <w:sz w:val="20"/>
          <w:szCs w:val="20"/>
          <w:lang w:val="es-CL"/>
        </w:rPr>
        <w:t xml:space="preserve"> </w:t>
      </w:r>
      <w:r w:rsidRPr="005D6D5D">
        <w:rPr>
          <w:spacing w:val="-1"/>
          <w:sz w:val="20"/>
          <w:szCs w:val="20"/>
          <w:lang w:val="es-CL"/>
        </w:rPr>
        <w:t>P</w:t>
      </w:r>
      <w:r w:rsidRPr="005D6D5D">
        <w:rPr>
          <w:sz w:val="20"/>
          <w:szCs w:val="20"/>
          <w:lang w:val="es-CL"/>
        </w:rPr>
        <w:t>ro</w:t>
      </w:r>
      <w:r w:rsidRPr="005D6D5D">
        <w:rPr>
          <w:spacing w:val="-3"/>
          <w:sz w:val="20"/>
          <w:szCs w:val="20"/>
          <w:lang w:val="es-CL"/>
        </w:rPr>
        <w:t>v</w:t>
      </w:r>
      <w:r w:rsidRPr="005D6D5D">
        <w:rPr>
          <w:sz w:val="20"/>
          <w:szCs w:val="20"/>
          <w:lang w:val="es-CL"/>
        </w:rPr>
        <w:t>e</w:t>
      </w:r>
      <w:r w:rsidRPr="005D6D5D">
        <w:rPr>
          <w:spacing w:val="-1"/>
          <w:sz w:val="20"/>
          <w:szCs w:val="20"/>
          <w:lang w:val="es-CL"/>
        </w:rPr>
        <w:t>e</w:t>
      </w:r>
      <w:r w:rsidRPr="005D6D5D">
        <w:rPr>
          <w:sz w:val="20"/>
          <w:szCs w:val="20"/>
          <w:lang w:val="es-CL"/>
        </w:rPr>
        <w:t>d</w:t>
      </w:r>
      <w:r w:rsidRPr="005D6D5D">
        <w:rPr>
          <w:spacing w:val="-1"/>
          <w:sz w:val="20"/>
          <w:szCs w:val="20"/>
          <w:lang w:val="es-CL"/>
        </w:rPr>
        <w:t>o</w:t>
      </w:r>
      <w:r w:rsidRPr="005D6D5D">
        <w:rPr>
          <w:sz w:val="20"/>
          <w:szCs w:val="20"/>
          <w:lang w:val="es-CL"/>
        </w:rPr>
        <w:t>r</w:t>
      </w:r>
      <w:r w:rsidRPr="005D6D5D">
        <w:rPr>
          <w:spacing w:val="25"/>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27"/>
          <w:sz w:val="20"/>
          <w:szCs w:val="20"/>
          <w:lang w:val="es-CL"/>
        </w:rPr>
        <w:t xml:space="preserve"> </w:t>
      </w:r>
      <w:r w:rsidRPr="005D6D5D">
        <w:rPr>
          <w:sz w:val="20"/>
          <w:szCs w:val="20"/>
          <w:lang w:val="es-CL"/>
        </w:rPr>
        <w:t>sustituc</w:t>
      </w:r>
      <w:r w:rsidRPr="005D6D5D">
        <w:rPr>
          <w:spacing w:val="-1"/>
          <w:sz w:val="20"/>
          <w:szCs w:val="20"/>
          <w:lang w:val="es-CL"/>
        </w:rPr>
        <w:t>i</w:t>
      </w:r>
      <w:r w:rsidRPr="005D6D5D">
        <w:rPr>
          <w:sz w:val="20"/>
          <w:szCs w:val="20"/>
          <w:lang w:val="es-CL"/>
        </w:rPr>
        <w:t>ón</w:t>
      </w:r>
      <w:r w:rsidRPr="005D6D5D">
        <w:rPr>
          <w:spacing w:val="26"/>
          <w:sz w:val="20"/>
          <w:szCs w:val="20"/>
          <w:lang w:val="es-CL"/>
        </w:rPr>
        <w:t xml:space="preserve"> </w:t>
      </w:r>
      <w:r w:rsidRPr="005D6D5D">
        <w:rPr>
          <w:sz w:val="20"/>
          <w:szCs w:val="20"/>
          <w:lang w:val="es-CL"/>
        </w:rPr>
        <w:t>de</w:t>
      </w:r>
      <w:r w:rsidRPr="005D6D5D">
        <w:rPr>
          <w:spacing w:val="26"/>
          <w:sz w:val="20"/>
          <w:szCs w:val="20"/>
          <w:lang w:val="es-CL"/>
        </w:rPr>
        <w:t xml:space="preserve"> </w:t>
      </w:r>
      <w:r w:rsidRPr="005D6D5D">
        <w:rPr>
          <w:sz w:val="20"/>
          <w:szCs w:val="20"/>
          <w:lang w:val="es-CL"/>
        </w:rPr>
        <w:t>cu</w:t>
      </w:r>
      <w:r w:rsidRPr="005D6D5D">
        <w:rPr>
          <w:spacing w:val="-1"/>
          <w:sz w:val="20"/>
          <w:szCs w:val="20"/>
          <w:lang w:val="es-CL"/>
        </w:rPr>
        <w:t>a</w:t>
      </w:r>
      <w:r w:rsidRPr="005D6D5D">
        <w:rPr>
          <w:spacing w:val="-2"/>
          <w:sz w:val="20"/>
          <w:szCs w:val="20"/>
          <w:lang w:val="es-CL"/>
        </w:rPr>
        <w:t>l</w:t>
      </w:r>
      <w:r w:rsidRPr="005D6D5D">
        <w:rPr>
          <w:sz w:val="20"/>
          <w:szCs w:val="20"/>
          <w:lang w:val="es-CL"/>
        </w:rPr>
        <w:t>q</w:t>
      </w:r>
      <w:r w:rsidRPr="005D6D5D">
        <w:rPr>
          <w:spacing w:val="-1"/>
          <w:sz w:val="20"/>
          <w:szCs w:val="20"/>
          <w:lang w:val="es-CL"/>
        </w:rPr>
        <w:t>u</w:t>
      </w:r>
      <w:r w:rsidRPr="005D6D5D">
        <w:rPr>
          <w:spacing w:val="-2"/>
          <w:sz w:val="20"/>
          <w:szCs w:val="20"/>
          <w:lang w:val="es-CL"/>
        </w:rPr>
        <w:t>i</w:t>
      </w:r>
      <w:r w:rsidRPr="005D6D5D">
        <w:rPr>
          <w:sz w:val="20"/>
          <w:szCs w:val="20"/>
          <w:lang w:val="es-CL"/>
        </w:rPr>
        <w:t>er p</w:t>
      </w:r>
      <w:r w:rsidRPr="005D6D5D">
        <w:rPr>
          <w:spacing w:val="-1"/>
          <w:sz w:val="20"/>
          <w:szCs w:val="20"/>
          <w:lang w:val="es-CL"/>
        </w:rPr>
        <w:t>e</w:t>
      </w:r>
      <w:r w:rsidRPr="005D6D5D">
        <w:rPr>
          <w:sz w:val="20"/>
          <w:szCs w:val="20"/>
          <w:lang w:val="es-CL"/>
        </w:rPr>
        <w:t>rso</w:t>
      </w:r>
      <w:r w:rsidRPr="005D6D5D">
        <w:rPr>
          <w:spacing w:val="-1"/>
          <w:sz w:val="20"/>
          <w:szCs w:val="20"/>
          <w:lang w:val="es-CL"/>
        </w:rPr>
        <w:t>n</w:t>
      </w:r>
      <w:r w:rsidRPr="005D6D5D">
        <w:rPr>
          <w:sz w:val="20"/>
          <w:szCs w:val="20"/>
          <w:lang w:val="es-CL"/>
        </w:rPr>
        <w:t>a</w:t>
      </w:r>
      <w:r w:rsidRPr="005D6D5D">
        <w:rPr>
          <w:spacing w:val="27"/>
          <w:sz w:val="20"/>
          <w:szCs w:val="20"/>
          <w:lang w:val="es-CL"/>
        </w:rPr>
        <w:t xml:space="preserve"> </w:t>
      </w:r>
      <w:r w:rsidRPr="005D6D5D">
        <w:rPr>
          <w:sz w:val="20"/>
          <w:szCs w:val="20"/>
          <w:lang w:val="es-CL"/>
        </w:rPr>
        <w:t>emp</w:t>
      </w:r>
      <w:r w:rsidRPr="005D6D5D">
        <w:rPr>
          <w:spacing w:val="-1"/>
          <w:sz w:val="20"/>
          <w:szCs w:val="20"/>
          <w:lang w:val="es-CL"/>
        </w:rPr>
        <w:t>l</w:t>
      </w:r>
      <w:r w:rsidRPr="005D6D5D">
        <w:rPr>
          <w:sz w:val="20"/>
          <w:szCs w:val="20"/>
          <w:lang w:val="es-CL"/>
        </w:rPr>
        <w:t>e</w:t>
      </w:r>
      <w:r w:rsidRPr="005D6D5D">
        <w:rPr>
          <w:spacing w:val="-1"/>
          <w:sz w:val="20"/>
          <w:szCs w:val="20"/>
          <w:lang w:val="es-CL"/>
        </w:rPr>
        <w:t>a</w:t>
      </w:r>
      <w:r w:rsidRPr="005D6D5D">
        <w:rPr>
          <w:sz w:val="20"/>
          <w:szCs w:val="20"/>
          <w:lang w:val="es-CL"/>
        </w:rPr>
        <w:t>da</w:t>
      </w:r>
      <w:r w:rsidRPr="005D6D5D">
        <w:rPr>
          <w:spacing w:val="26"/>
          <w:sz w:val="20"/>
          <w:szCs w:val="20"/>
          <w:lang w:val="es-CL"/>
        </w:rPr>
        <w:t xml:space="preserve"> </w:t>
      </w:r>
      <w:r w:rsidRPr="005D6D5D">
        <w:rPr>
          <w:sz w:val="20"/>
          <w:szCs w:val="20"/>
          <w:lang w:val="es-CL"/>
        </w:rPr>
        <w:t>en</w:t>
      </w:r>
      <w:r w:rsidRPr="005D6D5D">
        <w:rPr>
          <w:spacing w:val="26"/>
          <w:sz w:val="20"/>
          <w:szCs w:val="20"/>
          <w:lang w:val="es-CL"/>
        </w:rPr>
        <w:t xml:space="preserve"> </w:t>
      </w:r>
      <w:r w:rsidRPr="005D6D5D">
        <w:rPr>
          <w:sz w:val="20"/>
          <w:szCs w:val="20"/>
          <w:lang w:val="es-CL"/>
        </w:rPr>
        <w:t>el</w:t>
      </w:r>
      <w:r w:rsidRPr="005D6D5D">
        <w:rPr>
          <w:spacing w:val="26"/>
          <w:sz w:val="20"/>
          <w:szCs w:val="20"/>
          <w:lang w:val="es-CL"/>
        </w:rPr>
        <w:t xml:space="preserve"> </w:t>
      </w:r>
      <w:r w:rsidRPr="005D6D5D">
        <w:rPr>
          <w:sz w:val="20"/>
          <w:szCs w:val="20"/>
          <w:lang w:val="es-CL"/>
        </w:rPr>
        <w:t>pro</w:t>
      </w:r>
      <w:r w:rsidRPr="005D6D5D">
        <w:rPr>
          <w:spacing w:val="-3"/>
          <w:sz w:val="20"/>
          <w:szCs w:val="20"/>
          <w:lang w:val="es-CL"/>
        </w:rPr>
        <w:t>y</w:t>
      </w:r>
      <w:r w:rsidRPr="005D6D5D">
        <w:rPr>
          <w:sz w:val="20"/>
          <w:szCs w:val="20"/>
          <w:lang w:val="es-CL"/>
        </w:rPr>
        <w:t>ecto,</w:t>
      </w:r>
      <w:r w:rsidRPr="005D6D5D">
        <w:rPr>
          <w:spacing w:val="28"/>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26"/>
          <w:sz w:val="20"/>
          <w:szCs w:val="20"/>
          <w:lang w:val="es-CL"/>
        </w:rPr>
        <w:t xml:space="preserve"> </w:t>
      </w:r>
      <w:r w:rsidRPr="005D6D5D">
        <w:rPr>
          <w:sz w:val="20"/>
          <w:szCs w:val="20"/>
          <w:lang w:val="es-CL"/>
        </w:rPr>
        <w:t>en</w:t>
      </w:r>
      <w:r w:rsidRPr="005D6D5D">
        <w:rPr>
          <w:spacing w:val="26"/>
          <w:sz w:val="20"/>
          <w:szCs w:val="20"/>
          <w:lang w:val="es-CL"/>
        </w:rPr>
        <w:t xml:space="preserve"> </w:t>
      </w:r>
      <w:r w:rsidRPr="005D6D5D">
        <w:rPr>
          <w:sz w:val="20"/>
          <w:szCs w:val="20"/>
          <w:lang w:val="es-CL"/>
        </w:rPr>
        <w:t>su</w:t>
      </w:r>
      <w:r w:rsidRPr="005D6D5D">
        <w:rPr>
          <w:spacing w:val="27"/>
          <w:sz w:val="20"/>
          <w:szCs w:val="20"/>
          <w:lang w:val="es-CL"/>
        </w:rPr>
        <w:t xml:space="preserve"> </w:t>
      </w:r>
      <w:r w:rsidRPr="005D6D5D">
        <w:rPr>
          <w:sz w:val="20"/>
          <w:szCs w:val="20"/>
          <w:lang w:val="es-CL"/>
        </w:rPr>
        <w:t>o</w:t>
      </w:r>
      <w:r w:rsidRPr="005D6D5D">
        <w:rPr>
          <w:spacing w:val="-4"/>
          <w:sz w:val="20"/>
          <w:szCs w:val="20"/>
          <w:lang w:val="es-CL"/>
        </w:rPr>
        <w:t>p</w:t>
      </w:r>
      <w:r w:rsidRPr="005D6D5D">
        <w:rPr>
          <w:spacing w:val="-2"/>
          <w:sz w:val="20"/>
          <w:szCs w:val="20"/>
          <w:lang w:val="es-CL"/>
        </w:rPr>
        <w:t>i</w:t>
      </w:r>
      <w:r w:rsidRPr="005D6D5D">
        <w:rPr>
          <w:sz w:val="20"/>
          <w:szCs w:val="20"/>
          <w:lang w:val="es-CL"/>
        </w:rPr>
        <w:t>n</w:t>
      </w:r>
      <w:r w:rsidRPr="005D6D5D">
        <w:rPr>
          <w:spacing w:val="-2"/>
          <w:sz w:val="20"/>
          <w:szCs w:val="20"/>
          <w:lang w:val="es-CL"/>
        </w:rPr>
        <w:t>i</w:t>
      </w:r>
      <w:r w:rsidRPr="005D6D5D">
        <w:rPr>
          <w:sz w:val="20"/>
          <w:szCs w:val="20"/>
          <w:lang w:val="es-CL"/>
        </w:rPr>
        <w:t>ón</w:t>
      </w:r>
      <w:r w:rsidRPr="005D6D5D">
        <w:rPr>
          <w:spacing w:val="26"/>
          <w:sz w:val="20"/>
          <w:szCs w:val="20"/>
          <w:lang w:val="es-CL"/>
        </w:rPr>
        <w:t xml:space="preserve"> </w:t>
      </w:r>
      <w:r w:rsidRPr="005D6D5D">
        <w:rPr>
          <w:sz w:val="20"/>
          <w:szCs w:val="20"/>
          <w:lang w:val="es-CL"/>
        </w:rPr>
        <w:t>presente</w:t>
      </w:r>
      <w:r w:rsidRPr="005D6D5D">
        <w:rPr>
          <w:spacing w:val="27"/>
          <w:sz w:val="20"/>
          <w:szCs w:val="20"/>
          <w:lang w:val="es-CL"/>
        </w:rPr>
        <w:t xml:space="preserve"> </w:t>
      </w:r>
      <w:r w:rsidRPr="005D6D5D">
        <w:rPr>
          <w:sz w:val="20"/>
          <w:szCs w:val="20"/>
          <w:lang w:val="es-CL"/>
        </w:rPr>
        <w:t>ma</w:t>
      </w:r>
      <w:r w:rsidRPr="005D6D5D">
        <w:rPr>
          <w:spacing w:val="-2"/>
          <w:sz w:val="20"/>
          <w:szCs w:val="20"/>
          <w:lang w:val="es-CL"/>
        </w:rPr>
        <w:t>l</w:t>
      </w:r>
      <w:r w:rsidRPr="005D6D5D">
        <w:rPr>
          <w:sz w:val="20"/>
          <w:szCs w:val="20"/>
          <w:lang w:val="es-CL"/>
        </w:rPr>
        <w:t>a</w:t>
      </w:r>
      <w:r w:rsidRPr="005D6D5D">
        <w:rPr>
          <w:spacing w:val="27"/>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d</w:t>
      </w:r>
      <w:r w:rsidRPr="005D6D5D">
        <w:rPr>
          <w:spacing w:val="-1"/>
          <w:sz w:val="20"/>
          <w:szCs w:val="20"/>
          <w:lang w:val="es-CL"/>
        </w:rPr>
        <w:t>u</w:t>
      </w:r>
      <w:r w:rsidRPr="005D6D5D">
        <w:rPr>
          <w:sz w:val="20"/>
          <w:szCs w:val="20"/>
          <w:lang w:val="es-CL"/>
        </w:rPr>
        <w:t>cta,</w:t>
      </w:r>
      <w:r w:rsidRPr="005D6D5D">
        <w:rPr>
          <w:spacing w:val="28"/>
          <w:sz w:val="20"/>
          <w:szCs w:val="20"/>
          <w:lang w:val="es-CL"/>
        </w:rPr>
        <w:t xml:space="preserve"> </w:t>
      </w:r>
      <w:r w:rsidRPr="005D6D5D">
        <w:rPr>
          <w:sz w:val="20"/>
          <w:szCs w:val="20"/>
          <w:lang w:val="es-CL"/>
        </w:rPr>
        <w:t>sea</w:t>
      </w:r>
      <w:r w:rsidRPr="005D6D5D">
        <w:rPr>
          <w:spacing w:val="26"/>
          <w:sz w:val="20"/>
          <w:szCs w:val="20"/>
          <w:lang w:val="es-CL"/>
        </w:rPr>
        <w:t xml:space="preserve"> </w:t>
      </w:r>
      <w:r w:rsidRPr="005D6D5D">
        <w:rPr>
          <w:spacing w:val="-2"/>
          <w:sz w:val="20"/>
          <w:szCs w:val="20"/>
          <w:lang w:val="es-CL"/>
        </w:rPr>
        <w:t>i</w:t>
      </w:r>
      <w:r w:rsidRPr="005D6D5D">
        <w:rPr>
          <w:sz w:val="20"/>
          <w:szCs w:val="20"/>
          <w:lang w:val="es-CL"/>
        </w:rPr>
        <w:t>nc</w:t>
      </w:r>
      <w:r w:rsidRPr="005D6D5D">
        <w:rPr>
          <w:spacing w:val="-1"/>
          <w:sz w:val="20"/>
          <w:szCs w:val="20"/>
          <w:lang w:val="es-CL"/>
        </w:rPr>
        <w:t>o</w:t>
      </w:r>
      <w:r w:rsidRPr="005D6D5D">
        <w:rPr>
          <w:sz w:val="20"/>
          <w:szCs w:val="20"/>
          <w:lang w:val="es-CL"/>
        </w:rPr>
        <w:t>mp</w:t>
      </w:r>
      <w:r w:rsidRPr="005D6D5D">
        <w:rPr>
          <w:spacing w:val="-4"/>
          <w:sz w:val="20"/>
          <w:szCs w:val="20"/>
          <w:lang w:val="es-CL"/>
        </w:rPr>
        <w:t>e</w:t>
      </w:r>
      <w:r w:rsidRPr="005D6D5D">
        <w:rPr>
          <w:sz w:val="20"/>
          <w:szCs w:val="20"/>
          <w:lang w:val="es-CL"/>
        </w:rPr>
        <w:t>te</w:t>
      </w:r>
      <w:r w:rsidRPr="005D6D5D">
        <w:rPr>
          <w:spacing w:val="-1"/>
          <w:sz w:val="20"/>
          <w:szCs w:val="20"/>
          <w:lang w:val="es-CL"/>
        </w:rPr>
        <w:t>n</w:t>
      </w:r>
      <w:r w:rsidRPr="005D6D5D">
        <w:rPr>
          <w:sz w:val="20"/>
          <w:szCs w:val="20"/>
          <w:lang w:val="es-CL"/>
        </w:rPr>
        <w:t>te</w:t>
      </w:r>
      <w:r w:rsidRPr="005D6D5D">
        <w:rPr>
          <w:spacing w:val="24"/>
          <w:sz w:val="20"/>
          <w:szCs w:val="20"/>
          <w:lang w:val="es-CL"/>
        </w:rPr>
        <w:t xml:space="preserve"> </w:t>
      </w:r>
      <w:r w:rsidRPr="005D6D5D">
        <w:rPr>
          <w:sz w:val="20"/>
          <w:szCs w:val="20"/>
          <w:lang w:val="es-CL"/>
        </w:rPr>
        <w:t>o n</w:t>
      </w:r>
      <w:r w:rsidRPr="005D6D5D">
        <w:rPr>
          <w:spacing w:val="-1"/>
          <w:sz w:val="20"/>
          <w:szCs w:val="20"/>
          <w:lang w:val="es-CL"/>
        </w:rPr>
        <w:t>e</w:t>
      </w:r>
      <w:r w:rsidRPr="005D6D5D">
        <w:rPr>
          <w:spacing w:val="1"/>
          <w:sz w:val="20"/>
          <w:szCs w:val="20"/>
          <w:lang w:val="es-CL"/>
        </w:rPr>
        <w:t>g</w:t>
      </w:r>
      <w:r w:rsidRPr="005D6D5D">
        <w:rPr>
          <w:spacing w:val="-2"/>
          <w:sz w:val="20"/>
          <w:szCs w:val="20"/>
          <w:lang w:val="es-CL"/>
        </w:rPr>
        <w:t>li</w:t>
      </w:r>
      <w:r w:rsidRPr="005D6D5D">
        <w:rPr>
          <w:spacing w:val="1"/>
          <w:sz w:val="20"/>
          <w:szCs w:val="20"/>
          <w:lang w:val="es-CL"/>
        </w:rPr>
        <w:t>g</w:t>
      </w:r>
      <w:r w:rsidRPr="005D6D5D">
        <w:rPr>
          <w:sz w:val="20"/>
          <w:szCs w:val="20"/>
          <w:lang w:val="es-CL"/>
        </w:rPr>
        <w:t>e</w:t>
      </w:r>
      <w:r w:rsidRPr="005D6D5D">
        <w:rPr>
          <w:spacing w:val="-4"/>
          <w:sz w:val="20"/>
          <w:szCs w:val="20"/>
          <w:lang w:val="es-CL"/>
        </w:rPr>
        <w:t>n</w:t>
      </w:r>
      <w:r w:rsidRPr="005D6D5D">
        <w:rPr>
          <w:sz w:val="20"/>
          <w:szCs w:val="20"/>
          <w:lang w:val="es-CL"/>
        </w:rPr>
        <w:t>te</w:t>
      </w:r>
      <w:r w:rsidRPr="005D6D5D">
        <w:rPr>
          <w:spacing w:val="27"/>
          <w:sz w:val="20"/>
          <w:szCs w:val="20"/>
          <w:lang w:val="es-CL"/>
        </w:rPr>
        <w:t xml:space="preserve"> </w:t>
      </w:r>
      <w:r w:rsidRPr="005D6D5D">
        <w:rPr>
          <w:sz w:val="20"/>
          <w:szCs w:val="20"/>
          <w:lang w:val="es-CL"/>
        </w:rPr>
        <w:t>en</w:t>
      </w:r>
      <w:r w:rsidRPr="005D6D5D">
        <w:rPr>
          <w:spacing w:val="26"/>
          <w:sz w:val="20"/>
          <w:szCs w:val="20"/>
          <w:lang w:val="es-CL"/>
        </w:rPr>
        <w:t xml:space="preserve"> </w:t>
      </w:r>
      <w:r w:rsidRPr="005D6D5D">
        <w:rPr>
          <w:sz w:val="20"/>
          <w:szCs w:val="20"/>
          <w:lang w:val="es-CL"/>
        </w:rPr>
        <w:t>el</w:t>
      </w:r>
      <w:r w:rsidRPr="005D6D5D">
        <w:rPr>
          <w:spacing w:val="26"/>
          <w:sz w:val="20"/>
          <w:szCs w:val="20"/>
          <w:lang w:val="es-CL"/>
        </w:rPr>
        <w:t xml:space="preserve"> </w:t>
      </w:r>
      <w:r w:rsidRPr="005D6D5D">
        <w:rPr>
          <w:sz w:val="20"/>
          <w:szCs w:val="20"/>
          <w:lang w:val="es-CL"/>
        </w:rPr>
        <w:t>eje</w:t>
      </w:r>
      <w:r w:rsidRPr="005D6D5D">
        <w:rPr>
          <w:spacing w:val="-2"/>
          <w:sz w:val="20"/>
          <w:szCs w:val="20"/>
          <w:lang w:val="es-CL"/>
        </w:rPr>
        <w:t>r</w:t>
      </w:r>
      <w:r w:rsidRPr="005D6D5D">
        <w:rPr>
          <w:sz w:val="20"/>
          <w:szCs w:val="20"/>
          <w:lang w:val="es-CL"/>
        </w:rPr>
        <w:t>c</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27"/>
          <w:sz w:val="20"/>
          <w:szCs w:val="20"/>
          <w:lang w:val="es-CL"/>
        </w:rPr>
        <w:t xml:space="preserve"> </w:t>
      </w:r>
      <w:r w:rsidRPr="005D6D5D">
        <w:rPr>
          <w:sz w:val="20"/>
          <w:szCs w:val="20"/>
          <w:lang w:val="es-CL"/>
        </w:rPr>
        <w:t>de</w:t>
      </w:r>
      <w:r w:rsidRPr="005D6D5D">
        <w:rPr>
          <w:spacing w:val="26"/>
          <w:sz w:val="20"/>
          <w:szCs w:val="20"/>
          <w:lang w:val="es-CL"/>
        </w:rPr>
        <w:t xml:space="preserve"> </w:t>
      </w:r>
      <w:r w:rsidRPr="005D6D5D">
        <w:rPr>
          <w:sz w:val="20"/>
          <w:szCs w:val="20"/>
          <w:lang w:val="es-CL"/>
        </w:rPr>
        <w:t>sus</w:t>
      </w:r>
      <w:r w:rsidRPr="005D6D5D">
        <w:rPr>
          <w:spacing w:val="27"/>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1"/>
          <w:sz w:val="20"/>
          <w:szCs w:val="20"/>
          <w:lang w:val="es-CL"/>
        </w:rPr>
        <w:t>b</w:t>
      </w:r>
      <w:r w:rsidRPr="005D6D5D">
        <w:rPr>
          <w:sz w:val="20"/>
          <w:szCs w:val="20"/>
          <w:lang w:val="es-CL"/>
        </w:rPr>
        <w:t>ores</w:t>
      </w:r>
      <w:r w:rsidRPr="005D6D5D">
        <w:rPr>
          <w:spacing w:val="27"/>
          <w:sz w:val="20"/>
          <w:szCs w:val="20"/>
          <w:lang w:val="es-CL"/>
        </w:rPr>
        <w:t xml:space="preserve"> </w:t>
      </w:r>
      <w:r w:rsidRPr="005D6D5D">
        <w:rPr>
          <w:sz w:val="20"/>
          <w:szCs w:val="20"/>
          <w:lang w:val="es-CL"/>
        </w:rPr>
        <w:t>o</w:t>
      </w:r>
      <w:r w:rsidRPr="005D6D5D">
        <w:rPr>
          <w:spacing w:val="27"/>
          <w:sz w:val="20"/>
          <w:szCs w:val="20"/>
          <w:lang w:val="es-CL"/>
        </w:rPr>
        <w:t xml:space="preserve"> </w:t>
      </w:r>
      <w:r w:rsidRPr="005D6D5D">
        <w:rPr>
          <w:spacing w:val="1"/>
          <w:sz w:val="20"/>
          <w:szCs w:val="20"/>
          <w:lang w:val="es-CL"/>
        </w:rPr>
        <w:t>q</w:t>
      </w:r>
      <w:r w:rsidRPr="005D6D5D">
        <w:rPr>
          <w:spacing w:val="3"/>
          <w:sz w:val="20"/>
          <w:szCs w:val="20"/>
          <w:lang w:val="es-CL"/>
        </w:rPr>
        <w:t>u</w:t>
      </w:r>
      <w:r w:rsidRPr="005D6D5D">
        <w:rPr>
          <w:sz w:val="20"/>
          <w:szCs w:val="20"/>
          <w:lang w:val="es-CL"/>
        </w:rPr>
        <w:t>e</w:t>
      </w:r>
      <w:r w:rsidRPr="005D6D5D">
        <w:rPr>
          <w:spacing w:val="24"/>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w:t>
      </w:r>
      <w:r w:rsidRPr="005D6D5D">
        <w:rPr>
          <w:spacing w:val="28"/>
          <w:sz w:val="20"/>
          <w:szCs w:val="20"/>
          <w:lang w:val="es-CL"/>
        </w:rPr>
        <w:t xml:space="preserve"> </w:t>
      </w:r>
      <w:r w:rsidRPr="005D6D5D">
        <w:rPr>
          <w:sz w:val="20"/>
          <w:szCs w:val="20"/>
          <w:lang w:val="es-CL"/>
        </w:rPr>
        <w:t>ot</w:t>
      </w:r>
      <w:r w:rsidRPr="005D6D5D">
        <w:rPr>
          <w:spacing w:val="1"/>
          <w:sz w:val="20"/>
          <w:szCs w:val="20"/>
          <w:lang w:val="es-CL"/>
        </w:rPr>
        <w:t>r</w:t>
      </w:r>
      <w:r w:rsidRPr="005D6D5D">
        <w:rPr>
          <w:spacing w:val="-3"/>
          <w:sz w:val="20"/>
          <w:szCs w:val="20"/>
          <w:lang w:val="es-CL"/>
        </w:rPr>
        <w:t>o</w:t>
      </w:r>
      <w:r w:rsidRPr="005D6D5D">
        <w:rPr>
          <w:sz w:val="20"/>
          <w:szCs w:val="20"/>
          <w:lang w:val="es-CL"/>
        </w:rPr>
        <w:t>s</w:t>
      </w:r>
      <w:r w:rsidRPr="005D6D5D">
        <w:rPr>
          <w:spacing w:val="27"/>
          <w:sz w:val="20"/>
          <w:szCs w:val="20"/>
          <w:lang w:val="es-CL"/>
        </w:rPr>
        <w:t xml:space="preserve"> </w:t>
      </w:r>
      <w:r w:rsidRPr="005D6D5D">
        <w:rPr>
          <w:sz w:val="20"/>
          <w:szCs w:val="20"/>
          <w:lang w:val="es-CL"/>
        </w:rPr>
        <w:t>m</w:t>
      </w:r>
      <w:r w:rsidRPr="005D6D5D">
        <w:rPr>
          <w:spacing w:val="-3"/>
          <w:sz w:val="20"/>
          <w:szCs w:val="20"/>
          <w:lang w:val="es-CL"/>
        </w:rPr>
        <w:t>o</w:t>
      </w:r>
      <w:r w:rsidRPr="005D6D5D">
        <w:rPr>
          <w:sz w:val="20"/>
          <w:szCs w:val="20"/>
          <w:lang w:val="es-CL"/>
        </w:rPr>
        <w:t>t</w:t>
      </w:r>
      <w:r w:rsidRPr="005D6D5D">
        <w:rPr>
          <w:spacing w:val="-2"/>
          <w:sz w:val="20"/>
          <w:szCs w:val="20"/>
          <w:lang w:val="es-CL"/>
        </w:rPr>
        <w:t>i</w:t>
      </w:r>
      <w:r w:rsidRPr="005D6D5D">
        <w:rPr>
          <w:spacing w:val="-3"/>
          <w:sz w:val="20"/>
          <w:szCs w:val="20"/>
          <w:lang w:val="es-CL"/>
        </w:rPr>
        <w:t>v</w:t>
      </w:r>
      <w:r w:rsidRPr="005D6D5D">
        <w:rPr>
          <w:sz w:val="20"/>
          <w:szCs w:val="20"/>
          <w:lang w:val="es-CL"/>
        </w:rPr>
        <w:t>os</w:t>
      </w:r>
      <w:r w:rsidRPr="005D6D5D">
        <w:rPr>
          <w:spacing w:val="27"/>
          <w:sz w:val="20"/>
          <w:szCs w:val="20"/>
          <w:lang w:val="es-CL"/>
        </w:rPr>
        <w:t xml:space="preserve"> </w:t>
      </w:r>
      <w:r w:rsidRPr="005D6D5D">
        <w:rPr>
          <w:sz w:val="20"/>
          <w:szCs w:val="20"/>
          <w:lang w:val="es-CL"/>
        </w:rPr>
        <w:t>se</w:t>
      </w:r>
      <w:r w:rsidRPr="005D6D5D">
        <w:rPr>
          <w:spacing w:val="27"/>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s</w:t>
      </w:r>
      <w:r w:rsidRPr="005D6D5D">
        <w:rPr>
          <w:spacing w:val="-2"/>
          <w:sz w:val="20"/>
          <w:szCs w:val="20"/>
          <w:lang w:val="es-CL"/>
        </w:rPr>
        <w:t>i</w:t>
      </w:r>
      <w:r w:rsidRPr="005D6D5D">
        <w:rPr>
          <w:sz w:val="20"/>
          <w:szCs w:val="20"/>
          <w:lang w:val="es-CL"/>
        </w:rPr>
        <w:t>d</w:t>
      </w:r>
      <w:r w:rsidRPr="005D6D5D">
        <w:rPr>
          <w:spacing w:val="-1"/>
          <w:sz w:val="20"/>
          <w:szCs w:val="20"/>
          <w:lang w:val="es-CL"/>
        </w:rPr>
        <w:t>e</w:t>
      </w:r>
      <w:r w:rsidRPr="005D6D5D">
        <w:rPr>
          <w:sz w:val="20"/>
          <w:szCs w:val="20"/>
          <w:lang w:val="es-CL"/>
        </w:rPr>
        <w:t>re</w:t>
      </w:r>
      <w:r w:rsidRPr="005D6D5D">
        <w:rPr>
          <w:spacing w:val="27"/>
          <w:sz w:val="20"/>
          <w:szCs w:val="20"/>
          <w:lang w:val="es-CL"/>
        </w:rPr>
        <w:t xml:space="preserve"> </w:t>
      </w:r>
      <w:r w:rsidRPr="005D6D5D">
        <w:rPr>
          <w:spacing w:val="-2"/>
          <w:sz w:val="20"/>
          <w:szCs w:val="20"/>
          <w:lang w:val="es-CL"/>
        </w:rPr>
        <w:t>i</w:t>
      </w:r>
      <w:r w:rsidRPr="005D6D5D">
        <w:rPr>
          <w:sz w:val="20"/>
          <w:szCs w:val="20"/>
          <w:lang w:val="es-CL"/>
        </w:rPr>
        <w:t>n</w:t>
      </w:r>
      <w:r w:rsidRPr="005D6D5D">
        <w:rPr>
          <w:spacing w:val="-1"/>
          <w:sz w:val="20"/>
          <w:szCs w:val="20"/>
          <w:lang w:val="es-CL"/>
        </w:rPr>
        <w:t>a</w:t>
      </w:r>
      <w:r w:rsidRPr="005D6D5D">
        <w:rPr>
          <w:sz w:val="20"/>
          <w:szCs w:val="20"/>
          <w:lang w:val="es-CL"/>
        </w:rPr>
        <w:t>prop</w:t>
      </w:r>
      <w:r w:rsidRPr="005D6D5D">
        <w:rPr>
          <w:spacing w:val="-2"/>
          <w:sz w:val="20"/>
          <w:szCs w:val="20"/>
          <w:lang w:val="es-CL"/>
        </w:rPr>
        <w:t>i</w:t>
      </w:r>
      <w:r w:rsidRPr="005D6D5D">
        <w:rPr>
          <w:sz w:val="20"/>
          <w:szCs w:val="20"/>
          <w:lang w:val="es-CL"/>
        </w:rPr>
        <w:t>a</w:t>
      </w:r>
      <w:r w:rsidRPr="005D6D5D">
        <w:rPr>
          <w:spacing w:val="-1"/>
          <w:sz w:val="20"/>
          <w:szCs w:val="20"/>
          <w:lang w:val="es-CL"/>
        </w:rPr>
        <w:t>d</w:t>
      </w:r>
      <w:r w:rsidRPr="005D6D5D">
        <w:rPr>
          <w:sz w:val="20"/>
          <w:szCs w:val="20"/>
          <w:lang w:val="es-CL"/>
        </w:rPr>
        <w:t>o</w:t>
      </w:r>
      <w:r w:rsidRPr="005D6D5D">
        <w:rPr>
          <w:spacing w:val="27"/>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ra</w:t>
      </w:r>
      <w:r w:rsidRPr="005D6D5D">
        <w:rPr>
          <w:spacing w:val="27"/>
          <w:sz w:val="20"/>
          <w:szCs w:val="20"/>
          <w:lang w:val="es-CL"/>
        </w:rPr>
        <w:t xml:space="preserve"> </w:t>
      </w:r>
      <w:r w:rsidRPr="005D6D5D">
        <w:rPr>
          <w:spacing w:val="-2"/>
          <w:sz w:val="20"/>
          <w:szCs w:val="20"/>
          <w:lang w:val="es-CL"/>
        </w:rPr>
        <w:t>l</w:t>
      </w:r>
      <w:r w:rsidRPr="005D6D5D">
        <w:rPr>
          <w:sz w:val="20"/>
          <w:szCs w:val="20"/>
          <w:lang w:val="es-CL"/>
        </w:rPr>
        <w:t>a cor</w:t>
      </w:r>
      <w:r w:rsidRPr="005D6D5D">
        <w:rPr>
          <w:spacing w:val="1"/>
          <w:sz w:val="20"/>
          <w:szCs w:val="20"/>
          <w:lang w:val="es-CL"/>
        </w:rPr>
        <w:t>r</w:t>
      </w:r>
      <w:r w:rsidRPr="005D6D5D">
        <w:rPr>
          <w:sz w:val="20"/>
          <w:szCs w:val="20"/>
          <w:lang w:val="es-CL"/>
        </w:rPr>
        <w:t>e</w:t>
      </w:r>
      <w:r w:rsidRPr="005D6D5D">
        <w:rPr>
          <w:spacing w:val="-3"/>
          <w:sz w:val="20"/>
          <w:szCs w:val="20"/>
          <w:lang w:val="es-CL"/>
        </w:rPr>
        <w:t>c</w:t>
      </w:r>
      <w:r w:rsidRPr="005D6D5D">
        <w:rPr>
          <w:sz w:val="20"/>
          <w:szCs w:val="20"/>
          <w:lang w:val="es-CL"/>
        </w:rPr>
        <w:t>ta</w:t>
      </w:r>
      <w:r w:rsidRPr="005D6D5D">
        <w:rPr>
          <w:spacing w:val="7"/>
          <w:sz w:val="20"/>
          <w:szCs w:val="20"/>
          <w:lang w:val="es-CL"/>
        </w:rPr>
        <w:t xml:space="preserve"> </w:t>
      </w:r>
      <w:r w:rsidRPr="005D6D5D">
        <w:rPr>
          <w:sz w:val="20"/>
          <w:szCs w:val="20"/>
          <w:lang w:val="es-CL"/>
        </w:rPr>
        <w:t>ejec</w:t>
      </w:r>
      <w:r w:rsidRPr="005D6D5D">
        <w:rPr>
          <w:spacing w:val="-1"/>
          <w:sz w:val="20"/>
          <w:szCs w:val="20"/>
          <w:lang w:val="es-CL"/>
        </w:rPr>
        <w:t>u</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7"/>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l</w:t>
      </w:r>
      <w:r w:rsidRPr="005D6D5D">
        <w:rPr>
          <w:spacing w:val="7"/>
          <w:sz w:val="20"/>
          <w:szCs w:val="20"/>
          <w:lang w:val="es-CL"/>
        </w:rPr>
        <w:t xml:space="preserve"> </w:t>
      </w:r>
      <w:r w:rsidRPr="005D6D5D">
        <w:rPr>
          <w:sz w:val="20"/>
          <w:szCs w:val="20"/>
          <w:lang w:val="es-CL"/>
        </w:rPr>
        <w:t>ser</w:t>
      </w:r>
      <w:r w:rsidRPr="005D6D5D">
        <w:rPr>
          <w:spacing w:val="-2"/>
          <w:sz w:val="20"/>
          <w:szCs w:val="20"/>
          <w:lang w:val="es-CL"/>
        </w:rPr>
        <w:t>vi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8"/>
          <w:sz w:val="20"/>
          <w:szCs w:val="20"/>
          <w:lang w:val="es-CL"/>
        </w:rPr>
        <w:t xml:space="preserve"> </w:t>
      </w:r>
      <w:r w:rsidRPr="005D6D5D">
        <w:rPr>
          <w:sz w:val="20"/>
          <w:szCs w:val="20"/>
          <w:lang w:val="es-CL"/>
        </w:rPr>
        <w:t>La</w:t>
      </w:r>
      <w:r w:rsidRPr="005D6D5D">
        <w:rPr>
          <w:spacing w:val="7"/>
          <w:sz w:val="20"/>
          <w:szCs w:val="20"/>
          <w:lang w:val="es-CL"/>
        </w:rPr>
        <w:t xml:space="preserve"> </w:t>
      </w:r>
      <w:r w:rsidRPr="005D6D5D">
        <w:rPr>
          <w:sz w:val="20"/>
          <w:szCs w:val="20"/>
          <w:lang w:val="es-CL"/>
        </w:rPr>
        <w:t>p</w:t>
      </w:r>
      <w:r w:rsidRPr="005D6D5D">
        <w:rPr>
          <w:spacing w:val="-1"/>
          <w:sz w:val="20"/>
          <w:szCs w:val="20"/>
          <w:lang w:val="es-CL"/>
        </w:rPr>
        <w:t>e</w:t>
      </w:r>
      <w:r w:rsidRPr="005D6D5D">
        <w:rPr>
          <w:sz w:val="20"/>
          <w:szCs w:val="20"/>
          <w:lang w:val="es-CL"/>
        </w:rPr>
        <w:t>rso</w:t>
      </w:r>
      <w:r w:rsidRPr="005D6D5D">
        <w:rPr>
          <w:spacing w:val="-1"/>
          <w:sz w:val="20"/>
          <w:szCs w:val="20"/>
          <w:lang w:val="es-CL"/>
        </w:rPr>
        <w:t>n</w:t>
      </w:r>
      <w:r w:rsidRPr="005D6D5D">
        <w:rPr>
          <w:sz w:val="20"/>
          <w:szCs w:val="20"/>
          <w:lang w:val="es-CL"/>
        </w:rPr>
        <w:t>a</w:t>
      </w:r>
      <w:r w:rsidRPr="005D6D5D">
        <w:rPr>
          <w:spacing w:val="7"/>
          <w:sz w:val="20"/>
          <w:szCs w:val="20"/>
          <w:lang w:val="es-CL"/>
        </w:rPr>
        <w:t xml:space="preserve"> </w:t>
      </w:r>
      <w:r w:rsidRPr="005D6D5D">
        <w:rPr>
          <w:sz w:val="20"/>
          <w:szCs w:val="20"/>
          <w:lang w:val="es-CL"/>
        </w:rPr>
        <w:t>o</w:t>
      </w:r>
      <w:r w:rsidRPr="005D6D5D">
        <w:rPr>
          <w:spacing w:val="-1"/>
          <w:sz w:val="20"/>
          <w:szCs w:val="20"/>
          <w:lang w:val="es-CL"/>
        </w:rPr>
        <w:t>b</w:t>
      </w:r>
      <w:r w:rsidRPr="005D6D5D">
        <w:rPr>
          <w:spacing w:val="1"/>
          <w:sz w:val="20"/>
          <w:szCs w:val="20"/>
          <w:lang w:val="es-CL"/>
        </w:rPr>
        <w:t>j</w:t>
      </w:r>
      <w:r w:rsidRPr="005D6D5D">
        <w:rPr>
          <w:sz w:val="20"/>
          <w:szCs w:val="20"/>
          <w:lang w:val="es-CL"/>
        </w:rPr>
        <w:t>etada</w:t>
      </w:r>
      <w:r w:rsidRPr="005D6D5D">
        <w:rPr>
          <w:spacing w:val="7"/>
          <w:sz w:val="20"/>
          <w:szCs w:val="20"/>
          <w:lang w:val="es-CL"/>
        </w:rPr>
        <w:t xml:space="preserve"> </w:t>
      </w:r>
      <w:r w:rsidRPr="005D6D5D">
        <w:rPr>
          <w:sz w:val="20"/>
          <w:szCs w:val="20"/>
          <w:lang w:val="es-CL"/>
        </w:rPr>
        <w:t>no</w:t>
      </w:r>
      <w:r w:rsidRPr="005D6D5D">
        <w:rPr>
          <w:spacing w:val="7"/>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drá</w:t>
      </w:r>
      <w:r w:rsidRPr="005D6D5D">
        <w:rPr>
          <w:spacing w:val="8"/>
          <w:sz w:val="20"/>
          <w:szCs w:val="20"/>
          <w:lang w:val="es-CL"/>
        </w:rPr>
        <w:t xml:space="preserve"> </w:t>
      </w:r>
      <w:r w:rsidRPr="005D6D5D">
        <w:rPr>
          <w:sz w:val="20"/>
          <w:szCs w:val="20"/>
          <w:lang w:val="es-CL"/>
        </w:rPr>
        <w:t>ser</w:t>
      </w:r>
      <w:r w:rsidRPr="005D6D5D">
        <w:rPr>
          <w:spacing w:val="8"/>
          <w:sz w:val="20"/>
          <w:szCs w:val="20"/>
          <w:lang w:val="es-CL"/>
        </w:rPr>
        <w:t xml:space="preserve"> </w:t>
      </w:r>
      <w:r w:rsidRPr="005D6D5D">
        <w:rPr>
          <w:sz w:val="20"/>
          <w:szCs w:val="20"/>
          <w:lang w:val="es-CL"/>
        </w:rPr>
        <w:t>re</w:t>
      </w:r>
      <w:r w:rsidRPr="005D6D5D">
        <w:rPr>
          <w:spacing w:val="-1"/>
          <w:sz w:val="20"/>
          <w:szCs w:val="20"/>
          <w:lang w:val="es-CL"/>
        </w:rPr>
        <w:t>u</w:t>
      </w:r>
      <w:r w:rsidRPr="005D6D5D">
        <w:rPr>
          <w:sz w:val="20"/>
          <w:szCs w:val="20"/>
          <w:lang w:val="es-CL"/>
        </w:rPr>
        <w:t>b</w:t>
      </w:r>
      <w:r w:rsidRPr="005D6D5D">
        <w:rPr>
          <w:spacing w:val="-2"/>
          <w:sz w:val="20"/>
          <w:szCs w:val="20"/>
          <w:lang w:val="es-CL"/>
        </w:rPr>
        <w:t>i</w:t>
      </w:r>
      <w:r w:rsidRPr="005D6D5D">
        <w:rPr>
          <w:sz w:val="20"/>
          <w:szCs w:val="20"/>
          <w:lang w:val="es-CL"/>
        </w:rPr>
        <w:t>ca</w:t>
      </w:r>
      <w:r w:rsidRPr="005D6D5D">
        <w:rPr>
          <w:spacing w:val="-1"/>
          <w:sz w:val="20"/>
          <w:szCs w:val="20"/>
          <w:lang w:val="es-CL"/>
        </w:rPr>
        <w:t>d</w:t>
      </w:r>
      <w:r w:rsidRPr="005D6D5D">
        <w:rPr>
          <w:sz w:val="20"/>
          <w:szCs w:val="20"/>
          <w:lang w:val="es-CL"/>
        </w:rPr>
        <w:t>a</w:t>
      </w:r>
      <w:r w:rsidRPr="005D6D5D">
        <w:rPr>
          <w:spacing w:val="7"/>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w:t>
      </w:r>
      <w:r w:rsidRPr="005D6D5D">
        <w:rPr>
          <w:spacing w:val="8"/>
          <w:sz w:val="20"/>
          <w:szCs w:val="20"/>
          <w:lang w:val="es-CL"/>
        </w:rPr>
        <w:t xml:space="preserve"> </w:t>
      </w:r>
      <w:r w:rsidRPr="005D6D5D">
        <w:rPr>
          <w:sz w:val="20"/>
          <w:szCs w:val="20"/>
          <w:lang w:val="es-CL"/>
        </w:rPr>
        <w:t>el</w:t>
      </w:r>
      <w:r w:rsidRPr="005D6D5D">
        <w:rPr>
          <w:spacing w:val="6"/>
          <w:sz w:val="20"/>
          <w:szCs w:val="20"/>
          <w:lang w:val="es-CL"/>
        </w:rPr>
        <w:t xml:space="preserve"> </w:t>
      </w:r>
      <w:r w:rsidRPr="005D6D5D">
        <w:rPr>
          <w:spacing w:val="-1"/>
          <w:sz w:val="20"/>
          <w:szCs w:val="20"/>
          <w:lang w:val="es-CL"/>
        </w:rPr>
        <w:t>P</w:t>
      </w:r>
      <w:r w:rsidRPr="005D6D5D">
        <w:rPr>
          <w:sz w:val="20"/>
          <w:szCs w:val="20"/>
          <w:lang w:val="es-CL"/>
        </w:rPr>
        <w:t>ro</w:t>
      </w:r>
      <w:r w:rsidRPr="005D6D5D">
        <w:rPr>
          <w:spacing w:val="-3"/>
          <w:sz w:val="20"/>
          <w:szCs w:val="20"/>
          <w:lang w:val="es-CL"/>
        </w:rPr>
        <w:t>v</w:t>
      </w:r>
      <w:r w:rsidRPr="005D6D5D">
        <w:rPr>
          <w:sz w:val="20"/>
          <w:szCs w:val="20"/>
          <w:lang w:val="es-CL"/>
        </w:rPr>
        <w:t>e</w:t>
      </w:r>
      <w:r w:rsidRPr="005D6D5D">
        <w:rPr>
          <w:spacing w:val="-1"/>
          <w:sz w:val="20"/>
          <w:szCs w:val="20"/>
          <w:lang w:val="es-CL"/>
        </w:rPr>
        <w:t>e</w:t>
      </w:r>
      <w:r w:rsidRPr="005D6D5D">
        <w:rPr>
          <w:sz w:val="20"/>
          <w:szCs w:val="20"/>
          <w:lang w:val="es-CL"/>
        </w:rPr>
        <w:t>d</w:t>
      </w:r>
      <w:r w:rsidRPr="005D6D5D">
        <w:rPr>
          <w:spacing w:val="-1"/>
          <w:sz w:val="20"/>
          <w:szCs w:val="20"/>
          <w:lang w:val="es-CL"/>
        </w:rPr>
        <w:t>o</w:t>
      </w:r>
      <w:r w:rsidRPr="005D6D5D">
        <w:rPr>
          <w:sz w:val="20"/>
          <w:szCs w:val="20"/>
          <w:lang w:val="es-CL"/>
        </w:rPr>
        <w:t>r</w:t>
      </w:r>
      <w:r w:rsidRPr="005D6D5D">
        <w:rPr>
          <w:spacing w:val="8"/>
          <w:sz w:val="20"/>
          <w:szCs w:val="20"/>
          <w:lang w:val="es-CL"/>
        </w:rPr>
        <w:t xml:space="preserve"> </w:t>
      </w:r>
      <w:r w:rsidRPr="005D6D5D">
        <w:rPr>
          <w:sz w:val="20"/>
          <w:szCs w:val="20"/>
          <w:lang w:val="es-CL"/>
        </w:rPr>
        <w:t>en</w:t>
      </w:r>
      <w:r w:rsidRPr="005D6D5D">
        <w:rPr>
          <w:spacing w:val="9"/>
          <w:sz w:val="20"/>
          <w:szCs w:val="20"/>
          <w:lang w:val="es-CL"/>
        </w:rPr>
        <w:t xml:space="preserve"> </w:t>
      </w:r>
      <w:r w:rsidRPr="005D6D5D">
        <w:rPr>
          <w:sz w:val="20"/>
          <w:szCs w:val="20"/>
          <w:lang w:val="es-CL"/>
        </w:rPr>
        <w:t>ot</w:t>
      </w:r>
      <w:r w:rsidRPr="005D6D5D">
        <w:rPr>
          <w:spacing w:val="1"/>
          <w:sz w:val="20"/>
          <w:szCs w:val="20"/>
          <w:lang w:val="es-CL"/>
        </w:rPr>
        <w:t>r</w:t>
      </w:r>
      <w:r w:rsidRPr="005D6D5D">
        <w:rPr>
          <w:sz w:val="20"/>
          <w:szCs w:val="20"/>
          <w:lang w:val="es-CL"/>
        </w:rPr>
        <w:t>o ca</w:t>
      </w:r>
      <w:r w:rsidRPr="005D6D5D">
        <w:rPr>
          <w:spacing w:val="-2"/>
          <w:sz w:val="20"/>
          <w:szCs w:val="20"/>
          <w:lang w:val="es-CL"/>
        </w:rPr>
        <w:t>r</w:t>
      </w:r>
      <w:r w:rsidRPr="005D6D5D">
        <w:rPr>
          <w:spacing w:val="1"/>
          <w:sz w:val="20"/>
          <w:szCs w:val="20"/>
          <w:lang w:val="es-CL"/>
        </w:rPr>
        <w:t>g</w:t>
      </w:r>
      <w:r w:rsidRPr="005D6D5D">
        <w:rPr>
          <w:sz w:val="20"/>
          <w:szCs w:val="20"/>
          <w:lang w:val="es-CL"/>
        </w:rPr>
        <w:t>o de</w:t>
      </w:r>
      <w:r w:rsidRPr="005D6D5D">
        <w:rPr>
          <w:spacing w:val="-3"/>
          <w:sz w:val="20"/>
          <w:szCs w:val="20"/>
          <w:lang w:val="es-CL"/>
        </w:rPr>
        <w:t>n</w:t>
      </w:r>
      <w:r w:rsidRPr="005D6D5D">
        <w:rPr>
          <w:sz w:val="20"/>
          <w:szCs w:val="20"/>
          <w:lang w:val="es-CL"/>
        </w:rPr>
        <w:t>tro</w:t>
      </w:r>
      <w:r w:rsidRPr="005D6D5D">
        <w:rPr>
          <w:spacing w:val="-2"/>
          <w:sz w:val="20"/>
          <w:szCs w:val="20"/>
          <w:lang w:val="es-CL"/>
        </w:rPr>
        <w:t xml:space="preserve"> </w:t>
      </w:r>
      <w:r w:rsidRPr="005D6D5D">
        <w:rPr>
          <w:sz w:val="20"/>
          <w:szCs w:val="20"/>
          <w:lang w:val="es-CL"/>
        </w:rPr>
        <w:t xml:space="preserve">de </w:t>
      </w:r>
      <w:r w:rsidRPr="005D6D5D">
        <w:rPr>
          <w:spacing w:val="-2"/>
          <w:sz w:val="20"/>
          <w:szCs w:val="20"/>
          <w:lang w:val="es-CL"/>
        </w:rPr>
        <w:t>l</w:t>
      </w:r>
      <w:r w:rsidRPr="005D6D5D">
        <w:rPr>
          <w:sz w:val="20"/>
          <w:szCs w:val="20"/>
          <w:lang w:val="es-CL"/>
        </w:rPr>
        <w:t>a</w:t>
      </w:r>
      <w:r w:rsidRPr="005D6D5D">
        <w:rPr>
          <w:spacing w:val="-2"/>
          <w:sz w:val="20"/>
          <w:szCs w:val="20"/>
          <w:lang w:val="es-CL"/>
        </w:rPr>
        <w:t xml:space="preserve"> </w:t>
      </w:r>
      <w:r w:rsidRPr="005D6D5D">
        <w:rPr>
          <w:sz w:val="20"/>
          <w:szCs w:val="20"/>
          <w:lang w:val="es-CL"/>
        </w:rPr>
        <w:t>ejec</w:t>
      </w:r>
      <w:r w:rsidRPr="005D6D5D">
        <w:rPr>
          <w:spacing w:val="-4"/>
          <w:sz w:val="20"/>
          <w:szCs w:val="20"/>
          <w:lang w:val="es-CL"/>
        </w:rPr>
        <w:t>u</w:t>
      </w:r>
      <w:r w:rsidRPr="005D6D5D">
        <w:rPr>
          <w:sz w:val="20"/>
          <w:szCs w:val="20"/>
          <w:lang w:val="es-CL"/>
        </w:rPr>
        <w:t>c</w:t>
      </w:r>
      <w:r w:rsidRPr="005D6D5D">
        <w:rPr>
          <w:spacing w:val="-2"/>
          <w:sz w:val="20"/>
          <w:szCs w:val="20"/>
          <w:lang w:val="es-CL"/>
        </w:rPr>
        <w:t>i</w:t>
      </w:r>
      <w:r w:rsidRPr="005D6D5D">
        <w:rPr>
          <w:sz w:val="20"/>
          <w:szCs w:val="20"/>
          <w:lang w:val="es-CL"/>
        </w:rPr>
        <w:t>ón d</w:t>
      </w:r>
      <w:r w:rsidRPr="005D6D5D">
        <w:rPr>
          <w:spacing w:val="-1"/>
          <w:sz w:val="20"/>
          <w:szCs w:val="20"/>
          <w:lang w:val="es-CL"/>
        </w:rPr>
        <w:t>e</w:t>
      </w:r>
      <w:r w:rsidRPr="005D6D5D">
        <w:rPr>
          <w:sz w:val="20"/>
          <w:szCs w:val="20"/>
          <w:lang w:val="es-CL"/>
        </w:rPr>
        <w:t>l pro</w:t>
      </w:r>
      <w:r w:rsidRPr="005D6D5D">
        <w:rPr>
          <w:spacing w:val="-3"/>
          <w:sz w:val="20"/>
          <w:szCs w:val="20"/>
          <w:lang w:val="es-CL"/>
        </w:rPr>
        <w:t>y</w:t>
      </w:r>
      <w:r w:rsidRPr="005D6D5D">
        <w:rPr>
          <w:sz w:val="20"/>
          <w:szCs w:val="20"/>
          <w:lang w:val="es-CL"/>
        </w:rPr>
        <w:t>ecto</w:t>
      </w:r>
      <w:r w:rsidRPr="005D6D5D">
        <w:rPr>
          <w:spacing w:val="-1"/>
          <w:sz w:val="20"/>
          <w:szCs w:val="20"/>
          <w:lang w:val="es-CL"/>
        </w:rPr>
        <w:t xml:space="preserve"> </w:t>
      </w:r>
      <w:r w:rsidRPr="005D6D5D">
        <w:rPr>
          <w:sz w:val="20"/>
          <w:szCs w:val="20"/>
          <w:lang w:val="es-CL"/>
        </w:rPr>
        <w:t>q</w:t>
      </w:r>
      <w:r w:rsidRPr="005D6D5D">
        <w:rPr>
          <w:spacing w:val="-1"/>
          <w:sz w:val="20"/>
          <w:szCs w:val="20"/>
          <w:lang w:val="es-CL"/>
        </w:rPr>
        <w:t>u</w:t>
      </w:r>
      <w:r w:rsidRPr="005D6D5D">
        <w:rPr>
          <w:sz w:val="20"/>
          <w:szCs w:val="20"/>
          <w:lang w:val="es-CL"/>
        </w:rPr>
        <w:t>e</w:t>
      </w:r>
      <w:r w:rsidRPr="005D6D5D">
        <w:rPr>
          <w:spacing w:val="-2"/>
          <w:sz w:val="20"/>
          <w:szCs w:val="20"/>
          <w:lang w:val="es-CL"/>
        </w:rPr>
        <w:t xml:space="preserve"> m</w:t>
      </w:r>
      <w:r w:rsidRPr="005D6D5D">
        <w:rPr>
          <w:sz w:val="20"/>
          <w:szCs w:val="20"/>
          <w:lang w:val="es-CL"/>
        </w:rPr>
        <w:t>oti</w:t>
      </w:r>
      <w:r w:rsidRPr="005D6D5D">
        <w:rPr>
          <w:spacing w:val="-3"/>
          <w:sz w:val="20"/>
          <w:szCs w:val="20"/>
          <w:lang w:val="es-CL"/>
        </w:rPr>
        <w:t>v</w:t>
      </w:r>
      <w:r w:rsidRPr="005D6D5D">
        <w:rPr>
          <w:sz w:val="20"/>
          <w:szCs w:val="20"/>
          <w:lang w:val="es-CL"/>
        </w:rPr>
        <w:t>a el</w:t>
      </w:r>
      <w:r w:rsidRPr="005D6D5D">
        <w:rPr>
          <w:spacing w:val="3"/>
          <w:sz w:val="20"/>
          <w:szCs w:val="20"/>
          <w:lang w:val="es-CL"/>
        </w:rPr>
        <w:t xml:space="preserve"> </w:t>
      </w:r>
      <w:r w:rsidRPr="005D6D5D">
        <w:rPr>
          <w:spacing w:val="-1"/>
          <w:sz w:val="20"/>
          <w:szCs w:val="20"/>
          <w:lang w:val="es-CL"/>
        </w:rPr>
        <w:t>S</w:t>
      </w:r>
      <w:r w:rsidRPr="005D6D5D">
        <w:rPr>
          <w:sz w:val="20"/>
          <w:szCs w:val="20"/>
          <w:lang w:val="es-CL"/>
        </w:rPr>
        <w:t>er</w:t>
      </w:r>
      <w:r w:rsidRPr="005D6D5D">
        <w:rPr>
          <w:spacing w:val="-2"/>
          <w:sz w:val="20"/>
          <w:szCs w:val="20"/>
          <w:lang w:val="es-CL"/>
        </w:rPr>
        <w:t>vi</w:t>
      </w:r>
      <w:r w:rsidRPr="005D6D5D">
        <w:rPr>
          <w:sz w:val="20"/>
          <w:szCs w:val="20"/>
          <w:lang w:val="es-CL"/>
        </w:rPr>
        <w:t>c</w:t>
      </w:r>
      <w:r w:rsidRPr="005D6D5D">
        <w:rPr>
          <w:spacing w:val="-2"/>
          <w:sz w:val="20"/>
          <w:szCs w:val="20"/>
          <w:lang w:val="es-CL"/>
        </w:rPr>
        <w:t>i</w:t>
      </w:r>
      <w:r w:rsidRPr="005D6D5D">
        <w:rPr>
          <w:spacing w:val="-1"/>
          <w:sz w:val="20"/>
          <w:szCs w:val="20"/>
          <w:lang w:val="es-CL"/>
        </w:rPr>
        <w:t>o</w:t>
      </w:r>
      <w:r w:rsidRPr="005D6D5D">
        <w:rPr>
          <w:sz w:val="20"/>
          <w:szCs w:val="20"/>
          <w:lang w:val="es-CL"/>
        </w:rPr>
        <w:t>,</w:t>
      </w:r>
      <w:r w:rsidRPr="005D6D5D">
        <w:rPr>
          <w:spacing w:val="2"/>
          <w:sz w:val="20"/>
          <w:szCs w:val="20"/>
          <w:lang w:val="es-CL"/>
        </w:rPr>
        <w:t xml:space="preserve"> </w:t>
      </w:r>
      <w:r w:rsidRPr="005D6D5D">
        <w:rPr>
          <w:sz w:val="20"/>
          <w:szCs w:val="20"/>
          <w:lang w:val="es-CL"/>
        </w:rPr>
        <w:t>sa</w:t>
      </w:r>
      <w:r w:rsidRPr="005D6D5D">
        <w:rPr>
          <w:spacing w:val="-2"/>
          <w:sz w:val="20"/>
          <w:szCs w:val="20"/>
          <w:lang w:val="es-CL"/>
        </w:rPr>
        <w:t>l</w:t>
      </w:r>
      <w:r w:rsidRPr="005D6D5D">
        <w:rPr>
          <w:spacing w:val="-3"/>
          <w:sz w:val="20"/>
          <w:szCs w:val="20"/>
          <w:lang w:val="es-CL"/>
        </w:rPr>
        <w:t>v</w:t>
      </w:r>
      <w:r w:rsidRPr="005D6D5D">
        <w:rPr>
          <w:sz w:val="20"/>
          <w:szCs w:val="20"/>
          <w:lang w:val="es-CL"/>
        </w:rPr>
        <w:t>o autori</w:t>
      </w:r>
      <w:r w:rsidRPr="005D6D5D">
        <w:rPr>
          <w:spacing w:val="-3"/>
          <w:sz w:val="20"/>
          <w:szCs w:val="20"/>
          <w:lang w:val="es-CL"/>
        </w:rPr>
        <w:t>z</w:t>
      </w:r>
      <w:r w:rsidRPr="005D6D5D">
        <w:rPr>
          <w:sz w:val="20"/>
          <w:szCs w:val="20"/>
          <w:lang w:val="es-CL"/>
        </w:rPr>
        <w:t>ac</w:t>
      </w:r>
      <w:r w:rsidRPr="005D6D5D">
        <w:rPr>
          <w:spacing w:val="-2"/>
          <w:sz w:val="20"/>
          <w:szCs w:val="20"/>
          <w:lang w:val="es-CL"/>
        </w:rPr>
        <w:t>i</w:t>
      </w:r>
      <w:r w:rsidRPr="005D6D5D">
        <w:rPr>
          <w:sz w:val="20"/>
          <w:szCs w:val="20"/>
          <w:lang w:val="es-CL"/>
        </w:rPr>
        <w:t>ón escrita</w:t>
      </w:r>
      <w:r w:rsidRPr="005D6D5D">
        <w:rPr>
          <w:spacing w:val="-2"/>
          <w:sz w:val="20"/>
          <w:szCs w:val="20"/>
          <w:lang w:val="es-CL"/>
        </w:rPr>
        <w:t xml:space="preserve"> </w:t>
      </w:r>
      <w:r w:rsidRPr="005D6D5D">
        <w:rPr>
          <w:sz w:val="20"/>
          <w:szCs w:val="20"/>
          <w:lang w:val="es-CL"/>
        </w:rPr>
        <w:t xml:space="preserve">de </w:t>
      </w:r>
      <w:r w:rsidRPr="005D6D5D">
        <w:rPr>
          <w:spacing w:val="-1"/>
          <w:sz w:val="20"/>
          <w:szCs w:val="20"/>
          <w:lang w:val="es-CL"/>
        </w:rPr>
        <w:t>E</w:t>
      </w:r>
      <w:r w:rsidRPr="005D6D5D">
        <w:rPr>
          <w:spacing w:val="-4"/>
          <w:sz w:val="20"/>
          <w:szCs w:val="20"/>
          <w:lang w:val="es-CL"/>
        </w:rPr>
        <w:t>N</w:t>
      </w:r>
      <w:r w:rsidRPr="005D6D5D">
        <w:rPr>
          <w:spacing w:val="-1"/>
          <w:sz w:val="20"/>
          <w:szCs w:val="20"/>
          <w:lang w:val="es-CL"/>
        </w:rPr>
        <w:t>AP</w:t>
      </w:r>
      <w:r w:rsidRPr="005D6D5D">
        <w:rPr>
          <w:sz w:val="20"/>
          <w:szCs w:val="20"/>
          <w:lang w:val="es-CL"/>
        </w:rPr>
        <w:t>.</w:t>
      </w:r>
    </w:p>
    <w:p w14:paraId="4EA3C55D" w14:textId="77777777" w:rsidR="009F7525" w:rsidRPr="005D6D5D" w:rsidRDefault="009F7525" w:rsidP="005D6D5D">
      <w:pPr>
        <w:kinsoku w:val="0"/>
        <w:overflowPunct w:val="0"/>
        <w:spacing w:before="7" w:line="220" w:lineRule="exact"/>
        <w:ind w:right="36"/>
        <w:jc w:val="both"/>
        <w:rPr>
          <w:sz w:val="20"/>
          <w:szCs w:val="20"/>
          <w:lang w:val="es-CL"/>
        </w:rPr>
      </w:pPr>
    </w:p>
    <w:p w14:paraId="7BD75F44" w14:textId="77777777" w:rsidR="009F7525" w:rsidRPr="00E93129" w:rsidRDefault="009F7525" w:rsidP="000640B0">
      <w:pPr>
        <w:widowControl/>
        <w:numPr>
          <w:ilvl w:val="0"/>
          <w:numId w:val="13"/>
        </w:numPr>
        <w:tabs>
          <w:tab w:val="left" w:pos="1134"/>
        </w:tabs>
        <w:ind w:right="36" w:hanging="720"/>
        <w:jc w:val="both"/>
        <w:rPr>
          <w:b/>
          <w:sz w:val="20"/>
          <w:szCs w:val="20"/>
          <w:lang w:val="es-CL"/>
        </w:rPr>
      </w:pPr>
      <w:r w:rsidRPr="00E93129">
        <w:rPr>
          <w:b/>
          <w:sz w:val="20"/>
          <w:szCs w:val="20"/>
          <w:lang w:val="es-CL"/>
        </w:rPr>
        <w:t>EVALUACIÓN DE LA GESTIÓN DEL SERVICIO</w:t>
      </w:r>
    </w:p>
    <w:p w14:paraId="106EB5C8" w14:textId="77777777" w:rsidR="009F7525" w:rsidRPr="005D6D5D" w:rsidRDefault="009F7525" w:rsidP="005D6D5D">
      <w:pPr>
        <w:kinsoku w:val="0"/>
        <w:overflowPunct w:val="0"/>
        <w:spacing w:before="1" w:line="260" w:lineRule="exact"/>
        <w:ind w:right="36"/>
        <w:jc w:val="both"/>
        <w:rPr>
          <w:sz w:val="20"/>
          <w:szCs w:val="20"/>
          <w:lang w:val="es-CL"/>
        </w:rPr>
      </w:pPr>
    </w:p>
    <w:p w14:paraId="024079B9" w14:textId="77777777" w:rsidR="009F7525" w:rsidRPr="005D6D5D" w:rsidRDefault="009F7525" w:rsidP="005D6D5D">
      <w:pPr>
        <w:pStyle w:val="Textoindependiente"/>
        <w:kinsoku w:val="0"/>
        <w:overflowPunct w:val="0"/>
        <w:spacing w:line="252" w:lineRule="exact"/>
        <w:ind w:right="36"/>
        <w:jc w:val="both"/>
        <w:rPr>
          <w:sz w:val="20"/>
          <w:szCs w:val="20"/>
          <w:lang w:val="es-CL"/>
        </w:rPr>
      </w:pPr>
      <w:r w:rsidRPr="005D6D5D">
        <w:rPr>
          <w:spacing w:val="-2"/>
          <w:sz w:val="20"/>
          <w:szCs w:val="20"/>
          <w:lang w:val="es-CL"/>
        </w:rPr>
        <w:t>U</w:t>
      </w:r>
      <w:r w:rsidRPr="005D6D5D">
        <w:rPr>
          <w:sz w:val="20"/>
          <w:szCs w:val="20"/>
          <w:lang w:val="es-CL"/>
        </w:rPr>
        <w:t>na</w:t>
      </w:r>
      <w:r w:rsidRPr="005D6D5D">
        <w:rPr>
          <w:spacing w:val="17"/>
          <w:sz w:val="20"/>
          <w:szCs w:val="20"/>
          <w:lang w:val="es-CL"/>
        </w:rPr>
        <w:t xml:space="preserve"> </w:t>
      </w:r>
      <w:r w:rsidRPr="005D6D5D">
        <w:rPr>
          <w:spacing w:val="-3"/>
          <w:sz w:val="20"/>
          <w:szCs w:val="20"/>
          <w:lang w:val="es-CL"/>
        </w:rPr>
        <w:t>v</w:t>
      </w:r>
      <w:r w:rsidRPr="005D6D5D">
        <w:rPr>
          <w:spacing w:val="1"/>
          <w:sz w:val="20"/>
          <w:szCs w:val="20"/>
          <w:lang w:val="es-CL"/>
        </w:rPr>
        <w:t>e</w:t>
      </w:r>
      <w:r w:rsidRPr="005D6D5D">
        <w:rPr>
          <w:sz w:val="20"/>
          <w:szCs w:val="20"/>
          <w:lang w:val="es-CL"/>
        </w:rPr>
        <w:t>z</w:t>
      </w:r>
      <w:r w:rsidRPr="005D6D5D">
        <w:rPr>
          <w:spacing w:val="15"/>
          <w:sz w:val="20"/>
          <w:szCs w:val="20"/>
          <w:lang w:val="es-CL"/>
        </w:rPr>
        <w:t xml:space="preserve"> </w:t>
      </w:r>
      <w:r w:rsidRPr="005D6D5D">
        <w:rPr>
          <w:sz w:val="20"/>
          <w:szCs w:val="20"/>
          <w:lang w:val="es-CL"/>
        </w:rPr>
        <w:t>a</w:t>
      </w:r>
      <w:r w:rsidRPr="005D6D5D">
        <w:rPr>
          <w:spacing w:val="-1"/>
          <w:sz w:val="20"/>
          <w:szCs w:val="20"/>
          <w:lang w:val="es-CL"/>
        </w:rPr>
        <w:t>d</w:t>
      </w:r>
      <w:r w:rsidRPr="005D6D5D">
        <w:rPr>
          <w:spacing w:val="1"/>
          <w:sz w:val="20"/>
          <w:szCs w:val="20"/>
          <w:lang w:val="es-CL"/>
        </w:rPr>
        <w:t>j</w:t>
      </w:r>
      <w:r w:rsidRPr="005D6D5D">
        <w:rPr>
          <w:sz w:val="20"/>
          <w:szCs w:val="20"/>
          <w:lang w:val="es-CL"/>
        </w:rPr>
        <w:t>u</w:t>
      </w:r>
      <w:r w:rsidRPr="005D6D5D">
        <w:rPr>
          <w:spacing w:val="-1"/>
          <w:sz w:val="20"/>
          <w:szCs w:val="20"/>
          <w:lang w:val="es-CL"/>
        </w:rPr>
        <w:t>d</w:t>
      </w:r>
      <w:r w:rsidRPr="005D6D5D">
        <w:rPr>
          <w:spacing w:val="-2"/>
          <w:sz w:val="20"/>
          <w:szCs w:val="20"/>
          <w:lang w:val="es-CL"/>
        </w:rPr>
        <w:t>i</w:t>
      </w:r>
      <w:r w:rsidRPr="005D6D5D">
        <w:rPr>
          <w:sz w:val="20"/>
          <w:szCs w:val="20"/>
          <w:lang w:val="es-CL"/>
        </w:rPr>
        <w:t>ca</w:t>
      </w:r>
      <w:r w:rsidRPr="005D6D5D">
        <w:rPr>
          <w:spacing w:val="-1"/>
          <w:sz w:val="20"/>
          <w:szCs w:val="20"/>
          <w:lang w:val="es-CL"/>
        </w:rPr>
        <w:t>d</w:t>
      </w:r>
      <w:r w:rsidRPr="005D6D5D">
        <w:rPr>
          <w:sz w:val="20"/>
          <w:szCs w:val="20"/>
          <w:lang w:val="es-CL"/>
        </w:rPr>
        <w:t>o</w:t>
      </w:r>
      <w:r w:rsidRPr="005D6D5D">
        <w:rPr>
          <w:spacing w:val="17"/>
          <w:sz w:val="20"/>
          <w:szCs w:val="20"/>
          <w:lang w:val="es-CL"/>
        </w:rPr>
        <w:t xml:space="preserve"> </w:t>
      </w:r>
      <w:r w:rsidRPr="005D6D5D">
        <w:rPr>
          <w:sz w:val="20"/>
          <w:szCs w:val="20"/>
          <w:lang w:val="es-CL"/>
        </w:rPr>
        <w:t>la</w:t>
      </w:r>
      <w:r w:rsidRPr="005D6D5D">
        <w:rPr>
          <w:spacing w:val="20"/>
          <w:sz w:val="20"/>
          <w:szCs w:val="20"/>
          <w:lang w:val="es-CL"/>
        </w:rPr>
        <w:t xml:space="preserve"> </w:t>
      </w:r>
      <w:r w:rsidRPr="005D6D5D">
        <w:rPr>
          <w:sz w:val="20"/>
          <w:szCs w:val="20"/>
          <w:lang w:val="es-CL"/>
        </w:rPr>
        <w:t>Ord</w:t>
      </w:r>
      <w:r w:rsidRPr="005D6D5D">
        <w:rPr>
          <w:spacing w:val="-1"/>
          <w:sz w:val="20"/>
          <w:szCs w:val="20"/>
          <w:lang w:val="es-CL"/>
        </w:rPr>
        <w:t>e</w:t>
      </w:r>
      <w:r w:rsidRPr="005D6D5D">
        <w:rPr>
          <w:sz w:val="20"/>
          <w:szCs w:val="20"/>
          <w:lang w:val="es-CL"/>
        </w:rPr>
        <w:t>n</w:t>
      </w:r>
      <w:r w:rsidRPr="005D6D5D">
        <w:rPr>
          <w:spacing w:val="17"/>
          <w:sz w:val="20"/>
          <w:szCs w:val="20"/>
          <w:lang w:val="es-CL"/>
        </w:rPr>
        <w:t xml:space="preserve"> </w:t>
      </w:r>
      <w:r w:rsidRPr="005D6D5D">
        <w:rPr>
          <w:sz w:val="20"/>
          <w:szCs w:val="20"/>
          <w:lang w:val="es-CL"/>
        </w:rPr>
        <w:t>de</w:t>
      </w:r>
      <w:r w:rsidRPr="005D6D5D">
        <w:rPr>
          <w:spacing w:val="17"/>
          <w:sz w:val="20"/>
          <w:szCs w:val="20"/>
          <w:lang w:val="es-CL"/>
        </w:rPr>
        <w:t xml:space="preserve"> </w:t>
      </w:r>
      <w:r w:rsidRPr="005D6D5D">
        <w:rPr>
          <w:spacing w:val="-1"/>
          <w:sz w:val="20"/>
          <w:szCs w:val="20"/>
          <w:lang w:val="es-CL"/>
        </w:rPr>
        <w:t>S</w:t>
      </w:r>
      <w:r w:rsidRPr="005D6D5D">
        <w:rPr>
          <w:sz w:val="20"/>
          <w:szCs w:val="20"/>
          <w:lang w:val="es-CL"/>
        </w:rPr>
        <w:t>er</w:t>
      </w:r>
      <w:r w:rsidRPr="005D6D5D">
        <w:rPr>
          <w:spacing w:val="-2"/>
          <w:sz w:val="20"/>
          <w:szCs w:val="20"/>
          <w:lang w:val="es-CL"/>
        </w:rPr>
        <w:t>vi</w:t>
      </w:r>
      <w:r w:rsidRPr="005D6D5D">
        <w:rPr>
          <w:sz w:val="20"/>
          <w:szCs w:val="20"/>
          <w:lang w:val="es-CL"/>
        </w:rPr>
        <w:t>c</w:t>
      </w:r>
      <w:r w:rsidRPr="005D6D5D">
        <w:rPr>
          <w:spacing w:val="-2"/>
          <w:sz w:val="20"/>
          <w:szCs w:val="20"/>
          <w:lang w:val="es-CL"/>
        </w:rPr>
        <w:t>i</w:t>
      </w:r>
      <w:r w:rsidRPr="005D6D5D">
        <w:rPr>
          <w:spacing w:val="1"/>
          <w:sz w:val="20"/>
          <w:szCs w:val="20"/>
          <w:lang w:val="es-CL"/>
        </w:rPr>
        <w:t>o</w:t>
      </w:r>
      <w:r w:rsidRPr="005D6D5D">
        <w:rPr>
          <w:sz w:val="20"/>
          <w:szCs w:val="20"/>
          <w:lang w:val="es-CL"/>
        </w:rPr>
        <w:t>,</w:t>
      </w:r>
      <w:r w:rsidRPr="005D6D5D">
        <w:rPr>
          <w:spacing w:val="18"/>
          <w:sz w:val="20"/>
          <w:szCs w:val="20"/>
          <w:lang w:val="es-CL"/>
        </w:rPr>
        <w:t xml:space="preserve"> </w:t>
      </w:r>
      <w:r w:rsidRPr="005D6D5D">
        <w:rPr>
          <w:sz w:val="20"/>
          <w:szCs w:val="20"/>
          <w:lang w:val="es-CL"/>
        </w:rPr>
        <w:t>el</w:t>
      </w:r>
      <w:r w:rsidRPr="005D6D5D">
        <w:rPr>
          <w:spacing w:val="16"/>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sempeño</w:t>
      </w:r>
      <w:r w:rsidRPr="005D6D5D">
        <w:rPr>
          <w:spacing w:val="17"/>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l</w:t>
      </w:r>
      <w:r w:rsidRPr="005D6D5D">
        <w:rPr>
          <w:spacing w:val="16"/>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w:t>
      </w:r>
      <w:r w:rsidRPr="005D6D5D">
        <w:rPr>
          <w:spacing w:val="-3"/>
          <w:sz w:val="20"/>
          <w:szCs w:val="20"/>
          <w:lang w:val="es-CL"/>
        </w:rPr>
        <w:t>a</w:t>
      </w:r>
      <w:r w:rsidRPr="005D6D5D">
        <w:rPr>
          <w:sz w:val="20"/>
          <w:szCs w:val="20"/>
          <w:lang w:val="es-CL"/>
        </w:rPr>
        <w:t>t</w:t>
      </w:r>
      <w:r w:rsidRPr="005D6D5D">
        <w:rPr>
          <w:spacing w:val="-2"/>
          <w:sz w:val="20"/>
          <w:szCs w:val="20"/>
          <w:lang w:val="es-CL"/>
        </w:rPr>
        <w:t>i</w:t>
      </w:r>
      <w:r w:rsidRPr="005D6D5D">
        <w:rPr>
          <w:sz w:val="20"/>
          <w:szCs w:val="20"/>
          <w:lang w:val="es-CL"/>
        </w:rPr>
        <w:t>sta</w:t>
      </w:r>
      <w:r w:rsidRPr="005D6D5D">
        <w:rPr>
          <w:spacing w:val="15"/>
          <w:sz w:val="20"/>
          <w:szCs w:val="20"/>
          <w:lang w:val="es-CL"/>
        </w:rPr>
        <w:t xml:space="preserve"> </w:t>
      </w:r>
      <w:r w:rsidRPr="005D6D5D">
        <w:rPr>
          <w:sz w:val="20"/>
          <w:szCs w:val="20"/>
          <w:lang w:val="es-CL"/>
        </w:rPr>
        <w:t>será</w:t>
      </w:r>
      <w:r w:rsidRPr="005D6D5D">
        <w:rPr>
          <w:spacing w:val="17"/>
          <w:sz w:val="20"/>
          <w:szCs w:val="20"/>
          <w:lang w:val="es-CL"/>
        </w:rPr>
        <w:t xml:space="preserve"> </w:t>
      </w:r>
      <w:r w:rsidRPr="005D6D5D">
        <w:rPr>
          <w:sz w:val="20"/>
          <w:szCs w:val="20"/>
          <w:lang w:val="es-CL"/>
        </w:rPr>
        <w:t>e</w:t>
      </w:r>
      <w:r w:rsidRPr="005D6D5D">
        <w:rPr>
          <w:spacing w:val="-3"/>
          <w:sz w:val="20"/>
          <w:szCs w:val="20"/>
          <w:lang w:val="es-CL"/>
        </w:rPr>
        <w:t>v</w:t>
      </w:r>
      <w:r w:rsidRPr="005D6D5D">
        <w:rPr>
          <w:sz w:val="20"/>
          <w:szCs w:val="20"/>
          <w:lang w:val="es-CL"/>
        </w:rPr>
        <w:t>a</w:t>
      </w:r>
      <w:r w:rsidRPr="005D6D5D">
        <w:rPr>
          <w:spacing w:val="-2"/>
          <w:sz w:val="20"/>
          <w:szCs w:val="20"/>
          <w:lang w:val="es-CL"/>
        </w:rPr>
        <w:t>l</w:t>
      </w:r>
      <w:r w:rsidRPr="005D6D5D">
        <w:rPr>
          <w:sz w:val="20"/>
          <w:szCs w:val="20"/>
          <w:lang w:val="es-CL"/>
        </w:rPr>
        <w:t>u</w:t>
      </w:r>
      <w:r w:rsidRPr="005D6D5D">
        <w:rPr>
          <w:spacing w:val="-1"/>
          <w:sz w:val="20"/>
          <w:szCs w:val="20"/>
          <w:lang w:val="es-CL"/>
        </w:rPr>
        <w:t>a</w:t>
      </w:r>
      <w:r w:rsidRPr="005D6D5D">
        <w:rPr>
          <w:sz w:val="20"/>
          <w:szCs w:val="20"/>
          <w:lang w:val="es-CL"/>
        </w:rPr>
        <w:t>do</w:t>
      </w:r>
      <w:r w:rsidRPr="005D6D5D">
        <w:rPr>
          <w:spacing w:val="17"/>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w:t>
      </w:r>
      <w:r w:rsidRPr="005D6D5D">
        <w:rPr>
          <w:spacing w:val="18"/>
          <w:sz w:val="20"/>
          <w:szCs w:val="20"/>
          <w:lang w:val="es-CL"/>
        </w:rPr>
        <w:t xml:space="preserve"> </w:t>
      </w:r>
      <w:r w:rsidRPr="005D6D5D">
        <w:rPr>
          <w:spacing w:val="-1"/>
          <w:sz w:val="20"/>
          <w:szCs w:val="20"/>
          <w:lang w:val="es-CL"/>
        </w:rPr>
        <w:t>E</w:t>
      </w:r>
      <w:r w:rsidRPr="005D6D5D">
        <w:rPr>
          <w:spacing w:val="-2"/>
          <w:sz w:val="20"/>
          <w:szCs w:val="20"/>
          <w:lang w:val="es-CL"/>
        </w:rPr>
        <w:t>N</w:t>
      </w:r>
      <w:r w:rsidRPr="005D6D5D">
        <w:rPr>
          <w:spacing w:val="1"/>
          <w:sz w:val="20"/>
          <w:szCs w:val="20"/>
          <w:lang w:val="es-CL"/>
        </w:rPr>
        <w:t>A</w:t>
      </w:r>
      <w:r w:rsidRPr="005D6D5D">
        <w:rPr>
          <w:spacing w:val="-1"/>
          <w:sz w:val="20"/>
          <w:szCs w:val="20"/>
          <w:lang w:val="es-CL"/>
        </w:rPr>
        <w:t>P</w:t>
      </w:r>
      <w:r w:rsidRPr="005D6D5D">
        <w:rPr>
          <w:sz w:val="20"/>
          <w:szCs w:val="20"/>
          <w:lang w:val="es-CL"/>
        </w:rPr>
        <w:t>,</w:t>
      </w:r>
      <w:r w:rsidRPr="005D6D5D">
        <w:rPr>
          <w:spacing w:val="18"/>
          <w:sz w:val="20"/>
          <w:szCs w:val="20"/>
          <w:lang w:val="es-CL"/>
        </w:rPr>
        <w:t xml:space="preserve"> </w:t>
      </w:r>
      <w:r w:rsidRPr="005D6D5D">
        <w:rPr>
          <w:sz w:val="20"/>
          <w:szCs w:val="20"/>
          <w:lang w:val="es-CL"/>
        </w:rPr>
        <w:t>a tra</w:t>
      </w:r>
      <w:r w:rsidRPr="005D6D5D">
        <w:rPr>
          <w:spacing w:val="-3"/>
          <w:sz w:val="20"/>
          <w:szCs w:val="20"/>
          <w:lang w:val="es-CL"/>
        </w:rPr>
        <w:t>v</w:t>
      </w:r>
      <w:r w:rsidRPr="005D6D5D">
        <w:rPr>
          <w:sz w:val="20"/>
          <w:szCs w:val="20"/>
          <w:lang w:val="es-CL"/>
        </w:rPr>
        <w:t>és de</w:t>
      </w:r>
      <w:r w:rsidRPr="005D6D5D">
        <w:rPr>
          <w:spacing w:val="-2"/>
          <w:sz w:val="20"/>
          <w:szCs w:val="20"/>
          <w:lang w:val="es-CL"/>
        </w:rPr>
        <w:t xml:space="preserve"> </w:t>
      </w:r>
      <w:r w:rsidRPr="005D6D5D">
        <w:rPr>
          <w:sz w:val="20"/>
          <w:szCs w:val="20"/>
          <w:lang w:val="es-CL"/>
        </w:rPr>
        <w:t>In</w:t>
      </w:r>
      <w:r w:rsidRPr="005D6D5D">
        <w:rPr>
          <w:spacing w:val="-1"/>
          <w:sz w:val="20"/>
          <w:szCs w:val="20"/>
          <w:lang w:val="es-CL"/>
        </w:rPr>
        <w:t>d</w:t>
      </w:r>
      <w:r w:rsidRPr="005D6D5D">
        <w:rPr>
          <w:spacing w:val="-2"/>
          <w:sz w:val="20"/>
          <w:szCs w:val="20"/>
          <w:lang w:val="es-CL"/>
        </w:rPr>
        <w:t>i</w:t>
      </w:r>
      <w:r w:rsidRPr="005D6D5D">
        <w:rPr>
          <w:sz w:val="20"/>
          <w:szCs w:val="20"/>
          <w:lang w:val="es-CL"/>
        </w:rPr>
        <w:t>ca</w:t>
      </w:r>
      <w:r w:rsidRPr="005D6D5D">
        <w:rPr>
          <w:spacing w:val="-1"/>
          <w:sz w:val="20"/>
          <w:szCs w:val="20"/>
          <w:lang w:val="es-CL"/>
        </w:rPr>
        <w:t>d</w:t>
      </w:r>
      <w:r w:rsidRPr="005D6D5D">
        <w:rPr>
          <w:sz w:val="20"/>
          <w:szCs w:val="20"/>
          <w:lang w:val="es-CL"/>
        </w:rPr>
        <w:t>or</w:t>
      </w:r>
      <w:r w:rsidRPr="005D6D5D">
        <w:rPr>
          <w:spacing w:val="-3"/>
          <w:sz w:val="20"/>
          <w:szCs w:val="20"/>
          <w:lang w:val="es-CL"/>
        </w:rPr>
        <w:t>e</w:t>
      </w:r>
      <w:r w:rsidRPr="005D6D5D">
        <w:rPr>
          <w:sz w:val="20"/>
          <w:szCs w:val="20"/>
          <w:lang w:val="es-CL"/>
        </w:rPr>
        <w:t>s</w:t>
      </w:r>
      <w:r w:rsidRPr="005D6D5D">
        <w:rPr>
          <w:spacing w:val="1"/>
          <w:sz w:val="20"/>
          <w:szCs w:val="20"/>
          <w:lang w:val="es-CL"/>
        </w:rPr>
        <w:t xml:space="preserve"> </w:t>
      </w:r>
      <w:r w:rsidRPr="005D6D5D">
        <w:rPr>
          <w:spacing w:val="-2"/>
          <w:sz w:val="20"/>
          <w:szCs w:val="20"/>
          <w:lang w:val="es-CL"/>
        </w:rPr>
        <w:t>Cl</w:t>
      </w:r>
      <w:r w:rsidRPr="005D6D5D">
        <w:rPr>
          <w:sz w:val="20"/>
          <w:szCs w:val="20"/>
          <w:lang w:val="es-CL"/>
        </w:rPr>
        <w:t>a</w:t>
      </w:r>
      <w:r w:rsidRPr="005D6D5D">
        <w:rPr>
          <w:spacing w:val="-3"/>
          <w:sz w:val="20"/>
          <w:szCs w:val="20"/>
          <w:lang w:val="es-CL"/>
        </w:rPr>
        <w:t>v</w:t>
      </w:r>
      <w:r w:rsidRPr="005D6D5D">
        <w:rPr>
          <w:sz w:val="20"/>
          <w:szCs w:val="20"/>
          <w:lang w:val="es-CL"/>
        </w:rPr>
        <w:t xml:space="preserve">es de </w:t>
      </w:r>
      <w:r w:rsidRPr="005D6D5D">
        <w:rPr>
          <w:spacing w:val="-2"/>
          <w:sz w:val="20"/>
          <w:szCs w:val="20"/>
          <w:lang w:val="es-CL"/>
        </w:rPr>
        <w:t>D</w:t>
      </w:r>
      <w:r w:rsidRPr="005D6D5D">
        <w:rPr>
          <w:sz w:val="20"/>
          <w:szCs w:val="20"/>
          <w:lang w:val="es-CL"/>
        </w:rPr>
        <w:t>es</w:t>
      </w:r>
      <w:r w:rsidRPr="005D6D5D">
        <w:rPr>
          <w:spacing w:val="-1"/>
          <w:sz w:val="20"/>
          <w:szCs w:val="20"/>
          <w:lang w:val="es-CL"/>
        </w:rPr>
        <w:t>e</w:t>
      </w:r>
      <w:r w:rsidRPr="005D6D5D">
        <w:rPr>
          <w:sz w:val="20"/>
          <w:szCs w:val="20"/>
          <w:lang w:val="es-CL"/>
        </w:rPr>
        <w:t>mp</w:t>
      </w:r>
      <w:r w:rsidRPr="005D6D5D">
        <w:rPr>
          <w:spacing w:val="-1"/>
          <w:sz w:val="20"/>
          <w:szCs w:val="20"/>
          <w:lang w:val="es-CL"/>
        </w:rPr>
        <w:t>e</w:t>
      </w:r>
      <w:r w:rsidRPr="005D6D5D">
        <w:rPr>
          <w:sz w:val="20"/>
          <w:szCs w:val="20"/>
          <w:lang w:val="es-CL"/>
        </w:rPr>
        <w:t>ño</w:t>
      </w:r>
      <w:r w:rsidRPr="005D6D5D">
        <w:rPr>
          <w:spacing w:val="-2"/>
          <w:sz w:val="20"/>
          <w:szCs w:val="20"/>
          <w:lang w:val="es-CL"/>
        </w:rPr>
        <w:t xml:space="preserve"> </w:t>
      </w:r>
      <w:r w:rsidRPr="005D6D5D">
        <w:rPr>
          <w:sz w:val="20"/>
          <w:szCs w:val="20"/>
          <w:lang w:val="es-CL"/>
        </w:rPr>
        <w:t xml:space="preserve">o </w:t>
      </w:r>
      <w:r w:rsidRPr="005D6D5D">
        <w:rPr>
          <w:spacing w:val="-3"/>
          <w:sz w:val="20"/>
          <w:szCs w:val="20"/>
          <w:lang w:val="es-CL"/>
        </w:rPr>
        <w:t>K</w:t>
      </w:r>
      <w:r w:rsidRPr="005D6D5D">
        <w:rPr>
          <w:spacing w:val="-1"/>
          <w:sz w:val="20"/>
          <w:szCs w:val="20"/>
          <w:lang w:val="es-CL"/>
        </w:rPr>
        <w:t>P</w:t>
      </w:r>
      <w:r w:rsidRPr="005D6D5D">
        <w:rPr>
          <w:sz w:val="20"/>
          <w:szCs w:val="20"/>
          <w:lang w:val="es-CL"/>
        </w:rPr>
        <w:t>I</w:t>
      </w:r>
      <w:r w:rsidRPr="005D6D5D">
        <w:rPr>
          <w:spacing w:val="2"/>
          <w:sz w:val="20"/>
          <w:szCs w:val="20"/>
          <w:lang w:val="es-CL"/>
        </w:rPr>
        <w:t xml:space="preserve"> </w:t>
      </w:r>
      <w:r w:rsidRPr="005D6D5D">
        <w:rPr>
          <w:spacing w:val="-2"/>
          <w:sz w:val="20"/>
          <w:szCs w:val="20"/>
          <w:lang w:val="es-CL"/>
        </w:rPr>
        <w:t>(</w:t>
      </w:r>
      <w:proofErr w:type="spellStart"/>
      <w:r w:rsidRPr="005D6D5D">
        <w:rPr>
          <w:sz w:val="20"/>
          <w:szCs w:val="20"/>
          <w:lang w:val="es-CL"/>
        </w:rPr>
        <w:t>key</w:t>
      </w:r>
      <w:proofErr w:type="spellEnd"/>
      <w:r w:rsidRPr="005D6D5D">
        <w:rPr>
          <w:spacing w:val="-2"/>
          <w:sz w:val="20"/>
          <w:szCs w:val="20"/>
          <w:lang w:val="es-CL"/>
        </w:rPr>
        <w:t xml:space="preserve"> </w:t>
      </w:r>
      <w:r w:rsidRPr="005D6D5D">
        <w:rPr>
          <w:sz w:val="20"/>
          <w:szCs w:val="20"/>
          <w:lang w:val="es-CL"/>
        </w:rPr>
        <w:t>p</w:t>
      </w:r>
      <w:r w:rsidRPr="005D6D5D">
        <w:rPr>
          <w:spacing w:val="-1"/>
          <w:sz w:val="20"/>
          <w:szCs w:val="20"/>
          <w:lang w:val="es-CL"/>
        </w:rPr>
        <w:t>e</w:t>
      </w:r>
      <w:r w:rsidRPr="005D6D5D">
        <w:rPr>
          <w:spacing w:val="-2"/>
          <w:sz w:val="20"/>
          <w:szCs w:val="20"/>
          <w:lang w:val="es-CL"/>
        </w:rPr>
        <w:t>r</w:t>
      </w:r>
      <w:r w:rsidRPr="005D6D5D">
        <w:rPr>
          <w:spacing w:val="3"/>
          <w:sz w:val="20"/>
          <w:szCs w:val="20"/>
          <w:lang w:val="es-CL"/>
        </w:rPr>
        <w:t>f</w:t>
      </w:r>
      <w:r w:rsidRPr="005D6D5D">
        <w:rPr>
          <w:spacing w:val="-3"/>
          <w:sz w:val="20"/>
          <w:szCs w:val="20"/>
          <w:lang w:val="es-CL"/>
        </w:rPr>
        <w:t>o</w:t>
      </w:r>
      <w:r w:rsidRPr="005D6D5D">
        <w:rPr>
          <w:sz w:val="20"/>
          <w:szCs w:val="20"/>
          <w:lang w:val="es-CL"/>
        </w:rPr>
        <w:t>rma</w:t>
      </w:r>
      <w:r w:rsidRPr="005D6D5D">
        <w:rPr>
          <w:spacing w:val="-4"/>
          <w:sz w:val="20"/>
          <w:szCs w:val="20"/>
          <w:lang w:val="es-CL"/>
        </w:rPr>
        <w:t>n</w:t>
      </w:r>
      <w:r w:rsidRPr="005D6D5D">
        <w:rPr>
          <w:sz w:val="20"/>
          <w:szCs w:val="20"/>
          <w:lang w:val="es-CL"/>
        </w:rPr>
        <w:t xml:space="preserve">ce </w:t>
      </w:r>
      <w:proofErr w:type="spellStart"/>
      <w:r w:rsidRPr="005D6D5D">
        <w:rPr>
          <w:sz w:val="20"/>
          <w:szCs w:val="20"/>
          <w:lang w:val="es-CL"/>
        </w:rPr>
        <w:t>i</w:t>
      </w:r>
      <w:r w:rsidRPr="005D6D5D">
        <w:rPr>
          <w:spacing w:val="-1"/>
          <w:sz w:val="20"/>
          <w:szCs w:val="20"/>
          <w:lang w:val="es-CL"/>
        </w:rPr>
        <w:t>n</w:t>
      </w:r>
      <w:r w:rsidRPr="005D6D5D">
        <w:rPr>
          <w:sz w:val="20"/>
          <w:szCs w:val="20"/>
          <w:lang w:val="es-CL"/>
        </w:rPr>
        <w:t>d</w:t>
      </w:r>
      <w:r w:rsidRPr="005D6D5D">
        <w:rPr>
          <w:spacing w:val="-2"/>
          <w:sz w:val="20"/>
          <w:szCs w:val="20"/>
          <w:lang w:val="es-CL"/>
        </w:rPr>
        <w:t>i</w:t>
      </w:r>
      <w:r w:rsidRPr="005D6D5D">
        <w:rPr>
          <w:sz w:val="20"/>
          <w:szCs w:val="20"/>
          <w:lang w:val="es-CL"/>
        </w:rPr>
        <w:t>cator</w:t>
      </w:r>
      <w:r w:rsidRPr="005D6D5D">
        <w:rPr>
          <w:spacing w:val="-3"/>
          <w:sz w:val="20"/>
          <w:szCs w:val="20"/>
          <w:lang w:val="es-CL"/>
        </w:rPr>
        <w:t>s</w:t>
      </w:r>
      <w:proofErr w:type="spellEnd"/>
      <w:r w:rsidRPr="005D6D5D">
        <w:rPr>
          <w:sz w:val="20"/>
          <w:szCs w:val="20"/>
          <w:lang w:val="es-CL"/>
        </w:rPr>
        <w:t>).</w:t>
      </w:r>
    </w:p>
    <w:p w14:paraId="7E8A6D4B" w14:textId="77777777" w:rsidR="009F7525" w:rsidRPr="005D6D5D" w:rsidRDefault="009F7525" w:rsidP="005D6D5D">
      <w:pPr>
        <w:kinsoku w:val="0"/>
        <w:overflowPunct w:val="0"/>
        <w:spacing w:before="8" w:line="110" w:lineRule="exact"/>
        <w:ind w:right="36"/>
        <w:jc w:val="both"/>
        <w:rPr>
          <w:sz w:val="20"/>
          <w:szCs w:val="20"/>
          <w:lang w:val="es-CL"/>
        </w:rPr>
      </w:pPr>
    </w:p>
    <w:p w14:paraId="1F8FD435" w14:textId="72FD468B" w:rsidR="009F7525" w:rsidRPr="005D6D5D" w:rsidRDefault="009F7525" w:rsidP="005D6D5D">
      <w:pPr>
        <w:pStyle w:val="Textoindependiente"/>
        <w:kinsoku w:val="0"/>
        <w:overflowPunct w:val="0"/>
        <w:ind w:right="36"/>
        <w:jc w:val="both"/>
        <w:rPr>
          <w:sz w:val="20"/>
          <w:szCs w:val="20"/>
          <w:lang w:val="es-CL"/>
        </w:rPr>
      </w:pPr>
      <w:r w:rsidRPr="005D6D5D">
        <w:rPr>
          <w:sz w:val="20"/>
          <w:szCs w:val="20"/>
          <w:lang w:val="es-CL"/>
        </w:rPr>
        <w:t>L</w:t>
      </w:r>
      <w:r w:rsidRPr="005D6D5D">
        <w:rPr>
          <w:spacing w:val="-1"/>
          <w:sz w:val="20"/>
          <w:szCs w:val="20"/>
          <w:lang w:val="es-CL"/>
        </w:rPr>
        <w:t>o</w:t>
      </w:r>
      <w:r w:rsidRPr="005D6D5D">
        <w:rPr>
          <w:sz w:val="20"/>
          <w:szCs w:val="20"/>
          <w:lang w:val="es-CL"/>
        </w:rPr>
        <w:t xml:space="preserve">s  </w:t>
      </w:r>
      <w:r w:rsidRPr="005D6D5D">
        <w:rPr>
          <w:spacing w:val="10"/>
          <w:sz w:val="20"/>
          <w:szCs w:val="20"/>
          <w:lang w:val="es-CL"/>
        </w:rPr>
        <w:t xml:space="preserve"> </w:t>
      </w:r>
      <w:r w:rsidRPr="005D6D5D">
        <w:rPr>
          <w:sz w:val="20"/>
          <w:szCs w:val="20"/>
          <w:lang w:val="es-CL"/>
        </w:rPr>
        <w:t>In</w:t>
      </w:r>
      <w:r w:rsidRPr="005D6D5D">
        <w:rPr>
          <w:spacing w:val="-1"/>
          <w:sz w:val="20"/>
          <w:szCs w:val="20"/>
          <w:lang w:val="es-CL"/>
        </w:rPr>
        <w:t>d</w:t>
      </w:r>
      <w:r w:rsidRPr="005D6D5D">
        <w:rPr>
          <w:spacing w:val="-2"/>
          <w:sz w:val="20"/>
          <w:szCs w:val="20"/>
          <w:lang w:val="es-CL"/>
        </w:rPr>
        <w:t>i</w:t>
      </w:r>
      <w:r w:rsidRPr="005D6D5D">
        <w:rPr>
          <w:sz w:val="20"/>
          <w:szCs w:val="20"/>
          <w:lang w:val="es-CL"/>
        </w:rPr>
        <w:t>ca</w:t>
      </w:r>
      <w:r w:rsidRPr="005D6D5D">
        <w:rPr>
          <w:spacing w:val="-1"/>
          <w:sz w:val="20"/>
          <w:szCs w:val="20"/>
          <w:lang w:val="es-CL"/>
        </w:rPr>
        <w:t>d</w:t>
      </w:r>
      <w:r w:rsidRPr="005D6D5D">
        <w:rPr>
          <w:sz w:val="20"/>
          <w:szCs w:val="20"/>
          <w:lang w:val="es-CL"/>
        </w:rPr>
        <w:t xml:space="preserve">ores  </w:t>
      </w:r>
      <w:r w:rsidRPr="005D6D5D">
        <w:rPr>
          <w:spacing w:val="8"/>
          <w:sz w:val="20"/>
          <w:szCs w:val="20"/>
          <w:lang w:val="es-CL"/>
        </w:rPr>
        <w:t xml:space="preserve"> </w:t>
      </w:r>
      <w:r w:rsidRPr="005D6D5D">
        <w:rPr>
          <w:spacing w:val="-2"/>
          <w:sz w:val="20"/>
          <w:szCs w:val="20"/>
          <w:lang w:val="es-CL"/>
        </w:rPr>
        <w:t>Cl</w:t>
      </w:r>
      <w:r w:rsidRPr="005D6D5D">
        <w:rPr>
          <w:sz w:val="20"/>
          <w:szCs w:val="20"/>
          <w:lang w:val="es-CL"/>
        </w:rPr>
        <w:t>a</w:t>
      </w:r>
      <w:r w:rsidRPr="005D6D5D">
        <w:rPr>
          <w:spacing w:val="-3"/>
          <w:sz w:val="20"/>
          <w:szCs w:val="20"/>
          <w:lang w:val="es-CL"/>
        </w:rPr>
        <w:t>v</w:t>
      </w:r>
      <w:r w:rsidRPr="005D6D5D">
        <w:rPr>
          <w:spacing w:val="1"/>
          <w:sz w:val="20"/>
          <w:szCs w:val="20"/>
          <w:lang w:val="es-CL"/>
        </w:rPr>
        <w:t>e</w:t>
      </w:r>
      <w:r w:rsidRPr="005D6D5D">
        <w:rPr>
          <w:sz w:val="20"/>
          <w:szCs w:val="20"/>
          <w:lang w:val="es-CL"/>
        </w:rPr>
        <w:t xml:space="preserve">s  </w:t>
      </w:r>
      <w:r w:rsidRPr="005D6D5D">
        <w:rPr>
          <w:spacing w:val="10"/>
          <w:sz w:val="20"/>
          <w:szCs w:val="20"/>
          <w:lang w:val="es-CL"/>
        </w:rPr>
        <w:t xml:space="preserve"> </w:t>
      </w:r>
      <w:r w:rsidRPr="005D6D5D">
        <w:rPr>
          <w:sz w:val="20"/>
          <w:szCs w:val="20"/>
          <w:lang w:val="es-CL"/>
        </w:rPr>
        <w:t xml:space="preserve">de  </w:t>
      </w:r>
      <w:r w:rsidRPr="005D6D5D">
        <w:rPr>
          <w:spacing w:val="9"/>
          <w:sz w:val="20"/>
          <w:szCs w:val="20"/>
          <w:lang w:val="es-CL"/>
        </w:rPr>
        <w:t xml:space="preserve"> </w:t>
      </w:r>
      <w:r w:rsidRPr="005D6D5D">
        <w:rPr>
          <w:spacing w:val="-2"/>
          <w:sz w:val="20"/>
          <w:szCs w:val="20"/>
          <w:lang w:val="es-CL"/>
        </w:rPr>
        <w:t>D</w:t>
      </w:r>
      <w:r w:rsidRPr="005D6D5D">
        <w:rPr>
          <w:sz w:val="20"/>
          <w:szCs w:val="20"/>
          <w:lang w:val="es-CL"/>
        </w:rPr>
        <w:t>es</w:t>
      </w:r>
      <w:r w:rsidRPr="005D6D5D">
        <w:rPr>
          <w:spacing w:val="-1"/>
          <w:sz w:val="20"/>
          <w:szCs w:val="20"/>
          <w:lang w:val="es-CL"/>
        </w:rPr>
        <w:t>e</w:t>
      </w:r>
      <w:r w:rsidRPr="005D6D5D">
        <w:rPr>
          <w:sz w:val="20"/>
          <w:szCs w:val="20"/>
          <w:lang w:val="es-CL"/>
        </w:rPr>
        <w:t>mp</w:t>
      </w:r>
      <w:r w:rsidRPr="005D6D5D">
        <w:rPr>
          <w:spacing w:val="-1"/>
          <w:sz w:val="20"/>
          <w:szCs w:val="20"/>
          <w:lang w:val="es-CL"/>
        </w:rPr>
        <w:t>e</w:t>
      </w:r>
      <w:r w:rsidRPr="005D6D5D">
        <w:rPr>
          <w:sz w:val="20"/>
          <w:szCs w:val="20"/>
          <w:lang w:val="es-CL"/>
        </w:rPr>
        <w:t xml:space="preserve">ño  </w:t>
      </w:r>
      <w:r w:rsidRPr="005D6D5D">
        <w:rPr>
          <w:spacing w:val="7"/>
          <w:sz w:val="20"/>
          <w:szCs w:val="20"/>
          <w:lang w:val="es-CL"/>
        </w:rPr>
        <w:t xml:space="preserve"> </w:t>
      </w:r>
      <w:r w:rsidRPr="005D6D5D">
        <w:rPr>
          <w:sz w:val="20"/>
          <w:szCs w:val="20"/>
          <w:lang w:val="es-CL"/>
        </w:rPr>
        <w:t>s</w:t>
      </w:r>
      <w:r w:rsidRPr="005D6D5D">
        <w:rPr>
          <w:spacing w:val="-3"/>
          <w:sz w:val="20"/>
          <w:szCs w:val="20"/>
          <w:lang w:val="es-CL"/>
        </w:rPr>
        <w:t>o</w:t>
      </w:r>
      <w:r w:rsidRPr="005D6D5D">
        <w:rPr>
          <w:sz w:val="20"/>
          <w:szCs w:val="20"/>
          <w:lang w:val="es-CL"/>
        </w:rPr>
        <w:t xml:space="preserve">n  </w:t>
      </w:r>
      <w:r w:rsidRPr="005D6D5D">
        <w:rPr>
          <w:spacing w:val="14"/>
          <w:sz w:val="20"/>
          <w:szCs w:val="20"/>
          <w:lang w:val="es-CL"/>
        </w:rPr>
        <w:t xml:space="preserve"> </w:t>
      </w:r>
      <w:r w:rsidRPr="005D6D5D">
        <w:rPr>
          <w:spacing w:val="-1"/>
          <w:sz w:val="20"/>
          <w:szCs w:val="20"/>
          <w:lang w:val="es-CL"/>
        </w:rPr>
        <w:t>lo</w:t>
      </w:r>
      <w:r w:rsidRPr="005D6D5D">
        <w:rPr>
          <w:sz w:val="20"/>
          <w:szCs w:val="20"/>
          <w:lang w:val="es-CL"/>
        </w:rPr>
        <w:t xml:space="preserve">s  </w:t>
      </w:r>
      <w:r w:rsidRPr="005D6D5D">
        <w:rPr>
          <w:spacing w:val="10"/>
          <w:sz w:val="20"/>
          <w:szCs w:val="20"/>
          <w:lang w:val="es-CL"/>
        </w:rPr>
        <w:t xml:space="preserve"> </w:t>
      </w:r>
      <w:r w:rsidRPr="005D6D5D">
        <w:rPr>
          <w:sz w:val="20"/>
          <w:szCs w:val="20"/>
          <w:lang w:val="es-CL"/>
        </w:rPr>
        <w:t>estab</w:t>
      </w:r>
      <w:r w:rsidRPr="005D6D5D">
        <w:rPr>
          <w:spacing w:val="-2"/>
          <w:sz w:val="20"/>
          <w:szCs w:val="20"/>
          <w:lang w:val="es-CL"/>
        </w:rPr>
        <w:t>l</w:t>
      </w:r>
      <w:r w:rsidRPr="005D6D5D">
        <w:rPr>
          <w:sz w:val="20"/>
          <w:szCs w:val="20"/>
          <w:lang w:val="es-CL"/>
        </w:rPr>
        <w:t>ec</w:t>
      </w:r>
      <w:r w:rsidRPr="005D6D5D">
        <w:rPr>
          <w:spacing w:val="-2"/>
          <w:sz w:val="20"/>
          <w:szCs w:val="20"/>
          <w:lang w:val="es-CL"/>
        </w:rPr>
        <w:t>i</w:t>
      </w:r>
      <w:r w:rsidRPr="005D6D5D">
        <w:rPr>
          <w:sz w:val="20"/>
          <w:szCs w:val="20"/>
          <w:lang w:val="es-CL"/>
        </w:rPr>
        <w:t>d</w:t>
      </w:r>
      <w:r w:rsidRPr="005D6D5D">
        <w:rPr>
          <w:spacing w:val="-1"/>
          <w:sz w:val="20"/>
          <w:szCs w:val="20"/>
          <w:lang w:val="es-CL"/>
        </w:rPr>
        <w:t>o</w:t>
      </w:r>
      <w:r w:rsidRPr="005D6D5D">
        <w:rPr>
          <w:sz w:val="20"/>
          <w:szCs w:val="20"/>
          <w:lang w:val="es-CL"/>
        </w:rPr>
        <w:t xml:space="preserve">s  </w:t>
      </w:r>
      <w:r w:rsidRPr="005D6D5D">
        <w:rPr>
          <w:spacing w:val="10"/>
          <w:sz w:val="20"/>
          <w:szCs w:val="20"/>
          <w:lang w:val="es-CL"/>
        </w:rPr>
        <w:t xml:space="preserve"> </w:t>
      </w:r>
      <w:r w:rsidRPr="005D6D5D">
        <w:rPr>
          <w:sz w:val="20"/>
          <w:szCs w:val="20"/>
          <w:lang w:val="es-CL"/>
        </w:rPr>
        <w:t>s</w:t>
      </w:r>
      <w:r w:rsidRPr="005D6D5D">
        <w:rPr>
          <w:spacing w:val="-3"/>
          <w:sz w:val="20"/>
          <w:szCs w:val="20"/>
          <w:lang w:val="es-CL"/>
        </w:rPr>
        <w:t>e</w:t>
      </w:r>
      <w:r w:rsidRPr="005D6D5D">
        <w:rPr>
          <w:spacing w:val="1"/>
          <w:sz w:val="20"/>
          <w:szCs w:val="20"/>
          <w:lang w:val="es-CL"/>
        </w:rPr>
        <w:t>g</w:t>
      </w:r>
      <w:r w:rsidRPr="005D6D5D">
        <w:rPr>
          <w:sz w:val="20"/>
          <w:szCs w:val="20"/>
          <w:lang w:val="es-CL"/>
        </w:rPr>
        <w:t xml:space="preserve">ún  </w:t>
      </w:r>
      <w:r w:rsidRPr="005D6D5D">
        <w:rPr>
          <w:spacing w:val="9"/>
          <w:sz w:val="20"/>
          <w:szCs w:val="20"/>
          <w:lang w:val="es-CL"/>
        </w:rPr>
        <w:t xml:space="preserve"> </w:t>
      </w:r>
      <w:r w:rsidRPr="005D6D5D">
        <w:rPr>
          <w:spacing w:val="-3"/>
          <w:sz w:val="20"/>
          <w:szCs w:val="20"/>
          <w:lang w:val="es-CL"/>
        </w:rPr>
        <w:t>p</w:t>
      </w:r>
      <w:r w:rsidRPr="005D6D5D">
        <w:rPr>
          <w:sz w:val="20"/>
          <w:szCs w:val="20"/>
          <w:lang w:val="es-CL"/>
        </w:rPr>
        <w:t>roc</w:t>
      </w:r>
      <w:r w:rsidRPr="005D6D5D">
        <w:rPr>
          <w:spacing w:val="-1"/>
          <w:sz w:val="20"/>
          <w:szCs w:val="20"/>
          <w:lang w:val="es-CL"/>
        </w:rPr>
        <w:t>e</w:t>
      </w:r>
      <w:r w:rsidRPr="005D6D5D">
        <w:rPr>
          <w:sz w:val="20"/>
          <w:szCs w:val="20"/>
          <w:lang w:val="es-CL"/>
        </w:rPr>
        <w:t>d</w:t>
      </w:r>
      <w:r w:rsidRPr="005D6D5D">
        <w:rPr>
          <w:spacing w:val="-2"/>
          <w:sz w:val="20"/>
          <w:szCs w:val="20"/>
          <w:lang w:val="es-CL"/>
        </w:rPr>
        <w:t>i</w:t>
      </w:r>
      <w:r w:rsidRPr="005D6D5D">
        <w:rPr>
          <w:sz w:val="20"/>
          <w:szCs w:val="20"/>
          <w:lang w:val="es-CL"/>
        </w:rPr>
        <w:t>m</w:t>
      </w:r>
      <w:r w:rsidRPr="005D6D5D">
        <w:rPr>
          <w:spacing w:val="-2"/>
          <w:sz w:val="20"/>
          <w:szCs w:val="20"/>
          <w:lang w:val="es-CL"/>
        </w:rPr>
        <w:t>i</w:t>
      </w:r>
      <w:r w:rsidRPr="005D6D5D">
        <w:rPr>
          <w:sz w:val="20"/>
          <w:szCs w:val="20"/>
          <w:lang w:val="es-CL"/>
        </w:rPr>
        <w:t>e</w:t>
      </w:r>
      <w:r w:rsidRPr="005D6D5D">
        <w:rPr>
          <w:spacing w:val="-1"/>
          <w:sz w:val="20"/>
          <w:szCs w:val="20"/>
          <w:lang w:val="es-CL"/>
        </w:rPr>
        <w:t>n</w:t>
      </w:r>
      <w:r w:rsidRPr="005D6D5D">
        <w:rPr>
          <w:sz w:val="20"/>
          <w:szCs w:val="20"/>
          <w:lang w:val="es-CL"/>
        </w:rPr>
        <w:t xml:space="preserve">to  </w:t>
      </w:r>
      <w:r w:rsidRPr="005D6D5D">
        <w:rPr>
          <w:spacing w:val="7"/>
          <w:sz w:val="20"/>
          <w:szCs w:val="20"/>
          <w:lang w:val="es-CL"/>
        </w:rPr>
        <w:t xml:space="preserve"> </w:t>
      </w:r>
      <w:r w:rsidRPr="005D6D5D">
        <w:rPr>
          <w:spacing w:val="-1"/>
          <w:sz w:val="20"/>
          <w:szCs w:val="20"/>
          <w:lang w:val="es-CL"/>
        </w:rPr>
        <w:t>E</w:t>
      </w:r>
      <w:r w:rsidRPr="005D6D5D">
        <w:rPr>
          <w:spacing w:val="-2"/>
          <w:sz w:val="20"/>
          <w:szCs w:val="20"/>
          <w:lang w:val="es-CL"/>
        </w:rPr>
        <w:t>N</w:t>
      </w:r>
      <w:r w:rsidRPr="005D6D5D">
        <w:rPr>
          <w:spacing w:val="-1"/>
          <w:sz w:val="20"/>
          <w:szCs w:val="20"/>
          <w:lang w:val="es-CL"/>
        </w:rPr>
        <w:t>A</w:t>
      </w:r>
      <w:r w:rsidRPr="005D6D5D">
        <w:rPr>
          <w:sz w:val="20"/>
          <w:szCs w:val="20"/>
          <w:lang w:val="es-CL"/>
        </w:rPr>
        <w:t>P</w:t>
      </w:r>
      <w:r w:rsidR="00412697">
        <w:rPr>
          <w:sz w:val="20"/>
          <w:szCs w:val="20"/>
          <w:lang w:val="es-CL"/>
        </w:rPr>
        <w:t xml:space="preserve"> adjunto en anexos del proceso “Sistema de Evaluación de Proveedores”.</w:t>
      </w:r>
    </w:p>
    <w:p w14:paraId="576A391F" w14:textId="2A57A53A" w:rsidR="00532AEF" w:rsidRDefault="00532AEF" w:rsidP="005D6D5D">
      <w:pPr>
        <w:kinsoku w:val="0"/>
        <w:overflowPunct w:val="0"/>
        <w:spacing w:before="2" w:line="200" w:lineRule="exact"/>
        <w:ind w:right="36"/>
        <w:jc w:val="both"/>
      </w:pPr>
    </w:p>
    <w:p w14:paraId="7F6A5FA8" w14:textId="77777777" w:rsidR="00532AEF" w:rsidRPr="005D6D5D" w:rsidRDefault="00532AEF" w:rsidP="005D6D5D">
      <w:pPr>
        <w:kinsoku w:val="0"/>
        <w:overflowPunct w:val="0"/>
        <w:spacing w:before="2" w:line="200" w:lineRule="exact"/>
        <w:ind w:right="36"/>
        <w:jc w:val="both"/>
        <w:rPr>
          <w:sz w:val="20"/>
          <w:szCs w:val="20"/>
          <w:lang w:val="es-CL"/>
        </w:rPr>
      </w:pPr>
    </w:p>
    <w:p w14:paraId="53CEDA59" w14:textId="77777777" w:rsidR="009F7525" w:rsidRPr="005D6D5D" w:rsidRDefault="009F7525" w:rsidP="000640B0">
      <w:pPr>
        <w:widowControl/>
        <w:numPr>
          <w:ilvl w:val="0"/>
          <w:numId w:val="13"/>
        </w:numPr>
        <w:tabs>
          <w:tab w:val="left" w:pos="1134"/>
        </w:tabs>
        <w:ind w:right="36" w:hanging="720"/>
        <w:jc w:val="both"/>
        <w:rPr>
          <w:b/>
          <w:sz w:val="20"/>
          <w:szCs w:val="20"/>
        </w:rPr>
      </w:pPr>
      <w:r w:rsidRPr="005D6D5D">
        <w:rPr>
          <w:b/>
          <w:sz w:val="20"/>
          <w:szCs w:val="20"/>
        </w:rPr>
        <w:t>CONFIDENCIALIDAD</w:t>
      </w:r>
    </w:p>
    <w:p w14:paraId="419B5881" w14:textId="77777777" w:rsidR="009F7525" w:rsidRPr="005D6D5D" w:rsidRDefault="009F7525" w:rsidP="005D6D5D">
      <w:pPr>
        <w:kinsoku w:val="0"/>
        <w:overflowPunct w:val="0"/>
        <w:spacing w:before="16" w:line="240" w:lineRule="exact"/>
        <w:ind w:right="36"/>
        <w:jc w:val="both"/>
        <w:rPr>
          <w:sz w:val="20"/>
          <w:szCs w:val="20"/>
        </w:rPr>
      </w:pPr>
    </w:p>
    <w:p w14:paraId="7F9F3456" w14:textId="77777777" w:rsidR="009F7525" w:rsidRPr="005D6D5D" w:rsidRDefault="009F7525" w:rsidP="000640B0">
      <w:pPr>
        <w:pStyle w:val="Textoindependiente"/>
        <w:numPr>
          <w:ilvl w:val="0"/>
          <w:numId w:val="17"/>
        </w:numPr>
        <w:tabs>
          <w:tab w:val="left" w:pos="753"/>
        </w:tabs>
        <w:kinsoku w:val="0"/>
        <w:overflowPunct w:val="0"/>
        <w:autoSpaceDE w:val="0"/>
        <w:autoSpaceDN w:val="0"/>
        <w:adjustRightInd w:val="0"/>
        <w:spacing w:line="239" w:lineRule="auto"/>
        <w:ind w:left="753" w:right="36"/>
        <w:jc w:val="both"/>
        <w:rPr>
          <w:sz w:val="20"/>
          <w:szCs w:val="20"/>
          <w:lang w:val="es-CL"/>
        </w:rPr>
      </w:pPr>
      <w:r w:rsidRPr="005D6D5D">
        <w:rPr>
          <w:spacing w:val="1"/>
          <w:sz w:val="20"/>
          <w:szCs w:val="20"/>
          <w:lang w:val="es-CL"/>
        </w:rPr>
        <w:t>T</w:t>
      </w:r>
      <w:r w:rsidRPr="005D6D5D">
        <w:rPr>
          <w:sz w:val="20"/>
          <w:szCs w:val="20"/>
          <w:lang w:val="es-CL"/>
        </w:rPr>
        <w:t>o</w:t>
      </w:r>
      <w:r w:rsidRPr="005D6D5D">
        <w:rPr>
          <w:spacing w:val="-1"/>
          <w:sz w:val="20"/>
          <w:szCs w:val="20"/>
          <w:lang w:val="es-CL"/>
        </w:rPr>
        <w:t>d</w:t>
      </w:r>
      <w:r w:rsidRPr="005D6D5D">
        <w:rPr>
          <w:sz w:val="20"/>
          <w:szCs w:val="20"/>
          <w:lang w:val="es-CL"/>
        </w:rPr>
        <w:t>a</w:t>
      </w:r>
      <w:r w:rsidRPr="005D6D5D">
        <w:rPr>
          <w:spacing w:val="31"/>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31"/>
          <w:sz w:val="20"/>
          <w:szCs w:val="20"/>
          <w:lang w:val="es-CL"/>
        </w:rPr>
        <w:t xml:space="preserve"> </w:t>
      </w:r>
      <w:r w:rsidRPr="005D6D5D">
        <w:rPr>
          <w:spacing w:val="-2"/>
          <w:sz w:val="20"/>
          <w:szCs w:val="20"/>
          <w:lang w:val="es-CL"/>
        </w:rPr>
        <w:t>i</w:t>
      </w:r>
      <w:r w:rsidRPr="005D6D5D">
        <w:rPr>
          <w:spacing w:val="-3"/>
          <w:sz w:val="20"/>
          <w:szCs w:val="20"/>
          <w:lang w:val="es-CL"/>
        </w:rPr>
        <w:t>n</w:t>
      </w:r>
      <w:r w:rsidRPr="005D6D5D">
        <w:rPr>
          <w:spacing w:val="3"/>
          <w:sz w:val="20"/>
          <w:szCs w:val="20"/>
          <w:lang w:val="es-CL"/>
        </w:rPr>
        <w:t>f</w:t>
      </w:r>
      <w:r w:rsidRPr="005D6D5D">
        <w:rPr>
          <w:sz w:val="20"/>
          <w:szCs w:val="20"/>
          <w:lang w:val="es-CL"/>
        </w:rPr>
        <w:t>o</w:t>
      </w:r>
      <w:r w:rsidRPr="005D6D5D">
        <w:rPr>
          <w:spacing w:val="-2"/>
          <w:sz w:val="20"/>
          <w:szCs w:val="20"/>
          <w:lang w:val="es-CL"/>
        </w:rPr>
        <w:t>r</w:t>
      </w:r>
      <w:r w:rsidRPr="005D6D5D">
        <w:rPr>
          <w:sz w:val="20"/>
          <w:szCs w:val="20"/>
          <w:lang w:val="es-CL"/>
        </w:rPr>
        <w:t>mac</w:t>
      </w:r>
      <w:r w:rsidRPr="005D6D5D">
        <w:rPr>
          <w:spacing w:val="-2"/>
          <w:sz w:val="20"/>
          <w:szCs w:val="20"/>
          <w:lang w:val="es-CL"/>
        </w:rPr>
        <w:t>i</w:t>
      </w:r>
      <w:r w:rsidRPr="005D6D5D">
        <w:rPr>
          <w:sz w:val="20"/>
          <w:szCs w:val="20"/>
          <w:lang w:val="es-CL"/>
        </w:rPr>
        <w:t>ón</w:t>
      </w:r>
      <w:r w:rsidRPr="005D6D5D">
        <w:rPr>
          <w:spacing w:val="31"/>
          <w:sz w:val="20"/>
          <w:szCs w:val="20"/>
          <w:lang w:val="es-CL"/>
        </w:rPr>
        <w:t xml:space="preserve"> </w:t>
      </w:r>
      <w:r w:rsidRPr="005D6D5D">
        <w:rPr>
          <w:sz w:val="20"/>
          <w:szCs w:val="20"/>
          <w:lang w:val="es-CL"/>
        </w:rPr>
        <w:t>o</w:t>
      </w:r>
      <w:r w:rsidRPr="005D6D5D">
        <w:rPr>
          <w:spacing w:val="31"/>
          <w:sz w:val="20"/>
          <w:szCs w:val="20"/>
          <w:lang w:val="es-CL"/>
        </w:rPr>
        <w:t xml:space="preserve"> </w:t>
      </w:r>
      <w:r w:rsidRPr="005D6D5D">
        <w:rPr>
          <w:spacing w:val="-3"/>
          <w:sz w:val="20"/>
          <w:szCs w:val="20"/>
          <w:lang w:val="es-CL"/>
        </w:rPr>
        <w:t>d</w:t>
      </w:r>
      <w:r w:rsidRPr="005D6D5D">
        <w:rPr>
          <w:sz w:val="20"/>
          <w:szCs w:val="20"/>
          <w:lang w:val="es-CL"/>
        </w:rPr>
        <w:t>oc</w:t>
      </w:r>
      <w:r w:rsidRPr="005D6D5D">
        <w:rPr>
          <w:spacing w:val="-1"/>
          <w:sz w:val="20"/>
          <w:szCs w:val="20"/>
          <w:lang w:val="es-CL"/>
        </w:rPr>
        <w:t>u</w:t>
      </w:r>
      <w:r w:rsidRPr="005D6D5D">
        <w:rPr>
          <w:sz w:val="20"/>
          <w:szCs w:val="20"/>
          <w:lang w:val="es-CL"/>
        </w:rPr>
        <w:t>me</w:t>
      </w:r>
      <w:r w:rsidRPr="005D6D5D">
        <w:rPr>
          <w:spacing w:val="-1"/>
          <w:sz w:val="20"/>
          <w:szCs w:val="20"/>
          <w:lang w:val="es-CL"/>
        </w:rPr>
        <w:t>n</w:t>
      </w:r>
      <w:r w:rsidRPr="005D6D5D">
        <w:rPr>
          <w:sz w:val="20"/>
          <w:szCs w:val="20"/>
          <w:lang w:val="es-CL"/>
        </w:rPr>
        <w:t>t</w:t>
      </w:r>
      <w:r w:rsidRPr="005D6D5D">
        <w:rPr>
          <w:spacing w:val="-3"/>
          <w:sz w:val="20"/>
          <w:szCs w:val="20"/>
          <w:lang w:val="es-CL"/>
        </w:rPr>
        <w:t>a</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31"/>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31"/>
          <w:sz w:val="20"/>
          <w:szCs w:val="20"/>
          <w:lang w:val="es-CL"/>
        </w:rPr>
        <w:t xml:space="preserve"> </w:t>
      </w:r>
      <w:r w:rsidRPr="005D6D5D">
        <w:rPr>
          <w:spacing w:val="-3"/>
          <w:sz w:val="20"/>
          <w:szCs w:val="20"/>
          <w:lang w:val="es-CL"/>
        </w:rPr>
        <w:t>e</w:t>
      </w:r>
      <w:r w:rsidRPr="005D6D5D">
        <w:rPr>
          <w:sz w:val="20"/>
          <w:szCs w:val="20"/>
          <w:lang w:val="es-CL"/>
        </w:rPr>
        <w:t>sté</w:t>
      </w:r>
      <w:r w:rsidRPr="005D6D5D">
        <w:rPr>
          <w:spacing w:val="29"/>
          <w:sz w:val="20"/>
          <w:szCs w:val="20"/>
          <w:lang w:val="es-CL"/>
        </w:rPr>
        <w:t xml:space="preserve"> </w:t>
      </w:r>
      <w:r w:rsidRPr="005D6D5D">
        <w:rPr>
          <w:sz w:val="20"/>
          <w:szCs w:val="20"/>
          <w:lang w:val="es-CL"/>
        </w:rPr>
        <w:t>re</w:t>
      </w:r>
      <w:r w:rsidRPr="005D6D5D">
        <w:rPr>
          <w:spacing w:val="-2"/>
          <w:sz w:val="20"/>
          <w:szCs w:val="20"/>
          <w:lang w:val="es-CL"/>
        </w:rPr>
        <w:t>l</w:t>
      </w:r>
      <w:r w:rsidRPr="005D6D5D">
        <w:rPr>
          <w:sz w:val="20"/>
          <w:szCs w:val="20"/>
          <w:lang w:val="es-CL"/>
        </w:rPr>
        <w:t>ac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a</w:t>
      </w:r>
      <w:r w:rsidRPr="005D6D5D">
        <w:rPr>
          <w:spacing w:val="-1"/>
          <w:sz w:val="20"/>
          <w:szCs w:val="20"/>
          <w:lang w:val="es-CL"/>
        </w:rPr>
        <w:t>d</w:t>
      </w:r>
      <w:r w:rsidRPr="005D6D5D">
        <w:rPr>
          <w:sz w:val="20"/>
          <w:szCs w:val="20"/>
          <w:lang w:val="es-CL"/>
        </w:rPr>
        <w:t>a</w:t>
      </w:r>
      <w:r w:rsidRPr="005D6D5D">
        <w:rPr>
          <w:spacing w:val="32"/>
          <w:sz w:val="20"/>
          <w:szCs w:val="20"/>
          <w:lang w:val="es-CL"/>
        </w:rPr>
        <w:t xml:space="preserve"> </w:t>
      </w:r>
      <w:r w:rsidRPr="005D6D5D">
        <w:rPr>
          <w:sz w:val="20"/>
          <w:szCs w:val="20"/>
          <w:lang w:val="es-CL"/>
        </w:rPr>
        <w:t>con</w:t>
      </w:r>
      <w:r w:rsidRPr="005D6D5D">
        <w:rPr>
          <w:spacing w:val="31"/>
          <w:sz w:val="20"/>
          <w:szCs w:val="20"/>
          <w:lang w:val="es-CL"/>
        </w:rPr>
        <w:t xml:space="preserve"> </w:t>
      </w:r>
      <w:r w:rsidRPr="005D6D5D">
        <w:rPr>
          <w:sz w:val="20"/>
          <w:szCs w:val="20"/>
          <w:lang w:val="es-CL"/>
        </w:rPr>
        <w:t>el</w:t>
      </w:r>
      <w:r w:rsidRPr="005D6D5D">
        <w:rPr>
          <w:spacing w:val="35"/>
          <w:sz w:val="20"/>
          <w:szCs w:val="20"/>
          <w:lang w:val="es-CL"/>
        </w:rPr>
        <w:t xml:space="preserve"> </w:t>
      </w:r>
      <w:r w:rsidRPr="005D6D5D">
        <w:rPr>
          <w:sz w:val="20"/>
          <w:szCs w:val="20"/>
          <w:lang w:val="es-CL"/>
        </w:rPr>
        <w:t>ser</w:t>
      </w:r>
      <w:r w:rsidRPr="005D6D5D">
        <w:rPr>
          <w:spacing w:val="-2"/>
          <w:sz w:val="20"/>
          <w:szCs w:val="20"/>
          <w:lang w:val="es-CL"/>
        </w:rPr>
        <w:t>v</w:t>
      </w:r>
      <w:r w:rsidRPr="005D6D5D">
        <w:rPr>
          <w:spacing w:val="1"/>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31"/>
          <w:sz w:val="20"/>
          <w:szCs w:val="20"/>
          <w:lang w:val="es-CL"/>
        </w:rPr>
        <w:t xml:space="preserve"> </w:t>
      </w:r>
      <w:r w:rsidRPr="005D6D5D">
        <w:rPr>
          <w:sz w:val="20"/>
          <w:szCs w:val="20"/>
          <w:lang w:val="es-CL"/>
        </w:rPr>
        <w:t>cu</w:t>
      </w:r>
      <w:r w:rsidRPr="005D6D5D">
        <w:rPr>
          <w:spacing w:val="-3"/>
          <w:sz w:val="20"/>
          <w:szCs w:val="20"/>
          <w:lang w:val="es-CL"/>
        </w:rPr>
        <w:t>y</w:t>
      </w:r>
      <w:r w:rsidRPr="005D6D5D">
        <w:rPr>
          <w:sz w:val="20"/>
          <w:szCs w:val="20"/>
          <w:lang w:val="es-CL"/>
        </w:rPr>
        <w:t>a</w:t>
      </w:r>
      <w:r w:rsidRPr="005D6D5D">
        <w:rPr>
          <w:spacing w:val="31"/>
          <w:sz w:val="20"/>
          <w:szCs w:val="20"/>
          <w:lang w:val="es-CL"/>
        </w:rPr>
        <w:t xml:space="preserve"> </w:t>
      </w:r>
      <w:r w:rsidRPr="005D6D5D">
        <w:rPr>
          <w:sz w:val="20"/>
          <w:szCs w:val="20"/>
          <w:lang w:val="es-CL"/>
        </w:rPr>
        <w:t>prestac</w:t>
      </w:r>
      <w:r w:rsidRPr="005D6D5D">
        <w:rPr>
          <w:spacing w:val="-2"/>
          <w:sz w:val="20"/>
          <w:szCs w:val="20"/>
          <w:lang w:val="es-CL"/>
        </w:rPr>
        <w:t>i</w:t>
      </w:r>
      <w:r w:rsidRPr="005D6D5D">
        <w:rPr>
          <w:sz w:val="20"/>
          <w:szCs w:val="20"/>
          <w:lang w:val="es-CL"/>
        </w:rPr>
        <w:t>ón</w:t>
      </w:r>
      <w:r w:rsidRPr="005D6D5D">
        <w:rPr>
          <w:spacing w:val="31"/>
          <w:sz w:val="20"/>
          <w:szCs w:val="20"/>
          <w:lang w:val="es-CL"/>
        </w:rPr>
        <w:t xml:space="preserve"> </w:t>
      </w:r>
      <w:r w:rsidRPr="005D6D5D">
        <w:rPr>
          <w:sz w:val="20"/>
          <w:szCs w:val="20"/>
          <w:lang w:val="es-CL"/>
        </w:rPr>
        <w:t>o ejec</w:t>
      </w:r>
      <w:r w:rsidRPr="005D6D5D">
        <w:rPr>
          <w:spacing w:val="-1"/>
          <w:sz w:val="20"/>
          <w:szCs w:val="20"/>
          <w:lang w:val="es-CL"/>
        </w:rPr>
        <w:t>u</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18"/>
          <w:sz w:val="20"/>
          <w:szCs w:val="20"/>
          <w:lang w:val="es-CL"/>
        </w:rPr>
        <w:t xml:space="preserve"> </w:t>
      </w:r>
      <w:r w:rsidRPr="005D6D5D">
        <w:rPr>
          <w:sz w:val="20"/>
          <w:szCs w:val="20"/>
          <w:lang w:val="es-CL"/>
        </w:rPr>
        <w:t>se</w:t>
      </w:r>
      <w:r w:rsidRPr="005D6D5D">
        <w:rPr>
          <w:spacing w:val="18"/>
          <w:sz w:val="20"/>
          <w:szCs w:val="20"/>
          <w:lang w:val="es-CL"/>
        </w:rPr>
        <w:t xml:space="preserve"> </w:t>
      </w:r>
      <w:r w:rsidRPr="005D6D5D">
        <w:rPr>
          <w:spacing w:val="-2"/>
          <w:sz w:val="20"/>
          <w:szCs w:val="20"/>
          <w:lang w:val="es-CL"/>
        </w:rPr>
        <w:t>l</w:t>
      </w:r>
      <w:r w:rsidRPr="005D6D5D">
        <w:rPr>
          <w:sz w:val="20"/>
          <w:szCs w:val="20"/>
          <w:lang w:val="es-CL"/>
        </w:rPr>
        <w:t>e</w:t>
      </w:r>
      <w:r w:rsidRPr="005D6D5D">
        <w:rPr>
          <w:spacing w:val="18"/>
          <w:sz w:val="20"/>
          <w:szCs w:val="20"/>
          <w:lang w:val="es-CL"/>
        </w:rPr>
        <w:t xml:space="preserve"> </w:t>
      </w:r>
      <w:r w:rsidRPr="005D6D5D">
        <w:rPr>
          <w:sz w:val="20"/>
          <w:szCs w:val="20"/>
          <w:lang w:val="es-CL"/>
        </w:rPr>
        <w:t>e</w:t>
      </w:r>
      <w:r w:rsidRPr="005D6D5D">
        <w:rPr>
          <w:spacing w:val="-1"/>
          <w:sz w:val="20"/>
          <w:szCs w:val="20"/>
          <w:lang w:val="es-CL"/>
        </w:rPr>
        <w:t>n</w:t>
      </w:r>
      <w:r w:rsidRPr="005D6D5D">
        <w:rPr>
          <w:sz w:val="20"/>
          <w:szCs w:val="20"/>
          <w:lang w:val="es-CL"/>
        </w:rPr>
        <w:t>carga</w:t>
      </w:r>
      <w:r w:rsidRPr="005D6D5D">
        <w:rPr>
          <w:spacing w:val="18"/>
          <w:sz w:val="20"/>
          <w:szCs w:val="20"/>
          <w:lang w:val="es-CL"/>
        </w:rPr>
        <w:t xml:space="preserve"> </w:t>
      </w:r>
      <w:r w:rsidRPr="005D6D5D">
        <w:rPr>
          <w:sz w:val="20"/>
          <w:szCs w:val="20"/>
          <w:lang w:val="es-CL"/>
        </w:rPr>
        <w:t>al</w:t>
      </w:r>
      <w:r w:rsidRPr="005D6D5D">
        <w:rPr>
          <w:spacing w:val="17"/>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tratista,</w:t>
      </w:r>
      <w:r w:rsidRPr="005D6D5D">
        <w:rPr>
          <w:spacing w:val="17"/>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18"/>
          <w:sz w:val="20"/>
          <w:szCs w:val="20"/>
          <w:lang w:val="es-CL"/>
        </w:rPr>
        <w:t xml:space="preserve"> </w:t>
      </w:r>
      <w:r w:rsidRPr="005D6D5D">
        <w:rPr>
          <w:sz w:val="20"/>
          <w:szCs w:val="20"/>
          <w:lang w:val="es-CL"/>
        </w:rPr>
        <w:t>no</w:t>
      </w:r>
      <w:r w:rsidRPr="005D6D5D">
        <w:rPr>
          <w:spacing w:val="18"/>
          <w:sz w:val="20"/>
          <w:szCs w:val="20"/>
          <w:lang w:val="es-CL"/>
        </w:rPr>
        <w:t xml:space="preserve"> </w:t>
      </w:r>
      <w:r w:rsidRPr="005D6D5D">
        <w:rPr>
          <w:sz w:val="20"/>
          <w:szCs w:val="20"/>
          <w:lang w:val="es-CL"/>
        </w:rPr>
        <w:t>sea</w:t>
      </w:r>
      <w:r w:rsidRPr="005D6D5D">
        <w:rPr>
          <w:spacing w:val="18"/>
          <w:sz w:val="20"/>
          <w:szCs w:val="20"/>
          <w:lang w:val="es-CL"/>
        </w:rPr>
        <w:t xml:space="preserve"> </w:t>
      </w:r>
      <w:r w:rsidRPr="005D6D5D">
        <w:rPr>
          <w:sz w:val="20"/>
          <w:szCs w:val="20"/>
          <w:lang w:val="es-CL"/>
        </w:rPr>
        <w:t>de</w:t>
      </w:r>
      <w:r w:rsidRPr="005D6D5D">
        <w:rPr>
          <w:spacing w:val="18"/>
          <w:sz w:val="20"/>
          <w:szCs w:val="20"/>
          <w:lang w:val="es-CL"/>
        </w:rPr>
        <w:t xml:space="preserve"> </w:t>
      </w:r>
      <w:r w:rsidRPr="005D6D5D">
        <w:rPr>
          <w:sz w:val="20"/>
          <w:szCs w:val="20"/>
          <w:lang w:val="es-CL"/>
        </w:rPr>
        <w:t>d</w:t>
      </w:r>
      <w:r w:rsidRPr="005D6D5D">
        <w:rPr>
          <w:spacing w:val="-1"/>
          <w:sz w:val="20"/>
          <w:szCs w:val="20"/>
          <w:lang w:val="es-CL"/>
        </w:rPr>
        <w:t>o</w:t>
      </w:r>
      <w:r w:rsidRPr="005D6D5D">
        <w:rPr>
          <w:sz w:val="20"/>
          <w:szCs w:val="20"/>
          <w:lang w:val="es-CL"/>
        </w:rPr>
        <w:t>m</w:t>
      </w:r>
      <w:r w:rsidRPr="005D6D5D">
        <w:rPr>
          <w:spacing w:val="-2"/>
          <w:sz w:val="20"/>
          <w:szCs w:val="20"/>
          <w:lang w:val="es-CL"/>
        </w:rPr>
        <w:t>i</w:t>
      </w:r>
      <w:r w:rsidRPr="005D6D5D">
        <w:rPr>
          <w:sz w:val="20"/>
          <w:szCs w:val="20"/>
          <w:lang w:val="es-CL"/>
        </w:rPr>
        <w:t>n</w:t>
      </w:r>
      <w:r w:rsidRPr="005D6D5D">
        <w:rPr>
          <w:spacing w:val="-2"/>
          <w:sz w:val="20"/>
          <w:szCs w:val="20"/>
          <w:lang w:val="es-CL"/>
        </w:rPr>
        <w:t>i</w:t>
      </w:r>
      <w:r w:rsidRPr="005D6D5D">
        <w:rPr>
          <w:sz w:val="20"/>
          <w:szCs w:val="20"/>
          <w:lang w:val="es-CL"/>
        </w:rPr>
        <w:t>o</w:t>
      </w:r>
      <w:r w:rsidRPr="005D6D5D">
        <w:rPr>
          <w:spacing w:val="20"/>
          <w:sz w:val="20"/>
          <w:szCs w:val="20"/>
          <w:lang w:val="es-CL"/>
        </w:rPr>
        <w:t xml:space="preserve"> </w:t>
      </w:r>
      <w:r w:rsidRPr="005D6D5D">
        <w:rPr>
          <w:sz w:val="20"/>
          <w:szCs w:val="20"/>
          <w:lang w:val="es-CL"/>
        </w:rPr>
        <w:t>p</w:t>
      </w:r>
      <w:r w:rsidRPr="005D6D5D">
        <w:rPr>
          <w:spacing w:val="1"/>
          <w:sz w:val="20"/>
          <w:szCs w:val="20"/>
          <w:lang w:val="es-CL"/>
        </w:rPr>
        <w:t>ú</w:t>
      </w:r>
      <w:r w:rsidRPr="005D6D5D">
        <w:rPr>
          <w:sz w:val="20"/>
          <w:szCs w:val="20"/>
          <w:lang w:val="es-CL"/>
        </w:rPr>
        <w:t>b</w:t>
      </w:r>
      <w:r w:rsidRPr="005D6D5D">
        <w:rPr>
          <w:spacing w:val="-2"/>
          <w:sz w:val="20"/>
          <w:szCs w:val="20"/>
          <w:lang w:val="es-CL"/>
        </w:rPr>
        <w:t>li</w:t>
      </w:r>
      <w:r w:rsidRPr="005D6D5D">
        <w:rPr>
          <w:sz w:val="20"/>
          <w:szCs w:val="20"/>
          <w:lang w:val="es-CL"/>
        </w:rPr>
        <w:t>co</w:t>
      </w:r>
      <w:r w:rsidRPr="005D6D5D">
        <w:rPr>
          <w:spacing w:val="18"/>
          <w:sz w:val="20"/>
          <w:szCs w:val="20"/>
          <w:lang w:val="es-CL"/>
        </w:rPr>
        <w:t xml:space="preserve"> </w:t>
      </w:r>
      <w:r w:rsidRPr="005D6D5D">
        <w:rPr>
          <w:sz w:val="20"/>
          <w:szCs w:val="20"/>
          <w:lang w:val="es-CL"/>
        </w:rPr>
        <w:t>(en</w:t>
      </w:r>
      <w:r w:rsidRPr="005D6D5D">
        <w:rPr>
          <w:spacing w:val="18"/>
          <w:sz w:val="20"/>
          <w:szCs w:val="20"/>
          <w:lang w:val="es-CL"/>
        </w:rPr>
        <w:t xml:space="preserve"> </w:t>
      </w:r>
      <w:r w:rsidRPr="005D6D5D">
        <w:rPr>
          <w:sz w:val="20"/>
          <w:szCs w:val="20"/>
          <w:lang w:val="es-CL"/>
        </w:rPr>
        <w:t>a</w:t>
      </w:r>
      <w:r w:rsidRPr="005D6D5D">
        <w:rPr>
          <w:spacing w:val="-1"/>
          <w:sz w:val="20"/>
          <w:szCs w:val="20"/>
          <w:lang w:val="es-CL"/>
        </w:rPr>
        <w:t>d</w:t>
      </w:r>
      <w:r w:rsidRPr="005D6D5D">
        <w:rPr>
          <w:sz w:val="20"/>
          <w:szCs w:val="20"/>
          <w:lang w:val="es-CL"/>
        </w:rPr>
        <w:t>e</w:t>
      </w:r>
      <w:r w:rsidRPr="005D6D5D">
        <w:rPr>
          <w:spacing w:val="-2"/>
          <w:sz w:val="20"/>
          <w:szCs w:val="20"/>
          <w:lang w:val="es-CL"/>
        </w:rPr>
        <w:t>l</w:t>
      </w:r>
      <w:r w:rsidRPr="005D6D5D">
        <w:rPr>
          <w:sz w:val="20"/>
          <w:szCs w:val="20"/>
          <w:lang w:val="es-CL"/>
        </w:rPr>
        <w:t>a</w:t>
      </w:r>
      <w:r w:rsidRPr="005D6D5D">
        <w:rPr>
          <w:spacing w:val="-1"/>
          <w:sz w:val="20"/>
          <w:szCs w:val="20"/>
          <w:lang w:val="es-CL"/>
        </w:rPr>
        <w:t>n</w:t>
      </w:r>
      <w:r w:rsidRPr="005D6D5D">
        <w:rPr>
          <w:sz w:val="20"/>
          <w:szCs w:val="20"/>
          <w:lang w:val="es-CL"/>
        </w:rPr>
        <w:t>te</w:t>
      </w:r>
      <w:r w:rsidRPr="005D6D5D">
        <w:rPr>
          <w:spacing w:val="21"/>
          <w:sz w:val="20"/>
          <w:szCs w:val="20"/>
          <w:lang w:val="es-CL"/>
        </w:rPr>
        <w:t xml:space="preserve"> </w:t>
      </w:r>
      <w:r w:rsidRPr="005D6D5D">
        <w:rPr>
          <w:spacing w:val="-2"/>
          <w:sz w:val="20"/>
          <w:szCs w:val="20"/>
          <w:lang w:val="es-CL"/>
        </w:rPr>
        <w:t>l</w:t>
      </w:r>
      <w:r w:rsidRPr="005D6D5D">
        <w:rPr>
          <w:sz w:val="20"/>
          <w:szCs w:val="20"/>
          <w:lang w:val="es-CL"/>
        </w:rPr>
        <w:t>a “I</w:t>
      </w:r>
      <w:r w:rsidRPr="005D6D5D">
        <w:rPr>
          <w:spacing w:val="-3"/>
          <w:sz w:val="20"/>
          <w:szCs w:val="20"/>
          <w:lang w:val="es-CL"/>
        </w:rPr>
        <w:t>n</w:t>
      </w:r>
      <w:r w:rsidRPr="005D6D5D">
        <w:rPr>
          <w:sz w:val="20"/>
          <w:szCs w:val="20"/>
          <w:lang w:val="es-CL"/>
        </w:rPr>
        <w:t>fo</w:t>
      </w:r>
      <w:r w:rsidRPr="005D6D5D">
        <w:rPr>
          <w:spacing w:val="-2"/>
          <w:sz w:val="20"/>
          <w:szCs w:val="20"/>
          <w:lang w:val="es-CL"/>
        </w:rPr>
        <w:t>r</w:t>
      </w:r>
      <w:r w:rsidRPr="005D6D5D">
        <w:rPr>
          <w:sz w:val="20"/>
          <w:szCs w:val="20"/>
          <w:lang w:val="es-CL"/>
        </w:rPr>
        <w:t>mac</w:t>
      </w:r>
      <w:r w:rsidRPr="005D6D5D">
        <w:rPr>
          <w:spacing w:val="-2"/>
          <w:sz w:val="20"/>
          <w:szCs w:val="20"/>
          <w:lang w:val="es-CL"/>
        </w:rPr>
        <w:t>i</w:t>
      </w:r>
      <w:r w:rsidRPr="005D6D5D">
        <w:rPr>
          <w:sz w:val="20"/>
          <w:szCs w:val="20"/>
          <w:lang w:val="es-CL"/>
        </w:rPr>
        <w:t>ón</w:t>
      </w:r>
      <w:r w:rsidRPr="005D6D5D">
        <w:rPr>
          <w:spacing w:val="12"/>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4"/>
          <w:sz w:val="20"/>
          <w:szCs w:val="20"/>
          <w:lang w:val="es-CL"/>
        </w:rPr>
        <w:t>n</w:t>
      </w:r>
      <w:r w:rsidRPr="005D6D5D">
        <w:rPr>
          <w:spacing w:val="3"/>
          <w:sz w:val="20"/>
          <w:szCs w:val="20"/>
          <w:lang w:val="es-CL"/>
        </w:rPr>
        <w:t>f</w:t>
      </w:r>
      <w:r w:rsidRPr="005D6D5D">
        <w:rPr>
          <w:spacing w:val="-2"/>
          <w:sz w:val="20"/>
          <w:szCs w:val="20"/>
          <w:lang w:val="es-CL"/>
        </w:rPr>
        <w:t>i</w:t>
      </w:r>
      <w:r w:rsidRPr="005D6D5D">
        <w:rPr>
          <w:sz w:val="20"/>
          <w:szCs w:val="20"/>
          <w:lang w:val="es-CL"/>
        </w:rPr>
        <w:t>d</w:t>
      </w:r>
      <w:r w:rsidRPr="005D6D5D">
        <w:rPr>
          <w:spacing w:val="-1"/>
          <w:sz w:val="20"/>
          <w:szCs w:val="20"/>
          <w:lang w:val="es-CL"/>
        </w:rPr>
        <w:t>e</w:t>
      </w:r>
      <w:r w:rsidRPr="005D6D5D">
        <w:rPr>
          <w:sz w:val="20"/>
          <w:szCs w:val="20"/>
          <w:lang w:val="es-CL"/>
        </w:rPr>
        <w:t>nc</w:t>
      </w:r>
      <w:r w:rsidRPr="005D6D5D">
        <w:rPr>
          <w:spacing w:val="-4"/>
          <w:sz w:val="20"/>
          <w:szCs w:val="20"/>
          <w:lang w:val="es-CL"/>
        </w:rPr>
        <w:t>i</w:t>
      </w:r>
      <w:r w:rsidRPr="005D6D5D">
        <w:rPr>
          <w:sz w:val="20"/>
          <w:szCs w:val="20"/>
          <w:lang w:val="es-CL"/>
        </w:rPr>
        <w:t>a</w:t>
      </w:r>
      <w:r w:rsidRPr="005D6D5D">
        <w:rPr>
          <w:spacing w:val="-2"/>
          <w:sz w:val="20"/>
          <w:szCs w:val="20"/>
          <w:lang w:val="es-CL"/>
        </w:rPr>
        <w:t>l</w:t>
      </w:r>
      <w:r w:rsidRPr="005D6D5D">
        <w:rPr>
          <w:sz w:val="20"/>
          <w:szCs w:val="20"/>
          <w:lang w:val="es-CL"/>
        </w:rPr>
        <w:t>”),</w:t>
      </w:r>
      <w:r w:rsidRPr="005D6D5D">
        <w:rPr>
          <w:spacing w:val="13"/>
          <w:sz w:val="20"/>
          <w:szCs w:val="20"/>
          <w:lang w:val="es-CL"/>
        </w:rPr>
        <w:t xml:space="preserve"> </w:t>
      </w:r>
      <w:r w:rsidRPr="005D6D5D">
        <w:rPr>
          <w:sz w:val="20"/>
          <w:szCs w:val="20"/>
          <w:lang w:val="es-CL"/>
        </w:rPr>
        <w:t>e</w:t>
      </w:r>
      <w:r w:rsidRPr="005D6D5D">
        <w:rPr>
          <w:spacing w:val="-4"/>
          <w:sz w:val="20"/>
          <w:szCs w:val="20"/>
          <w:lang w:val="es-CL"/>
        </w:rPr>
        <w:t>n</w:t>
      </w:r>
      <w:r w:rsidRPr="005D6D5D">
        <w:rPr>
          <w:sz w:val="20"/>
          <w:szCs w:val="20"/>
          <w:lang w:val="es-CL"/>
        </w:rPr>
        <w:t>tr</w:t>
      </w:r>
      <w:r w:rsidRPr="005D6D5D">
        <w:rPr>
          <w:spacing w:val="-3"/>
          <w:sz w:val="20"/>
          <w:szCs w:val="20"/>
          <w:lang w:val="es-CL"/>
        </w:rPr>
        <w:t>e</w:t>
      </w:r>
      <w:r w:rsidRPr="005D6D5D">
        <w:rPr>
          <w:spacing w:val="1"/>
          <w:sz w:val="20"/>
          <w:szCs w:val="20"/>
          <w:lang w:val="es-CL"/>
        </w:rPr>
        <w:t>g</w:t>
      </w:r>
      <w:r w:rsidRPr="005D6D5D">
        <w:rPr>
          <w:sz w:val="20"/>
          <w:szCs w:val="20"/>
          <w:lang w:val="es-CL"/>
        </w:rPr>
        <w:t>a</w:t>
      </w:r>
      <w:r w:rsidRPr="005D6D5D">
        <w:rPr>
          <w:spacing w:val="-1"/>
          <w:sz w:val="20"/>
          <w:szCs w:val="20"/>
          <w:lang w:val="es-CL"/>
        </w:rPr>
        <w:t>d</w:t>
      </w:r>
      <w:r w:rsidRPr="005D6D5D">
        <w:rPr>
          <w:sz w:val="20"/>
          <w:szCs w:val="20"/>
          <w:lang w:val="es-CL"/>
        </w:rPr>
        <w:t>a</w:t>
      </w:r>
      <w:r w:rsidRPr="005D6D5D">
        <w:rPr>
          <w:spacing w:val="10"/>
          <w:sz w:val="20"/>
          <w:szCs w:val="20"/>
          <w:lang w:val="es-CL"/>
        </w:rPr>
        <w:t xml:space="preserve"> </w:t>
      </w:r>
      <w:r w:rsidRPr="005D6D5D">
        <w:rPr>
          <w:sz w:val="20"/>
          <w:szCs w:val="20"/>
          <w:lang w:val="es-CL"/>
        </w:rPr>
        <w:t>o</w:t>
      </w:r>
      <w:r w:rsidRPr="005D6D5D">
        <w:rPr>
          <w:spacing w:val="10"/>
          <w:sz w:val="20"/>
          <w:szCs w:val="20"/>
          <w:lang w:val="es-CL"/>
        </w:rPr>
        <w:t xml:space="preserve"> </w:t>
      </w:r>
      <w:r w:rsidRPr="005D6D5D">
        <w:rPr>
          <w:sz w:val="20"/>
          <w:szCs w:val="20"/>
          <w:lang w:val="es-CL"/>
        </w:rPr>
        <w:t>fac</w:t>
      </w:r>
      <w:r w:rsidRPr="005D6D5D">
        <w:rPr>
          <w:spacing w:val="-2"/>
          <w:sz w:val="20"/>
          <w:szCs w:val="20"/>
          <w:lang w:val="es-CL"/>
        </w:rPr>
        <w:t>ili</w:t>
      </w:r>
      <w:r w:rsidRPr="005D6D5D">
        <w:rPr>
          <w:sz w:val="20"/>
          <w:szCs w:val="20"/>
          <w:lang w:val="es-CL"/>
        </w:rPr>
        <w:t>ta</w:t>
      </w:r>
      <w:r w:rsidRPr="005D6D5D">
        <w:rPr>
          <w:spacing w:val="-1"/>
          <w:sz w:val="20"/>
          <w:szCs w:val="20"/>
          <w:lang w:val="es-CL"/>
        </w:rPr>
        <w:t>d</w:t>
      </w:r>
      <w:r w:rsidRPr="005D6D5D">
        <w:rPr>
          <w:sz w:val="20"/>
          <w:szCs w:val="20"/>
          <w:lang w:val="es-CL"/>
        </w:rPr>
        <w:t>a</w:t>
      </w:r>
      <w:r w:rsidRPr="005D6D5D">
        <w:rPr>
          <w:spacing w:val="12"/>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w:t>
      </w:r>
      <w:r w:rsidRPr="005D6D5D">
        <w:rPr>
          <w:spacing w:val="18"/>
          <w:sz w:val="20"/>
          <w:szCs w:val="20"/>
          <w:lang w:val="es-CL"/>
        </w:rPr>
        <w:t xml:space="preserve"> </w:t>
      </w:r>
      <w:r w:rsidRPr="005D6D5D">
        <w:rPr>
          <w:spacing w:val="-1"/>
          <w:sz w:val="20"/>
          <w:szCs w:val="20"/>
          <w:lang w:val="es-CL"/>
        </w:rPr>
        <w:t>ENA</w:t>
      </w:r>
      <w:r w:rsidRPr="005D6D5D">
        <w:rPr>
          <w:sz w:val="20"/>
          <w:szCs w:val="20"/>
          <w:lang w:val="es-CL"/>
        </w:rPr>
        <w:t>P</w:t>
      </w:r>
      <w:r w:rsidRPr="005D6D5D">
        <w:rPr>
          <w:spacing w:val="12"/>
          <w:sz w:val="20"/>
          <w:szCs w:val="20"/>
          <w:lang w:val="es-CL"/>
        </w:rPr>
        <w:t xml:space="preserve"> </w:t>
      </w:r>
      <w:r w:rsidRPr="005D6D5D">
        <w:rPr>
          <w:sz w:val="20"/>
          <w:szCs w:val="20"/>
          <w:lang w:val="es-CL"/>
        </w:rPr>
        <w:t>o</w:t>
      </w:r>
      <w:r w:rsidRPr="005D6D5D">
        <w:rPr>
          <w:spacing w:val="12"/>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w:t>
      </w:r>
      <w:r w:rsidRPr="005D6D5D">
        <w:rPr>
          <w:spacing w:val="11"/>
          <w:sz w:val="20"/>
          <w:szCs w:val="20"/>
          <w:lang w:val="es-CL"/>
        </w:rPr>
        <w:t xml:space="preserve"> </w:t>
      </w:r>
      <w:r w:rsidRPr="005D6D5D">
        <w:rPr>
          <w:sz w:val="20"/>
          <w:szCs w:val="20"/>
          <w:lang w:val="es-CL"/>
        </w:rPr>
        <w:t>t</w:t>
      </w:r>
      <w:r w:rsidRPr="005D6D5D">
        <w:rPr>
          <w:spacing w:val="-3"/>
          <w:sz w:val="20"/>
          <w:szCs w:val="20"/>
          <w:lang w:val="es-CL"/>
        </w:rPr>
        <w:t>e</w:t>
      </w:r>
      <w:r w:rsidRPr="005D6D5D">
        <w:rPr>
          <w:sz w:val="20"/>
          <w:szCs w:val="20"/>
          <w:lang w:val="es-CL"/>
        </w:rPr>
        <w:t>r</w:t>
      </w:r>
      <w:r w:rsidRPr="005D6D5D">
        <w:rPr>
          <w:spacing w:val="-3"/>
          <w:sz w:val="20"/>
          <w:szCs w:val="20"/>
          <w:lang w:val="es-CL"/>
        </w:rPr>
        <w:t>c</w:t>
      </w:r>
      <w:r w:rsidRPr="005D6D5D">
        <w:rPr>
          <w:sz w:val="20"/>
          <w:szCs w:val="20"/>
          <w:lang w:val="es-CL"/>
        </w:rPr>
        <w:t>eros</w:t>
      </w:r>
      <w:r w:rsidRPr="005D6D5D">
        <w:rPr>
          <w:spacing w:val="13"/>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w:t>
      </w:r>
      <w:r w:rsidRPr="005D6D5D">
        <w:rPr>
          <w:spacing w:val="11"/>
          <w:sz w:val="20"/>
          <w:szCs w:val="20"/>
          <w:lang w:val="es-CL"/>
        </w:rPr>
        <w:t xml:space="preserve"> </w:t>
      </w:r>
      <w:r w:rsidRPr="005D6D5D">
        <w:rPr>
          <w:sz w:val="20"/>
          <w:szCs w:val="20"/>
          <w:lang w:val="es-CL"/>
        </w:rPr>
        <w:t>cu</w:t>
      </w:r>
      <w:r w:rsidRPr="005D6D5D">
        <w:rPr>
          <w:spacing w:val="-1"/>
          <w:sz w:val="20"/>
          <w:szCs w:val="20"/>
          <w:lang w:val="es-CL"/>
        </w:rPr>
        <w:t>e</w:t>
      </w:r>
      <w:r w:rsidRPr="005D6D5D">
        <w:rPr>
          <w:sz w:val="20"/>
          <w:szCs w:val="20"/>
          <w:lang w:val="es-CL"/>
        </w:rPr>
        <w:t>nta</w:t>
      </w:r>
      <w:r w:rsidRPr="005D6D5D">
        <w:rPr>
          <w:spacing w:val="10"/>
          <w:sz w:val="20"/>
          <w:szCs w:val="20"/>
          <w:lang w:val="es-CL"/>
        </w:rPr>
        <w:t xml:space="preserve"> </w:t>
      </w:r>
      <w:r w:rsidRPr="005D6D5D">
        <w:rPr>
          <w:sz w:val="20"/>
          <w:szCs w:val="20"/>
          <w:lang w:val="es-CL"/>
        </w:rPr>
        <w:t>de</w:t>
      </w:r>
      <w:r w:rsidRPr="005D6D5D">
        <w:rPr>
          <w:spacing w:val="12"/>
          <w:sz w:val="20"/>
          <w:szCs w:val="20"/>
          <w:lang w:val="es-CL"/>
        </w:rPr>
        <w:t xml:space="preserve"> </w:t>
      </w:r>
      <w:r w:rsidRPr="005D6D5D">
        <w:rPr>
          <w:sz w:val="20"/>
          <w:szCs w:val="20"/>
          <w:lang w:val="es-CL"/>
        </w:rPr>
        <w:t>é</w:t>
      </w:r>
      <w:r w:rsidRPr="005D6D5D">
        <w:rPr>
          <w:spacing w:val="-3"/>
          <w:sz w:val="20"/>
          <w:szCs w:val="20"/>
          <w:lang w:val="es-CL"/>
        </w:rPr>
        <w:t>s</w:t>
      </w:r>
      <w:r w:rsidRPr="005D6D5D">
        <w:rPr>
          <w:sz w:val="20"/>
          <w:szCs w:val="20"/>
          <w:lang w:val="es-CL"/>
        </w:rPr>
        <w:t>ta, p</w:t>
      </w:r>
      <w:r w:rsidRPr="005D6D5D">
        <w:rPr>
          <w:spacing w:val="-1"/>
          <w:sz w:val="20"/>
          <w:szCs w:val="20"/>
          <w:lang w:val="es-CL"/>
        </w:rPr>
        <w:t>o</w:t>
      </w:r>
      <w:r w:rsidRPr="005D6D5D">
        <w:rPr>
          <w:sz w:val="20"/>
          <w:szCs w:val="20"/>
          <w:lang w:val="es-CL"/>
        </w:rPr>
        <w:t>r</w:t>
      </w:r>
      <w:r w:rsidRPr="005D6D5D">
        <w:rPr>
          <w:spacing w:val="59"/>
          <w:sz w:val="20"/>
          <w:szCs w:val="20"/>
          <w:lang w:val="es-CL"/>
        </w:rPr>
        <w:t xml:space="preserve"> </w:t>
      </w:r>
      <w:r w:rsidRPr="005D6D5D">
        <w:rPr>
          <w:sz w:val="20"/>
          <w:szCs w:val="20"/>
          <w:lang w:val="es-CL"/>
        </w:rPr>
        <w:t>cu</w:t>
      </w:r>
      <w:r w:rsidRPr="005D6D5D">
        <w:rPr>
          <w:spacing w:val="-1"/>
          <w:sz w:val="20"/>
          <w:szCs w:val="20"/>
          <w:lang w:val="es-CL"/>
        </w:rPr>
        <w:t>a</w:t>
      </w:r>
      <w:r w:rsidRPr="005D6D5D">
        <w:rPr>
          <w:spacing w:val="-4"/>
          <w:sz w:val="20"/>
          <w:szCs w:val="20"/>
          <w:lang w:val="es-CL"/>
        </w:rPr>
        <w:t>l</w:t>
      </w:r>
      <w:r w:rsidRPr="005D6D5D">
        <w:rPr>
          <w:spacing w:val="1"/>
          <w:sz w:val="20"/>
          <w:szCs w:val="20"/>
          <w:lang w:val="es-CL"/>
        </w:rPr>
        <w:t>q</w:t>
      </w:r>
      <w:r w:rsidRPr="005D6D5D">
        <w:rPr>
          <w:sz w:val="20"/>
          <w:szCs w:val="20"/>
          <w:lang w:val="es-CL"/>
        </w:rPr>
        <w:t>u</w:t>
      </w:r>
      <w:r w:rsidRPr="005D6D5D">
        <w:rPr>
          <w:spacing w:val="-2"/>
          <w:sz w:val="20"/>
          <w:szCs w:val="20"/>
          <w:lang w:val="es-CL"/>
        </w:rPr>
        <w:t>i</w:t>
      </w:r>
      <w:r w:rsidRPr="005D6D5D">
        <w:rPr>
          <w:sz w:val="20"/>
          <w:szCs w:val="20"/>
          <w:lang w:val="es-CL"/>
        </w:rPr>
        <w:t>er</w:t>
      </w:r>
      <w:r w:rsidRPr="005D6D5D">
        <w:rPr>
          <w:spacing w:val="56"/>
          <w:sz w:val="20"/>
          <w:szCs w:val="20"/>
          <w:lang w:val="es-CL"/>
        </w:rPr>
        <w:t xml:space="preserve"> </w:t>
      </w:r>
      <w:r w:rsidRPr="005D6D5D">
        <w:rPr>
          <w:sz w:val="20"/>
          <w:szCs w:val="20"/>
          <w:lang w:val="es-CL"/>
        </w:rPr>
        <w:t>me</w:t>
      </w:r>
      <w:r w:rsidRPr="005D6D5D">
        <w:rPr>
          <w:spacing w:val="-1"/>
          <w:sz w:val="20"/>
          <w:szCs w:val="20"/>
          <w:lang w:val="es-CL"/>
        </w:rPr>
        <w:t>d</w:t>
      </w:r>
      <w:r w:rsidRPr="005D6D5D">
        <w:rPr>
          <w:spacing w:val="-2"/>
          <w:sz w:val="20"/>
          <w:szCs w:val="20"/>
          <w:lang w:val="es-CL"/>
        </w:rPr>
        <w:t>i</w:t>
      </w:r>
      <w:r w:rsidRPr="005D6D5D">
        <w:rPr>
          <w:sz w:val="20"/>
          <w:szCs w:val="20"/>
          <w:lang w:val="es-CL"/>
        </w:rPr>
        <w:t>o</w:t>
      </w:r>
      <w:r w:rsidRPr="005D6D5D">
        <w:rPr>
          <w:spacing w:val="58"/>
          <w:sz w:val="20"/>
          <w:szCs w:val="20"/>
          <w:lang w:val="es-CL"/>
        </w:rPr>
        <w:t xml:space="preserve"> </w:t>
      </w:r>
      <w:r w:rsidRPr="005D6D5D">
        <w:rPr>
          <w:spacing w:val="-3"/>
          <w:sz w:val="20"/>
          <w:szCs w:val="20"/>
          <w:lang w:val="es-CL"/>
        </w:rPr>
        <w:t>v</w:t>
      </w:r>
      <w:r w:rsidRPr="005D6D5D">
        <w:rPr>
          <w:sz w:val="20"/>
          <w:szCs w:val="20"/>
          <w:lang w:val="es-CL"/>
        </w:rPr>
        <w:t>erba</w:t>
      </w:r>
      <w:r w:rsidRPr="005D6D5D">
        <w:rPr>
          <w:spacing w:val="-2"/>
          <w:sz w:val="20"/>
          <w:szCs w:val="20"/>
          <w:lang w:val="es-CL"/>
        </w:rPr>
        <w:t>l</w:t>
      </w:r>
      <w:r w:rsidRPr="005D6D5D">
        <w:rPr>
          <w:sz w:val="20"/>
          <w:szCs w:val="20"/>
          <w:lang w:val="es-CL"/>
        </w:rPr>
        <w:t>,</w:t>
      </w:r>
      <w:r w:rsidRPr="005D6D5D">
        <w:rPr>
          <w:spacing w:val="59"/>
          <w:sz w:val="20"/>
          <w:szCs w:val="20"/>
          <w:lang w:val="es-CL"/>
        </w:rPr>
        <w:t xml:space="preserve"> </w:t>
      </w:r>
      <w:r w:rsidRPr="005D6D5D">
        <w:rPr>
          <w:sz w:val="20"/>
          <w:szCs w:val="20"/>
          <w:lang w:val="es-CL"/>
        </w:rPr>
        <w:t>es</w:t>
      </w:r>
      <w:r w:rsidRPr="005D6D5D">
        <w:rPr>
          <w:spacing w:val="-3"/>
          <w:sz w:val="20"/>
          <w:szCs w:val="20"/>
          <w:lang w:val="es-CL"/>
        </w:rPr>
        <w:t>c</w:t>
      </w:r>
      <w:r w:rsidRPr="005D6D5D">
        <w:rPr>
          <w:sz w:val="20"/>
          <w:szCs w:val="20"/>
          <w:lang w:val="es-CL"/>
        </w:rPr>
        <w:t>r</w:t>
      </w:r>
      <w:r w:rsidRPr="005D6D5D">
        <w:rPr>
          <w:spacing w:val="-2"/>
          <w:sz w:val="20"/>
          <w:szCs w:val="20"/>
          <w:lang w:val="es-CL"/>
        </w:rPr>
        <w:t>i</w:t>
      </w:r>
      <w:r w:rsidRPr="005D6D5D">
        <w:rPr>
          <w:sz w:val="20"/>
          <w:szCs w:val="20"/>
          <w:lang w:val="es-CL"/>
        </w:rPr>
        <w:t>to</w:t>
      </w:r>
      <w:r w:rsidRPr="005D6D5D">
        <w:rPr>
          <w:spacing w:val="58"/>
          <w:sz w:val="20"/>
          <w:szCs w:val="20"/>
          <w:lang w:val="es-CL"/>
        </w:rPr>
        <w:t xml:space="preserve"> </w:t>
      </w:r>
      <w:r w:rsidRPr="005D6D5D">
        <w:rPr>
          <w:sz w:val="20"/>
          <w:szCs w:val="20"/>
          <w:lang w:val="es-CL"/>
        </w:rPr>
        <w:t>o</w:t>
      </w:r>
      <w:r w:rsidRPr="005D6D5D">
        <w:rPr>
          <w:spacing w:val="55"/>
          <w:sz w:val="20"/>
          <w:szCs w:val="20"/>
          <w:lang w:val="es-CL"/>
        </w:rPr>
        <w:t xml:space="preserve"> </w:t>
      </w:r>
      <w:r w:rsidRPr="005D6D5D">
        <w:rPr>
          <w:sz w:val="20"/>
          <w:szCs w:val="20"/>
          <w:lang w:val="es-CL"/>
        </w:rPr>
        <w:t>e</w:t>
      </w:r>
      <w:r w:rsidRPr="005D6D5D">
        <w:rPr>
          <w:spacing w:val="-2"/>
          <w:sz w:val="20"/>
          <w:szCs w:val="20"/>
          <w:lang w:val="es-CL"/>
        </w:rPr>
        <w:t>l</w:t>
      </w:r>
      <w:r w:rsidRPr="005D6D5D">
        <w:rPr>
          <w:sz w:val="20"/>
          <w:szCs w:val="20"/>
          <w:lang w:val="es-CL"/>
        </w:rPr>
        <w:t>ec</w:t>
      </w:r>
      <w:r w:rsidRPr="005D6D5D">
        <w:rPr>
          <w:spacing w:val="-2"/>
          <w:sz w:val="20"/>
          <w:szCs w:val="20"/>
          <w:lang w:val="es-CL"/>
        </w:rPr>
        <w:t>t</w:t>
      </w:r>
      <w:r w:rsidRPr="005D6D5D">
        <w:rPr>
          <w:sz w:val="20"/>
          <w:szCs w:val="20"/>
          <w:lang w:val="es-CL"/>
        </w:rPr>
        <w:t>ró</w:t>
      </w:r>
      <w:r w:rsidRPr="005D6D5D">
        <w:rPr>
          <w:spacing w:val="-1"/>
          <w:sz w:val="20"/>
          <w:szCs w:val="20"/>
          <w:lang w:val="es-CL"/>
        </w:rPr>
        <w:t>n</w:t>
      </w:r>
      <w:r w:rsidRPr="005D6D5D">
        <w:rPr>
          <w:spacing w:val="2"/>
          <w:sz w:val="20"/>
          <w:szCs w:val="20"/>
          <w:lang w:val="es-CL"/>
        </w:rPr>
        <w:t>i</w:t>
      </w:r>
      <w:r w:rsidRPr="005D6D5D">
        <w:rPr>
          <w:sz w:val="20"/>
          <w:szCs w:val="20"/>
          <w:lang w:val="es-CL"/>
        </w:rPr>
        <w:t>co,</w:t>
      </w:r>
      <w:r w:rsidRPr="005D6D5D">
        <w:rPr>
          <w:spacing w:val="60"/>
          <w:sz w:val="20"/>
          <w:szCs w:val="20"/>
          <w:lang w:val="es-CL"/>
        </w:rPr>
        <w:t xml:space="preserve"> </w:t>
      </w:r>
      <w:r w:rsidRPr="005D6D5D">
        <w:rPr>
          <w:sz w:val="20"/>
          <w:szCs w:val="20"/>
          <w:lang w:val="es-CL"/>
        </w:rPr>
        <w:t>es</w:t>
      </w:r>
      <w:r w:rsidRPr="005D6D5D">
        <w:rPr>
          <w:spacing w:val="55"/>
          <w:sz w:val="20"/>
          <w:szCs w:val="20"/>
          <w:lang w:val="es-CL"/>
        </w:rPr>
        <w:t xml:space="preserve"> </w:t>
      </w:r>
      <w:r w:rsidRPr="005D6D5D">
        <w:rPr>
          <w:sz w:val="20"/>
          <w:szCs w:val="20"/>
          <w:lang w:val="es-CL"/>
        </w:rPr>
        <w:t>de</w:t>
      </w:r>
      <w:r w:rsidRPr="005D6D5D">
        <w:rPr>
          <w:spacing w:val="57"/>
          <w:sz w:val="20"/>
          <w:szCs w:val="20"/>
          <w:lang w:val="es-CL"/>
        </w:rPr>
        <w:t xml:space="preserve"> </w:t>
      </w:r>
      <w:r w:rsidRPr="005D6D5D">
        <w:rPr>
          <w:sz w:val="20"/>
          <w:szCs w:val="20"/>
          <w:lang w:val="es-CL"/>
        </w:rPr>
        <w:t>prop</w:t>
      </w:r>
      <w:r w:rsidRPr="005D6D5D">
        <w:rPr>
          <w:spacing w:val="-2"/>
          <w:sz w:val="20"/>
          <w:szCs w:val="20"/>
          <w:lang w:val="es-CL"/>
        </w:rPr>
        <w:t>i</w:t>
      </w:r>
      <w:r w:rsidRPr="005D6D5D">
        <w:rPr>
          <w:sz w:val="20"/>
          <w:szCs w:val="20"/>
          <w:lang w:val="es-CL"/>
        </w:rPr>
        <w:t>e</w:t>
      </w:r>
      <w:r w:rsidRPr="005D6D5D">
        <w:rPr>
          <w:spacing w:val="-1"/>
          <w:sz w:val="20"/>
          <w:szCs w:val="20"/>
          <w:lang w:val="es-CL"/>
        </w:rPr>
        <w:t>d</w:t>
      </w:r>
      <w:r w:rsidRPr="005D6D5D">
        <w:rPr>
          <w:sz w:val="20"/>
          <w:szCs w:val="20"/>
          <w:lang w:val="es-CL"/>
        </w:rPr>
        <w:t>ad</w:t>
      </w:r>
      <w:r w:rsidRPr="005D6D5D">
        <w:rPr>
          <w:spacing w:val="55"/>
          <w:sz w:val="20"/>
          <w:szCs w:val="20"/>
          <w:lang w:val="es-CL"/>
        </w:rPr>
        <w:t xml:space="preserve"> </w:t>
      </w:r>
      <w:r w:rsidRPr="005D6D5D">
        <w:rPr>
          <w:spacing w:val="-3"/>
          <w:sz w:val="20"/>
          <w:szCs w:val="20"/>
          <w:lang w:val="es-CL"/>
        </w:rPr>
        <w:t>d</w:t>
      </w:r>
      <w:r w:rsidRPr="005D6D5D">
        <w:rPr>
          <w:sz w:val="20"/>
          <w:szCs w:val="20"/>
          <w:lang w:val="es-CL"/>
        </w:rPr>
        <w:t>e</w:t>
      </w:r>
      <w:r w:rsidRPr="005D6D5D">
        <w:rPr>
          <w:spacing w:val="58"/>
          <w:sz w:val="20"/>
          <w:szCs w:val="20"/>
          <w:lang w:val="es-CL"/>
        </w:rPr>
        <w:t xml:space="preserve"> </w:t>
      </w:r>
      <w:r w:rsidRPr="005D6D5D">
        <w:rPr>
          <w:spacing w:val="-1"/>
          <w:sz w:val="20"/>
          <w:szCs w:val="20"/>
          <w:lang w:val="es-CL"/>
        </w:rPr>
        <w:t>E</w:t>
      </w:r>
      <w:r w:rsidRPr="005D6D5D">
        <w:rPr>
          <w:spacing w:val="-2"/>
          <w:sz w:val="20"/>
          <w:szCs w:val="20"/>
          <w:lang w:val="es-CL"/>
        </w:rPr>
        <w:t>N</w:t>
      </w:r>
      <w:r w:rsidRPr="005D6D5D">
        <w:rPr>
          <w:spacing w:val="-1"/>
          <w:sz w:val="20"/>
          <w:szCs w:val="20"/>
          <w:lang w:val="es-CL"/>
        </w:rPr>
        <w:t>A</w:t>
      </w:r>
      <w:r w:rsidRPr="005D6D5D">
        <w:rPr>
          <w:sz w:val="20"/>
          <w:szCs w:val="20"/>
          <w:lang w:val="es-CL"/>
        </w:rPr>
        <w:t>P</w:t>
      </w:r>
      <w:r w:rsidRPr="005D6D5D">
        <w:rPr>
          <w:spacing w:val="60"/>
          <w:sz w:val="20"/>
          <w:szCs w:val="20"/>
          <w:lang w:val="es-CL"/>
        </w:rPr>
        <w:t xml:space="preserve"> </w:t>
      </w:r>
      <w:r w:rsidRPr="005D6D5D">
        <w:rPr>
          <w:sz w:val="20"/>
          <w:szCs w:val="20"/>
          <w:lang w:val="es-CL"/>
        </w:rPr>
        <w:t>y</w:t>
      </w:r>
      <w:r w:rsidRPr="005D6D5D">
        <w:rPr>
          <w:spacing w:val="56"/>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b</w:t>
      </w:r>
      <w:r w:rsidRPr="005D6D5D">
        <w:rPr>
          <w:spacing w:val="-1"/>
          <w:sz w:val="20"/>
          <w:szCs w:val="20"/>
          <w:lang w:val="es-CL"/>
        </w:rPr>
        <w:t>e</w:t>
      </w:r>
      <w:r w:rsidRPr="005D6D5D">
        <w:rPr>
          <w:sz w:val="20"/>
          <w:szCs w:val="20"/>
          <w:lang w:val="es-CL"/>
        </w:rPr>
        <w:t>rá</w:t>
      </w:r>
      <w:r w:rsidRPr="005D6D5D">
        <w:rPr>
          <w:spacing w:val="58"/>
          <w:sz w:val="20"/>
          <w:szCs w:val="20"/>
          <w:lang w:val="es-CL"/>
        </w:rPr>
        <w:t xml:space="preserve"> </w:t>
      </w:r>
      <w:r w:rsidRPr="005D6D5D">
        <w:rPr>
          <w:sz w:val="20"/>
          <w:szCs w:val="20"/>
          <w:lang w:val="es-CL"/>
        </w:rPr>
        <w:t>ser ma</w:t>
      </w:r>
      <w:r w:rsidRPr="005D6D5D">
        <w:rPr>
          <w:spacing w:val="-1"/>
          <w:sz w:val="20"/>
          <w:szCs w:val="20"/>
          <w:lang w:val="es-CL"/>
        </w:rPr>
        <w:t>n</w:t>
      </w:r>
      <w:r w:rsidRPr="005D6D5D">
        <w:rPr>
          <w:sz w:val="20"/>
          <w:szCs w:val="20"/>
          <w:lang w:val="es-CL"/>
        </w:rPr>
        <w:t>te</w:t>
      </w:r>
      <w:r w:rsidRPr="005D6D5D">
        <w:rPr>
          <w:spacing w:val="-1"/>
          <w:sz w:val="20"/>
          <w:szCs w:val="20"/>
          <w:lang w:val="es-CL"/>
        </w:rPr>
        <w:t>n</w:t>
      </w:r>
      <w:r w:rsidRPr="005D6D5D">
        <w:rPr>
          <w:spacing w:val="-2"/>
          <w:sz w:val="20"/>
          <w:szCs w:val="20"/>
          <w:lang w:val="es-CL"/>
        </w:rPr>
        <w:t>i</w:t>
      </w:r>
      <w:r w:rsidRPr="005D6D5D">
        <w:rPr>
          <w:sz w:val="20"/>
          <w:szCs w:val="20"/>
          <w:lang w:val="es-CL"/>
        </w:rPr>
        <w:t>da y</w:t>
      </w:r>
      <w:r w:rsidRPr="005D6D5D">
        <w:rPr>
          <w:spacing w:val="-4"/>
          <w:sz w:val="20"/>
          <w:szCs w:val="20"/>
          <w:lang w:val="es-CL"/>
        </w:rPr>
        <w:t xml:space="preserve"> </w:t>
      </w:r>
      <w:r w:rsidRPr="005D6D5D">
        <w:rPr>
          <w:sz w:val="20"/>
          <w:szCs w:val="20"/>
          <w:lang w:val="es-CL"/>
        </w:rPr>
        <w:t>tr</w:t>
      </w:r>
      <w:r w:rsidRPr="005D6D5D">
        <w:rPr>
          <w:spacing w:val="-3"/>
          <w:sz w:val="20"/>
          <w:szCs w:val="20"/>
          <w:lang w:val="es-CL"/>
        </w:rPr>
        <w:t>a</w:t>
      </w:r>
      <w:r w:rsidRPr="005D6D5D">
        <w:rPr>
          <w:sz w:val="20"/>
          <w:szCs w:val="20"/>
          <w:lang w:val="es-CL"/>
        </w:rPr>
        <w:t>ta</w:t>
      </w:r>
      <w:r w:rsidRPr="005D6D5D">
        <w:rPr>
          <w:spacing w:val="-1"/>
          <w:sz w:val="20"/>
          <w:szCs w:val="20"/>
          <w:lang w:val="es-CL"/>
        </w:rPr>
        <w:t>d</w:t>
      </w:r>
      <w:r w:rsidRPr="005D6D5D">
        <w:rPr>
          <w:sz w:val="20"/>
          <w:szCs w:val="20"/>
          <w:lang w:val="es-CL"/>
        </w:rPr>
        <w:t>a p</w:t>
      </w:r>
      <w:r w:rsidRPr="005D6D5D">
        <w:rPr>
          <w:spacing w:val="-3"/>
          <w:sz w:val="20"/>
          <w:szCs w:val="20"/>
          <w:lang w:val="es-CL"/>
        </w:rPr>
        <w:t>o</w:t>
      </w:r>
      <w:r w:rsidRPr="005D6D5D">
        <w:rPr>
          <w:sz w:val="20"/>
          <w:szCs w:val="20"/>
          <w:lang w:val="es-CL"/>
        </w:rPr>
        <w:t>r</w:t>
      </w:r>
      <w:r w:rsidRPr="005D6D5D">
        <w:rPr>
          <w:spacing w:val="-1"/>
          <w:sz w:val="20"/>
          <w:szCs w:val="20"/>
          <w:lang w:val="es-CL"/>
        </w:rPr>
        <w:t xml:space="preserve"> </w:t>
      </w:r>
      <w:r w:rsidRPr="005D6D5D">
        <w:rPr>
          <w:sz w:val="20"/>
          <w:szCs w:val="20"/>
          <w:lang w:val="es-CL"/>
        </w:rPr>
        <w:t>el</w:t>
      </w:r>
      <w:r w:rsidRPr="005D6D5D">
        <w:rPr>
          <w:spacing w:val="-1"/>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w:t>
      </w:r>
      <w:r w:rsidRPr="005D6D5D">
        <w:rPr>
          <w:spacing w:val="-3"/>
          <w:sz w:val="20"/>
          <w:szCs w:val="20"/>
          <w:lang w:val="es-CL"/>
        </w:rPr>
        <w:t>a</w:t>
      </w:r>
      <w:r w:rsidRPr="005D6D5D">
        <w:rPr>
          <w:sz w:val="20"/>
          <w:szCs w:val="20"/>
          <w:lang w:val="es-CL"/>
        </w:rPr>
        <w:t>t</w:t>
      </w:r>
      <w:r w:rsidRPr="005D6D5D">
        <w:rPr>
          <w:spacing w:val="-2"/>
          <w:sz w:val="20"/>
          <w:szCs w:val="20"/>
          <w:lang w:val="es-CL"/>
        </w:rPr>
        <w:t>i</w:t>
      </w:r>
      <w:r w:rsidRPr="005D6D5D">
        <w:rPr>
          <w:sz w:val="20"/>
          <w:szCs w:val="20"/>
          <w:lang w:val="es-CL"/>
        </w:rPr>
        <w:t>sta en</w:t>
      </w:r>
      <w:r w:rsidRPr="005D6D5D">
        <w:rPr>
          <w:spacing w:val="-4"/>
          <w:sz w:val="20"/>
          <w:szCs w:val="20"/>
          <w:lang w:val="es-CL"/>
        </w:rPr>
        <w:t xml:space="preserve"> </w:t>
      </w:r>
      <w:r w:rsidRPr="005D6D5D">
        <w:rPr>
          <w:sz w:val="20"/>
          <w:szCs w:val="20"/>
          <w:lang w:val="es-CL"/>
        </w:rPr>
        <w:t>fo</w:t>
      </w:r>
      <w:r w:rsidRPr="005D6D5D">
        <w:rPr>
          <w:spacing w:val="-2"/>
          <w:sz w:val="20"/>
          <w:szCs w:val="20"/>
          <w:lang w:val="es-CL"/>
        </w:rPr>
        <w:t>r</w:t>
      </w:r>
      <w:r w:rsidRPr="005D6D5D">
        <w:rPr>
          <w:sz w:val="20"/>
          <w:szCs w:val="20"/>
          <w:lang w:val="es-CL"/>
        </w:rPr>
        <w:t xml:space="preserve">ma </w:t>
      </w:r>
      <w:r w:rsidRPr="005D6D5D">
        <w:rPr>
          <w:spacing w:val="-2"/>
          <w:sz w:val="20"/>
          <w:szCs w:val="20"/>
          <w:lang w:val="es-CL"/>
        </w:rPr>
        <w:t>c</w:t>
      </w:r>
      <w:r w:rsidRPr="005D6D5D">
        <w:rPr>
          <w:sz w:val="20"/>
          <w:szCs w:val="20"/>
          <w:lang w:val="es-CL"/>
        </w:rPr>
        <w:t>o</w:t>
      </w:r>
      <w:r w:rsidRPr="005D6D5D">
        <w:rPr>
          <w:spacing w:val="-4"/>
          <w:sz w:val="20"/>
          <w:szCs w:val="20"/>
          <w:lang w:val="es-CL"/>
        </w:rPr>
        <w:t>n</w:t>
      </w:r>
      <w:r w:rsidRPr="005D6D5D">
        <w:rPr>
          <w:spacing w:val="3"/>
          <w:sz w:val="20"/>
          <w:szCs w:val="20"/>
          <w:lang w:val="es-CL"/>
        </w:rPr>
        <w:t>f</w:t>
      </w:r>
      <w:r w:rsidRPr="005D6D5D">
        <w:rPr>
          <w:spacing w:val="-2"/>
          <w:sz w:val="20"/>
          <w:szCs w:val="20"/>
          <w:lang w:val="es-CL"/>
        </w:rPr>
        <w:t>i</w:t>
      </w:r>
      <w:r w:rsidRPr="005D6D5D">
        <w:rPr>
          <w:sz w:val="20"/>
          <w:szCs w:val="20"/>
          <w:lang w:val="es-CL"/>
        </w:rPr>
        <w:t>d</w:t>
      </w:r>
      <w:r w:rsidRPr="005D6D5D">
        <w:rPr>
          <w:spacing w:val="-1"/>
          <w:sz w:val="20"/>
          <w:szCs w:val="20"/>
          <w:lang w:val="es-CL"/>
        </w:rPr>
        <w:t>e</w:t>
      </w:r>
      <w:r w:rsidRPr="005D6D5D">
        <w:rPr>
          <w:sz w:val="20"/>
          <w:szCs w:val="20"/>
          <w:lang w:val="es-CL"/>
        </w:rPr>
        <w:t>nc</w:t>
      </w:r>
      <w:r w:rsidRPr="005D6D5D">
        <w:rPr>
          <w:spacing w:val="-2"/>
          <w:sz w:val="20"/>
          <w:szCs w:val="20"/>
          <w:lang w:val="es-CL"/>
        </w:rPr>
        <w:t>i</w:t>
      </w:r>
      <w:r w:rsidRPr="005D6D5D">
        <w:rPr>
          <w:sz w:val="20"/>
          <w:szCs w:val="20"/>
          <w:lang w:val="es-CL"/>
        </w:rPr>
        <w:t>al</w:t>
      </w:r>
      <w:r w:rsidRPr="005D6D5D">
        <w:rPr>
          <w:spacing w:val="-1"/>
          <w:sz w:val="20"/>
          <w:szCs w:val="20"/>
          <w:lang w:val="es-CL"/>
        </w:rPr>
        <w:t xml:space="preserve"> </w:t>
      </w:r>
      <w:r w:rsidRPr="005D6D5D">
        <w:rPr>
          <w:sz w:val="20"/>
          <w:szCs w:val="20"/>
          <w:lang w:val="es-CL"/>
        </w:rPr>
        <w:t>y</w:t>
      </w:r>
      <w:r w:rsidRPr="005D6D5D">
        <w:rPr>
          <w:spacing w:val="-2"/>
          <w:sz w:val="20"/>
          <w:szCs w:val="20"/>
          <w:lang w:val="es-CL"/>
        </w:rPr>
        <w:t xml:space="preserve"> </w:t>
      </w:r>
      <w:r w:rsidRPr="005D6D5D">
        <w:rPr>
          <w:sz w:val="20"/>
          <w:szCs w:val="20"/>
          <w:lang w:val="es-CL"/>
        </w:rPr>
        <w:t>res</w:t>
      </w:r>
      <w:r w:rsidRPr="005D6D5D">
        <w:rPr>
          <w:spacing w:val="-1"/>
          <w:sz w:val="20"/>
          <w:szCs w:val="20"/>
          <w:lang w:val="es-CL"/>
        </w:rPr>
        <w:t>e</w:t>
      </w:r>
      <w:r w:rsidRPr="005D6D5D">
        <w:rPr>
          <w:sz w:val="20"/>
          <w:szCs w:val="20"/>
          <w:lang w:val="es-CL"/>
        </w:rPr>
        <w:t>r</w:t>
      </w:r>
      <w:r w:rsidRPr="005D6D5D">
        <w:rPr>
          <w:spacing w:val="-3"/>
          <w:sz w:val="20"/>
          <w:szCs w:val="20"/>
          <w:lang w:val="es-CL"/>
        </w:rPr>
        <w:t>v</w:t>
      </w:r>
      <w:r w:rsidRPr="005D6D5D">
        <w:rPr>
          <w:sz w:val="20"/>
          <w:szCs w:val="20"/>
          <w:lang w:val="es-CL"/>
        </w:rPr>
        <w:t>a</w:t>
      </w:r>
      <w:r w:rsidRPr="005D6D5D">
        <w:rPr>
          <w:spacing w:val="-1"/>
          <w:sz w:val="20"/>
          <w:szCs w:val="20"/>
          <w:lang w:val="es-CL"/>
        </w:rPr>
        <w:t>d</w:t>
      </w:r>
      <w:r w:rsidRPr="005D6D5D">
        <w:rPr>
          <w:sz w:val="20"/>
          <w:szCs w:val="20"/>
          <w:lang w:val="es-CL"/>
        </w:rPr>
        <w:t>a.</w:t>
      </w:r>
    </w:p>
    <w:p w14:paraId="19A7C187" w14:textId="77777777" w:rsidR="009F7525" w:rsidRPr="005D6D5D" w:rsidRDefault="009F7525" w:rsidP="005D6D5D">
      <w:pPr>
        <w:pStyle w:val="Textoindependiente"/>
        <w:kinsoku w:val="0"/>
        <w:overflowPunct w:val="0"/>
        <w:spacing w:before="6" w:line="252" w:lineRule="exact"/>
        <w:ind w:left="753" w:right="36"/>
        <w:jc w:val="both"/>
        <w:rPr>
          <w:sz w:val="20"/>
          <w:szCs w:val="20"/>
          <w:lang w:val="es-CL"/>
        </w:rPr>
      </w:pPr>
      <w:r w:rsidRPr="005D6D5D">
        <w:rPr>
          <w:spacing w:val="-1"/>
          <w:sz w:val="20"/>
          <w:szCs w:val="20"/>
          <w:lang w:val="es-CL"/>
        </w:rPr>
        <w:t>E</w:t>
      </w:r>
      <w:r w:rsidRPr="005D6D5D">
        <w:rPr>
          <w:sz w:val="20"/>
          <w:szCs w:val="20"/>
          <w:lang w:val="es-CL"/>
        </w:rPr>
        <w:t>l</w:t>
      </w:r>
      <w:r w:rsidRPr="005D6D5D">
        <w:rPr>
          <w:spacing w:val="10"/>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tratista</w:t>
      </w:r>
      <w:r w:rsidRPr="005D6D5D">
        <w:rPr>
          <w:spacing w:val="9"/>
          <w:sz w:val="20"/>
          <w:szCs w:val="20"/>
          <w:lang w:val="es-CL"/>
        </w:rPr>
        <w:t xml:space="preserve"> </w:t>
      </w:r>
      <w:r w:rsidRPr="005D6D5D">
        <w:rPr>
          <w:sz w:val="20"/>
          <w:szCs w:val="20"/>
          <w:lang w:val="es-CL"/>
        </w:rPr>
        <w:t>se</w:t>
      </w:r>
      <w:r w:rsidRPr="005D6D5D">
        <w:rPr>
          <w:spacing w:val="11"/>
          <w:sz w:val="20"/>
          <w:szCs w:val="20"/>
          <w:lang w:val="es-CL"/>
        </w:rPr>
        <w:t xml:space="preserve"> </w:t>
      </w:r>
      <w:r w:rsidRPr="005D6D5D">
        <w:rPr>
          <w:sz w:val="20"/>
          <w:szCs w:val="20"/>
          <w:lang w:val="es-CL"/>
        </w:rPr>
        <w:t>o</w:t>
      </w:r>
      <w:r w:rsidRPr="005D6D5D">
        <w:rPr>
          <w:spacing w:val="-1"/>
          <w:sz w:val="20"/>
          <w:szCs w:val="20"/>
          <w:lang w:val="es-CL"/>
        </w:rPr>
        <w:t>b</w:t>
      </w:r>
      <w:r w:rsidRPr="005D6D5D">
        <w:rPr>
          <w:spacing w:val="-2"/>
          <w:sz w:val="20"/>
          <w:szCs w:val="20"/>
          <w:lang w:val="es-CL"/>
        </w:rPr>
        <w:t>li</w:t>
      </w:r>
      <w:r w:rsidRPr="005D6D5D">
        <w:rPr>
          <w:sz w:val="20"/>
          <w:szCs w:val="20"/>
          <w:lang w:val="es-CL"/>
        </w:rPr>
        <w:t>ga</w:t>
      </w:r>
      <w:r w:rsidRPr="005D6D5D">
        <w:rPr>
          <w:spacing w:val="11"/>
          <w:sz w:val="20"/>
          <w:szCs w:val="20"/>
          <w:lang w:val="es-CL"/>
        </w:rPr>
        <w:t xml:space="preserve"> </w:t>
      </w:r>
      <w:r w:rsidRPr="005D6D5D">
        <w:rPr>
          <w:spacing w:val="-2"/>
          <w:sz w:val="20"/>
          <w:szCs w:val="20"/>
          <w:lang w:val="es-CL"/>
        </w:rPr>
        <w:t>i</w:t>
      </w:r>
      <w:r w:rsidRPr="005D6D5D">
        <w:rPr>
          <w:spacing w:val="1"/>
          <w:sz w:val="20"/>
          <w:szCs w:val="20"/>
          <w:lang w:val="es-CL"/>
        </w:rPr>
        <w:t>g</w:t>
      </w:r>
      <w:r w:rsidRPr="005D6D5D">
        <w:rPr>
          <w:sz w:val="20"/>
          <w:szCs w:val="20"/>
          <w:lang w:val="es-CL"/>
        </w:rPr>
        <w:t>u</w:t>
      </w:r>
      <w:r w:rsidRPr="005D6D5D">
        <w:rPr>
          <w:spacing w:val="-1"/>
          <w:sz w:val="20"/>
          <w:szCs w:val="20"/>
          <w:lang w:val="es-CL"/>
        </w:rPr>
        <w:t>a</w:t>
      </w:r>
      <w:r w:rsidRPr="005D6D5D">
        <w:rPr>
          <w:spacing w:val="-2"/>
          <w:sz w:val="20"/>
          <w:szCs w:val="20"/>
          <w:lang w:val="es-CL"/>
        </w:rPr>
        <w:t>l</w:t>
      </w:r>
      <w:r w:rsidRPr="005D6D5D">
        <w:rPr>
          <w:sz w:val="20"/>
          <w:szCs w:val="20"/>
          <w:lang w:val="es-CL"/>
        </w:rPr>
        <w:t>me</w:t>
      </w:r>
      <w:r w:rsidRPr="005D6D5D">
        <w:rPr>
          <w:spacing w:val="-4"/>
          <w:sz w:val="20"/>
          <w:szCs w:val="20"/>
          <w:lang w:val="es-CL"/>
        </w:rPr>
        <w:t>n</w:t>
      </w:r>
      <w:r w:rsidRPr="005D6D5D">
        <w:rPr>
          <w:sz w:val="20"/>
          <w:szCs w:val="20"/>
          <w:lang w:val="es-CL"/>
        </w:rPr>
        <w:t>te</w:t>
      </w:r>
      <w:r w:rsidRPr="005D6D5D">
        <w:rPr>
          <w:spacing w:val="11"/>
          <w:sz w:val="20"/>
          <w:szCs w:val="20"/>
          <w:lang w:val="es-CL"/>
        </w:rPr>
        <w:t xml:space="preserve"> </w:t>
      </w:r>
      <w:r w:rsidRPr="005D6D5D">
        <w:rPr>
          <w:sz w:val="20"/>
          <w:szCs w:val="20"/>
          <w:lang w:val="es-CL"/>
        </w:rPr>
        <w:t>a</w:t>
      </w:r>
      <w:r w:rsidRPr="005D6D5D">
        <w:rPr>
          <w:spacing w:val="9"/>
          <w:sz w:val="20"/>
          <w:szCs w:val="20"/>
          <w:lang w:val="es-CL"/>
        </w:rPr>
        <w:t xml:space="preserve"> </w:t>
      </w:r>
      <w:r w:rsidRPr="005D6D5D">
        <w:rPr>
          <w:sz w:val="20"/>
          <w:szCs w:val="20"/>
          <w:lang w:val="es-CL"/>
        </w:rPr>
        <w:t>tr</w:t>
      </w:r>
      <w:r w:rsidRPr="005D6D5D">
        <w:rPr>
          <w:spacing w:val="-3"/>
          <w:sz w:val="20"/>
          <w:szCs w:val="20"/>
          <w:lang w:val="es-CL"/>
        </w:rPr>
        <w:t>a</w:t>
      </w:r>
      <w:r w:rsidRPr="005D6D5D">
        <w:rPr>
          <w:sz w:val="20"/>
          <w:szCs w:val="20"/>
          <w:lang w:val="es-CL"/>
        </w:rPr>
        <w:t>tar</w:t>
      </w:r>
      <w:r w:rsidRPr="005D6D5D">
        <w:rPr>
          <w:spacing w:val="9"/>
          <w:sz w:val="20"/>
          <w:szCs w:val="20"/>
          <w:lang w:val="es-CL"/>
        </w:rPr>
        <w:t xml:space="preserve"> </w:t>
      </w:r>
      <w:r w:rsidRPr="005D6D5D">
        <w:rPr>
          <w:sz w:val="20"/>
          <w:szCs w:val="20"/>
          <w:lang w:val="es-CL"/>
        </w:rPr>
        <w:t>como</w:t>
      </w:r>
      <w:r w:rsidRPr="005D6D5D">
        <w:rPr>
          <w:spacing w:val="9"/>
          <w:sz w:val="20"/>
          <w:szCs w:val="20"/>
          <w:lang w:val="es-CL"/>
        </w:rPr>
        <w:t xml:space="preserve"> </w:t>
      </w:r>
      <w:r w:rsidRPr="005D6D5D">
        <w:rPr>
          <w:sz w:val="20"/>
          <w:szCs w:val="20"/>
          <w:lang w:val="es-CL"/>
        </w:rPr>
        <w:t>I</w:t>
      </w:r>
      <w:r w:rsidRPr="005D6D5D">
        <w:rPr>
          <w:spacing w:val="-3"/>
          <w:sz w:val="20"/>
          <w:szCs w:val="20"/>
          <w:lang w:val="es-CL"/>
        </w:rPr>
        <w:t>n</w:t>
      </w:r>
      <w:r w:rsidRPr="005D6D5D">
        <w:rPr>
          <w:spacing w:val="3"/>
          <w:sz w:val="20"/>
          <w:szCs w:val="20"/>
          <w:lang w:val="es-CL"/>
        </w:rPr>
        <w:t>f</w:t>
      </w:r>
      <w:r w:rsidRPr="005D6D5D">
        <w:rPr>
          <w:spacing w:val="-3"/>
          <w:sz w:val="20"/>
          <w:szCs w:val="20"/>
          <w:lang w:val="es-CL"/>
        </w:rPr>
        <w:t>o</w:t>
      </w:r>
      <w:r w:rsidRPr="005D6D5D">
        <w:rPr>
          <w:sz w:val="20"/>
          <w:szCs w:val="20"/>
          <w:lang w:val="es-CL"/>
        </w:rPr>
        <w:t>rmac</w:t>
      </w:r>
      <w:r w:rsidRPr="005D6D5D">
        <w:rPr>
          <w:spacing w:val="-2"/>
          <w:sz w:val="20"/>
          <w:szCs w:val="20"/>
          <w:lang w:val="es-CL"/>
        </w:rPr>
        <w:t>i</w:t>
      </w:r>
      <w:r w:rsidRPr="005D6D5D">
        <w:rPr>
          <w:sz w:val="20"/>
          <w:szCs w:val="20"/>
          <w:lang w:val="es-CL"/>
        </w:rPr>
        <w:t>ón</w:t>
      </w:r>
      <w:r w:rsidRPr="005D6D5D">
        <w:rPr>
          <w:spacing w:val="11"/>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4"/>
          <w:sz w:val="20"/>
          <w:szCs w:val="20"/>
          <w:lang w:val="es-CL"/>
        </w:rPr>
        <w:t>n</w:t>
      </w:r>
      <w:r w:rsidRPr="005D6D5D">
        <w:rPr>
          <w:spacing w:val="-2"/>
          <w:sz w:val="20"/>
          <w:szCs w:val="20"/>
          <w:lang w:val="es-CL"/>
        </w:rPr>
        <w:t>fi</w:t>
      </w:r>
      <w:r w:rsidRPr="005D6D5D">
        <w:rPr>
          <w:sz w:val="20"/>
          <w:szCs w:val="20"/>
          <w:lang w:val="es-CL"/>
        </w:rPr>
        <w:t>d</w:t>
      </w:r>
      <w:r w:rsidRPr="005D6D5D">
        <w:rPr>
          <w:spacing w:val="-1"/>
          <w:sz w:val="20"/>
          <w:szCs w:val="20"/>
          <w:lang w:val="es-CL"/>
        </w:rPr>
        <w:t>e</w:t>
      </w:r>
      <w:r w:rsidRPr="005D6D5D">
        <w:rPr>
          <w:sz w:val="20"/>
          <w:szCs w:val="20"/>
          <w:lang w:val="es-CL"/>
        </w:rPr>
        <w:t>nc</w:t>
      </w:r>
      <w:r w:rsidRPr="005D6D5D">
        <w:rPr>
          <w:spacing w:val="-2"/>
          <w:sz w:val="20"/>
          <w:szCs w:val="20"/>
          <w:lang w:val="es-CL"/>
        </w:rPr>
        <w:t>i</w:t>
      </w:r>
      <w:r w:rsidRPr="005D6D5D">
        <w:rPr>
          <w:sz w:val="20"/>
          <w:szCs w:val="20"/>
          <w:lang w:val="es-CL"/>
        </w:rPr>
        <w:t>al</w:t>
      </w:r>
      <w:r w:rsidRPr="005D6D5D">
        <w:rPr>
          <w:spacing w:val="10"/>
          <w:sz w:val="20"/>
          <w:szCs w:val="20"/>
          <w:lang w:val="es-CL"/>
        </w:rPr>
        <w:t xml:space="preserve"> </w:t>
      </w:r>
      <w:r w:rsidRPr="005D6D5D">
        <w:rPr>
          <w:sz w:val="20"/>
          <w:szCs w:val="20"/>
          <w:lang w:val="es-CL"/>
        </w:rPr>
        <w:t>cu</w:t>
      </w:r>
      <w:r w:rsidRPr="005D6D5D">
        <w:rPr>
          <w:spacing w:val="-1"/>
          <w:sz w:val="20"/>
          <w:szCs w:val="20"/>
          <w:lang w:val="es-CL"/>
        </w:rPr>
        <w:t>a</w:t>
      </w:r>
      <w:r w:rsidRPr="005D6D5D">
        <w:rPr>
          <w:spacing w:val="-2"/>
          <w:sz w:val="20"/>
          <w:szCs w:val="20"/>
          <w:lang w:val="es-CL"/>
        </w:rPr>
        <w:t>l</w:t>
      </w:r>
      <w:r w:rsidRPr="005D6D5D">
        <w:rPr>
          <w:spacing w:val="1"/>
          <w:sz w:val="20"/>
          <w:szCs w:val="20"/>
          <w:lang w:val="es-CL"/>
        </w:rPr>
        <w:t>q</w:t>
      </w:r>
      <w:r w:rsidRPr="005D6D5D">
        <w:rPr>
          <w:sz w:val="20"/>
          <w:szCs w:val="20"/>
          <w:lang w:val="es-CL"/>
        </w:rPr>
        <w:t>u</w:t>
      </w:r>
      <w:r w:rsidRPr="005D6D5D">
        <w:rPr>
          <w:spacing w:val="-2"/>
          <w:sz w:val="20"/>
          <w:szCs w:val="20"/>
          <w:lang w:val="es-CL"/>
        </w:rPr>
        <w:t>i</w:t>
      </w:r>
      <w:r w:rsidRPr="005D6D5D">
        <w:rPr>
          <w:sz w:val="20"/>
          <w:szCs w:val="20"/>
          <w:lang w:val="es-CL"/>
        </w:rPr>
        <w:t>er</w:t>
      </w:r>
      <w:r w:rsidRPr="005D6D5D">
        <w:rPr>
          <w:spacing w:val="12"/>
          <w:sz w:val="20"/>
          <w:szCs w:val="20"/>
          <w:lang w:val="es-CL"/>
        </w:rPr>
        <w:t xml:space="preserve"> </w:t>
      </w:r>
      <w:r w:rsidRPr="005D6D5D">
        <w:rPr>
          <w:sz w:val="20"/>
          <w:szCs w:val="20"/>
          <w:lang w:val="es-CL"/>
        </w:rPr>
        <w:t>o</w:t>
      </w:r>
      <w:r w:rsidRPr="005D6D5D">
        <w:rPr>
          <w:spacing w:val="-2"/>
          <w:sz w:val="20"/>
          <w:szCs w:val="20"/>
          <w:lang w:val="es-CL"/>
        </w:rPr>
        <w:t>t</w:t>
      </w:r>
      <w:r w:rsidRPr="005D6D5D">
        <w:rPr>
          <w:sz w:val="20"/>
          <w:szCs w:val="20"/>
          <w:lang w:val="es-CL"/>
        </w:rPr>
        <w:t xml:space="preserve">ra </w:t>
      </w:r>
      <w:r w:rsidRPr="005D6D5D">
        <w:rPr>
          <w:spacing w:val="-2"/>
          <w:sz w:val="20"/>
          <w:szCs w:val="20"/>
          <w:lang w:val="es-CL"/>
        </w:rPr>
        <w:t>i</w:t>
      </w:r>
      <w:r w:rsidRPr="005D6D5D">
        <w:rPr>
          <w:sz w:val="20"/>
          <w:szCs w:val="20"/>
          <w:lang w:val="es-CL"/>
        </w:rPr>
        <w:t>n</w:t>
      </w:r>
      <w:r w:rsidRPr="005D6D5D">
        <w:rPr>
          <w:spacing w:val="2"/>
          <w:sz w:val="20"/>
          <w:szCs w:val="20"/>
          <w:lang w:val="es-CL"/>
        </w:rPr>
        <w:t>f</w:t>
      </w:r>
      <w:r w:rsidRPr="005D6D5D">
        <w:rPr>
          <w:spacing w:val="-3"/>
          <w:sz w:val="20"/>
          <w:szCs w:val="20"/>
          <w:lang w:val="es-CL"/>
        </w:rPr>
        <w:t>o</w:t>
      </w:r>
      <w:r w:rsidRPr="005D6D5D">
        <w:rPr>
          <w:sz w:val="20"/>
          <w:szCs w:val="20"/>
          <w:lang w:val="es-CL"/>
        </w:rPr>
        <w:t>rmac</w:t>
      </w:r>
      <w:r w:rsidRPr="005D6D5D">
        <w:rPr>
          <w:spacing w:val="-2"/>
          <w:sz w:val="20"/>
          <w:szCs w:val="20"/>
          <w:lang w:val="es-CL"/>
        </w:rPr>
        <w:t>i</w:t>
      </w:r>
      <w:r w:rsidRPr="005D6D5D">
        <w:rPr>
          <w:sz w:val="20"/>
          <w:szCs w:val="20"/>
          <w:lang w:val="es-CL"/>
        </w:rPr>
        <w:t>ón</w:t>
      </w:r>
      <w:r w:rsidRPr="005D6D5D">
        <w:rPr>
          <w:spacing w:val="24"/>
          <w:sz w:val="20"/>
          <w:szCs w:val="20"/>
          <w:lang w:val="es-CL"/>
        </w:rPr>
        <w:t xml:space="preserve"> </w:t>
      </w:r>
      <w:r w:rsidRPr="005D6D5D">
        <w:rPr>
          <w:sz w:val="20"/>
          <w:szCs w:val="20"/>
          <w:lang w:val="es-CL"/>
        </w:rPr>
        <w:t>o</w:t>
      </w:r>
      <w:r w:rsidRPr="005D6D5D">
        <w:rPr>
          <w:spacing w:val="24"/>
          <w:sz w:val="20"/>
          <w:szCs w:val="20"/>
          <w:lang w:val="es-CL"/>
        </w:rPr>
        <w:t xml:space="preserve"> </w:t>
      </w:r>
      <w:r w:rsidRPr="005D6D5D">
        <w:rPr>
          <w:sz w:val="20"/>
          <w:szCs w:val="20"/>
          <w:lang w:val="es-CL"/>
        </w:rPr>
        <w:t>d</w:t>
      </w:r>
      <w:r w:rsidRPr="005D6D5D">
        <w:rPr>
          <w:spacing w:val="-1"/>
          <w:sz w:val="20"/>
          <w:szCs w:val="20"/>
          <w:lang w:val="es-CL"/>
        </w:rPr>
        <w:t>o</w:t>
      </w:r>
      <w:r w:rsidRPr="005D6D5D">
        <w:rPr>
          <w:sz w:val="20"/>
          <w:szCs w:val="20"/>
          <w:lang w:val="es-CL"/>
        </w:rPr>
        <w:t>cume</w:t>
      </w:r>
      <w:r w:rsidRPr="005D6D5D">
        <w:rPr>
          <w:spacing w:val="-3"/>
          <w:sz w:val="20"/>
          <w:szCs w:val="20"/>
          <w:lang w:val="es-CL"/>
        </w:rPr>
        <w:t>n</w:t>
      </w:r>
      <w:r w:rsidRPr="005D6D5D">
        <w:rPr>
          <w:spacing w:val="-2"/>
          <w:sz w:val="20"/>
          <w:szCs w:val="20"/>
          <w:lang w:val="es-CL"/>
        </w:rPr>
        <w:t>t</w:t>
      </w:r>
      <w:r w:rsidRPr="005D6D5D">
        <w:rPr>
          <w:sz w:val="20"/>
          <w:szCs w:val="20"/>
          <w:lang w:val="es-CL"/>
        </w:rPr>
        <w:t>ac</w:t>
      </w:r>
      <w:r w:rsidRPr="005D6D5D">
        <w:rPr>
          <w:spacing w:val="-2"/>
          <w:sz w:val="20"/>
          <w:szCs w:val="20"/>
          <w:lang w:val="es-CL"/>
        </w:rPr>
        <w:t>i</w:t>
      </w:r>
      <w:r w:rsidRPr="005D6D5D">
        <w:rPr>
          <w:sz w:val="20"/>
          <w:szCs w:val="20"/>
          <w:lang w:val="es-CL"/>
        </w:rPr>
        <w:t>ón</w:t>
      </w:r>
      <w:r w:rsidRPr="005D6D5D">
        <w:rPr>
          <w:spacing w:val="24"/>
          <w:sz w:val="20"/>
          <w:szCs w:val="20"/>
          <w:lang w:val="es-CL"/>
        </w:rPr>
        <w:t xml:space="preserve"> </w:t>
      </w:r>
      <w:r w:rsidRPr="005D6D5D">
        <w:rPr>
          <w:sz w:val="20"/>
          <w:szCs w:val="20"/>
          <w:lang w:val="es-CL"/>
        </w:rPr>
        <w:t>re</w:t>
      </w:r>
      <w:r w:rsidRPr="005D6D5D">
        <w:rPr>
          <w:spacing w:val="2"/>
          <w:sz w:val="20"/>
          <w:szCs w:val="20"/>
          <w:lang w:val="es-CL"/>
        </w:rPr>
        <w:t>f</w:t>
      </w:r>
      <w:r w:rsidRPr="005D6D5D">
        <w:rPr>
          <w:spacing w:val="-3"/>
          <w:sz w:val="20"/>
          <w:szCs w:val="20"/>
          <w:lang w:val="es-CL"/>
        </w:rPr>
        <w:t>e</w:t>
      </w:r>
      <w:r w:rsidRPr="005D6D5D">
        <w:rPr>
          <w:sz w:val="20"/>
          <w:szCs w:val="20"/>
          <w:lang w:val="es-CL"/>
        </w:rPr>
        <w:t>r</w:t>
      </w:r>
      <w:r w:rsidRPr="005D6D5D">
        <w:rPr>
          <w:spacing w:val="-2"/>
          <w:sz w:val="20"/>
          <w:szCs w:val="20"/>
          <w:lang w:val="es-CL"/>
        </w:rPr>
        <w:t>i</w:t>
      </w:r>
      <w:r w:rsidRPr="005D6D5D">
        <w:rPr>
          <w:sz w:val="20"/>
          <w:szCs w:val="20"/>
          <w:lang w:val="es-CL"/>
        </w:rPr>
        <w:t>da</w:t>
      </w:r>
      <w:r w:rsidRPr="005D6D5D">
        <w:rPr>
          <w:spacing w:val="24"/>
          <w:sz w:val="20"/>
          <w:szCs w:val="20"/>
          <w:lang w:val="es-CL"/>
        </w:rPr>
        <w:t xml:space="preserve"> </w:t>
      </w:r>
      <w:r w:rsidRPr="005D6D5D">
        <w:rPr>
          <w:sz w:val="20"/>
          <w:szCs w:val="20"/>
          <w:lang w:val="es-CL"/>
        </w:rPr>
        <w:t>a</w:t>
      </w:r>
      <w:r w:rsidRPr="005D6D5D">
        <w:rPr>
          <w:spacing w:val="24"/>
          <w:sz w:val="20"/>
          <w:szCs w:val="20"/>
          <w:lang w:val="es-CL"/>
        </w:rPr>
        <w:t xml:space="preserve"> </w:t>
      </w:r>
      <w:r w:rsidRPr="005D6D5D">
        <w:rPr>
          <w:spacing w:val="-2"/>
          <w:sz w:val="20"/>
          <w:szCs w:val="20"/>
          <w:lang w:val="es-CL"/>
        </w:rPr>
        <w:t>l</w:t>
      </w:r>
      <w:r w:rsidRPr="005D6D5D">
        <w:rPr>
          <w:sz w:val="20"/>
          <w:szCs w:val="20"/>
          <w:lang w:val="es-CL"/>
        </w:rPr>
        <w:t>as</w:t>
      </w:r>
      <w:r w:rsidRPr="005D6D5D">
        <w:rPr>
          <w:spacing w:val="24"/>
          <w:sz w:val="20"/>
          <w:szCs w:val="20"/>
          <w:lang w:val="es-CL"/>
        </w:rPr>
        <w:t xml:space="preserve"> </w:t>
      </w:r>
      <w:r w:rsidRPr="005D6D5D">
        <w:rPr>
          <w:spacing w:val="-2"/>
          <w:sz w:val="20"/>
          <w:szCs w:val="20"/>
          <w:lang w:val="es-CL"/>
        </w:rPr>
        <w:t>i</w:t>
      </w:r>
      <w:r w:rsidRPr="005D6D5D">
        <w:rPr>
          <w:sz w:val="20"/>
          <w:szCs w:val="20"/>
          <w:lang w:val="es-CL"/>
        </w:rPr>
        <w:t>nsta</w:t>
      </w:r>
      <w:r w:rsidRPr="005D6D5D">
        <w:rPr>
          <w:spacing w:val="-1"/>
          <w:sz w:val="20"/>
          <w:szCs w:val="20"/>
          <w:lang w:val="es-CL"/>
        </w:rPr>
        <w:t>l</w:t>
      </w:r>
      <w:r w:rsidRPr="005D6D5D">
        <w:rPr>
          <w:spacing w:val="3"/>
          <w:sz w:val="20"/>
          <w:szCs w:val="20"/>
          <w:lang w:val="es-CL"/>
        </w:rPr>
        <w:t>a</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w:t>
      </w:r>
      <w:r w:rsidRPr="005D6D5D">
        <w:rPr>
          <w:spacing w:val="25"/>
          <w:sz w:val="20"/>
          <w:szCs w:val="20"/>
          <w:lang w:val="es-CL"/>
        </w:rPr>
        <w:t xml:space="preserve"> </w:t>
      </w:r>
      <w:r w:rsidRPr="005D6D5D">
        <w:rPr>
          <w:sz w:val="20"/>
          <w:szCs w:val="20"/>
          <w:lang w:val="es-CL"/>
        </w:rPr>
        <w:t>prop</w:t>
      </w:r>
      <w:r w:rsidRPr="005D6D5D">
        <w:rPr>
          <w:spacing w:val="-2"/>
          <w:sz w:val="20"/>
          <w:szCs w:val="20"/>
          <w:lang w:val="es-CL"/>
        </w:rPr>
        <w:t>i</w:t>
      </w:r>
      <w:r w:rsidRPr="005D6D5D">
        <w:rPr>
          <w:sz w:val="20"/>
          <w:szCs w:val="20"/>
          <w:lang w:val="es-CL"/>
        </w:rPr>
        <w:t>e</w:t>
      </w:r>
      <w:r w:rsidRPr="005D6D5D">
        <w:rPr>
          <w:spacing w:val="-1"/>
          <w:sz w:val="20"/>
          <w:szCs w:val="20"/>
          <w:lang w:val="es-CL"/>
        </w:rPr>
        <w:t>d</w:t>
      </w:r>
      <w:r w:rsidRPr="005D6D5D">
        <w:rPr>
          <w:sz w:val="20"/>
          <w:szCs w:val="20"/>
          <w:lang w:val="es-CL"/>
        </w:rPr>
        <w:t>a</w:t>
      </w:r>
      <w:r w:rsidRPr="005D6D5D">
        <w:rPr>
          <w:spacing w:val="-1"/>
          <w:sz w:val="20"/>
          <w:szCs w:val="20"/>
          <w:lang w:val="es-CL"/>
        </w:rPr>
        <w:t>d</w:t>
      </w:r>
      <w:r w:rsidRPr="005D6D5D">
        <w:rPr>
          <w:sz w:val="20"/>
          <w:szCs w:val="20"/>
          <w:lang w:val="es-CL"/>
        </w:rPr>
        <w:t>es</w:t>
      </w:r>
      <w:r w:rsidRPr="005D6D5D">
        <w:rPr>
          <w:spacing w:val="24"/>
          <w:sz w:val="20"/>
          <w:szCs w:val="20"/>
          <w:lang w:val="es-CL"/>
        </w:rPr>
        <w:t xml:space="preserve"> </w:t>
      </w:r>
      <w:r w:rsidRPr="005D6D5D">
        <w:rPr>
          <w:sz w:val="20"/>
          <w:szCs w:val="20"/>
          <w:lang w:val="es-CL"/>
        </w:rPr>
        <w:t>y</w:t>
      </w:r>
      <w:r w:rsidRPr="005D6D5D">
        <w:rPr>
          <w:spacing w:val="22"/>
          <w:sz w:val="20"/>
          <w:szCs w:val="20"/>
          <w:lang w:val="es-CL"/>
        </w:rPr>
        <w:t xml:space="preserve"> </w:t>
      </w:r>
      <w:r w:rsidRPr="005D6D5D">
        <w:rPr>
          <w:sz w:val="20"/>
          <w:szCs w:val="20"/>
          <w:lang w:val="es-CL"/>
        </w:rPr>
        <w:t>procesos</w:t>
      </w:r>
      <w:r w:rsidRPr="005D6D5D">
        <w:rPr>
          <w:spacing w:val="24"/>
          <w:sz w:val="20"/>
          <w:szCs w:val="20"/>
          <w:lang w:val="es-CL"/>
        </w:rPr>
        <w:t xml:space="preserve"> </w:t>
      </w:r>
      <w:r w:rsidRPr="005D6D5D">
        <w:rPr>
          <w:spacing w:val="-2"/>
          <w:sz w:val="20"/>
          <w:szCs w:val="20"/>
          <w:lang w:val="es-CL"/>
        </w:rPr>
        <w:t>i</w:t>
      </w:r>
      <w:r w:rsidRPr="005D6D5D">
        <w:rPr>
          <w:sz w:val="20"/>
          <w:szCs w:val="20"/>
          <w:lang w:val="es-CL"/>
        </w:rPr>
        <w:t>n</w:t>
      </w:r>
      <w:r w:rsidRPr="005D6D5D">
        <w:rPr>
          <w:spacing w:val="-1"/>
          <w:sz w:val="20"/>
          <w:szCs w:val="20"/>
          <w:lang w:val="es-CL"/>
        </w:rPr>
        <w:t>d</w:t>
      </w:r>
      <w:r w:rsidRPr="005D6D5D">
        <w:rPr>
          <w:sz w:val="20"/>
          <w:szCs w:val="20"/>
          <w:lang w:val="es-CL"/>
        </w:rPr>
        <w:t>ust</w:t>
      </w:r>
      <w:r w:rsidRPr="005D6D5D">
        <w:rPr>
          <w:spacing w:val="1"/>
          <w:sz w:val="20"/>
          <w:szCs w:val="20"/>
          <w:lang w:val="es-CL"/>
        </w:rPr>
        <w:t>r</w:t>
      </w:r>
      <w:r w:rsidRPr="005D6D5D">
        <w:rPr>
          <w:spacing w:val="-2"/>
          <w:sz w:val="20"/>
          <w:szCs w:val="20"/>
          <w:lang w:val="es-CL"/>
        </w:rPr>
        <w:t>i</w:t>
      </w:r>
      <w:r w:rsidRPr="005D6D5D">
        <w:rPr>
          <w:sz w:val="20"/>
          <w:szCs w:val="20"/>
          <w:lang w:val="es-CL"/>
        </w:rPr>
        <w:t>a</w:t>
      </w:r>
      <w:r w:rsidRPr="005D6D5D">
        <w:rPr>
          <w:spacing w:val="-2"/>
          <w:sz w:val="20"/>
          <w:szCs w:val="20"/>
          <w:lang w:val="es-CL"/>
        </w:rPr>
        <w:t>l</w:t>
      </w:r>
      <w:r w:rsidRPr="005D6D5D">
        <w:rPr>
          <w:sz w:val="20"/>
          <w:szCs w:val="20"/>
          <w:lang w:val="es-CL"/>
        </w:rPr>
        <w:t xml:space="preserve">es </w:t>
      </w:r>
      <w:r w:rsidRPr="005D6D5D">
        <w:rPr>
          <w:spacing w:val="-1"/>
          <w:sz w:val="20"/>
          <w:szCs w:val="20"/>
          <w:lang w:val="es-CL"/>
        </w:rPr>
        <w:t>d</w:t>
      </w:r>
      <w:r w:rsidRPr="005D6D5D">
        <w:rPr>
          <w:sz w:val="20"/>
          <w:szCs w:val="20"/>
          <w:lang w:val="es-CL"/>
        </w:rPr>
        <w:t xml:space="preserve">e </w:t>
      </w:r>
      <w:r w:rsidRPr="005D6D5D">
        <w:rPr>
          <w:spacing w:val="-1"/>
          <w:sz w:val="20"/>
          <w:szCs w:val="20"/>
          <w:lang w:val="es-CL"/>
        </w:rPr>
        <w:t>ENAP.</w:t>
      </w:r>
    </w:p>
    <w:p w14:paraId="53B81C4D" w14:textId="77777777" w:rsidR="009F7525" w:rsidRPr="005D6D5D" w:rsidRDefault="009F7525" w:rsidP="005D6D5D">
      <w:pPr>
        <w:kinsoku w:val="0"/>
        <w:overflowPunct w:val="0"/>
        <w:spacing w:before="10" w:line="240" w:lineRule="exact"/>
        <w:ind w:right="36"/>
        <w:jc w:val="both"/>
        <w:rPr>
          <w:sz w:val="20"/>
          <w:szCs w:val="20"/>
          <w:lang w:val="es-CL"/>
        </w:rPr>
      </w:pPr>
    </w:p>
    <w:p w14:paraId="5922A205" w14:textId="77777777" w:rsidR="009F7525" w:rsidRPr="005D6D5D" w:rsidRDefault="009F7525" w:rsidP="000640B0">
      <w:pPr>
        <w:pStyle w:val="Textoindependiente"/>
        <w:numPr>
          <w:ilvl w:val="0"/>
          <w:numId w:val="17"/>
        </w:numPr>
        <w:tabs>
          <w:tab w:val="left" w:pos="753"/>
        </w:tabs>
        <w:kinsoku w:val="0"/>
        <w:overflowPunct w:val="0"/>
        <w:autoSpaceDE w:val="0"/>
        <w:autoSpaceDN w:val="0"/>
        <w:adjustRightInd w:val="0"/>
        <w:ind w:left="753" w:right="36"/>
        <w:jc w:val="both"/>
        <w:rPr>
          <w:sz w:val="20"/>
          <w:szCs w:val="20"/>
          <w:lang w:val="es-CL"/>
        </w:rPr>
      </w:pPr>
      <w:r w:rsidRPr="005D6D5D">
        <w:rPr>
          <w:sz w:val="20"/>
          <w:szCs w:val="20"/>
          <w:lang w:val="es-CL"/>
        </w:rPr>
        <w:t>Qu</w:t>
      </w:r>
      <w:r w:rsidRPr="005D6D5D">
        <w:rPr>
          <w:spacing w:val="-1"/>
          <w:sz w:val="20"/>
          <w:szCs w:val="20"/>
          <w:lang w:val="es-CL"/>
        </w:rPr>
        <w:t>e</w:t>
      </w:r>
      <w:r w:rsidRPr="005D6D5D">
        <w:rPr>
          <w:sz w:val="20"/>
          <w:szCs w:val="20"/>
          <w:lang w:val="es-CL"/>
        </w:rPr>
        <w:t>da</w:t>
      </w:r>
      <w:r w:rsidRPr="005D6D5D">
        <w:rPr>
          <w:spacing w:val="36"/>
          <w:sz w:val="20"/>
          <w:szCs w:val="20"/>
          <w:lang w:val="es-CL"/>
        </w:rPr>
        <w:t xml:space="preserve"> </w:t>
      </w:r>
      <w:r w:rsidRPr="005D6D5D">
        <w:rPr>
          <w:sz w:val="20"/>
          <w:szCs w:val="20"/>
          <w:lang w:val="es-CL"/>
        </w:rPr>
        <w:t>e</w:t>
      </w:r>
      <w:r w:rsidRPr="005D6D5D">
        <w:rPr>
          <w:spacing w:val="-3"/>
          <w:sz w:val="20"/>
          <w:szCs w:val="20"/>
          <w:lang w:val="es-CL"/>
        </w:rPr>
        <w:t>x</w:t>
      </w:r>
      <w:r w:rsidRPr="005D6D5D">
        <w:rPr>
          <w:sz w:val="20"/>
          <w:szCs w:val="20"/>
          <w:lang w:val="es-CL"/>
        </w:rPr>
        <w:t>presame</w:t>
      </w:r>
      <w:r w:rsidRPr="005D6D5D">
        <w:rPr>
          <w:spacing w:val="-3"/>
          <w:sz w:val="20"/>
          <w:szCs w:val="20"/>
          <w:lang w:val="es-CL"/>
        </w:rPr>
        <w:t>n</w:t>
      </w:r>
      <w:r w:rsidRPr="005D6D5D">
        <w:rPr>
          <w:sz w:val="20"/>
          <w:szCs w:val="20"/>
          <w:lang w:val="es-CL"/>
        </w:rPr>
        <w:t>te</w:t>
      </w:r>
      <w:r w:rsidRPr="005D6D5D">
        <w:rPr>
          <w:spacing w:val="36"/>
          <w:sz w:val="20"/>
          <w:szCs w:val="20"/>
          <w:lang w:val="es-CL"/>
        </w:rPr>
        <w:t xml:space="preserve"> </w:t>
      </w:r>
      <w:r w:rsidRPr="005D6D5D">
        <w:rPr>
          <w:sz w:val="20"/>
          <w:szCs w:val="20"/>
          <w:lang w:val="es-CL"/>
        </w:rPr>
        <w:t>p</w:t>
      </w:r>
      <w:r w:rsidRPr="005D6D5D">
        <w:rPr>
          <w:spacing w:val="-2"/>
          <w:sz w:val="20"/>
          <w:szCs w:val="20"/>
          <w:lang w:val="es-CL"/>
        </w:rPr>
        <w:t>r</w:t>
      </w:r>
      <w:r w:rsidRPr="005D6D5D">
        <w:rPr>
          <w:sz w:val="20"/>
          <w:szCs w:val="20"/>
          <w:lang w:val="es-CL"/>
        </w:rPr>
        <w:t>o</w:t>
      </w:r>
      <w:r w:rsidRPr="005D6D5D">
        <w:rPr>
          <w:spacing w:val="-1"/>
          <w:sz w:val="20"/>
          <w:szCs w:val="20"/>
          <w:lang w:val="es-CL"/>
        </w:rPr>
        <w:t>h</w:t>
      </w:r>
      <w:r w:rsidRPr="005D6D5D">
        <w:rPr>
          <w:spacing w:val="-2"/>
          <w:sz w:val="20"/>
          <w:szCs w:val="20"/>
          <w:lang w:val="es-CL"/>
        </w:rPr>
        <w:t>i</w:t>
      </w:r>
      <w:r w:rsidRPr="005D6D5D">
        <w:rPr>
          <w:sz w:val="20"/>
          <w:szCs w:val="20"/>
          <w:lang w:val="es-CL"/>
        </w:rPr>
        <w:t>b</w:t>
      </w:r>
      <w:r w:rsidRPr="005D6D5D">
        <w:rPr>
          <w:spacing w:val="-2"/>
          <w:sz w:val="20"/>
          <w:szCs w:val="20"/>
          <w:lang w:val="es-CL"/>
        </w:rPr>
        <w:t>i</w:t>
      </w:r>
      <w:r w:rsidRPr="005D6D5D">
        <w:rPr>
          <w:sz w:val="20"/>
          <w:szCs w:val="20"/>
          <w:lang w:val="es-CL"/>
        </w:rPr>
        <w:t>do</w:t>
      </w:r>
      <w:r w:rsidRPr="005D6D5D">
        <w:rPr>
          <w:spacing w:val="36"/>
          <w:sz w:val="20"/>
          <w:szCs w:val="20"/>
          <w:lang w:val="es-CL"/>
        </w:rPr>
        <w:t xml:space="preserve"> </w:t>
      </w:r>
      <w:r w:rsidRPr="005D6D5D">
        <w:rPr>
          <w:sz w:val="20"/>
          <w:szCs w:val="20"/>
          <w:lang w:val="es-CL"/>
        </w:rPr>
        <w:t>al</w:t>
      </w:r>
      <w:r w:rsidRPr="005D6D5D">
        <w:rPr>
          <w:spacing w:val="35"/>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tratista</w:t>
      </w:r>
      <w:r w:rsidRPr="005D6D5D">
        <w:rPr>
          <w:spacing w:val="37"/>
          <w:sz w:val="20"/>
          <w:szCs w:val="20"/>
          <w:lang w:val="es-CL"/>
        </w:rPr>
        <w:t xml:space="preserve"> </w:t>
      </w:r>
      <w:r w:rsidRPr="005D6D5D">
        <w:rPr>
          <w:spacing w:val="-3"/>
          <w:sz w:val="20"/>
          <w:szCs w:val="20"/>
          <w:lang w:val="es-CL"/>
        </w:rPr>
        <w:t>u</w:t>
      </w:r>
      <w:r w:rsidRPr="005D6D5D">
        <w:rPr>
          <w:sz w:val="20"/>
          <w:szCs w:val="20"/>
          <w:lang w:val="es-CL"/>
        </w:rPr>
        <w:t>sar</w:t>
      </w:r>
      <w:r w:rsidRPr="005D6D5D">
        <w:rPr>
          <w:spacing w:val="37"/>
          <w:sz w:val="20"/>
          <w:szCs w:val="20"/>
          <w:lang w:val="es-CL"/>
        </w:rPr>
        <w:t xml:space="preserve"> </w:t>
      </w:r>
      <w:r w:rsidRPr="005D6D5D">
        <w:rPr>
          <w:sz w:val="20"/>
          <w:szCs w:val="20"/>
          <w:lang w:val="es-CL"/>
        </w:rPr>
        <w:t>y</w:t>
      </w:r>
      <w:r w:rsidRPr="005D6D5D">
        <w:rPr>
          <w:spacing w:val="35"/>
          <w:sz w:val="20"/>
          <w:szCs w:val="20"/>
          <w:lang w:val="es-CL"/>
        </w:rPr>
        <w:t xml:space="preserve"> </w:t>
      </w:r>
      <w:r w:rsidRPr="005D6D5D">
        <w:rPr>
          <w:sz w:val="20"/>
          <w:szCs w:val="20"/>
          <w:lang w:val="es-CL"/>
        </w:rPr>
        <w:t>d</w:t>
      </w:r>
      <w:r w:rsidRPr="005D6D5D">
        <w:rPr>
          <w:spacing w:val="-2"/>
          <w:sz w:val="20"/>
          <w:szCs w:val="20"/>
          <w:lang w:val="es-CL"/>
        </w:rPr>
        <w:t>i</w:t>
      </w:r>
      <w:r w:rsidRPr="005D6D5D">
        <w:rPr>
          <w:sz w:val="20"/>
          <w:szCs w:val="20"/>
          <w:lang w:val="es-CL"/>
        </w:rPr>
        <w:t>sp</w:t>
      </w:r>
      <w:r w:rsidRPr="005D6D5D">
        <w:rPr>
          <w:spacing w:val="-1"/>
          <w:sz w:val="20"/>
          <w:szCs w:val="20"/>
          <w:lang w:val="es-CL"/>
        </w:rPr>
        <w:t>o</w:t>
      </w:r>
      <w:r w:rsidRPr="005D6D5D">
        <w:rPr>
          <w:sz w:val="20"/>
          <w:szCs w:val="20"/>
          <w:lang w:val="es-CL"/>
        </w:rPr>
        <w:t>n</w:t>
      </w:r>
      <w:r w:rsidRPr="005D6D5D">
        <w:rPr>
          <w:spacing w:val="-1"/>
          <w:sz w:val="20"/>
          <w:szCs w:val="20"/>
          <w:lang w:val="es-CL"/>
        </w:rPr>
        <w:t>e</w:t>
      </w:r>
      <w:r w:rsidRPr="005D6D5D">
        <w:rPr>
          <w:sz w:val="20"/>
          <w:szCs w:val="20"/>
          <w:lang w:val="es-CL"/>
        </w:rPr>
        <w:t>r</w:t>
      </w:r>
      <w:r w:rsidRPr="005D6D5D">
        <w:rPr>
          <w:spacing w:val="37"/>
          <w:sz w:val="20"/>
          <w:szCs w:val="20"/>
          <w:lang w:val="es-CL"/>
        </w:rPr>
        <w:t xml:space="preserve"> </w:t>
      </w:r>
      <w:r w:rsidRPr="005D6D5D">
        <w:rPr>
          <w:sz w:val="20"/>
          <w:szCs w:val="20"/>
          <w:lang w:val="es-CL"/>
        </w:rPr>
        <w:t>de</w:t>
      </w:r>
      <w:r w:rsidRPr="005D6D5D">
        <w:rPr>
          <w:spacing w:val="36"/>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36"/>
          <w:sz w:val="20"/>
          <w:szCs w:val="20"/>
          <w:lang w:val="es-CL"/>
        </w:rPr>
        <w:t xml:space="preserve"> </w:t>
      </w:r>
      <w:r w:rsidRPr="005D6D5D">
        <w:rPr>
          <w:sz w:val="20"/>
          <w:szCs w:val="20"/>
          <w:lang w:val="es-CL"/>
        </w:rPr>
        <w:t>I</w:t>
      </w:r>
      <w:r w:rsidRPr="005D6D5D">
        <w:rPr>
          <w:spacing w:val="-3"/>
          <w:sz w:val="20"/>
          <w:szCs w:val="20"/>
          <w:lang w:val="es-CL"/>
        </w:rPr>
        <w:t>n</w:t>
      </w:r>
      <w:r w:rsidRPr="005D6D5D">
        <w:rPr>
          <w:sz w:val="20"/>
          <w:szCs w:val="20"/>
          <w:lang w:val="es-CL"/>
        </w:rPr>
        <w:t>for</w:t>
      </w:r>
      <w:r w:rsidRPr="005D6D5D">
        <w:rPr>
          <w:spacing w:val="1"/>
          <w:sz w:val="20"/>
          <w:szCs w:val="20"/>
          <w:lang w:val="es-CL"/>
        </w:rPr>
        <w:t>m</w:t>
      </w:r>
      <w:r w:rsidRPr="005D6D5D">
        <w:rPr>
          <w:sz w:val="20"/>
          <w:szCs w:val="20"/>
          <w:lang w:val="es-CL"/>
        </w:rPr>
        <w:t>ac</w:t>
      </w:r>
      <w:r w:rsidRPr="005D6D5D">
        <w:rPr>
          <w:spacing w:val="-2"/>
          <w:sz w:val="20"/>
          <w:szCs w:val="20"/>
          <w:lang w:val="es-CL"/>
        </w:rPr>
        <w:t>i</w:t>
      </w:r>
      <w:r w:rsidRPr="005D6D5D">
        <w:rPr>
          <w:sz w:val="20"/>
          <w:szCs w:val="20"/>
          <w:lang w:val="es-CL"/>
        </w:rPr>
        <w:t>ón</w:t>
      </w:r>
      <w:r w:rsidRPr="005D6D5D">
        <w:rPr>
          <w:spacing w:val="36"/>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4"/>
          <w:sz w:val="20"/>
          <w:szCs w:val="20"/>
          <w:lang w:val="es-CL"/>
        </w:rPr>
        <w:t>n</w:t>
      </w:r>
      <w:r w:rsidRPr="005D6D5D">
        <w:rPr>
          <w:spacing w:val="3"/>
          <w:sz w:val="20"/>
          <w:szCs w:val="20"/>
          <w:lang w:val="es-CL"/>
        </w:rPr>
        <w:t>f</w:t>
      </w:r>
      <w:r w:rsidRPr="005D6D5D">
        <w:rPr>
          <w:spacing w:val="-2"/>
          <w:sz w:val="20"/>
          <w:szCs w:val="20"/>
          <w:lang w:val="es-CL"/>
        </w:rPr>
        <w:t>i</w:t>
      </w:r>
      <w:r w:rsidRPr="005D6D5D">
        <w:rPr>
          <w:sz w:val="20"/>
          <w:szCs w:val="20"/>
          <w:lang w:val="es-CL"/>
        </w:rPr>
        <w:t>d</w:t>
      </w:r>
      <w:r w:rsidRPr="005D6D5D">
        <w:rPr>
          <w:spacing w:val="-1"/>
          <w:sz w:val="20"/>
          <w:szCs w:val="20"/>
          <w:lang w:val="es-CL"/>
        </w:rPr>
        <w:t>e</w:t>
      </w:r>
      <w:r w:rsidRPr="005D6D5D">
        <w:rPr>
          <w:sz w:val="20"/>
          <w:szCs w:val="20"/>
          <w:lang w:val="es-CL"/>
        </w:rPr>
        <w:t>nc</w:t>
      </w:r>
      <w:r w:rsidRPr="005D6D5D">
        <w:rPr>
          <w:spacing w:val="-2"/>
          <w:sz w:val="20"/>
          <w:szCs w:val="20"/>
          <w:lang w:val="es-CL"/>
        </w:rPr>
        <w:t>i</w:t>
      </w:r>
      <w:r w:rsidRPr="005D6D5D">
        <w:rPr>
          <w:sz w:val="20"/>
          <w:szCs w:val="20"/>
          <w:lang w:val="es-CL"/>
        </w:rPr>
        <w:t>al p</w:t>
      </w:r>
      <w:r w:rsidRPr="005D6D5D">
        <w:rPr>
          <w:spacing w:val="-1"/>
          <w:sz w:val="20"/>
          <w:szCs w:val="20"/>
          <w:lang w:val="es-CL"/>
        </w:rPr>
        <w:t>a</w:t>
      </w:r>
      <w:r w:rsidRPr="005D6D5D">
        <w:rPr>
          <w:sz w:val="20"/>
          <w:szCs w:val="20"/>
          <w:lang w:val="es-CL"/>
        </w:rPr>
        <w:t xml:space="preserve">ra </w:t>
      </w:r>
      <w:r w:rsidRPr="005D6D5D">
        <w:rPr>
          <w:spacing w:val="-3"/>
          <w:sz w:val="20"/>
          <w:szCs w:val="20"/>
          <w:lang w:val="es-CL"/>
        </w:rPr>
        <w:t>o</w:t>
      </w:r>
      <w:r w:rsidRPr="005D6D5D">
        <w:rPr>
          <w:sz w:val="20"/>
          <w:szCs w:val="20"/>
          <w:lang w:val="es-CL"/>
        </w:rPr>
        <w:t>tros</w:t>
      </w:r>
      <w:r w:rsidRPr="005D6D5D">
        <w:rPr>
          <w:spacing w:val="-4"/>
          <w:sz w:val="20"/>
          <w:szCs w:val="20"/>
          <w:lang w:val="es-CL"/>
        </w:rPr>
        <w:t xml:space="preserve"> </w:t>
      </w:r>
      <w:r w:rsidRPr="005D6D5D">
        <w:rPr>
          <w:spacing w:val="3"/>
          <w:sz w:val="20"/>
          <w:szCs w:val="20"/>
          <w:lang w:val="es-CL"/>
        </w:rPr>
        <w:t>f</w:t>
      </w:r>
      <w:r w:rsidRPr="005D6D5D">
        <w:rPr>
          <w:spacing w:val="-2"/>
          <w:sz w:val="20"/>
          <w:szCs w:val="20"/>
          <w:lang w:val="es-CL"/>
        </w:rPr>
        <w:t>i</w:t>
      </w:r>
      <w:r w:rsidRPr="005D6D5D">
        <w:rPr>
          <w:sz w:val="20"/>
          <w:szCs w:val="20"/>
          <w:lang w:val="es-CL"/>
        </w:rPr>
        <w:t>n</w:t>
      </w:r>
      <w:r w:rsidRPr="005D6D5D">
        <w:rPr>
          <w:spacing w:val="-1"/>
          <w:sz w:val="20"/>
          <w:szCs w:val="20"/>
          <w:lang w:val="es-CL"/>
        </w:rPr>
        <w:t>e</w:t>
      </w:r>
      <w:r w:rsidRPr="005D6D5D">
        <w:rPr>
          <w:sz w:val="20"/>
          <w:szCs w:val="20"/>
          <w:lang w:val="es-CL"/>
        </w:rPr>
        <w:t>s</w:t>
      </w:r>
      <w:r w:rsidRPr="005D6D5D">
        <w:rPr>
          <w:spacing w:val="-2"/>
          <w:sz w:val="20"/>
          <w:szCs w:val="20"/>
          <w:lang w:val="es-CL"/>
        </w:rPr>
        <w:t xml:space="preserve"> </w:t>
      </w:r>
      <w:r w:rsidRPr="005D6D5D">
        <w:rPr>
          <w:sz w:val="20"/>
          <w:szCs w:val="20"/>
          <w:lang w:val="es-CL"/>
        </w:rPr>
        <w:t>y</w:t>
      </w:r>
      <w:r w:rsidRPr="005D6D5D">
        <w:rPr>
          <w:spacing w:val="-2"/>
          <w:sz w:val="20"/>
          <w:szCs w:val="20"/>
          <w:lang w:val="es-CL"/>
        </w:rPr>
        <w:t xml:space="preserve"> </w:t>
      </w:r>
      <w:r w:rsidRPr="005D6D5D">
        <w:rPr>
          <w:sz w:val="20"/>
          <w:szCs w:val="20"/>
          <w:lang w:val="es-CL"/>
        </w:rPr>
        <w:t>propó</w:t>
      </w:r>
      <w:r w:rsidRPr="005D6D5D">
        <w:rPr>
          <w:spacing w:val="-4"/>
          <w:sz w:val="20"/>
          <w:szCs w:val="20"/>
          <w:lang w:val="es-CL"/>
        </w:rPr>
        <w:t>s</w:t>
      </w:r>
      <w:r w:rsidRPr="005D6D5D">
        <w:rPr>
          <w:spacing w:val="-2"/>
          <w:sz w:val="20"/>
          <w:szCs w:val="20"/>
          <w:lang w:val="es-CL"/>
        </w:rPr>
        <w:t>i</w:t>
      </w:r>
      <w:r w:rsidRPr="005D6D5D">
        <w:rPr>
          <w:sz w:val="20"/>
          <w:szCs w:val="20"/>
          <w:lang w:val="es-CL"/>
        </w:rPr>
        <w:t>tos d</w:t>
      </w:r>
      <w:r w:rsidRPr="005D6D5D">
        <w:rPr>
          <w:spacing w:val="-1"/>
          <w:sz w:val="20"/>
          <w:szCs w:val="20"/>
          <w:lang w:val="es-CL"/>
        </w:rPr>
        <w:t>i</w:t>
      </w:r>
      <w:r w:rsidRPr="005D6D5D">
        <w:rPr>
          <w:sz w:val="20"/>
          <w:szCs w:val="20"/>
          <w:lang w:val="es-CL"/>
        </w:rPr>
        <w:t>st</w:t>
      </w:r>
      <w:r w:rsidRPr="005D6D5D">
        <w:rPr>
          <w:spacing w:val="-2"/>
          <w:sz w:val="20"/>
          <w:szCs w:val="20"/>
          <w:lang w:val="es-CL"/>
        </w:rPr>
        <w:t>i</w:t>
      </w:r>
      <w:r w:rsidRPr="005D6D5D">
        <w:rPr>
          <w:sz w:val="20"/>
          <w:szCs w:val="20"/>
          <w:lang w:val="es-CL"/>
        </w:rPr>
        <w:t>nt</w:t>
      </w:r>
      <w:r w:rsidRPr="005D6D5D">
        <w:rPr>
          <w:spacing w:val="-3"/>
          <w:sz w:val="20"/>
          <w:szCs w:val="20"/>
          <w:lang w:val="es-CL"/>
        </w:rPr>
        <w:t>o</w:t>
      </w:r>
      <w:r w:rsidRPr="005D6D5D">
        <w:rPr>
          <w:sz w:val="20"/>
          <w:szCs w:val="20"/>
          <w:lang w:val="es-CL"/>
        </w:rPr>
        <w:t>s</w:t>
      </w:r>
      <w:r w:rsidRPr="005D6D5D">
        <w:rPr>
          <w:spacing w:val="1"/>
          <w:sz w:val="20"/>
          <w:szCs w:val="20"/>
          <w:lang w:val="es-CL"/>
        </w:rPr>
        <w:t xml:space="preserve"> </w:t>
      </w:r>
      <w:r w:rsidRPr="005D6D5D">
        <w:rPr>
          <w:sz w:val="20"/>
          <w:szCs w:val="20"/>
          <w:lang w:val="es-CL"/>
        </w:rPr>
        <w:t>o</w:t>
      </w:r>
      <w:r w:rsidRPr="005D6D5D">
        <w:rPr>
          <w:spacing w:val="1"/>
          <w:sz w:val="20"/>
          <w:szCs w:val="20"/>
          <w:lang w:val="es-CL"/>
        </w:rPr>
        <w:t xml:space="preserve"> </w:t>
      </w:r>
      <w:r w:rsidRPr="005D6D5D">
        <w:rPr>
          <w:sz w:val="20"/>
          <w:szCs w:val="20"/>
          <w:lang w:val="es-CL"/>
        </w:rPr>
        <w:t>no</w:t>
      </w:r>
      <w:r w:rsidRPr="005D6D5D">
        <w:rPr>
          <w:spacing w:val="-2"/>
          <w:sz w:val="20"/>
          <w:szCs w:val="20"/>
          <w:lang w:val="es-CL"/>
        </w:rPr>
        <w:t xml:space="preserve"> </w:t>
      </w:r>
      <w:r w:rsidRPr="005D6D5D">
        <w:rPr>
          <w:sz w:val="20"/>
          <w:szCs w:val="20"/>
          <w:lang w:val="es-CL"/>
        </w:rPr>
        <w:t>re</w:t>
      </w:r>
      <w:r w:rsidRPr="005D6D5D">
        <w:rPr>
          <w:spacing w:val="-2"/>
          <w:sz w:val="20"/>
          <w:szCs w:val="20"/>
          <w:lang w:val="es-CL"/>
        </w:rPr>
        <w:t>l</w:t>
      </w:r>
      <w:r w:rsidRPr="005D6D5D">
        <w:rPr>
          <w:sz w:val="20"/>
          <w:szCs w:val="20"/>
          <w:lang w:val="es-CL"/>
        </w:rPr>
        <w:t>ac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a</w:t>
      </w:r>
      <w:r w:rsidRPr="005D6D5D">
        <w:rPr>
          <w:spacing w:val="-1"/>
          <w:sz w:val="20"/>
          <w:szCs w:val="20"/>
          <w:lang w:val="es-CL"/>
        </w:rPr>
        <w:t>d</w:t>
      </w:r>
      <w:r w:rsidRPr="005D6D5D">
        <w:rPr>
          <w:sz w:val="20"/>
          <w:szCs w:val="20"/>
          <w:lang w:val="es-CL"/>
        </w:rPr>
        <w:t>os con el</w:t>
      </w:r>
      <w:r w:rsidRPr="005D6D5D">
        <w:rPr>
          <w:spacing w:val="-3"/>
          <w:sz w:val="20"/>
          <w:szCs w:val="20"/>
          <w:lang w:val="es-CL"/>
        </w:rPr>
        <w:t xml:space="preserve"> </w:t>
      </w:r>
      <w:r w:rsidRPr="005D6D5D">
        <w:rPr>
          <w:sz w:val="20"/>
          <w:szCs w:val="20"/>
          <w:lang w:val="es-CL"/>
        </w:rPr>
        <w:t>ser</w:t>
      </w:r>
      <w:r w:rsidRPr="005D6D5D">
        <w:rPr>
          <w:spacing w:val="-2"/>
          <w:sz w:val="20"/>
          <w:szCs w:val="20"/>
          <w:lang w:val="es-CL"/>
        </w:rPr>
        <w:t>vi</w:t>
      </w:r>
      <w:r w:rsidRPr="005D6D5D">
        <w:rPr>
          <w:sz w:val="20"/>
          <w:szCs w:val="20"/>
          <w:lang w:val="es-CL"/>
        </w:rPr>
        <w:t>c</w:t>
      </w:r>
      <w:r w:rsidRPr="005D6D5D">
        <w:rPr>
          <w:spacing w:val="-2"/>
          <w:sz w:val="20"/>
          <w:szCs w:val="20"/>
          <w:lang w:val="es-CL"/>
        </w:rPr>
        <w:t>i</w:t>
      </w:r>
      <w:r w:rsidRPr="005D6D5D">
        <w:rPr>
          <w:sz w:val="20"/>
          <w:szCs w:val="20"/>
          <w:lang w:val="es-CL"/>
        </w:rPr>
        <w:t xml:space="preserve">o </w:t>
      </w:r>
      <w:r w:rsidRPr="005D6D5D">
        <w:rPr>
          <w:spacing w:val="1"/>
          <w:sz w:val="20"/>
          <w:szCs w:val="20"/>
          <w:lang w:val="es-CL"/>
        </w:rPr>
        <w:t>m</w:t>
      </w:r>
      <w:r w:rsidRPr="005D6D5D">
        <w:rPr>
          <w:spacing w:val="-3"/>
          <w:sz w:val="20"/>
          <w:szCs w:val="20"/>
          <w:lang w:val="es-CL"/>
        </w:rPr>
        <w:t>a</w:t>
      </w:r>
      <w:r w:rsidRPr="005D6D5D">
        <w:rPr>
          <w:sz w:val="20"/>
          <w:szCs w:val="20"/>
          <w:lang w:val="es-CL"/>
        </w:rPr>
        <w:t>teria de</w:t>
      </w:r>
      <w:r w:rsidRPr="005D6D5D">
        <w:rPr>
          <w:spacing w:val="-2"/>
          <w:sz w:val="20"/>
          <w:szCs w:val="20"/>
          <w:lang w:val="es-CL"/>
        </w:rPr>
        <w:t xml:space="preserve"> </w:t>
      </w:r>
      <w:r w:rsidRPr="005D6D5D">
        <w:rPr>
          <w:sz w:val="20"/>
          <w:szCs w:val="20"/>
          <w:lang w:val="es-CL"/>
        </w:rPr>
        <w:t>este</w:t>
      </w:r>
      <w:r w:rsidRPr="005D6D5D">
        <w:rPr>
          <w:spacing w:val="1"/>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pacing w:val="-2"/>
          <w:sz w:val="20"/>
          <w:szCs w:val="20"/>
          <w:lang w:val="es-CL"/>
        </w:rPr>
        <w:t>t</w:t>
      </w:r>
      <w:r w:rsidRPr="005D6D5D">
        <w:rPr>
          <w:sz w:val="20"/>
          <w:szCs w:val="20"/>
          <w:lang w:val="es-CL"/>
        </w:rPr>
        <w:t>rat</w:t>
      </w:r>
      <w:r w:rsidRPr="005D6D5D">
        <w:rPr>
          <w:spacing w:val="-2"/>
          <w:sz w:val="20"/>
          <w:szCs w:val="20"/>
          <w:lang w:val="es-CL"/>
        </w:rPr>
        <w:t>o</w:t>
      </w:r>
      <w:r w:rsidRPr="005D6D5D">
        <w:rPr>
          <w:sz w:val="20"/>
          <w:szCs w:val="20"/>
          <w:lang w:val="es-CL"/>
        </w:rPr>
        <w:t xml:space="preserve">. </w:t>
      </w:r>
      <w:r w:rsidRPr="005D6D5D">
        <w:rPr>
          <w:spacing w:val="-2"/>
          <w:sz w:val="20"/>
          <w:szCs w:val="20"/>
          <w:lang w:val="es-CL"/>
        </w:rPr>
        <w:t>D</w:t>
      </w:r>
      <w:r w:rsidRPr="005D6D5D">
        <w:rPr>
          <w:sz w:val="20"/>
          <w:szCs w:val="20"/>
          <w:lang w:val="es-CL"/>
        </w:rPr>
        <w:t>el</w:t>
      </w:r>
      <w:r w:rsidRPr="005D6D5D">
        <w:rPr>
          <w:spacing w:val="15"/>
          <w:sz w:val="20"/>
          <w:szCs w:val="20"/>
          <w:lang w:val="es-CL"/>
        </w:rPr>
        <w:t xml:space="preserve"> </w:t>
      </w:r>
      <w:r w:rsidRPr="005D6D5D">
        <w:rPr>
          <w:sz w:val="20"/>
          <w:szCs w:val="20"/>
          <w:lang w:val="es-CL"/>
        </w:rPr>
        <w:t>m</w:t>
      </w:r>
      <w:r w:rsidRPr="005D6D5D">
        <w:rPr>
          <w:spacing w:val="-2"/>
          <w:sz w:val="20"/>
          <w:szCs w:val="20"/>
          <w:lang w:val="es-CL"/>
        </w:rPr>
        <w:t>i</w:t>
      </w:r>
      <w:r w:rsidRPr="005D6D5D">
        <w:rPr>
          <w:sz w:val="20"/>
          <w:szCs w:val="20"/>
          <w:lang w:val="es-CL"/>
        </w:rPr>
        <w:t>smo</w:t>
      </w:r>
      <w:r w:rsidRPr="005D6D5D">
        <w:rPr>
          <w:spacing w:val="16"/>
          <w:sz w:val="20"/>
          <w:szCs w:val="20"/>
          <w:lang w:val="es-CL"/>
        </w:rPr>
        <w:t xml:space="preserve"> </w:t>
      </w:r>
      <w:r w:rsidRPr="005D6D5D">
        <w:rPr>
          <w:sz w:val="20"/>
          <w:szCs w:val="20"/>
          <w:lang w:val="es-CL"/>
        </w:rPr>
        <w:t>mo</w:t>
      </w:r>
      <w:r w:rsidRPr="005D6D5D">
        <w:rPr>
          <w:spacing w:val="-1"/>
          <w:sz w:val="20"/>
          <w:szCs w:val="20"/>
          <w:lang w:val="es-CL"/>
        </w:rPr>
        <w:t>d</w:t>
      </w:r>
      <w:r w:rsidRPr="005D6D5D">
        <w:rPr>
          <w:spacing w:val="-3"/>
          <w:sz w:val="20"/>
          <w:szCs w:val="20"/>
          <w:lang w:val="es-CL"/>
        </w:rPr>
        <w:t>o</w:t>
      </w:r>
      <w:r w:rsidRPr="005D6D5D">
        <w:rPr>
          <w:sz w:val="20"/>
          <w:szCs w:val="20"/>
          <w:lang w:val="es-CL"/>
        </w:rPr>
        <w:t>,</w:t>
      </w:r>
      <w:r w:rsidRPr="005D6D5D">
        <w:rPr>
          <w:spacing w:val="17"/>
          <w:sz w:val="20"/>
          <w:szCs w:val="20"/>
          <w:lang w:val="es-CL"/>
        </w:rPr>
        <w:t xml:space="preserve"> </w:t>
      </w:r>
      <w:r w:rsidRPr="005D6D5D">
        <w:rPr>
          <w:spacing w:val="1"/>
          <w:sz w:val="20"/>
          <w:szCs w:val="20"/>
          <w:lang w:val="es-CL"/>
        </w:rPr>
        <w:t>q</w:t>
      </w:r>
      <w:r w:rsidRPr="005D6D5D">
        <w:rPr>
          <w:sz w:val="20"/>
          <w:szCs w:val="20"/>
          <w:lang w:val="es-CL"/>
        </w:rPr>
        <w:t>u</w:t>
      </w:r>
      <w:r w:rsidRPr="005D6D5D">
        <w:rPr>
          <w:spacing w:val="-4"/>
          <w:sz w:val="20"/>
          <w:szCs w:val="20"/>
          <w:lang w:val="es-CL"/>
        </w:rPr>
        <w:t>e</w:t>
      </w:r>
      <w:r w:rsidRPr="005D6D5D">
        <w:rPr>
          <w:sz w:val="20"/>
          <w:szCs w:val="20"/>
          <w:lang w:val="es-CL"/>
        </w:rPr>
        <w:t>da</w:t>
      </w:r>
      <w:r w:rsidRPr="005D6D5D">
        <w:rPr>
          <w:spacing w:val="15"/>
          <w:sz w:val="20"/>
          <w:szCs w:val="20"/>
          <w:lang w:val="es-CL"/>
        </w:rPr>
        <w:t xml:space="preserve"> </w:t>
      </w:r>
      <w:r w:rsidRPr="005D6D5D">
        <w:rPr>
          <w:sz w:val="20"/>
          <w:szCs w:val="20"/>
          <w:lang w:val="es-CL"/>
        </w:rPr>
        <w:t>e</w:t>
      </w:r>
      <w:r w:rsidRPr="005D6D5D">
        <w:rPr>
          <w:spacing w:val="-3"/>
          <w:sz w:val="20"/>
          <w:szCs w:val="20"/>
          <w:lang w:val="es-CL"/>
        </w:rPr>
        <w:t>x</w:t>
      </w:r>
      <w:r w:rsidRPr="005D6D5D">
        <w:rPr>
          <w:sz w:val="20"/>
          <w:szCs w:val="20"/>
          <w:lang w:val="es-CL"/>
        </w:rPr>
        <w:t>presamente</w:t>
      </w:r>
      <w:r w:rsidRPr="005D6D5D">
        <w:rPr>
          <w:spacing w:val="16"/>
          <w:sz w:val="20"/>
          <w:szCs w:val="20"/>
          <w:lang w:val="es-CL"/>
        </w:rPr>
        <w:t xml:space="preserve"> </w:t>
      </w:r>
      <w:r w:rsidRPr="005D6D5D">
        <w:rPr>
          <w:sz w:val="20"/>
          <w:szCs w:val="20"/>
          <w:lang w:val="es-CL"/>
        </w:rPr>
        <w:t>proh</w:t>
      </w:r>
      <w:r w:rsidRPr="005D6D5D">
        <w:rPr>
          <w:spacing w:val="-4"/>
          <w:sz w:val="20"/>
          <w:szCs w:val="20"/>
          <w:lang w:val="es-CL"/>
        </w:rPr>
        <w:t>i</w:t>
      </w:r>
      <w:r w:rsidRPr="005D6D5D">
        <w:rPr>
          <w:sz w:val="20"/>
          <w:szCs w:val="20"/>
          <w:lang w:val="es-CL"/>
        </w:rPr>
        <w:t>b</w:t>
      </w:r>
      <w:r w:rsidRPr="005D6D5D">
        <w:rPr>
          <w:spacing w:val="-2"/>
          <w:sz w:val="20"/>
          <w:szCs w:val="20"/>
          <w:lang w:val="es-CL"/>
        </w:rPr>
        <w:t>i</w:t>
      </w:r>
      <w:r w:rsidRPr="005D6D5D">
        <w:rPr>
          <w:sz w:val="20"/>
          <w:szCs w:val="20"/>
          <w:lang w:val="es-CL"/>
        </w:rPr>
        <w:t>do</w:t>
      </w:r>
      <w:r w:rsidRPr="005D6D5D">
        <w:rPr>
          <w:spacing w:val="15"/>
          <w:sz w:val="20"/>
          <w:szCs w:val="20"/>
          <w:lang w:val="es-CL"/>
        </w:rPr>
        <w:t xml:space="preserve"> </w:t>
      </w:r>
      <w:r w:rsidRPr="005D6D5D">
        <w:rPr>
          <w:sz w:val="20"/>
          <w:szCs w:val="20"/>
          <w:lang w:val="es-CL"/>
        </w:rPr>
        <w:t>al</w:t>
      </w:r>
      <w:r w:rsidRPr="005D6D5D">
        <w:rPr>
          <w:spacing w:val="15"/>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tratista,</w:t>
      </w:r>
      <w:r w:rsidRPr="005D6D5D">
        <w:rPr>
          <w:spacing w:val="17"/>
          <w:sz w:val="20"/>
          <w:szCs w:val="20"/>
          <w:lang w:val="es-CL"/>
        </w:rPr>
        <w:t xml:space="preserve"> </w:t>
      </w:r>
      <w:r w:rsidRPr="005D6D5D">
        <w:rPr>
          <w:sz w:val="20"/>
          <w:szCs w:val="20"/>
          <w:lang w:val="es-CL"/>
        </w:rPr>
        <w:t>en</w:t>
      </w:r>
      <w:r w:rsidRPr="005D6D5D">
        <w:rPr>
          <w:spacing w:val="13"/>
          <w:sz w:val="20"/>
          <w:szCs w:val="20"/>
          <w:lang w:val="es-CL"/>
        </w:rPr>
        <w:t xml:space="preserve"> </w:t>
      </w:r>
      <w:r w:rsidRPr="005D6D5D">
        <w:rPr>
          <w:spacing w:val="3"/>
          <w:sz w:val="20"/>
          <w:szCs w:val="20"/>
          <w:lang w:val="es-CL"/>
        </w:rPr>
        <w:t>f</w:t>
      </w:r>
      <w:r w:rsidRPr="005D6D5D">
        <w:rPr>
          <w:spacing w:val="-3"/>
          <w:sz w:val="20"/>
          <w:szCs w:val="20"/>
          <w:lang w:val="es-CL"/>
        </w:rPr>
        <w:t>u</w:t>
      </w:r>
      <w:r w:rsidRPr="005D6D5D">
        <w:rPr>
          <w:sz w:val="20"/>
          <w:szCs w:val="20"/>
          <w:lang w:val="es-CL"/>
        </w:rPr>
        <w:t>tur</w:t>
      </w:r>
      <w:r w:rsidRPr="005D6D5D">
        <w:rPr>
          <w:spacing w:val="-3"/>
          <w:sz w:val="20"/>
          <w:szCs w:val="20"/>
          <w:lang w:val="es-CL"/>
        </w:rPr>
        <w:t>a</w:t>
      </w:r>
      <w:r w:rsidRPr="005D6D5D">
        <w:rPr>
          <w:sz w:val="20"/>
          <w:szCs w:val="20"/>
          <w:lang w:val="es-CL"/>
        </w:rPr>
        <w:t>s</w:t>
      </w:r>
      <w:r w:rsidRPr="005D6D5D">
        <w:rPr>
          <w:spacing w:val="16"/>
          <w:sz w:val="20"/>
          <w:szCs w:val="20"/>
          <w:lang w:val="es-CL"/>
        </w:rPr>
        <w:t xml:space="preserve"> </w:t>
      </w:r>
      <w:r w:rsidRPr="005D6D5D">
        <w:rPr>
          <w:spacing w:val="-2"/>
          <w:sz w:val="20"/>
          <w:szCs w:val="20"/>
          <w:lang w:val="es-CL"/>
        </w:rPr>
        <w:t>li</w:t>
      </w:r>
      <w:r w:rsidRPr="005D6D5D">
        <w:rPr>
          <w:sz w:val="20"/>
          <w:szCs w:val="20"/>
          <w:lang w:val="es-CL"/>
        </w:rPr>
        <w:t>c</w:t>
      </w:r>
      <w:r w:rsidRPr="005D6D5D">
        <w:rPr>
          <w:spacing w:val="-2"/>
          <w:sz w:val="20"/>
          <w:szCs w:val="20"/>
          <w:lang w:val="es-CL"/>
        </w:rPr>
        <w:t>i</w:t>
      </w:r>
      <w:r w:rsidRPr="005D6D5D">
        <w:rPr>
          <w:sz w:val="20"/>
          <w:szCs w:val="20"/>
          <w:lang w:val="es-CL"/>
        </w:rPr>
        <w:t>tac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w:t>
      </w:r>
      <w:r w:rsidRPr="005D6D5D">
        <w:rPr>
          <w:spacing w:val="16"/>
          <w:sz w:val="20"/>
          <w:szCs w:val="20"/>
          <w:lang w:val="es-CL"/>
        </w:rPr>
        <w:t xml:space="preserve"> </w:t>
      </w:r>
      <w:r w:rsidRPr="005D6D5D">
        <w:rPr>
          <w:sz w:val="20"/>
          <w:szCs w:val="20"/>
          <w:lang w:val="es-CL"/>
        </w:rPr>
        <w:t xml:space="preserve">y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trato</w:t>
      </w:r>
      <w:r w:rsidRPr="005D6D5D">
        <w:rPr>
          <w:spacing w:val="5"/>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6"/>
          <w:sz w:val="20"/>
          <w:szCs w:val="20"/>
          <w:lang w:val="es-CL"/>
        </w:rPr>
        <w:t xml:space="preserve"> </w:t>
      </w:r>
      <w:r w:rsidRPr="005D6D5D">
        <w:rPr>
          <w:sz w:val="20"/>
          <w:szCs w:val="20"/>
          <w:lang w:val="es-CL"/>
        </w:rPr>
        <w:t>e</w:t>
      </w:r>
      <w:r w:rsidRPr="005D6D5D">
        <w:rPr>
          <w:spacing w:val="-1"/>
          <w:sz w:val="20"/>
          <w:szCs w:val="20"/>
          <w:lang w:val="es-CL"/>
        </w:rPr>
        <w:t>n</w:t>
      </w:r>
      <w:r w:rsidRPr="005D6D5D">
        <w:rPr>
          <w:sz w:val="20"/>
          <w:szCs w:val="20"/>
          <w:lang w:val="es-CL"/>
        </w:rPr>
        <w:t>ca</w:t>
      </w:r>
      <w:r w:rsidRPr="005D6D5D">
        <w:rPr>
          <w:spacing w:val="-2"/>
          <w:sz w:val="20"/>
          <w:szCs w:val="20"/>
          <w:lang w:val="es-CL"/>
        </w:rPr>
        <w:t>r</w:t>
      </w:r>
      <w:r w:rsidRPr="005D6D5D">
        <w:rPr>
          <w:spacing w:val="1"/>
          <w:sz w:val="20"/>
          <w:szCs w:val="20"/>
          <w:lang w:val="es-CL"/>
        </w:rPr>
        <w:t>g</w:t>
      </w:r>
      <w:r w:rsidRPr="005D6D5D">
        <w:rPr>
          <w:sz w:val="20"/>
          <w:szCs w:val="20"/>
          <w:lang w:val="es-CL"/>
        </w:rPr>
        <w:t>ue</w:t>
      </w:r>
      <w:r w:rsidRPr="005D6D5D">
        <w:rPr>
          <w:spacing w:val="3"/>
          <w:sz w:val="20"/>
          <w:szCs w:val="20"/>
          <w:lang w:val="es-CL"/>
        </w:rPr>
        <w:t xml:space="preserve"> </w:t>
      </w:r>
      <w:r w:rsidRPr="005D6D5D">
        <w:rPr>
          <w:spacing w:val="-1"/>
          <w:sz w:val="20"/>
          <w:szCs w:val="20"/>
          <w:lang w:val="es-CL"/>
        </w:rPr>
        <w:t>E</w:t>
      </w:r>
      <w:r w:rsidRPr="005D6D5D">
        <w:rPr>
          <w:spacing w:val="-2"/>
          <w:sz w:val="20"/>
          <w:szCs w:val="20"/>
          <w:lang w:val="es-CL"/>
        </w:rPr>
        <w:t>N</w:t>
      </w:r>
      <w:r w:rsidRPr="005D6D5D">
        <w:rPr>
          <w:spacing w:val="-1"/>
          <w:sz w:val="20"/>
          <w:szCs w:val="20"/>
          <w:lang w:val="es-CL"/>
        </w:rPr>
        <w:t>AP</w:t>
      </w:r>
      <w:r w:rsidRPr="005D6D5D">
        <w:rPr>
          <w:sz w:val="20"/>
          <w:szCs w:val="20"/>
          <w:lang w:val="es-CL"/>
        </w:rPr>
        <w:t>,</w:t>
      </w:r>
      <w:r w:rsidRPr="005D6D5D">
        <w:rPr>
          <w:spacing w:val="7"/>
          <w:sz w:val="20"/>
          <w:szCs w:val="20"/>
          <w:lang w:val="es-CL"/>
        </w:rPr>
        <w:t xml:space="preserve"> </w:t>
      </w:r>
      <w:r w:rsidRPr="005D6D5D">
        <w:rPr>
          <w:sz w:val="20"/>
          <w:szCs w:val="20"/>
          <w:lang w:val="es-CL"/>
        </w:rPr>
        <w:t>us</w:t>
      </w:r>
      <w:r w:rsidRPr="005D6D5D">
        <w:rPr>
          <w:spacing w:val="-1"/>
          <w:sz w:val="20"/>
          <w:szCs w:val="20"/>
          <w:lang w:val="es-CL"/>
        </w:rPr>
        <w:t>a</w:t>
      </w:r>
      <w:r w:rsidRPr="005D6D5D">
        <w:rPr>
          <w:sz w:val="20"/>
          <w:szCs w:val="20"/>
          <w:lang w:val="es-CL"/>
        </w:rPr>
        <w:t>r</w:t>
      </w:r>
      <w:r w:rsidRPr="005D6D5D">
        <w:rPr>
          <w:spacing w:val="7"/>
          <w:sz w:val="20"/>
          <w:szCs w:val="20"/>
          <w:lang w:val="es-CL"/>
        </w:rPr>
        <w:t xml:space="preserve"> </w:t>
      </w:r>
      <w:r w:rsidRPr="005D6D5D">
        <w:rPr>
          <w:sz w:val="20"/>
          <w:szCs w:val="20"/>
          <w:lang w:val="es-CL"/>
        </w:rPr>
        <w:t>y</w:t>
      </w:r>
      <w:r w:rsidRPr="005D6D5D">
        <w:rPr>
          <w:spacing w:val="7"/>
          <w:sz w:val="20"/>
          <w:szCs w:val="20"/>
          <w:lang w:val="es-CL"/>
        </w:rPr>
        <w:t xml:space="preserve"> </w:t>
      </w:r>
      <w:r w:rsidRPr="005D6D5D">
        <w:rPr>
          <w:sz w:val="20"/>
          <w:szCs w:val="20"/>
          <w:lang w:val="es-CL"/>
        </w:rPr>
        <w:t>d</w:t>
      </w:r>
      <w:r w:rsidRPr="005D6D5D">
        <w:rPr>
          <w:spacing w:val="-2"/>
          <w:sz w:val="20"/>
          <w:szCs w:val="20"/>
          <w:lang w:val="es-CL"/>
        </w:rPr>
        <w:t>i</w:t>
      </w:r>
      <w:r w:rsidRPr="005D6D5D">
        <w:rPr>
          <w:sz w:val="20"/>
          <w:szCs w:val="20"/>
          <w:lang w:val="es-CL"/>
        </w:rPr>
        <w:t>sp</w:t>
      </w:r>
      <w:r w:rsidRPr="005D6D5D">
        <w:rPr>
          <w:spacing w:val="-1"/>
          <w:sz w:val="20"/>
          <w:szCs w:val="20"/>
          <w:lang w:val="es-CL"/>
        </w:rPr>
        <w:t>o</w:t>
      </w:r>
      <w:r w:rsidRPr="005D6D5D">
        <w:rPr>
          <w:spacing w:val="1"/>
          <w:sz w:val="20"/>
          <w:szCs w:val="20"/>
          <w:lang w:val="es-CL"/>
        </w:rPr>
        <w:t>n</w:t>
      </w:r>
      <w:r w:rsidRPr="005D6D5D">
        <w:rPr>
          <w:sz w:val="20"/>
          <w:szCs w:val="20"/>
          <w:lang w:val="es-CL"/>
        </w:rPr>
        <w:t>er</w:t>
      </w:r>
      <w:r w:rsidRPr="005D6D5D">
        <w:rPr>
          <w:spacing w:val="7"/>
          <w:sz w:val="20"/>
          <w:szCs w:val="20"/>
          <w:lang w:val="es-CL"/>
        </w:rPr>
        <w:t xml:space="preserve"> </w:t>
      </w:r>
      <w:r w:rsidRPr="005D6D5D">
        <w:rPr>
          <w:sz w:val="20"/>
          <w:szCs w:val="20"/>
          <w:lang w:val="es-CL"/>
        </w:rPr>
        <w:t>de</w:t>
      </w:r>
      <w:r w:rsidRPr="005D6D5D">
        <w:rPr>
          <w:spacing w:val="6"/>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6"/>
          <w:sz w:val="20"/>
          <w:szCs w:val="20"/>
          <w:lang w:val="es-CL"/>
        </w:rPr>
        <w:t xml:space="preserve"> </w:t>
      </w:r>
      <w:r w:rsidRPr="005D6D5D">
        <w:rPr>
          <w:sz w:val="20"/>
          <w:szCs w:val="20"/>
          <w:lang w:val="es-CL"/>
        </w:rPr>
        <w:t>In</w:t>
      </w:r>
      <w:r w:rsidRPr="005D6D5D">
        <w:rPr>
          <w:spacing w:val="2"/>
          <w:sz w:val="20"/>
          <w:szCs w:val="20"/>
          <w:lang w:val="es-CL"/>
        </w:rPr>
        <w:t>f</w:t>
      </w:r>
      <w:r w:rsidRPr="005D6D5D">
        <w:rPr>
          <w:spacing w:val="-3"/>
          <w:sz w:val="20"/>
          <w:szCs w:val="20"/>
          <w:lang w:val="es-CL"/>
        </w:rPr>
        <w:t>o</w:t>
      </w:r>
      <w:r w:rsidRPr="005D6D5D">
        <w:rPr>
          <w:sz w:val="20"/>
          <w:szCs w:val="20"/>
          <w:lang w:val="es-CL"/>
        </w:rPr>
        <w:t>rmac</w:t>
      </w:r>
      <w:r w:rsidRPr="005D6D5D">
        <w:rPr>
          <w:spacing w:val="-2"/>
          <w:sz w:val="20"/>
          <w:szCs w:val="20"/>
          <w:lang w:val="es-CL"/>
        </w:rPr>
        <w:t>i</w:t>
      </w:r>
      <w:r w:rsidRPr="005D6D5D">
        <w:rPr>
          <w:sz w:val="20"/>
          <w:szCs w:val="20"/>
          <w:lang w:val="es-CL"/>
        </w:rPr>
        <w:t>ón</w:t>
      </w:r>
      <w:r w:rsidRPr="005D6D5D">
        <w:rPr>
          <w:spacing w:val="6"/>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4"/>
          <w:sz w:val="20"/>
          <w:szCs w:val="20"/>
          <w:lang w:val="es-CL"/>
        </w:rPr>
        <w:t>n</w:t>
      </w:r>
      <w:r w:rsidRPr="005D6D5D">
        <w:rPr>
          <w:spacing w:val="3"/>
          <w:sz w:val="20"/>
          <w:szCs w:val="20"/>
          <w:lang w:val="es-CL"/>
        </w:rPr>
        <w:t>f</w:t>
      </w:r>
      <w:r w:rsidRPr="005D6D5D">
        <w:rPr>
          <w:spacing w:val="-2"/>
          <w:sz w:val="20"/>
          <w:szCs w:val="20"/>
          <w:lang w:val="es-CL"/>
        </w:rPr>
        <w:t>i</w:t>
      </w:r>
      <w:r w:rsidRPr="005D6D5D">
        <w:rPr>
          <w:sz w:val="20"/>
          <w:szCs w:val="20"/>
          <w:lang w:val="es-CL"/>
        </w:rPr>
        <w:t>d</w:t>
      </w:r>
      <w:r w:rsidRPr="005D6D5D">
        <w:rPr>
          <w:spacing w:val="-1"/>
          <w:sz w:val="20"/>
          <w:szCs w:val="20"/>
          <w:lang w:val="es-CL"/>
        </w:rPr>
        <w:t>e</w:t>
      </w:r>
      <w:r w:rsidRPr="005D6D5D">
        <w:rPr>
          <w:sz w:val="20"/>
          <w:szCs w:val="20"/>
          <w:lang w:val="es-CL"/>
        </w:rPr>
        <w:t>nc</w:t>
      </w:r>
      <w:r w:rsidRPr="005D6D5D">
        <w:rPr>
          <w:spacing w:val="-2"/>
          <w:sz w:val="20"/>
          <w:szCs w:val="20"/>
          <w:lang w:val="es-CL"/>
        </w:rPr>
        <w:t>i</w:t>
      </w:r>
      <w:r w:rsidRPr="005D6D5D">
        <w:rPr>
          <w:sz w:val="20"/>
          <w:szCs w:val="20"/>
          <w:lang w:val="es-CL"/>
        </w:rPr>
        <w:t>al</w:t>
      </w:r>
      <w:r w:rsidRPr="005D6D5D">
        <w:rPr>
          <w:spacing w:val="5"/>
          <w:sz w:val="20"/>
          <w:szCs w:val="20"/>
          <w:lang w:val="es-CL"/>
        </w:rPr>
        <w:t xml:space="preserve"> </w:t>
      </w:r>
      <w:r w:rsidRPr="005D6D5D">
        <w:rPr>
          <w:sz w:val="20"/>
          <w:szCs w:val="20"/>
          <w:lang w:val="es-CL"/>
        </w:rPr>
        <w:t>e</w:t>
      </w:r>
      <w:r w:rsidRPr="005D6D5D">
        <w:rPr>
          <w:spacing w:val="-1"/>
          <w:sz w:val="20"/>
          <w:szCs w:val="20"/>
          <w:lang w:val="es-CL"/>
        </w:rPr>
        <w:t>n</w:t>
      </w:r>
      <w:r w:rsidRPr="005D6D5D">
        <w:rPr>
          <w:sz w:val="20"/>
          <w:szCs w:val="20"/>
          <w:lang w:val="es-CL"/>
        </w:rPr>
        <w:t>tre</w:t>
      </w:r>
      <w:r w:rsidRPr="005D6D5D">
        <w:rPr>
          <w:spacing w:val="1"/>
          <w:sz w:val="20"/>
          <w:szCs w:val="20"/>
          <w:lang w:val="es-CL"/>
        </w:rPr>
        <w:t>g</w:t>
      </w:r>
      <w:r w:rsidRPr="005D6D5D">
        <w:rPr>
          <w:sz w:val="20"/>
          <w:szCs w:val="20"/>
          <w:lang w:val="es-CL"/>
        </w:rPr>
        <w:t>a</w:t>
      </w:r>
      <w:r w:rsidRPr="005D6D5D">
        <w:rPr>
          <w:spacing w:val="-4"/>
          <w:sz w:val="20"/>
          <w:szCs w:val="20"/>
          <w:lang w:val="es-CL"/>
        </w:rPr>
        <w:t>d</w:t>
      </w:r>
      <w:r w:rsidRPr="005D6D5D">
        <w:rPr>
          <w:spacing w:val="-3"/>
          <w:sz w:val="20"/>
          <w:szCs w:val="20"/>
          <w:lang w:val="es-CL"/>
        </w:rPr>
        <w:t>a</w:t>
      </w:r>
      <w:r w:rsidRPr="005D6D5D">
        <w:rPr>
          <w:sz w:val="20"/>
          <w:szCs w:val="20"/>
          <w:lang w:val="es-CL"/>
        </w:rPr>
        <w:t>, fac</w:t>
      </w:r>
      <w:r w:rsidRPr="005D6D5D">
        <w:rPr>
          <w:spacing w:val="-2"/>
          <w:sz w:val="20"/>
          <w:szCs w:val="20"/>
          <w:lang w:val="es-CL"/>
        </w:rPr>
        <w:t>ili</w:t>
      </w:r>
      <w:r w:rsidRPr="005D6D5D">
        <w:rPr>
          <w:sz w:val="20"/>
          <w:szCs w:val="20"/>
          <w:lang w:val="es-CL"/>
        </w:rPr>
        <w:t>ta</w:t>
      </w:r>
      <w:r w:rsidRPr="005D6D5D">
        <w:rPr>
          <w:spacing w:val="-1"/>
          <w:sz w:val="20"/>
          <w:szCs w:val="20"/>
          <w:lang w:val="es-CL"/>
        </w:rPr>
        <w:t>d</w:t>
      </w:r>
      <w:r w:rsidRPr="005D6D5D">
        <w:rPr>
          <w:sz w:val="20"/>
          <w:szCs w:val="20"/>
          <w:lang w:val="es-CL"/>
        </w:rPr>
        <w:t>a o</w:t>
      </w:r>
      <w:r w:rsidRPr="005D6D5D">
        <w:rPr>
          <w:spacing w:val="1"/>
          <w:sz w:val="20"/>
          <w:szCs w:val="20"/>
          <w:lang w:val="es-CL"/>
        </w:rPr>
        <w:t xml:space="preserve"> </w:t>
      </w:r>
      <w:r w:rsidRPr="005D6D5D">
        <w:rPr>
          <w:sz w:val="20"/>
          <w:szCs w:val="20"/>
          <w:lang w:val="es-CL"/>
        </w:rPr>
        <w:t>co</w:t>
      </w:r>
      <w:r w:rsidRPr="005D6D5D">
        <w:rPr>
          <w:spacing w:val="-1"/>
          <w:sz w:val="20"/>
          <w:szCs w:val="20"/>
          <w:lang w:val="es-CL"/>
        </w:rPr>
        <w:t>n</w:t>
      </w:r>
      <w:r w:rsidRPr="005D6D5D">
        <w:rPr>
          <w:spacing w:val="-3"/>
          <w:sz w:val="20"/>
          <w:szCs w:val="20"/>
          <w:lang w:val="es-CL"/>
        </w:rPr>
        <w:t>o</w:t>
      </w:r>
      <w:r w:rsidRPr="005D6D5D">
        <w:rPr>
          <w:sz w:val="20"/>
          <w:szCs w:val="20"/>
          <w:lang w:val="es-CL"/>
        </w:rPr>
        <w:t>c</w:t>
      </w:r>
      <w:r w:rsidRPr="005D6D5D">
        <w:rPr>
          <w:spacing w:val="-2"/>
          <w:sz w:val="20"/>
          <w:szCs w:val="20"/>
          <w:lang w:val="es-CL"/>
        </w:rPr>
        <w:t>i</w:t>
      </w:r>
      <w:r w:rsidRPr="005D6D5D">
        <w:rPr>
          <w:sz w:val="20"/>
          <w:szCs w:val="20"/>
          <w:lang w:val="es-CL"/>
        </w:rPr>
        <w:t>da p</w:t>
      </w:r>
      <w:r w:rsidRPr="005D6D5D">
        <w:rPr>
          <w:spacing w:val="-1"/>
          <w:sz w:val="20"/>
          <w:szCs w:val="20"/>
          <w:lang w:val="es-CL"/>
        </w:rPr>
        <w:t>o</w:t>
      </w:r>
      <w:r w:rsidRPr="005D6D5D">
        <w:rPr>
          <w:sz w:val="20"/>
          <w:szCs w:val="20"/>
          <w:lang w:val="es-CL"/>
        </w:rPr>
        <w:t>r</w:t>
      </w:r>
      <w:r w:rsidRPr="005D6D5D">
        <w:rPr>
          <w:spacing w:val="-3"/>
          <w:sz w:val="20"/>
          <w:szCs w:val="20"/>
          <w:lang w:val="es-CL"/>
        </w:rPr>
        <w:t xml:space="preserve"> </w:t>
      </w:r>
      <w:r w:rsidRPr="005D6D5D">
        <w:rPr>
          <w:sz w:val="20"/>
          <w:szCs w:val="20"/>
          <w:lang w:val="es-CL"/>
        </w:rPr>
        <w:t>el</w:t>
      </w:r>
      <w:r w:rsidRPr="005D6D5D">
        <w:rPr>
          <w:spacing w:val="-1"/>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w:t>
      </w:r>
      <w:r w:rsidRPr="005D6D5D">
        <w:rPr>
          <w:spacing w:val="-3"/>
          <w:sz w:val="20"/>
          <w:szCs w:val="20"/>
          <w:lang w:val="es-CL"/>
        </w:rPr>
        <w:t>a</w:t>
      </w:r>
      <w:r w:rsidRPr="005D6D5D">
        <w:rPr>
          <w:sz w:val="20"/>
          <w:szCs w:val="20"/>
          <w:lang w:val="es-CL"/>
        </w:rPr>
        <w:t>t</w:t>
      </w:r>
      <w:r w:rsidRPr="005D6D5D">
        <w:rPr>
          <w:spacing w:val="-2"/>
          <w:sz w:val="20"/>
          <w:szCs w:val="20"/>
          <w:lang w:val="es-CL"/>
        </w:rPr>
        <w:t>i</w:t>
      </w:r>
      <w:r w:rsidRPr="005D6D5D">
        <w:rPr>
          <w:sz w:val="20"/>
          <w:szCs w:val="20"/>
          <w:lang w:val="es-CL"/>
        </w:rPr>
        <w:t>sta p</w:t>
      </w:r>
      <w:r w:rsidRPr="005D6D5D">
        <w:rPr>
          <w:spacing w:val="-3"/>
          <w:sz w:val="20"/>
          <w:szCs w:val="20"/>
          <w:lang w:val="es-CL"/>
        </w:rPr>
        <w:t>o</w:t>
      </w:r>
      <w:r w:rsidRPr="005D6D5D">
        <w:rPr>
          <w:sz w:val="20"/>
          <w:szCs w:val="20"/>
          <w:lang w:val="es-CL"/>
        </w:rPr>
        <w:t>r</w:t>
      </w:r>
      <w:r w:rsidRPr="005D6D5D">
        <w:rPr>
          <w:spacing w:val="-1"/>
          <w:sz w:val="20"/>
          <w:szCs w:val="20"/>
          <w:lang w:val="es-CL"/>
        </w:rPr>
        <w:t xml:space="preserve"> </w:t>
      </w:r>
      <w:r w:rsidRPr="005D6D5D">
        <w:rPr>
          <w:sz w:val="20"/>
          <w:szCs w:val="20"/>
          <w:lang w:val="es-CL"/>
        </w:rPr>
        <w:t>cu</w:t>
      </w:r>
      <w:r w:rsidRPr="005D6D5D">
        <w:rPr>
          <w:spacing w:val="-1"/>
          <w:sz w:val="20"/>
          <w:szCs w:val="20"/>
          <w:lang w:val="es-CL"/>
        </w:rPr>
        <w:t>a</w:t>
      </w:r>
      <w:r w:rsidRPr="005D6D5D">
        <w:rPr>
          <w:spacing w:val="-2"/>
          <w:sz w:val="20"/>
          <w:szCs w:val="20"/>
          <w:lang w:val="es-CL"/>
        </w:rPr>
        <w:t>l</w:t>
      </w:r>
      <w:r w:rsidRPr="005D6D5D">
        <w:rPr>
          <w:spacing w:val="1"/>
          <w:sz w:val="20"/>
          <w:szCs w:val="20"/>
          <w:lang w:val="es-CL"/>
        </w:rPr>
        <w:t>q</w:t>
      </w:r>
      <w:r w:rsidRPr="005D6D5D">
        <w:rPr>
          <w:sz w:val="20"/>
          <w:szCs w:val="20"/>
          <w:lang w:val="es-CL"/>
        </w:rPr>
        <w:t>u</w:t>
      </w:r>
      <w:r w:rsidRPr="005D6D5D">
        <w:rPr>
          <w:spacing w:val="-4"/>
          <w:sz w:val="20"/>
          <w:szCs w:val="20"/>
          <w:lang w:val="es-CL"/>
        </w:rPr>
        <w:t>i</w:t>
      </w:r>
      <w:r w:rsidRPr="005D6D5D">
        <w:rPr>
          <w:sz w:val="20"/>
          <w:szCs w:val="20"/>
          <w:lang w:val="es-CL"/>
        </w:rPr>
        <w:t>er</w:t>
      </w:r>
      <w:r w:rsidRPr="005D6D5D">
        <w:rPr>
          <w:spacing w:val="-1"/>
          <w:sz w:val="20"/>
          <w:szCs w:val="20"/>
          <w:lang w:val="es-CL"/>
        </w:rPr>
        <w:t xml:space="preserve"> </w:t>
      </w:r>
      <w:r w:rsidRPr="005D6D5D">
        <w:rPr>
          <w:sz w:val="20"/>
          <w:szCs w:val="20"/>
          <w:lang w:val="es-CL"/>
        </w:rPr>
        <w:t>me</w:t>
      </w:r>
      <w:r w:rsidRPr="005D6D5D">
        <w:rPr>
          <w:spacing w:val="-1"/>
          <w:sz w:val="20"/>
          <w:szCs w:val="20"/>
          <w:lang w:val="es-CL"/>
        </w:rPr>
        <w:t>d</w:t>
      </w:r>
      <w:r w:rsidRPr="005D6D5D">
        <w:rPr>
          <w:spacing w:val="-2"/>
          <w:sz w:val="20"/>
          <w:szCs w:val="20"/>
          <w:lang w:val="es-CL"/>
        </w:rPr>
        <w:t>i</w:t>
      </w:r>
      <w:r w:rsidRPr="005D6D5D">
        <w:rPr>
          <w:sz w:val="20"/>
          <w:szCs w:val="20"/>
          <w:lang w:val="es-CL"/>
        </w:rPr>
        <w:t>o con</w:t>
      </w:r>
      <w:r w:rsidRPr="005D6D5D">
        <w:rPr>
          <w:spacing w:val="-2"/>
          <w:sz w:val="20"/>
          <w:szCs w:val="20"/>
          <w:lang w:val="es-CL"/>
        </w:rPr>
        <w:t xml:space="preserve"> </w:t>
      </w:r>
      <w:r w:rsidRPr="005D6D5D">
        <w:rPr>
          <w:sz w:val="20"/>
          <w:szCs w:val="20"/>
          <w:lang w:val="es-CL"/>
        </w:rPr>
        <w:t>m</w:t>
      </w:r>
      <w:r w:rsidRPr="005D6D5D">
        <w:rPr>
          <w:spacing w:val="-3"/>
          <w:sz w:val="20"/>
          <w:szCs w:val="20"/>
          <w:lang w:val="es-CL"/>
        </w:rPr>
        <w:t>o</w:t>
      </w:r>
      <w:r w:rsidRPr="005D6D5D">
        <w:rPr>
          <w:sz w:val="20"/>
          <w:szCs w:val="20"/>
          <w:lang w:val="es-CL"/>
        </w:rPr>
        <w:t>t</w:t>
      </w:r>
      <w:r w:rsidRPr="005D6D5D">
        <w:rPr>
          <w:spacing w:val="-2"/>
          <w:sz w:val="20"/>
          <w:szCs w:val="20"/>
          <w:lang w:val="es-CL"/>
        </w:rPr>
        <w:t>i</w:t>
      </w:r>
      <w:r w:rsidRPr="005D6D5D">
        <w:rPr>
          <w:spacing w:val="-3"/>
          <w:sz w:val="20"/>
          <w:szCs w:val="20"/>
          <w:lang w:val="es-CL"/>
        </w:rPr>
        <w:t>v</w:t>
      </w:r>
      <w:r w:rsidRPr="005D6D5D">
        <w:rPr>
          <w:sz w:val="20"/>
          <w:szCs w:val="20"/>
          <w:lang w:val="es-CL"/>
        </w:rPr>
        <w:t>o del presente</w:t>
      </w:r>
      <w:r w:rsidRPr="005D6D5D">
        <w:rPr>
          <w:spacing w:val="3"/>
          <w:sz w:val="20"/>
          <w:szCs w:val="20"/>
          <w:lang w:val="es-CL"/>
        </w:rPr>
        <w:t xml:space="preserve"> </w:t>
      </w:r>
      <w:r w:rsidRPr="005D6D5D">
        <w:rPr>
          <w:spacing w:val="-1"/>
          <w:sz w:val="20"/>
          <w:szCs w:val="20"/>
          <w:lang w:val="es-CL"/>
        </w:rPr>
        <w:t>Co</w:t>
      </w:r>
      <w:r w:rsidRPr="005D6D5D">
        <w:rPr>
          <w:sz w:val="20"/>
          <w:szCs w:val="20"/>
          <w:lang w:val="es-CL"/>
        </w:rPr>
        <w:t>n</w:t>
      </w:r>
      <w:r w:rsidRPr="005D6D5D">
        <w:rPr>
          <w:spacing w:val="-2"/>
          <w:sz w:val="20"/>
          <w:szCs w:val="20"/>
          <w:lang w:val="es-CL"/>
        </w:rPr>
        <w:t>t</w:t>
      </w:r>
      <w:r w:rsidRPr="005D6D5D">
        <w:rPr>
          <w:sz w:val="20"/>
          <w:szCs w:val="20"/>
          <w:lang w:val="es-CL"/>
        </w:rPr>
        <w:t>rat</w:t>
      </w:r>
      <w:r w:rsidRPr="005D6D5D">
        <w:rPr>
          <w:spacing w:val="-2"/>
          <w:sz w:val="20"/>
          <w:szCs w:val="20"/>
          <w:lang w:val="es-CL"/>
        </w:rPr>
        <w:t>o</w:t>
      </w:r>
      <w:r w:rsidRPr="005D6D5D">
        <w:rPr>
          <w:sz w:val="20"/>
          <w:szCs w:val="20"/>
          <w:lang w:val="es-CL"/>
        </w:rPr>
        <w:t>.</w:t>
      </w:r>
    </w:p>
    <w:p w14:paraId="5F2A8A9E" w14:textId="77777777" w:rsidR="009F7525" w:rsidRPr="005D6D5D" w:rsidRDefault="009F7525" w:rsidP="000640B0">
      <w:pPr>
        <w:pStyle w:val="Textoindependiente"/>
        <w:numPr>
          <w:ilvl w:val="0"/>
          <w:numId w:val="17"/>
        </w:numPr>
        <w:tabs>
          <w:tab w:val="left" w:pos="753"/>
        </w:tabs>
        <w:kinsoku w:val="0"/>
        <w:overflowPunct w:val="0"/>
        <w:autoSpaceDE w:val="0"/>
        <w:autoSpaceDN w:val="0"/>
        <w:adjustRightInd w:val="0"/>
        <w:spacing w:line="239" w:lineRule="auto"/>
        <w:ind w:left="753" w:right="36"/>
        <w:jc w:val="both"/>
        <w:rPr>
          <w:sz w:val="20"/>
          <w:szCs w:val="20"/>
          <w:lang w:val="es-CL"/>
        </w:rPr>
      </w:pPr>
      <w:r w:rsidRPr="005D6D5D">
        <w:rPr>
          <w:spacing w:val="-1"/>
          <w:sz w:val="20"/>
          <w:szCs w:val="20"/>
          <w:lang w:val="es-CL"/>
        </w:rPr>
        <w:lastRenderedPageBreak/>
        <w:t>E</w:t>
      </w:r>
      <w:r w:rsidRPr="005D6D5D">
        <w:rPr>
          <w:sz w:val="20"/>
          <w:szCs w:val="20"/>
          <w:lang w:val="es-CL"/>
        </w:rPr>
        <w:t>l</w:t>
      </w:r>
      <w:r w:rsidRPr="005D6D5D">
        <w:rPr>
          <w:spacing w:val="40"/>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trati</w:t>
      </w:r>
      <w:r w:rsidRPr="005D6D5D">
        <w:rPr>
          <w:spacing w:val="-3"/>
          <w:sz w:val="20"/>
          <w:szCs w:val="20"/>
          <w:lang w:val="es-CL"/>
        </w:rPr>
        <w:t>s</w:t>
      </w:r>
      <w:r w:rsidRPr="005D6D5D">
        <w:rPr>
          <w:sz w:val="20"/>
          <w:szCs w:val="20"/>
          <w:lang w:val="es-CL"/>
        </w:rPr>
        <w:t>ta</w:t>
      </w:r>
      <w:r w:rsidRPr="005D6D5D">
        <w:rPr>
          <w:spacing w:val="42"/>
          <w:sz w:val="20"/>
          <w:szCs w:val="20"/>
          <w:lang w:val="es-CL"/>
        </w:rPr>
        <w:t xml:space="preserve"> </w:t>
      </w:r>
      <w:r w:rsidRPr="005D6D5D">
        <w:rPr>
          <w:sz w:val="20"/>
          <w:szCs w:val="20"/>
          <w:lang w:val="es-CL"/>
        </w:rPr>
        <w:t>s</w:t>
      </w:r>
      <w:r w:rsidRPr="005D6D5D">
        <w:rPr>
          <w:spacing w:val="-3"/>
          <w:sz w:val="20"/>
          <w:szCs w:val="20"/>
          <w:lang w:val="es-CL"/>
        </w:rPr>
        <w:t>e</w:t>
      </w:r>
      <w:r w:rsidRPr="005D6D5D">
        <w:rPr>
          <w:sz w:val="20"/>
          <w:szCs w:val="20"/>
          <w:lang w:val="es-CL"/>
        </w:rPr>
        <w:t>rá</w:t>
      </w:r>
      <w:r w:rsidRPr="005D6D5D">
        <w:rPr>
          <w:spacing w:val="41"/>
          <w:sz w:val="20"/>
          <w:szCs w:val="20"/>
          <w:lang w:val="es-CL"/>
        </w:rPr>
        <w:t xml:space="preserve"> </w:t>
      </w:r>
      <w:r w:rsidRPr="005D6D5D">
        <w:rPr>
          <w:sz w:val="20"/>
          <w:szCs w:val="20"/>
          <w:lang w:val="es-CL"/>
        </w:rPr>
        <w:t>el</w:t>
      </w:r>
      <w:r w:rsidRPr="005D6D5D">
        <w:rPr>
          <w:spacing w:val="37"/>
          <w:sz w:val="20"/>
          <w:szCs w:val="20"/>
          <w:lang w:val="es-CL"/>
        </w:rPr>
        <w:t xml:space="preserve"> </w:t>
      </w:r>
      <w:r w:rsidRPr="005D6D5D">
        <w:rPr>
          <w:spacing w:val="-3"/>
          <w:sz w:val="20"/>
          <w:szCs w:val="20"/>
          <w:lang w:val="es-CL"/>
        </w:rPr>
        <w:t>ú</w:t>
      </w:r>
      <w:r w:rsidRPr="005D6D5D">
        <w:rPr>
          <w:sz w:val="20"/>
          <w:szCs w:val="20"/>
          <w:lang w:val="es-CL"/>
        </w:rPr>
        <w:t>n</w:t>
      </w:r>
      <w:r w:rsidRPr="005D6D5D">
        <w:rPr>
          <w:spacing w:val="-2"/>
          <w:sz w:val="20"/>
          <w:szCs w:val="20"/>
          <w:lang w:val="es-CL"/>
        </w:rPr>
        <w:t>i</w:t>
      </w:r>
      <w:r w:rsidRPr="005D6D5D">
        <w:rPr>
          <w:sz w:val="20"/>
          <w:szCs w:val="20"/>
          <w:lang w:val="es-CL"/>
        </w:rPr>
        <w:t>co</w:t>
      </w:r>
      <w:r w:rsidRPr="005D6D5D">
        <w:rPr>
          <w:spacing w:val="41"/>
          <w:sz w:val="20"/>
          <w:szCs w:val="20"/>
          <w:lang w:val="es-CL"/>
        </w:rPr>
        <w:t xml:space="preserve"> </w:t>
      </w:r>
      <w:r w:rsidRPr="005D6D5D">
        <w:rPr>
          <w:sz w:val="20"/>
          <w:szCs w:val="20"/>
          <w:lang w:val="es-CL"/>
        </w:rPr>
        <w:t>res</w:t>
      </w:r>
      <w:r w:rsidRPr="005D6D5D">
        <w:rPr>
          <w:spacing w:val="-1"/>
          <w:sz w:val="20"/>
          <w:szCs w:val="20"/>
          <w:lang w:val="es-CL"/>
        </w:rPr>
        <w:t>p</w:t>
      </w:r>
      <w:r w:rsidRPr="005D6D5D">
        <w:rPr>
          <w:sz w:val="20"/>
          <w:szCs w:val="20"/>
          <w:lang w:val="es-CL"/>
        </w:rPr>
        <w:t>o</w:t>
      </w:r>
      <w:r w:rsidRPr="005D6D5D">
        <w:rPr>
          <w:spacing w:val="-1"/>
          <w:sz w:val="20"/>
          <w:szCs w:val="20"/>
          <w:lang w:val="es-CL"/>
        </w:rPr>
        <w:t>n</w:t>
      </w:r>
      <w:r w:rsidRPr="005D6D5D">
        <w:rPr>
          <w:sz w:val="20"/>
          <w:szCs w:val="20"/>
          <w:lang w:val="es-CL"/>
        </w:rPr>
        <w:t>sa</w:t>
      </w:r>
      <w:r w:rsidRPr="005D6D5D">
        <w:rPr>
          <w:spacing w:val="-1"/>
          <w:sz w:val="20"/>
          <w:szCs w:val="20"/>
          <w:lang w:val="es-CL"/>
        </w:rPr>
        <w:t>b</w:t>
      </w:r>
      <w:r w:rsidRPr="005D6D5D">
        <w:rPr>
          <w:spacing w:val="-2"/>
          <w:sz w:val="20"/>
          <w:szCs w:val="20"/>
          <w:lang w:val="es-CL"/>
        </w:rPr>
        <w:t>l</w:t>
      </w:r>
      <w:r w:rsidRPr="005D6D5D">
        <w:rPr>
          <w:sz w:val="20"/>
          <w:szCs w:val="20"/>
          <w:lang w:val="es-CL"/>
        </w:rPr>
        <w:t>e</w:t>
      </w:r>
      <w:r w:rsidRPr="005D6D5D">
        <w:rPr>
          <w:spacing w:val="41"/>
          <w:sz w:val="20"/>
          <w:szCs w:val="20"/>
          <w:lang w:val="es-CL"/>
        </w:rPr>
        <w:t xml:space="preserve"> </w:t>
      </w:r>
      <w:r w:rsidRPr="005D6D5D">
        <w:rPr>
          <w:sz w:val="20"/>
          <w:szCs w:val="20"/>
          <w:lang w:val="es-CL"/>
        </w:rPr>
        <w:t>de</w:t>
      </w:r>
      <w:r w:rsidRPr="005D6D5D">
        <w:rPr>
          <w:spacing w:val="39"/>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38"/>
          <w:sz w:val="20"/>
          <w:szCs w:val="20"/>
          <w:lang w:val="es-CL"/>
        </w:rPr>
        <w:t xml:space="preserve"> </w:t>
      </w:r>
      <w:r w:rsidRPr="005D6D5D">
        <w:rPr>
          <w:sz w:val="20"/>
          <w:szCs w:val="20"/>
          <w:lang w:val="es-CL"/>
        </w:rPr>
        <w:t>custod</w:t>
      </w:r>
      <w:r w:rsidRPr="005D6D5D">
        <w:rPr>
          <w:spacing w:val="-2"/>
          <w:sz w:val="20"/>
          <w:szCs w:val="20"/>
          <w:lang w:val="es-CL"/>
        </w:rPr>
        <w:t>i</w:t>
      </w:r>
      <w:r w:rsidRPr="005D6D5D">
        <w:rPr>
          <w:sz w:val="20"/>
          <w:szCs w:val="20"/>
          <w:lang w:val="es-CL"/>
        </w:rPr>
        <w:t>a</w:t>
      </w:r>
      <w:r w:rsidRPr="005D6D5D">
        <w:rPr>
          <w:spacing w:val="41"/>
          <w:sz w:val="20"/>
          <w:szCs w:val="20"/>
          <w:lang w:val="es-CL"/>
        </w:rPr>
        <w:t xml:space="preserve"> </w:t>
      </w:r>
      <w:r w:rsidRPr="005D6D5D">
        <w:rPr>
          <w:sz w:val="20"/>
          <w:szCs w:val="20"/>
          <w:lang w:val="es-CL"/>
        </w:rPr>
        <w:t>y</w:t>
      </w:r>
      <w:r w:rsidRPr="005D6D5D">
        <w:rPr>
          <w:spacing w:val="39"/>
          <w:sz w:val="20"/>
          <w:szCs w:val="20"/>
          <w:lang w:val="es-CL"/>
        </w:rPr>
        <w:t xml:space="preserve"> </w:t>
      </w:r>
      <w:r w:rsidRPr="005D6D5D">
        <w:rPr>
          <w:sz w:val="20"/>
          <w:szCs w:val="20"/>
          <w:lang w:val="es-CL"/>
        </w:rPr>
        <w:t>a</w:t>
      </w:r>
      <w:r w:rsidRPr="005D6D5D">
        <w:rPr>
          <w:spacing w:val="-2"/>
          <w:sz w:val="20"/>
          <w:szCs w:val="20"/>
          <w:lang w:val="es-CL"/>
        </w:rPr>
        <w:t>l</w:t>
      </w:r>
      <w:r w:rsidRPr="005D6D5D">
        <w:rPr>
          <w:sz w:val="20"/>
          <w:szCs w:val="20"/>
          <w:lang w:val="es-CL"/>
        </w:rPr>
        <w:t>mac</w:t>
      </w:r>
      <w:r w:rsidRPr="005D6D5D">
        <w:rPr>
          <w:spacing w:val="-1"/>
          <w:sz w:val="20"/>
          <w:szCs w:val="20"/>
          <w:lang w:val="es-CL"/>
        </w:rPr>
        <w:t>e</w:t>
      </w:r>
      <w:r w:rsidRPr="005D6D5D">
        <w:rPr>
          <w:sz w:val="20"/>
          <w:szCs w:val="20"/>
          <w:lang w:val="es-CL"/>
        </w:rPr>
        <w:t>n</w:t>
      </w:r>
      <w:r w:rsidRPr="005D6D5D">
        <w:rPr>
          <w:spacing w:val="-4"/>
          <w:sz w:val="20"/>
          <w:szCs w:val="20"/>
          <w:lang w:val="es-CL"/>
        </w:rPr>
        <w:t>a</w:t>
      </w:r>
      <w:r w:rsidRPr="005D6D5D">
        <w:rPr>
          <w:sz w:val="20"/>
          <w:szCs w:val="20"/>
          <w:lang w:val="es-CL"/>
        </w:rPr>
        <w:t>m</w:t>
      </w:r>
      <w:r w:rsidRPr="005D6D5D">
        <w:rPr>
          <w:spacing w:val="-2"/>
          <w:sz w:val="20"/>
          <w:szCs w:val="20"/>
          <w:lang w:val="es-CL"/>
        </w:rPr>
        <w:t>i</w:t>
      </w:r>
      <w:r w:rsidRPr="005D6D5D">
        <w:rPr>
          <w:spacing w:val="-3"/>
          <w:sz w:val="20"/>
          <w:szCs w:val="20"/>
          <w:lang w:val="es-CL"/>
        </w:rPr>
        <w:t>e</w:t>
      </w:r>
      <w:r w:rsidRPr="005D6D5D">
        <w:rPr>
          <w:sz w:val="20"/>
          <w:szCs w:val="20"/>
          <w:lang w:val="es-CL"/>
        </w:rPr>
        <w:t>nto</w:t>
      </w:r>
      <w:r w:rsidRPr="005D6D5D">
        <w:rPr>
          <w:spacing w:val="42"/>
          <w:sz w:val="20"/>
          <w:szCs w:val="20"/>
          <w:lang w:val="es-CL"/>
        </w:rPr>
        <w:t xml:space="preserve"> </w:t>
      </w:r>
      <w:r w:rsidRPr="005D6D5D">
        <w:rPr>
          <w:sz w:val="20"/>
          <w:szCs w:val="20"/>
          <w:lang w:val="es-CL"/>
        </w:rPr>
        <w:t>de</w:t>
      </w:r>
      <w:r w:rsidRPr="005D6D5D">
        <w:rPr>
          <w:spacing w:val="38"/>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42"/>
          <w:sz w:val="20"/>
          <w:szCs w:val="20"/>
          <w:lang w:val="es-CL"/>
        </w:rPr>
        <w:t xml:space="preserve"> </w:t>
      </w:r>
      <w:r w:rsidRPr="005D6D5D">
        <w:rPr>
          <w:sz w:val="20"/>
          <w:szCs w:val="20"/>
          <w:lang w:val="es-CL"/>
        </w:rPr>
        <w:t>I</w:t>
      </w:r>
      <w:r w:rsidRPr="005D6D5D">
        <w:rPr>
          <w:spacing w:val="-3"/>
          <w:sz w:val="20"/>
          <w:szCs w:val="20"/>
          <w:lang w:val="es-CL"/>
        </w:rPr>
        <w:t>n</w:t>
      </w:r>
      <w:r w:rsidRPr="005D6D5D">
        <w:rPr>
          <w:sz w:val="20"/>
          <w:szCs w:val="20"/>
          <w:lang w:val="es-CL"/>
        </w:rPr>
        <w:t>fo</w:t>
      </w:r>
      <w:r w:rsidRPr="005D6D5D">
        <w:rPr>
          <w:spacing w:val="-2"/>
          <w:sz w:val="20"/>
          <w:szCs w:val="20"/>
          <w:lang w:val="es-CL"/>
        </w:rPr>
        <w:t>r</w:t>
      </w:r>
      <w:r w:rsidRPr="005D6D5D">
        <w:rPr>
          <w:sz w:val="20"/>
          <w:szCs w:val="20"/>
          <w:lang w:val="es-CL"/>
        </w:rPr>
        <w:t>mac</w:t>
      </w:r>
      <w:r w:rsidRPr="005D6D5D">
        <w:rPr>
          <w:spacing w:val="-2"/>
          <w:sz w:val="20"/>
          <w:szCs w:val="20"/>
          <w:lang w:val="es-CL"/>
        </w:rPr>
        <w:t>i</w:t>
      </w:r>
      <w:r w:rsidRPr="005D6D5D">
        <w:rPr>
          <w:sz w:val="20"/>
          <w:szCs w:val="20"/>
          <w:lang w:val="es-CL"/>
        </w:rPr>
        <w:t xml:space="preserve">ón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pacing w:val="3"/>
          <w:sz w:val="20"/>
          <w:szCs w:val="20"/>
          <w:lang w:val="es-CL"/>
        </w:rPr>
        <w:t>f</w:t>
      </w:r>
      <w:r w:rsidRPr="005D6D5D">
        <w:rPr>
          <w:spacing w:val="-2"/>
          <w:sz w:val="20"/>
          <w:szCs w:val="20"/>
          <w:lang w:val="es-CL"/>
        </w:rPr>
        <w:t>i</w:t>
      </w:r>
      <w:r w:rsidRPr="005D6D5D">
        <w:rPr>
          <w:sz w:val="20"/>
          <w:szCs w:val="20"/>
          <w:lang w:val="es-CL"/>
        </w:rPr>
        <w:t>d</w:t>
      </w:r>
      <w:r w:rsidRPr="005D6D5D">
        <w:rPr>
          <w:spacing w:val="-1"/>
          <w:sz w:val="20"/>
          <w:szCs w:val="20"/>
          <w:lang w:val="es-CL"/>
        </w:rPr>
        <w:t>e</w:t>
      </w:r>
      <w:r w:rsidRPr="005D6D5D">
        <w:rPr>
          <w:sz w:val="20"/>
          <w:szCs w:val="20"/>
          <w:lang w:val="es-CL"/>
        </w:rPr>
        <w:t>nc</w:t>
      </w:r>
      <w:r w:rsidRPr="005D6D5D">
        <w:rPr>
          <w:spacing w:val="-2"/>
          <w:sz w:val="20"/>
          <w:szCs w:val="20"/>
          <w:lang w:val="es-CL"/>
        </w:rPr>
        <w:t>i</w:t>
      </w:r>
      <w:r w:rsidRPr="005D6D5D">
        <w:rPr>
          <w:sz w:val="20"/>
          <w:szCs w:val="20"/>
          <w:lang w:val="es-CL"/>
        </w:rPr>
        <w:t>a</w:t>
      </w:r>
      <w:r w:rsidRPr="005D6D5D">
        <w:rPr>
          <w:spacing w:val="-2"/>
          <w:sz w:val="20"/>
          <w:szCs w:val="20"/>
          <w:lang w:val="es-CL"/>
        </w:rPr>
        <w:t>l</w:t>
      </w:r>
      <w:r w:rsidRPr="005D6D5D">
        <w:rPr>
          <w:sz w:val="20"/>
          <w:szCs w:val="20"/>
          <w:lang w:val="es-CL"/>
        </w:rPr>
        <w:t>,</w:t>
      </w:r>
      <w:r w:rsidRPr="005D6D5D">
        <w:rPr>
          <w:spacing w:val="19"/>
          <w:sz w:val="20"/>
          <w:szCs w:val="20"/>
          <w:lang w:val="es-CL"/>
        </w:rPr>
        <w:t xml:space="preserve"> </w:t>
      </w:r>
      <w:r w:rsidRPr="005D6D5D">
        <w:rPr>
          <w:sz w:val="20"/>
          <w:szCs w:val="20"/>
          <w:lang w:val="es-CL"/>
        </w:rPr>
        <w:t>y</w:t>
      </w:r>
      <w:r w:rsidRPr="005D6D5D">
        <w:rPr>
          <w:spacing w:val="16"/>
          <w:sz w:val="20"/>
          <w:szCs w:val="20"/>
          <w:lang w:val="es-CL"/>
        </w:rPr>
        <w:t xml:space="preserve"> </w:t>
      </w:r>
      <w:r w:rsidRPr="005D6D5D">
        <w:rPr>
          <w:spacing w:val="-2"/>
          <w:sz w:val="20"/>
          <w:szCs w:val="20"/>
          <w:lang w:val="es-CL"/>
        </w:rPr>
        <w:t>li</w:t>
      </w:r>
      <w:r w:rsidRPr="005D6D5D">
        <w:rPr>
          <w:sz w:val="20"/>
          <w:szCs w:val="20"/>
          <w:lang w:val="es-CL"/>
        </w:rPr>
        <w:t>m</w:t>
      </w:r>
      <w:r w:rsidRPr="005D6D5D">
        <w:rPr>
          <w:spacing w:val="-2"/>
          <w:sz w:val="20"/>
          <w:szCs w:val="20"/>
          <w:lang w:val="es-CL"/>
        </w:rPr>
        <w:t>i</w:t>
      </w:r>
      <w:r w:rsidRPr="005D6D5D">
        <w:rPr>
          <w:sz w:val="20"/>
          <w:szCs w:val="20"/>
          <w:lang w:val="es-CL"/>
        </w:rPr>
        <w:t>tará</w:t>
      </w:r>
      <w:r w:rsidRPr="005D6D5D">
        <w:rPr>
          <w:spacing w:val="19"/>
          <w:sz w:val="20"/>
          <w:szCs w:val="20"/>
          <w:lang w:val="es-CL"/>
        </w:rPr>
        <w:t xml:space="preserve"> </w:t>
      </w:r>
      <w:r w:rsidRPr="005D6D5D">
        <w:rPr>
          <w:sz w:val="20"/>
          <w:szCs w:val="20"/>
          <w:lang w:val="es-CL"/>
        </w:rPr>
        <w:t>el</w:t>
      </w:r>
      <w:r w:rsidRPr="005D6D5D">
        <w:rPr>
          <w:spacing w:val="17"/>
          <w:sz w:val="20"/>
          <w:szCs w:val="20"/>
          <w:lang w:val="es-CL"/>
        </w:rPr>
        <w:t xml:space="preserve"> </w:t>
      </w:r>
      <w:r w:rsidRPr="005D6D5D">
        <w:rPr>
          <w:sz w:val="20"/>
          <w:szCs w:val="20"/>
          <w:lang w:val="es-CL"/>
        </w:rPr>
        <w:t>acc</w:t>
      </w:r>
      <w:r w:rsidRPr="005D6D5D">
        <w:rPr>
          <w:spacing w:val="-1"/>
          <w:sz w:val="20"/>
          <w:szCs w:val="20"/>
          <w:lang w:val="es-CL"/>
        </w:rPr>
        <w:t>e</w:t>
      </w:r>
      <w:r w:rsidRPr="005D6D5D">
        <w:rPr>
          <w:sz w:val="20"/>
          <w:szCs w:val="20"/>
          <w:lang w:val="es-CL"/>
        </w:rPr>
        <w:t>so</w:t>
      </w:r>
      <w:r w:rsidRPr="005D6D5D">
        <w:rPr>
          <w:spacing w:val="18"/>
          <w:sz w:val="20"/>
          <w:szCs w:val="20"/>
          <w:lang w:val="es-CL"/>
        </w:rPr>
        <w:t xml:space="preserve"> </w:t>
      </w:r>
      <w:r w:rsidRPr="005D6D5D">
        <w:rPr>
          <w:sz w:val="20"/>
          <w:szCs w:val="20"/>
          <w:lang w:val="es-CL"/>
        </w:rPr>
        <w:t>a</w:t>
      </w:r>
      <w:r w:rsidRPr="005D6D5D">
        <w:rPr>
          <w:spacing w:val="18"/>
          <w:sz w:val="20"/>
          <w:szCs w:val="20"/>
          <w:lang w:val="es-CL"/>
        </w:rPr>
        <w:t xml:space="preserve"> </w:t>
      </w:r>
      <w:r w:rsidRPr="005D6D5D">
        <w:rPr>
          <w:sz w:val="20"/>
          <w:szCs w:val="20"/>
          <w:lang w:val="es-CL"/>
        </w:rPr>
        <w:t>d</w:t>
      </w:r>
      <w:r w:rsidRPr="005D6D5D">
        <w:rPr>
          <w:spacing w:val="-2"/>
          <w:sz w:val="20"/>
          <w:szCs w:val="20"/>
          <w:lang w:val="es-CL"/>
        </w:rPr>
        <w:t>i</w:t>
      </w:r>
      <w:r w:rsidRPr="005D6D5D">
        <w:rPr>
          <w:sz w:val="20"/>
          <w:szCs w:val="20"/>
          <w:lang w:val="es-CL"/>
        </w:rPr>
        <w:t>cha</w:t>
      </w:r>
      <w:r w:rsidRPr="005D6D5D">
        <w:rPr>
          <w:spacing w:val="18"/>
          <w:sz w:val="20"/>
          <w:szCs w:val="20"/>
          <w:lang w:val="es-CL"/>
        </w:rPr>
        <w:t xml:space="preserve"> </w:t>
      </w:r>
      <w:r w:rsidRPr="005D6D5D">
        <w:rPr>
          <w:sz w:val="20"/>
          <w:szCs w:val="20"/>
          <w:lang w:val="es-CL"/>
        </w:rPr>
        <w:t>I</w:t>
      </w:r>
      <w:r w:rsidRPr="005D6D5D">
        <w:rPr>
          <w:spacing w:val="1"/>
          <w:sz w:val="20"/>
          <w:szCs w:val="20"/>
          <w:lang w:val="es-CL"/>
        </w:rPr>
        <w:t>n</w:t>
      </w:r>
      <w:r w:rsidRPr="005D6D5D">
        <w:rPr>
          <w:sz w:val="20"/>
          <w:szCs w:val="20"/>
          <w:lang w:val="es-CL"/>
        </w:rPr>
        <w:t>fo</w:t>
      </w:r>
      <w:r w:rsidRPr="005D6D5D">
        <w:rPr>
          <w:spacing w:val="-2"/>
          <w:sz w:val="20"/>
          <w:szCs w:val="20"/>
          <w:lang w:val="es-CL"/>
        </w:rPr>
        <w:t>r</w:t>
      </w:r>
      <w:r w:rsidRPr="005D6D5D">
        <w:rPr>
          <w:sz w:val="20"/>
          <w:szCs w:val="20"/>
          <w:lang w:val="es-CL"/>
        </w:rPr>
        <w:t>mac</w:t>
      </w:r>
      <w:r w:rsidRPr="005D6D5D">
        <w:rPr>
          <w:spacing w:val="-2"/>
          <w:sz w:val="20"/>
          <w:szCs w:val="20"/>
          <w:lang w:val="es-CL"/>
        </w:rPr>
        <w:t>i</w:t>
      </w:r>
      <w:r w:rsidRPr="005D6D5D">
        <w:rPr>
          <w:sz w:val="20"/>
          <w:szCs w:val="20"/>
          <w:lang w:val="es-CL"/>
        </w:rPr>
        <w:t>ón</w:t>
      </w:r>
      <w:r w:rsidRPr="005D6D5D">
        <w:rPr>
          <w:spacing w:val="18"/>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4"/>
          <w:sz w:val="20"/>
          <w:szCs w:val="20"/>
          <w:lang w:val="es-CL"/>
        </w:rPr>
        <w:t>n</w:t>
      </w:r>
      <w:r w:rsidRPr="005D6D5D">
        <w:rPr>
          <w:spacing w:val="3"/>
          <w:sz w:val="20"/>
          <w:szCs w:val="20"/>
          <w:lang w:val="es-CL"/>
        </w:rPr>
        <w:t>f</w:t>
      </w:r>
      <w:r w:rsidRPr="005D6D5D">
        <w:rPr>
          <w:spacing w:val="-2"/>
          <w:sz w:val="20"/>
          <w:szCs w:val="20"/>
          <w:lang w:val="es-CL"/>
        </w:rPr>
        <w:t>i</w:t>
      </w:r>
      <w:r w:rsidRPr="005D6D5D">
        <w:rPr>
          <w:sz w:val="20"/>
          <w:szCs w:val="20"/>
          <w:lang w:val="es-CL"/>
        </w:rPr>
        <w:t>d</w:t>
      </w:r>
      <w:r w:rsidRPr="005D6D5D">
        <w:rPr>
          <w:spacing w:val="-1"/>
          <w:sz w:val="20"/>
          <w:szCs w:val="20"/>
          <w:lang w:val="es-CL"/>
        </w:rPr>
        <w:t>e</w:t>
      </w:r>
      <w:r w:rsidRPr="005D6D5D">
        <w:rPr>
          <w:sz w:val="20"/>
          <w:szCs w:val="20"/>
          <w:lang w:val="es-CL"/>
        </w:rPr>
        <w:t>nc</w:t>
      </w:r>
      <w:r w:rsidRPr="005D6D5D">
        <w:rPr>
          <w:spacing w:val="-2"/>
          <w:sz w:val="20"/>
          <w:szCs w:val="20"/>
          <w:lang w:val="es-CL"/>
        </w:rPr>
        <w:t>i</w:t>
      </w:r>
      <w:r w:rsidRPr="005D6D5D">
        <w:rPr>
          <w:sz w:val="20"/>
          <w:szCs w:val="20"/>
          <w:lang w:val="es-CL"/>
        </w:rPr>
        <w:t>al</w:t>
      </w:r>
      <w:r w:rsidRPr="005D6D5D">
        <w:rPr>
          <w:spacing w:val="17"/>
          <w:sz w:val="20"/>
          <w:szCs w:val="20"/>
          <w:lang w:val="es-CL"/>
        </w:rPr>
        <w:t xml:space="preserve"> </w:t>
      </w:r>
      <w:r w:rsidRPr="005D6D5D">
        <w:rPr>
          <w:sz w:val="20"/>
          <w:szCs w:val="20"/>
          <w:lang w:val="es-CL"/>
        </w:rPr>
        <w:t>a</w:t>
      </w:r>
      <w:r w:rsidRPr="005D6D5D">
        <w:rPr>
          <w:spacing w:val="18"/>
          <w:sz w:val="20"/>
          <w:szCs w:val="20"/>
          <w:lang w:val="es-CL"/>
        </w:rPr>
        <w:t xml:space="preserve"> </w:t>
      </w:r>
      <w:r w:rsidRPr="005D6D5D">
        <w:rPr>
          <w:sz w:val="20"/>
          <w:szCs w:val="20"/>
          <w:lang w:val="es-CL"/>
        </w:rPr>
        <w:t>sus</w:t>
      </w:r>
      <w:r w:rsidRPr="005D6D5D">
        <w:rPr>
          <w:spacing w:val="18"/>
          <w:sz w:val="20"/>
          <w:szCs w:val="20"/>
          <w:lang w:val="es-CL"/>
        </w:rPr>
        <w:t xml:space="preserve"> </w:t>
      </w:r>
      <w:r w:rsidRPr="005D6D5D">
        <w:rPr>
          <w:spacing w:val="3"/>
          <w:sz w:val="20"/>
          <w:szCs w:val="20"/>
          <w:lang w:val="es-CL"/>
        </w:rPr>
        <w:t>f</w:t>
      </w:r>
      <w:r w:rsidRPr="005D6D5D">
        <w:rPr>
          <w:sz w:val="20"/>
          <w:szCs w:val="20"/>
          <w:lang w:val="es-CL"/>
        </w:rPr>
        <w:t>u</w:t>
      </w:r>
      <w:r w:rsidRPr="005D6D5D">
        <w:rPr>
          <w:spacing w:val="-1"/>
          <w:sz w:val="20"/>
          <w:szCs w:val="20"/>
          <w:lang w:val="es-CL"/>
        </w:rPr>
        <w:t>n</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pacing w:val="-3"/>
          <w:sz w:val="20"/>
          <w:szCs w:val="20"/>
          <w:lang w:val="es-CL"/>
        </w:rPr>
        <w:t>a</w:t>
      </w:r>
      <w:r w:rsidRPr="005D6D5D">
        <w:rPr>
          <w:sz w:val="20"/>
          <w:szCs w:val="20"/>
          <w:lang w:val="es-CL"/>
        </w:rPr>
        <w:t>r</w:t>
      </w:r>
      <w:r w:rsidRPr="005D6D5D">
        <w:rPr>
          <w:spacing w:val="-2"/>
          <w:sz w:val="20"/>
          <w:szCs w:val="20"/>
          <w:lang w:val="es-CL"/>
        </w:rPr>
        <w:t>i</w:t>
      </w:r>
      <w:r w:rsidRPr="005D6D5D">
        <w:rPr>
          <w:sz w:val="20"/>
          <w:szCs w:val="20"/>
          <w:lang w:val="es-CL"/>
        </w:rPr>
        <w:t>os</w:t>
      </w:r>
      <w:r w:rsidRPr="005D6D5D">
        <w:rPr>
          <w:spacing w:val="18"/>
          <w:sz w:val="20"/>
          <w:szCs w:val="20"/>
          <w:lang w:val="es-CL"/>
        </w:rPr>
        <w:t xml:space="preserve"> </w:t>
      </w:r>
      <w:r w:rsidRPr="005D6D5D">
        <w:rPr>
          <w:sz w:val="20"/>
          <w:szCs w:val="20"/>
          <w:lang w:val="es-CL"/>
        </w:rPr>
        <w:t>y emp</w:t>
      </w:r>
      <w:r w:rsidRPr="005D6D5D">
        <w:rPr>
          <w:spacing w:val="-1"/>
          <w:sz w:val="20"/>
          <w:szCs w:val="20"/>
          <w:lang w:val="es-CL"/>
        </w:rPr>
        <w:t>l</w:t>
      </w:r>
      <w:r w:rsidRPr="005D6D5D">
        <w:rPr>
          <w:sz w:val="20"/>
          <w:szCs w:val="20"/>
          <w:lang w:val="es-CL"/>
        </w:rPr>
        <w:t>e</w:t>
      </w:r>
      <w:r w:rsidRPr="005D6D5D">
        <w:rPr>
          <w:spacing w:val="-1"/>
          <w:sz w:val="20"/>
          <w:szCs w:val="20"/>
          <w:lang w:val="es-CL"/>
        </w:rPr>
        <w:t>a</w:t>
      </w:r>
      <w:r w:rsidRPr="005D6D5D">
        <w:rPr>
          <w:sz w:val="20"/>
          <w:szCs w:val="20"/>
          <w:lang w:val="es-CL"/>
        </w:rPr>
        <w:t>d</w:t>
      </w:r>
      <w:r w:rsidRPr="005D6D5D">
        <w:rPr>
          <w:spacing w:val="-1"/>
          <w:sz w:val="20"/>
          <w:szCs w:val="20"/>
          <w:lang w:val="es-CL"/>
        </w:rPr>
        <w:t>o</w:t>
      </w:r>
      <w:r w:rsidRPr="005D6D5D">
        <w:rPr>
          <w:sz w:val="20"/>
          <w:szCs w:val="20"/>
          <w:lang w:val="es-CL"/>
        </w:rPr>
        <w:t>s</w:t>
      </w:r>
      <w:r w:rsidRPr="005D6D5D">
        <w:rPr>
          <w:spacing w:val="22"/>
          <w:sz w:val="20"/>
          <w:szCs w:val="20"/>
          <w:lang w:val="es-CL"/>
        </w:rPr>
        <w:t xml:space="preserve"> </w:t>
      </w:r>
      <w:r w:rsidRPr="005D6D5D">
        <w:rPr>
          <w:sz w:val="20"/>
          <w:szCs w:val="20"/>
          <w:lang w:val="es-CL"/>
        </w:rPr>
        <w:t>d</w:t>
      </w:r>
      <w:r w:rsidRPr="005D6D5D">
        <w:rPr>
          <w:spacing w:val="-2"/>
          <w:sz w:val="20"/>
          <w:szCs w:val="20"/>
          <w:lang w:val="es-CL"/>
        </w:rPr>
        <w:t>i</w:t>
      </w:r>
      <w:r w:rsidRPr="005D6D5D">
        <w:rPr>
          <w:sz w:val="20"/>
          <w:szCs w:val="20"/>
          <w:lang w:val="es-CL"/>
        </w:rPr>
        <w:t>rect</w:t>
      </w:r>
      <w:r w:rsidRPr="005D6D5D">
        <w:rPr>
          <w:spacing w:val="-3"/>
          <w:sz w:val="20"/>
          <w:szCs w:val="20"/>
          <w:lang w:val="es-CL"/>
        </w:rPr>
        <w:t>a</w:t>
      </w:r>
      <w:r w:rsidRPr="005D6D5D">
        <w:rPr>
          <w:sz w:val="20"/>
          <w:szCs w:val="20"/>
          <w:lang w:val="es-CL"/>
        </w:rPr>
        <w:t>me</w:t>
      </w:r>
      <w:r w:rsidRPr="005D6D5D">
        <w:rPr>
          <w:spacing w:val="-1"/>
          <w:sz w:val="20"/>
          <w:szCs w:val="20"/>
          <w:lang w:val="es-CL"/>
        </w:rPr>
        <w:t>n</w:t>
      </w:r>
      <w:r w:rsidRPr="005D6D5D">
        <w:rPr>
          <w:sz w:val="20"/>
          <w:szCs w:val="20"/>
          <w:lang w:val="es-CL"/>
        </w:rPr>
        <w:t>te</w:t>
      </w:r>
      <w:r w:rsidRPr="005D6D5D">
        <w:rPr>
          <w:spacing w:val="19"/>
          <w:sz w:val="20"/>
          <w:szCs w:val="20"/>
          <w:lang w:val="es-CL"/>
        </w:rPr>
        <w:t xml:space="preserve"> </w:t>
      </w:r>
      <w:r w:rsidRPr="005D6D5D">
        <w:rPr>
          <w:sz w:val="20"/>
          <w:szCs w:val="20"/>
          <w:lang w:val="es-CL"/>
        </w:rPr>
        <w:t>re</w:t>
      </w:r>
      <w:r w:rsidRPr="005D6D5D">
        <w:rPr>
          <w:spacing w:val="-2"/>
          <w:sz w:val="20"/>
          <w:szCs w:val="20"/>
          <w:lang w:val="es-CL"/>
        </w:rPr>
        <w:t>l</w:t>
      </w:r>
      <w:r w:rsidRPr="005D6D5D">
        <w:rPr>
          <w:sz w:val="20"/>
          <w:szCs w:val="20"/>
          <w:lang w:val="es-CL"/>
        </w:rPr>
        <w:t>ac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a</w:t>
      </w:r>
      <w:r w:rsidRPr="005D6D5D">
        <w:rPr>
          <w:spacing w:val="-1"/>
          <w:sz w:val="20"/>
          <w:szCs w:val="20"/>
          <w:lang w:val="es-CL"/>
        </w:rPr>
        <w:t>d</w:t>
      </w:r>
      <w:r w:rsidRPr="005D6D5D">
        <w:rPr>
          <w:sz w:val="20"/>
          <w:szCs w:val="20"/>
          <w:lang w:val="es-CL"/>
        </w:rPr>
        <w:t>os</w:t>
      </w:r>
      <w:r w:rsidRPr="005D6D5D">
        <w:rPr>
          <w:spacing w:val="22"/>
          <w:sz w:val="20"/>
          <w:szCs w:val="20"/>
          <w:lang w:val="es-CL"/>
        </w:rPr>
        <w:t xml:space="preserve"> </w:t>
      </w:r>
      <w:r w:rsidRPr="005D6D5D">
        <w:rPr>
          <w:sz w:val="20"/>
          <w:szCs w:val="20"/>
          <w:lang w:val="es-CL"/>
        </w:rPr>
        <w:t>con</w:t>
      </w:r>
      <w:r w:rsidRPr="005D6D5D">
        <w:rPr>
          <w:spacing w:val="21"/>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24"/>
          <w:sz w:val="20"/>
          <w:szCs w:val="20"/>
          <w:lang w:val="es-CL"/>
        </w:rPr>
        <w:t xml:space="preserve"> </w:t>
      </w:r>
      <w:r w:rsidRPr="005D6D5D">
        <w:rPr>
          <w:sz w:val="20"/>
          <w:szCs w:val="20"/>
          <w:lang w:val="es-CL"/>
        </w:rPr>
        <w:t>prestac</w:t>
      </w:r>
      <w:r w:rsidRPr="005D6D5D">
        <w:rPr>
          <w:spacing w:val="-2"/>
          <w:sz w:val="20"/>
          <w:szCs w:val="20"/>
          <w:lang w:val="es-CL"/>
        </w:rPr>
        <w:t>i</w:t>
      </w:r>
      <w:r w:rsidRPr="005D6D5D">
        <w:rPr>
          <w:sz w:val="20"/>
          <w:szCs w:val="20"/>
          <w:lang w:val="es-CL"/>
        </w:rPr>
        <w:t>ón</w:t>
      </w:r>
      <w:r w:rsidRPr="005D6D5D">
        <w:rPr>
          <w:spacing w:val="21"/>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l</w:t>
      </w:r>
      <w:r w:rsidRPr="005D6D5D">
        <w:rPr>
          <w:spacing w:val="21"/>
          <w:sz w:val="20"/>
          <w:szCs w:val="20"/>
          <w:lang w:val="es-CL"/>
        </w:rPr>
        <w:t xml:space="preserve"> </w:t>
      </w:r>
      <w:r w:rsidRPr="005D6D5D">
        <w:rPr>
          <w:sz w:val="20"/>
          <w:szCs w:val="20"/>
          <w:lang w:val="es-CL"/>
        </w:rPr>
        <w:t>ser</w:t>
      </w:r>
      <w:r w:rsidRPr="005D6D5D">
        <w:rPr>
          <w:spacing w:val="-2"/>
          <w:sz w:val="20"/>
          <w:szCs w:val="20"/>
          <w:lang w:val="es-CL"/>
        </w:rPr>
        <w:t>vi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29"/>
          <w:sz w:val="20"/>
          <w:szCs w:val="20"/>
          <w:lang w:val="es-CL"/>
        </w:rPr>
        <w:t xml:space="preserve"> </w:t>
      </w:r>
      <w:r w:rsidRPr="005D6D5D">
        <w:rPr>
          <w:sz w:val="20"/>
          <w:szCs w:val="20"/>
          <w:lang w:val="es-CL"/>
        </w:rPr>
        <w:t>o</w:t>
      </w:r>
      <w:r w:rsidRPr="005D6D5D">
        <w:rPr>
          <w:spacing w:val="22"/>
          <w:sz w:val="20"/>
          <w:szCs w:val="20"/>
          <w:lang w:val="es-CL"/>
        </w:rPr>
        <w:t xml:space="preserve"> </w:t>
      </w:r>
      <w:r w:rsidRPr="005D6D5D">
        <w:rPr>
          <w:sz w:val="20"/>
          <w:szCs w:val="20"/>
          <w:lang w:val="es-CL"/>
        </w:rPr>
        <w:t>e</w:t>
      </w:r>
      <w:r w:rsidRPr="005D6D5D">
        <w:rPr>
          <w:spacing w:val="3"/>
          <w:sz w:val="20"/>
          <w:szCs w:val="20"/>
          <w:lang w:val="es-CL"/>
        </w:rPr>
        <w:t>j</w:t>
      </w:r>
      <w:r w:rsidRPr="005D6D5D">
        <w:rPr>
          <w:sz w:val="20"/>
          <w:szCs w:val="20"/>
          <w:lang w:val="es-CL"/>
        </w:rPr>
        <w:t>ec</w:t>
      </w:r>
      <w:r w:rsidRPr="005D6D5D">
        <w:rPr>
          <w:spacing w:val="-1"/>
          <w:sz w:val="20"/>
          <w:szCs w:val="20"/>
          <w:lang w:val="es-CL"/>
        </w:rPr>
        <w:t>u</w:t>
      </w:r>
      <w:r w:rsidRPr="005D6D5D">
        <w:rPr>
          <w:sz w:val="20"/>
          <w:szCs w:val="20"/>
          <w:lang w:val="es-CL"/>
        </w:rPr>
        <w:t>c</w:t>
      </w:r>
      <w:r w:rsidRPr="005D6D5D">
        <w:rPr>
          <w:spacing w:val="-2"/>
          <w:sz w:val="20"/>
          <w:szCs w:val="20"/>
          <w:lang w:val="es-CL"/>
        </w:rPr>
        <w:t>i</w:t>
      </w:r>
      <w:r w:rsidRPr="005D6D5D">
        <w:rPr>
          <w:sz w:val="20"/>
          <w:szCs w:val="20"/>
          <w:lang w:val="es-CL"/>
        </w:rPr>
        <w:t>ón</w:t>
      </w:r>
      <w:r w:rsidRPr="005D6D5D">
        <w:rPr>
          <w:spacing w:val="21"/>
          <w:sz w:val="20"/>
          <w:szCs w:val="20"/>
          <w:lang w:val="es-CL"/>
        </w:rPr>
        <w:t xml:space="preserve"> </w:t>
      </w:r>
      <w:r w:rsidRPr="005D6D5D">
        <w:rPr>
          <w:sz w:val="20"/>
          <w:szCs w:val="20"/>
          <w:lang w:val="es-CL"/>
        </w:rPr>
        <w:t>de</w:t>
      </w:r>
      <w:r w:rsidRPr="005D6D5D">
        <w:rPr>
          <w:spacing w:val="21"/>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24"/>
          <w:sz w:val="20"/>
          <w:szCs w:val="20"/>
          <w:lang w:val="es-CL"/>
        </w:rPr>
        <w:t xml:space="preserve"> </w:t>
      </w:r>
      <w:r w:rsidRPr="005D6D5D">
        <w:rPr>
          <w:sz w:val="20"/>
          <w:szCs w:val="20"/>
          <w:lang w:val="es-CL"/>
        </w:rPr>
        <w:t>o</w:t>
      </w:r>
      <w:r w:rsidRPr="005D6D5D">
        <w:rPr>
          <w:spacing w:val="-1"/>
          <w:sz w:val="20"/>
          <w:szCs w:val="20"/>
          <w:lang w:val="es-CL"/>
        </w:rPr>
        <w:t>b</w:t>
      </w:r>
      <w:r w:rsidRPr="005D6D5D">
        <w:rPr>
          <w:sz w:val="20"/>
          <w:szCs w:val="20"/>
          <w:lang w:val="es-CL"/>
        </w:rPr>
        <w:t>ra</w:t>
      </w:r>
      <w:r w:rsidRPr="005D6D5D">
        <w:rPr>
          <w:spacing w:val="22"/>
          <w:sz w:val="20"/>
          <w:szCs w:val="20"/>
          <w:lang w:val="es-CL"/>
        </w:rPr>
        <w:t xml:space="preserve"> </w:t>
      </w:r>
      <w:r w:rsidRPr="005D6D5D">
        <w:rPr>
          <w:sz w:val="20"/>
          <w:szCs w:val="20"/>
          <w:lang w:val="es-CL"/>
        </w:rPr>
        <w:t xml:space="preserve">de </w:t>
      </w:r>
      <w:r w:rsidRPr="005D6D5D">
        <w:rPr>
          <w:spacing w:val="1"/>
          <w:sz w:val="20"/>
          <w:szCs w:val="20"/>
          <w:lang w:val="es-CL"/>
        </w:rPr>
        <w:t>q</w:t>
      </w:r>
      <w:r w:rsidRPr="005D6D5D">
        <w:rPr>
          <w:sz w:val="20"/>
          <w:szCs w:val="20"/>
          <w:lang w:val="es-CL"/>
        </w:rPr>
        <w:t>ue</w:t>
      </w:r>
      <w:r w:rsidRPr="005D6D5D">
        <w:rPr>
          <w:spacing w:val="17"/>
          <w:sz w:val="20"/>
          <w:szCs w:val="20"/>
          <w:lang w:val="es-CL"/>
        </w:rPr>
        <w:t xml:space="preserve"> </w:t>
      </w:r>
      <w:r w:rsidRPr="005D6D5D">
        <w:rPr>
          <w:sz w:val="20"/>
          <w:szCs w:val="20"/>
          <w:lang w:val="es-CL"/>
        </w:rPr>
        <w:t>se</w:t>
      </w:r>
      <w:r w:rsidRPr="005D6D5D">
        <w:rPr>
          <w:spacing w:val="15"/>
          <w:sz w:val="20"/>
          <w:szCs w:val="20"/>
          <w:lang w:val="es-CL"/>
        </w:rPr>
        <w:t xml:space="preserve"> </w:t>
      </w:r>
      <w:r w:rsidRPr="005D6D5D">
        <w:rPr>
          <w:spacing w:val="-2"/>
          <w:sz w:val="20"/>
          <w:szCs w:val="20"/>
          <w:lang w:val="es-CL"/>
        </w:rPr>
        <w:t>t</w:t>
      </w:r>
      <w:r w:rsidRPr="005D6D5D">
        <w:rPr>
          <w:sz w:val="20"/>
          <w:szCs w:val="20"/>
          <w:lang w:val="es-CL"/>
        </w:rPr>
        <w:t>rat</w:t>
      </w:r>
      <w:r w:rsidRPr="005D6D5D">
        <w:rPr>
          <w:spacing w:val="-3"/>
          <w:sz w:val="20"/>
          <w:szCs w:val="20"/>
          <w:lang w:val="es-CL"/>
        </w:rPr>
        <w:t>e</w:t>
      </w:r>
      <w:r w:rsidRPr="005D6D5D">
        <w:rPr>
          <w:sz w:val="20"/>
          <w:szCs w:val="20"/>
          <w:lang w:val="es-CL"/>
        </w:rPr>
        <w:t>,</w:t>
      </w:r>
      <w:r w:rsidRPr="005D6D5D">
        <w:rPr>
          <w:spacing w:val="16"/>
          <w:sz w:val="20"/>
          <w:szCs w:val="20"/>
          <w:lang w:val="es-CL"/>
        </w:rPr>
        <w:t xml:space="preserve"> </w:t>
      </w:r>
      <w:r w:rsidRPr="005D6D5D">
        <w:rPr>
          <w:spacing w:val="1"/>
          <w:sz w:val="20"/>
          <w:szCs w:val="20"/>
          <w:lang w:val="es-CL"/>
        </w:rPr>
        <w:t>q</w:t>
      </w:r>
      <w:r w:rsidRPr="005D6D5D">
        <w:rPr>
          <w:sz w:val="20"/>
          <w:szCs w:val="20"/>
          <w:lang w:val="es-CL"/>
        </w:rPr>
        <w:t>u</w:t>
      </w:r>
      <w:r w:rsidRPr="005D6D5D">
        <w:rPr>
          <w:spacing w:val="-1"/>
          <w:sz w:val="20"/>
          <w:szCs w:val="20"/>
          <w:lang w:val="es-CL"/>
        </w:rPr>
        <w:t>e</w:t>
      </w:r>
      <w:r w:rsidRPr="005D6D5D">
        <w:rPr>
          <w:sz w:val="20"/>
          <w:szCs w:val="20"/>
          <w:lang w:val="es-CL"/>
        </w:rPr>
        <w:t>d</w:t>
      </w:r>
      <w:r w:rsidRPr="005D6D5D">
        <w:rPr>
          <w:spacing w:val="-1"/>
          <w:sz w:val="20"/>
          <w:szCs w:val="20"/>
          <w:lang w:val="es-CL"/>
        </w:rPr>
        <w:t>á</w:t>
      </w:r>
      <w:r w:rsidRPr="005D6D5D">
        <w:rPr>
          <w:sz w:val="20"/>
          <w:szCs w:val="20"/>
          <w:lang w:val="es-CL"/>
        </w:rPr>
        <w:t>n</w:t>
      </w:r>
      <w:r w:rsidRPr="005D6D5D">
        <w:rPr>
          <w:spacing w:val="-1"/>
          <w:sz w:val="20"/>
          <w:szCs w:val="20"/>
          <w:lang w:val="es-CL"/>
        </w:rPr>
        <w:t>d</w:t>
      </w:r>
      <w:r w:rsidRPr="005D6D5D">
        <w:rPr>
          <w:sz w:val="20"/>
          <w:szCs w:val="20"/>
          <w:lang w:val="es-CL"/>
        </w:rPr>
        <w:t>o</w:t>
      </w:r>
      <w:r w:rsidRPr="005D6D5D">
        <w:rPr>
          <w:spacing w:val="-4"/>
          <w:sz w:val="20"/>
          <w:szCs w:val="20"/>
          <w:lang w:val="es-CL"/>
        </w:rPr>
        <w:t>l</w:t>
      </w:r>
      <w:r w:rsidRPr="005D6D5D">
        <w:rPr>
          <w:sz w:val="20"/>
          <w:szCs w:val="20"/>
          <w:lang w:val="es-CL"/>
        </w:rPr>
        <w:t>e</w:t>
      </w:r>
      <w:r w:rsidRPr="005D6D5D">
        <w:rPr>
          <w:spacing w:val="17"/>
          <w:sz w:val="20"/>
          <w:szCs w:val="20"/>
          <w:lang w:val="es-CL"/>
        </w:rPr>
        <w:t xml:space="preserve"> </w:t>
      </w:r>
      <w:r w:rsidRPr="005D6D5D">
        <w:rPr>
          <w:sz w:val="20"/>
          <w:szCs w:val="20"/>
          <w:lang w:val="es-CL"/>
        </w:rPr>
        <w:t>est</w:t>
      </w:r>
      <w:r w:rsidRPr="005D6D5D">
        <w:rPr>
          <w:spacing w:val="1"/>
          <w:sz w:val="20"/>
          <w:szCs w:val="20"/>
          <w:lang w:val="es-CL"/>
        </w:rPr>
        <w:t>r</w:t>
      </w:r>
      <w:r w:rsidRPr="005D6D5D">
        <w:rPr>
          <w:spacing w:val="-2"/>
          <w:sz w:val="20"/>
          <w:szCs w:val="20"/>
          <w:lang w:val="es-CL"/>
        </w:rPr>
        <w:t>i</w:t>
      </w:r>
      <w:r w:rsidRPr="005D6D5D">
        <w:rPr>
          <w:spacing w:val="-3"/>
          <w:sz w:val="20"/>
          <w:szCs w:val="20"/>
          <w:lang w:val="es-CL"/>
        </w:rPr>
        <w:t>c</w:t>
      </w:r>
      <w:r w:rsidRPr="005D6D5D">
        <w:rPr>
          <w:sz w:val="20"/>
          <w:szCs w:val="20"/>
          <w:lang w:val="es-CL"/>
        </w:rPr>
        <w:t>tame</w:t>
      </w:r>
      <w:r w:rsidRPr="005D6D5D">
        <w:rPr>
          <w:spacing w:val="-3"/>
          <w:sz w:val="20"/>
          <w:szCs w:val="20"/>
          <w:lang w:val="es-CL"/>
        </w:rPr>
        <w:t>n</w:t>
      </w:r>
      <w:r w:rsidRPr="005D6D5D">
        <w:rPr>
          <w:sz w:val="20"/>
          <w:szCs w:val="20"/>
          <w:lang w:val="es-CL"/>
        </w:rPr>
        <w:t>te</w:t>
      </w:r>
      <w:r w:rsidRPr="005D6D5D">
        <w:rPr>
          <w:spacing w:val="17"/>
          <w:sz w:val="20"/>
          <w:szCs w:val="20"/>
          <w:lang w:val="es-CL"/>
        </w:rPr>
        <w:t xml:space="preserve"> </w:t>
      </w:r>
      <w:r w:rsidRPr="005D6D5D">
        <w:rPr>
          <w:spacing w:val="-3"/>
          <w:sz w:val="20"/>
          <w:szCs w:val="20"/>
          <w:lang w:val="es-CL"/>
        </w:rPr>
        <w:t>p</w:t>
      </w:r>
      <w:r w:rsidRPr="005D6D5D">
        <w:rPr>
          <w:sz w:val="20"/>
          <w:szCs w:val="20"/>
          <w:lang w:val="es-CL"/>
        </w:rPr>
        <w:t>ro</w:t>
      </w:r>
      <w:r w:rsidRPr="005D6D5D">
        <w:rPr>
          <w:spacing w:val="-1"/>
          <w:sz w:val="20"/>
          <w:szCs w:val="20"/>
          <w:lang w:val="es-CL"/>
        </w:rPr>
        <w:t>h</w:t>
      </w:r>
      <w:r w:rsidRPr="005D6D5D">
        <w:rPr>
          <w:spacing w:val="-2"/>
          <w:sz w:val="20"/>
          <w:szCs w:val="20"/>
          <w:lang w:val="es-CL"/>
        </w:rPr>
        <w:t>i</w:t>
      </w:r>
      <w:r w:rsidRPr="005D6D5D">
        <w:rPr>
          <w:sz w:val="20"/>
          <w:szCs w:val="20"/>
          <w:lang w:val="es-CL"/>
        </w:rPr>
        <w:t>b</w:t>
      </w:r>
      <w:r w:rsidRPr="005D6D5D">
        <w:rPr>
          <w:spacing w:val="-2"/>
          <w:sz w:val="20"/>
          <w:szCs w:val="20"/>
          <w:lang w:val="es-CL"/>
        </w:rPr>
        <w:t>i</w:t>
      </w:r>
      <w:r w:rsidRPr="005D6D5D">
        <w:rPr>
          <w:sz w:val="20"/>
          <w:szCs w:val="20"/>
          <w:lang w:val="es-CL"/>
        </w:rPr>
        <w:t>da</w:t>
      </w:r>
      <w:r w:rsidRPr="005D6D5D">
        <w:rPr>
          <w:spacing w:val="17"/>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17"/>
          <w:sz w:val="20"/>
          <w:szCs w:val="20"/>
          <w:lang w:val="es-CL"/>
        </w:rPr>
        <w:t xml:space="preserve"> </w:t>
      </w:r>
      <w:r w:rsidRPr="005D6D5D">
        <w:rPr>
          <w:sz w:val="20"/>
          <w:szCs w:val="20"/>
          <w:lang w:val="es-CL"/>
        </w:rPr>
        <w:t>co</w:t>
      </w:r>
      <w:r w:rsidRPr="005D6D5D">
        <w:rPr>
          <w:spacing w:val="-1"/>
          <w:sz w:val="20"/>
          <w:szCs w:val="20"/>
          <w:lang w:val="es-CL"/>
        </w:rPr>
        <w:t>p</w:t>
      </w:r>
      <w:r w:rsidRPr="005D6D5D">
        <w:rPr>
          <w:spacing w:val="-2"/>
          <w:sz w:val="20"/>
          <w:szCs w:val="20"/>
          <w:lang w:val="es-CL"/>
        </w:rPr>
        <w:t>i</w:t>
      </w:r>
      <w:r w:rsidRPr="005D6D5D">
        <w:rPr>
          <w:sz w:val="20"/>
          <w:szCs w:val="20"/>
          <w:lang w:val="es-CL"/>
        </w:rPr>
        <w:t>a</w:t>
      </w:r>
      <w:r w:rsidRPr="005D6D5D">
        <w:rPr>
          <w:spacing w:val="17"/>
          <w:sz w:val="20"/>
          <w:szCs w:val="20"/>
          <w:lang w:val="es-CL"/>
        </w:rPr>
        <w:t xml:space="preserve"> </w:t>
      </w:r>
      <w:r w:rsidRPr="005D6D5D">
        <w:rPr>
          <w:sz w:val="20"/>
          <w:szCs w:val="20"/>
          <w:lang w:val="es-CL"/>
        </w:rPr>
        <w:t>o</w:t>
      </w:r>
      <w:r w:rsidRPr="005D6D5D">
        <w:rPr>
          <w:spacing w:val="17"/>
          <w:sz w:val="20"/>
          <w:szCs w:val="20"/>
          <w:lang w:val="es-CL"/>
        </w:rPr>
        <w:t xml:space="preserve"> </w:t>
      </w:r>
      <w:r w:rsidRPr="005D6D5D">
        <w:rPr>
          <w:sz w:val="20"/>
          <w:szCs w:val="20"/>
          <w:lang w:val="es-CL"/>
        </w:rPr>
        <w:t>re</w:t>
      </w:r>
      <w:r w:rsidRPr="005D6D5D">
        <w:rPr>
          <w:spacing w:val="-1"/>
          <w:sz w:val="20"/>
          <w:szCs w:val="20"/>
          <w:lang w:val="es-CL"/>
        </w:rPr>
        <w:t>p</w:t>
      </w:r>
      <w:r w:rsidRPr="005D6D5D">
        <w:rPr>
          <w:sz w:val="20"/>
          <w:szCs w:val="20"/>
          <w:lang w:val="es-CL"/>
        </w:rPr>
        <w:t>ro</w:t>
      </w:r>
      <w:r w:rsidRPr="005D6D5D">
        <w:rPr>
          <w:spacing w:val="-1"/>
          <w:sz w:val="20"/>
          <w:szCs w:val="20"/>
          <w:lang w:val="es-CL"/>
        </w:rPr>
        <w:t>d</w:t>
      </w:r>
      <w:r w:rsidRPr="005D6D5D">
        <w:rPr>
          <w:sz w:val="20"/>
          <w:szCs w:val="20"/>
          <w:lang w:val="es-CL"/>
        </w:rPr>
        <w:t>ucc</w:t>
      </w:r>
      <w:r w:rsidRPr="005D6D5D">
        <w:rPr>
          <w:spacing w:val="-2"/>
          <w:sz w:val="20"/>
          <w:szCs w:val="20"/>
          <w:lang w:val="es-CL"/>
        </w:rPr>
        <w:t>i</w:t>
      </w:r>
      <w:r w:rsidRPr="005D6D5D">
        <w:rPr>
          <w:spacing w:val="-3"/>
          <w:sz w:val="20"/>
          <w:szCs w:val="20"/>
          <w:lang w:val="es-CL"/>
        </w:rPr>
        <w:t>ó</w:t>
      </w:r>
      <w:r w:rsidRPr="005D6D5D">
        <w:rPr>
          <w:sz w:val="20"/>
          <w:szCs w:val="20"/>
          <w:lang w:val="es-CL"/>
        </w:rPr>
        <w:t>n</w:t>
      </w:r>
      <w:r w:rsidRPr="005D6D5D">
        <w:rPr>
          <w:spacing w:val="17"/>
          <w:sz w:val="20"/>
          <w:szCs w:val="20"/>
          <w:lang w:val="es-CL"/>
        </w:rPr>
        <w:t xml:space="preserve"> </w:t>
      </w:r>
      <w:r w:rsidRPr="005D6D5D">
        <w:rPr>
          <w:sz w:val="20"/>
          <w:szCs w:val="20"/>
          <w:lang w:val="es-CL"/>
        </w:rPr>
        <w:t>de</w:t>
      </w:r>
      <w:r w:rsidRPr="005D6D5D">
        <w:rPr>
          <w:spacing w:val="17"/>
          <w:sz w:val="20"/>
          <w:szCs w:val="20"/>
          <w:lang w:val="es-CL"/>
        </w:rPr>
        <w:t xml:space="preserve"> </w:t>
      </w:r>
      <w:r w:rsidRPr="005D6D5D">
        <w:rPr>
          <w:sz w:val="20"/>
          <w:szCs w:val="20"/>
          <w:lang w:val="es-CL"/>
        </w:rPr>
        <w:t>d</w:t>
      </w:r>
      <w:r w:rsidRPr="005D6D5D">
        <w:rPr>
          <w:spacing w:val="-2"/>
          <w:sz w:val="20"/>
          <w:szCs w:val="20"/>
          <w:lang w:val="es-CL"/>
        </w:rPr>
        <w:t>i</w:t>
      </w:r>
      <w:r w:rsidRPr="005D6D5D">
        <w:rPr>
          <w:sz w:val="20"/>
          <w:szCs w:val="20"/>
          <w:lang w:val="es-CL"/>
        </w:rPr>
        <w:t>cha</w:t>
      </w:r>
      <w:r w:rsidRPr="005D6D5D">
        <w:rPr>
          <w:spacing w:val="17"/>
          <w:sz w:val="20"/>
          <w:szCs w:val="20"/>
          <w:lang w:val="es-CL"/>
        </w:rPr>
        <w:t xml:space="preserve"> </w:t>
      </w:r>
      <w:r w:rsidRPr="005D6D5D">
        <w:rPr>
          <w:sz w:val="20"/>
          <w:szCs w:val="20"/>
          <w:lang w:val="es-CL"/>
        </w:rPr>
        <w:t>I</w:t>
      </w:r>
      <w:r w:rsidRPr="005D6D5D">
        <w:rPr>
          <w:spacing w:val="-3"/>
          <w:sz w:val="20"/>
          <w:szCs w:val="20"/>
          <w:lang w:val="es-CL"/>
        </w:rPr>
        <w:t>n</w:t>
      </w:r>
      <w:r w:rsidRPr="005D6D5D">
        <w:rPr>
          <w:spacing w:val="3"/>
          <w:sz w:val="20"/>
          <w:szCs w:val="20"/>
          <w:lang w:val="es-CL"/>
        </w:rPr>
        <w:t>f</w:t>
      </w:r>
      <w:r w:rsidRPr="005D6D5D">
        <w:rPr>
          <w:spacing w:val="-3"/>
          <w:sz w:val="20"/>
          <w:szCs w:val="20"/>
          <w:lang w:val="es-CL"/>
        </w:rPr>
        <w:t>o</w:t>
      </w:r>
      <w:r w:rsidRPr="005D6D5D">
        <w:rPr>
          <w:spacing w:val="-2"/>
          <w:sz w:val="20"/>
          <w:szCs w:val="20"/>
          <w:lang w:val="es-CL"/>
        </w:rPr>
        <w:t>r</w:t>
      </w:r>
      <w:r w:rsidRPr="005D6D5D">
        <w:rPr>
          <w:sz w:val="20"/>
          <w:szCs w:val="20"/>
          <w:lang w:val="es-CL"/>
        </w:rPr>
        <w:t>mac</w:t>
      </w:r>
      <w:r w:rsidRPr="005D6D5D">
        <w:rPr>
          <w:spacing w:val="-2"/>
          <w:sz w:val="20"/>
          <w:szCs w:val="20"/>
          <w:lang w:val="es-CL"/>
        </w:rPr>
        <w:t>i</w:t>
      </w:r>
      <w:r w:rsidRPr="005D6D5D">
        <w:rPr>
          <w:sz w:val="20"/>
          <w:szCs w:val="20"/>
          <w:lang w:val="es-CL"/>
        </w:rPr>
        <w:t xml:space="preserve">ón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pacing w:val="3"/>
          <w:sz w:val="20"/>
          <w:szCs w:val="20"/>
          <w:lang w:val="es-CL"/>
        </w:rPr>
        <w:t>f</w:t>
      </w:r>
      <w:r w:rsidRPr="005D6D5D">
        <w:rPr>
          <w:spacing w:val="-2"/>
          <w:sz w:val="20"/>
          <w:szCs w:val="20"/>
          <w:lang w:val="es-CL"/>
        </w:rPr>
        <w:t>i</w:t>
      </w:r>
      <w:r w:rsidRPr="005D6D5D">
        <w:rPr>
          <w:sz w:val="20"/>
          <w:szCs w:val="20"/>
          <w:lang w:val="es-CL"/>
        </w:rPr>
        <w:t>d</w:t>
      </w:r>
      <w:r w:rsidRPr="005D6D5D">
        <w:rPr>
          <w:spacing w:val="-1"/>
          <w:sz w:val="20"/>
          <w:szCs w:val="20"/>
          <w:lang w:val="es-CL"/>
        </w:rPr>
        <w:t>e</w:t>
      </w:r>
      <w:r w:rsidRPr="005D6D5D">
        <w:rPr>
          <w:sz w:val="20"/>
          <w:szCs w:val="20"/>
          <w:lang w:val="es-CL"/>
        </w:rPr>
        <w:t>nc</w:t>
      </w:r>
      <w:r w:rsidRPr="005D6D5D">
        <w:rPr>
          <w:spacing w:val="-2"/>
          <w:sz w:val="20"/>
          <w:szCs w:val="20"/>
          <w:lang w:val="es-CL"/>
        </w:rPr>
        <w:t>i</w:t>
      </w:r>
      <w:r w:rsidRPr="005D6D5D">
        <w:rPr>
          <w:sz w:val="20"/>
          <w:szCs w:val="20"/>
          <w:lang w:val="es-CL"/>
        </w:rPr>
        <w:t>a</w:t>
      </w:r>
      <w:r w:rsidRPr="005D6D5D">
        <w:rPr>
          <w:spacing w:val="-2"/>
          <w:sz w:val="20"/>
          <w:szCs w:val="20"/>
          <w:lang w:val="es-CL"/>
        </w:rPr>
        <w:t>l</w:t>
      </w:r>
      <w:r w:rsidRPr="005D6D5D">
        <w:rPr>
          <w:sz w:val="20"/>
          <w:szCs w:val="20"/>
          <w:lang w:val="es-CL"/>
        </w:rPr>
        <w:t>,</w:t>
      </w:r>
      <w:r w:rsidRPr="005D6D5D">
        <w:rPr>
          <w:spacing w:val="-1"/>
          <w:sz w:val="20"/>
          <w:szCs w:val="20"/>
          <w:lang w:val="es-CL"/>
        </w:rPr>
        <w:t xml:space="preserve"> </w:t>
      </w:r>
      <w:r w:rsidRPr="005D6D5D">
        <w:rPr>
          <w:sz w:val="20"/>
          <w:szCs w:val="20"/>
          <w:lang w:val="es-CL"/>
        </w:rPr>
        <w:t>cu</w:t>
      </w:r>
      <w:r w:rsidRPr="005D6D5D">
        <w:rPr>
          <w:spacing w:val="-1"/>
          <w:sz w:val="20"/>
          <w:szCs w:val="20"/>
          <w:lang w:val="es-CL"/>
        </w:rPr>
        <w:t>a</w:t>
      </w:r>
      <w:r w:rsidRPr="005D6D5D">
        <w:rPr>
          <w:spacing w:val="-2"/>
          <w:sz w:val="20"/>
          <w:szCs w:val="20"/>
          <w:lang w:val="es-CL"/>
        </w:rPr>
        <w:t>l</w:t>
      </w:r>
      <w:r w:rsidRPr="005D6D5D">
        <w:rPr>
          <w:spacing w:val="1"/>
          <w:sz w:val="20"/>
          <w:szCs w:val="20"/>
          <w:lang w:val="es-CL"/>
        </w:rPr>
        <w:t>q</w:t>
      </w:r>
      <w:r w:rsidRPr="005D6D5D">
        <w:rPr>
          <w:sz w:val="20"/>
          <w:szCs w:val="20"/>
          <w:lang w:val="es-CL"/>
        </w:rPr>
        <w:t>u</w:t>
      </w:r>
      <w:r w:rsidRPr="005D6D5D">
        <w:rPr>
          <w:spacing w:val="-2"/>
          <w:sz w:val="20"/>
          <w:szCs w:val="20"/>
          <w:lang w:val="es-CL"/>
        </w:rPr>
        <w:t>i</w:t>
      </w:r>
      <w:r w:rsidRPr="005D6D5D">
        <w:rPr>
          <w:sz w:val="20"/>
          <w:szCs w:val="20"/>
          <w:lang w:val="es-CL"/>
        </w:rPr>
        <w:t>era</w:t>
      </w:r>
      <w:r w:rsidRPr="005D6D5D">
        <w:rPr>
          <w:spacing w:val="-4"/>
          <w:sz w:val="20"/>
          <w:szCs w:val="20"/>
          <w:lang w:val="es-CL"/>
        </w:rPr>
        <w:t xml:space="preserve"> </w:t>
      </w:r>
      <w:r w:rsidRPr="005D6D5D">
        <w:rPr>
          <w:sz w:val="20"/>
          <w:szCs w:val="20"/>
          <w:lang w:val="es-CL"/>
        </w:rPr>
        <w:t>sea el</w:t>
      </w:r>
      <w:r w:rsidRPr="005D6D5D">
        <w:rPr>
          <w:spacing w:val="-1"/>
          <w:sz w:val="20"/>
          <w:szCs w:val="20"/>
          <w:lang w:val="es-CL"/>
        </w:rPr>
        <w:t xml:space="preserve"> </w:t>
      </w:r>
      <w:r w:rsidRPr="005D6D5D">
        <w:rPr>
          <w:sz w:val="20"/>
          <w:szCs w:val="20"/>
          <w:lang w:val="es-CL"/>
        </w:rPr>
        <w:t>me</w:t>
      </w:r>
      <w:r w:rsidRPr="005D6D5D">
        <w:rPr>
          <w:spacing w:val="-1"/>
          <w:sz w:val="20"/>
          <w:szCs w:val="20"/>
          <w:lang w:val="es-CL"/>
        </w:rPr>
        <w:t>d</w:t>
      </w:r>
      <w:r w:rsidRPr="005D6D5D">
        <w:rPr>
          <w:spacing w:val="-2"/>
          <w:sz w:val="20"/>
          <w:szCs w:val="20"/>
          <w:lang w:val="es-CL"/>
        </w:rPr>
        <w:t>i</w:t>
      </w:r>
      <w:r w:rsidRPr="005D6D5D">
        <w:rPr>
          <w:sz w:val="20"/>
          <w:szCs w:val="20"/>
          <w:lang w:val="es-CL"/>
        </w:rPr>
        <w:t xml:space="preserve">o </w:t>
      </w:r>
      <w:r w:rsidRPr="005D6D5D">
        <w:rPr>
          <w:spacing w:val="-3"/>
          <w:sz w:val="20"/>
          <w:szCs w:val="20"/>
          <w:lang w:val="es-CL"/>
        </w:rPr>
        <w:t>e</w:t>
      </w:r>
      <w:r w:rsidRPr="005D6D5D">
        <w:rPr>
          <w:sz w:val="20"/>
          <w:szCs w:val="20"/>
          <w:lang w:val="es-CL"/>
        </w:rPr>
        <w:t>mp</w:t>
      </w:r>
      <w:r w:rsidRPr="005D6D5D">
        <w:rPr>
          <w:spacing w:val="-2"/>
          <w:sz w:val="20"/>
          <w:szCs w:val="20"/>
          <w:lang w:val="es-CL"/>
        </w:rPr>
        <w:t>l</w:t>
      </w:r>
      <w:r w:rsidRPr="005D6D5D">
        <w:rPr>
          <w:sz w:val="20"/>
          <w:szCs w:val="20"/>
          <w:lang w:val="es-CL"/>
        </w:rPr>
        <w:t>e</w:t>
      </w:r>
      <w:r w:rsidRPr="005D6D5D">
        <w:rPr>
          <w:spacing w:val="-1"/>
          <w:sz w:val="20"/>
          <w:szCs w:val="20"/>
          <w:lang w:val="es-CL"/>
        </w:rPr>
        <w:t>a</w:t>
      </w:r>
      <w:r w:rsidRPr="005D6D5D">
        <w:rPr>
          <w:sz w:val="20"/>
          <w:szCs w:val="20"/>
          <w:lang w:val="es-CL"/>
        </w:rPr>
        <w:t>do</w:t>
      </w:r>
      <w:r w:rsidRPr="005D6D5D">
        <w:rPr>
          <w:spacing w:val="-2"/>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ra e</w:t>
      </w:r>
      <w:r w:rsidRPr="005D6D5D">
        <w:rPr>
          <w:spacing w:val="-1"/>
          <w:sz w:val="20"/>
          <w:szCs w:val="20"/>
          <w:lang w:val="es-CL"/>
        </w:rPr>
        <w:t>l</w:t>
      </w:r>
      <w:r w:rsidRPr="005D6D5D">
        <w:rPr>
          <w:spacing w:val="-2"/>
          <w:sz w:val="20"/>
          <w:szCs w:val="20"/>
          <w:lang w:val="es-CL"/>
        </w:rPr>
        <w:t>l</w:t>
      </w:r>
      <w:r w:rsidRPr="005D6D5D">
        <w:rPr>
          <w:sz w:val="20"/>
          <w:szCs w:val="20"/>
          <w:lang w:val="es-CL"/>
        </w:rPr>
        <w:t>o,</w:t>
      </w:r>
      <w:r w:rsidRPr="005D6D5D">
        <w:rPr>
          <w:spacing w:val="1"/>
          <w:sz w:val="20"/>
          <w:szCs w:val="20"/>
          <w:lang w:val="es-CL"/>
        </w:rPr>
        <w:t xml:space="preserve"> </w:t>
      </w:r>
      <w:r w:rsidRPr="005D6D5D">
        <w:rPr>
          <w:sz w:val="20"/>
          <w:szCs w:val="20"/>
          <w:lang w:val="es-CL"/>
        </w:rPr>
        <w:t>su</w:t>
      </w:r>
      <w:r w:rsidRPr="005D6D5D">
        <w:rPr>
          <w:spacing w:val="-2"/>
          <w:sz w:val="20"/>
          <w:szCs w:val="20"/>
          <w:lang w:val="es-CL"/>
        </w:rPr>
        <w:t xml:space="preserve"> </w:t>
      </w:r>
      <w:r w:rsidRPr="005D6D5D">
        <w:rPr>
          <w:sz w:val="20"/>
          <w:szCs w:val="20"/>
          <w:lang w:val="es-CL"/>
        </w:rPr>
        <w:t>a</w:t>
      </w:r>
      <w:r w:rsidRPr="005D6D5D">
        <w:rPr>
          <w:spacing w:val="-1"/>
          <w:sz w:val="20"/>
          <w:szCs w:val="20"/>
          <w:lang w:val="es-CL"/>
        </w:rPr>
        <w:t>d</w:t>
      </w:r>
      <w:r w:rsidRPr="005D6D5D">
        <w:rPr>
          <w:sz w:val="20"/>
          <w:szCs w:val="20"/>
          <w:lang w:val="es-CL"/>
        </w:rPr>
        <w:t>a</w:t>
      </w:r>
      <w:r w:rsidRPr="005D6D5D">
        <w:rPr>
          <w:spacing w:val="-1"/>
          <w:sz w:val="20"/>
          <w:szCs w:val="20"/>
          <w:lang w:val="es-CL"/>
        </w:rPr>
        <w:t>p</w:t>
      </w:r>
      <w:r w:rsidRPr="005D6D5D">
        <w:rPr>
          <w:sz w:val="20"/>
          <w:szCs w:val="20"/>
          <w:lang w:val="es-CL"/>
        </w:rPr>
        <w:t>tac</w:t>
      </w:r>
      <w:r w:rsidRPr="005D6D5D">
        <w:rPr>
          <w:spacing w:val="-2"/>
          <w:sz w:val="20"/>
          <w:szCs w:val="20"/>
          <w:lang w:val="es-CL"/>
        </w:rPr>
        <w:t>i</w:t>
      </w:r>
      <w:r w:rsidRPr="005D6D5D">
        <w:rPr>
          <w:sz w:val="20"/>
          <w:szCs w:val="20"/>
          <w:lang w:val="es-CL"/>
        </w:rPr>
        <w:t>ón</w:t>
      </w:r>
      <w:r w:rsidRPr="005D6D5D">
        <w:rPr>
          <w:spacing w:val="-5"/>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rc</w:t>
      </w:r>
      <w:r w:rsidRPr="005D6D5D">
        <w:rPr>
          <w:spacing w:val="-2"/>
          <w:sz w:val="20"/>
          <w:szCs w:val="20"/>
          <w:lang w:val="es-CL"/>
        </w:rPr>
        <w:t>i</w:t>
      </w:r>
      <w:r w:rsidRPr="005D6D5D">
        <w:rPr>
          <w:sz w:val="20"/>
          <w:szCs w:val="20"/>
          <w:lang w:val="es-CL"/>
        </w:rPr>
        <w:t>al</w:t>
      </w:r>
      <w:r w:rsidRPr="005D6D5D">
        <w:rPr>
          <w:spacing w:val="-1"/>
          <w:sz w:val="20"/>
          <w:szCs w:val="20"/>
          <w:lang w:val="es-CL"/>
        </w:rPr>
        <w:t xml:space="preserve"> </w:t>
      </w:r>
      <w:r w:rsidRPr="005D6D5D">
        <w:rPr>
          <w:spacing w:val="-3"/>
          <w:sz w:val="20"/>
          <w:szCs w:val="20"/>
          <w:lang w:val="es-CL"/>
        </w:rPr>
        <w:t>y</w:t>
      </w:r>
      <w:r w:rsidRPr="005D6D5D">
        <w:rPr>
          <w:sz w:val="20"/>
          <w:szCs w:val="20"/>
          <w:lang w:val="es-CL"/>
        </w:rPr>
        <w:t>/o su</w:t>
      </w:r>
      <w:r w:rsidRPr="005D6D5D">
        <w:rPr>
          <w:spacing w:val="1"/>
          <w:sz w:val="20"/>
          <w:szCs w:val="20"/>
          <w:lang w:val="es-CL"/>
        </w:rPr>
        <w:t xml:space="preserve"> </w:t>
      </w:r>
      <w:r w:rsidRPr="005D6D5D">
        <w:rPr>
          <w:sz w:val="20"/>
          <w:szCs w:val="20"/>
          <w:lang w:val="es-CL"/>
        </w:rPr>
        <w:t>e</w:t>
      </w:r>
      <w:r w:rsidRPr="005D6D5D">
        <w:rPr>
          <w:spacing w:val="-4"/>
          <w:sz w:val="20"/>
          <w:szCs w:val="20"/>
          <w:lang w:val="es-CL"/>
        </w:rPr>
        <w:t>n</w:t>
      </w:r>
      <w:r w:rsidRPr="005D6D5D">
        <w:rPr>
          <w:sz w:val="20"/>
          <w:szCs w:val="20"/>
          <w:lang w:val="es-CL"/>
        </w:rPr>
        <w:t>tr</w:t>
      </w:r>
      <w:r w:rsidRPr="005D6D5D">
        <w:rPr>
          <w:spacing w:val="-3"/>
          <w:sz w:val="20"/>
          <w:szCs w:val="20"/>
          <w:lang w:val="es-CL"/>
        </w:rPr>
        <w:t>e</w:t>
      </w:r>
      <w:r w:rsidRPr="005D6D5D">
        <w:rPr>
          <w:spacing w:val="1"/>
          <w:sz w:val="20"/>
          <w:szCs w:val="20"/>
          <w:lang w:val="es-CL"/>
        </w:rPr>
        <w:t>g</w:t>
      </w:r>
      <w:r w:rsidRPr="005D6D5D">
        <w:rPr>
          <w:sz w:val="20"/>
          <w:szCs w:val="20"/>
          <w:lang w:val="es-CL"/>
        </w:rPr>
        <w:t>a a p</w:t>
      </w:r>
      <w:r w:rsidRPr="005D6D5D">
        <w:rPr>
          <w:spacing w:val="-1"/>
          <w:sz w:val="20"/>
          <w:szCs w:val="20"/>
          <w:lang w:val="es-CL"/>
        </w:rPr>
        <w:t>e</w:t>
      </w:r>
      <w:r w:rsidRPr="005D6D5D">
        <w:rPr>
          <w:sz w:val="20"/>
          <w:szCs w:val="20"/>
          <w:lang w:val="es-CL"/>
        </w:rPr>
        <w:t>rso</w:t>
      </w:r>
      <w:r w:rsidRPr="005D6D5D">
        <w:rPr>
          <w:spacing w:val="-1"/>
          <w:sz w:val="20"/>
          <w:szCs w:val="20"/>
          <w:lang w:val="es-CL"/>
        </w:rPr>
        <w:t>n</w:t>
      </w:r>
      <w:r w:rsidRPr="005D6D5D">
        <w:rPr>
          <w:sz w:val="20"/>
          <w:szCs w:val="20"/>
          <w:lang w:val="es-CL"/>
        </w:rPr>
        <w:t>as</w:t>
      </w:r>
      <w:r w:rsidRPr="005D6D5D">
        <w:rPr>
          <w:spacing w:val="7"/>
          <w:sz w:val="20"/>
          <w:szCs w:val="20"/>
          <w:lang w:val="es-CL"/>
        </w:rPr>
        <w:t xml:space="preserve"> </w:t>
      </w:r>
      <w:r w:rsidRPr="005D6D5D">
        <w:rPr>
          <w:sz w:val="20"/>
          <w:szCs w:val="20"/>
          <w:lang w:val="es-CL"/>
        </w:rPr>
        <w:t>d</w:t>
      </w:r>
      <w:r w:rsidRPr="005D6D5D">
        <w:rPr>
          <w:spacing w:val="-2"/>
          <w:sz w:val="20"/>
          <w:szCs w:val="20"/>
          <w:lang w:val="es-CL"/>
        </w:rPr>
        <w:t>i</w:t>
      </w:r>
      <w:r w:rsidRPr="005D6D5D">
        <w:rPr>
          <w:sz w:val="20"/>
          <w:szCs w:val="20"/>
          <w:lang w:val="es-CL"/>
        </w:rPr>
        <w:t>st</w:t>
      </w:r>
      <w:r w:rsidRPr="005D6D5D">
        <w:rPr>
          <w:spacing w:val="-2"/>
          <w:sz w:val="20"/>
          <w:szCs w:val="20"/>
          <w:lang w:val="es-CL"/>
        </w:rPr>
        <w:t>i</w:t>
      </w:r>
      <w:r w:rsidRPr="005D6D5D">
        <w:rPr>
          <w:spacing w:val="-3"/>
          <w:sz w:val="20"/>
          <w:szCs w:val="20"/>
          <w:lang w:val="es-CL"/>
        </w:rPr>
        <w:t>n</w:t>
      </w:r>
      <w:r w:rsidRPr="005D6D5D">
        <w:rPr>
          <w:sz w:val="20"/>
          <w:szCs w:val="20"/>
          <w:lang w:val="es-CL"/>
        </w:rPr>
        <w:t>tas</w:t>
      </w:r>
      <w:r w:rsidRPr="005D6D5D">
        <w:rPr>
          <w:spacing w:val="7"/>
          <w:sz w:val="20"/>
          <w:szCs w:val="20"/>
          <w:lang w:val="es-CL"/>
        </w:rPr>
        <w:t xml:space="preserve"> </w:t>
      </w:r>
      <w:r w:rsidRPr="005D6D5D">
        <w:rPr>
          <w:sz w:val="20"/>
          <w:szCs w:val="20"/>
          <w:lang w:val="es-CL"/>
        </w:rPr>
        <w:t>al</w:t>
      </w:r>
      <w:r w:rsidRPr="005D6D5D">
        <w:rPr>
          <w:spacing w:val="6"/>
          <w:sz w:val="20"/>
          <w:szCs w:val="20"/>
          <w:lang w:val="es-CL"/>
        </w:rPr>
        <w:t xml:space="preserve"> </w:t>
      </w:r>
      <w:r w:rsidRPr="005D6D5D">
        <w:rPr>
          <w:sz w:val="20"/>
          <w:szCs w:val="20"/>
          <w:lang w:val="es-CL"/>
        </w:rPr>
        <w:t>p</w:t>
      </w:r>
      <w:r w:rsidRPr="005D6D5D">
        <w:rPr>
          <w:spacing w:val="-1"/>
          <w:sz w:val="20"/>
          <w:szCs w:val="20"/>
          <w:lang w:val="es-CL"/>
        </w:rPr>
        <w:t>e</w:t>
      </w:r>
      <w:r w:rsidRPr="005D6D5D">
        <w:rPr>
          <w:spacing w:val="-2"/>
          <w:sz w:val="20"/>
          <w:szCs w:val="20"/>
          <w:lang w:val="es-CL"/>
        </w:rPr>
        <w:t>r</w:t>
      </w:r>
      <w:r w:rsidRPr="005D6D5D">
        <w:rPr>
          <w:sz w:val="20"/>
          <w:szCs w:val="20"/>
          <w:lang w:val="es-CL"/>
        </w:rPr>
        <w:t>so</w:t>
      </w:r>
      <w:r w:rsidRPr="005D6D5D">
        <w:rPr>
          <w:spacing w:val="-1"/>
          <w:sz w:val="20"/>
          <w:szCs w:val="20"/>
          <w:lang w:val="es-CL"/>
        </w:rPr>
        <w:t>n</w:t>
      </w:r>
      <w:r w:rsidRPr="005D6D5D">
        <w:rPr>
          <w:sz w:val="20"/>
          <w:szCs w:val="20"/>
          <w:lang w:val="es-CL"/>
        </w:rPr>
        <w:t>al</w:t>
      </w:r>
      <w:r w:rsidRPr="005D6D5D">
        <w:rPr>
          <w:spacing w:val="6"/>
          <w:sz w:val="20"/>
          <w:szCs w:val="20"/>
          <w:lang w:val="es-CL"/>
        </w:rPr>
        <w:t xml:space="preserve"> </w:t>
      </w:r>
      <w:r w:rsidRPr="005D6D5D">
        <w:rPr>
          <w:sz w:val="20"/>
          <w:szCs w:val="20"/>
          <w:lang w:val="es-CL"/>
        </w:rPr>
        <w:t>y</w:t>
      </w:r>
      <w:r w:rsidRPr="005D6D5D">
        <w:rPr>
          <w:spacing w:val="5"/>
          <w:sz w:val="20"/>
          <w:szCs w:val="20"/>
          <w:lang w:val="es-CL"/>
        </w:rPr>
        <w:t xml:space="preserve"> </w:t>
      </w:r>
      <w:r w:rsidRPr="005D6D5D">
        <w:rPr>
          <w:spacing w:val="3"/>
          <w:sz w:val="20"/>
          <w:szCs w:val="20"/>
          <w:lang w:val="es-CL"/>
        </w:rPr>
        <w:t>f</w:t>
      </w:r>
      <w:r w:rsidRPr="005D6D5D">
        <w:rPr>
          <w:sz w:val="20"/>
          <w:szCs w:val="20"/>
          <w:lang w:val="es-CL"/>
        </w:rPr>
        <w:t>u</w:t>
      </w:r>
      <w:r w:rsidRPr="005D6D5D">
        <w:rPr>
          <w:spacing w:val="-1"/>
          <w:sz w:val="20"/>
          <w:szCs w:val="20"/>
          <w:lang w:val="es-CL"/>
        </w:rPr>
        <w:t>n</w:t>
      </w:r>
      <w:r w:rsidRPr="005D6D5D">
        <w:rPr>
          <w:sz w:val="20"/>
          <w:szCs w:val="20"/>
          <w:lang w:val="es-CL"/>
        </w:rPr>
        <w:t>c</w:t>
      </w:r>
      <w:r w:rsidRPr="005D6D5D">
        <w:rPr>
          <w:spacing w:val="1"/>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ari</w:t>
      </w:r>
      <w:r w:rsidRPr="005D6D5D">
        <w:rPr>
          <w:spacing w:val="-1"/>
          <w:sz w:val="20"/>
          <w:szCs w:val="20"/>
          <w:lang w:val="es-CL"/>
        </w:rPr>
        <w:t>o</w:t>
      </w:r>
      <w:r w:rsidRPr="005D6D5D">
        <w:rPr>
          <w:sz w:val="20"/>
          <w:szCs w:val="20"/>
          <w:lang w:val="es-CL"/>
        </w:rPr>
        <w:t>s</w:t>
      </w:r>
      <w:r w:rsidRPr="005D6D5D">
        <w:rPr>
          <w:spacing w:val="5"/>
          <w:sz w:val="20"/>
          <w:szCs w:val="20"/>
          <w:lang w:val="es-CL"/>
        </w:rPr>
        <w:t xml:space="preserve"> </w:t>
      </w:r>
      <w:r w:rsidRPr="005D6D5D">
        <w:rPr>
          <w:sz w:val="20"/>
          <w:szCs w:val="20"/>
          <w:lang w:val="es-CL"/>
        </w:rPr>
        <w:t>m</w:t>
      </w:r>
      <w:r w:rsidRPr="005D6D5D">
        <w:rPr>
          <w:spacing w:val="-3"/>
          <w:sz w:val="20"/>
          <w:szCs w:val="20"/>
          <w:lang w:val="es-CL"/>
        </w:rPr>
        <w:t>e</w:t>
      </w:r>
      <w:r w:rsidRPr="005D6D5D">
        <w:rPr>
          <w:sz w:val="20"/>
          <w:szCs w:val="20"/>
          <w:lang w:val="es-CL"/>
        </w:rPr>
        <w:t>nc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a</w:t>
      </w:r>
      <w:r w:rsidRPr="005D6D5D">
        <w:rPr>
          <w:spacing w:val="-1"/>
          <w:sz w:val="20"/>
          <w:szCs w:val="20"/>
          <w:lang w:val="es-CL"/>
        </w:rPr>
        <w:t>d</w:t>
      </w:r>
      <w:r w:rsidRPr="005D6D5D">
        <w:rPr>
          <w:sz w:val="20"/>
          <w:szCs w:val="20"/>
          <w:lang w:val="es-CL"/>
        </w:rPr>
        <w:t>os</w:t>
      </w:r>
      <w:r w:rsidRPr="005D6D5D">
        <w:rPr>
          <w:spacing w:val="7"/>
          <w:sz w:val="20"/>
          <w:szCs w:val="20"/>
          <w:lang w:val="es-CL"/>
        </w:rPr>
        <w:t xml:space="preserve"> </w:t>
      </w:r>
      <w:r w:rsidRPr="005D6D5D">
        <w:rPr>
          <w:sz w:val="20"/>
          <w:szCs w:val="20"/>
          <w:lang w:val="es-CL"/>
        </w:rPr>
        <w:t>preced</w:t>
      </w:r>
      <w:r w:rsidRPr="005D6D5D">
        <w:rPr>
          <w:spacing w:val="-1"/>
          <w:sz w:val="20"/>
          <w:szCs w:val="20"/>
          <w:lang w:val="es-CL"/>
        </w:rPr>
        <w:t>e</w:t>
      </w:r>
      <w:r w:rsidRPr="005D6D5D">
        <w:rPr>
          <w:spacing w:val="-3"/>
          <w:sz w:val="20"/>
          <w:szCs w:val="20"/>
          <w:lang w:val="es-CL"/>
        </w:rPr>
        <w:t>n</w:t>
      </w:r>
      <w:r w:rsidRPr="005D6D5D">
        <w:rPr>
          <w:sz w:val="20"/>
          <w:szCs w:val="20"/>
          <w:lang w:val="es-CL"/>
        </w:rPr>
        <w:t>te</w:t>
      </w:r>
      <w:r w:rsidRPr="005D6D5D">
        <w:rPr>
          <w:spacing w:val="-2"/>
          <w:sz w:val="20"/>
          <w:szCs w:val="20"/>
          <w:lang w:val="es-CL"/>
        </w:rPr>
        <w:t>m</w:t>
      </w:r>
      <w:r w:rsidRPr="005D6D5D">
        <w:rPr>
          <w:sz w:val="20"/>
          <w:szCs w:val="20"/>
          <w:lang w:val="es-CL"/>
        </w:rPr>
        <w:t>e</w:t>
      </w:r>
      <w:r w:rsidRPr="005D6D5D">
        <w:rPr>
          <w:spacing w:val="-1"/>
          <w:sz w:val="20"/>
          <w:szCs w:val="20"/>
          <w:lang w:val="es-CL"/>
        </w:rPr>
        <w:t>n</w:t>
      </w:r>
      <w:r w:rsidRPr="005D6D5D">
        <w:rPr>
          <w:sz w:val="20"/>
          <w:szCs w:val="20"/>
          <w:lang w:val="es-CL"/>
        </w:rPr>
        <w:t>te,</w:t>
      </w:r>
      <w:r w:rsidRPr="005D6D5D">
        <w:rPr>
          <w:spacing w:val="6"/>
          <w:sz w:val="20"/>
          <w:szCs w:val="20"/>
          <w:lang w:val="es-CL"/>
        </w:rPr>
        <w:t xml:space="preserve"> </w:t>
      </w:r>
      <w:r w:rsidRPr="005D6D5D">
        <w:rPr>
          <w:sz w:val="20"/>
          <w:szCs w:val="20"/>
          <w:lang w:val="es-CL"/>
        </w:rPr>
        <w:t>s</w:t>
      </w:r>
      <w:r w:rsidRPr="005D6D5D">
        <w:rPr>
          <w:spacing w:val="-2"/>
          <w:sz w:val="20"/>
          <w:szCs w:val="20"/>
          <w:lang w:val="es-CL"/>
        </w:rPr>
        <w:t>i</w:t>
      </w:r>
      <w:r w:rsidRPr="005D6D5D">
        <w:rPr>
          <w:sz w:val="20"/>
          <w:szCs w:val="20"/>
          <w:lang w:val="es-CL"/>
        </w:rPr>
        <w:t>n</w:t>
      </w:r>
      <w:r w:rsidRPr="005D6D5D">
        <w:rPr>
          <w:spacing w:val="7"/>
          <w:sz w:val="20"/>
          <w:szCs w:val="20"/>
          <w:lang w:val="es-CL"/>
        </w:rPr>
        <w:t xml:space="preserve"> </w:t>
      </w:r>
      <w:r w:rsidRPr="005D6D5D">
        <w:rPr>
          <w:spacing w:val="-2"/>
          <w:sz w:val="20"/>
          <w:szCs w:val="20"/>
          <w:lang w:val="es-CL"/>
        </w:rPr>
        <w:t>l</w:t>
      </w:r>
      <w:r w:rsidRPr="005D6D5D">
        <w:rPr>
          <w:sz w:val="20"/>
          <w:szCs w:val="20"/>
          <w:lang w:val="es-CL"/>
        </w:rPr>
        <w:t>a</w:t>
      </w:r>
      <w:r w:rsidRPr="005D6D5D">
        <w:rPr>
          <w:spacing w:val="7"/>
          <w:sz w:val="20"/>
          <w:szCs w:val="20"/>
          <w:lang w:val="es-CL"/>
        </w:rPr>
        <w:t xml:space="preserve"> </w:t>
      </w:r>
      <w:r w:rsidRPr="005D6D5D">
        <w:rPr>
          <w:sz w:val="20"/>
          <w:szCs w:val="20"/>
          <w:lang w:val="es-CL"/>
        </w:rPr>
        <w:t>a</w:t>
      </w:r>
      <w:r w:rsidRPr="005D6D5D">
        <w:rPr>
          <w:spacing w:val="-1"/>
          <w:sz w:val="20"/>
          <w:szCs w:val="20"/>
          <w:lang w:val="es-CL"/>
        </w:rPr>
        <w:t>u</w:t>
      </w:r>
      <w:r w:rsidRPr="005D6D5D">
        <w:rPr>
          <w:sz w:val="20"/>
          <w:szCs w:val="20"/>
          <w:lang w:val="es-CL"/>
        </w:rPr>
        <w:t>tori</w:t>
      </w:r>
      <w:r w:rsidRPr="005D6D5D">
        <w:rPr>
          <w:spacing w:val="-3"/>
          <w:sz w:val="20"/>
          <w:szCs w:val="20"/>
          <w:lang w:val="es-CL"/>
        </w:rPr>
        <w:t>z</w:t>
      </w:r>
      <w:r w:rsidRPr="005D6D5D">
        <w:rPr>
          <w:sz w:val="20"/>
          <w:szCs w:val="20"/>
          <w:lang w:val="es-CL"/>
        </w:rPr>
        <w:t>ac</w:t>
      </w:r>
      <w:r w:rsidRPr="005D6D5D">
        <w:rPr>
          <w:spacing w:val="-2"/>
          <w:sz w:val="20"/>
          <w:szCs w:val="20"/>
          <w:lang w:val="es-CL"/>
        </w:rPr>
        <w:t>i</w:t>
      </w:r>
      <w:r w:rsidRPr="005D6D5D">
        <w:rPr>
          <w:sz w:val="20"/>
          <w:szCs w:val="20"/>
          <w:lang w:val="es-CL"/>
        </w:rPr>
        <w:t>ón escrita</w:t>
      </w:r>
      <w:r w:rsidRPr="005D6D5D">
        <w:rPr>
          <w:spacing w:val="-2"/>
          <w:sz w:val="20"/>
          <w:szCs w:val="20"/>
          <w:lang w:val="es-CL"/>
        </w:rPr>
        <w:t xml:space="preserve"> </w:t>
      </w:r>
      <w:r w:rsidRPr="005D6D5D">
        <w:rPr>
          <w:sz w:val="20"/>
          <w:szCs w:val="20"/>
          <w:lang w:val="es-CL"/>
        </w:rPr>
        <w:t xml:space="preserve">de </w:t>
      </w:r>
      <w:r w:rsidRPr="005D6D5D">
        <w:rPr>
          <w:spacing w:val="-1"/>
          <w:sz w:val="20"/>
          <w:szCs w:val="20"/>
          <w:lang w:val="es-CL"/>
        </w:rPr>
        <w:t>E</w:t>
      </w:r>
      <w:r w:rsidRPr="005D6D5D">
        <w:rPr>
          <w:spacing w:val="-2"/>
          <w:sz w:val="20"/>
          <w:szCs w:val="20"/>
          <w:lang w:val="es-CL"/>
        </w:rPr>
        <w:t>N</w:t>
      </w:r>
      <w:r w:rsidRPr="005D6D5D">
        <w:rPr>
          <w:spacing w:val="-1"/>
          <w:sz w:val="20"/>
          <w:szCs w:val="20"/>
          <w:lang w:val="es-CL"/>
        </w:rPr>
        <w:t>AP</w:t>
      </w:r>
      <w:r w:rsidRPr="005D6D5D">
        <w:rPr>
          <w:sz w:val="20"/>
          <w:szCs w:val="20"/>
          <w:lang w:val="es-CL"/>
        </w:rPr>
        <w:t>.</w:t>
      </w:r>
    </w:p>
    <w:p w14:paraId="7E14ABEE" w14:textId="77777777" w:rsidR="009F7525" w:rsidRPr="005D6D5D" w:rsidRDefault="009F7525" w:rsidP="005D6D5D">
      <w:pPr>
        <w:kinsoku w:val="0"/>
        <w:overflowPunct w:val="0"/>
        <w:spacing w:before="9" w:line="110" w:lineRule="exact"/>
        <w:ind w:right="36"/>
        <w:jc w:val="both"/>
        <w:rPr>
          <w:sz w:val="20"/>
          <w:szCs w:val="20"/>
          <w:lang w:val="es-CL"/>
        </w:rPr>
      </w:pPr>
    </w:p>
    <w:p w14:paraId="7A14D62C" w14:textId="77777777" w:rsidR="009F7525" w:rsidRPr="005D6D5D" w:rsidRDefault="009F7525" w:rsidP="000640B0">
      <w:pPr>
        <w:pStyle w:val="Textoindependiente"/>
        <w:numPr>
          <w:ilvl w:val="0"/>
          <w:numId w:val="17"/>
        </w:numPr>
        <w:tabs>
          <w:tab w:val="left" w:pos="753"/>
        </w:tabs>
        <w:kinsoku w:val="0"/>
        <w:overflowPunct w:val="0"/>
        <w:autoSpaceDE w:val="0"/>
        <w:autoSpaceDN w:val="0"/>
        <w:adjustRightInd w:val="0"/>
        <w:ind w:left="753" w:right="36"/>
        <w:jc w:val="both"/>
        <w:rPr>
          <w:sz w:val="20"/>
          <w:szCs w:val="20"/>
          <w:lang w:val="es-CL"/>
        </w:rPr>
      </w:pPr>
      <w:r w:rsidRPr="005D6D5D">
        <w:rPr>
          <w:sz w:val="20"/>
          <w:szCs w:val="20"/>
          <w:lang w:val="es-CL"/>
        </w:rPr>
        <w:t>La</w:t>
      </w:r>
      <w:r w:rsidRPr="005D6D5D">
        <w:rPr>
          <w:spacing w:val="50"/>
          <w:sz w:val="20"/>
          <w:szCs w:val="20"/>
          <w:lang w:val="es-CL"/>
        </w:rPr>
        <w:t xml:space="preserve"> </w:t>
      </w:r>
      <w:r w:rsidRPr="005D6D5D">
        <w:rPr>
          <w:sz w:val="20"/>
          <w:szCs w:val="20"/>
          <w:lang w:val="es-CL"/>
        </w:rPr>
        <w:t>e</w:t>
      </w:r>
      <w:r w:rsidRPr="005D6D5D">
        <w:rPr>
          <w:spacing w:val="-1"/>
          <w:sz w:val="20"/>
          <w:szCs w:val="20"/>
          <w:lang w:val="es-CL"/>
        </w:rPr>
        <w:t>n</w:t>
      </w:r>
      <w:r w:rsidRPr="005D6D5D">
        <w:rPr>
          <w:sz w:val="20"/>
          <w:szCs w:val="20"/>
          <w:lang w:val="es-CL"/>
        </w:rPr>
        <w:t>tr</w:t>
      </w:r>
      <w:r w:rsidRPr="005D6D5D">
        <w:rPr>
          <w:spacing w:val="-3"/>
          <w:sz w:val="20"/>
          <w:szCs w:val="20"/>
          <w:lang w:val="es-CL"/>
        </w:rPr>
        <w:t>e</w:t>
      </w:r>
      <w:r w:rsidRPr="005D6D5D">
        <w:rPr>
          <w:spacing w:val="1"/>
          <w:sz w:val="20"/>
          <w:szCs w:val="20"/>
          <w:lang w:val="es-CL"/>
        </w:rPr>
        <w:t>g</w:t>
      </w:r>
      <w:r w:rsidRPr="005D6D5D">
        <w:rPr>
          <w:sz w:val="20"/>
          <w:szCs w:val="20"/>
          <w:lang w:val="es-CL"/>
        </w:rPr>
        <w:t>a</w:t>
      </w:r>
      <w:r w:rsidRPr="005D6D5D">
        <w:rPr>
          <w:spacing w:val="50"/>
          <w:sz w:val="20"/>
          <w:szCs w:val="20"/>
          <w:lang w:val="es-CL"/>
        </w:rPr>
        <w:t xml:space="preserve"> </w:t>
      </w:r>
      <w:r w:rsidRPr="005D6D5D">
        <w:rPr>
          <w:sz w:val="20"/>
          <w:szCs w:val="20"/>
          <w:lang w:val="es-CL"/>
        </w:rPr>
        <w:t>de</w:t>
      </w:r>
      <w:r w:rsidRPr="005D6D5D">
        <w:rPr>
          <w:spacing w:val="48"/>
          <w:sz w:val="20"/>
          <w:szCs w:val="20"/>
          <w:lang w:val="es-CL"/>
        </w:rPr>
        <w:t xml:space="preserve"> </w:t>
      </w:r>
      <w:r w:rsidRPr="005D6D5D">
        <w:rPr>
          <w:sz w:val="20"/>
          <w:szCs w:val="20"/>
          <w:lang w:val="es-CL"/>
        </w:rPr>
        <w:t>I</w:t>
      </w:r>
      <w:r w:rsidRPr="005D6D5D">
        <w:rPr>
          <w:spacing w:val="-3"/>
          <w:sz w:val="20"/>
          <w:szCs w:val="20"/>
          <w:lang w:val="es-CL"/>
        </w:rPr>
        <w:t>n</w:t>
      </w:r>
      <w:r w:rsidRPr="005D6D5D">
        <w:rPr>
          <w:sz w:val="20"/>
          <w:szCs w:val="20"/>
          <w:lang w:val="es-CL"/>
        </w:rPr>
        <w:t>fo</w:t>
      </w:r>
      <w:r w:rsidRPr="005D6D5D">
        <w:rPr>
          <w:spacing w:val="-2"/>
          <w:sz w:val="20"/>
          <w:szCs w:val="20"/>
          <w:lang w:val="es-CL"/>
        </w:rPr>
        <w:t>r</w:t>
      </w:r>
      <w:r w:rsidRPr="005D6D5D">
        <w:rPr>
          <w:sz w:val="20"/>
          <w:szCs w:val="20"/>
          <w:lang w:val="es-CL"/>
        </w:rPr>
        <w:t>ma</w:t>
      </w:r>
      <w:r w:rsidRPr="005D6D5D">
        <w:rPr>
          <w:spacing w:val="-3"/>
          <w:sz w:val="20"/>
          <w:szCs w:val="20"/>
          <w:lang w:val="es-CL"/>
        </w:rPr>
        <w:t>c</w:t>
      </w:r>
      <w:r w:rsidRPr="005D6D5D">
        <w:rPr>
          <w:spacing w:val="-2"/>
          <w:sz w:val="20"/>
          <w:szCs w:val="20"/>
          <w:lang w:val="es-CL"/>
        </w:rPr>
        <w:t>i</w:t>
      </w:r>
      <w:r w:rsidRPr="005D6D5D">
        <w:rPr>
          <w:sz w:val="20"/>
          <w:szCs w:val="20"/>
          <w:lang w:val="es-CL"/>
        </w:rPr>
        <w:t>ón</w:t>
      </w:r>
      <w:r w:rsidRPr="005D6D5D">
        <w:rPr>
          <w:spacing w:val="50"/>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pacing w:val="3"/>
          <w:sz w:val="20"/>
          <w:szCs w:val="20"/>
          <w:lang w:val="es-CL"/>
        </w:rPr>
        <w:t>f</w:t>
      </w:r>
      <w:r w:rsidRPr="005D6D5D">
        <w:rPr>
          <w:spacing w:val="-2"/>
          <w:sz w:val="20"/>
          <w:szCs w:val="20"/>
          <w:lang w:val="es-CL"/>
        </w:rPr>
        <w:t>i</w:t>
      </w:r>
      <w:r w:rsidRPr="005D6D5D">
        <w:rPr>
          <w:sz w:val="20"/>
          <w:szCs w:val="20"/>
          <w:lang w:val="es-CL"/>
        </w:rPr>
        <w:t>d</w:t>
      </w:r>
      <w:r w:rsidRPr="005D6D5D">
        <w:rPr>
          <w:spacing w:val="-1"/>
          <w:sz w:val="20"/>
          <w:szCs w:val="20"/>
          <w:lang w:val="es-CL"/>
        </w:rPr>
        <w:t>e</w:t>
      </w:r>
      <w:r w:rsidRPr="005D6D5D">
        <w:rPr>
          <w:sz w:val="20"/>
          <w:szCs w:val="20"/>
          <w:lang w:val="es-CL"/>
        </w:rPr>
        <w:t>nc</w:t>
      </w:r>
      <w:r w:rsidRPr="005D6D5D">
        <w:rPr>
          <w:spacing w:val="-2"/>
          <w:sz w:val="20"/>
          <w:szCs w:val="20"/>
          <w:lang w:val="es-CL"/>
        </w:rPr>
        <w:t>i</w:t>
      </w:r>
      <w:r w:rsidRPr="005D6D5D">
        <w:rPr>
          <w:sz w:val="20"/>
          <w:szCs w:val="20"/>
          <w:lang w:val="es-CL"/>
        </w:rPr>
        <w:t>al</w:t>
      </w:r>
      <w:r w:rsidRPr="005D6D5D">
        <w:rPr>
          <w:spacing w:val="49"/>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w:t>
      </w:r>
      <w:r w:rsidRPr="005D6D5D">
        <w:rPr>
          <w:spacing w:val="51"/>
          <w:sz w:val="20"/>
          <w:szCs w:val="20"/>
          <w:lang w:val="es-CL"/>
        </w:rPr>
        <w:t xml:space="preserve"> </w:t>
      </w:r>
      <w:r w:rsidRPr="005D6D5D">
        <w:rPr>
          <w:sz w:val="20"/>
          <w:szCs w:val="20"/>
          <w:lang w:val="es-CL"/>
        </w:rPr>
        <w:t>el</w:t>
      </w:r>
      <w:r w:rsidRPr="005D6D5D">
        <w:rPr>
          <w:spacing w:val="48"/>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trati</w:t>
      </w:r>
      <w:r w:rsidRPr="005D6D5D">
        <w:rPr>
          <w:spacing w:val="-3"/>
          <w:sz w:val="20"/>
          <w:szCs w:val="20"/>
          <w:lang w:val="es-CL"/>
        </w:rPr>
        <w:t>s</w:t>
      </w:r>
      <w:r w:rsidRPr="005D6D5D">
        <w:rPr>
          <w:sz w:val="20"/>
          <w:szCs w:val="20"/>
          <w:lang w:val="es-CL"/>
        </w:rPr>
        <w:t>ta</w:t>
      </w:r>
      <w:r w:rsidRPr="005D6D5D">
        <w:rPr>
          <w:spacing w:val="50"/>
          <w:sz w:val="20"/>
          <w:szCs w:val="20"/>
          <w:lang w:val="es-CL"/>
        </w:rPr>
        <w:t xml:space="preserve"> </w:t>
      </w:r>
      <w:r w:rsidRPr="005D6D5D">
        <w:rPr>
          <w:sz w:val="20"/>
          <w:szCs w:val="20"/>
          <w:lang w:val="es-CL"/>
        </w:rPr>
        <w:t>a</w:t>
      </w:r>
      <w:r w:rsidRPr="005D6D5D">
        <w:rPr>
          <w:spacing w:val="50"/>
          <w:sz w:val="20"/>
          <w:szCs w:val="20"/>
          <w:lang w:val="es-CL"/>
        </w:rPr>
        <w:t xml:space="preserve"> </w:t>
      </w:r>
      <w:r w:rsidRPr="005D6D5D">
        <w:rPr>
          <w:sz w:val="20"/>
          <w:szCs w:val="20"/>
          <w:lang w:val="es-CL"/>
        </w:rPr>
        <w:t>sus</w:t>
      </w:r>
      <w:r w:rsidRPr="005D6D5D">
        <w:rPr>
          <w:spacing w:val="48"/>
          <w:sz w:val="20"/>
          <w:szCs w:val="20"/>
          <w:lang w:val="es-CL"/>
        </w:rPr>
        <w:t xml:space="preserve"> </w:t>
      </w:r>
      <w:r w:rsidRPr="005D6D5D">
        <w:rPr>
          <w:sz w:val="20"/>
          <w:szCs w:val="20"/>
          <w:lang w:val="es-CL"/>
        </w:rPr>
        <w:t>su</w:t>
      </w:r>
      <w:r w:rsidRPr="005D6D5D">
        <w:rPr>
          <w:spacing w:val="-1"/>
          <w:sz w:val="20"/>
          <w:szCs w:val="20"/>
          <w:lang w:val="es-CL"/>
        </w:rPr>
        <w:t>b</w:t>
      </w:r>
      <w:r w:rsidRPr="005D6D5D">
        <w:rPr>
          <w:sz w:val="20"/>
          <w:szCs w:val="20"/>
          <w:lang w:val="es-CL"/>
        </w:rPr>
        <w:t>c</w:t>
      </w:r>
      <w:r w:rsidRPr="005D6D5D">
        <w:rPr>
          <w:spacing w:val="-3"/>
          <w:sz w:val="20"/>
          <w:szCs w:val="20"/>
          <w:lang w:val="es-CL"/>
        </w:rPr>
        <w:t>o</w:t>
      </w:r>
      <w:r w:rsidRPr="005D6D5D">
        <w:rPr>
          <w:sz w:val="20"/>
          <w:szCs w:val="20"/>
          <w:lang w:val="es-CL"/>
        </w:rPr>
        <w:t>nt</w:t>
      </w:r>
      <w:r w:rsidRPr="005D6D5D">
        <w:rPr>
          <w:spacing w:val="1"/>
          <w:sz w:val="20"/>
          <w:szCs w:val="20"/>
          <w:lang w:val="es-CL"/>
        </w:rPr>
        <w:t>r</w:t>
      </w:r>
      <w:r w:rsidRPr="005D6D5D">
        <w:rPr>
          <w:spacing w:val="-3"/>
          <w:sz w:val="20"/>
          <w:szCs w:val="20"/>
          <w:lang w:val="es-CL"/>
        </w:rPr>
        <w:t>a</w:t>
      </w:r>
      <w:r w:rsidRPr="005D6D5D">
        <w:rPr>
          <w:sz w:val="20"/>
          <w:szCs w:val="20"/>
          <w:lang w:val="es-CL"/>
        </w:rPr>
        <w:t>t</w:t>
      </w:r>
      <w:r w:rsidRPr="005D6D5D">
        <w:rPr>
          <w:spacing w:val="-2"/>
          <w:sz w:val="20"/>
          <w:szCs w:val="20"/>
          <w:lang w:val="es-CL"/>
        </w:rPr>
        <w:t>i</w:t>
      </w:r>
      <w:r w:rsidRPr="005D6D5D">
        <w:rPr>
          <w:sz w:val="20"/>
          <w:szCs w:val="20"/>
          <w:lang w:val="es-CL"/>
        </w:rPr>
        <w:t>stas</w:t>
      </w:r>
      <w:r w:rsidRPr="005D6D5D">
        <w:rPr>
          <w:spacing w:val="50"/>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b</w:t>
      </w:r>
      <w:r w:rsidRPr="005D6D5D">
        <w:rPr>
          <w:spacing w:val="-4"/>
          <w:sz w:val="20"/>
          <w:szCs w:val="20"/>
          <w:lang w:val="es-CL"/>
        </w:rPr>
        <w:t>e</w:t>
      </w:r>
      <w:r w:rsidRPr="005D6D5D">
        <w:rPr>
          <w:sz w:val="20"/>
          <w:szCs w:val="20"/>
          <w:lang w:val="es-CL"/>
        </w:rPr>
        <w:t>rá</w:t>
      </w:r>
      <w:r w:rsidRPr="005D6D5D">
        <w:rPr>
          <w:spacing w:val="50"/>
          <w:sz w:val="20"/>
          <w:szCs w:val="20"/>
          <w:lang w:val="es-CL"/>
        </w:rPr>
        <w:t xml:space="preserve"> </w:t>
      </w:r>
      <w:r w:rsidRPr="005D6D5D">
        <w:rPr>
          <w:sz w:val="20"/>
          <w:szCs w:val="20"/>
          <w:lang w:val="es-CL"/>
        </w:rPr>
        <w:t>ser pre</w:t>
      </w:r>
      <w:r w:rsidRPr="005D6D5D">
        <w:rPr>
          <w:spacing w:val="-3"/>
          <w:sz w:val="20"/>
          <w:szCs w:val="20"/>
          <w:lang w:val="es-CL"/>
        </w:rPr>
        <w:t>v</w:t>
      </w:r>
      <w:r w:rsidRPr="005D6D5D">
        <w:rPr>
          <w:spacing w:val="-2"/>
          <w:sz w:val="20"/>
          <w:szCs w:val="20"/>
          <w:lang w:val="es-CL"/>
        </w:rPr>
        <w:t>i</w:t>
      </w:r>
      <w:r w:rsidRPr="005D6D5D">
        <w:rPr>
          <w:sz w:val="20"/>
          <w:szCs w:val="20"/>
          <w:lang w:val="es-CL"/>
        </w:rPr>
        <w:t>amente</w:t>
      </w:r>
      <w:r w:rsidRPr="005D6D5D">
        <w:rPr>
          <w:spacing w:val="7"/>
          <w:sz w:val="20"/>
          <w:szCs w:val="20"/>
          <w:lang w:val="es-CL"/>
        </w:rPr>
        <w:t xml:space="preserve"> </w:t>
      </w:r>
      <w:r w:rsidRPr="005D6D5D">
        <w:rPr>
          <w:sz w:val="20"/>
          <w:szCs w:val="20"/>
          <w:lang w:val="es-CL"/>
        </w:rPr>
        <w:t>a</w:t>
      </w:r>
      <w:r w:rsidRPr="005D6D5D">
        <w:rPr>
          <w:spacing w:val="-1"/>
          <w:sz w:val="20"/>
          <w:szCs w:val="20"/>
          <w:lang w:val="es-CL"/>
        </w:rPr>
        <w:t>u</w:t>
      </w:r>
      <w:r w:rsidRPr="005D6D5D">
        <w:rPr>
          <w:sz w:val="20"/>
          <w:szCs w:val="20"/>
          <w:lang w:val="es-CL"/>
        </w:rPr>
        <w:t>tori</w:t>
      </w:r>
      <w:r w:rsidRPr="005D6D5D">
        <w:rPr>
          <w:spacing w:val="-3"/>
          <w:sz w:val="20"/>
          <w:szCs w:val="20"/>
          <w:lang w:val="es-CL"/>
        </w:rPr>
        <w:t>z</w:t>
      </w:r>
      <w:r w:rsidRPr="005D6D5D">
        <w:rPr>
          <w:sz w:val="20"/>
          <w:szCs w:val="20"/>
          <w:lang w:val="es-CL"/>
        </w:rPr>
        <w:t>a</w:t>
      </w:r>
      <w:r w:rsidRPr="005D6D5D">
        <w:rPr>
          <w:spacing w:val="-1"/>
          <w:sz w:val="20"/>
          <w:szCs w:val="20"/>
          <w:lang w:val="es-CL"/>
        </w:rPr>
        <w:t>d</w:t>
      </w:r>
      <w:r w:rsidRPr="005D6D5D">
        <w:rPr>
          <w:sz w:val="20"/>
          <w:szCs w:val="20"/>
          <w:lang w:val="es-CL"/>
        </w:rPr>
        <w:t>a</w:t>
      </w:r>
      <w:r w:rsidRPr="005D6D5D">
        <w:rPr>
          <w:spacing w:val="7"/>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w:t>
      </w:r>
      <w:r w:rsidRPr="005D6D5D">
        <w:rPr>
          <w:spacing w:val="8"/>
          <w:sz w:val="20"/>
          <w:szCs w:val="20"/>
          <w:lang w:val="es-CL"/>
        </w:rPr>
        <w:t xml:space="preserve"> </w:t>
      </w:r>
      <w:r w:rsidRPr="005D6D5D">
        <w:rPr>
          <w:sz w:val="20"/>
          <w:szCs w:val="20"/>
          <w:lang w:val="es-CL"/>
        </w:rPr>
        <w:t>escrito</w:t>
      </w:r>
      <w:r w:rsidRPr="005D6D5D">
        <w:rPr>
          <w:spacing w:val="8"/>
          <w:sz w:val="20"/>
          <w:szCs w:val="20"/>
          <w:lang w:val="es-CL"/>
        </w:rPr>
        <w:t xml:space="preserve"> </w:t>
      </w:r>
      <w:r w:rsidRPr="005D6D5D">
        <w:rPr>
          <w:sz w:val="20"/>
          <w:szCs w:val="20"/>
          <w:lang w:val="es-CL"/>
        </w:rPr>
        <w:t>p</w:t>
      </w:r>
      <w:r w:rsidRPr="005D6D5D">
        <w:rPr>
          <w:spacing w:val="-4"/>
          <w:sz w:val="20"/>
          <w:szCs w:val="20"/>
          <w:lang w:val="es-CL"/>
        </w:rPr>
        <w:t>o</w:t>
      </w:r>
      <w:r w:rsidRPr="005D6D5D">
        <w:rPr>
          <w:sz w:val="20"/>
          <w:szCs w:val="20"/>
          <w:lang w:val="es-CL"/>
        </w:rPr>
        <w:t>r</w:t>
      </w:r>
      <w:r w:rsidRPr="005D6D5D">
        <w:rPr>
          <w:spacing w:val="8"/>
          <w:sz w:val="20"/>
          <w:szCs w:val="20"/>
          <w:lang w:val="es-CL"/>
        </w:rPr>
        <w:t xml:space="preserve"> </w:t>
      </w:r>
      <w:r w:rsidRPr="005D6D5D">
        <w:rPr>
          <w:spacing w:val="-1"/>
          <w:sz w:val="20"/>
          <w:szCs w:val="20"/>
          <w:lang w:val="es-CL"/>
        </w:rPr>
        <w:t>E</w:t>
      </w:r>
      <w:r w:rsidRPr="005D6D5D">
        <w:rPr>
          <w:spacing w:val="-2"/>
          <w:sz w:val="20"/>
          <w:szCs w:val="20"/>
          <w:lang w:val="es-CL"/>
        </w:rPr>
        <w:t>N</w:t>
      </w:r>
      <w:r w:rsidRPr="005D6D5D">
        <w:rPr>
          <w:spacing w:val="-1"/>
          <w:sz w:val="20"/>
          <w:szCs w:val="20"/>
          <w:lang w:val="es-CL"/>
        </w:rPr>
        <w:t>A</w:t>
      </w:r>
      <w:r w:rsidRPr="005D6D5D">
        <w:rPr>
          <w:sz w:val="20"/>
          <w:szCs w:val="20"/>
          <w:lang w:val="es-CL"/>
        </w:rPr>
        <w:t>P</w:t>
      </w:r>
      <w:r w:rsidRPr="005D6D5D">
        <w:rPr>
          <w:spacing w:val="10"/>
          <w:sz w:val="20"/>
          <w:szCs w:val="20"/>
          <w:lang w:val="es-CL"/>
        </w:rPr>
        <w:t xml:space="preserve"> </w:t>
      </w:r>
      <w:r w:rsidRPr="005D6D5D">
        <w:rPr>
          <w:sz w:val="20"/>
          <w:szCs w:val="20"/>
          <w:lang w:val="es-CL"/>
        </w:rPr>
        <w:t>y</w:t>
      </w:r>
      <w:r w:rsidRPr="005D6D5D">
        <w:rPr>
          <w:spacing w:val="8"/>
          <w:sz w:val="20"/>
          <w:szCs w:val="20"/>
          <w:lang w:val="es-CL"/>
        </w:rPr>
        <w:t xml:space="preserve"> </w:t>
      </w:r>
      <w:r w:rsidRPr="005D6D5D">
        <w:rPr>
          <w:sz w:val="20"/>
          <w:szCs w:val="20"/>
          <w:lang w:val="es-CL"/>
        </w:rPr>
        <w:t>de</w:t>
      </w:r>
      <w:r w:rsidRPr="005D6D5D">
        <w:rPr>
          <w:spacing w:val="7"/>
          <w:sz w:val="20"/>
          <w:szCs w:val="20"/>
          <w:lang w:val="es-CL"/>
        </w:rPr>
        <w:t xml:space="preserve"> </w:t>
      </w:r>
      <w:r w:rsidRPr="005D6D5D">
        <w:rPr>
          <w:sz w:val="20"/>
          <w:szCs w:val="20"/>
          <w:lang w:val="es-CL"/>
        </w:rPr>
        <w:t>su</w:t>
      </w:r>
      <w:r w:rsidRPr="005D6D5D">
        <w:rPr>
          <w:spacing w:val="7"/>
          <w:sz w:val="20"/>
          <w:szCs w:val="20"/>
          <w:lang w:val="es-CL"/>
        </w:rPr>
        <w:t xml:space="preserve"> </w:t>
      </w:r>
      <w:r w:rsidRPr="005D6D5D">
        <w:rPr>
          <w:sz w:val="20"/>
          <w:szCs w:val="20"/>
          <w:lang w:val="es-CL"/>
        </w:rPr>
        <w:t>e</w:t>
      </w:r>
      <w:r w:rsidRPr="005D6D5D">
        <w:rPr>
          <w:spacing w:val="-1"/>
          <w:sz w:val="20"/>
          <w:szCs w:val="20"/>
          <w:lang w:val="es-CL"/>
        </w:rPr>
        <w:t>n</w:t>
      </w:r>
      <w:r w:rsidRPr="005D6D5D">
        <w:rPr>
          <w:sz w:val="20"/>
          <w:szCs w:val="20"/>
          <w:lang w:val="es-CL"/>
        </w:rPr>
        <w:t>tr</w:t>
      </w:r>
      <w:r w:rsidRPr="005D6D5D">
        <w:rPr>
          <w:spacing w:val="-3"/>
          <w:sz w:val="20"/>
          <w:szCs w:val="20"/>
          <w:lang w:val="es-CL"/>
        </w:rPr>
        <w:t>e</w:t>
      </w:r>
      <w:r w:rsidRPr="005D6D5D">
        <w:rPr>
          <w:spacing w:val="1"/>
          <w:sz w:val="20"/>
          <w:szCs w:val="20"/>
          <w:lang w:val="es-CL"/>
        </w:rPr>
        <w:t>g</w:t>
      </w:r>
      <w:r w:rsidRPr="005D6D5D">
        <w:rPr>
          <w:sz w:val="20"/>
          <w:szCs w:val="20"/>
          <w:lang w:val="es-CL"/>
        </w:rPr>
        <w:t>a</w:t>
      </w:r>
      <w:r w:rsidRPr="005D6D5D">
        <w:rPr>
          <w:spacing w:val="7"/>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b</w:t>
      </w:r>
      <w:r w:rsidRPr="005D6D5D">
        <w:rPr>
          <w:spacing w:val="-1"/>
          <w:sz w:val="20"/>
          <w:szCs w:val="20"/>
          <w:lang w:val="es-CL"/>
        </w:rPr>
        <w:t>e</w:t>
      </w:r>
      <w:r w:rsidRPr="005D6D5D">
        <w:rPr>
          <w:sz w:val="20"/>
          <w:szCs w:val="20"/>
          <w:lang w:val="es-CL"/>
        </w:rPr>
        <w:t>rá</w:t>
      </w:r>
      <w:r w:rsidRPr="005D6D5D">
        <w:rPr>
          <w:spacing w:val="5"/>
          <w:sz w:val="20"/>
          <w:szCs w:val="20"/>
          <w:lang w:val="es-CL"/>
        </w:rPr>
        <w:t xml:space="preserve"> </w:t>
      </w:r>
      <w:r w:rsidRPr="005D6D5D">
        <w:rPr>
          <w:spacing w:val="1"/>
          <w:sz w:val="20"/>
          <w:szCs w:val="20"/>
          <w:lang w:val="es-CL"/>
        </w:rPr>
        <w:t>q</w:t>
      </w:r>
      <w:r w:rsidRPr="005D6D5D">
        <w:rPr>
          <w:spacing w:val="-3"/>
          <w:sz w:val="20"/>
          <w:szCs w:val="20"/>
          <w:lang w:val="es-CL"/>
        </w:rPr>
        <w:t>u</w:t>
      </w:r>
      <w:r w:rsidRPr="005D6D5D">
        <w:rPr>
          <w:sz w:val="20"/>
          <w:szCs w:val="20"/>
          <w:lang w:val="es-CL"/>
        </w:rPr>
        <w:t>e</w:t>
      </w:r>
      <w:r w:rsidRPr="005D6D5D">
        <w:rPr>
          <w:spacing w:val="-1"/>
          <w:sz w:val="20"/>
          <w:szCs w:val="20"/>
          <w:lang w:val="es-CL"/>
        </w:rPr>
        <w:t>d</w:t>
      </w:r>
      <w:r w:rsidRPr="005D6D5D">
        <w:rPr>
          <w:sz w:val="20"/>
          <w:szCs w:val="20"/>
          <w:lang w:val="es-CL"/>
        </w:rPr>
        <w:t>ar</w:t>
      </w:r>
      <w:r w:rsidRPr="005D6D5D">
        <w:rPr>
          <w:spacing w:val="8"/>
          <w:sz w:val="20"/>
          <w:szCs w:val="20"/>
          <w:lang w:val="es-CL"/>
        </w:rPr>
        <w:t xml:space="preserve"> </w:t>
      </w:r>
      <w:r w:rsidRPr="005D6D5D">
        <w:rPr>
          <w:sz w:val="20"/>
          <w:szCs w:val="20"/>
          <w:lang w:val="es-CL"/>
        </w:rPr>
        <w:t>co</w:t>
      </w:r>
      <w:r w:rsidRPr="005D6D5D">
        <w:rPr>
          <w:spacing w:val="-1"/>
          <w:sz w:val="20"/>
          <w:szCs w:val="20"/>
          <w:lang w:val="es-CL"/>
        </w:rPr>
        <w:t>n</w:t>
      </w:r>
      <w:r w:rsidRPr="005D6D5D">
        <w:rPr>
          <w:sz w:val="20"/>
          <w:szCs w:val="20"/>
          <w:lang w:val="es-CL"/>
        </w:rPr>
        <w:t>sta</w:t>
      </w:r>
      <w:r w:rsidRPr="005D6D5D">
        <w:rPr>
          <w:spacing w:val="-1"/>
          <w:sz w:val="20"/>
          <w:szCs w:val="20"/>
          <w:lang w:val="es-CL"/>
        </w:rPr>
        <w:t>n</w:t>
      </w:r>
      <w:r w:rsidRPr="005D6D5D">
        <w:rPr>
          <w:sz w:val="20"/>
          <w:szCs w:val="20"/>
          <w:lang w:val="es-CL"/>
        </w:rPr>
        <w:t>c</w:t>
      </w:r>
      <w:r w:rsidRPr="005D6D5D">
        <w:rPr>
          <w:spacing w:val="-2"/>
          <w:sz w:val="20"/>
          <w:szCs w:val="20"/>
          <w:lang w:val="es-CL"/>
        </w:rPr>
        <w:t>i</w:t>
      </w:r>
      <w:r w:rsidRPr="005D6D5D">
        <w:rPr>
          <w:sz w:val="20"/>
          <w:szCs w:val="20"/>
          <w:lang w:val="es-CL"/>
        </w:rPr>
        <w:t>a</w:t>
      </w:r>
      <w:r w:rsidRPr="005D6D5D">
        <w:rPr>
          <w:spacing w:val="7"/>
          <w:sz w:val="20"/>
          <w:szCs w:val="20"/>
          <w:lang w:val="es-CL"/>
        </w:rPr>
        <w:t xml:space="preserve"> </w:t>
      </w:r>
      <w:r w:rsidRPr="005D6D5D">
        <w:rPr>
          <w:sz w:val="20"/>
          <w:szCs w:val="20"/>
          <w:lang w:val="es-CL"/>
        </w:rPr>
        <w:t>es</w:t>
      </w:r>
      <w:r w:rsidRPr="005D6D5D">
        <w:rPr>
          <w:spacing w:val="-3"/>
          <w:sz w:val="20"/>
          <w:szCs w:val="20"/>
          <w:lang w:val="es-CL"/>
        </w:rPr>
        <w:t>c</w:t>
      </w:r>
      <w:r w:rsidRPr="005D6D5D">
        <w:rPr>
          <w:sz w:val="20"/>
          <w:szCs w:val="20"/>
          <w:lang w:val="es-CL"/>
        </w:rPr>
        <w:t>r</w:t>
      </w:r>
      <w:r w:rsidRPr="005D6D5D">
        <w:rPr>
          <w:spacing w:val="-2"/>
          <w:sz w:val="20"/>
          <w:szCs w:val="20"/>
          <w:lang w:val="es-CL"/>
        </w:rPr>
        <w:t>i</w:t>
      </w:r>
      <w:r w:rsidRPr="005D6D5D">
        <w:rPr>
          <w:spacing w:val="4"/>
          <w:sz w:val="20"/>
          <w:szCs w:val="20"/>
          <w:lang w:val="es-CL"/>
        </w:rPr>
        <w:t>t</w:t>
      </w:r>
      <w:r w:rsidRPr="005D6D5D">
        <w:rPr>
          <w:sz w:val="20"/>
          <w:szCs w:val="20"/>
          <w:lang w:val="es-CL"/>
        </w:rPr>
        <w:t>a o e</w:t>
      </w:r>
      <w:r w:rsidRPr="005D6D5D">
        <w:rPr>
          <w:spacing w:val="-1"/>
          <w:sz w:val="20"/>
          <w:szCs w:val="20"/>
          <w:lang w:val="es-CL"/>
        </w:rPr>
        <w:t>l</w:t>
      </w:r>
      <w:r w:rsidRPr="005D6D5D">
        <w:rPr>
          <w:sz w:val="20"/>
          <w:szCs w:val="20"/>
          <w:lang w:val="es-CL"/>
        </w:rPr>
        <w:t>ect</w:t>
      </w:r>
      <w:r w:rsidRPr="005D6D5D">
        <w:rPr>
          <w:spacing w:val="1"/>
          <w:sz w:val="20"/>
          <w:szCs w:val="20"/>
          <w:lang w:val="es-CL"/>
        </w:rPr>
        <w:t>r</w:t>
      </w:r>
      <w:r w:rsidRPr="005D6D5D">
        <w:rPr>
          <w:sz w:val="20"/>
          <w:szCs w:val="20"/>
          <w:lang w:val="es-CL"/>
        </w:rPr>
        <w:t>ó</w:t>
      </w:r>
      <w:r w:rsidRPr="005D6D5D">
        <w:rPr>
          <w:spacing w:val="-1"/>
          <w:sz w:val="20"/>
          <w:szCs w:val="20"/>
          <w:lang w:val="es-CL"/>
        </w:rPr>
        <w:t>n</w:t>
      </w:r>
      <w:r w:rsidRPr="005D6D5D">
        <w:rPr>
          <w:spacing w:val="-2"/>
          <w:sz w:val="20"/>
          <w:szCs w:val="20"/>
          <w:lang w:val="es-CL"/>
        </w:rPr>
        <w:t>i</w:t>
      </w:r>
      <w:r w:rsidRPr="005D6D5D">
        <w:rPr>
          <w:sz w:val="20"/>
          <w:szCs w:val="20"/>
          <w:lang w:val="es-CL"/>
        </w:rPr>
        <w:t>ca.</w:t>
      </w:r>
      <w:r w:rsidRPr="005D6D5D">
        <w:rPr>
          <w:spacing w:val="1"/>
          <w:sz w:val="20"/>
          <w:szCs w:val="20"/>
          <w:lang w:val="es-CL"/>
        </w:rPr>
        <w:t xml:space="preserve"> </w:t>
      </w:r>
      <w:r w:rsidRPr="005D6D5D">
        <w:rPr>
          <w:spacing w:val="-1"/>
          <w:sz w:val="20"/>
          <w:szCs w:val="20"/>
          <w:lang w:val="es-CL"/>
        </w:rPr>
        <w:t>E</w:t>
      </w:r>
      <w:r w:rsidRPr="005D6D5D">
        <w:rPr>
          <w:sz w:val="20"/>
          <w:szCs w:val="20"/>
          <w:lang w:val="es-CL"/>
        </w:rPr>
        <w:t xml:space="preserve">l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w:t>
      </w:r>
      <w:r w:rsidRPr="005D6D5D">
        <w:rPr>
          <w:spacing w:val="-3"/>
          <w:sz w:val="20"/>
          <w:szCs w:val="20"/>
          <w:lang w:val="es-CL"/>
        </w:rPr>
        <w:t>a</w:t>
      </w:r>
      <w:r w:rsidRPr="005D6D5D">
        <w:rPr>
          <w:sz w:val="20"/>
          <w:szCs w:val="20"/>
          <w:lang w:val="es-CL"/>
        </w:rPr>
        <w:t>t</w:t>
      </w:r>
      <w:r w:rsidRPr="005D6D5D">
        <w:rPr>
          <w:spacing w:val="-2"/>
          <w:sz w:val="20"/>
          <w:szCs w:val="20"/>
          <w:lang w:val="es-CL"/>
        </w:rPr>
        <w:t>i</w:t>
      </w:r>
      <w:r w:rsidRPr="005D6D5D">
        <w:rPr>
          <w:sz w:val="20"/>
          <w:szCs w:val="20"/>
          <w:lang w:val="es-CL"/>
        </w:rPr>
        <w:t>sta se</w:t>
      </w:r>
      <w:r w:rsidRPr="005D6D5D">
        <w:rPr>
          <w:spacing w:val="1"/>
          <w:sz w:val="20"/>
          <w:szCs w:val="20"/>
          <w:lang w:val="es-CL"/>
        </w:rPr>
        <w:t xml:space="preserve"> </w:t>
      </w:r>
      <w:r w:rsidRPr="005D6D5D">
        <w:rPr>
          <w:sz w:val="20"/>
          <w:szCs w:val="20"/>
          <w:lang w:val="es-CL"/>
        </w:rPr>
        <w:t>o</w:t>
      </w:r>
      <w:r w:rsidRPr="005D6D5D">
        <w:rPr>
          <w:spacing w:val="-1"/>
          <w:sz w:val="20"/>
          <w:szCs w:val="20"/>
          <w:lang w:val="es-CL"/>
        </w:rPr>
        <w:t>b</w:t>
      </w:r>
      <w:r w:rsidRPr="005D6D5D">
        <w:rPr>
          <w:spacing w:val="-2"/>
          <w:sz w:val="20"/>
          <w:szCs w:val="20"/>
          <w:lang w:val="es-CL"/>
        </w:rPr>
        <w:t>li</w:t>
      </w:r>
      <w:r w:rsidRPr="005D6D5D">
        <w:rPr>
          <w:spacing w:val="1"/>
          <w:sz w:val="20"/>
          <w:szCs w:val="20"/>
          <w:lang w:val="es-CL"/>
        </w:rPr>
        <w:t>g</w:t>
      </w:r>
      <w:r w:rsidRPr="005D6D5D">
        <w:rPr>
          <w:sz w:val="20"/>
          <w:szCs w:val="20"/>
          <w:lang w:val="es-CL"/>
        </w:rPr>
        <w:t>a e</w:t>
      </w:r>
      <w:r w:rsidRPr="005D6D5D">
        <w:rPr>
          <w:spacing w:val="-3"/>
          <w:sz w:val="20"/>
          <w:szCs w:val="20"/>
          <w:lang w:val="es-CL"/>
        </w:rPr>
        <w:t>x</w:t>
      </w:r>
      <w:r w:rsidRPr="005D6D5D">
        <w:rPr>
          <w:sz w:val="20"/>
          <w:szCs w:val="20"/>
          <w:lang w:val="es-CL"/>
        </w:rPr>
        <w:t>presam</w:t>
      </w:r>
      <w:r w:rsidRPr="005D6D5D">
        <w:rPr>
          <w:spacing w:val="-3"/>
          <w:sz w:val="20"/>
          <w:szCs w:val="20"/>
          <w:lang w:val="es-CL"/>
        </w:rPr>
        <w:t>e</w:t>
      </w:r>
      <w:r w:rsidRPr="005D6D5D">
        <w:rPr>
          <w:sz w:val="20"/>
          <w:szCs w:val="20"/>
          <w:lang w:val="es-CL"/>
        </w:rPr>
        <w:t>nte</w:t>
      </w:r>
      <w:r w:rsidRPr="005D6D5D">
        <w:rPr>
          <w:spacing w:val="1"/>
          <w:sz w:val="20"/>
          <w:szCs w:val="20"/>
          <w:lang w:val="es-CL"/>
        </w:rPr>
        <w:t xml:space="preserve"> </w:t>
      </w:r>
      <w:r w:rsidRPr="005D6D5D">
        <w:rPr>
          <w:sz w:val="20"/>
          <w:szCs w:val="20"/>
          <w:lang w:val="es-CL"/>
        </w:rPr>
        <w:t>a i</w:t>
      </w:r>
      <w:r w:rsidRPr="005D6D5D">
        <w:rPr>
          <w:spacing w:val="-1"/>
          <w:sz w:val="20"/>
          <w:szCs w:val="20"/>
          <w:lang w:val="es-CL"/>
        </w:rPr>
        <w:t>n</w:t>
      </w:r>
      <w:r w:rsidRPr="005D6D5D">
        <w:rPr>
          <w:sz w:val="20"/>
          <w:szCs w:val="20"/>
          <w:lang w:val="es-CL"/>
        </w:rPr>
        <w:t>c</w:t>
      </w:r>
      <w:r w:rsidRPr="005D6D5D">
        <w:rPr>
          <w:spacing w:val="-2"/>
          <w:sz w:val="20"/>
          <w:szCs w:val="20"/>
          <w:lang w:val="es-CL"/>
        </w:rPr>
        <w:t>l</w:t>
      </w:r>
      <w:r w:rsidRPr="005D6D5D">
        <w:rPr>
          <w:sz w:val="20"/>
          <w:szCs w:val="20"/>
          <w:lang w:val="es-CL"/>
        </w:rPr>
        <w:t>u</w:t>
      </w:r>
      <w:r w:rsidRPr="005D6D5D">
        <w:rPr>
          <w:spacing w:val="-2"/>
          <w:sz w:val="20"/>
          <w:szCs w:val="20"/>
          <w:lang w:val="es-CL"/>
        </w:rPr>
        <w:t>i</w:t>
      </w:r>
      <w:r w:rsidRPr="005D6D5D">
        <w:rPr>
          <w:sz w:val="20"/>
          <w:szCs w:val="20"/>
          <w:lang w:val="es-CL"/>
        </w:rPr>
        <w:t>r</w:t>
      </w:r>
      <w:r w:rsidRPr="005D6D5D">
        <w:rPr>
          <w:spacing w:val="1"/>
          <w:sz w:val="20"/>
          <w:szCs w:val="20"/>
          <w:lang w:val="es-CL"/>
        </w:rPr>
        <w:t xml:space="preserve"> </w:t>
      </w:r>
      <w:r w:rsidRPr="005D6D5D">
        <w:rPr>
          <w:sz w:val="20"/>
          <w:szCs w:val="20"/>
          <w:lang w:val="es-CL"/>
        </w:rPr>
        <w:t>estas</w:t>
      </w:r>
      <w:r w:rsidRPr="005D6D5D">
        <w:rPr>
          <w:spacing w:val="1"/>
          <w:sz w:val="20"/>
          <w:szCs w:val="20"/>
          <w:lang w:val="es-CL"/>
        </w:rPr>
        <w:t xml:space="preserve"> </w:t>
      </w:r>
      <w:r w:rsidRPr="005D6D5D">
        <w:rPr>
          <w:sz w:val="20"/>
          <w:szCs w:val="20"/>
          <w:lang w:val="es-CL"/>
        </w:rPr>
        <w:t>c</w:t>
      </w:r>
      <w:r w:rsidRPr="005D6D5D">
        <w:rPr>
          <w:spacing w:val="-2"/>
          <w:sz w:val="20"/>
          <w:szCs w:val="20"/>
          <w:lang w:val="es-CL"/>
        </w:rPr>
        <w:t>l</w:t>
      </w:r>
      <w:r w:rsidRPr="005D6D5D">
        <w:rPr>
          <w:sz w:val="20"/>
          <w:szCs w:val="20"/>
          <w:lang w:val="es-CL"/>
        </w:rPr>
        <w:t>á</w:t>
      </w:r>
      <w:r w:rsidRPr="005D6D5D">
        <w:rPr>
          <w:spacing w:val="-1"/>
          <w:sz w:val="20"/>
          <w:szCs w:val="20"/>
          <w:lang w:val="es-CL"/>
        </w:rPr>
        <w:t>u</w:t>
      </w:r>
      <w:r w:rsidRPr="005D6D5D">
        <w:rPr>
          <w:sz w:val="20"/>
          <w:szCs w:val="20"/>
          <w:lang w:val="es-CL"/>
        </w:rPr>
        <w:t>s</w:t>
      </w:r>
      <w:r w:rsidRPr="005D6D5D">
        <w:rPr>
          <w:spacing w:val="-3"/>
          <w:sz w:val="20"/>
          <w:szCs w:val="20"/>
          <w:lang w:val="es-CL"/>
        </w:rPr>
        <w:t>u</w:t>
      </w:r>
      <w:r w:rsidRPr="005D6D5D">
        <w:rPr>
          <w:spacing w:val="-2"/>
          <w:sz w:val="20"/>
          <w:szCs w:val="20"/>
          <w:lang w:val="es-CL"/>
        </w:rPr>
        <w:t>l</w:t>
      </w:r>
      <w:r w:rsidRPr="005D6D5D">
        <w:rPr>
          <w:sz w:val="20"/>
          <w:szCs w:val="20"/>
          <w:lang w:val="es-CL"/>
        </w:rPr>
        <w:t>as de co</w:t>
      </w:r>
      <w:r w:rsidRPr="005D6D5D">
        <w:rPr>
          <w:spacing w:val="-1"/>
          <w:sz w:val="20"/>
          <w:szCs w:val="20"/>
          <w:lang w:val="es-CL"/>
        </w:rPr>
        <w:t>n</w:t>
      </w:r>
      <w:r w:rsidRPr="005D6D5D">
        <w:rPr>
          <w:spacing w:val="3"/>
          <w:sz w:val="20"/>
          <w:szCs w:val="20"/>
          <w:lang w:val="es-CL"/>
        </w:rPr>
        <w:t>f</w:t>
      </w:r>
      <w:r w:rsidRPr="005D6D5D">
        <w:rPr>
          <w:spacing w:val="-2"/>
          <w:sz w:val="20"/>
          <w:szCs w:val="20"/>
          <w:lang w:val="es-CL"/>
        </w:rPr>
        <w:t>i</w:t>
      </w:r>
      <w:r w:rsidRPr="005D6D5D">
        <w:rPr>
          <w:sz w:val="20"/>
          <w:szCs w:val="20"/>
          <w:lang w:val="es-CL"/>
        </w:rPr>
        <w:t>d</w:t>
      </w:r>
      <w:r w:rsidRPr="005D6D5D">
        <w:rPr>
          <w:spacing w:val="-1"/>
          <w:sz w:val="20"/>
          <w:szCs w:val="20"/>
          <w:lang w:val="es-CL"/>
        </w:rPr>
        <w:t>e</w:t>
      </w:r>
      <w:r w:rsidRPr="005D6D5D">
        <w:rPr>
          <w:sz w:val="20"/>
          <w:szCs w:val="20"/>
          <w:lang w:val="es-CL"/>
        </w:rPr>
        <w:t>nc</w:t>
      </w:r>
      <w:r w:rsidRPr="005D6D5D">
        <w:rPr>
          <w:spacing w:val="-2"/>
          <w:sz w:val="20"/>
          <w:szCs w:val="20"/>
          <w:lang w:val="es-CL"/>
        </w:rPr>
        <w:t>i</w:t>
      </w:r>
      <w:r w:rsidRPr="005D6D5D">
        <w:rPr>
          <w:sz w:val="20"/>
          <w:szCs w:val="20"/>
          <w:lang w:val="es-CL"/>
        </w:rPr>
        <w:t>a</w:t>
      </w:r>
      <w:r w:rsidRPr="005D6D5D">
        <w:rPr>
          <w:spacing w:val="-2"/>
          <w:sz w:val="20"/>
          <w:szCs w:val="20"/>
          <w:lang w:val="es-CL"/>
        </w:rPr>
        <w:t>li</w:t>
      </w:r>
      <w:r w:rsidRPr="005D6D5D">
        <w:rPr>
          <w:sz w:val="20"/>
          <w:szCs w:val="20"/>
          <w:lang w:val="es-CL"/>
        </w:rPr>
        <w:t>d</w:t>
      </w:r>
      <w:r w:rsidRPr="005D6D5D">
        <w:rPr>
          <w:spacing w:val="-1"/>
          <w:sz w:val="20"/>
          <w:szCs w:val="20"/>
          <w:lang w:val="es-CL"/>
        </w:rPr>
        <w:t>a</w:t>
      </w:r>
      <w:r w:rsidRPr="005D6D5D">
        <w:rPr>
          <w:sz w:val="20"/>
          <w:szCs w:val="20"/>
          <w:lang w:val="es-CL"/>
        </w:rPr>
        <w:t>d en</w:t>
      </w:r>
      <w:r w:rsidRPr="005D6D5D">
        <w:rPr>
          <w:spacing w:val="25"/>
          <w:sz w:val="20"/>
          <w:szCs w:val="20"/>
          <w:lang w:val="es-CL"/>
        </w:rPr>
        <w:t xml:space="preserve"> </w:t>
      </w:r>
      <w:r w:rsidRPr="005D6D5D">
        <w:rPr>
          <w:sz w:val="20"/>
          <w:szCs w:val="20"/>
          <w:lang w:val="es-CL"/>
        </w:rPr>
        <w:t>to</w:t>
      </w:r>
      <w:r w:rsidRPr="005D6D5D">
        <w:rPr>
          <w:spacing w:val="-1"/>
          <w:sz w:val="20"/>
          <w:szCs w:val="20"/>
          <w:lang w:val="es-CL"/>
        </w:rPr>
        <w:t>d</w:t>
      </w:r>
      <w:r w:rsidRPr="005D6D5D">
        <w:rPr>
          <w:sz w:val="20"/>
          <w:szCs w:val="20"/>
          <w:lang w:val="es-CL"/>
        </w:rPr>
        <w:t>os</w:t>
      </w:r>
      <w:r w:rsidRPr="005D6D5D">
        <w:rPr>
          <w:spacing w:val="25"/>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24"/>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w:t>
      </w:r>
      <w:r w:rsidRPr="005D6D5D">
        <w:rPr>
          <w:spacing w:val="-3"/>
          <w:sz w:val="20"/>
          <w:szCs w:val="20"/>
          <w:lang w:val="es-CL"/>
        </w:rPr>
        <w:t>a</w:t>
      </w:r>
      <w:r w:rsidRPr="005D6D5D">
        <w:rPr>
          <w:sz w:val="20"/>
          <w:szCs w:val="20"/>
          <w:lang w:val="es-CL"/>
        </w:rPr>
        <w:t>to</w:t>
      </w:r>
      <w:r w:rsidRPr="005D6D5D">
        <w:rPr>
          <w:spacing w:val="24"/>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23"/>
          <w:sz w:val="20"/>
          <w:szCs w:val="20"/>
          <w:lang w:val="es-CL"/>
        </w:rPr>
        <w:t xml:space="preserve"> </w:t>
      </w:r>
      <w:r w:rsidRPr="005D6D5D">
        <w:rPr>
          <w:sz w:val="20"/>
          <w:szCs w:val="20"/>
          <w:lang w:val="es-CL"/>
        </w:rPr>
        <w:t>ce</w:t>
      </w:r>
      <w:r w:rsidRPr="005D6D5D">
        <w:rPr>
          <w:spacing w:val="-2"/>
          <w:sz w:val="20"/>
          <w:szCs w:val="20"/>
          <w:lang w:val="es-CL"/>
        </w:rPr>
        <w:t>l</w:t>
      </w:r>
      <w:r w:rsidRPr="005D6D5D">
        <w:rPr>
          <w:sz w:val="20"/>
          <w:szCs w:val="20"/>
          <w:lang w:val="es-CL"/>
        </w:rPr>
        <w:t>e</w:t>
      </w:r>
      <w:r w:rsidRPr="005D6D5D">
        <w:rPr>
          <w:spacing w:val="-1"/>
          <w:sz w:val="20"/>
          <w:szCs w:val="20"/>
          <w:lang w:val="es-CL"/>
        </w:rPr>
        <w:t>b</w:t>
      </w:r>
      <w:r w:rsidRPr="005D6D5D">
        <w:rPr>
          <w:sz w:val="20"/>
          <w:szCs w:val="20"/>
          <w:lang w:val="es-CL"/>
        </w:rPr>
        <w:t>re</w:t>
      </w:r>
      <w:r w:rsidRPr="005D6D5D">
        <w:rPr>
          <w:spacing w:val="25"/>
          <w:sz w:val="20"/>
          <w:szCs w:val="20"/>
          <w:lang w:val="es-CL"/>
        </w:rPr>
        <w:t xml:space="preserve"> </w:t>
      </w:r>
      <w:r w:rsidRPr="005D6D5D">
        <w:rPr>
          <w:sz w:val="20"/>
          <w:szCs w:val="20"/>
          <w:lang w:val="es-CL"/>
        </w:rPr>
        <w:t>con</w:t>
      </w:r>
      <w:r w:rsidRPr="005D6D5D">
        <w:rPr>
          <w:spacing w:val="23"/>
          <w:sz w:val="20"/>
          <w:szCs w:val="20"/>
          <w:lang w:val="es-CL"/>
        </w:rPr>
        <w:t xml:space="preserve"> </w:t>
      </w:r>
      <w:r w:rsidRPr="005D6D5D">
        <w:rPr>
          <w:sz w:val="20"/>
          <w:szCs w:val="20"/>
          <w:lang w:val="es-CL"/>
        </w:rPr>
        <w:t>sus</w:t>
      </w:r>
      <w:r w:rsidRPr="005D6D5D">
        <w:rPr>
          <w:spacing w:val="23"/>
          <w:sz w:val="20"/>
          <w:szCs w:val="20"/>
          <w:lang w:val="es-CL"/>
        </w:rPr>
        <w:t xml:space="preserve"> </w:t>
      </w:r>
      <w:r w:rsidRPr="005D6D5D">
        <w:rPr>
          <w:sz w:val="20"/>
          <w:szCs w:val="20"/>
          <w:lang w:val="es-CL"/>
        </w:rPr>
        <w:t>su</w:t>
      </w:r>
      <w:r w:rsidRPr="005D6D5D">
        <w:rPr>
          <w:spacing w:val="-1"/>
          <w:sz w:val="20"/>
          <w:szCs w:val="20"/>
          <w:lang w:val="es-CL"/>
        </w:rPr>
        <w:t>b</w:t>
      </w:r>
      <w:r w:rsidRPr="005D6D5D">
        <w:rPr>
          <w:sz w:val="20"/>
          <w:szCs w:val="20"/>
          <w:lang w:val="es-CL"/>
        </w:rPr>
        <w:t>co</w:t>
      </w:r>
      <w:r w:rsidRPr="005D6D5D">
        <w:rPr>
          <w:spacing w:val="-1"/>
          <w:sz w:val="20"/>
          <w:szCs w:val="20"/>
          <w:lang w:val="es-CL"/>
        </w:rPr>
        <w:t>n</w:t>
      </w:r>
      <w:r w:rsidRPr="005D6D5D">
        <w:rPr>
          <w:spacing w:val="-2"/>
          <w:sz w:val="20"/>
          <w:szCs w:val="20"/>
          <w:lang w:val="es-CL"/>
        </w:rPr>
        <w:t>t</w:t>
      </w:r>
      <w:r w:rsidRPr="005D6D5D">
        <w:rPr>
          <w:sz w:val="20"/>
          <w:szCs w:val="20"/>
          <w:lang w:val="es-CL"/>
        </w:rPr>
        <w:t>rati</w:t>
      </w:r>
      <w:r w:rsidRPr="005D6D5D">
        <w:rPr>
          <w:spacing w:val="-3"/>
          <w:sz w:val="20"/>
          <w:szCs w:val="20"/>
          <w:lang w:val="es-CL"/>
        </w:rPr>
        <w:t>s</w:t>
      </w:r>
      <w:r w:rsidRPr="005D6D5D">
        <w:rPr>
          <w:sz w:val="20"/>
          <w:szCs w:val="20"/>
          <w:lang w:val="es-CL"/>
        </w:rPr>
        <w:t>tas,</w:t>
      </w:r>
      <w:r w:rsidRPr="005D6D5D">
        <w:rPr>
          <w:spacing w:val="24"/>
          <w:sz w:val="20"/>
          <w:szCs w:val="20"/>
          <w:lang w:val="es-CL"/>
        </w:rPr>
        <w:t xml:space="preserve"> </w:t>
      </w:r>
      <w:r w:rsidRPr="005D6D5D">
        <w:rPr>
          <w:sz w:val="20"/>
          <w:szCs w:val="20"/>
          <w:lang w:val="es-CL"/>
        </w:rPr>
        <w:t>o</w:t>
      </w:r>
      <w:r w:rsidRPr="005D6D5D">
        <w:rPr>
          <w:spacing w:val="-1"/>
          <w:sz w:val="20"/>
          <w:szCs w:val="20"/>
          <w:lang w:val="es-CL"/>
        </w:rPr>
        <w:t>b</w:t>
      </w:r>
      <w:r w:rsidRPr="005D6D5D">
        <w:rPr>
          <w:spacing w:val="-2"/>
          <w:sz w:val="20"/>
          <w:szCs w:val="20"/>
          <w:lang w:val="es-CL"/>
        </w:rPr>
        <w:t>li</w:t>
      </w:r>
      <w:r w:rsidRPr="005D6D5D">
        <w:rPr>
          <w:spacing w:val="1"/>
          <w:sz w:val="20"/>
          <w:szCs w:val="20"/>
          <w:lang w:val="es-CL"/>
        </w:rPr>
        <w:t>g</w:t>
      </w:r>
      <w:r w:rsidRPr="005D6D5D">
        <w:rPr>
          <w:spacing w:val="-3"/>
          <w:sz w:val="20"/>
          <w:szCs w:val="20"/>
          <w:lang w:val="es-CL"/>
        </w:rPr>
        <w:t>á</w:t>
      </w:r>
      <w:r w:rsidRPr="005D6D5D">
        <w:rPr>
          <w:sz w:val="20"/>
          <w:szCs w:val="20"/>
          <w:lang w:val="es-CL"/>
        </w:rPr>
        <w:t>n</w:t>
      </w:r>
      <w:r w:rsidRPr="005D6D5D">
        <w:rPr>
          <w:spacing w:val="-1"/>
          <w:sz w:val="20"/>
          <w:szCs w:val="20"/>
          <w:lang w:val="es-CL"/>
        </w:rPr>
        <w:t>d</w:t>
      </w:r>
      <w:r w:rsidRPr="005D6D5D">
        <w:rPr>
          <w:sz w:val="20"/>
          <w:szCs w:val="20"/>
          <w:lang w:val="es-CL"/>
        </w:rPr>
        <w:t>ose</w:t>
      </w:r>
      <w:r w:rsidRPr="005D6D5D">
        <w:rPr>
          <w:spacing w:val="25"/>
          <w:sz w:val="20"/>
          <w:szCs w:val="20"/>
          <w:lang w:val="es-CL"/>
        </w:rPr>
        <w:t xml:space="preserve"> </w:t>
      </w:r>
      <w:r w:rsidRPr="005D6D5D">
        <w:rPr>
          <w:sz w:val="20"/>
          <w:szCs w:val="20"/>
          <w:lang w:val="es-CL"/>
        </w:rPr>
        <w:t>a</w:t>
      </w:r>
      <w:r w:rsidRPr="005D6D5D">
        <w:rPr>
          <w:spacing w:val="25"/>
          <w:sz w:val="20"/>
          <w:szCs w:val="20"/>
          <w:lang w:val="es-CL"/>
        </w:rPr>
        <w:t xml:space="preserve"> </w:t>
      </w:r>
      <w:r w:rsidRPr="005D6D5D">
        <w:rPr>
          <w:spacing w:val="-3"/>
          <w:sz w:val="20"/>
          <w:szCs w:val="20"/>
          <w:lang w:val="es-CL"/>
        </w:rPr>
        <w:t>v</w:t>
      </w:r>
      <w:r w:rsidRPr="005D6D5D">
        <w:rPr>
          <w:sz w:val="20"/>
          <w:szCs w:val="20"/>
          <w:lang w:val="es-CL"/>
        </w:rPr>
        <w:t>e</w:t>
      </w:r>
      <w:r w:rsidRPr="005D6D5D">
        <w:rPr>
          <w:spacing w:val="-2"/>
          <w:sz w:val="20"/>
          <w:szCs w:val="20"/>
          <w:lang w:val="es-CL"/>
        </w:rPr>
        <w:t>l</w:t>
      </w:r>
      <w:r w:rsidRPr="005D6D5D">
        <w:rPr>
          <w:sz w:val="20"/>
          <w:szCs w:val="20"/>
          <w:lang w:val="es-CL"/>
        </w:rPr>
        <w:t>ar</w:t>
      </w:r>
      <w:r w:rsidRPr="005D6D5D">
        <w:rPr>
          <w:spacing w:val="26"/>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w:t>
      </w:r>
      <w:r w:rsidRPr="005D6D5D">
        <w:rPr>
          <w:spacing w:val="26"/>
          <w:sz w:val="20"/>
          <w:szCs w:val="20"/>
          <w:lang w:val="es-CL"/>
        </w:rPr>
        <w:t xml:space="preserve"> </w:t>
      </w:r>
      <w:r w:rsidRPr="005D6D5D">
        <w:rPr>
          <w:sz w:val="20"/>
          <w:szCs w:val="20"/>
          <w:lang w:val="es-CL"/>
        </w:rPr>
        <w:t>el cump</w:t>
      </w:r>
      <w:r w:rsidRPr="005D6D5D">
        <w:rPr>
          <w:spacing w:val="-1"/>
          <w:sz w:val="20"/>
          <w:szCs w:val="20"/>
          <w:lang w:val="es-CL"/>
        </w:rPr>
        <w:t>l</w:t>
      </w:r>
      <w:r w:rsidRPr="005D6D5D">
        <w:rPr>
          <w:spacing w:val="-2"/>
          <w:sz w:val="20"/>
          <w:szCs w:val="20"/>
          <w:lang w:val="es-CL"/>
        </w:rPr>
        <w:t>i</w:t>
      </w:r>
      <w:r w:rsidRPr="005D6D5D">
        <w:rPr>
          <w:sz w:val="20"/>
          <w:szCs w:val="20"/>
          <w:lang w:val="es-CL"/>
        </w:rPr>
        <w:t>m</w:t>
      </w:r>
      <w:r w:rsidRPr="005D6D5D">
        <w:rPr>
          <w:spacing w:val="-2"/>
          <w:sz w:val="20"/>
          <w:szCs w:val="20"/>
          <w:lang w:val="es-CL"/>
        </w:rPr>
        <w:t>i</w:t>
      </w:r>
      <w:r w:rsidRPr="005D6D5D">
        <w:rPr>
          <w:sz w:val="20"/>
          <w:szCs w:val="20"/>
          <w:lang w:val="es-CL"/>
        </w:rPr>
        <w:t>e</w:t>
      </w:r>
      <w:r w:rsidRPr="005D6D5D">
        <w:rPr>
          <w:spacing w:val="-1"/>
          <w:sz w:val="20"/>
          <w:szCs w:val="20"/>
          <w:lang w:val="es-CL"/>
        </w:rPr>
        <w:t>n</w:t>
      </w:r>
      <w:r w:rsidRPr="005D6D5D">
        <w:rPr>
          <w:sz w:val="20"/>
          <w:szCs w:val="20"/>
          <w:lang w:val="es-CL"/>
        </w:rPr>
        <w:t>to</w:t>
      </w:r>
      <w:r w:rsidRPr="005D6D5D">
        <w:rPr>
          <w:spacing w:val="46"/>
          <w:sz w:val="20"/>
          <w:szCs w:val="20"/>
          <w:lang w:val="es-CL"/>
        </w:rPr>
        <w:t xml:space="preserve"> </w:t>
      </w:r>
      <w:r w:rsidRPr="005D6D5D">
        <w:rPr>
          <w:sz w:val="20"/>
          <w:szCs w:val="20"/>
          <w:lang w:val="es-CL"/>
        </w:rPr>
        <w:t>de</w:t>
      </w:r>
      <w:r w:rsidRPr="005D6D5D">
        <w:rPr>
          <w:spacing w:val="45"/>
          <w:sz w:val="20"/>
          <w:szCs w:val="20"/>
          <w:lang w:val="es-CL"/>
        </w:rPr>
        <w:t xml:space="preserve"> </w:t>
      </w:r>
      <w:r w:rsidRPr="005D6D5D">
        <w:rPr>
          <w:sz w:val="20"/>
          <w:szCs w:val="20"/>
          <w:lang w:val="es-CL"/>
        </w:rPr>
        <w:t>e</w:t>
      </w:r>
      <w:r w:rsidRPr="005D6D5D">
        <w:rPr>
          <w:spacing w:val="-3"/>
          <w:sz w:val="20"/>
          <w:szCs w:val="20"/>
          <w:lang w:val="es-CL"/>
        </w:rPr>
        <w:t>s</w:t>
      </w:r>
      <w:r w:rsidRPr="005D6D5D">
        <w:rPr>
          <w:sz w:val="20"/>
          <w:szCs w:val="20"/>
          <w:lang w:val="es-CL"/>
        </w:rPr>
        <w:t>ta</w:t>
      </w:r>
      <w:r w:rsidRPr="005D6D5D">
        <w:rPr>
          <w:spacing w:val="46"/>
          <w:sz w:val="20"/>
          <w:szCs w:val="20"/>
          <w:lang w:val="es-CL"/>
        </w:rPr>
        <w:t xml:space="preserve"> </w:t>
      </w:r>
      <w:r w:rsidRPr="005D6D5D">
        <w:rPr>
          <w:spacing w:val="-3"/>
          <w:sz w:val="20"/>
          <w:szCs w:val="20"/>
          <w:lang w:val="es-CL"/>
        </w:rPr>
        <w:t>o</w:t>
      </w:r>
      <w:r w:rsidRPr="005D6D5D">
        <w:rPr>
          <w:sz w:val="20"/>
          <w:szCs w:val="20"/>
          <w:lang w:val="es-CL"/>
        </w:rPr>
        <w:t>b</w:t>
      </w:r>
      <w:r w:rsidRPr="005D6D5D">
        <w:rPr>
          <w:spacing w:val="-2"/>
          <w:sz w:val="20"/>
          <w:szCs w:val="20"/>
          <w:lang w:val="es-CL"/>
        </w:rPr>
        <w:t>li</w:t>
      </w:r>
      <w:r w:rsidRPr="005D6D5D">
        <w:rPr>
          <w:spacing w:val="1"/>
          <w:sz w:val="20"/>
          <w:szCs w:val="20"/>
          <w:lang w:val="es-CL"/>
        </w:rPr>
        <w:t>g</w:t>
      </w:r>
      <w:r w:rsidRPr="005D6D5D">
        <w:rPr>
          <w:sz w:val="20"/>
          <w:szCs w:val="20"/>
          <w:lang w:val="es-CL"/>
        </w:rPr>
        <w:t>ac</w:t>
      </w:r>
      <w:r w:rsidRPr="005D6D5D">
        <w:rPr>
          <w:spacing w:val="-2"/>
          <w:sz w:val="20"/>
          <w:szCs w:val="20"/>
          <w:lang w:val="es-CL"/>
        </w:rPr>
        <w:t>i</w:t>
      </w:r>
      <w:r w:rsidRPr="005D6D5D">
        <w:rPr>
          <w:sz w:val="20"/>
          <w:szCs w:val="20"/>
          <w:lang w:val="es-CL"/>
        </w:rPr>
        <w:t>ón</w:t>
      </w:r>
      <w:r w:rsidRPr="005D6D5D">
        <w:rPr>
          <w:spacing w:val="45"/>
          <w:sz w:val="20"/>
          <w:szCs w:val="20"/>
          <w:lang w:val="es-CL"/>
        </w:rPr>
        <w:t xml:space="preserve"> </w:t>
      </w:r>
      <w:r w:rsidRPr="005D6D5D">
        <w:rPr>
          <w:sz w:val="20"/>
          <w:szCs w:val="20"/>
          <w:lang w:val="es-CL"/>
        </w:rPr>
        <w:t>y</w:t>
      </w:r>
      <w:r w:rsidRPr="005D6D5D">
        <w:rPr>
          <w:spacing w:val="44"/>
          <w:sz w:val="20"/>
          <w:szCs w:val="20"/>
          <w:lang w:val="es-CL"/>
        </w:rPr>
        <w:t xml:space="preserve"> </w:t>
      </w:r>
      <w:r w:rsidRPr="005D6D5D">
        <w:rPr>
          <w:sz w:val="20"/>
          <w:szCs w:val="20"/>
          <w:lang w:val="es-CL"/>
        </w:rPr>
        <w:t>a</w:t>
      </w:r>
      <w:r w:rsidRPr="005D6D5D">
        <w:rPr>
          <w:spacing w:val="46"/>
          <w:sz w:val="20"/>
          <w:szCs w:val="20"/>
          <w:lang w:val="es-CL"/>
        </w:rPr>
        <w:t xml:space="preserve"> </w:t>
      </w:r>
      <w:r w:rsidRPr="005D6D5D">
        <w:rPr>
          <w:sz w:val="20"/>
          <w:szCs w:val="20"/>
          <w:lang w:val="es-CL"/>
        </w:rPr>
        <w:t>p</w:t>
      </w:r>
      <w:r w:rsidRPr="005D6D5D">
        <w:rPr>
          <w:spacing w:val="-1"/>
          <w:sz w:val="20"/>
          <w:szCs w:val="20"/>
          <w:lang w:val="es-CL"/>
        </w:rPr>
        <w:t>e</w:t>
      </w:r>
      <w:r w:rsidRPr="005D6D5D">
        <w:rPr>
          <w:sz w:val="20"/>
          <w:szCs w:val="20"/>
          <w:lang w:val="es-CL"/>
        </w:rPr>
        <w:t>rse</w:t>
      </w:r>
      <w:r w:rsidRPr="005D6D5D">
        <w:rPr>
          <w:spacing w:val="1"/>
          <w:sz w:val="20"/>
          <w:szCs w:val="20"/>
          <w:lang w:val="es-CL"/>
        </w:rPr>
        <w:t>g</w:t>
      </w:r>
      <w:r w:rsidRPr="005D6D5D">
        <w:rPr>
          <w:sz w:val="20"/>
          <w:szCs w:val="20"/>
          <w:lang w:val="es-CL"/>
        </w:rPr>
        <w:t>u</w:t>
      </w:r>
      <w:r w:rsidRPr="005D6D5D">
        <w:rPr>
          <w:spacing w:val="-4"/>
          <w:sz w:val="20"/>
          <w:szCs w:val="20"/>
          <w:lang w:val="es-CL"/>
        </w:rPr>
        <w:t>i</w:t>
      </w:r>
      <w:r w:rsidRPr="005D6D5D">
        <w:rPr>
          <w:sz w:val="20"/>
          <w:szCs w:val="20"/>
          <w:lang w:val="es-CL"/>
        </w:rPr>
        <w:t>r</w:t>
      </w:r>
      <w:r w:rsidRPr="005D6D5D">
        <w:rPr>
          <w:spacing w:val="45"/>
          <w:sz w:val="20"/>
          <w:szCs w:val="20"/>
          <w:lang w:val="es-CL"/>
        </w:rPr>
        <w:t xml:space="preserve"> </w:t>
      </w:r>
      <w:r w:rsidRPr="005D6D5D">
        <w:rPr>
          <w:spacing w:val="-2"/>
          <w:sz w:val="20"/>
          <w:szCs w:val="20"/>
          <w:lang w:val="es-CL"/>
        </w:rPr>
        <w:t>l</w:t>
      </w:r>
      <w:r w:rsidRPr="005D6D5D">
        <w:rPr>
          <w:sz w:val="20"/>
          <w:szCs w:val="20"/>
          <w:lang w:val="es-CL"/>
        </w:rPr>
        <w:t>as</w:t>
      </w:r>
      <w:r w:rsidRPr="005D6D5D">
        <w:rPr>
          <w:spacing w:val="46"/>
          <w:sz w:val="20"/>
          <w:szCs w:val="20"/>
          <w:lang w:val="es-CL"/>
        </w:rPr>
        <w:t xml:space="preserve"> </w:t>
      </w:r>
      <w:r w:rsidRPr="005D6D5D">
        <w:rPr>
          <w:sz w:val="20"/>
          <w:szCs w:val="20"/>
          <w:lang w:val="es-CL"/>
        </w:rPr>
        <w:t>res</w:t>
      </w:r>
      <w:r w:rsidRPr="005D6D5D">
        <w:rPr>
          <w:spacing w:val="-1"/>
          <w:sz w:val="20"/>
          <w:szCs w:val="20"/>
          <w:lang w:val="es-CL"/>
        </w:rPr>
        <w:t>p</w:t>
      </w:r>
      <w:r w:rsidRPr="005D6D5D">
        <w:rPr>
          <w:sz w:val="20"/>
          <w:szCs w:val="20"/>
          <w:lang w:val="es-CL"/>
        </w:rPr>
        <w:t>o</w:t>
      </w:r>
      <w:r w:rsidRPr="005D6D5D">
        <w:rPr>
          <w:spacing w:val="-1"/>
          <w:sz w:val="20"/>
          <w:szCs w:val="20"/>
          <w:lang w:val="es-CL"/>
        </w:rPr>
        <w:t>n</w:t>
      </w:r>
      <w:r w:rsidRPr="005D6D5D">
        <w:rPr>
          <w:sz w:val="20"/>
          <w:szCs w:val="20"/>
          <w:lang w:val="es-CL"/>
        </w:rPr>
        <w:t>sa</w:t>
      </w:r>
      <w:r w:rsidRPr="005D6D5D">
        <w:rPr>
          <w:spacing w:val="-1"/>
          <w:sz w:val="20"/>
          <w:szCs w:val="20"/>
          <w:lang w:val="es-CL"/>
        </w:rPr>
        <w:t>b</w:t>
      </w:r>
      <w:r w:rsidRPr="005D6D5D">
        <w:rPr>
          <w:spacing w:val="-2"/>
          <w:sz w:val="20"/>
          <w:szCs w:val="20"/>
          <w:lang w:val="es-CL"/>
        </w:rPr>
        <w:t>ili</w:t>
      </w:r>
      <w:r w:rsidRPr="005D6D5D">
        <w:rPr>
          <w:sz w:val="20"/>
          <w:szCs w:val="20"/>
          <w:lang w:val="es-CL"/>
        </w:rPr>
        <w:t>d</w:t>
      </w:r>
      <w:r w:rsidRPr="005D6D5D">
        <w:rPr>
          <w:spacing w:val="-1"/>
          <w:sz w:val="20"/>
          <w:szCs w:val="20"/>
          <w:lang w:val="es-CL"/>
        </w:rPr>
        <w:t>a</w:t>
      </w:r>
      <w:r w:rsidRPr="005D6D5D">
        <w:rPr>
          <w:sz w:val="20"/>
          <w:szCs w:val="20"/>
          <w:lang w:val="es-CL"/>
        </w:rPr>
        <w:t>d</w:t>
      </w:r>
      <w:r w:rsidRPr="005D6D5D">
        <w:rPr>
          <w:spacing w:val="-1"/>
          <w:sz w:val="20"/>
          <w:szCs w:val="20"/>
          <w:lang w:val="es-CL"/>
        </w:rPr>
        <w:t>e</w:t>
      </w:r>
      <w:r w:rsidRPr="005D6D5D">
        <w:rPr>
          <w:sz w:val="20"/>
          <w:szCs w:val="20"/>
          <w:lang w:val="es-CL"/>
        </w:rPr>
        <w:t>s</w:t>
      </w:r>
      <w:r w:rsidRPr="005D6D5D">
        <w:rPr>
          <w:spacing w:val="46"/>
          <w:sz w:val="20"/>
          <w:szCs w:val="20"/>
          <w:lang w:val="es-CL"/>
        </w:rPr>
        <w:t xml:space="preserve"> </w:t>
      </w:r>
      <w:r w:rsidRPr="005D6D5D">
        <w:rPr>
          <w:sz w:val="20"/>
          <w:szCs w:val="20"/>
          <w:lang w:val="es-CL"/>
        </w:rPr>
        <w:t>y</w:t>
      </w:r>
      <w:r w:rsidRPr="005D6D5D">
        <w:rPr>
          <w:spacing w:val="52"/>
          <w:sz w:val="20"/>
          <w:szCs w:val="20"/>
          <w:lang w:val="es-CL"/>
        </w:rPr>
        <w:t xml:space="preserve"> </w:t>
      </w:r>
      <w:r w:rsidRPr="005D6D5D">
        <w:rPr>
          <w:sz w:val="20"/>
          <w:szCs w:val="20"/>
          <w:lang w:val="es-CL"/>
        </w:rPr>
        <w:t>p</w:t>
      </w:r>
      <w:r w:rsidRPr="005D6D5D">
        <w:rPr>
          <w:spacing w:val="-1"/>
          <w:sz w:val="20"/>
          <w:szCs w:val="20"/>
          <w:lang w:val="es-CL"/>
        </w:rPr>
        <w:t>e</w:t>
      </w:r>
      <w:r w:rsidRPr="005D6D5D">
        <w:rPr>
          <w:sz w:val="20"/>
          <w:szCs w:val="20"/>
          <w:lang w:val="es-CL"/>
        </w:rPr>
        <w:t>r</w:t>
      </w:r>
      <w:r w:rsidRPr="005D6D5D">
        <w:rPr>
          <w:spacing w:val="1"/>
          <w:sz w:val="20"/>
          <w:szCs w:val="20"/>
          <w:lang w:val="es-CL"/>
        </w:rPr>
        <w:t>j</w:t>
      </w:r>
      <w:r w:rsidRPr="005D6D5D">
        <w:rPr>
          <w:sz w:val="20"/>
          <w:szCs w:val="20"/>
          <w:lang w:val="es-CL"/>
        </w:rPr>
        <w:t>u</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os</w:t>
      </w:r>
      <w:r w:rsidRPr="005D6D5D">
        <w:rPr>
          <w:spacing w:val="43"/>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45"/>
          <w:sz w:val="20"/>
          <w:szCs w:val="20"/>
          <w:lang w:val="es-CL"/>
        </w:rPr>
        <w:t xml:space="preserve"> </w:t>
      </w:r>
      <w:r w:rsidRPr="005D6D5D">
        <w:rPr>
          <w:sz w:val="20"/>
          <w:szCs w:val="20"/>
          <w:lang w:val="es-CL"/>
        </w:rPr>
        <w:t>de</w:t>
      </w:r>
      <w:r w:rsidRPr="005D6D5D">
        <w:rPr>
          <w:spacing w:val="44"/>
          <w:sz w:val="20"/>
          <w:szCs w:val="20"/>
          <w:lang w:val="es-CL"/>
        </w:rPr>
        <w:t xml:space="preserve"> </w:t>
      </w:r>
      <w:r w:rsidRPr="005D6D5D">
        <w:rPr>
          <w:sz w:val="20"/>
          <w:szCs w:val="20"/>
          <w:lang w:val="es-CL"/>
        </w:rPr>
        <w:t xml:space="preserve">su </w:t>
      </w:r>
      <w:r w:rsidRPr="005D6D5D">
        <w:rPr>
          <w:spacing w:val="-2"/>
          <w:sz w:val="20"/>
          <w:szCs w:val="20"/>
          <w:lang w:val="es-CL"/>
        </w:rPr>
        <w:t>i</w:t>
      </w:r>
      <w:r w:rsidRPr="005D6D5D">
        <w:rPr>
          <w:sz w:val="20"/>
          <w:szCs w:val="20"/>
          <w:lang w:val="es-CL"/>
        </w:rPr>
        <w:t>nf</w:t>
      </w:r>
      <w:r w:rsidRPr="005D6D5D">
        <w:rPr>
          <w:spacing w:val="1"/>
          <w:sz w:val="20"/>
          <w:szCs w:val="20"/>
          <w:lang w:val="es-CL"/>
        </w:rPr>
        <w:t>r</w:t>
      </w:r>
      <w:r w:rsidRPr="005D6D5D">
        <w:rPr>
          <w:sz w:val="20"/>
          <w:szCs w:val="20"/>
          <w:lang w:val="es-CL"/>
        </w:rPr>
        <w:t>acc</w:t>
      </w:r>
      <w:r w:rsidRPr="005D6D5D">
        <w:rPr>
          <w:spacing w:val="-2"/>
          <w:sz w:val="20"/>
          <w:szCs w:val="20"/>
          <w:lang w:val="es-CL"/>
        </w:rPr>
        <w:t>i</w:t>
      </w:r>
      <w:r w:rsidRPr="005D6D5D">
        <w:rPr>
          <w:sz w:val="20"/>
          <w:szCs w:val="20"/>
          <w:lang w:val="es-CL"/>
        </w:rPr>
        <w:t>ón d</w:t>
      </w:r>
      <w:r w:rsidRPr="005D6D5D">
        <w:rPr>
          <w:spacing w:val="-4"/>
          <w:sz w:val="20"/>
          <w:szCs w:val="20"/>
          <w:lang w:val="es-CL"/>
        </w:rPr>
        <w:t>e</w:t>
      </w:r>
      <w:r w:rsidRPr="005D6D5D">
        <w:rPr>
          <w:sz w:val="20"/>
          <w:szCs w:val="20"/>
          <w:lang w:val="es-CL"/>
        </w:rPr>
        <w:t>r</w:t>
      </w:r>
      <w:r w:rsidRPr="005D6D5D">
        <w:rPr>
          <w:spacing w:val="-2"/>
          <w:sz w:val="20"/>
          <w:szCs w:val="20"/>
          <w:lang w:val="es-CL"/>
        </w:rPr>
        <w:t>i</w:t>
      </w:r>
      <w:r w:rsidRPr="005D6D5D">
        <w:rPr>
          <w:spacing w:val="-3"/>
          <w:sz w:val="20"/>
          <w:szCs w:val="20"/>
          <w:lang w:val="es-CL"/>
        </w:rPr>
        <w:t>v</w:t>
      </w:r>
      <w:r w:rsidRPr="005D6D5D">
        <w:rPr>
          <w:sz w:val="20"/>
          <w:szCs w:val="20"/>
          <w:lang w:val="es-CL"/>
        </w:rPr>
        <w:t>en p</w:t>
      </w:r>
      <w:r w:rsidRPr="005D6D5D">
        <w:rPr>
          <w:spacing w:val="-1"/>
          <w:sz w:val="20"/>
          <w:szCs w:val="20"/>
          <w:lang w:val="es-CL"/>
        </w:rPr>
        <w:t>a</w:t>
      </w:r>
      <w:r w:rsidRPr="005D6D5D">
        <w:rPr>
          <w:sz w:val="20"/>
          <w:szCs w:val="20"/>
          <w:lang w:val="es-CL"/>
        </w:rPr>
        <w:t xml:space="preserve">ra </w:t>
      </w:r>
      <w:r w:rsidRPr="005D6D5D">
        <w:rPr>
          <w:spacing w:val="-3"/>
          <w:sz w:val="20"/>
          <w:szCs w:val="20"/>
          <w:lang w:val="es-CL"/>
        </w:rPr>
        <w:t>E</w:t>
      </w:r>
      <w:r w:rsidRPr="005D6D5D">
        <w:rPr>
          <w:spacing w:val="-2"/>
          <w:sz w:val="20"/>
          <w:szCs w:val="20"/>
          <w:lang w:val="es-CL"/>
        </w:rPr>
        <w:t>N</w:t>
      </w:r>
      <w:r w:rsidRPr="005D6D5D">
        <w:rPr>
          <w:spacing w:val="-1"/>
          <w:sz w:val="20"/>
          <w:szCs w:val="20"/>
          <w:lang w:val="es-CL"/>
        </w:rPr>
        <w:t>AP</w:t>
      </w:r>
      <w:r w:rsidRPr="005D6D5D">
        <w:rPr>
          <w:sz w:val="20"/>
          <w:szCs w:val="20"/>
          <w:lang w:val="es-CL"/>
        </w:rPr>
        <w:t>,</w:t>
      </w:r>
      <w:r w:rsidRPr="005D6D5D">
        <w:rPr>
          <w:spacing w:val="2"/>
          <w:sz w:val="20"/>
          <w:szCs w:val="20"/>
          <w:lang w:val="es-CL"/>
        </w:rPr>
        <w:t xml:space="preserve"> </w:t>
      </w:r>
      <w:r w:rsidRPr="005D6D5D">
        <w:rPr>
          <w:sz w:val="20"/>
          <w:szCs w:val="20"/>
          <w:lang w:val="es-CL"/>
        </w:rPr>
        <w:t>a su</w:t>
      </w:r>
      <w:r w:rsidRPr="005D6D5D">
        <w:rPr>
          <w:spacing w:val="-2"/>
          <w:sz w:val="20"/>
          <w:szCs w:val="20"/>
          <w:lang w:val="es-CL"/>
        </w:rPr>
        <w:t xml:space="preserve"> </w:t>
      </w:r>
      <w:r w:rsidRPr="005D6D5D">
        <w:rPr>
          <w:sz w:val="20"/>
          <w:szCs w:val="20"/>
          <w:lang w:val="es-CL"/>
        </w:rPr>
        <w:t>e</w:t>
      </w:r>
      <w:r w:rsidRPr="005D6D5D">
        <w:rPr>
          <w:spacing w:val="-1"/>
          <w:sz w:val="20"/>
          <w:szCs w:val="20"/>
          <w:lang w:val="es-CL"/>
        </w:rPr>
        <w:t>n</w:t>
      </w:r>
      <w:r w:rsidRPr="005D6D5D">
        <w:rPr>
          <w:sz w:val="20"/>
          <w:szCs w:val="20"/>
          <w:lang w:val="es-CL"/>
        </w:rPr>
        <w:t>t</w:t>
      </w:r>
      <w:r w:rsidRPr="005D6D5D">
        <w:rPr>
          <w:spacing w:val="-3"/>
          <w:sz w:val="20"/>
          <w:szCs w:val="20"/>
          <w:lang w:val="es-CL"/>
        </w:rPr>
        <w:t>e</w:t>
      </w:r>
      <w:r w:rsidRPr="005D6D5D">
        <w:rPr>
          <w:sz w:val="20"/>
          <w:szCs w:val="20"/>
          <w:lang w:val="es-CL"/>
        </w:rPr>
        <w:t>ro</w:t>
      </w:r>
      <w:r w:rsidRPr="005D6D5D">
        <w:rPr>
          <w:spacing w:val="-2"/>
          <w:sz w:val="20"/>
          <w:szCs w:val="20"/>
          <w:lang w:val="es-CL"/>
        </w:rPr>
        <w:t xml:space="preserve"> </w:t>
      </w:r>
      <w:r w:rsidRPr="005D6D5D">
        <w:rPr>
          <w:sz w:val="20"/>
          <w:szCs w:val="20"/>
          <w:lang w:val="es-CL"/>
        </w:rPr>
        <w:t>ca</w:t>
      </w:r>
      <w:r w:rsidRPr="005D6D5D">
        <w:rPr>
          <w:spacing w:val="-2"/>
          <w:sz w:val="20"/>
          <w:szCs w:val="20"/>
          <w:lang w:val="es-CL"/>
        </w:rPr>
        <w:t>r</w:t>
      </w:r>
      <w:r w:rsidRPr="005D6D5D">
        <w:rPr>
          <w:spacing w:val="1"/>
          <w:sz w:val="20"/>
          <w:szCs w:val="20"/>
          <w:lang w:val="es-CL"/>
        </w:rPr>
        <w:t>g</w:t>
      </w:r>
      <w:r w:rsidRPr="005D6D5D">
        <w:rPr>
          <w:sz w:val="20"/>
          <w:szCs w:val="20"/>
          <w:lang w:val="es-CL"/>
        </w:rPr>
        <w:t>o</w:t>
      </w:r>
      <w:r w:rsidRPr="005D6D5D">
        <w:rPr>
          <w:spacing w:val="-4"/>
          <w:sz w:val="20"/>
          <w:szCs w:val="20"/>
          <w:lang w:val="es-CL"/>
        </w:rPr>
        <w:t xml:space="preserve"> </w:t>
      </w:r>
      <w:r w:rsidRPr="005D6D5D">
        <w:rPr>
          <w:sz w:val="20"/>
          <w:szCs w:val="20"/>
          <w:lang w:val="es-CL"/>
        </w:rPr>
        <w:t>y</w:t>
      </w:r>
      <w:r w:rsidRPr="005D6D5D">
        <w:rPr>
          <w:spacing w:val="-2"/>
          <w:sz w:val="20"/>
          <w:szCs w:val="20"/>
          <w:lang w:val="es-CL"/>
        </w:rPr>
        <w:t xml:space="preserve"> </w:t>
      </w:r>
      <w:r w:rsidRPr="005D6D5D">
        <w:rPr>
          <w:sz w:val="20"/>
          <w:szCs w:val="20"/>
          <w:lang w:val="es-CL"/>
        </w:rPr>
        <w:t>costo.</w:t>
      </w:r>
    </w:p>
    <w:p w14:paraId="0C695AFC" w14:textId="77777777" w:rsidR="009F7525" w:rsidRPr="005D6D5D" w:rsidRDefault="009F7525" w:rsidP="005D6D5D">
      <w:pPr>
        <w:kinsoku w:val="0"/>
        <w:overflowPunct w:val="0"/>
        <w:spacing w:before="8" w:line="110" w:lineRule="exact"/>
        <w:ind w:right="36"/>
        <w:jc w:val="both"/>
        <w:rPr>
          <w:sz w:val="20"/>
          <w:szCs w:val="20"/>
          <w:lang w:val="es-CL"/>
        </w:rPr>
      </w:pPr>
    </w:p>
    <w:p w14:paraId="40D438E8" w14:textId="77777777" w:rsidR="009F7525" w:rsidRPr="005D6D5D" w:rsidRDefault="009F7525" w:rsidP="000640B0">
      <w:pPr>
        <w:pStyle w:val="Textoindependiente"/>
        <w:numPr>
          <w:ilvl w:val="0"/>
          <w:numId w:val="17"/>
        </w:numPr>
        <w:tabs>
          <w:tab w:val="left" w:pos="753"/>
        </w:tabs>
        <w:kinsoku w:val="0"/>
        <w:overflowPunct w:val="0"/>
        <w:autoSpaceDE w:val="0"/>
        <w:autoSpaceDN w:val="0"/>
        <w:adjustRightInd w:val="0"/>
        <w:spacing w:line="239" w:lineRule="auto"/>
        <w:ind w:left="753" w:right="36"/>
        <w:jc w:val="both"/>
        <w:rPr>
          <w:sz w:val="20"/>
          <w:szCs w:val="20"/>
          <w:lang w:val="es-CL"/>
        </w:rPr>
      </w:pPr>
      <w:r w:rsidRPr="005D6D5D">
        <w:rPr>
          <w:sz w:val="20"/>
          <w:szCs w:val="20"/>
          <w:lang w:val="es-CL"/>
        </w:rPr>
        <w:t>La</w:t>
      </w:r>
      <w:r w:rsidRPr="005D6D5D">
        <w:rPr>
          <w:spacing w:val="17"/>
          <w:sz w:val="20"/>
          <w:szCs w:val="20"/>
          <w:lang w:val="es-CL"/>
        </w:rPr>
        <w:t xml:space="preserve"> </w:t>
      </w:r>
      <w:r w:rsidRPr="005D6D5D">
        <w:rPr>
          <w:sz w:val="20"/>
          <w:szCs w:val="20"/>
          <w:lang w:val="es-CL"/>
        </w:rPr>
        <w:t>I</w:t>
      </w:r>
      <w:r w:rsidRPr="005D6D5D">
        <w:rPr>
          <w:spacing w:val="-3"/>
          <w:sz w:val="20"/>
          <w:szCs w:val="20"/>
          <w:lang w:val="es-CL"/>
        </w:rPr>
        <w:t>n</w:t>
      </w:r>
      <w:r w:rsidRPr="005D6D5D">
        <w:rPr>
          <w:spacing w:val="3"/>
          <w:sz w:val="20"/>
          <w:szCs w:val="20"/>
          <w:lang w:val="es-CL"/>
        </w:rPr>
        <w:t>f</w:t>
      </w:r>
      <w:r w:rsidRPr="005D6D5D">
        <w:rPr>
          <w:spacing w:val="-3"/>
          <w:sz w:val="20"/>
          <w:szCs w:val="20"/>
          <w:lang w:val="es-CL"/>
        </w:rPr>
        <w:t>o</w:t>
      </w:r>
      <w:r w:rsidRPr="005D6D5D">
        <w:rPr>
          <w:spacing w:val="-2"/>
          <w:sz w:val="20"/>
          <w:szCs w:val="20"/>
          <w:lang w:val="es-CL"/>
        </w:rPr>
        <w:t>r</w:t>
      </w:r>
      <w:r w:rsidRPr="005D6D5D">
        <w:rPr>
          <w:sz w:val="20"/>
          <w:szCs w:val="20"/>
          <w:lang w:val="es-CL"/>
        </w:rPr>
        <w:t>mac</w:t>
      </w:r>
      <w:r w:rsidRPr="005D6D5D">
        <w:rPr>
          <w:spacing w:val="-2"/>
          <w:sz w:val="20"/>
          <w:szCs w:val="20"/>
          <w:lang w:val="es-CL"/>
        </w:rPr>
        <w:t>i</w:t>
      </w:r>
      <w:r w:rsidRPr="005D6D5D">
        <w:rPr>
          <w:sz w:val="20"/>
          <w:szCs w:val="20"/>
          <w:lang w:val="es-CL"/>
        </w:rPr>
        <w:t>ón</w:t>
      </w:r>
      <w:r w:rsidRPr="005D6D5D">
        <w:rPr>
          <w:spacing w:val="17"/>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4"/>
          <w:sz w:val="20"/>
          <w:szCs w:val="20"/>
          <w:lang w:val="es-CL"/>
        </w:rPr>
        <w:t>n</w:t>
      </w:r>
      <w:r w:rsidRPr="005D6D5D">
        <w:rPr>
          <w:spacing w:val="3"/>
          <w:sz w:val="20"/>
          <w:szCs w:val="20"/>
          <w:lang w:val="es-CL"/>
        </w:rPr>
        <w:t>f</w:t>
      </w:r>
      <w:r w:rsidRPr="005D6D5D">
        <w:rPr>
          <w:spacing w:val="-2"/>
          <w:sz w:val="20"/>
          <w:szCs w:val="20"/>
          <w:lang w:val="es-CL"/>
        </w:rPr>
        <w:t>i</w:t>
      </w:r>
      <w:r w:rsidRPr="005D6D5D">
        <w:rPr>
          <w:sz w:val="20"/>
          <w:szCs w:val="20"/>
          <w:lang w:val="es-CL"/>
        </w:rPr>
        <w:t>d</w:t>
      </w:r>
      <w:r w:rsidRPr="005D6D5D">
        <w:rPr>
          <w:spacing w:val="-1"/>
          <w:sz w:val="20"/>
          <w:szCs w:val="20"/>
          <w:lang w:val="es-CL"/>
        </w:rPr>
        <w:t>e</w:t>
      </w:r>
      <w:r w:rsidRPr="005D6D5D">
        <w:rPr>
          <w:spacing w:val="-3"/>
          <w:sz w:val="20"/>
          <w:szCs w:val="20"/>
          <w:lang w:val="es-CL"/>
        </w:rPr>
        <w:t>n</w:t>
      </w:r>
      <w:r w:rsidRPr="005D6D5D">
        <w:rPr>
          <w:sz w:val="20"/>
          <w:szCs w:val="20"/>
          <w:lang w:val="es-CL"/>
        </w:rPr>
        <w:t>c</w:t>
      </w:r>
      <w:r w:rsidRPr="005D6D5D">
        <w:rPr>
          <w:spacing w:val="-2"/>
          <w:sz w:val="20"/>
          <w:szCs w:val="20"/>
          <w:lang w:val="es-CL"/>
        </w:rPr>
        <w:t>i</w:t>
      </w:r>
      <w:r w:rsidRPr="005D6D5D">
        <w:rPr>
          <w:sz w:val="20"/>
          <w:szCs w:val="20"/>
          <w:lang w:val="es-CL"/>
        </w:rPr>
        <w:t>al</w:t>
      </w:r>
      <w:r w:rsidRPr="005D6D5D">
        <w:rPr>
          <w:spacing w:val="16"/>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14"/>
          <w:sz w:val="20"/>
          <w:szCs w:val="20"/>
          <w:lang w:val="es-CL"/>
        </w:rPr>
        <w:t xml:space="preserve"> </w:t>
      </w:r>
      <w:r w:rsidRPr="005D6D5D">
        <w:rPr>
          <w:sz w:val="20"/>
          <w:szCs w:val="20"/>
          <w:lang w:val="es-CL"/>
        </w:rPr>
        <w:t>rec</w:t>
      </w:r>
      <w:r w:rsidRPr="005D6D5D">
        <w:rPr>
          <w:spacing w:val="-2"/>
          <w:sz w:val="20"/>
          <w:szCs w:val="20"/>
          <w:lang w:val="es-CL"/>
        </w:rPr>
        <w:t>i</w:t>
      </w:r>
      <w:r w:rsidRPr="005D6D5D">
        <w:rPr>
          <w:sz w:val="20"/>
          <w:szCs w:val="20"/>
          <w:lang w:val="es-CL"/>
        </w:rPr>
        <w:t>ba</w:t>
      </w:r>
      <w:r w:rsidRPr="005D6D5D">
        <w:rPr>
          <w:spacing w:val="17"/>
          <w:sz w:val="20"/>
          <w:szCs w:val="20"/>
          <w:lang w:val="es-CL"/>
        </w:rPr>
        <w:t xml:space="preserve"> </w:t>
      </w:r>
      <w:r w:rsidRPr="005D6D5D">
        <w:rPr>
          <w:sz w:val="20"/>
          <w:szCs w:val="20"/>
          <w:lang w:val="es-CL"/>
        </w:rPr>
        <w:t>el</w:t>
      </w:r>
      <w:r w:rsidRPr="005D6D5D">
        <w:rPr>
          <w:spacing w:val="16"/>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w:t>
      </w:r>
      <w:r w:rsidRPr="005D6D5D">
        <w:rPr>
          <w:spacing w:val="-2"/>
          <w:sz w:val="20"/>
          <w:szCs w:val="20"/>
          <w:lang w:val="es-CL"/>
        </w:rPr>
        <w:t>r</w:t>
      </w:r>
      <w:r w:rsidRPr="005D6D5D">
        <w:rPr>
          <w:spacing w:val="-3"/>
          <w:sz w:val="20"/>
          <w:szCs w:val="20"/>
          <w:lang w:val="es-CL"/>
        </w:rPr>
        <w:t>a</w:t>
      </w:r>
      <w:r w:rsidRPr="005D6D5D">
        <w:rPr>
          <w:sz w:val="20"/>
          <w:szCs w:val="20"/>
          <w:lang w:val="es-CL"/>
        </w:rPr>
        <w:t>t</w:t>
      </w:r>
      <w:r w:rsidRPr="005D6D5D">
        <w:rPr>
          <w:spacing w:val="-2"/>
          <w:sz w:val="20"/>
          <w:szCs w:val="20"/>
          <w:lang w:val="es-CL"/>
        </w:rPr>
        <w:t>i</w:t>
      </w:r>
      <w:r w:rsidRPr="005D6D5D">
        <w:rPr>
          <w:sz w:val="20"/>
          <w:szCs w:val="20"/>
          <w:lang w:val="es-CL"/>
        </w:rPr>
        <w:t>sta</w:t>
      </w:r>
      <w:r w:rsidRPr="005D6D5D">
        <w:rPr>
          <w:spacing w:val="17"/>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b</w:t>
      </w:r>
      <w:r w:rsidRPr="005D6D5D">
        <w:rPr>
          <w:spacing w:val="-4"/>
          <w:sz w:val="20"/>
          <w:szCs w:val="20"/>
          <w:lang w:val="es-CL"/>
        </w:rPr>
        <w:t>e</w:t>
      </w:r>
      <w:r w:rsidRPr="005D6D5D">
        <w:rPr>
          <w:sz w:val="20"/>
          <w:szCs w:val="20"/>
          <w:lang w:val="es-CL"/>
        </w:rPr>
        <w:t>rá</w:t>
      </w:r>
      <w:r w:rsidRPr="005D6D5D">
        <w:rPr>
          <w:spacing w:val="17"/>
          <w:sz w:val="20"/>
          <w:szCs w:val="20"/>
          <w:lang w:val="es-CL"/>
        </w:rPr>
        <w:t xml:space="preserve"> </w:t>
      </w:r>
      <w:r w:rsidRPr="005D6D5D">
        <w:rPr>
          <w:sz w:val="20"/>
          <w:szCs w:val="20"/>
          <w:lang w:val="es-CL"/>
        </w:rPr>
        <w:t>s</w:t>
      </w:r>
      <w:r w:rsidRPr="005D6D5D">
        <w:rPr>
          <w:spacing w:val="-3"/>
          <w:sz w:val="20"/>
          <w:szCs w:val="20"/>
          <w:lang w:val="es-CL"/>
        </w:rPr>
        <w:t>e</w:t>
      </w:r>
      <w:r w:rsidRPr="005D6D5D">
        <w:rPr>
          <w:sz w:val="20"/>
          <w:szCs w:val="20"/>
          <w:lang w:val="es-CL"/>
        </w:rPr>
        <w:t>r</w:t>
      </w:r>
      <w:r w:rsidRPr="005D6D5D">
        <w:rPr>
          <w:spacing w:val="18"/>
          <w:sz w:val="20"/>
          <w:szCs w:val="20"/>
          <w:lang w:val="es-CL"/>
        </w:rPr>
        <w:t xml:space="preserve"> </w:t>
      </w:r>
      <w:r w:rsidRPr="005D6D5D">
        <w:rPr>
          <w:sz w:val="20"/>
          <w:szCs w:val="20"/>
          <w:lang w:val="es-CL"/>
        </w:rPr>
        <w:t>e</w:t>
      </w:r>
      <w:r w:rsidRPr="005D6D5D">
        <w:rPr>
          <w:spacing w:val="-4"/>
          <w:sz w:val="20"/>
          <w:szCs w:val="20"/>
          <w:lang w:val="es-CL"/>
        </w:rPr>
        <w:t>n</w:t>
      </w:r>
      <w:r w:rsidRPr="005D6D5D">
        <w:rPr>
          <w:sz w:val="20"/>
          <w:szCs w:val="20"/>
          <w:lang w:val="es-CL"/>
        </w:rPr>
        <w:t>tr</w:t>
      </w:r>
      <w:r w:rsidRPr="005D6D5D">
        <w:rPr>
          <w:spacing w:val="-3"/>
          <w:sz w:val="20"/>
          <w:szCs w:val="20"/>
          <w:lang w:val="es-CL"/>
        </w:rPr>
        <w:t>e</w:t>
      </w:r>
      <w:r w:rsidRPr="005D6D5D">
        <w:rPr>
          <w:spacing w:val="1"/>
          <w:sz w:val="20"/>
          <w:szCs w:val="20"/>
          <w:lang w:val="es-CL"/>
        </w:rPr>
        <w:t>g</w:t>
      </w:r>
      <w:r w:rsidRPr="005D6D5D">
        <w:rPr>
          <w:spacing w:val="-3"/>
          <w:sz w:val="20"/>
          <w:szCs w:val="20"/>
          <w:lang w:val="es-CL"/>
        </w:rPr>
        <w:t>a</w:t>
      </w:r>
      <w:r w:rsidRPr="005D6D5D">
        <w:rPr>
          <w:sz w:val="20"/>
          <w:szCs w:val="20"/>
          <w:lang w:val="es-CL"/>
        </w:rPr>
        <w:t>da</w:t>
      </w:r>
      <w:r w:rsidRPr="005D6D5D">
        <w:rPr>
          <w:spacing w:val="17"/>
          <w:sz w:val="20"/>
          <w:szCs w:val="20"/>
          <w:lang w:val="es-CL"/>
        </w:rPr>
        <w:t xml:space="preserve"> </w:t>
      </w:r>
      <w:r w:rsidRPr="005D6D5D">
        <w:rPr>
          <w:sz w:val="20"/>
          <w:szCs w:val="20"/>
          <w:lang w:val="es-CL"/>
        </w:rPr>
        <w:t>a</w:t>
      </w:r>
      <w:r w:rsidRPr="005D6D5D">
        <w:rPr>
          <w:spacing w:val="17"/>
          <w:sz w:val="20"/>
          <w:szCs w:val="20"/>
          <w:lang w:val="es-CL"/>
        </w:rPr>
        <w:t xml:space="preserve"> </w:t>
      </w:r>
      <w:r w:rsidRPr="005D6D5D">
        <w:rPr>
          <w:spacing w:val="-1"/>
          <w:sz w:val="20"/>
          <w:szCs w:val="20"/>
          <w:lang w:val="es-CL"/>
        </w:rPr>
        <w:t>E</w:t>
      </w:r>
      <w:r w:rsidRPr="005D6D5D">
        <w:rPr>
          <w:spacing w:val="-2"/>
          <w:sz w:val="20"/>
          <w:szCs w:val="20"/>
          <w:lang w:val="es-CL"/>
        </w:rPr>
        <w:t>N</w:t>
      </w:r>
      <w:r w:rsidRPr="005D6D5D">
        <w:rPr>
          <w:spacing w:val="-1"/>
          <w:sz w:val="20"/>
          <w:szCs w:val="20"/>
          <w:lang w:val="es-CL"/>
        </w:rPr>
        <w:t>A</w:t>
      </w:r>
      <w:r w:rsidRPr="005D6D5D">
        <w:rPr>
          <w:sz w:val="20"/>
          <w:szCs w:val="20"/>
          <w:lang w:val="es-CL"/>
        </w:rPr>
        <w:t>P</w:t>
      </w:r>
      <w:r w:rsidRPr="005D6D5D">
        <w:rPr>
          <w:spacing w:val="24"/>
          <w:sz w:val="20"/>
          <w:szCs w:val="20"/>
          <w:lang w:val="es-CL"/>
        </w:rPr>
        <w:t xml:space="preserve"> </w:t>
      </w:r>
      <w:r w:rsidRPr="005D6D5D">
        <w:rPr>
          <w:sz w:val="20"/>
          <w:szCs w:val="20"/>
          <w:lang w:val="es-CL"/>
        </w:rPr>
        <w:t>al</w:t>
      </w:r>
      <w:r w:rsidRPr="005D6D5D">
        <w:rPr>
          <w:spacing w:val="16"/>
          <w:sz w:val="20"/>
          <w:szCs w:val="20"/>
          <w:lang w:val="es-CL"/>
        </w:rPr>
        <w:t xml:space="preserve"> </w:t>
      </w:r>
      <w:r w:rsidRPr="005D6D5D">
        <w:rPr>
          <w:sz w:val="20"/>
          <w:szCs w:val="20"/>
          <w:lang w:val="es-CL"/>
        </w:rPr>
        <w:t>té</w:t>
      </w:r>
      <w:r w:rsidRPr="005D6D5D">
        <w:rPr>
          <w:spacing w:val="-2"/>
          <w:sz w:val="20"/>
          <w:szCs w:val="20"/>
          <w:lang w:val="es-CL"/>
        </w:rPr>
        <w:t>r</w:t>
      </w:r>
      <w:r w:rsidRPr="005D6D5D">
        <w:rPr>
          <w:sz w:val="20"/>
          <w:szCs w:val="20"/>
          <w:lang w:val="es-CL"/>
        </w:rPr>
        <w:t>m</w:t>
      </w:r>
      <w:r w:rsidRPr="005D6D5D">
        <w:rPr>
          <w:spacing w:val="-2"/>
          <w:sz w:val="20"/>
          <w:szCs w:val="20"/>
          <w:lang w:val="es-CL"/>
        </w:rPr>
        <w:t>i</w:t>
      </w:r>
      <w:r w:rsidRPr="005D6D5D">
        <w:rPr>
          <w:sz w:val="20"/>
          <w:szCs w:val="20"/>
          <w:lang w:val="es-CL"/>
        </w:rPr>
        <w:t>no d</w:t>
      </w:r>
      <w:r w:rsidRPr="005D6D5D">
        <w:rPr>
          <w:spacing w:val="-1"/>
          <w:sz w:val="20"/>
          <w:szCs w:val="20"/>
          <w:lang w:val="es-CL"/>
        </w:rPr>
        <w:t>e</w:t>
      </w:r>
      <w:r w:rsidRPr="005D6D5D">
        <w:rPr>
          <w:sz w:val="20"/>
          <w:szCs w:val="20"/>
          <w:lang w:val="es-CL"/>
        </w:rPr>
        <w:t>l</w:t>
      </w:r>
      <w:r w:rsidRPr="005D6D5D">
        <w:rPr>
          <w:spacing w:val="28"/>
          <w:sz w:val="20"/>
          <w:szCs w:val="20"/>
          <w:lang w:val="es-CL"/>
        </w:rPr>
        <w:t xml:space="preserve"> </w:t>
      </w:r>
      <w:r w:rsidRPr="005D6D5D">
        <w:rPr>
          <w:sz w:val="20"/>
          <w:szCs w:val="20"/>
          <w:lang w:val="es-CL"/>
        </w:rPr>
        <w:t>ser</w:t>
      </w:r>
      <w:r w:rsidRPr="005D6D5D">
        <w:rPr>
          <w:spacing w:val="-2"/>
          <w:sz w:val="20"/>
          <w:szCs w:val="20"/>
          <w:lang w:val="es-CL"/>
        </w:rPr>
        <w:t>vi</w:t>
      </w:r>
      <w:r w:rsidRPr="005D6D5D">
        <w:rPr>
          <w:sz w:val="20"/>
          <w:szCs w:val="20"/>
          <w:lang w:val="es-CL"/>
        </w:rPr>
        <w:t>c</w:t>
      </w:r>
      <w:r w:rsidRPr="005D6D5D">
        <w:rPr>
          <w:spacing w:val="-2"/>
          <w:sz w:val="20"/>
          <w:szCs w:val="20"/>
          <w:lang w:val="es-CL"/>
        </w:rPr>
        <w:t>i</w:t>
      </w:r>
      <w:r w:rsidRPr="005D6D5D">
        <w:rPr>
          <w:sz w:val="20"/>
          <w:szCs w:val="20"/>
          <w:lang w:val="es-CL"/>
        </w:rPr>
        <w:t>o</w:t>
      </w:r>
      <w:r w:rsidRPr="005D6D5D">
        <w:rPr>
          <w:spacing w:val="29"/>
          <w:sz w:val="20"/>
          <w:szCs w:val="20"/>
          <w:lang w:val="es-CL"/>
        </w:rPr>
        <w:t xml:space="preserve"> </w:t>
      </w:r>
      <w:r w:rsidRPr="005D6D5D">
        <w:rPr>
          <w:sz w:val="20"/>
          <w:szCs w:val="20"/>
          <w:lang w:val="es-CL"/>
        </w:rPr>
        <w:t>de</w:t>
      </w:r>
      <w:r w:rsidRPr="005D6D5D">
        <w:rPr>
          <w:spacing w:val="29"/>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26"/>
          <w:sz w:val="20"/>
          <w:szCs w:val="20"/>
          <w:lang w:val="es-CL"/>
        </w:rPr>
        <w:t xml:space="preserve"> </w:t>
      </w:r>
      <w:r w:rsidRPr="005D6D5D">
        <w:rPr>
          <w:sz w:val="20"/>
          <w:szCs w:val="20"/>
          <w:lang w:val="es-CL"/>
        </w:rPr>
        <w:t>se</w:t>
      </w:r>
      <w:r w:rsidRPr="005D6D5D">
        <w:rPr>
          <w:spacing w:val="27"/>
          <w:sz w:val="20"/>
          <w:szCs w:val="20"/>
          <w:lang w:val="es-CL"/>
        </w:rPr>
        <w:t xml:space="preserve"> </w:t>
      </w:r>
      <w:r w:rsidRPr="005D6D5D">
        <w:rPr>
          <w:spacing w:val="-2"/>
          <w:sz w:val="20"/>
          <w:szCs w:val="20"/>
          <w:lang w:val="es-CL"/>
        </w:rPr>
        <w:t>t</w:t>
      </w:r>
      <w:r w:rsidRPr="005D6D5D">
        <w:rPr>
          <w:sz w:val="20"/>
          <w:szCs w:val="20"/>
          <w:lang w:val="es-CL"/>
        </w:rPr>
        <w:t>rat</w:t>
      </w:r>
      <w:r w:rsidRPr="005D6D5D">
        <w:rPr>
          <w:spacing w:val="-3"/>
          <w:sz w:val="20"/>
          <w:szCs w:val="20"/>
          <w:lang w:val="es-CL"/>
        </w:rPr>
        <w:t>e</w:t>
      </w:r>
      <w:r w:rsidRPr="005D6D5D">
        <w:rPr>
          <w:sz w:val="20"/>
          <w:szCs w:val="20"/>
          <w:lang w:val="es-CL"/>
        </w:rPr>
        <w:t>,</w:t>
      </w:r>
      <w:r w:rsidRPr="005D6D5D">
        <w:rPr>
          <w:spacing w:val="30"/>
          <w:sz w:val="20"/>
          <w:szCs w:val="20"/>
          <w:lang w:val="es-CL"/>
        </w:rPr>
        <w:t xml:space="preserve"> </w:t>
      </w:r>
      <w:r w:rsidRPr="005D6D5D">
        <w:rPr>
          <w:sz w:val="20"/>
          <w:szCs w:val="20"/>
          <w:lang w:val="es-CL"/>
        </w:rPr>
        <w:t>si</w:t>
      </w:r>
      <w:r w:rsidRPr="005D6D5D">
        <w:rPr>
          <w:spacing w:val="28"/>
          <w:sz w:val="20"/>
          <w:szCs w:val="20"/>
          <w:lang w:val="es-CL"/>
        </w:rPr>
        <w:t xml:space="preserve"> </w:t>
      </w:r>
      <w:r w:rsidRPr="005D6D5D">
        <w:rPr>
          <w:sz w:val="20"/>
          <w:szCs w:val="20"/>
          <w:lang w:val="es-CL"/>
        </w:rPr>
        <w:t>así</w:t>
      </w:r>
      <w:r w:rsidRPr="005D6D5D">
        <w:rPr>
          <w:spacing w:val="25"/>
          <w:sz w:val="20"/>
          <w:szCs w:val="20"/>
          <w:lang w:val="es-CL"/>
        </w:rPr>
        <w:t xml:space="preserve"> </w:t>
      </w:r>
      <w:r w:rsidRPr="005D6D5D">
        <w:rPr>
          <w:spacing w:val="-2"/>
          <w:sz w:val="20"/>
          <w:szCs w:val="20"/>
          <w:lang w:val="es-CL"/>
        </w:rPr>
        <w:t>l</w:t>
      </w:r>
      <w:r w:rsidRPr="005D6D5D">
        <w:rPr>
          <w:sz w:val="20"/>
          <w:szCs w:val="20"/>
          <w:lang w:val="es-CL"/>
        </w:rPr>
        <w:t>o</w:t>
      </w:r>
      <w:r w:rsidRPr="005D6D5D">
        <w:rPr>
          <w:spacing w:val="29"/>
          <w:sz w:val="20"/>
          <w:szCs w:val="20"/>
          <w:lang w:val="es-CL"/>
        </w:rPr>
        <w:t xml:space="preserve"> </w:t>
      </w:r>
      <w:r w:rsidRPr="005D6D5D">
        <w:rPr>
          <w:sz w:val="20"/>
          <w:szCs w:val="20"/>
          <w:lang w:val="es-CL"/>
        </w:rPr>
        <w:t>r</w:t>
      </w:r>
      <w:r w:rsidRPr="005D6D5D">
        <w:rPr>
          <w:spacing w:val="-3"/>
          <w:sz w:val="20"/>
          <w:szCs w:val="20"/>
          <w:lang w:val="es-CL"/>
        </w:rPr>
        <w:t>e</w:t>
      </w:r>
      <w:r w:rsidRPr="005D6D5D">
        <w:rPr>
          <w:spacing w:val="1"/>
          <w:sz w:val="20"/>
          <w:szCs w:val="20"/>
          <w:lang w:val="es-CL"/>
        </w:rPr>
        <w:t>q</w:t>
      </w:r>
      <w:r w:rsidRPr="005D6D5D">
        <w:rPr>
          <w:sz w:val="20"/>
          <w:szCs w:val="20"/>
          <w:lang w:val="es-CL"/>
        </w:rPr>
        <w:t>u</w:t>
      </w:r>
      <w:r w:rsidRPr="005D6D5D">
        <w:rPr>
          <w:spacing w:val="-2"/>
          <w:sz w:val="20"/>
          <w:szCs w:val="20"/>
          <w:lang w:val="es-CL"/>
        </w:rPr>
        <w:t>i</w:t>
      </w:r>
      <w:r w:rsidRPr="005D6D5D">
        <w:rPr>
          <w:sz w:val="20"/>
          <w:szCs w:val="20"/>
          <w:lang w:val="es-CL"/>
        </w:rPr>
        <w:t>ere</w:t>
      </w:r>
      <w:r w:rsidRPr="005D6D5D">
        <w:rPr>
          <w:spacing w:val="27"/>
          <w:sz w:val="20"/>
          <w:szCs w:val="20"/>
          <w:lang w:val="es-CL"/>
        </w:rPr>
        <w:t xml:space="preserve"> </w:t>
      </w:r>
      <w:r w:rsidRPr="005D6D5D">
        <w:rPr>
          <w:spacing w:val="-1"/>
          <w:sz w:val="20"/>
          <w:szCs w:val="20"/>
          <w:lang w:val="es-CL"/>
        </w:rPr>
        <w:t>E</w:t>
      </w:r>
      <w:r w:rsidRPr="005D6D5D">
        <w:rPr>
          <w:spacing w:val="-2"/>
          <w:sz w:val="20"/>
          <w:szCs w:val="20"/>
          <w:lang w:val="es-CL"/>
        </w:rPr>
        <w:t>N</w:t>
      </w:r>
      <w:r w:rsidRPr="005D6D5D">
        <w:rPr>
          <w:spacing w:val="-1"/>
          <w:sz w:val="20"/>
          <w:szCs w:val="20"/>
          <w:lang w:val="es-CL"/>
        </w:rPr>
        <w:t>A</w:t>
      </w:r>
      <w:r w:rsidRPr="005D6D5D">
        <w:rPr>
          <w:sz w:val="20"/>
          <w:szCs w:val="20"/>
          <w:lang w:val="es-CL"/>
        </w:rPr>
        <w:t>P</w:t>
      </w:r>
      <w:r w:rsidRPr="005D6D5D">
        <w:rPr>
          <w:spacing w:val="33"/>
          <w:sz w:val="20"/>
          <w:szCs w:val="20"/>
          <w:lang w:val="es-CL"/>
        </w:rPr>
        <w:t xml:space="preserve"> </w:t>
      </w:r>
      <w:r w:rsidRPr="005D6D5D">
        <w:rPr>
          <w:sz w:val="20"/>
          <w:szCs w:val="20"/>
          <w:lang w:val="es-CL"/>
        </w:rPr>
        <w:t>o</w:t>
      </w:r>
      <w:r w:rsidRPr="005D6D5D">
        <w:rPr>
          <w:spacing w:val="29"/>
          <w:sz w:val="20"/>
          <w:szCs w:val="20"/>
          <w:lang w:val="es-CL"/>
        </w:rPr>
        <w:t xml:space="preserve"> </w:t>
      </w:r>
      <w:r w:rsidRPr="005D6D5D">
        <w:rPr>
          <w:sz w:val="20"/>
          <w:szCs w:val="20"/>
          <w:lang w:val="es-CL"/>
        </w:rPr>
        <w:t>en</w:t>
      </w:r>
      <w:r w:rsidRPr="005D6D5D">
        <w:rPr>
          <w:spacing w:val="29"/>
          <w:sz w:val="20"/>
          <w:szCs w:val="20"/>
          <w:lang w:val="es-CL"/>
        </w:rPr>
        <w:t xml:space="preserve"> </w:t>
      </w:r>
      <w:r w:rsidRPr="005D6D5D">
        <w:rPr>
          <w:sz w:val="20"/>
          <w:szCs w:val="20"/>
          <w:lang w:val="es-CL"/>
        </w:rPr>
        <w:t>cu</w:t>
      </w:r>
      <w:r w:rsidRPr="005D6D5D">
        <w:rPr>
          <w:spacing w:val="-1"/>
          <w:sz w:val="20"/>
          <w:szCs w:val="20"/>
          <w:lang w:val="es-CL"/>
        </w:rPr>
        <w:t>a</w:t>
      </w:r>
      <w:r w:rsidRPr="005D6D5D">
        <w:rPr>
          <w:spacing w:val="-2"/>
          <w:sz w:val="20"/>
          <w:szCs w:val="20"/>
          <w:lang w:val="es-CL"/>
        </w:rPr>
        <w:t>l</w:t>
      </w:r>
      <w:r w:rsidRPr="005D6D5D">
        <w:rPr>
          <w:spacing w:val="1"/>
          <w:sz w:val="20"/>
          <w:szCs w:val="20"/>
          <w:lang w:val="es-CL"/>
        </w:rPr>
        <w:t>q</w:t>
      </w:r>
      <w:r w:rsidRPr="005D6D5D">
        <w:rPr>
          <w:sz w:val="20"/>
          <w:szCs w:val="20"/>
          <w:lang w:val="es-CL"/>
        </w:rPr>
        <w:t>u</w:t>
      </w:r>
      <w:r w:rsidRPr="005D6D5D">
        <w:rPr>
          <w:spacing w:val="-2"/>
          <w:sz w:val="20"/>
          <w:szCs w:val="20"/>
          <w:lang w:val="es-CL"/>
        </w:rPr>
        <w:t>i</w:t>
      </w:r>
      <w:r w:rsidRPr="005D6D5D">
        <w:rPr>
          <w:spacing w:val="-3"/>
          <w:sz w:val="20"/>
          <w:szCs w:val="20"/>
          <w:lang w:val="es-CL"/>
        </w:rPr>
        <w:t>e</w:t>
      </w:r>
      <w:r w:rsidRPr="005D6D5D">
        <w:rPr>
          <w:sz w:val="20"/>
          <w:szCs w:val="20"/>
          <w:lang w:val="es-CL"/>
        </w:rPr>
        <w:t>r</w:t>
      </w:r>
      <w:r w:rsidRPr="005D6D5D">
        <w:rPr>
          <w:spacing w:val="28"/>
          <w:sz w:val="20"/>
          <w:szCs w:val="20"/>
          <w:lang w:val="es-CL"/>
        </w:rPr>
        <w:t xml:space="preserve"> </w:t>
      </w:r>
      <w:r w:rsidRPr="005D6D5D">
        <w:rPr>
          <w:spacing w:val="-2"/>
          <w:sz w:val="20"/>
          <w:szCs w:val="20"/>
          <w:lang w:val="es-CL"/>
        </w:rPr>
        <w:t>m</w:t>
      </w:r>
      <w:r w:rsidRPr="005D6D5D">
        <w:rPr>
          <w:sz w:val="20"/>
          <w:szCs w:val="20"/>
          <w:lang w:val="es-CL"/>
        </w:rPr>
        <w:t>omento</w:t>
      </w:r>
      <w:r w:rsidRPr="005D6D5D">
        <w:rPr>
          <w:spacing w:val="26"/>
          <w:sz w:val="20"/>
          <w:szCs w:val="20"/>
          <w:lang w:val="es-CL"/>
        </w:rPr>
        <w:t xml:space="preserve"> </w:t>
      </w:r>
      <w:r w:rsidRPr="005D6D5D">
        <w:rPr>
          <w:sz w:val="20"/>
          <w:szCs w:val="20"/>
          <w:lang w:val="es-CL"/>
        </w:rPr>
        <w:t>a</w:t>
      </w:r>
      <w:r w:rsidRPr="005D6D5D">
        <w:rPr>
          <w:spacing w:val="-1"/>
          <w:sz w:val="20"/>
          <w:szCs w:val="20"/>
          <w:lang w:val="es-CL"/>
        </w:rPr>
        <w:t>n</w:t>
      </w:r>
      <w:r w:rsidRPr="005D6D5D">
        <w:rPr>
          <w:sz w:val="20"/>
          <w:szCs w:val="20"/>
          <w:lang w:val="es-CL"/>
        </w:rPr>
        <w:t>tes</w:t>
      </w:r>
      <w:r w:rsidRPr="005D6D5D">
        <w:rPr>
          <w:spacing w:val="26"/>
          <w:sz w:val="20"/>
          <w:szCs w:val="20"/>
          <w:lang w:val="es-CL"/>
        </w:rPr>
        <w:t xml:space="preserve"> </w:t>
      </w:r>
      <w:r w:rsidRPr="005D6D5D">
        <w:rPr>
          <w:spacing w:val="2"/>
          <w:sz w:val="20"/>
          <w:szCs w:val="20"/>
          <w:lang w:val="es-CL"/>
        </w:rPr>
        <w:t>d</w:t>
      </w:r>
      <w:r w:rsidRPr="005D6D5D">
        <w:rPr>
          <w:sz w:val="20"/>
          <w:szCs w:val="20"/>
          <w:lang w:val="es-CL"/>
        </w:rPr>
        <w:t>e</w:t>
      </w:r>
      <w:r w:rsidRPr="005D6D5D">
        <w:rPr>
          <w:spacing w:val="29"/>
          <w:sz w:val="20"/>
          <w:szCs w:val="20"/>
          <w:lang w:val="es-CL"/>
        </w:rPr>
        <w:t xml:space="preserve"> </w:t>
      </w:r>
      <w:r w:rsidRPr="005D6D5D">
        <w:rPr>
          <w:sz w:val="20"/>
          <w:szCs w:val="20"/>
          <w:lang w:val="es-CL"/>
        </w:rPr>
        <w:t>d</w:t>
      </w:r>
      <w:r w:rsidRPr="005D6D5D">
        <w:rPr>
          <w:spacing w:val="-2"/>
          <w:sz w:val="20"/>
          <w:szCs w:val="20"/>
          <w:lang w:val="es-CL"/>
        </w:rPr>
        <w:t>i</w:t>
      </w:r>
      <w:r w:rsidRPr="005D6D5D">
        <w:rPr>
          <w:sz w:val="20"/>
          <w:szCs w:val="20"/>
          <w:lang w:val="es-CL"/>
        </w:rPr>
        <w:t>cho té</w:t>
      </w:r>
      <w:r w:rsidRPr="005D6D5D">
        <w:rPr>
          <w:spacing w:val="-2"/>
          <w:sz w:val="20"/>
          <w:szCs w:val="20"/>
          <w:lang w:val="es-CL"/>
        </w:rPr>
        <w:t>r</w:t>
      </w:r>
      <w:r w:rsidRPr="005D6D5D">
        <w:rPr>
          <w:sz w:val="20"/>
          <w:szCs w:val="20"/>
          <w:lang w:val="es-CL"/>
        </w:rPr>
        <w:t>m</w:t>
      </w:r>
      <w:r w:rsidRPr="005D6D5D">
        <w:rPr>
          <w:spacing w:val="-2"/>
          <w:sz w:val="20"/>
          <w:szCs w:val="20"/>
          <w:lang w:val="es-CL"/>
        </w:rPr>
        <w:t>i</w:t>
      </w:r>
      <w:r w:rsidRPr="005D6D5D">
        <w:rPr>
          <w:sz w:val="20"/>
          <w:szCs w:val="20"/>
          <w:lang w:val="es-CL"/>
        </w:rPr>
        <w:t>n</w:t>
      </w:r>
      <w:r w:rsidRPr="005D6D5D">
        <w:rPr>
          <w:spacing w:val="-1"/>
          <w:sz w:val="20"/>
          <w:szCs w:val="20"/>
          <w:lang w:val="es-CL"/>
        </w:rPr>
        <w:t>o</w:t>
      </w:r>
      <w:r w:rsidRPr="005D6D5D">
        <w:rPr>
          <w:sz w:val="20"/>
          <w:szCs w:val="20"/>
          <w:lang w:val="es-CL"/>
        </w:rPr>
        <w:t>,</w:t>
      </w:r>
      <w:r w:rsidRPr="005D6D5D">
        <w:rPr>
          <w:spacing w:val="25"/>
          <w:sz w:val="20"/>
          <w:szCs w:val="20"/>
          <w:lang w:val="es-CL"/>
        </w:rPr>
        <w:t xml:space="preserve"> </w:t>
      </w:r>
      <w:r w:rsidRPr="005D6D5D">
        <w:rPr>
          <w:sz w:val="20"/>
          <w:szCs w:val="20"/>
          <w:lang w:val="es-CL"/>
        </w:rPr>
        <w:t>o</w:t>
      </w:r>
      <w:r w:rsidRPr="005D6D5D">
        <w:rPr>
          <w:spacing w:val="24"/>
          <w:sz w:val="20"/>
          <w:szCs w:val="20"/>
          <w:lang w:val="es-CL"/>
        </w:rPr>
        <w:t xml:space="preserve"> </w:t>
      </w:r>
      <w:r w:rsidRPr="005D6D5D">
        <w:rPr>
          <w:sz w:val="20"/>
          <w:szCs w:val="20"/>
          <w:lang w:val="es-CL"/>
        </w:rPr>
        <w:t>b</w:t>
      </w:r>
      <w:r w:rsidRPr="005D6D5D">
        <w:rPr>
          <w:spacing w:val="-2"/>
          <w:sz w:val="20"/>
          <w:szCs w:val="20"/>
          <w:lang w:val="es-CL"/>
        </w:rPr>
        <w:t>i</w:t>
      </w:r>
      <w:r w:rsidRPr="005D6D5D">
        <w:rPr>
          <w:sz w:val="20"/>
          <w:szCs w:val="20"/>
          <w:lang w:val="es-CL"/>
        </w:rPr>
        <w:t>en</w:t>
      </w:r>
      <w:r w:rsidRPr="005D6D5D">
        <w:rPr>
          <w:spacing w:val="24"/>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b</w:t>
      </w:r>
      <w:r w:rsidRPr="005D6D5D">
        <w:rPr>
          <w:spacing w:val="-4"/>
          <w:sz w:val="20"/>
          <w:szCs w:val="20"/>
          <w:lang w:val="es-CL"/>
        </w:rPr>
        <w:t>e</w:t>
      </w:r>
      <w:r w:rsidRPr="005D6D5D">
        <w:rPr>
          <w:sz w:val="20"/>
          <w:szCs w:val="20"/>
          <w:lang w:val="es-CL"/>
        </w:rPr>
        <w:t>rá</w:t>
      </w:r>
      <w:r w:rsidRPr="005D6D5D">
        <w:rPr>
          <w:spacing w:val="22"/>
          <w:sz w:val="20"/>
          <w:szCs w:val="20"/>
          <w:lang w:val="es-CL"/>
        </w:rPr>
        <w:t xml:space="preserve"> </w:t>
      </w:r>
      <w:r w:rsidRPr="005D6D5D">
        <w:rPr>
          <w:sz w:val="20"/>
          <w:szCs w:val="20"/>
          <w:lang w:val="es-CL"/>
        </w:rPr>
        <w:t>ser</w:t>
      </w:r>
      <w:r w:rsidRPr="005D6D5D">
        <w:rPr>
          <w:spacing w:val="25"/>
          <w:sz w:val="20"/>
          <w:szCs w:val="20"/>
          <w:lang w:val="es-CL"/>
        </w:rPr>
        <w:t xml:space="preserve"> </w:t>
      </w:r>
      <w:r w:rsidRPr="005D6D5D">
        <w:rPr>
          <w:sz w:val="20"/>
          <w:szCs w:val="20"/>
          <w:lang w:val="es-CL"/>
        </w:rPr>
        <w:t>d</w:t>
      </w:r>
      <w:r w:rsidRPr="005D6D5D">
        <w:rPr>
          <w:spacing w:val="-1"/>
          <w:sz w:val="20"/>
          <w:szCs w:val="20"/>
          <w:lang w:val="es-CL"/>
        </w:rPr>
        <w:t>e</w:t>
      </w:r>
      <w:r w:rsidRPr="005D6D5D">
        <w:rPr>
          <w:spacing w:val="-3"/>
          <w:sz w:val="20"/>
          <w:szCs w:val="20"/>
          <w:lang w:val="es-CL"/>
        </w:rPr>
        <w:t>s</w:t>
      </w:r>
      <w:r w:rsidRPr="005D6D5D">
        <w:rPr>
          <w:sz w:val="20"/>
          <w:szCs w:val="20"/>
          <w:lang w:val="es-CL"/>
        </w:rPr>
        <w:t>tru</w:t>
      </w:r>
      <w:r w:rsidRPr="005D6D5D">
        <w:rPr>
          <w:spacing w:val="-2"/>
          <w:sz w:val="20"/>
          <w:szCs w:val="20"/>
          <w:lang w:val="es-CL"/>
        </w:rPr>
        <w:t>i</w:t>
      </w:r>
      <w:r w:rsidRPr="005D6D5D">
        <w:rPr>
          <w:sz w:val="20"/>
          <w:szCs w:val="20"/>
          <w:lang w:val="es-CL"/>
        </w:rPr>
        <w:t>do</w:t>
      </w:r>
      <w:r w:rsidRPr="005D6D5D">
        <w:rPr>
          <w:spacing w:val="24"/>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w:t>
      </w:r>
      <w:r w:rsidRPr="005D6D5D">
        <w:rPr>
          <w:spacing w:val="23"/>
          <w:sz w:val="20"/>
          <w:szCs w:val="20"/>
          <w:lang w:val="es-CL"/>
        </w:rPr>
        <w:t xml:space="preserve"> </w:t>
      </w:r>
      <w:r w:rsidRPr="005D6D5D">
        <w:rPr>
          <w:sz w:val="20"/>
          <w:szCs w:val="20"/>
          <w:lang w:val="es-CL"/>
        </w:rPr>
        <w:t>el</w:t>
      </w:r>
      <w:r w:rsidRPr="005D6D5D">
        <w:rPr>
          <w:spacing w:val="23"/>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w:t>
      </w:r>
      <w:r w:rsidRPr="005D6D5D">
        <w:rPr>
          <w:spacing w:val="-3"/>
          <w:sz w:val="20"/>
          <w:szCs w:val="20"/>
          <w:lang w:val="es-CL"/>
        </w:rPr>
        <w:t>a</w:t>
      </w:r>
      <w:r w:rsidRPr="005D6D5D">
        <w:rPr>
          <w:sz w:val="20"/>
          <w:szCs w:val="20"/>
          <w:lang w:val="es-CL"/>
        </w:rPr>
        <w:t>t</w:t>
      </w:r>
      <w:r w:rsidRPr="005D6D5D">
        <w:rPr>
          <w:spacing w:val="-2"/>
          <w:sz w:val="20"/>
          <w:szCs w:val="20"/>
          <w:lang w:val="es-CL"/>
        </w:rPr>
        <w:t>i</w:t>
      </w:r>
      <w:r w:rsidRPr="005D6D5D">
        <w:rPr>
          <w:sz w:val="20"/>
          <w:szCs w:val="20"/>
          <w:lang w:val="es-CL"/>
        </w:rPr>
        <w:t>sta</w:t>
      </w:r>
      <w:r w:rsidRPr="005D6D5D">
        <w:rPr>
          <w:spacing w:val="24"/>
          <w:sz w:val="20"/>
          <w:szCs w:val="20"/>
          <w:lang w:val="es-CL"/>
        </w:rPr>
        <w:t xml:space="preserve"> </w:t>
      </w:r>
      <w:r w:rsidRPr="005D6D5D">
        <w:rPr>
          <w:sz w:val="20"/>
          <w:szCs w:val="20"/>
          <w:lang w:val="es-CL"/>
        </w:rPr>
        <w:t>a</w:t>
      </w:r>
      <w:r w:rsidRPr="005D6D5D">
        <w:rPr>
          <w:spacing w:val="22"/>
          <w:sz w:val="20"/>
          <w:szCs w:val="20"/>
          <w:lang w:val="es-CL"/>
        </w:rPr>
        <w:t xml:space="preserve"> </w:t>
      </w:r>
      <w:r w:rsidRPr="005D6D5D">
        <w:rPr>
          <w:sz w:val="20"/>
          <w:szCs w:val="20"/>
          <w:lang w:val="es-CL"/>
        </w:rPr>
        <w:t>r</w:t>
      </w:r>
      <w:r w:rsidRPr="005D6D5D">
        <w:rPr>
          <w:spacing w:val="-3"/>
          <w:sz w:val="20"/>
          <w:szCs w:val="20"/>
          <w:lang w:val="es-CL"/>
        </w:rPr>
        <w:t>e</w:t>
      </w:r>
      <w:r w:rsidRPr="005D6D5D">
        <w:rPr>
          <w:spacing w:val="1"/>
          <w:sz w:val="20"/>
          <w:szCs w:val="20"/>
          <w:lang w:val="es-CL"/>
        </w:rPr>
        <w:t>q</w:t>
      </w:r>
      <w:r w:rsidRPr="005D6D5D">
        <w:rPr>
          <w:sz w:val="20"/>
          <w:szCs w:val="20"/>
          <w:lang w:val="es-CL"/>
        </w:rPr>
        <w:t>u</w:t>
      </w:r>
      <w:r w:rsidRPr="005D6D5D">
        <w:rPr>
          <w:spacing w:val="-1"/>
          <w:sz w:val="20"/>
          <w:szCs w:val="20"/>
          <w:lang w:val="es-CL"/>
        </w:rPr>
        <w:t>e</w:t>
      </w:r>
      <w:r w:rsidRPr="005D6D5D">
        <w:rPr>
          <w:sz w:val="20"/>
          <w:szCs w:val="20"/>
          <w:lang w:val="es-CL"/>
        </w:rPr>
        <w:t>r</w:t>
      </w:r>
      <w:r w:rsidRPr="005D6D5D">
        <w:rPr>
          <w:spacing w:val="-4"/>
          <w:sz w:val="20"/>
          <w:szCs w:val="20"/>
          <w:lang w:val="es-CL"/>
        </w:rPr>
        <w:t>i</w:t>
      </w:r>
      <w:r w:rsidRPr="005D6D5D">
        <w:rPr>
          <w:sz w:val="20"/>
          <w:szCs w:val="20"/>
          <w:lang w:val="es-CL"/>
        </w:rPr>
        <w:t>m</w:t>
      </w:r>
      <w:r w:rsidRPr="005D6D5D">
        <w:rPr>
          <w:spacing w:val="-2"/>
          <w:sz w:val="20"/>
          <w:szCs w:val="20"/>
          <w:lang w:val="es-CL"/>
        </w:rPr>
        <w:t>i</w:t>
      </w:r>
      <w:r w:rsidRPr="005D6D5D">
        <w:rPr>
          <w:sz w:val="20"/>
          <w:szCs w:val="20"/>
          <w:lang w:val="es-CL"/>
        </w:rPr>
        <w:t>e</w:t>
      </w:r>
      <w:r w:rsidRPr="005D6D5D">
        <w:rPr>
          <w:spacing w:val="-1"/>
          <w:sz w:val="20"/>
          <w:szCs w:val="20"/>
          <w:lang w:val="es-CL"/>
        </w:rPr>
        <w:t>n</w:t>
      </w:r>
      <w:r w:rsidRPr="005D6D5D">
        <w:rPr>
          <w:sz w:val="20"/>
          <w:szCs w:val="20"/>
          <w:lang w:val="es-CL"/>
        </w:rPr>
        <w:t>to</w:t>
      </w:r>
      <w:r w:rsidRPr="005D6D5D">
        <w:rPr>
          <w:spacing w:val="22"/>
          <w:sz w:val="20"/>
          <w:szCs w:val="20"/>
          <w:lang w:val="es-CL"/>
        </w:rPr>
        <w:t xml:space="preserve"> </w:t>
      </w:r>
      <w:r w:rsidRPr="005D6D5D">
        <w:rPr>
          <w:sz w:val="20"/>
          <w:szCs w:val="20"/>
          <w:lang w:val="es-CL"/>
        </w:rPr>
        <w:t>de</w:t>
      </w:r>
      <w:r w:rsidRPr="005D6D5D">
        <w:rPr>
          <w:spacing w:val="24"/>
          <w:sz w:val="20"/>
          <w:szCs w:val="20"/>
          <w:lang w:val="es-CL"/>
        </w:rPr>
        <w:t xml:space="preserve"> </w:t>
      </w:r>
      <w:r w:rsidRPr="005D6D5D">
        <w:rPr>
          <w:spacing w:val="-1"/>
          <w:sz w:val="20"/>
          <w:szCs w:val="20"/>
          <w:lang w:val="es-CL"/>
        </w:rPr>
        <w:t>E</w:t>
      </w:r>
      <w:r w:rsidRPr="005D6D5D">
        <w:rPr>
          <w:spacing w:val="-2"/>
          <w:sz w:val="20"/>
          <w:szCs w:val="20"/>
          <w:lang w:val="es-CL"/>
        </w:rPr>
        <w:t>N</w:t>
      </w:r>
      <w:r w:rsidRPr="005D6D5D">
        <w:rPr>
          <w:spacing w:val="-1"/>
          <w:sz w:val="20"/>
          <w:szCs w:val="20"/>
          <w:lang w:val="es-CL"/>
        </w:rPr>
        <w:t>AP</w:t>
      </w:r>
      <w:r w:rsidRPr="005D6D5D">
        <w:rPr>
          <w:sz w:val="20"/>
          <w:szCs w:val="20"/>
          <w:lang w:val="es-CL"/>
        </w:rPr>
        <w:t>,</w:t>
      </w:r>
      <w:r w:rsidRPr="005D6D5D">
        <w:rPr>
          <w:spacing w:val="25"/>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b</w:t>
      </w:r>
      <w:r w:rsidRPr="005D6D5D">
        <w:rPr>
          <w:spacing w:val="-2"/>
          <w:sz w:val="20"/>
          <w:szCs w:val="20"/>
          <w:lang w:val="es-CL"/>
        </w:rPr>
        <w:t>i</w:t>
      </w:r>
      <w:r w:rsidRPr="005D6D5D">
        <w:rPr>
          <w:sz w:val="20"/>
          <w:szCs w:val="20"/>
          <w:lang w:val="es-CL"/>
        </w:rPr>
        <w:t>e</w:t>
      </w:r>
      <w:r w:rsidRPr="005D6D5D">
        <w:rPr>
          <w:spacing w:val="-1"/>
          <w:sz w:val="20"/>
          <w:szCs w:val="20"/>
          <w:lang w:val="es-CL"/>
        </w:rPr>
        <w:t>n</w:t>
      </w:r>
      <w:r w:rsidRPr="005D6D5D">
        <w:rPr>
          <w:sz w:val="20"/>
          <w:szCs w:val="20"/>
          <w:lang w:val="es-CL"/>
        </w:rPr>
        <w:t>do</w:t>
      </w:r>
      <w:r w:rsidRPr="005D6D5D">
        <w:rPr>
          <w:spacing w:val="24"/>
          <w:sz w:val="20"/>
          <w:szCs w:val="20"/>
          <w:lang w:val="es-CL"/>
        </w:rPr>
        <w:t xml:space="preserve"> </w:t>
      </w:r>
      <w:r w:rsidRPr="005D6D5D">
        <w:rPr>
          <w:sz w:val="20"/>
          <w:szCs w:val="20"/>
          <w:lang w:val="es-CL"/>
        </w:rPr>
        <w:t xml:space="preserve">el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trati</w:t>
      </w:r>
      <w:r w:rsidRPr="005D6D5D">
        <w:rPr>
          <w:spacing w:val="-3"/>
          <w:sz w:val="20"/>
          <w:szCs w:val="20"/>
          <w:lang w:val="es-CL"/>
        </w:rPr>
        <w:t>s</w:t>
      </w:r>
      <w:r w:rsidRPr="005D6D5D">
        <w:rPr>
          <w:sz w:val="20"/>
          <w:szCs w:val="20"/>
          <w:lang w:val="es-CL"/>
        </w:rPr>
        <w:t>ta d</w:t>
      </w:r>
      <w:r w:rsidRPr="005D6D5D">
        <w:rPr>
          <w:spacing w:val="-3"/>
          <w:sz w:val="20"/>
          <w:szCs w:val="20"/>
          <w:lang w:val="es-CL"/>
        </w:rPr>
        <w:t>a</w:t>
      </w:r>
      <w:r w:rsidRPr="005D6D5D">
        <w:rPr>
          <w:sz w:val="20"/>
          <w:szCs w:val="20"/>
          <w:lang w:val="es-CL"/>
        </w:rPr>
        <w:t>r</w:t>
      </w:r>
      <w:r w:rsidRPr="005D6D5D">
        <w:rPr>
          <w:spacing w:val="1"/>
          <w:sz w:val="20"/>
          <w:szCs w:val="20"/>
          <w:lang w:val="es-CL"/>
        </w:rPr>
        <w:t xml:space="preserve"> </w:t>
      </w:r>
      <w:r w:rsidRPr="005D6D5D">
        <w:rPr>
          <w:sz w:val="20"/>
          <w:szCs w:val="20"/>
          <w:lang w:val="es-CL"/>
        </w:rPr>
        <w:t>cu</w:t>
      </w:r>
      <w:r w:rsidRPr="005D6D5D">
        <w:rPr>
          <w:spacing w:val="-1"/>
          <w:sz w:val="20"/>
          <w:szCs w:val="20"/>
          <w:lang w:val="es-CL"/>
        </w:rPr>
        <w:t>e</w:t>
      </w:r>
      <w:r w:rsidRPr="005D6D5D">
        <w:rPr>
          <w:spacing w:val="-3"/>
          <w:sz w:val="20"/>
          <w:szCs w:val="20"/>
          <w:lang w:val="es-CL"/>
        </w:rPr>
        <w:t>n</w:t>
      </w:r>
      <w:r w:rsidRPr="005D6D5D">
        <w:rPr>
          <w:sz w:val="20"/>
          <w:szCs w:val="20"/>
          <w:lang w:val="es-CL"/>
        </w:rPr>
        <w:t>ta</w:t>
      </w:r>
      <w:r w:rsidRPr="005D6D5D">
        <w:rPr>
          <w:spacing w:val="-2"/>
          <w:sz w:val="20"/>
          <w:szCs w:val="20"/>
          <w:lang w:val="es-CL"/>
        </w:rPr>
        <w:t xml:space="preserve"> </w:t>
      </w:r>
      <w:r w:rsidRPr="005D6D5D">
        <w:rPr>
          <w:spacing w:val="-3"/>
          <w:sz w:val="20"/>
          <w:szCs w:val="20"/>
          <w:lang w:val="es-CL"/>
        </w:rPr>
        <w:t>p</w:t>
      </w:r>
      <w:r w:rsidRPr="005D6D5D">
        <w:rPr>
          <w:sz w:val="20"/>
          <w:szCs w:val="20"/>
          <w:lang w:val="es-CL"/>
        </w:rPr>
        <w:t>or</w:t>
      </w:r>
      <w:r w:rsidRPr="005D6D5D">
        <w:rPr>
          <w:spacing w:val="1"/>
          <w:sz w:val="20"/>
          <w:szCs w:val="20"/>
          <w:lang w:val="es-CL"/>
        </w:rPr>
        <w:t xml:space="preserve"> </w:t>
      </w:r>
      <w:r w:rsidRPr="005D6D5D">
        <w:rPr>
          <w:sz w:val="20"/>
          <w:szCs w:val="20"/>
          <w:lang w:val="es-CL"/>
        </w:rPr>
        <w:t>es</w:t>
      </w:r>
      <w:r w:rsidRPr="005D6D5D">
        <w:rPr>
          <w:spacing w:val="-3"/>
          <w:sz w:val="20"/>
          <w:szCs w:val="20"/>
          <w:lang w:val="es-CL"/>
        </w:rPr>
        <w:t>c</w:t>
      </w:r>
      <w:r w:rsidRPr="005D6D5D">
        <w:rPr>
          <w:sz w:val="20"/>
          <w:szCs w:val="20"/>
          <w:lang w:val="es-CL"/>
        </w:rPr>
        <w:t>r</w:t>
      </w:r>
      <w:r w:rsidRPr="005D6D5D">
        <w:rPr>
          <w:spacing w:val="-2"/>
          <w:sz w:val="20"/>
          <w:szCs w:val="20"/>
          <w:lang w:val="es-CL"/>
        </w:rPr>
        <w:t>i</w:t>
      </w:r>
      <w:r w:rsidRPr="005D6D5D">
        <w:rPr>
          <w:sz w:val="20"/>
          <w:szCs w:val="20"/>
          <w:lang w:val="es-CL"/>
        </w:rPr>
        <w:t>to</w:t>
      </w:r>
      <w:r w:rsidRPr="005D6D5D">
        <w:rPr>
          <w:spacing w:val="-2"/>
          <w:sz w:val="20"/>
          <w:szCs w:val="20"/>
          <w:lang w:val="es-CL"/>
        </w:rPr>
        <w:t xml:space="preserve"> </w:t>
      </w:r>
      <w:r w:rsidRPr="005D6D5D">
        <w:rPr>
          <w:sz w:val="20"/>
          <w:szCs w:val="20"/>
          <w:lang w:val="es-CL"/>
        </w:rPr>
        <w:t>de</w:t>
      </w:r>
      <w:r w:rsidRPr="005D6D5D">
        <w:rPr>
          <w:spacing w:val="-2"/>
          <w:sz w:val="20"/>
          <w:szCs w:val="20"/>
          <w:lang w:val="es-CL"/>
        </w:rPr>
        <w:t xml:space="preserve"> </w:t>
      </w:r>
      <w:r w:rsidRPr="005D6D5D">
        <w:rPr>
          <w:sz w:val="20"/>
          <w:szCs w:val="20"/>
          <w:lang w:val="es-CL"/>
        </w:rPr>
        <w:t>tal</w:t>
      </w:r>
      <w:r w:rsidRPr="005D6D5D">
        <w:rPr>
          <w:spacing w:val="-1"/>
          <w:sz w:val="20"/>
          <w:szCs w:val="20"/>
          <w:lang w:val="es-CL"/>
        </w:rPr>
        <w:t xml:space="preserve"> </w:t>
      </w:r>
      <w:r w:rsidRPr="005D6D5D">
        <w:rPr>
          <w:sz w:val="20"/>
          <w:szCs w:val="20"/>
          <w:lang w:val="es-CL"/>
        </w:rPr>
        <w:t>d</w:t>
      </w:r>
      <w:r w:rsidRPr="005D6D5D">
        <w:rPr>
          <w:spacing w:val="-1"/>
          <w:sz w:val="20"/>
          <w:szCs w:val="20"/>
          <w:lang w:val="es-CL"/>
        </w:rPr>
        <w:t>e</w:t>
      </w:r>
      <w:r w:rsidRPr="005D6D5D">
        <w:rPr>
          <w:spacing w:val="-3"/>
          <w:sz w:val="20"/>
          <w:szCs w:val="20"/>
          <w:lang w:val="es-CL"/>
        </w:rPr>
        <w:t>s</w:t>
      </w:r>
      <w:r w:rsidRPr="005D6D5D">
        <w:rPr>
          <w:sz w:val="20"/>
          <w:szCs w:val="20"/>
          <w:lang w:val="es-CL"/>
        </w:rPr>
        <w:t>trucc</w:t>
      </w:r>
      <w:r w:rsidRPr="005D6D5D">
        <w:rPr>
          <w:spacing w:val="-4"/>
          <w:sz w:val="20"/>
          <w:szCs w:val="20"/>
          <w:lang w:val="es-CL"/>
        </w:rPr>
        <w:t>i</w:t>
      </w:r>
      <w:r w:rsidRPr="005D6D5D">
        <w:rPr>
          <w:sz w:val="20"/>
          <w:szCs w:val="20"/>
          <w:lang w:val="es-CL"/>
        </w:rPr>
        <w:t>ó</w:t>
      </w:r>
      <w:r w:rsidRPr="005D6D5D">
        <w:rPr>
          <w:spacing w:val="-1"/>
          <w:sz w:val="20"/>
          <w:szCs w:val="20"/>
          <w:lang w:val="es-CL"/>
        </w:rPr>
        <w:t>n</w:t>
      </w:r>
      <w:r w:rsidRPr="005D6D5D">
        <w:rPr>
          <w:sz w:val="20"/>
          <w:szCs w:val="20"/>
          <w:lang w:val="es-CL"/>
        </w:rPr>
        <w:t>.</w:t>
      </w:r>
    </w:p>
    <w:p w14:paraId="28980170" w14:textId="77777777" w:rsidR="009F7525" w:rsidRPr="005D6D5D" w:rsidRDefault="009F7525" w:rsidP="005D6D5D">
      <w:pPr>
        <w:kinsoku w:val="0"/>
        <w:overflowPunct w:val="0"/>
        <w:spacing w:before="9" w:line="110" w:lineRule="exact"/>
        <w:ind w:right="36"/>
        <w:jc w:val="both"/>
        <w:rPr>
          <w:sz w:val="20"/>
          <w:szCs w:val="20"/>
          <w:lang w:val="es-CL"/>
        </w:rPr>
      </w:pPr>
    </w:p>
    <w:p w14:paraId="6A7BE167" w14:textId="77777777" w:rsidR="009F7525" w:rsidRPr="005D6D5D" w:rsidRDefault="009F7525" w:rsidP="000640B0">
      <w:pPr>
        <w:pStyle w:val="Textoindependiente"/>
        <w:numPr>
          <w:ilvl w:val="0"/>
          <w:numId w:val="17"/>
        </w:numPr>
        <w:tabs>
          <w:tab w:val="left" w:pos="753"/>
        </w:tabs>
        <w:kinsoku w:val="0"/>
        <w:overflowPunct w:val="0"/>
        <w:autoSpaceDE w:val="0"/>
        <w:autoSpaceDN w:val="0"/>
        <w:adjustRightInd w:val="0"/>
        <w:ind w:left="753" w:right="36"/>
        <w:jc w:val="both"/>
        <w:rPr>
          <w:sz w:val="20"/>
          <w:szCs w:val="20"/>
          <w:lang w:val="es-CL"/>
        </w:rPr>
      </w:pPr>
      <w:r w:rsidRPr="005D6D5D">
        <w:rPr>
          <w:sz w:val="20"/>
          <w:szCs w:val="20"/>
          <w:lang w:val="es-CL"/>
        </w:rPr>
        <w:t>La</w:t>
      </w:r>
      <w:r w:rsidRPr="005D6D5D">
        <w:rPr>
          <w:spacing w:val="12"/>
          <w:sz w:val="20"/>
          <w:szCs w:val="20"/>
          <w:lang w:val="es-CL"/>
        </w:rPr>
        <w:t xml:space="preserve"> </w:t>
      </w:r>
      <w:r w:rsidRPr="005D6D5D">
        <w:rPr>
          <w:spacing w:val="-2"/>
          <w:sz w:val="20"/>
          <w:szCs w:val="20"/>
          <w:lang w:val="es-CL"/>
        </w:rPr>
        <w:t>i</w:t>
      </w:r>
      <w:r w:rsidRPr="005D6D5D">
        <w:rPr>
          <w:sz w:val="20"/>
          <w:szCs w:val="20"/>
          <w:lang w:val="es-CL"/>
        </w:rPr>
        <w:t>nf</w:t>
      </w:r>
      <w:r w:rsidRPr="005D6D5D">
        <w:rPr>
          <w:spacing w:val="1"/>
          <w:sz w:val="20"/>
          <w:szCs w:val="20"/>
          <w:lang w:val="es-CL"/>
        </w:rPr>
        <w:t>r</w:t>
      </w:r>
      <w:r w:rsidRPr="005D6D5D">
        <w:rPr>
          <w:sz w:val="20"/>
          <w:szCs w:val="20"/>
          <w:lang w:val="es-CL"/>
        </w:rPr>
        <w:t>acc</w:t>
      </w:r>
      <w:r w:rsidRPr="005D6D5D">
        <w:rPr>
          <w:spacing w:val="-2"/>
          <w:sz w:val="20"/>
          <w:szCs w:val="20"/>
          <w:lang w:val="es-CL"/>
        </w:rPr>
        <w:t>i</w:t>
      </w:r>
      <w:r w:rsidRPr="005D6D5D">
        <w:rPr>
          <w:sz w:val="20"/>
          <w:szCs w:val="20"/>
          <w:lang w:val="es-CL"/>
        </w:rPr>
        <w:t>ón</w:t>
      </w:r>
      <w:r w:rsidRPr="005D6D5D">
        <w:rPr>
          <w:spacing w:val="12"/>
          <w:sz w:val="20"/>
          <w:szCs w:val="20"/>
          <w:lang w:val="es-CL"/>
        </w:rPr>
        <w:t xml:space="preserve"> </w:t>
      </w:r>
      <w:r w:rsidRPr="005D6D5D">
        <w:rPr>
          <w:sz w:val="20"/>
          <w:szCs w:val="20"/>
          <w:lang w:val="es-CL"/>
        </w:rPr>
        <w:t>al</w:t>
      </w:r>
      <w:r w:rsidRPr="005D6D5D">
        <w:rPr>
          <w:spacing w:val="11"/>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b</w:t>
      </w:r>
      <w:r w:rsidRPr="005D6D5D">
        <w:rPr>
          <w:spacing w:val="-1"/>
          <w:sz w:val="20"/>
          <w:szCs w:val="20"/>
          <w:lang w:val="es-CL"/>
        </w:rPr>
        <w:t>e</w:t>
      </w:r>
      <w:r w:rsidRPr="005D6D5D">
        <w:rPr>
          <w:sz w:val="20"/>
          <w:szCs w:val="20"/>
          <w:lang w:val="es-CL"/>
        </w:rPr>
        <w:t>r</w:t>
      </w:r>
      <w:r w:rsidRPr="005D6D5D">
        <w:rPr>
          <w:spacing w:val="13"/>
          <w:sz w:val="20"/>
          <w:szCs w:val="20"/>
          <w:lang w:val="es-CL"/>
        </w:rPr>
        <w:t xml:space="preserve"> </w:t>
      </w:r>
      <w:r w:rsidRPr="005D6D5D">
        <w:rPr>
          <w:spacing w:val="-3"/>
          <w:sz w:val="20"/>
          <w:szCs w:val="20"/>
          <w:lang w:val="es-CL"/>
        </w:rPr>
        <w:t>d</w:t>
      </w:r>
      <w:r w:rsidRPr="005D6D5D">
        <w:rPr>
          <w:sz w:val="20"/>
          <w:szCs w:val="20"/>
          <w:lang w:val="es-CL"/>
        </w:rPr>
        <w:t>e</w:t>
      </w:r>
      <w:r w:rsidRPr="005D6D5D">
        <w:rPr>
          <w:spacing w:val="12"/>
          <w:sz w:val="20"/>
          <w:szCs w:val="20"/>
          <w:lang w:val="es-CL"/>
        </w:rPr>
        <w:t xml:space="preserve"> </w:t>
      </w:r>
      <w:r w:rsidRPr="005D6D5D">
        <w:rPr>
          <w:sz w:val="20"/>
          <w:szCs w:val="20"/>
          <w:lang w:val="es-CL"/>
        </w:rPr>
        <w:t>co</w:t>
      </w:r>
      <w:r w:rsidRPr="005D6D5D">
        <w:rPr>
          <w:spacing w:val="-4"/>
          <w:sz w:val="20"/>
          <w:szCs w:val="20"/>
          <w:lang w:val="es-CL"/>
        </w:rPr>
        <w:t>n</w:t>
      </w:r>
      <w:r w:rsidRPr="005D6D5D">
        <w:rPr>
          <w:spacing w:val="3"/>
          <w:sz w:val="20"/>
          <w:szCs w:val="20"/>
          <w:lang w:val="es-CL"/>
        </w:rPr>
        <w:t>f</w:t>
      </w:r>
      <w:r w:rsidRPr="005D6D5D">
        <w:rPr>
          <w:spacing w:val="-2"/>
          <w:sz w:val="20"/>
          <w:szCs w:val="20"/>
          <w:lang w:val="es-CL"/>
        </w:rPr>
        <w:t>i</w:t>
      </w:r>
      <w:r w:rsidRPr="005D6D5D">
        <w:rPr>
          <w:sz w:val="20"/>
          <w:szCs w:val="20"/>
          <w:lang w:val="es-CL"/>
        </w:rPr>
        <w:t>d</w:t>
      </w:r>
      <w:r w:rsidRPr="005D6D5D">
        <w:rPr>
          <w:spacing w:val="-1"/>
          <w:sz w:val="20"/>
          <w:szCs w:val="20"/>
          <w:lang w:val="es-CL"/>
        </w:rPr>
        <w:t>e</w:t>
      </w:r>
      <w:r w:rsidRPr="005D6D5D">
        <w:rPr>
          <w:sz w:val="20"/>
          <w:szCs w:val="20"/>
          <w:lang w:val="es-CL"/>
        </w:rPr>
        <w:t>nc</w:t>
      </w:r>
      <w:r w:rsidRPr="005D6D5D">
        <w:rPr>
          <w:spacing w:val="-2"/>
          <w:sz w:val="20"/>
          <w:szCs w:val="20"/>
          <w:lang w:val="es-CL"/>
        </w:rPr>
        <w:t>i</w:t>
      </w:r>
      <w:r w:rsidRPr="005D6D5D">
        <w:rPr>
          <w:sz w:val="20"/>
          <w:szCs w:val="20"/>
          <w:lang w:val="es-CL"/>
        </w:rPr>
        <w:t>a</w:t>
      </w:r>
      <w:r w:rsidRPr="005D6D5D">
        <w:rPr>
          <w:spacing w:val="-2"/>
          <w:sz w:val="20"/>
          <w:szCs w:val="20"/>
          <w:lang w:val="es-CL"/>
        </w:rPr>
        <w:t>li</w:t>
      </w:r>
      <w:r w:rsidRPr="005D6D5D">
        <w:rPr>
          <w:sz w:val="20"/>
          <w:szCs w:val="20"/>
          <w:lang w:val="es-CL"/>
        </w:rPr>
        <w:t>d</w:t>
      </w:r>
      <w:r w:rsidRPr="005D6D5D">
        <w:rPr>
          <w:spacing w:val="-1"/>
          <w:sz w:val="20"/>
          <w:szCs w:val="20"/>
          <w:lang w:val="es-CL"/>
        </w:rPr>
        <w:t>a</w:t>
      </w:r>
      <w:r w:rsidRPr="005D6D5D">
        <w:rPr>
          <w:sz w:val="20"/>
          <w:szCs w:val="20"/>
          <w:lang w:val="es-CL"/>
        </w:rPr>
        <w:t>d</w:t>
      </w:r>
      <w:r w:rsidRPr="005D6D5D">
        <w:rPr>
          <w:spacing w:val="12"/>
          <w:sz w:val="20"/>
          <w:szCs w:val="20"/>
          <w:lang w:val="es-CL"/>
        </w:rPr>
        <w:t xml:space="preserve"> </w:t>
      </w:r>
      <w:r w:rsidRPr="005D6D5D">
        <w:rPr>
          <w:sz w:val="20"/>
          <w:szCs w:val="20"/>
          <w:lang w:val="es-CL"/>
        </w:rPr>
        <w:t>de</w:t>
      </w:r>
      <w:r w:rsidRPr="005D6D5D">
        <w:rPr>
          <w:spacing w:val="12"/>
          <w:sz w:val="20"/>
          <w:szCs w:val="20"/>
          <w:lang w:val="es-CL"/>
        </w:rPr>
        <w:t xml:space="preserve"> </w:t>
      </w:r>
      <w:r w:rsidRPr="005D6D5D">
        <w:rPr>
          <w:spacing w:val="1"/>
          <w:sz w:val="20"/>
          <w:szCs w:val="20"/>
          <w:lang w:val="es-CL"/>
        </w:rPr>
        <w:t>q</w:t>
      </w:r>
      <w:r w:rsidRPr="005D6D5D">
        <w:rPr>
          <w:sz w:val="20"/>
          <w:szCs w:val="20"/>
          <w:lang w:val="es-CL"/>
        </w:rPr>
        <w:t>ue</w:t>
      </w:r>
      <w:r w:rsidRPr="005D6D5D">
        <w:rPr>
          <w:spacing w:val="12"/>
          <w:sz w:val="20"/>
          <w:szCs w:val="20"/>
          <w:lang w:val="es-CL"/>
        </w:rPr>
        <w:t xml:space="preserve"> </w:t>
      </w:r>
      <w:r w:rsidRPr="005D6D5D">
        <w:rPr>
          <w:sz w:val="20"/>
          <w:szCs w:val="20"/>
          <w:lang w:val="es-CL"/>
        </w:rPr>
        <w:t>tr</w:t>
      </w:r>
      <w:r w:rsidRPr="005D6D5D">
        <w:rPr>
          <w:spacing w:val="-3"/>
          <w:sz w:val="20"/>
          <w:szCs w:val="20"/>
          <w:lang w:val="es-CL"/>
        </w:rPr>
        <w:t>a</w:t>
      </w:r>
      <w:r w:rsidRPr="005D6D5D">
        <w:rPr>
          <w:sz w:val="20"/>
          <w:szCs w:val="20"/>
          <w:lang w:val="es-CL"/>
        </w:rPr>
        <w:t>ta</w:t>
      </w:r>
      <w:r w:rsidRPr="005D6D5D">
        <w:rPr>
          <w:spacing w:val="12"/>
          <w:sz w:val="20"/>
          <w:szCs w:val="20"/>
          <w:lang w:val="es-CL"/>
        </w:rPr>
        <w:t xml:space="preserve"> </w:t>
      </w:r>
      <w:r w:rsidRPr="005D6D5D">
        <w:rPr>
          <w:sz w:val="20"/>
          <w:szCs w:val="20"/>
          <w:lang w:val="es-CL"/>
        </w:rPr>
        <w:t>esta</w:t>
      </w:r>
      <w:r w:rsidRPr="005D6D5D">
        <w:rPr>
          <w:spacing w:val="13"/>
          <w:sz w:val="20"/>
          <w:szCs w:val="20"/>
          <w:lang w:val="es-CL"/>
        </w:rPr>
        <w:t xml:space="preserve"> </w:t>
      </w:r>
      <w:r w:rsidRPr="005D6D5D">
        <w:rPr>
          <w:sz w:val="20"/>
          <w:szCs w:val="20"/>
          <w:lang w:val="es-CL"/>
        </w:rPr>
        <w:t>c</w:t>
      </w:r>
      <w:r w:rsidRPr="005D6D5D">
        <w:rPr>
          <w:spacing w:val="-2"/>
          <w:sz w:val="20"/>
          <w:szCs w:val="20"/>
          <w:lang w:val="es-CL"/>
        </w:rPr>
        <w:t>l</w:t>
      </w:r>
      <w:r w:rsidRPr="005D6D5D">
        <w:rPr>
          <w:sz w:val="20"/>
          <w:szCs w:val="20"/>
          <w:lang w:val="es-CL"/>
        </w:rPr>
        <w:t>á</w:t>
      </w:r>
      <w:r w:rsidRPr="005D6D5D">
        <w:rPr>
          <w:spacing w:val="-1"/>
          <w:sz w:val="20"/>
          <w:szCs w:val="20"/>
          <w:lang w:val="es-CL"/>
        </w:rPr>
        <w:t>u</w:t>
      </w:r>
      <w:r w:rsidRPr="005D6D5D">
        <w:rPr>
          <w:sz w:val="20"/>
          <w:szCs w:val="20"/>
          <w:lang w:val="es-CL"/>
        </w:rPr>
        <w:t>su</w:t>
      </w:r>
      <w:r w:rsidRPr="005D6D5D">
        <w:rPr>
          <w:spacing w:val="-2"/>
          <w:sz w:val="20"/>
          <w:szCs w:val="20"/>
          <w:lang w:val="es-CL"/>
        </w:rPr>
        <w:t>l</w:t>
      </w:r>
      <w:r w:rsidRPr="005D6D5D">
        <w:rPr>
          <w:sz w:val="20"/>
          <w:szCs w:val="20"/>
          <w:lang w:val="es-CL"/>
        </w:rPr>
        <w:t>a</w:t>
      </w:r>
      <w:r w:rsidRPr="005D6D5D">
        <w:rPr>
          <w:spacing w:val="12"/>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r</w:t>
      </w:r>
      <w:r w:rsidRPr="005D6D5D">
        <w:rPr>
          <w:spacing w:val="11"/>
          <w:sz w:val="20"/>
          <w:szCs w:val="20"/>
          <w:lang w:val="es-CL"/>
        </w:rPr>
        <w:t xml:space="preserve"> </w:t>
      </w:r>
      <w:r w:rsidRPr="005D6D5D">
        <w:rPr>
          <w:sz w:val="20"/>
          <w:szCs w:val="20"/>
          <w:lang w:val="es-CL"/>
        </w:rPr>
        <w:t>p</w:t>
      </w:r>
      <w:r w:rsidRPr="005D6D5D">
        <w:rPr>
          <w:spacing w:val="-1"/>
          <w:sz w:val="20"/>
          <w:szCs w:val="20"/>
          <w:lang w:val="es-CL"/>
        </w:rPr>
        <w:t>a</w:t>
      </w:r>
      <w:r w:rsidRPr="005D6D5D">
        <w:rPr>
          <w:sz w:val="20"/>
          <w:szCs w:val="20"/>
          <w:lang w:val="es-CL"/>
        </w:rPr>
        <w:t>rte</w:t>
      </w:r>
      <w:r w:rsidRPr="005D6D5D">
        <w:rPr>
          <w:spacing w:val="12"/>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l</w:t>
      </w:r>
      <w:r w:rsidRPr="005D6D5D">
        <w:rPr>
          <w:spacing w:val="11"/>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w:t>
      </w:r>
      <w:r w:rsidRPr="005D6D5D">
        <w:rPr>
          <w:spacing w:val="-3"/>
          <w:sz w:val="20"/>
          <w:szCs w:val="20"/>
          <w:lang w:val="es-CL"/>
        </w:rPr>
        <w:t>a</w:t>
      </w:r>
      <w:r w:rsidRPr="005D6D5D">
        <w:rPr>
          <w:sz w:val="20"/>
          <w:szCs w:val="20"/>
          <w:lang w:val="es-CL"/>
        </w:rPr>
        <w:t>t</w:t>
      </w:r>
      <w:r w:rsidRPr="005D6D5D">
        <w:rPr>
          <w:spacing w:val="-2"/>
          <w:sz w:val="20"/>
          <w:szCs w:val="20"/>
          <w:lang w:val="es-CL"/>
        </w:rPr>
        <w:t>i</w:t>
      </w:r>
      <w:r w:rsidRPr="005D6D5D">
        <w:rPr>
          <w:sz w:val="20"/>
          <w:szCs w:val="20"/>
          <w:lang w:val="es-CL"/>
        </w:rPr>
        <w:t>sta</w:t>
      </w:r>
      <w:r w:rsidRPr="005D6D5D">
        <w:rPr>
          <w:spacing w:val="10"/>
          <w:sz w:val="20"/>
          <w:szCs w:val="20"/>
          <w:lang w:val="es-CL"/>
        </w:rPr>
        <w:t xml:space="preserve"> </w:t>
      </w:r>
      <w:r w:rsidRPr="005D6D5D">
        <w:rPr>
          <w:sz w:val="20"/>
          <w:szCs w:val="20"/>
          <w:lang w:val="es-CL"/>
        </w:rPr>
        <w:t xml:space="preserve">o </w:t>
      </w:r>
      <w:r w:rsidRPr="005D6D5D">
        <w:rPr>
          <w:spacing w:val="-1"/>
          <w:sz w:val="20"/>
          <w:szCs w:val="20"/>
          <w:lang w:val="es-CL"/>
        </w:rPr>
        <w:t>d</w:t>
      </w:r>
      <w:r w:rsidRPr="005D6D5D">
        <w:rPr>
          <w:sz w:val="20"/>
          <w:szCs w:val="20"/>
          <w:lang w:val="es-CL"/>
        </w:rPr>
        <w:t>e</w:t>
      </w:r>
      <w:r w:rsidRPr="005D6D5D">
        <w:rPr>
          <w:spacing w:val="20"/>
          <w:sz w:val="20"/>
          <w:szCs w:val="20"/>
          <w:lang w:val="es-CL"/>
        </w:rPr>
        <w:t xml:space="preserve"> </w:t>
      </w:r>
      <w:r w:rsidRPr="005D6D5D">
        <w:rPr>
          <w:sz w:val="20"/>
          <w:szCs w:val="20"/>
          <w:lang w:val="es-CL"/>
        </w:rPr>
        <w:t>sus</w:t>
      </w:r>
      <w:r w:rsidRPr="005D6D5D">
        <w:rPr>
          <w:spacing w:val="19"/>
          <w:sz w:val="20"/>
          <w:szCs w:val="20"/>
          <w:lang w:val="es-CL"/>
        </w:rPr>
        <w:t xml:space="preserve"> </w:t>
      </w:r>
      <w:r w:rsidRPr="005D6D5D">
        <w:rPr>
          <w:sz w:val="20"/>
          <w:szCs w:val="20"/>
          <w:lang w:val="es-CL"/>
        </w:rPr>
        <w:t>su</w:t>
      </w:r>
      <w:r w:rsidRPr="005D6D5D">
        <w:rPr>
          <w:spacing w:val="-1"/>
          <w:sz w:val="20"/>
          <w:szCs w:val="20"/>
          <w:lang w:val="es-CL"/>
        </w:rPr>
        <w:t>b</w:t>
      </w:r>
      <w:r w:rsidRPr="005D6D5D">
        <w:rPr>
          <w:sz w:val="20"/>
          <w:szCs w:val="20"/>
          <w:lang w:val="es-CL"/>
        </w:rPr>
        <w:t>co</w:t>
      </w:r>
      <w:r w:rsidRPr="005D6D5D">
        <w:rPr>
          <w:spacing w:val="-1"/>
          <w:sz w:val="20"/>
          <w:szCs w:val="20"/>
          <w:lang w:val="es-CL"/>
        </w:rPr>
        <w:t>n</w:t>
      </w:r>
      <w:r w:rsidRPr="005D6D5D">
        <w:rPr>
          <w:spacing w:val="-2"/>
          <w:sz w:val="20"/>
          <w:szCs w:val="20"/>
          <w:lang w:val="es-CL"/>
        </w:rPr>
        <w:t>t</w:t>
      </w:r>
      <w:r w:rsidRPr="005D6D5D">
        <w:rPr>
          <w:sz w:val="20"/>
          <w:szCs w:val="20"/>
          <w:lang w:val="es-CL"/>
        </w:rPr>
        <w:t>rati</w:t>
      </w:r>
      <w:r w:rsidRPr="005D6D5D">
        <w:rPr>
          <w:spacing w:val="-3"/>
          <w:sz w:val="20"/>
          <w:szCs w:val="20"/>
          <w:lang w:val="es-CL"/>
        </w:rPr>
        <w:t>s</w:t>
      </w:r>
      <w:r w:rsidRPr="005D6D5D">
        <w:rPr>
          <w:sz w:val="20"/>
          <w:szCs w:val="20"/>
          <w:lang w:val="es-CL"/>
        </w:rPr>
        <w:t>tas,</w:t>
      </w:r>
      <w:r w:rsidRPr="005D6D5D">
        <w:rPr>
          <w:spacing w:val="18"/>
          <w:sz w:val="20"/>
          <w:szCs w:val="20"/>
          <w:lang w:val="es-CL"/>
        </w:rPr>
        <w:t xml:space="preserve"> </w:t>
      </w:r>
      <w:r w:rsidRPr="005D6D5D">
        <w:rPr>
          <w:spacing w:val="-2"/>
          <w:sz w:val="20"/>
          <w:szCs w:val="20"/>
          <w:lang w:val="es-CL"/>
        </w:rPr>
        <w:t>f</w:t>
      </w:r>
      <w:r w:rsidRPr="005D6D5D">
        <w:rPr>
          <w:sz w:val="20"/>
          <w:szCs w:val="20"/>
          <w:lang w:val="es-CL"/>
        </w:rPr>
        <w:t>ac</w:t>
      </w:r>
      <w:r w:rsidRPr="005D6D5D">
        <w:rPr>
          <w:spacing w:val="-1"/>
          <w:sz w:val="20"/>
          <w:szCs w:val="20"/>
          <w:lang w:val="es-CL"/>
        </w:rPr>
        <w:t>u</w:t>
      </w:r>
      <w:r w:rsidRPr="005D6D5D">
        <w:rPr>
          <w:spacing w:val="-2"/>
          <w:sz w:val="20"/>
          <w:szCs w:val="20"/>
          <w:lang w:val="es-CL"/>
        </w:rPr>
        <w:t>l</w:t>
      </w:r>
      <w:r w:rsidRPr="005D6D5D">
        <w:rPr>
          <w:sz w:val="20"/>
          <w:szCs w:val="20"/>
          <w:lang w:val="es-CL"/>
        </w:rPr>
        <w:t>tará</w:t>
      </w:r>
      <w:r w:rsidRPr="005D6D5D">
        <w:rPr>
          <w:spacing w:val="20"/>
          <w:sz w:val="20"/>
          <w:szCs w:val="20"/>
          <w:lang w:val="es-CL"/>
        </w:rPr>
        <w:t xml:space="preserve"> </w:t>
      </w:r>
      <w:r w:rsidRPr="005D6D5D">
        <w:rPr>
          <w:sz w:val="20"/>
          <w:szCs w:val="20"/>
          <w:lang w:val="es-CL"/>
        </w:rPr>
        <w:t>a</w:t>
      </w:r>
      <w:r w:rsidRPr="005D6D5D">
        <w:rPr>
          <w:spacing w:val="19"/>
          <w:sz w:val="20"/>
          <w:szCs w:val="20"/>
          <w:lang w:val="es-CL"/>
        </w:rPr>
        <w:t xml:space="preserve"> </w:t>
      </w:r>
      <w:r w:rsidRPr="005D6D5D">
        <w:rPr>
          <w:spacing w:val="-1"/>
          <w:sz w:val="20"/>
          <w:szCs w:val="20"/>
          <w:lang w:val="es-CL"/>
        </w:rPr>
        <w:t>E</w:t>
      </w:r>
      <w:r w:rsidRPr="005D6D5D">
        <w:rPr>
          <w:spacing w:val="-2"/>
          <w:sz w:val="20"/>
          <w:szCs w:val="20"/>
          <w:lang w:val="es-CL"/>
        </w:rPr>
        <w:t>N</w:t>
      </w:r>
      <w:r w:rsidRPr="005D6D5D">
        <w:rPr>
          <w:spacing w:val="-1"/>
          <w:sz w:val="20"/>
          <w:szCs w:val="20"/>
          <w:lang w:val="es-CL"/>
        </w:rPr>
        <w:t>A</w:t>
      </w:r>
      <w:r w:rsidRPr="005D6D5D">
        <w:rPr>
          <w:sz w:val="20"/>
          <w:szCs w:val="20"/>
          <w:lang w:val="es-CL"/>
        </w:rPr>
        <w:t>P</w:t>
      </w:r>
      <w:r w:rsidRPr="005D6D5D">
        <w:rPr>
          <w:spacing w:val="19"/>
          <w:sz w:val="20"/>
          <w:szCs w:val="20"/>
          <w:lang w:val="es-CL"/>
        </w:rPr>
        <w:t xml:space="preserve"> </w:t>
      </w:r>
      <w:r w:rsidRPr="005D6D5D">
        <w:rPr>
          <w:sz w:val="20"/>
          <w:szCs w:val="20"/>
          <w:lang w:val="es-CL"/>
        </w:rPr>
        <w:t>a</w:t>
      </w:r>
      <w:r w:rsidRPr="005D6D5D">
        <w:rPr>
          <w:spacing w:val="19"/>
          <w:sz w:val="20"/>
          <w:szCs w:val="20"/>
          <w:lang w:val="es-CL"/>
        </w:rPr>
        <w:t xml:space="preserve"> </w:t>
      </w:r>
      <w:r w:rsidRPr="005D6D5D">
        <w:rPr>
          <w:sz w:val="20"/>
          <w:szCs w:val="20"/>
          <w:lang w:val="es-CL"/>
        </w:rPr>
        <w:t>p</w:t>
      </w:r>
      <w:r w:rsidRPr="005D6D5D">
        <w:rPr>
          <w:spacing w:val="-1"/>
          <w:sz w:val="20"/>
          <w:szCs w:val="20"/>
          <w:lang w:val="es-CL"/>
        </w:rPr>
        <w:t>o</w:t>
      </w:r>
      <w:r w:rsidRPr="005D6D5D">
        <w:rPr>
          <w:sz w:val="20"/>
          <w:szCs w:val="20"/>
          <w:lang w:val="es-CL"/>
        </w:rPr>
        <w:t>n</w:t>
      </w:r>
      <w:r w:rsidRPr="005D6D5D">
        <w:rPr>
          <w:spacing w:val="-1"/>
          <w:sz w:val="20"/>
          <w:szCs w:val="20"/>
          <w:lang w:val="es-CL"/>
        </w:rPr>
        <w:t>e</w:t>
      </w:r>
      <w:r w:rsidRPr="005D6D5D">
        <w:rPr>
          <w:sz w:val="20"/>
          <w:szCs w:val="20"/>
          <w:lang w:val="es-CL"/>
        </w:rPr>
        <w:t>r</w:t>
      </w:r>
      <w:r w:rsidRPr="005D6D5D">
        <w:rPr>
          <w:spacing w:val="20"/>
          <w:sz w:val="20"/>
          <w:szCs w:val="20"/>
          <w:lang w:val="es-CL"/>
        </w:rPr>
        <w:t xml:space="preserve"> </w:t>
      </w:r>
      <w:r w:rsidRPr="005D6D5D">
        <w:rPr>
          <w:sz w:val="20"/>
          <w:szCs w:val="20"/>
          <w:lang w:val="es-CL"/>
        </w:rPr>
        <w:t>té</w:t>
      </w:r>
      <w:r w:rsidRPr="005D6D5D">
        <w:rPr>
          <w:spacing w:val="-2"/>
          <w:sz w:val="20"/>
          <w:szCs w:val="20"/>
          <w:lang w:val="es-CL"/>
        </w:rPr>
        <w:t>r</w:t>
      </w:r>
      <w:r w:rsidRPr="005D6D5D">
        <w:rPr>
          <w:sz w:val="20"/>
          <w:szCs w:val="20"/>
          <w:lang w:val="es-CL"/>
        </w:rPr>
        <w:t>m</w:t>
      </w:r>
      <w:r w:rsidRPr="005D6D5D">
        <w:rPr>
          <w:spacing w:val="-2"/>
          <w:sz w:val="20"/>
          <w:szCs w:val="20"/>
          <w:lang w:val="es-CL"/>
        </w:rPr>
        <w:t>i</w:t>
      </w:r>
      <w:r w:rsidRPr="005D6D5D">
        <w:rPr>
          <w:sz w:val="20"/>
          <w:szCs w:val="20"/>
          <w:lang w:val="es-CL"/>
        </w:rPr>
        <w:t>no</w:t>
      </w:r>
      <w:r w:rsidRPr="005D6D5D">
        <w:rPr>
          <w:spacing w:val="19"/>
          <w:sz w:val="20"/>
          <w:szCs w:val="20"/>
          <w:lang w:val="es-CL"/>
        </w:rPr>
        <w:t xml:space="preserve"> </w:t>
      </w:r>
      <w:r w:rsidRPr="005D6D5D">
        <w:rPr>
          <w:sz w:val="20"/>
          <w:szCs w:val="20"/>
          <w:lang w:val="es-CL"/>
        </w:rPr>
        <w:t>de</w:t>
      </w:r>
      <w:r w:rsidRPr="005D6D5D">
        <w:rPr>
          <w:spacing w:val="19"/>
          <w:sz w:val="20"/>
          <w:szCs w:val="20"/>
          <w:lang w:val="es-CL"/>
        </w:rPr>
        <w:t xml:space="preserve"> </w:t>
      </w:r>
      <w:r w:rsidRPr="005D6D5D">
        <w:rPr>
          <w:spacing w:val="-2"/>
          <w:sz w:val="20"/>
          <w:szCs w:val="20"/>
          <w:lang w:val="es-CL"/>
        </w:rPr>
        <w:t>i</w:t>
      </w:r>
      <w:r w:rsidRPr="005D6D5D">
        <w:rPr>
          <w:sz w:val="20"/>
          <w:szCs w:val="20"/>
          <w:lang w:val="es-CL"/>
        </w:rPr>
        <w:t>nmed</w:t>
      </w:r>
      <w:r w:rsidRPr="005D6D5D">
        <w:rPr>
          <w:spacing w:val="-2"/>
          <w:sz w:val="20"/>
          <w:szCs w:val="20"/>
          <w:lang w:val="es-CL"/>
        </w:rPr>
        <w:t>i</w:t>
      </w:r>
      <w:r w:rsidRPr="005D6D5D">
        <w:rPr>
          <w:sz w:val="20"/>
          <w:szCs w:val="20"/>
          <w:lang w:val="es-CL"/>
        </w:rPr>
        <w:t>ato</w:t>
      </w:r>
      <w:r w:rsidRPr="005D6D5D">
        <w:rPr>
          <w:spacing w:val="20"/>
          <w:sz w:val="20"/>
          <w:szCs w:val="20"/>
          <w:lang w:val="es-CL"/>
        </w:rPr>
        <w:t xml:space="preserve"> </w:t>
      </w:r>
      <w:r w:rsidRPr="005D6D5D">
        <w:rPr>
          <w:spacing w:val="-3"/>
          <w:sz w:val="20"/>
          <w:szCs w:val="20"/>
          <w:lang w:val="es-CL"/>
        </w:rPr>
        <w:t>a</w:t>
      </w:r>
      <w:r w:rsidRPr="005D6D5D">
        <w:rPr>
          <w:sz w:val="20"/>
          <w:szCs w:val="20"/>
          <w:lang w:val="es-CL"/>
        </w:rPr>
        <w:t>l</w:t>
      </w:r>
      <w:r w:rsidRPr="005D6D5D">
        <w:rPr>
          <w:spacing w:val="19"/>
          <w:sz w:val="20"/>
          <w:szCs w:val="20"/>
          <w:lang w:val="es-CL"/>
        </w:rPr>
        <w:t xml:space="preserve"> </w:t>
      </w:r>
      <w:r w:rsidRPr="005D6D5D">
        <w:rPr>
          <w:sz w:val="20"/>
          <w:szCs w:val="20"/>
          <w:lang w:val="es-CL"/>
        </w:rPr>
        <w:t>presente</w:t>
      </w:r>
      <w:r w:rsidRPr="005D6D5D">
        <w:rPr>
          <w:spacing w:val="25"/>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pacing w:val="-2"/>
          <w:sz w:val="20"/>
          <w:szCs w:val="20"/>
          <w:lang w:val="es-CL"/>
        </w:rPr>
        <w:t>t</w:t>
      </w:r>
      <w:r w:rsidRPr="005D6D5D">
        <w:rPr>
          <w:sz w:val="20"/>
          <w:szCs w:val="20"/>
          <w:lang w:val="es-CL"/>
        </w:rPr>
        <w:t>rato</w:t>
      </w:r>
      <w:r w:rsidRPr="005D6D5D">
        <w:rPr>
          <w:spacing w:val="20"/>
          <w:sz w:val="20"/>
          <w:szCs w:val="20"/>
          <w:lang w:val="es-CL"/>
        </w:rPr>
        <w:t xml:space="preserve"> </w:t>
      </w:r>
      <w:r w:rsidRPr="005D6D5D">
        <w:rPr>
          <w:sz w:val="20"/>
          <w:szCs w:val="20"/>
          <w:lang w:val="es-CL"/>
        </w:rPr>
        <w:t>y o</w:t>
      </w:r>
      <w:r w:rsidRPr="005D6D5D">
        <w:rPr>
          <w:spacing w:val="-1"/>
          <w:sz w:val="20"/>
          <w:szCs w:val="20"/>
          <w:lang w:val="es-CL"/>
        </w:rPr>
        <w:t>b</w:t>
      </w:r>
      <w:r w:rsidRPr="005D6D5D">
        <w:rPr>
          <w:spacing w:val="-2"/>
          <w:sz w:val="20"/>
          <w:szCs w:val="20"/>
          <w:lang w:val="es-CL"/>
        </w:rPr>
        <w:t>li</w:t>
      </w:r>
      <w:r w:rsidRPr="005D6D5D">
        <w:rPr>
          <w:spacing w:val="1"/>
          <w:sz w:val="20"/>
          <w:szCs w:val="20"/>
          <w:lang w:val="es-CL"/>
        </w:rPr>
        <w:t>g</w:t>
      </w:r>
      <w:r w:rsidRPr="005D6D5D">
        <w:rPr>
          <w:sz w:val="20"/>
          <w:szCs w:val="20"/>
          <w:lang w:val="es-CL"/>
        </w:rPr>
        <w:t>ará</w:t>
      </w:r>
      <w:r w:rsidRPr="005D6D5D">
        <w:rPr>
          <w:spacing w:val="3"/>
          <w:sz w:val="20"/>
          <w:szCs w:val="20"/>
          <w:lang w:val="es-CL"/>
        </w:rPr>
        <w:t xml:space="preserve"> </w:t>
      </w:r>
      <w:r w:rsidRPr="005D6D5D">
        <w:rPr>
          <w:sz w:val="20"/>
          <w:szCs w:val="20"/>
          <w:lang w:val="es-CL"/>
        </w:rPr>
        <w:t>al</w:t>
      </w:r>
      <w:r w:rsidRPr="005D6D5D">
        <w:rPr>
          <w:spacing w:val="2"/>
          <w:sz w:val="20"/>
          <w:szCs w:val="20"/>
          <w:lang w:val="es-CL"/>
        </w:rPr>
        <w:t xml:space="preserve"> </w:t>
      </w:r>
      <w:r w:rsidRPr="005D6D5D">
        <w:rPr>
          <w:spacing w:val="-2"/>
          <w:sz w:val="20"/>
          <w:szCs w:val="20"/>
          <w:lang w:val="es-CL"/>
        </w:rPr>
        <w:t>C</w:t>
      </w:r>
      <w:r w:rsidRPr="005D6D5D">
        <w:rPr>
          <w:sz w:val="20"/>
          <w:szCs w:val="20"/>
          <w:lang w:val="es-CL"/>
        </w:rPr>
        <w:t>o</w:t>
      </w:r>
      <w:r w:rsidRPr="005D6D5D">
        <w:rPr>
          <w:spacing w:val="-1"/>
          <w:sz w:val="20"/>
          <w:szCs w:val="20"/>
          <w:lang w:val="es-CL"/>
        </w:rPr>
        <w:t>n</w:t>
      </w:r>
      <w:r w:rsidRPr="005D6D5D">
        <w:rPr>
          <w:sz w:val="20"/>
          <w:szCs w:val="20"/>
          <w:lang w:val="es-CL"/>
        </w:rPr>
        <w:t>tr</w:t>
      </w:r>
      <w:r w:rsidRPr="005D6D5D">
        <w:rPr>
          <w:spacing w:val="-3"/>
          <w:sz w:val="20"/>
          <w:szCs w:val="20"/>
          <w:lang w:val="es-CL"/>
        </w:rPr>
        <w:t>a</w:t>
      </w:r>
      <w:r w:rsidRPr="005D6D5D">
        <w:rPr>
          <w:sz w:val="20"/>
          <w:szCs w:val="20"/>
          <w:lang w:val="es-CL"/>
        </w:rPr>
        <w:t>t</w:t>
      </w:r>
      <w:r w:rsidRPr="005D6D5D">
        <w:rPr>
          <w:spacing w:val="-2"/>
          <w:sz w:val="20"/>
          <w:szCs w:val="20"/>
          <w:lang w:val="es-CL"/>
        </w:rPr>
        <w:t>i</w:t>
      </w:r>
      <w:r w:rsidRPr="005D6D5D">
        <w:rPr>
          <w:sz w:val="20"/>
          <w:szCs w:val="20"/>
          <w:lang w:val="es-CL"/>
        </w:rPr>
        <w:t>sta</w:t>
      </w:r>
      <w:r w:rsidRPr="005D6D5D">
        <w:rPr>
          <w:spacing w:val="3"/>
          <w:sz w:val="20"/>
          <w:szCs w:val="20"/>
          <w:lang w:val="es-CL"/>
        </w:rPr>
        <w:t xml:space="preserve"> </w:t>
      </w:r>
      <w:r w:rsidRPr="005D6D5D">
        <w:rPr>
          <w:sz w:val="20"/>
          <w:szCs w:val="20"/>
          <w:lang w:val="es-CL"/>
        </w:rPr>
        <w:t xml:space="preserve">a </w:t>
      </w:r>
      <w:r w:rsidRPr="005D6D5D">
        <w:rPr>
          <w:spacing w:val="1"/>
          <w:sz w:val="20"/>
          <w:szCs w:val="20"/>
          <w:lang w:val="es-CL"/>
        </w:rPr>
        <w:t>r</w:t>
      </w:r>
      <w:r w:rsidRPr="005D6D5D">
        <w:rPr>
          <w:sz w:val="20"/>
          <w:szCs w:val="20"/>
          <w:lang w:val="es-CL"/>
        </w:rPr>
        <w:t>e</w:t>
      </w:r>
      <w:r w:rsidRPr="005D6D5D">
        <w:rPr>
          <w:spacing w:val="-1"/>
          <w:sz w:val="20"/>
          <w:szCs w:val="20"/>
          <w:lang w:val="es-CL"/>
        </w:rPr>
        <w:t>p</w:t>
      </w:r>
      <w:r w:rsidRPr="005D6D5D">
        <w:rPr>
          <w:sz w:val="20"/>
          <w:szCs w:val="20"/>
          <w:lang w:val="es-CL"/>
        </w:rPr>
        <w:t>arar</w:t>
      </w:r>
      <w:r w:rsidRPr="005D6D5D">
        <w:rPr>
          <w:spacing w:val="4"/>
          <w:sz w:val="20"/>
          <w:szCs w:val="20"/>
          <w:lang w:val="es-CL"/>
        </w:rPr>
        <w:t xml:space="preserve"> </w:t>
      </w:r>
      <w:r w:rsidRPr="005D6D5D">
        <w:rPr>
          <w:sz w:val="20"/>
          <w:szCs w:val="20"/>
          <w:lang w:val="es-CL"/>
        </w:rPr>
        <w:t xml:space="preserve">e </w:t>
      </w:r>
      <w:r w:rsidRPr="005D6D5D">
        <w:rPr>
          <w:spacing w:val="-2"/>
          <w:sz w:val="20"/>
          <w:szCs w:val="20"/>
          <w:lang w:val="es-CL"/>
        </w:rPr>
        <w:t>i</w:t>
      </w:r>
      <w:r w:rsidRPr="005D6D5D">
        <w:rPr>
          <w:sz w:val="20"/>
          <w:szCs w:val="20"/>
          <w:lang w:val="es-CL"/>
        </w:rPr>
        <w:t>n</w:t>
      </w:r>
      <w:r w:rsidRPr="005D6D5D">
        <w:rPr>
          <w:spacing w:val="-1"/>
          <w:sz w:val="20"/>
          <w:szCs w:val="20"/>
          <w:lang w:val="es-CL"/>
        </w:rPr>
        <w:t>d</w:t>
      </w:r>
      <w:r w:rsidRPr="005D6D5D">
        <w:rPr>
          <w:sz w:val="20"/>
          <w:szCs w:val="20"/>
          <w:lang w:val="es-CL"/>
        </w:rPr>
        <w:t>emn</w:t>
      </w:r>
      <w:r w:rsidRPr="005D6D5D">
        <w:rPr>
          <w:spacing w:val="-1"/>
          <w:sz w:val="20"/>
          <w:szCs w:val="20"/>
          <w:lang w:val="es-CL"/>
        </w:rPr>
        <w:t>i</w:t>
      </w:r>
      <w:r w:rsidRPr="005D6D5D">
        <w:rPr>
          <w:spacing w:val="-3"/>
          <w:sz w:val="20"/>
          <w:szCs w:val="20"/>
          <w:lang w:val="es-CL"/>
        </w:rPr>
        <w:t>z</w:t>
      </w:r>
      <w:r w:rsidRPr="005D6D5D">
        <w:rPr>
          <w:sz w:val="20"/>
          <w:szCs w:val="20"/>
          <w:lang w:val="es-CL"/>
        </w:rPr>
        <w:t>ar</w:t>
      </w:r>
      <w:r w:rsidRPr="005D6D5D">
        <w:rPr>
          <w:spacing w:val="3"/>
          <w:sz w:val="20"/>
          <w:szCs w:val="20"/>
          <w:lang w:val="es-CL"/>
        </w:rPr>
        <w:t xml:space="preserve"> </w:t>
      </w:r>
      <w:r w:rsidRPr="005D6D5D">
        <w:rPr>
          <w:sz w:val="20"/>
          <w:szCs w:val="20"/>
          <w:lang w:val="es-CL"/>
        </w:rPr>
        <w:t>de</w:t>
      </w:r>
      <w:r w:rsidRPr="005D6D5D">
        <w:rPr>
          <w:spacing w:val="2"/>
          <w:sz w:val="20"/>
          <w:szCs w:val="20"/>
          <w:lang w:val="es-CL"/>
        </w:rPr>
        <w:t xml:space="preserve"> </w:t>
      </w:r>
      <w:r w:rsidRPr="005D6D5D">
        <w:rPr>
          <w:sz w:val="20"/>
          <w:szCs w:val="20"/>
          <w:lang w:val="es-CL"/>
        </w:rPr>
        <w:t>to</w:t>
      </w:r>
      <w:r w:rsidRPr="005D6D5D">
        <w:rPr>
          <w:spacing w:val="-1"/>
          <w:sz w:val="20"/>
          <w:szCs w:val="20"/>
          <w:lang w:val="es-CL"/>
        </w:rPr>
        <w:t>d</w:t>
      </w:r>
      <w:r w:rsidRPr="005D6D5D">
        <w:rPr>
          <w:sz w:val="20"/>
          <w:szCs w:val="20"/>
          <w:lang w:val="es-CL"/>
        </w:rPr>
        <w:t>os</w:t>
      </w:r>
      <w:r w:rsidRPr="005D6D5D">
        <w:rPr>
          <w:spacing w:val="3"/>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3"/>
          <w:sz w:val="20"/>
          <w:szCs w:val="20"/>
          <w:lang w:val="es-CL"/>
        </w:rPr>
        <w:t xml:space="preserve"> </w:t>
      </w:r>
      <w:r w:rsidRPr="005D6D5D">
        <w:rPr>
          <w:sz w:val="20"/>
          <w:szCs w:val="20"/>
          <w:lang w:val="es-CL"/>
        </w:rPr>
        <w:t>p</w:t>
      </w:r>
      <w:r w:rsidRPr="005D6D5D">
        <w:rPr>
          <w:spacing w:val="-1"/>
          <w:sz w:val="20"/>
          <w:szCs w:val="20"/>
          <w:lang w:val="es-CL"/>
        </w:rPr>
        <w:t>e</w:t>
      </w:r>
      <w:r w:rsidRPr="005D6D5D">
        <w:rPr>
          <w:spacing w:val="-2"/>
          <w:sz w:val="20"/>
          <w:szCs w:val="20"/>
          <w:lang w:val="es-CL"/>
        </w:rPr>
        <w:t>r</w:t>
      </w:r>
      <w:r w:rsidRPr="005D6D5D">
        <w:rPr>
          <w:spacing w:val="1"/>
          <w:sz w:val="20"/>
          <w:szCs w:val="20"/>
          <w:lang w:val="es-CL"/>
        </w:rPr>
        <w:t>j</w:t>
      </w:r>
      <w:r w:rsidRPr="005D6D5D">
        <w:rPr>
          <w:sz w:val="20"/>
          <w:szCs w:val="20"/>
          <w:lang w:val="es-CL"/>
        </w:rPr>
        <w:t>u</w:t>
      </w:r>
      <w:r w:rsidRPr="005D6D5D">
        <w:rPr>
          <w:spacing w:val="-2"/>
          <w:sz w:val="20"/>
          <w:szCs w:val="20"/>
          <w:lang w:val="es-CL"/>
        </w:rPr>
        <w:t>i</w:t>
      </w:r>
      <w:r w:rsidRPr="005D6D5D">
        <w:rPr>
          <w:sz w:val="20"/>
          <w:szCs w:val="20"/>
          <w:lang w:val="es-CL"/>
        </w:rPr>
        <w:t>c</w:t>
      </w:r>
      <w:r w:rsidRPr="005D6D5D">
        <w:rPr>
          <w:spacing w:val="-2"/>
          <w:sz w:val="20"/>
          <w:szCs w:val="20"/>
          <w:lang w:val="es-CL"/>
        </w:rPr>
        <w:t>i</w:t>
      </w:r>
      <w:r w:rsidRPr="005D6D5D">
        <w:rPr>
          <w:sz w:val="20"/>
          <w:szCs w:val="20"/>
          <w:lang w:val="es-CL"/>
        </w:rPr>
        <w:t>os</w:t>
      </w:r>
      <w:r w:rsidRPr="005D6D5D">
        <w:rPr>
          <w:spacing w:val="3"/>
          <w:sz w:val="20"/>
          <w:szCs w:val="20"/>
          <w:lang w:val="es-CL"/>
        </w:rPr>
        <w:t xml:space="preserve"> </w:t>
      </w:r>
      <w:r w:rsidRPr="005D6D5D">
        <w:rPr>
          <w:spacing w:val="1"/>
          <w:sz w:val="20"/>
          <w:szCs w:val="20"/>
          <w:lang w:val="es-CL"/>
        </w:rPr>
        <w:t>q</w:t>
      </w:r>
      <w:r w:rsidRPr="005D6D5D">
        <w:rPr>
          <w:sz w:val="20"/>
          <w:szCs w:val="20"/>
          <w:lang w:val="es-CL"/>
        </w:rPr>
        <w:t>ue s</w:t>
      </w:r>
      <w:r w:rsidRPr="005D6D5D">
        <w:rPr>
          <w:spacing w:val="-3"/>
          <w:sz w:val="20"/>
          <w:szCs w:val="20"/>
          <w:lang w:val="es-CL"/>
        </w:rPr>
        <w:t>u</w:t>
      </w:r>
      <w:r w:rsidRPr="005D6D5D">
        <w:rPr>
          <w:spacing w:val="3"/>
          <w:sz w:val="20"/>
          <w:szCs w:val="20"/>
          <w:lang w:val="es-CL"/>
        </w:rPr>
        <w:t>f</w:t>
      </w:r>
      <w:r w:rsidRPr="005D6D5D">
        <w:rPr>
          <w:sz w:val="20"/>
          <w:szCs w:val="20"/>
          <w:lang w:val="es-CL"/>
        </w:rPr>
        <w:t>ra</w:t>
      </w:r>
      <w:r w:rsidRPr="005D6D5D">
        <w:rPr>
          <w:spacing w:val="3"/>
          <w:sz w:val="20"/>
          <w:szCs w:val="20"/>
          <w:lang w:val="es-CL"/>
        </w:rPr>
        <w:t xml:space="preserve"> </w:t>
      </w:r>
      <w:r w:rsidRPr="005D6D5D">
        <w:rPr>
          <w:spacing w:val="-1"/>
          <w:sz w:val="20"/>
          <w:szCs w:val="20"/>
          <w:lang w:val="es-CL"/>
        </w:rPr>
        <w:t>E</w:t>
      </w:r>
      <w:r w:rsidRPr="005D6D5D">
        <w:rPr>
          <w:spacing w:val="-2"/>
          <w:sz w:val="20"/>
          <w:szCs w:val="20"/>
          <w:lang w:val="es-CL"/>
        </w:rPr>
        <w:t>N</w:t>
      </w:r>
      <w:r w:rsidRPr="005D6D5D">
        <w:rPr>
          <w:spacing w:val="-1"/>
          <w:sz w:val="20"/>
          <w:szCs w:val="20"/>
          <w:lang w:val="es-CL"/>
        </w:rPr>
        <w:t>A</w:t>
      </w:r>
      <w:r w:rsidRPr="005D6D5D">
        <w:rPr>
          <w:sz w:val="20"/>
          <w:szCs w:val="20"/>
          <w:lang w:val="es-CL"/>
        </w:rPr>
        <w:t>P</w:t>
      </w:r>
      <w:r w:rsidRPr="005D6D5D">
        <w:rPr>
          <w:spacing w:val="2"/>
          <w:sz w:val="20"/>
          <w:szCs w:val="20"/>
          <w:lang w:val="es-CL"/>
        </w:rPr>
        <w:t xml:space="preserve"> </w:t>
      </w:r>
      <w:r w:rsidRPr="005D6D5D">
        <w:rPr>
          <w:sz w:val="20"/>
          <w:szCs w:val="20"/>
          <w:lang w:val="es-CL"/>
        </w:rPr>
        <w:t>y tercer</w:t>
      </w:r>
      <w:r w:rsidRPr="005D6D5D">
        <w:rPr>
          <w:spacing w:val="-3"/>
          <w:sz w:val="20"/>
          <w:szCs w:val="20"/>
          <w:lang w:val="es-CL"/>
        </w:rPr>
        <w:t>os</w:t>
      </w:r>
      <w:r w:rsidRPr="005D6D5D">
        <w:rPr>
          <w:sz w:val="20"/>
          <w:szCs w:val="20"/>
          <w:lang w:val="es-CL"/>
        </w:rPr>
        <w:t xml:space="preserve">, </w:t>
      </w:r>
      <w:r w:rsidRPr="005D6D5D">
        <w:rPr>
          <w:spacing w:val="-2"/>
          <w:sz w:val="20"/>
          <w:szCs w:val="20"/>
          <w:lang w:val="es-CL"/>
        </w:rPr>
        <w:t>i</w:t>
      </w:r>
      <w:r w:rsidRPr="005D6D5D">
        <w:rPr>
          <w:sz w:val="20"/>
          <w:szCs w:val="20"/>
          <w:lang w:val="es-CL"/>
        </w:rPr>
        <w:t>nc</w:t>
      </w:r>
      <w:r w:rsidRPr="005D6D5D">
        <w:rPr>
          <w:spacing w:val="-2"/>
          <w:sz w:val="20"/>
          <w:szCs w:val="20"/>
          <w:lang w:val="es-CL"/>
        </w:rPr>
        <w:t>l</w:t>
      </w:r>
      <w:r w:rsidRPr="005D6D5D">
        <w:rPr>
          <w:sz w:val="20"/>
          <w:szCs w:val="20"/>
          <w:lang w:val="es-CL"/>
        </w:rPr>
        <w:t>u</w:t>
      </w:r>
      <w:r w:rsidRPr="005D6D5D">
        <w:rPr>
          <w:spacing w:val="-2"/>
          <w:sz w:val="20"/>
          <w:szCs w:val="20"/>
          <w:lang w:val="es-CL"/>
        </w:rPr>
        <w:t>i</w:t>
      </w:r>
      <w:r w:rsidRPr="005D6D5D">
        <w:rPr>
          <w:sz w:val="20"/>
          <w:szCs w:val="20"/>
          <w:lang w:val="es-CL"/>
        </w:rPr>
        <w:t>d</w:t>
      </w:r>
      <w:r w:rsidRPr="005D6D5D">
        <w:rPr>
          <w:spacing w:val="-1"/>
          <w:sz w:val="20"/>
          <w:szCs w:val="20"/>
          <w:lang w:val="es-CL"/>
        </w:rPr>
        <w:t>o</w:t>
      </w:r>
      <w:r w:rsidRPr="005D6D5D">
        <w:rPr>
          <w:sz w:val="20"/>
          <w:szCs w:val="20"/>
          <w:lang w:val="es-CL"/>
        </w:rPr>
        <w:t>s</w:t>
      </w:r>
      <w:r w:rsidRPr="005D6D5D">
        <w:rPr>
          <w:spacing w:val="46"/>
          <w:sz w:val="20"/>
          <w:szCs w:val="20"/>
          <w:lang w:val="es-CL"/>
        </w:rPr>
        <w:t xml:space="preserve"> </w:t>
      </w:r>
      <w:r w:rsidRPr="005D6D5D">
        <w:rPr>
          <w:spacing w:val="-2"/>
          <w:sz w:val="20"/>
          <w:szCs w:val="20"/>
          <w:lang w:val="es-CL"/>
        </w:rPr>
        <w:t>l</w:t>
      </w:r>
      <w:r w:rsidRPr="005D6D5D">
        <w:rPr>
          <w:sz w:val="20"/>
          <w:szCs w:val="20"/>
          <w:lang w:val="es-CL"/>
        </w:rPr>
        <w:t>os</w:t>
      </w:r>
      <w:r w:rsidRPr="005D6D5D">
        <w:rPr>
          <w:spacing w:val="46"/>
          <w:sz w:val="20"/>
          <w:szCs w:val="20"/>
          <w:lang w:val="es-CL"/>
        </w:rPr>
        <w:t xml:space="preserve"> </w:t>
      </w:r>
      <w:r w:rsidRPr="005D6D5D">
        <w:rPr>
          <w:spacing w:val="1"/>
          <w:sz w:val="20"/>
          <w:szCs w:val="20"/>
          <w:lang w:val="es-CL"/>
        </w:rPr>
        <w:t>g</w:t>
      </w:r>
      <w:r w:rsidRPr="005D6D5D">
        <w:rPr>
          <w:sz w:val="20"/>
          <w:szCs w:val="20"/>
          <w:lang w:val="es-CL"/>
        </w:rPr>
        <w:t>astos</w:t>
      </w:r>
      <w:r w:rsidRPr="005D6D5D">
        <w:rPr>
          <w:spacing w:val="46"/>
          <w:sz w:val="20"/>
          <w:szCs w:val="20"/>
          <w:lang w:val="es-CL"/>
        </w:rPr>
        <w:t xml:space="preserve"> </w:t>
      </w:r>
      <w:r w:rsidRPr="005D6D5D">
        <w:rPr>
          <w:sz w:val="20"/>
          <w:szCs w:val="20"/>
          <w:lang w:val="es-CL"/>
        </w:rPr>
        <w:t>de</w:t>
      </w:r>
      <w:r w:rsidRPr="005D6D5D">
        <w:rPr>
          <w:spacing w:val="43"/>
          <w:sz w:val="20"/>
          <w:szCs w:val="20"/>
          <w:lang w:val="es-CL"/>
        </w:rPr>
        <w:t xml:space="preserve"> </w:t>
      </w:r>
      <w:r w:rsidRPr="005D6D5D">
        <w:rPr>
          <w:sz w:val="20"/>
          <w:szCs w:val="20"/>
          <w:lang w:val="es-CL"/>
        </w:rPr>
        <w:t>d</w:t>
      </w:r>
      <w:r w:rsidRPr="005D6D5D">
        <w:rPr>
          <w:spacing w:val="-4"/>
          <w:sz w:val="20"/>
          <w:szCs w:val="20"/>
          <w:lang w:val="es-CL"/>
        </w:rPr>
        <w:t>e</w:t>
      </w:r>
      <w:r w:rsidRPr="005D6D5D">
        <w:rPr>
          <w:spacing w:val="3"/>
          <w:sz w:val="20"/>
          <w:szCs w:val="20"/>
          <w:lang w:val="es-CL"/>
        </w:rPr>
        <w:t>f</w:t>
      </w:r>
      <w:r w:rsidRPr="005D6D5D">
        <w:rPr>
          <w:sz w:val="20"/>
          <w:szCs w:val="20"/>
          <w:lang w:val="es-CL"/>
        </w:rPr>
        <w:t>e</w:t>
      </w:r>
      <w:r w:rsidRPr="005D6D5D">
        <w:rPr>
          <w:spacing w:val="-1"/>
          <w:sz w:val="20"/>
          <w:szCs w:val="20"/>
          <w:lang w:val="es-CL"/>
        </w:rPr>
        <w:t>n</w:t>
      </w:r>
      <w:r w:rsidRPr="005D6D5D">
        <w:rPr>
          <w:sz w:val="20"/>
          <w:szCs w:val="20"/>
          <w:lang w:val="es-CL"/>
        </w:rPr>
        <w:t>sa</w:t>
      </w:r>
      <w:r w:rsidRPr="005D6D5D">
        <w:rPr>
          <w:spacing w:val="46"/>
          <w:sz w:val="20"/>
          <w:szCs w:val="20"/>
          <w:lang w:val="es-CL"/>
        </w:rPr>
        <w:t xml:space="preserve"> </w:t>
      </w:r>
      <w:r w:rsidRPr="005D6D5D">
        <w:rPr>
          <w:sz w:val="20"/>
          <w:szCs w:val="20"/>
          <w:lang w:val="es-CL"/>
        </w:rPr>
        <w:t>y</w:t>
      </w:r>
      <w:r w:rsidRPr="005D6D5D">
        <w:rPr>
          <w:spacing w:val="44"/>
          <w:sz w:val="20"/>
          <w:szCs w:val="20"/>
          <w:lang w:val="es-CL"/>
        </w:rPr>
        <w:t xml:space="preserve"> </w:t>
      </w:r>
      <w:r w:rsidRPr="005D6D5D">
        <w:rPr>
          <w:sz w:val="20"/>
          <w:szCs w:val="20"/>
          <w:lang w:val="es-CL"/>
        </w:rPr>
        <w:t>h</w:t>
      </w:r>
      <w:r w:rsidRPr="005D6D5D">
        <w:rPr>
          <w:spacing w:val="-1"/>
          <w:sz w:val="20"/>
          <w:szCs w:val="20"/>
          <w:lang w:val="es-CL"/>
        </w:rPr>
        <w:t>o</w:t>
      </w:r>
      <w:r w:rsidRPr="005D6D5D">
        <w:rPr>
          <w:sz w:val="20"/>
          <w:szCs w:val="20"/>
          <w:lang w:val="es-CL"/>
        </w:rPr>
        <w:t>n</w:t>
      </w:r>
      <w:r w:rsidRPr="005D6D5D">
        <w:rPr>
          <w:spacing w:val="-1"/>
          <w:sz w:val="20"/>
          <w:szCs w:val="20"/>
          <w:lang w:val="es-CL"/>
        </w:rPr>
        <w:t>o</w:t>
      </w:r>
      <w:r w:rsidRPr="005D6D5D">
        <w:rPr>
          <w:sz w:val="20"/>
          <w:szCs w:val="20"/>
          <w:lang w:val="es-CL"/>
        </w:rPr>
        <w:t>rari</w:t>
      </w:r>
      <w:r w:rsidRPr="005D6D5D">
        <w:rPr>
          <w:spacing w:val="-1"/>
          <w:sz w:val="20"/>
          <w:szCs w:val="20"/>
          <w:lang w:val="es-CL"/>
        </w:rPr>
        <w:t>o</w:t>
      </w:r>
      <w:r w:rsidRPr="005D6D5D">
        <w:rPr>
          <w:sz w:val="20"/>
          <w:szCs w:val="20"/>
          <w:lang w:val="es-CL"/>
        </w:rPr>
        <w:t>s</w:t>
      </w:r>
      <w:r w:rsidRPr="005D6D5D">
        <w:rPr>
          <w:spacing w:val="45"/>
          <w:sz w:val="20"/>
          <w:szCs w:val="20"/>
          <w:lang w:val="es-CL"/>
        </w:rPr>
        <w:t xml:space="preserve"> </w:t>
      </w:r>
      <w:r w:rsidRPr="005D6D5D">
        <w:rPr>
          <w:sz w:val="20"/>
          <w:szCs w:val="20"/>
          <w:lang w:val="es-CL"/>
        </w:rPr>
        <w:t>de</w:t>
      </w:r>
      <w:r w:rsidRPr="005D6D5D">
        <w:rPr>
          <w:spacing w:val="45"/>
          <w:sz w:val="20"/>
          <w:szCs w:val="20"/>
          <w:lang w:val="es-CL"/>
        </w:rPr>
        <w:t xml:space="preserve"> </w:t>
      </w:r>
      <w:r w:rsidRPr="005D6D5D">
        <w:rPr>
          <w:sz w:val="20"/>
          <w:szCs w:val="20"/>
          <w:lang w:val="es-CL"/>
        </w:rPr>
        <w:t>a</w:t>
      </w:r>
      <w:r w:rsidRPr="005D6D5D">
        <w:rPr>
          <w:spacing w:val="-1"/>
          <w:sz w:val="20"/>
          <w:szCs w:val="20"/>
          <w:lang w:val="es-CL"/>
        </w:rPr>
        <w:t>b</w:t>
      </w:r>
      <w:r w:rsidRPr="005D6D5D">
        <w:rPr>
          <w:sz w:val="20"/>
          <w:szCs w:val="20"/>
          <w:lang w:val="es-CL"/>
        </w:rPr>
        <w:t>o</w:t>
      </w:r>
      <w:r w:rsidRPr="005D6D5D">
        <w:rPr>
          <w:spacing w:val="1"/>
          <w:sz w:val="20"/>
          <w:szCs w:val="20"/>
          <w:lang w:val="es-CL"/>
        </w:rPr>
        <w:t>g</w:t>
      </w:r>
      <w:r w:rsidRPr="005D6D5D">
        <w:rPr>
          <w:sz w:val="20"/>
          <w:szCs w:val="20"/>
          <w:lang w:val="es-CL"/>
        </w:rPr>
        <w:t>a</w:t>
      </w:r>
      <w:r w:rsidRPr="005D6D5D">
        <w:rPr>
          <w:spacing w:val="-1"/>
          <w:sz w:val="20"/>
          <w:szCs w:val="20"/>
          <w:lang w:val="es-CL"/>
        </w:rPr>
        <w:t>d</w:t>
      </w:r>
      <w:r w:rsidRPr="005D6D5D">
        <w:rPr>
          <w:sz w:val="20"/>
          <w:szCs w:val="20"/>
          <w:lang w:val="es-CL"/>
        </w:rPr>
        <w:t>o</w:t>
      </w:r>
      <w:r w:rsidRPr="005D6D5D">
        <w:rPr>
          <w:spacing w:val="-3"/>
          <w:sz w:val="20"/>
          <w:szCs w:val="20"/>
          <w:lang w:val="es-CL"/>
        </w:rPr>
        <w:t>s</w:t>
      </w:r>
      <w:r w:rsidRPr="005D6D5D">
        <w:rPr>
          <w:sz w:val="20"/>
          <w:szCs w:val="20"/>
          <w:lang w:val="es-CL"/>
        </w:rPr>
        <w:t>,</w:t>
      </w:r>
      <w:r w:rsidRPr="005D6D5D">
        <w:rPr>
          <w:spacing w:val="44"/>
          <w:sz w:val="20"/>
          <w:szCs w:val="20"/>
          <w:lang w:val="es-CL"/>
        </w:rPr>
        <w:t xml:space="preserve"> </w:t>
      </w:r>
      <w:r w:rsidRPr="005D6D5D">
        <w:rPr>
          <w:sz w:val="20"/>
          <w:szCs w:val="20"/>
          <w:lang w:val="es-CL"/>
        </w:rPr>
        <w:t>to</w:t>
      </w:r>
      <w:r w:rsidRPr="005D6D5D">
        <w:rPr>
          <w:spacing w:val="-1"/>
          <w:sz w:val="20"/>
          <w:szCs w:val="20"/>
          <w:lang w:val="es-CL"/>
        </w:rPr>
        <w:t>d</w:t>
      </w:r>
      <w:r w:rsidRPr="005D6D5D">
        <w:rPr>
          <w:sz w:val="20"/>
          <w:szCs w:val="20"/>
          <w:lang w:val="es-CL"/>
        </w:rPr>
        <w:t>o</w:t>
      </w:r>
      <w:r w:rsidRPr="005D6D5D">
        <w:rPr>
          <w:spacing w:val="46"/>
          <w:sz w:val="20"/>
          <w:szCs w:val="20"/>
          <w:lang w:val="es-CL"/>
        </w:rPr>
        <w:t xml:space="preserve"> </w:t>
      </w:r>
      <w:r w:rsidRPr="005D6D5D">
        <w:rPr>
          <w:sz w:val="20"/>
          <w:szCs w:val="20"/>
          <w:lang w:val="es-CL"/>
        </w:rPr>
        <w:t>e</w:t>
      </w:r>
      <w:r w:rsidRPr="005D6D5D">
        <w:rPr>
          <w:spacing w:val="-2"/>
          <w:sz w:val="20"/>
          <w:szCs w:val="20"/>
          <w:lang w:val="es-CL"/>
        </w:rPr>
        <w:t>ll</w:t>
      </w:r>
      <w:r w:rsidRPr="005D6D5D">
        <w:rPr>
          <w:sz w:val="20"/>
          <w:szCs w:val="20"/>
          <w:lang w:val="es-CL"/>
        </w:rPr>
        <w:t>o</w:t>
      </w:r>
      <w:r w:rsidRPr="005D6D5D">
        <w:rPr>
          <w:spacing w:val="51"/>
          <w:sz w:val="20"/>
          <w:szCs w:val="20"/>
          <w:lang w:val="es-CL"/>
        </w:rPr>
        <w:t xml:space="preserve"> </w:t>
      </w:r>
      <w:r w:rsidRPr="005D6D5D">
        <w:rPr>
          <w:sz w:val="20"/>
          <w:szCs w:val="20"/>
          <w:lang w:val="es-CL"/>
        </w:rPr>
        <w:t>co</w:t>
      </w:r>
      <w:r w:rsidRPr="005D6D5D">
        <w:rPr>
          <w:spacing w:val="-4"/>
          <w:sz w:val="20"/>
          <w:szCs w:val="20"/>
          <w:lang w:val="es-CL"/>
        </w:rPr>
        <w:t>n</w:t>
      </w:r>
      <w:r w:rsidRPr="005D6D5D">
        <w:rPr>
          <w:spacing w:val="3"/>
          <w:sz w:val="20"/>
          <w:szCs w:val="20"/>
          <w:lang w:val="es-CL"/>
        </w:rPr>
        <w:t>f</w:t>
      </w:r>
      <w:r w:rsidRPr="005D6D5D">
        <w:rPr>
          <w:sz w:val="20"/>
          <w:szCs w:val="20"/>
          <w:lang w:val="es-CL"/>
        </w:rPr>
        <w:t>o</w:t>
      </w:r>
      <w:r w:rsidRPr="005D6D5D">
        <w:rPr>
          <w:spacing w:val="-2"/>
          <w:sz w:val="20"/>
          <w:szCs w:val="20"/>
          <w:lang w:val="es-CL"/>
        </w:rPr>
        <w:t>r</w:t>
      </w:r>
      <w:r w:rsidRPr="005D6D5D">
        <w:rPr>
          <w:sz w:val="20"/>
          <w:szCs w:val="20"/>
          <w:lang w:val="es-CL"/>
        </w:rPr>
        <w:t>me</w:t>
      </w:r>
      <w:r w:rsidRPr="005D6D5D">
        <w:rPr>
          <w:spacing w:val="46"/>
          <w:sz w:val="20"/>
          <w:szCs w:val="20"/>
          <w:lang w:val="es-CL"/>
        </w:rPr>
        <w:t xml:space="preserve"> </w:t>
      </w:r>
      <w:r w:rsidRPr="005D6D5D">
        <w:rPr>
          <w:sz w:val="20"/>
          <w:szCs w:val="20"/>
          <w:lang w:val="es-CL"/>
        </w:rPr>
        <w:t>a</w:t>
      </w:r>
      <w:r w:rsidRPr="005D6D5D">
        <w:rPr>
          <w:spacing w:val="47"/>
          <w:sz w:val="20"/>
          <w:szCs w:val="20"/>
          <w:lang w:val="es-CL"/>
        </w:rPr>
        <w:t xml:space="preserve"> </w:t>
      </w:r>
      <w:r w:rsidRPr="005D6D5D">
        <w:rPr>
          <w:spacing w:val="-2"/>
          <w:sz w:val="20"/>
          <w:szCs w:val="20"/>
          <w:lang w:val="es-CL"/>
        </w:rPr>
        <w:t>l</w:t>
      </w:r>
      <w:r w:rsidRPr="005D6D5D">
        <w:rPr>
          <w:sz w:val="20"/>
          <w:szCs w:val="20"/>
          <w:lang w:val="es-CL"/>
        </w:rPr>
        <w:t>as</w:t>
      </w:r>
      <w:r w:rsidRPr="005D6D5D">
        <w:rPr>
          <w:spacing w:val="43"/>
          <w:sz w:val="20"/>
          <w:szCs w:val="20"/>
          <w:lang w:val="es-CL"/>
        </w:rPr>
        <w:t xml:space="preserve"> </w:t>
      </w:r>
      <w:r w:rsidRPr="005D6D5D">
        <w:rPr>
          <w:sz w:val="20"/>
          <w:szCs w:val="20"/>
          <w:lang w:val="es-CL"/>
        </w:rPr>
        <w:t>r</w:t>
      </w:r>
      <w:r w:rsidRPr="005D6D5D">
        <w:rPr>
          <w:spacing w:val="-3"/>
          <w:sz w:val="20"/>
          <w:szCs w:val="20"/>
          <w:lang w:val="es-CL"/>
        </w:rPr>
        <w:t>e</w:t>
      </w:r>
      <w:r w:rsidRPr="005D6D5D">
        <w:rPr>
          <w:spacing w:val="1"/>
          <w:sz w:val="20"/>
          <w:szCs w:val="20"/>
          <w:lang w:val="es-CL"/>
        </w:rPr>
        <w:t>g</w:t>
      </w:r>
      <w:r w:rsidRPr="005D6D5D">
        <w:rPr>
          <w:spacing w:val="-2"/>
          <w:sz w:val="20"/>
          <w:szCs w:val="20"/>
          <w:lang w:val="es-CL"/>
        </w:rPr>
        <w:t>l</w:t>
      </w:r>
      <w:r w:rsidRPr="005D6D5D">
        <w:rPr>
          <w:sz w:val="20"/>
          <w:szCs w:val="20"/>
          <w:lang w:val="es-CL"/>
        </w:rPr>
        <w:t xml:space="preserve">as </w:t>
      </w:r>
      <w:r w:rsidRPr="005D6D5D">
        <w:rPr>
          <w:spacing w:val="1"/>
          <w:sz w:val="20"/>
          <w:szCs w:val="20"/>
          <w:lang w:val="es-CL"/>
        </w:rPr>
        <w:t>g</w:t>
      </w:r>
      <w:r w:rsidRPr="005D6D5D">
        <w:rPr>
          <w:sz w:val="20"/>
          <w:szCs w:val="20"/>
          <w:lang w:val="es-CL"/>
        </w:rPr>
        <w:t>e</w:t>
      </w:r>
      <w:r w:rsidRPr="005D6D5D">
        <w:rPr>
          <w:spacing w:val="-1"/>
          <w:sz w:val="20"/>
          <w:szCs w:val="20"/>
          <w:lang w:val="es-CL"/>
        </w:rPr>
        <w:t>n</w:t>
      </w:r>
      <w:r w:rsidRPr="005D6D5D">
        <w:rPr>
          <w:spacing w:val="-3"/>
          <w:sz w:val="20"/>
          <w:szCs w:val="20"/>
          <w:lang w:val="es-CL"/>
        </w:rPr>
        <w:t>e</w:t>
      </w:r>
      <w:r w:rsidRPr="005D6D5D">
        <w:rPr>
          <w:sz w:val="20"/>
          <w:szCs w:val="20"/>
          <w:lang w:val="es-CL"/>
        </w:rPr>
        <w:t>ra</w:t>
      </w:r>
      <w:r w:rsidRPr="005D6D5D">
        <w:rPr>
          <w:spacing w:val="-2"/>
          <w:sz w:val="20"/>
          <w:szCs w:val="20"/>
          <w:lang w:val="es-CL"/>
        </w:rPr>
        <w:t>l</w:t>
      </w:r>
      <w:r w:rsidRPr="005D6D5D">
        <w:rPr>
          <w:sz w:val="20"/>
          <w:szCs w:val="20"/>
          <w:lang w:val="es-CL"/>
        </w:rPr>
        <w:t>es del d</w:t>
      </w:r>
      <w:r w:rsidRPr="005D6D5D">
        <w:rPr>
          <w:spacing w:val="-4"/>
          <w:sz w:val="20"/>
          <w:szCs w:val="20"/>
          <w:lang w:val="es-CL"/>
        </w:rPr>
        <w:t>e</w:t>
      </w:r>
      <w:r w:rsidRPr="005D6D5D">
        <w:rPr>
          <w:sz w:val="20"/>
          <w:szCs w:val="20"/>
          <w:lang w:val="es-CL"/>
        </w:rPr>
        <w:t>rec</w:t>
      </w:r>
      <w:r w:rsidRPr="005D6D5D">
        <w:rPr>
          <w:spacing w:val="-1"/>
          <w:sz w:val="20"/>
          <w:szCs w:val="20"/>
          <w:lang w:val="es-CL"/>
        </w:rPr>
        <w:t>h</w:t>
      </w:r>
      <w:r w:rsidRPr="005D6D5D">
        <w:rPr>
          <w:sz w:val="20"/>
          <w:szCs w:val="20"/>
          <w:lang w:val="es-CL"/>
        </w:rPr>
        <w:t>o.</w:t>
      </w:r>
    </w:p>
    <w:p w14:paraId="2D8323B5" w14:textId="77777777" w:rsidR="009F7525" w:rsidRPr="005D6D5D" w:rsidRDefault="009F7525" w:rsidP="005D6D5D">
      <w:pPr>
        <w:kinsoku w:val="0"/>
        <w:overflowPunct w:val="0"/>
        <w:spacing w:before="9" w:line="110" w:lineRule="exact"/>
        <w:ind w:right="36"/>
        <w:jc w:val="both"/>
        <w:rPr>
          <w:sz w:val="20"/>
          <w:szCs w:val="20"/>
          <w:lang w:val="es-CL"/>
        </w:rPr>
      </w:pPr>
    </w:p>
    <w:p w14:paraId="1AFD90D3" w14:textId="77777777" w:rsidR="009F7525" w:rsidRPr="005D6D5D" w:rsidRDefault="009F7525" w:rsidP="000640B0">
      <w:pPr>
        <w:pStyle w:val="Textoindependiente"/>
        <w:numPr>
          <w:ilvl w:val="0"/>
          <w:numId w:val="17"/>
        </w:numPr>
        <w:tabs>
          <w:tab w:val="left" w:pos="753"/>
        </w:tabs>
        <w:kinsoku w:val="0"/>
        <w:overflowPunct w:val="0"/>
        <w:autoSpaceDE w:val="0"/>
        <w:autoSpaceDN w:val="0"/>
        <w:adjustRightInd w:val="0"/>
        <w:spacing w:line="241" w:lineRule="auto"/>
        <w:ind w:left="753" w:right="36"/>
        <w:jc w:val="both"/>
        <w:rPr>
          <w:sz w:val="20"/>
          <w:szCs w:val="20"/>
          <w:lang w:val="es-CL"/>
        </w:rPr>
      </w:pPr>
      <w:r w:rsidRPr="005D6D5D">
        <w:rPr>
          <w:spacing w:val="1"/>
          <w:sz w:val="20"/>
          <w:szCs w:val="20"/>
          <w:lang w:val="es-CL"/>
        </w:rPr>
        <w:t>T</w:t>
      </w:r>
      <w:r w:rsidRPr="005D6D5D">
        <w:rPr>
          <w:spacing w:val="-1"/>
          <w:sz w:val="20"/>
          <w:szCs w:val="20"/>
          <w:lang w:val="es-CL"/>
        </w:rPr>
        <w:t>o</w:t>
      </w:r>
      <w:r w:rsidRPr="005D6D5D">
        <w:rPr>
          <w:sz w:val="20"/>
          <w:szCs w:val="20"/>
          <w:lang w:val="es-CL"/>
        </w:rPr>
        <w:t>d</w:t>
      </w:r>
      <w:r w:rsidRPr="005D6D5D">
        <w:rPr>
          <w:spacing w:val="-1"/>
          <w:sz w:val="20"/>
          <w:szCs w:val="20"/>
          <w:lang w:val="es-CL"/>
        </w:rPr>
        <w:t>a</w:t>
      </w:r>
      <w:r w:rsidRPr="005D6D5D">
        <w:rPr>
          <w:sz w:val="20"/>
          <w:szCs w:val="20"/>
          <w:lang w:val="es-CL"/>
        </w:rPr>
        <w:t>s</w:t>
      </w:r>
      <w:r w:rsidRPr="005D6D5D">
        <w:rPr>
          <w:spacing w:val="1"/>
          <w:sz w:val="20"/>
          <w:szCs w:val="20"/>
          <w:lang w:val="es-CL"/>
        </w:rPr>
        <w:t xml:space="preserve"> </w:t>
      </w:r>
      <w:r w:rsidRPr="005D6D5D">
        <w:rPr>
          <w:spacing w:val="-2"/>
          <w:sz w:val="20"/>
          <w:szCs w:val="20"/>
          <w:lang w:val="es-CL"/>
        </w:rPr>
        <w:t>l</w:t>
      </w:r>
      <w:r w:rsidRPr="005D6D5D">
        <w:rPr>
          <w:sz w:val="20"/>
          <w:szCs w:val="20"/>
          <w:lang w:val="es-CL"/>
        </w:rPr>
        <w:t>as ob</w:t>
      </w:r>
      <w:r w:rsidRPr="005D6D5D">
        <w:rPr>
          <w:spacing w:val="-2"/>
          <w:sz w:val="20"/>
          <w:szCs w:val="20"/>
          <w:lang w:val="es-CL"/>
        </w:rPr>
        <w:t>li</w:t>
      </w:r>
      <w:r w:rsidRPr="005D6D5D">
        <w:rPr>
          <w:spacing w:val="1"/>
          <w:sz w:val="20"/>
          <w:szCs w:val="20"/>
          <w:lang w:val="es-CL"/>
        </w:rPr>
        <w:t>g</w:t>
      </w:r>
      <w:r w:rsidRPr="005D6D5D">
        <w:rPr>
          <w:sz w:val="20"/>
          <w:szCs w:val="20"/>
          <w:lang w:val="es-CL"/>
        </w:rPr>
        <w:t>ac</w:t>
      </w:r>
      <w:r w:rsidRPr="005D6D5D">
        <w:rPr>
          <w:spacing w:val="-2"/>
          <w:sz w:val="20"/>
          <w:szCs w:val="20"/>
          <w:lang w:val="es-CL"/>
        </w:rPr>
        <w:t>i</w:t>
      </w:r>
      <w:r w:rsidRPr="005D6D5D">
        <w:rPr>
          <w:sz w:val="20"/>
          <w:szCs w:val="20"/>
          <w:lang w:val="es-CL"/>
        </w:rPr>
        <w:t>o</w:t>
      </w:r>
      <w:r w:rsidRPr="005D6D5D">
        <w:rPr>
          <w:spacing w:val="-1"/>
          <w:sz w:val="20"/>
          <w:szCs w:val="20"/>
          <w:lang w:val="es-CL"/>
        </w:rPr>
        <w:t>n</w:t>
      </w:r>
      <w:r w:rsidRPr="005D6D5D">
        <w:rPr>
          <w:sz w:val="20"/>
          <w:szCs w:val="20"/>
          <w:lang w:val="es-CL"/>
        </w:rPr>
        <w:t>es es</w:t>
      </w:r>
      <w:r w:rsidRPr="005D6D5D">
        <w:rPr>
          <w:spacing w:val="1"/>
          <w:sz w:val="20"/>
          <w:szCs w:val="20"/>
          <w:lang w:val="es-CL"/>
        </w:rPr>
        <w:t>t</w:t>
      </w:r>
      <w:r w:rsidRPr="005D6D5D">
        <w:rPr>
          <w:spacing w:val="-2"/>
          <w:sz w:val="20"/>
          <w:szCs w:val="20"/>
          <w:lang w:val="es-CL"/>
        </w:rPr>
        <w:t>i</w:t>
      </w:r>
      <w:r w:rsidRPr="005D6D5D">
        <w:rPr>
          <w:sz w:val="20"/>
          <w:szCs w:val="20"/>
          <w:lang w:val="es-CL"/>
        </w:rPr>
        <w:t>p</w:t>
      </w:r>
      <w:r w:rsidRPr="005D6D5D">
        <w:rPr>
          <w:spacing w:val="-1"/>
          <w:sz w:val="20"/>
          <w:szCs w:val="20"/>
          <w:lang w:val="es-CL"/>
        </w:rPr>
        <w:t>u</w:t>
      </w:r>
      <w:r w:rsidRPr="005D6D5D">
        <w:rPr>
          <w:spacing w:val="-2"/>
          <w:sz w:val="20"/>
          <w:szCs w:val="20"/>
          <w:lang w:val="es-CL"/>
        </w:rPr>
        <w:t>l</w:t>
      </w:r>
      <w:r w:rsidRPr="005D6D5D">
        <w:rPr>
          <w:sz w:val="20"/>
          <w:szCs w:val="20"/>
          <w:lang w:val="es-CL"/>
        </w:rPr>
        <w:t>a</w:t>
      </w:r>
      <w:r w:rsidRPr="005D6D5D">
        <w:rPr>
          <w:spacing w:val="-1"/>
          <w:sz w:val="20"/>
          <w:szCs w:val="20"/>
          <w:lang w:val="es-CL"/>
        </w:rPr>
        <w:t>d</w:t>
      </w:r>
      <w:r w:rsidRPr="005D6D5D">
        <w:rPr>
          <w:sz w:val="20"/>
          <w:szCs w:val="20"/>
          <w:lang w:val="es-CL"/>
        </w:rPr>
        <w:t>as en esta</w:t>
      </w:r>
      <w:r w:rsidRPr="005D6D5D">
        <w:rPr>
          <w:spacing w:val="1"/>
          <w:sz w:val="20"/>
          <w:szCs w:val="20"/>
          <w:lang w:val="es-CL"/>
        </w:rPr>
        <w:t xml:space="preserve"> </w:t>
      </w:r>
      <w:r w:rsidRPr="005D6D5D">
        <w:rPr>
          <w:sz w:val="20"/>
          <w:szCs w:val="20"/>
          <w:lang w:val="es-CL"/>
        </w:rPr>
        <w:t>c</w:t>
      </w:r>
      <w:r w:rsidRPr="005D6D5D">
        <w:rPr>
          <w:spacing w:val="-2"/>
          <w:sz w:val="20"/>
          <w:szCs w:val="20"/>
          <w:lang w:val="es-CL"/>
        </w:rPr>
        <w:t>l</w:t>
      </w:r>
      <w:r w:rsidRPr="005D6D5D">
        <w:rPr>
          <w:sz w:val="20"/>
          <w:szCs w:val="20"/>
          <w:lang w:val="es-CL"/>
        </w:rPr>
        <w:t>á</w:t>
      </w:r>
      <w:r w:rsidRPr="005D6D5D">
        <w:rPr>
          <w:spacing w:val="-1"/>
          <w:sz w:val="20"/>
          <w:szCs w:val="20"/>
          <w:lang w:val="es-CL"/>
        </w:rPr>
        <w:t>u</w:t>
      </w:r>
      <w:r w:rsidRPr="005D6D5D">
        <w:rPr>
          <w:sz w:val="20"/>
          <w:szCs w:val="20"/>
          <w:lang w:val="es-CL"/>
        </w:rPr>
        <w:t>su</w:t>
      </w:r>
      <w:r w:rsidRPr="005D6D5D">
        <w:rPr>
          <w:spacing w:val="-2"/>
          <w:sz w:val="20"/>
          <w:szCs w:val="20"/>
          <w:lang w:val="es-CL"/>
        </w:rPr>
        <w:t>l</w:t>
      </w:r>
      <w:r w:rsidRPr="005D6D5D">
        <w:rPr>
          <w:sz w:val="20"/>
          <w:szCs w:val="20"/>
          <w:lang w:val="es-CL"/>
        </w:rPr>
        <w:t xml:space="preserve">a </w:t>
      </w:r>
      <w:r w:rsidRPr="005D6D5D">
        <w:rPr>
          <w:spacing w:val="1"/>
          <w:sz w:val="20"/>
          <w:szCs w:val="20"/>
          <w:lang w:val="es-CL"/>
        </w:rPr>
        <w:t>m</w:t>
      </w:r>
      <w:r w:rsidRPr="005D6D5D">
        <w:rPr>
          <w:sz w:val="20"/>
          <w:szCs w:val="20"/>
          <w:lang w:val="es-CL"/>
        </w:rPr>
        <w:t>a</w:t>
      </w:r>
      <w:r w:rsidRPr="005D6D5D">
        <w:rPr>
          <w:spacing w:val="-1"/>
          <w:sz w:val="20"/>
          <w:szCs w:val="20"/>
          <w:lang w:val="es-CL"/>
        </w:rPr>
        <w:t>n</w:t>
      </w:r>
      <w:r w:rsidRPr="005D6D5D">
        <w:rPr>
          <w:sz w:val="20"/>
          <w:szCs w:val="20"/>
          <w:lang w:val="es-CL"/>
        </w:rPr>
        <w:t>te</w:t>
      </w:r>
      <w:r w:rsidRPr="005D6D5D">
        <w:rPr>
          <w:spacing w:val="-1"/>
          <w:sz w:val="20"/>
          <w:szCs w:val="20"/>
          <w:lang w:val="es-CL"/>
        </w:rPr>
        <w:t>n</w:t>
      </w:r>
      <w:r w:rsidRPr="005D6D5D">
        <w:rPr>
          <w:sz w:val="20"/>
          <w:szCs w:val="20"/>
          <w:lang w:val="es-CL"/>
        </w:rPr>
        <w:t xml:space="preserve">drán su </w:t>
      </w:r>
      <w:r w:rsidRPr="005D6D5D">
        <w:rPr>
          <w:spacing w:val="-2"/>
          <w:sz w:val="20"/>
          <w:szCs w:val="20"/>
          <w:lang w:val="es-CL"/>
        </w:rPr>
        <w:t>vi</w:t>
      </w:r>
      <w:r w:rsidRPr="005D6D5D">
        <w:rPr>
          <w:spacing w:val="1"/>
          <w:sz w:val="20"/>
          <w:szCs w:val="20"/>
          <w:lang w:val="es-CL"/>
        </w:rPr>
        <w:t>g</w:t>
      </w:r>
      <w:r w:rsidRPr="005D6D5D">
        <w:rPr>
          <w:sz w:val="20"/>
          <w:szCs w:val="20"/>
          <w:lang w:val="es-CL"/>
        </w:rPr>
        <w:t>e</w:t>
      </w:r>
      <w:r w:rsidRPr="005D6D5D">
        <w:rPr>
          <w:spacing w:val="-1"/>
          <w:sz w:val="20"/>
          <w:szCs w:val="20"/>
          <w:lang w:val="es-CL"/>
        </w:rPr>
        <w:t>n</w:t>
      </w:r>
      <w:r w:rsidRPr="005D6D5D">
        <w:rPr>
          <w:sz w:val="20"/>
          <w:szCs w:val="20"/>
          <w:lang w:val="es-CL"/>
        </w:rPr>
        <w:t>c</w:t>
      </w:r>
      <w:r w:rsidRPr="005D6D5D">
        <w:rPr>
          <w:spacing w:val="-2"/>
          <w:sz w:val="20"/>
          <w:szCs w:val="20"/>
          <w:lang w:val="es-CL"/>
        </w:rPr>
        <w:t>i</w:t>
      </w:r>
      <w:r w:rsidRPr="005D6D5D">
        <w:rPr>
          <w:sz w:val="20"/>
          <w:szCs w:val="20"/>
          <w:lang w:val="es-CL"/>
        </w:rPr>
        <w:t>a i</w:t>
      </w:r>
      <w:r w:rsidRPr="005D6D5D">
        <w:rPr>
          <w:spacing w:val="-1"/>
          <w:sz w:val="20"/>
          <w:szCs w:val="20"/>
          <w:lang w:val="es-CL"/>
        </w:rPr>
        <w:t>n</w:t>
      </w:r>
      <w:r w:rsidRPr="005D6D5D">
        <w:rPr>
          <w:sz w:val="20"/>
          <w:szCs w:val="20"/>
          <w:lang w:val="es-CL"/>
        </w:rPr>
        <w:t>c</w:t>
      </w:r>
      <w:r w:rsidRPr="005D6D5D">
        <w:rPr>
          <w:spacing w:val="-2"/>
          <w:sz w:val="20"/>
          <w:szCs w:val="20"/>
          <w:lang w:val="es-CL"/>
        </w:rPr>
        <w:t>l</w:t>
      </w:r>
      <w:r w:rsidRPr="005D6D5D">
        <w:rPr>
          <w:sz w:val="20"/>
          <w:szCs w:val="20"/>
          <w:lang w:val="es-CL"/>
        </w:rPr>
        <w:t>uso</w:t>
      </w:r>
      <w:r w:rsidRPr="005D6D5D">
        <w:rPr>
          <w:spacing w:val="2"/>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sp</w:t>
      </w:r>
      <w:r w:rsidRPr="005D6D5D">
        <w:rPr>
          <w:spacing w:val="-1"/>
          <w:sz w:val="20"/>
          <w:szCs w:val="20"/>
          <w:lang w:val="es-CL"/>
        </w:rPr>
        <w:t>u</w:t>
      </w:r>
      <w:r w:rsidRPr="005D6D5D">
        <w:rPr>
          <w:sz w:val="20"/>
          <w:szCs w:val="20"/>
          <w:lang w:val="es-CL"/>
        </w:rPr>
        <w:t xml:space="preserve">és de </w:t>
      </w:r>
      <w:r w:rsidRPr="005D6D5D">
        <w:rPr>
          <w:spacing w:val="-2"/>
          <w:sz w:val="20"/>
          <w:szCs w:val="20"/>
          <w:lang w:val="es-CL"/>
        </w:rPr>
        <w:t>l</w:t>
      </w:r>
      <w:r w:rsidRPr="005D6D5D">
        <w:rPr>
          <w:sz w:val="20"/>
          <w:szCs w:val="20"/>
          <w:lang w:val="es-CL"/>
        </w:rPr>
        <w:t>a</w:t>
      </w:r>
      <w:r w:rsidRPr="005D6D5D">
        <w:rPr>
          <w:spacing w:val="-2"/>
          <w:sz w:val="20"/>
          <w:szCs w:val="20"/>
          <w:lang w:val="es-CL"/>
        </w:rPr>
        <w:t xml:space="preserve"> </w:t>
      </w:r>
      <w:r w:rsidRPr="005D6D5D">
        <w:rPr>
          <w:spacing w:val="3"/>
          <w:sz w:val="20"/>
          <w:szCs w:val="20"/>
          <w:lang w:val="es-CL"/>
        </w:rPr>
        <w:t>f</w:t>
      </w:r>
      <w:r w:rsidRPr="005D6D5D">
        <w:rPr>
          <w:spacing w:val="-2"/>
          <w:sz w:val="20"/>
          <w:szCs w:val="20"/>
          <w:lang w:val="es-CL"/>
        </w:rPr>
        <w:t>i</w:t>
      </w:r>
      <w:r w:rsidRPr="005D6D5D">
        <w:rPr>
          <w:sz w:val="20"/>
          <w:szCs w:val="20"/>
          <w:lang w:val="es-CL"/>
        </w:rPr>
        <w:t>rma</w:t>
      </w:r>
      <w:r w:rsidRPr="005D6D5D">
        <w:rPr>
          <w:spacing w:val="-2"/>
          <w:sz w:val="20"/>
          <w:szCs w:val="20"/>
          <w:lang w:val="es-CL"/>
        </w:rPr>
        <w:t xml:space="preserve"> </w:t>
      </w:r>
      <w:r w:rsidRPr="005D6D5D">
        <w:rPr>
          <w:sz w:val="20"/>
          <w:szCs w:val="20"/>
          <w:lang w:val="es-CL"/>
        </w:rPr>
        <w:t>d</w:t>
      </w:r>
      <w:r w:rsidRPr="005D6D5D">
        <w:rPr>
          <w:spacing w:val="-1"/>
          <w:sz w:val="20"/>
          <w:szCs w:val="20"/>
          <w:lang w:val="es-CL"/>
        </w:rPr>
        <w:t>e</w:t>
      </w:r>
      <w:r w:rsidRPr="005D6D5D">
        <w:rPr>
          <w:sz w:val="20"/>
          <w:szCs w:val="20"/>
          <w:lang w:val="es-CL"/>
        </w:rPr>
        <w:t>l</w:t>
      </w:r>
      <w:r w:rsidRPr="005D6D5D">
        <w:rPr>
          <w:spacing w:val="-3"/>
          <w:sz w:val="20"/>
          <w:szCs w:val="20"/>
          <w:lang w:val="es-CL"/>
        </w:rPr>
        <w:t xml:space="preserve"> </w:t>
      </w:r>
      <w:r w:rsidRPr="005D6D5D">
        <w:rPr>
          <w:spacing w:val="3"/>
          <w:sz w:val="20"/>
          <w:szCs w:val="20"/>
          <w:lang w:val="es-CL"/>
        </w:rPr>
        <w:t>f</w:t>
      </w:r>
      <w:r w:rsidRPr="005D6D5D">
        <w:rPr>
          <w:spacing w:val="-2"/>
          <w:sz w:val="20"/>
          <w:szCs w:val="20"/>
          <w:lang w:val="es-CL"/>
        </w:rPr>
        <w:t>i</w:t>
      </w:r>
      <w:r w:rsidRPr="005D6D5D">
        <w:rPr>
          <w:sz w:val="20"/>
          <w:szCs w:val="20"/>
          <w:lang w:val="es-CL"/>
        </w:rPr>
        <w:t>n</w:t>
      </w:r>
      <w:r w:rsidRPr="005D6D5D">
        <w:rPr>
          <w:spacing w:val="-4"/>
          <w:sz w:val="20"/>
          <w:szCs w:val="20"/>
          <w:lang w:val="es-CL"/>
        </w:rPr>
        <w:t>i</w:t>
      </w:r>
      <w:r w:rsidRPr="005D6D5D">
        <w:rPr>
          <w:spacing w:val="1"/>
          <w:sz w:val="20"/>
          <w:szCs w:val="20"/>
          <w:lang w:val="es-CL"/>
        </w:rPr>
        <w:t>q</w:t>
      </w:r>
      <w:r w:rsidRPr="005D6D5D">
        <w:rPr>
          <w:sz w:val="20"/>
          <w:szCs w:val="20"/>
          <w:lang w:val="es-CL"/>
        </w:rPr>
        <w:t>u</w:t>
      </w:r>
      <w:r w:rsidRPr="005D6D5D">
        <w:rPr>
          <w:spacing w:val="-2"/>
          <w:sz w:val="20"/>
          <w:szCs w:val="20"/>
          <w:lang w:val="es-CL"/>
        </w:rPr>
        <w:t>i</w:t>
      </w:r>
      <w:r w:rsidRPr="005D6D5D">
        <w:rPr>
          <w:sz w:val="20"/>
          <w:szCs w:val="20"/>
          <w:lang w:val="es-CL"/>
        </w:rPr>
        <w:t xml:space="preserve">to </w:t>
      </w:r>
      <w:r w:rsidRPr="005D6D5D">
        <w:rPr>
          <w:spacing w:val="-3"/>
          <w:sz w:val="20"/>
          <w:szCs w:val="20"/>
          <w:lang w:val="es-CL"/>
        </w:rPr>
        <w:t>y</w:t>
      </w:r>
      <w:r w:rsidRPr="005D6D5D">
        <w:rPr>
          <w:sz w:val="20"/>
          <w:szCs w:val="20"/>
          <w:lang w:val="es-CL"/>
        </w:rPr>
        <w:t xml:space="preserve">/o </w:t>
      </w:r>
      <w:r w:rsidRPr="005D6D5D">
        <w:rPr>
          <w:spacing w:val="-2"/>
          <w:sz w:val="20"/>
          <w:szCs w:val="20"/>
          <w:lang w:val="es-CL"/>
        </w:rPr>
        <w:t>vi</w:t>
      </w:r>
      <w:r w:rsidRPr="005D6D5D">
        <w:rPr>
          <w:spacing w:val="1"/>
          <w:sz w:val="20"/>
          <w:szCs w:val="20"/>
          <w:lang w:val="es-CL"/>
        </w:rPr>
        <w:t>g</w:t>
      </w:r>
      <w:r w:rsidRPr="005D6D5D">
        <w:rPr>
          <w:sz w:val="20"/>
          <w:szCs w:val="20"/>
          <w:lang w:val="es-CL"/>
        </w:rPr>
        <w:t>e</w:t>
      </w:r>
      <w:r w:rsidRPr="005D6D5D">
        <w:rPr>
          <w:spacing w:val="-1"/>
          <w:sz w:val="20"/>
          <w:szCs w:val="20"/>
          <w:lang w:val="es-CL"/>
        </w:rPr>
        <w:t>n</w:t>
      </w:r>
      <w:r w:rsidRPr="005D6D5D">
        <w:rPr>
          <w:sz w:val="20"/>
          <w:szCs w:val="20"/>
          <w:lang w:val="es-CL"/>
        </w:rPr>
        <w:t>c</w:t>
      </w:r>
      <w:r w:rsidRPr="005D6D5D">
        <w:rPr>
          <w:spacing w:val="-2"/>
          <w:sz w:val="20"/>
          <w:szCs w:val="20"/>
          <w:lang w:val="es-CL"/>
        </w:rPr>
        <w:t>i</w:t>
      </w:r>
      <w:r w:rsidRPr="005D6D5D">
        <w:rPr>
          <w:sz w:val="20"/>
          <w:szCs w:val="20"/>
          <w:lang w:val="es-CL"/>
        </w:rPr>
        <w:t>a de</w:t>
      </w:r>
      <w:r w:rsidRPr="005D6D5D">
        <w:rPr>
          <w:spacing w:val="-2"/>
          <w:sz w:val="20"/>
          <w:szCs w:val="20"/>
          <w:lang w:val="es-CL"/>
        </w:rPr>
        <w:t xml:space="preserve"> l</w:t>
      </w:r>
      <w:r w:rsidRPr="005D6D5D">
        <w:rPr>
          <w:sz w:val="20"/>
          <w:szCs w:val="20"/>
          <w:lang w:val="es-CL"/>
        </w:rPr>
        <w:t xml:space="preserve">a </w:t>
      </w:r>
      <w:r w:rsidRPr="005D6D5D">
        <w:rPr>
          <w:spacing w:val="-1"/>
          <w:sz w:val="20"/>
          <w:szCs w:val="20"/>
          <w:lang w:val="es-CL"/>
        </w:rPr>
        <w:t>O</w:t>
      </w:r>
      <w:r w:rsidRPr="005D6D5D">
        <w:rPr>
          <w:sz w:val="20"/>
          <w:szCs w:val="20"/>
          <w:lang w:val="es-CL"/>
        </w:rPr>
        <w:t>rd</w:t>
      </w:r>
      <w:r w:rsidRPr="005D6D5D">
        <w:rPr>
          <w:spacing w:val="-1"/>
          <w:sz w:val="20"/>
          <w:szCs w:val="20"/>
          <w:lang w:val="es-CL"/>
        </w:rPr>
        <w:t>e</w:t>
      </w:r>
      <w:r w:rsidRPr="005D6D5D">
        <w:rPr>
          <w:sz w:val="20"/>
          <w:szCs w:val="20"/>
          <w:lang w:val="es-CL"/>
        </w:rPr>
        <w:t>n</w:t>
      </w:r>
      <w:r w:rsidRPr="005D6D5D">
        <w:rPr>
          <w:spacing w:val="-2"/>
          <w:sz w:val="20"/>
          <w:szCs w:val="20"/>
          <w:lang w:val="es-CL"/>
        </w:rPr>
        <w:t xml:space="preserve"> </w:t>
      </w:r>
      <w:r w:rsidRPr="005D6D5D">
        <w:rPr>
          <w:sz w:val="20"/>
          <w:szCs w:val="20"/>
          <w:lang w:val="es-CL"/>
        </w:rPr>
        <w:t xml:space="preserve">de </w:t>
      </w:r>
      <w:r w:rsidRPr="005D6D5D">
        <w:rPr>
          <w:spacing w:val="-4"/>
          <w:sz w:val="20"/>
          <w:szCs w:val="20"/>
          <w:lang w:val="es-CL"/>
        </w:rPr>
        <w:t>S</w:t>
      </w:r>
      <w:r w:rsidRPr="005D6D5D">
        <w:rPr>
          <w:sz w:val="20"/>
          <w:szCs w:val="20"/>
          <w:lang w:val="es-CL"/>
        </w:rPr>
        <w:t>er</w:t>
      </w:r>
      <w:r w:rsidRPr="005D6D5D">
        <w:rPr>
          <w:spacing w:val="-2"/>
          <w:sz w:val="20"/>
          <w:szCs w:val="20"/>
          <w:lang w:val="es-CL"/>
        </w:rPr>
        <w:t>vi</w:t>
      </w:r>
      <w:r w:rsidRPr="005D6D5D">
        <w:rPr>
          <w:sz w:val="20"/>
          <w:szCs w:val="20"/>
          <w:lang w:val="es-CL"/>
        </w:rPr>
        <w:t>c</w:t>
      </w:r>
      <w:r w:rsidRPr="005D6D5D">
        <w:rPr>
          <w:spacing w:val="-2"/>
          <w:sz w:val="20"/>
          <w:szCs w:val="20"/>
          <w:lang w:val="es-CL"/>
        </w:rPr>
        <w:t>i</w:t>
      </w:r>
      <w:r w:rsidRPr="005D6D5D">
        <w:rPr>
          <w:sz w:val="20"/>
          <w:szCs w:val="20"/>
          <w:lang w:val="es-CL"/>
        </w:rPr>
        <w:t>os.</w:t>
      </w:r>
    </w:p>
    <w:p w14:paraId="0CA9BFBA" w14:textId="77777777" w:rsidR="009F7525" w:rsidRPr="005D6D5D" w:rsidRDefault="009F7525" w:rsidP="005D6D5D">
      <w:pPr>
        <w:kinsoku w:val="0"/>
        <w:overflowPunct w:val="0"/>
        <w:spacing w:before="10" w:line="160" w:lineRule="exact"/>
        <w:ind w:right="36"/>
        <w:jc w:val="both"/>
        <w:rPr>
          <w:sz w:val="20"/>
          <w:szCs w:val="20"/>
          <w:lang w:val="es-CL"/>
        </w:rPr>
      </w:pPr>
    </w:p>
    <w:p w14:paraId="672D0A93" w14:textId="77777777" w:rsidR="009F7525" w:rsidRDefault="009F7525" w:rsidP="005D6D5D">
      <w:pPr>
        <w:kinsoku w:val="0"/>
        <w:overflowPunct w:val="0"/>
        <w:spacing w:line="200" w:lineRule="exact"/>
        <w:ind w:right="36"/>
        <w:jc w:val="both"/>
        <w:rPr>
          <w:sz w:val="20"/>
          <w:szCs w:val="20"/>
          <w:lang w:val="es-CL"/>
        </w:rPr>
      </w:pPr>
    </w:p>
    <w:p w14:paraId="45FB9899" w14:textId="77777777" w:rsidR="009F7525" w:rsidRPr="005D6D5D" w:rsidRDefault="009F7525" w:rsidP="000640B0">
      <w:pPr>
        <w:widowControl/>
        <w:numPr>
          <w:ilvl w:val="0"/>
          <w:numId w:val="13"/>
        </w:numPr>
        <w:tabs>
          <w:tab w:val="left" w:pos="1134"/>
        </w:tabs>
        <w:ind w:right="36" w:hanging="720"/>
        <w:jc w:val="both"/>
        <w:rPr>
          <w:b/>
          <w:sz w:val="20"/>
          <w:szCs w:val="20"/>
        </w:rPr>
      </w:pPr>
      <w:r w:rsidRPr="005D6D5D">
        <w:rPr>
          <w:b/>
          <w:sz w:val="20"/>
          <w:szCs w:val="20"/>
        </w:rPr>
        <w:t>ANEXOS</w:t>
      </w:r>
    </w:p>
    <w:p w14:paraId="6019EE56" w14:textId="77777777" w:rsidR="009F7525" w:rsidRPr="005D6D5D" w:rsidRDefault="009F7525" w:rsidP="005D6D5D">
      <w:pPr>
        <w:kinsoku w:val="0"/>
        <w:overflowPunct w:val="0"/>
        <w:spacing w:before="6" w:line="100" w:lineRule="exact"/>
        <w:ind w:right="36"/>
        <w:jc w:val="both"/>
        <w:rPr>
          <w:sz w:val="20"/>
          <w:szCs w:val="20"/>
        </w:rPr>
      </w:pPr>
    </w:p>
    <w:p w14:paraId="5DD94164" w14:textId="77777777" w:rsidR="009F7525" w:rsidRPr="005D6D5D" w:rsidRDefault="009F7525" w:rsidP="005D6D5D">
      <w:pPr>
        <w:kinsoku w:val="0"/>
        <w:overflowPunct w:val="0"/>
        <w:spacing w:line="200" w:lineRule="exact"/>
        <w:ind w:right="36"/>
        <w:jc w:val="both"/>
        <w:rPr>
          <w:sz w:val="20"/>
          <w:szCs w:val="20"/>
        </w:rPr>
      </w:pPr>
    </w:p>
    <w:p w14:paraId="72AE8599" w14:textId="77777777" w:rsidR="009F7525" w:rsidRPr="005D6D5D" w:rsidRDefault="009F7525" w:rsidP="005D6D5D">
      <w:pPr>
        <w:kinsoku w:val="0"/>
        <w:overflowPunct w:val="0"/>
        <w:spacing w:line="200" w:lineRule="exact"/>
        <w:ind w:right="36"/>
        <w:jc w:val="both"/>
        <w:rPr>
          <w:sz w:val="20"/>
          <w:szCs w:val="20"/>
        </w:rPr>
      </w:pPr>
    </w:p>
    <w:p w14:paraId="2C482A7B" w14:textId="0C40F90C" w:rsidR="009F7525" w:rsidRPr="005D6D5D" w:rsidRDefault="009F7525" w:rsidP="000640B0">
      <w:pPr>
        <w:numPr>
          <w:ilvl w:val="1"/>
          <w:numId w:val="14"/>
        </w:numPr>
        <w:tabs>
          <w:tab w:val="left" w:pos="933"/>
        </w:tabs>
        <w:kinsoku w:val="0"/>
        <w:overflowPunct w:val="0"/>
        <w:autoSpaceDE w:val="0"/>
        <w:autoSpaceDN w:val="0"/>
        <w:adjustRightInd w:val="0"/>
        <w:ind w:left="933" w:right="36" w:hanging="360"/>
        <w:jc w:val="both"/>
        <w:rPr>
          <w:sz w:val="20"/>
          <w:szCs w:val="20"/>
        </w:rPr>
      </w:pPr>
      <w:r w:rsidRPr="005D6D5D">
        <w:rPr>
          <w:b/>
          <w:bCs/>
          <w:spacing w:val="-9"/>
          <w:sz w:val="20"/>
          <w:szCs w:val="20"/>
        </w:rPr>
        <w:t>A</w:t>
      </w:r>
      <w:r w:rsidRPr="005D6D5D">
        <w:rPr>
          <w:b/>
          <w:bCs/>
          <w:spacing w:val="4"/>
          <w:sz w:val="20"/>
          <w:szCs w:val="20"/>
        </w:rPr>
        <w:t>N</w:t>
      </w:r>
      <w:r w:rsidRPr="005D6D5D">
        <w:rPr>
          <w:b/>
          <w:bCs/>
          <w:spacing w:val="1"/>
          <w:sz w:val="20"/>
          <w:szCs w:val="20"/>
        </w:rPr>
        <w:t>E</w:t>
      </w:r>
      <w:r w:rsidRPr="005D6D5D">
        <w:rPr>
          <w:b/>
          <w:bCs/>
          <w:spacing w:val="-1"/>
          <w:sz w:val="20"/>
          <w:szCs w:val="20"/>
        </w:rPr>
        <w:t>X</w:t>
      </w:r>
      <w:r w:rsidRPr="005D6D5D">
        <w:rPr>
          <w:b/>
          <w:bCs/>
          <w:sz w:val="20"/>
          <w:szCs w:val="20"/>
        </w:rPr>
        <w:t>O</w:t>
      </w:r>
      <w:r w:rsidRPr="005D6D5D">
        <w:rPr>
          <w:b/>
          <w:bCs/>
          <w:spacing w:val="-14"/>
          <w:sz w:val="20"/>
          <w:szCs w:val="20"/>
        </w:rPr>
        <w:t xml:space="preserve"> </w:t>
      </w:r>
      <w:r w:rsidRPr="005D6D5D">
        <w:rPr>
          <w:b/>
          <w:bCs/>
          <w:spacing w:val="-1"/>
          <w:sz w:val="20"/>
          <w:szCs w:val="20"/>
        </w:rPr>
        <w:t>1</w:t>
      </w:r>
      <w:r w:rsidRPr="005D6D5D">
        <w:rPr>
          <w:b/>
          <w:bCs/>
          <w:sz w:val="20"/>
          <w:szCs w:val="20"/>
        </w:rPr>
        <w:t>:</w:t>
      </w:r>
      <w:r w:rsidRPr="005D6D5D">
        <w:rPr>
          <w:b/>
          <w:bCs/>
          <w:spacing w:val="-12"/>
          <w:sz w:val="20"/>
          <w:szCs w:val="20"/>
        </w:rPr>
        <w:t xml:space="preserve"> </w:t>
      </w:r>
      <w:r w:rsidRPr="005D6D5D">
        <w:rPr>
          <w:b/>
          <w:bCs/>
          <w:spacing w:val="-5"/>
          <w:sz w:val="20"/>
          <w:szCs w:val="20"/>
        </w:rPr>
        <w:t>E</w:t>
      </w:r>
      <w:r w:rsidRPr="005D6D5D">
        <w:rPr>
          <w:b/>
          <w:bCs/>
          <w:spacing w:val="-1"/>
          <w:sz w:val="20"/>
          <w:szCs w:val="20"/>
        </w:rPr>
        <w:t>SP</w:t>
      </w:r>
      <w:r w:rsidRPr="005D6D5D">
        <w:rPr>
          <w:b/>
          <w:bCs/>
          <w:spacing w:val="-5"/>
          <w:sz w:val="20"/>
          <w:szCs w:val="20"/>
        </w:rPr>
        <w:t>E</w:t>
      </w:r>
      <w:r w:rsidRPr="005D6D5D">
        <w:rPr>
          <w:b/>
          <w:bCs/>
          <w:sz w:val="20"/>
          <w:szCs w:val="20"/>
        </w:rPr>
        <w:t>C</w:t>
      </w:r>
      <w:r w:rsidRPr="005D6D5D">
        <w:rPr>
          <w:b/>
          <w:bCs/>
          <w:spacing w:val="-3"/>
          <w:sz w:val="20"/>
          <w:szCs w:val="20"/>
        </w:rPr>
        <w:t>I</w:t>
      </w:r>
      <w:r w:rsidRPr="005D6D5D">
        <w:rPr>
          <w:b/>
          <w:bCs/>
          <w:spacing w:val="-2"/>
          <w:sz w:val="20"/>
          <w:szCs w:val="20"/>
        </w:rPr>
        <w:t>F</w:t>
      </w:r>
      <w:r w:rsidRPr="005D6D5D">
        <w:rPr>
          <w:b/>
          <w:bCs/>
          <w:spacing w:val="-3"/>
          <w:sz w:val="20"/>
          <w:szCs w:val="20"/>
        </w:rPr>
        <w:t>I</w:t>
      </w:r>
      <w:r w:rsidRPr="005D6D5D">
        <w:rPr>
          <w:b/>
          <w:bCs/>
          <w:spacing w:val="2"/>
          <w:sz w:val="20"/>
          <w:szCs w:val="20"/>
        </w:rPr>
        <w:t>C</w:t>
      </w:r>
      <w:r w:rsidRPr="005D6D5D">
        <w:rPr>
          <w:b/>
          <w:bCs/>
          <w:spacing w:val="-8"/>
          <w:sz w:val="20"/>
          <w:szCs w:val="20"/>
        </w:rPr>
        <w:t>A</w:t>
      </w:r>
      <w:r w:rsidRPr="005D6D5D">
        <w:rPr>
          <w:b/>
          <w:bCs/>
          <w:sz w:val="20"/>
          <w:szCs w:val="20"/>
        </w:rPr>
        <w:t>CI</w:t>
      </w:r>
      <w:r w:rsidRPr="005D6D5D">
        <w:rPr>
          <w:b/>
          <w:bCs/>
          <w:spacing w:val="-2"/>
          <w:sz w:val="20"/>
          <w:szCs w:val="20"/>
        </w:rPr>
        <w:t>O</w:t>
      </w:r>
      <w:r w:rsidRPr="005D6D5D">
        <w:rPr>
          <w:b/>
          <w:bCs/>
          <w:spacing w:val="-3"/>
          <w:sz w:val="20"/>
          <w:szCs w:val="20"/>
        </w:rPr>
        <w:t>N</w:t>
      </w:r>
      <w:r w:rsidRPr="005D6D5D">
        <w:rPr>
          <w:b/>
          <w:bCs/>
          <w:spacing w:val="-1"/>
          <w:sz w:val="20"/>
          <w:szCs w:val="20"/>
        </w:rPr>
        <w:t>E</w:t>
      </w:r>
      <w:r w:rsidRPr="005D6D5D">
        <w:rPr>
          <w:b/>
          <w:bCs/>
          <w:sz w:val="20"/>
          <w:szCs w:val="20"/>
        </w:rPr>
        <w:t>S</w:t>
      </w:r>
      <w:r w:rsidRPr="005D6D5D">
        <w:rPr>
          <w:b/>
          <w:bCs/>
          <w:spacing w:val="-16"/>
          <w:sz w:val="20"/>
          <w:szCs w:val="20"/>
        </w:rPr>
        <w:t xml:space="preserve"> </w:t>
      </w:r>
      <w:r w:rsidRPr="005D6D5D">
        <w:rPr>
          <w:b/>
          <w:bCs/>
          <w:spacing w:val="5"/>
          <w:sz w:val="20"/>
          <w:szCs w:val="20"/>
        </w:rPr>
        <w:t>T</w:t>
      </w:r>
      <w:r w:rsidRPr="005D6D5D">
        <w:rPr>
          <w:b/>
          <w:bCs/>
          <w:spacing w:val="-5"/>
          <w:sz w:val="20"/>
          <w:szCs w:val="20"/>
        </w:rPr>
        <w:t>É</w:t>
      </w:r>
      <w:r w:rsidRPr="005D6D5D">
        <w:rPr>
          <w:b/>
          <w:bCs/>
          <w:sz w:val="20"/>
          <w:szCs w:val="20"/>
        </w:rPr>
        <w:t>CNI</w:t>
      </w:r>
      <w:r w:rsidRPr="005D6D5D">
        <w:rPr>
          <w:b/>
          <w:bCs/>
          <w:spacing w:val="5"/>
          <w:sz w:val="20"/>
          <w:szCs w:val="20"/>
        </w:rPr>
        <w:t>C</w:t>
      </w:r>
      <w:r w:rsidRPr="005D6D5D">
        <w:rPr>
          <w:b/>
          <w:bCs/>
          <w:spacing w:val="-3"/>
          <w:sz w:val="20"/>
          <w:szCs w:val="20"/>
        </w:rPr>
        <w:t xml:space="preserve">AS </w:t>
      </w:r>
    </w:p>
    <w:p w14:paraId="679279BD" w14:textId="77777777" w:rsidR="009F7525" w:rsidRPr="005D6D5D" w:rsidRDefault="009F7525" w:rsidP="005D6D5D">
      <w:pPr>
        <w:kinsoku w:val="0"/>
        <w:overflowPunct w:val="0"/>
        <w:spacing w:line="200" w:lineRule="exact"/>
        <w:ind w:right="36"/>
        <w:jc w:val="both"/>
        <w:rPr>
          <w:sz w:val="20"/>
          <w:szCs w:val="20"/>
        </w:rPr>
      </w:pPr>
    </w:p>
    <w:p w14:paraId="79552551" w14:textId="77777777" w:rsidR="009F7525" w:rsidRPr="005D6D5D" w:rsidRDefault="009F7525" w:rsidP="005D6D5D">
      <w:pPr>
        <w:kinsoku w:val="0"/>
        <w:overflowPunct w:val="0"/>
        <w:spacing w:before="19" w:line="240" w:lineRule="exact"/>
        <w:ind w:right="36"/>
        <w:jc w:val="both"/>
        <w:rPr>
          <w:sz w:val="20"/>
          <w:szCs w:val="20"/>
        </w:rPr>
      </w:pPr>
    </w:p>
    <w:p w14:paraId="52859693" w14:textId="77777777" w:rsidR="009F7525" w:rsidRPr="005D6D5D" w:rsidRDefault="009F7525" w:rsidP="000640B0">
      <w:pPr>
        <w:numPr>
          <w:ilvl w:val="1"/>
          <w:numId w:val="14"/>
        </w:numPr>
        <w:tabs>
          <w:tab w:val="left" w:pos="933"/>
        </w:tabs>
        <w:kinsoku w:val="0"/>
        <w:overflowPunct w:val="0"/>
        <w:autoSpaceDE w:val="0"/>
        <w:autoSpaceDN w:val="0"/>
        <w:adjustRightInd w:val="0"/>
        <w:ind w:left="933" w:right="36" w:hanging="360"/>
        <w:jc w:val="both"/>
        <w:rPr>
          <w:sz w:val="20"/>
          <w:szCs w:val="20"/>
        </w:rPr>
      </w:pPr>
      <w:r w:rsidRPr="005D6D5D">
        <w:rPr>
          <w:b/>
          <w:bCs/>
          <w:spacing w:val="-9"/>
          <w:sz w:val="20"/>
          <w:szCs w:val="20"/>
        </w:rPr>
        <w:t>A</w:t>
      </w:r>
      <w:r w:rsidRPr="005D6D5D">
        <w:rPr>
          <w:b/>
          <w:bCs/>
          <w:spacing w:val="4"/>
          <w:sz w:val="20"/>
          <w:szCs w:val="20"/>
        </w:rPr>
        <w:t>N</w:t>
      </w:r>
      <w:r w:rsidRPr="005D6D5D">
        <w:rPr>
          <w:b/>
          <w:bCs/>
          <w:spacing w:val="1"/>
          <w:sz w:val="20"/>
          <w:szCs w:val="20"/>
        </w:rPr>
        <w:t>E</w:t>
      </w:r>
      <w:r w:rsidRPr="005D6D5D">
        <w:rPr>
          <w:b/>
          <w:bCs/>
          <w:spacing w:val="-1"/>
          <w:sz w:val="20"/>
          <w:szCs w:val="20"/>
        </w:rPr>
        <w:t>X</w:t>
      </w:r>
      <w:r w:rsidRPr="005D6D5D">
        <w:rPr>
          <w:b/>
          <w:bCs/>
          <w:sz w:val="20"/>
          <w:szCs w:val="20"/>
        </w:rPr>
        <w:t>O</w:t>
      </w:r>
      <w:r w:rsidRPr="005D6D5D">
        <w:rPr>
          <w:b/>
          <w:bCs/>
          <w:spacing w:val="-12"/>
          <w:sz w:val="20"/>
          <w:szCs w:val="20"/>
        </w:rPr>
        <w:t xml:space="preserve"> </w:t>
      </w:r>
      <w:r w:rsidRPr="005D6D5D">
        <w:rPr>
          <w:b/>
          <w:bCs/>
          <w:spacing w:val="-1"/>
          <w:sz w:val="20"/>
          <w:szCs w:val="20"/>
        </w:rPr>
        <w:t>2</w:t>
      </w:r>
      <w:r w:rsidRPr="005D6D5D">
        <w:rPr>
          <w:b/>
          <w:bCs/>
          <w:sz w:val="20"/>
          <w:szCs w:val="20"/>
        </w:rPr>
        <w:t>:</w:t>
      </w:r>
      <w:r w:rsidRPr="005D6D5D">
        <w:rPr>
          <w:b/>
          <w:bCs/>
          <w:spacing w:val="-12"/>
          <w:sz w:val="20"/>
          <w:szCs w:val="20"/>
        </w:rPr>
        <w:t xml:space="preserve"> </w:t>
      </w:r>
      <w:r w:rsidRPr="005D6D5D">
        <w:rPr>
          <w:b/>
          <w:bCs/>
          <w:sz w:val="20"/>
          <w:szCs w:val="20"/>
        </w:rPr>
        <w:t>F</w:t>
      </w:r>
      <w:r w:rsidRPr="005D6D5D">
        <w:rPr>
          <w:b/>
          <w:bCs/>
          <w:spacing w:val="3"/>
          <w:sz w:val="20"/>
          <w:szCs w:val="20"/>
        </w:rPr>
        <w:t>O</w:t>
      </w:r>
      <w:r w:rsidRPr="005D6D5D">
        <w:rPr>
          <w:b/>
          <w:bCs/>
          <w:sz w:val="20"/>
          <w:szCs w:val="20"/>
        </w:rPr>
        <w:t>R</w:t>
      </w:r>
      <w:r w:rsidRPr="005D6D5D">
        <w:rPr>
          <w:b/>
          <w:bCs/>
          <w:spacing w:val="9"/>
          <w:sz w:val="20"/>
          <w:szCs w:val="20"/>
        </w:rPr>
        <w:t>M</w:t>
      </w:r>
      <w:r w:rsidRPr="005D6D5D">
        <w:rPr>
          <w:b/>
          <w:bCs/>
          <w:sz w:val="20"/>
          <w:szCs w:val="20"/>
        </w:rPr>
        <w:t>U</w:t>
      </w:r>
      <w:r w:rsidRPr="005D6D5D">
        <w:rPr>
          <w:b/>
          <w:bCs/>
          <w:spacing w:val="6"/>
          <w:sz w:val="20"/>
          <w:szCs w:val="20"/>
        </w:rPr>
        <w:t>L</w:t>
      </w:r>
      <w:r w:rsidRPr="005D6D5D">
        <w:rPr>
          <w:b/>
          <w:bCs/>
          <w:spacing w:val="-11"/>
          <w:sz w:val="20"/>
          <w:szCs w:val="20"/>
        </w:rPr>
        <w:t>A</w:t>
      </w:r>
      <w:r w:rsidRPr="005D6D5D">
        <w:rPr>
          <w:b/>
          <w:bCs/>
          <w:sz w:val="20"/>
          <w:szCs w:val="20"/>
        </w:rPr>
        <w:t>RI</w:t>
      </w:r>
      <w:r w:rsidRPr="005D6D5D">
        <w:rPr>
          <w:b/>
          <w:bCs/>
          <w:spacing w:val="3"/>
          <w:sz w:val="20"/>
          <w:szCs w:val="20"/>
        </w:rPr>
        <w:t>O</w:t>
      </w:r>
      <w:r w:rsidRPr="005D6D5D">
        <w:rPr>
          <w:b/>
          <w:bCs/>
          <w:sz w:val="20"/>
          <w:szCs w:val="20"/>
        </w:rPr>
        <w:t>S</w:t>
      </w:r>
      <w:r w:rsidRPr="005D6D5D">
        <w:rPr>
          <w:b/>
          <w:bCs/>
          <w:spacing w:val="-26"/>
          <w:sz w:val="20"/>
          <w:szCs w:val="20"/>
        </w:rPr>
        <w:t xml:space="preserve"> </w:t>
      </w:r>
      <w:r w:rsidRPr="005D6D5D">
        <w:rPr>
          <w:b/>
          <w:bCs/>
          <w:spacing w:val="-18"/>
          <w:sz w:val="20"/>
          <w:szCs w:val="20"/>
        </w:rPr>
        <w:t>A</w:t>
      </w:r>
      <w:r w:rsidRPr="005D6D5D">
        <w:rPr>
          <w:b/>
          <w:bCs/>
          <w:spacing w:val="-13"/>
          <w:sz w:val="20"/>
          <w:szCs w:val="20"/>
        </w:rPr>
        <w:t>D</w:t>
      </w:r>
      <w:r w:rsidRPr="005D6D5D">
        <w:rPr>
          <w:b/>
          <w:bCs/>
          <w:spacing w:val="-9"/>
          <w:sz w:val="20"/>
          <w:szCs w:val="20"/>
        </w:rPr>
        <w:t>M</w:t>
      </w:r>
      <w:r w:rsidRPr="005D6D5D">
        <w:rPr>
          <w:b/>
          <w:bCs/>
          <w:spacing w:val="-11"/>
          <w:sz w:val="20"/>
          <w:szCs w:val="20"/>
        </w:rPr>
        <w:t>I</w:t>
      </w:r>
      <w:r w:rsidRPr="005D6D5D">
        <w:rPr>
          <w:b/>
          <w:bCs/>
          <w:spacing w:val="-13"/>
          <w:sz w:val="20"/>
          <w:szCs w:val="20"/>
        </w:rPr>
        <w:t>N</w:t>
      </w:r>
      <w:r w:rsidRPr="005D6D5D">
        <w:rPr>
          <w:b/>
          <w:bCs/>
          <w:spacing w:val="-11"/>
          <w:sz w:val="20"/>
          <w:szCs w:val="20"/>
        </w:rPr>
        <w:t>I</w:t>
      </w:r>
      <w:r w:rsidRPr="005D6D5D">
        <w:rPr>
          <w:b/>
          <w:bCs/>
          <w:spacing w:val="-14"/>
          <w:sz w:val="20"/>
          <w:szCs w:val="20"/>
        </w:rPr>
        <w:t>S</w:t>
      </w:r>
      <w:r w:rsidRPr="005D6D5D">
        <w:rPr>
          <w:b/>
          <w:bCs/>
          <w:spacing w:val="-10"/>
          <w:sz w:val="20"/>
          <w:szCs w:val="20"/>
        </w:rPr>
        <w:t>T</w:t>
      </w:r>
      <w:r w:rsidRPr="005D6D5D">
        <w:rPr>
          <w:b/>
          <w:bCs/>
          <w:spacing w:val="-8"/>
          <w:sz w:val="20"/>
          <w:szCs w:val="20"/>
        </w:rPr>
        <w:t>R</w:t>
      </w:r>
      <w:r w:rsidRPr="005D6D5D">
        <w:rPr>
          <w:b/>
          <w:bCs/>
          <w:spacing w:val="-18"/>
          <w:sz w:val="20"/>
          <w:szCs w:val="20"/>
        </w:rPr>
        <w:t>A</w:t>
      </w:r>
      <w:r w:rsidRPr="005D6D5D">
        <w:rPr>
          <w:b/>
          <w:bCs/>
          <w:spacing w:val="-8"/>
          <w:sz w:val="20"/>
          <w:szCs w:val="20"/>
        </w:rPr>
        <w:t>T</w:t>
      </w:r>
      <w:r w:rsidRPr="005D6D5D">
        <w:rPr>
          <w:b/>
          <w:bCs/>
          <w:spacing w:val="-11"/>
          <w:sz w:val="20"/>
          <w:szCs w:val="20"/>
        </w:rPr>
        <w:t>I</w:t>
      </w:r>
      <w:r w:rsidRPr="005D6D5D">
        <w:rPr>
          <w:b/>
          <w:bCs/>
          <w:spacing w:val="-14"/>
          <w:sz w:val="20"/>
          <w:szCs w:val="20"/>
        </w:rPr>
        <w:t>V</w:t>
      </w:r>
      <w:r w:rsidRPr="005D6D5D">
        <w:rPr>
          <w:b/>
          <w:bCs/>
          <w:spacing w:val="-10"/>
          <w:sz w:val="20"/>
          <w:szCs w:val="20"/>
        </w:rPr>
        <w:t>O</w:t>
      </w:r>
      <w:r w:rsidRPr="005D6D5D">
        <w:rPr>
          <w:b/>
          <w:bCs/>
          <w:sz w:val="20"/>
          <w:szCs w:val="20"/>
        </w:rPr>
        <w:t>S</w:t>
      </w:r>
    </w:p>
    <w:p w14:paraId="69EE72DF" w14:textId="77777777" w:rsidR="009F7525" w:rsidRPr="005D6D5D" w:rsidRDefault="009F7525" w:rsidP="005D6D5D">
      <w:pPr>
        <w:kinsoku w:val="0"/>
        <w:overflowPunct w:val="0"/>
        <w:spacing w:line="200" w:lineRule="exact"/>
        <w:ind w:right="36"/>
        <w:jc w:val="both"/>
        <w:rPr>
          <w:sz w:val="20"/>
          <w:szCs w:val="20"/>
        </w:rPr>
      </w:pPr>
    </w:p>
    <w:p w14:paraId="7BB9BD4F" w14:textId="77777777" w:rsidR="009F7525" w:rsidRPr="005D6D5D" w:rsidRDefault="009F7525" w:rsidP="005D6D5D">
      <w:pPr>
        <w:kinsoku w:val="0"/>
        <w:overflowPunct w:val="0"/>
        <w:spacing w:before="18" w:line="240" w:lineRule="exact"/>
        <w:ind w:right="36"/>
        <w:jc w:val="both"/>
        <w:rPr>
          <w:sz w:val="20"/>
          <w:szCs w:val="20"/>
        </w:rPr>
      </w:pPr>
    </w:p>
    <w:p w14:paraId="1FA079E9" w14:textId="77777777" w:rsidR="009F7525" w:rsidRPr="005D6D5D" w:rsidRDefault="009F7525" w:rsidP="000640B0">
      <w:pPr>
        <w:numPr>
          <w:ilvl w:val="1"/>
          <w:numId w:val="14"/>
        </w:numPr>
        <w:tabs>
          <w:tab w:val="left" w:pos="933"/>
        </w:tabs>
        <w:kinsoku w:val="0"/>
        <w:overflowPunct w:val="0"/>
        <w:autoSpaceDE w:val="0"/>
        <w:autoSpaceDN w:val="0"/>
        <w:adjustRightInd w:val="0"/>
        <w:ind w:left="933" w:right="36" w:hanging="360"/>
        <w:jc w:val="both"/>
        <w:rPr>
          <w:sz w:val="20"/>
          <w:szCs w:val="20"/>
        </w:rPr>
      </w:pPr>
      <w:r w:rsidRPr="005D6D5D">
        <w:rPr>
          <w:b/>
          <w:bCs/>
          <w:spacing w:val="-9"/>
          <w:sz w:val="20"/>
          <w:szCs w:val="20"/>
        </w:rPr>
        <w:t>A</w:t>
      </w:r>
      <w:r w:rsidRPr="005D6D5D">
        <w:rPr>
          <w:b/>
          <w:bCs/>
          <w:spacing w:val="4"/>
          <w:sz w:val="20"/>
          <w:szCs w:val="20"/>
        </w:rPr>
        <w:t>N</w:t>
      </w:r>
      <w:r w:rsidRPr="005D6D5D">
        <w:rPr>
          <w:b/>
          <w:bCs/>
          <w:spacing w:val="1"/>
          <w:sz w:val="20"/>
          <w:szCs w:val="20"/>
        </w:rPr>
        <w:t>E</w:t>
      </w:r>
      <w:r w:rsidRPr="005D6D5D">
        <w:rPr>
          <w:b/>
          <w:bCs/>
          <w:spacing w:val="-1"/>
          <w:sz w:val="20"/>
          <w:szCs w:val="20"/>
        </w:rPr>
        <w:t>X</w:t>
      </w:r>
      <w:r w:rsidRPr="005D6D5D">
        <w:rPr>
          <w:b/>
          <w:bCs/>
          <w:sz w:val="20"/>
          <w:szCs w:val="20"/>
        </w:rPr>
        <w:t>O</w:t>
      </w:r>
      <w:r w:rsidRPr="005D6D5D">
        <w:rPr>
          <w:b/>
          <w:bCs/>
          <w:spacing w:val="-13"/>
          <w:sz w:val="20"/>
          <w:szCs w:val="20"/>
        </w:rPr>
        <w:t xml:space="preserve"> </w:t>
      </w:r>
      <w:r w:rsidRPr="005D6D5D">
        <w:rPr>
          <w:b/>
          <w:bCs/>
          <w:spacing w:val="-1"/>
          <w:sz w:val="20"/>
          <w:szCs w:val="20"/>
        </w:rPr>
        <w:t>3</w:t>
      </w:r>
      <w:r w:rsidRPr="005D6D5D">
        <w:rPr>
          <w:b/>
          <w:bCs/>
          <w:sz w:val="20"/>
          <w:szCs w:val="20"/>
        </w:rPr>
        <w:t>:</w:t>
      </w:r>
      <w:r w:rsidRPr="005D6D5D">
        <w:rPr>
          <w:b/>
          <w:bCs/>
          <w:spacing w:val="-13"/>
          <w:sz w:val="20"/>
          <w:szCs w:val="20"/>
        </w:rPr>
        <w:t xml:space="preserve"> </w:t>
      </w:r>
      <w:r w:rsidRPr="005D6D5D">
        <w:rPr>
          <w:b/>
          <w:bCs/>
          <w:sz w:val="20"/>
          <w:szCs w:val="20"/>
        </w:rPr>
        <w:t>FOR</w:t>
      </w:r>
      <w:r w:rsidRPr="005D6D5D">
        <w:rPr>
          <w:b/>
          <w:bCs/>
          <w:spacing w:val="4"/>
          <w:sz w:val="20"/>
          <w:szCs w:val="20"/>
        </w:rPr>
        <w:t>M</w:t>
      </w:r>
      <w:r w:rsidRPr="005D6D5D">
        <w:rPr>
          <w:b/>
          <w:bCs/>
          <w:sz w:val="20"/>
          <w:szCs w:val="20"/>
        </w:rPr>
        <w:t>U</w:t>
      </w:r>
      <w:r w:rsidRPr="005D6D5D">
        <w:rPr>
          <w:b/>
          <w:bCs/>
          <w:spacing w:val="3"/>
          <w:sz w:val="20"/>
          <w:szCs w:val="20"/>
        </w:rPr>
        <w:t>L</w:t>
      </w:r>
      <w:r w:rsidRPr="005D6D5D">
        <w:rPr>
          <w:b/>
          <w:bCs/>
          <w:spacing w:val="-6"/>
          <w:sz w:val="20"/>
          <w:szCs w:val="20"/>
        </w:rPr>
        <w:t>A</w:t>
      </w:r>
      <w:r w:rsidRPr="005D6D5D">
        <w:rPr>
          <w:b/>
          <w:bCs/>
          <w:sz w:val="20"/>
          <w:szCs w:val="20"/>
        </w:rPr>
        <w:t>RI</w:t>
      </w:r>
      <w:r w:rsidRPr="005D6D5D">
        <w:rPr>
          <w:b/>
          <w:bCs/>
          <w:spacing w:val="3"/>
          <w:sz w:val="20"/>
          <w:szCs w:val="20"/>
        </w:rPr>
        <w:t>O</w:t>
      </w:r>
      <w:r w:rsidRPr="005D6D5D">
        <w:rPr>
          <w:b/>
          <w:bCs/>
          <w:sz w:val="20"/>
          <w:szCs w:val="20"/>
        </w:rPr>
        <w:t>S</w:t>
      </w:r>
      <w:r w:rsidRPr="005D6D5D">
        <w:rPr>
          <w:b/>
          <w:bCs/>
          <w:spacing w:val="-11"/>
          <w:sz w:val="20"/>
          <w:szCs w:val="20"/>
        </w:rPr>
        <w:t xml:space="preserve"> </w:t>
      </w:r>
      <w:r w:rsidRPr="005D6D5D">
        <w:rPr>
          <w:b/>
          <w:bCs/>
          <w:spacing w:val="3"/>
          <w:sz w:val="20"/>
          <w:szCs w:val="20"/>
        </w:rPr>
        <w:t>T</w:t>
      </w:r>
      <w:r w:rsidRPr="005D6D5D">
        <w:rPr>
          <w:b/>
          <w:bCs/>
          <w:spacing w:val="-1"/>
          <w:sz w:val="20"/>
          <w:szCs w:val="20"/>
        </w:rPr>
        <w:t>É</w:t>
      </w:r>
      <w:r w:rsidRPr="005D6D5D">
        <w:rPr>
          <w:b/>
          <w:bCs/>
          <w:sz w:val="20"/>
          <w:szCs w:val="20"/>
        </w:rPr>
        <w:t>CNIC</w:t>
      </w:r>
      <w:r w:rsidRPr="005D6D5D">
        <w:rPr>
          <w:b/>
          <w:bCs/>
          <w:spacing w:val="1"/>
          <w:sz w:val="20"/>
          <w:szCs w:val="20"/>
        </w:rPr>
        <w:t>O</w:t>
      </w:r>
      <w:r w:rsidRPr="005D6D5D">
        <w:rPr>
          <w:b/>
          <w:bCs/>
          <w:sz w:val="20"/>
          <w:szCs w:val="20"/>
        </w:rPr>
        <w:t>S</w:t>
      </w:r>
    </w:p>
    <w:p w14:paraId="6A719D02" w14:textId="77777777" w:rsidR="009F7525" w:rsidRPr="005D6D5D" w:rsidRDefault="009F7525" w:rsidP="005D6D5D">
      <w:pPr>
        <w:kinsoku w:val="0"/>
        <w:overflowPunct w:val="0"/>
        <w:spacing w:line="200" w:lineRule="exact"/>
        <w:ind w:right="36"/>
        <w:jc w:val="both"/>
        <w:rPr>
          <w:sz w:val="20"/>
          <w:szCs w:val="20"/>
        </w:rPr>
      </w:pPr>
    </w:p>
    <w:p w14:paraId="23A14CDD" w14:textId="77777777" w:rsidR="009F7525" w:rsidRPr="005D6D5D" w:rsidRDefault="009F7525" w:rsidP="005D6D5D">
      <w:pPr>
        <w:kinsoku w:val="0"/>
        <w:overflowPunct w:val="0"/>
        <w:spacing w:before="18" w:line="240" w:lineRule="exact"/>
        <w:ind w:right="36"/>
        <w:jc w:val="both"/>
        <w:rPr>
          <w:sz w:val="20"/>
          <w:szCs w:val="20"/>
        </w:rPr>
      </w:pPr>
    </w:p>
    <w:p w14:paraId="7E0E8CC7" w14:textId="77777777" w:rsidR="009F7525" w:rsidRPr="005D6D5D" w:rsidRDefault="009F7525" w:rsidP="000640B0">
      <w:pPr>
        <w:numPr>
          <w:ilvl w:val="1"/>
          <w:numId w:val="14"/>
        </w:numPr>
        <w:tabs>
          <w:tab w:val="left" w:pos="933"/>
        </w:tabs>
        <w:kinsoku w:val="0"/>
        <w:overflowPunct w:val="0"/>
        <w:autoSpaceDE w:val="0"/>
        <w:autoSpaceDN w:val="0"/>
        <w:adjustRightInd w:val="0"/>
        <w:ind w:left="933" w:right="36" w:hanging="360"/>
        <w:jc w:val="both"/>
        <w:rPr>
          <w:sz w:val="20"/>
          <w:szCs w:val="20"/>
        </w:rPr>
      </w:pPr>
      <w:r w:rsidRPr="005D6D5D">
        <w:rPr>
          <w:b/>
          <w:bCs/>
          <w:spacing w:val="-9"/>
          <w:sz w:val="20"/>
          <w:szCs w:val="20"/>
        </w:rPr>
        <w:t>A</w:t>
      </w:r>
      <w:r w:rsidRPr="005D6D5D">
        <w:rPr>
          <w:b/>
          <w:bCs/>
          <w:spacing w:val="4"/>
          <w:sz w:val="20"/>
          <w:szCs w:val="20"/>
        </w:rPr>
        <w:t>N</w:t>
      </w:r>
      <w:r w:rsidRPr="005D6D5D">
        <w:rPr>
          <w:b/>
          <w:bCs/>
          <w:spacing w:val="1"/>
          <w:sz w:val="20"/>
          <w:szCs w:val="20"/>
        </w:rPr>
        <w:t>E</w:t>
      </w:r>
      <w:r w:rsidRPr="005D6D5D">
        <w:rPr>
          <w:b/>
          <w:bCs/>
          <w:spacing w:val="-1"/>
          <w:sz w:val="20"/>
          <w:szCs w:val="20"/>
        </w:rPr>
        <w:t>X</w:t>
      </w:r>
      <w:r w:rsidRPr="005D6D5D">
        <w:rPr>
          <w:b/>
          <w:bCs/>
          <w:sz w:val="20"/>
          <w:szCs w:val="20"/>
        </w:rPr>
        <w:t>O</w:t>
      </w:r>
      <w:r w:rsidRPr="005D6D5D">
        <w:rPr>
          <w:b/>
          <w:bCs/>
          <w:spacing w:val="-14"/>
          <w:sz w:val="20"/>
          <w:szCs w:val="20"/>
        </w:rPr>
        <w:t xml:space="preserve"> </w:t>
      </w:r>
      <w:r w:rsidRPr="005D6D5D">
        <w:rPr>
          <w:b/>
          <w:bCs/>
          <w:spacing w:val="-7"/>
          <w:sz w:val="20"/>
          <w:szCs w:val="20"/>
        </w:rPr>
        <w:t>4</w:t>
      </w:r>
      <w:r w:rsidRPr="005D6D5D">
        <w:rPr>
          <w:b/>
          <w:bCs/>
          <w:sz w:val="20"/>
          <w:szCs w:val="20"/>
        </w:rPr>
        <w:t>:</w:t>
      </w:r>
      <w:r w:rsidRPr="005D6D5D">
        <w:rPr>
          <w:b/>
          <w:bCs/>
          <w:spacing w:val="-13"/>
          <w:sz w:val="20"/>
          <w:szCs w:val="20"/>
        </w:rPr>
        <w:t xml:space="preserve"> </w:t>
      </w:r>
      <w:r w:rsidRPr="005D6D5D">
        <w:rPr>
          <w:b/>
          <w:bCs/>
          <w:sz w:val="20"/>
          <w:szCs w:val="20"/>
        </w:rPr>
        <w:t>FOR</w:t>
      </w:r>
      <w:r w:rsidRPr="005D6D5D">
        <w:rPr>
          <w:b/>
          <w:bCs/>
          <w:spacing w:val="4"/>
          <w:sz w:val="20"/>
          <w:szCs w:val="20"/>
        </w:rPr>
        <w:t>M</w:t>
      </w:r>
      <w:r w:rsidRPr="005D6D5D">
        <w:rPr>
          <w:b/>
          <w:bCs/>
          <w:sz w:val="20"/>
          <w:szCs w:val="20"/>
        </w:rPr>
        <w:t>U</w:t>
      </w:r>
      <w:r w:rsidRPr="005D6D5D">
        <w:rPr>
          <w:b/>
          <w:bCs/>
          <w:spacing w:val="3"/>
          <w:sz w:val="20"/>
          <w:szCs w:val="20"/>
        </w:rPr>
        <w:t>L</w:t>
      </w:r>
      <w:r w:rsidRPr="005D6D5D">
        <w:rPr>
          <w:b/>
          <w:bCs/>
          <w:spacing w:val="-6"/>
          <w:sz w:val="20"/>
          <w:szCs w:val="20"/>
        </w:rPr>
        <w:t>A</w:t>
      </w:r>
      <w:r w:rsidRPr="005D6D5D">
        <w:rPr>
          <w:b/>
          <w:bCs/>
          <w:sz w:val="20"/>
          <w:szCs w:val="20"/>
        </w:rPr>
        <w:t>RI</w:t>
      </w:r>
      <w:r w:rsidRPr="005D6D5D">
        <w:rPr>
          <w:b/>
          <w:bCs/>
          <w:spacing w:val="3"/>
          <w:sz w:val="20"/>
          <w:szCs w:val="20"/>
        </w:rPr>
        <w:t>O</w:t>
      </w:r>
      <w:r w:rsidRPr="005D6D5D">
        <w:rPr>
          <w:b/>
          <w:bCs/>
          <w:sz w:val="20"/>
          <w:szCs w:val="20"/>
        </w:rPr>
        <w:t>S</w:t>
      </w:r>
      <w:r w:rsidRPr="005D6D5D">
        <w:rPr>
          <w:b/>
          <w:bCs/>
          <w:spacing w:val="-13"/>
          <w:sz w:val="20"/>
          <w:szCs w:val="20"/>
        </w:rPr>
        <w:t xml:space="preserve"> </w:t>
      </w:r>
      <w:r w:rsidRPr="005D6D5D">
        <w:rPr>
          <w:b/>
          <w:bCs/>
          <w:spacing w:val="1"/>
          <w:sz w:val="20"/>
          <w:szCs w:val="20"/>
        </w:rPr>
        <w:t>E</w:t>
      </w:r>
      <w:r w:rsidRPr="005D6D5D">
        <w:rPr>
          <w:b/>
          <w:bCs/>
          <w:sz w:val="20"/>
          <w:szCs w:val="20"/>
        </w:rPr>
        <w:t>C</w:t>
      </w:r>
      <w:r w:rsidRPr="005D6D5D">
        <w:rPr>
          <w:b/>
          <w:bCs/>
          <w:spacing w:val="1"/>
          <w:sz w:val="20"/>
          <w:szCs w:val="20"/>
        </w:rPr>
        <w:t>O</w:t>
      </w:r>
      <w:r w:rsidRPr="005D6D5D">
        <w:rPr>
          <w:b/>
          <w:bCs/>
          <w:sz w:val="20"/>
          <w:szCs w:val="20"/>
        </w:rPr>
        <w:t>N</w:t>
      </w:r>
      <w:r w:rsidRPr="005D6D5D">
        <w:rPr>
          <w:b/>
          <w:bCs/>
          <w:spacing w:val="1"/>
          <w:sz w:val="20"/>
          <w:szCs w:val="20"/>
        </w:rPr>
        <w:t>Ó</w:t>
      </w:r>
      <w:r w:rsidRPr="005D6D5D">
        <w:rPr>
          <w:b/>
          <w:bCs/>
          <w:spacing w:val="4"/>
          <w:sz w:val="20"/>
          <w:szCs w:val="20"/>
        </w:rPr>
        <w:t>M</w:t>
      </w:r>
      <w:r w:rsidRPr="005D6D5D">
        <w:rPr>
          <w:b/>
          <w:bCs/>
          <w:sz w:val="20"/>
          <w:szCs w:val="20"/>
        </w:rPr>
        <w:t>ICOS</w:t>
      </w:r>
    </w:p>
    <w:p w14:paraId="0F3BADF9" w14:textId="77777777" w:rsidR="009F7525" w:rsidRPr="005D6D5D" w:rsidRDefault="009F7525" w:rsidP="005D6D5D">
      <w:pPr>
        <w:kinsoku w:val="0"/>
        <w:overflowPunct w:val="0"/>
        <w:spacing w:line="200" w:lineRule="exact"/>
        <w:ind w:right="36"/>
        <w:jc w:val="both"/>
        <w:rPr>
          <w:sz w:val="20"/>
          <w:szCs w:val="20"/>
        </w:rPr>
      </w:pPr>
    </w:p>
    <w:p w14:paraId="7F8DF0B6" w14:textId="77777777" w:rsidR="009F7525" w:rsidRPr="005D6D5D" w:rsidRDefault="009F7525" w:rsidP="005D6D5D">
      <w:pPr>
        <w:kinsoku w:val="0"/>
        <w:overflowPunct w:val="0"/>
        <w:spacing w:before="18" w:line="240" w:lineRule="exact"/>
        <w:ind w:right="36"/>
        <w:jc w:val="both"/>
        <w:rPr>
          <w:sz w:val="20"/>
          <w:szCs w:val="20"/>
        </w:rPr>
      </w:pPr>
    </w:p>
    <w:p w14:paraId="03586C5C" w14:textId="77777777" w:rsidR="009F7525" w:rsidRPr="00D6323D" w:rsidRDefault="009F7525" w:rsidP="000640B0">
      <w:pPr>
        <w:numPr>
          <w:ilvl w:val="1"/>
          <w:numId w:val="14"/>
        </w:numPr>
        <w:tabs>
          <w:tab w:val="left" w:pos="933"/>
        </w:tabs>
        <w:kinsoku w:val="0"/>
        <w:overflowPunct w:val="0"/>
        <w:autoSpaceDE w:val="0"/>
        <w:autoSpaceDN w:val="0"/>
        <w:adjustRightInd w:val="0"/>
        <w:ind w:left="933" w:right="36" w:hanging="360"/>
        <w:jc w:val="both"/>
        <w:rPr>
          <w:sz w:val="20"/>
          <w:szCs w:val="20"/>
          <w:lang w:val="es-CL"/>
        </w:rPr>
      </w:pPr>
      <w:r w:rsidRPr="005D6D5D">
        <w:rPr>
          <w:b/>
          <w:bCs/>
          <w:spacing w:val="-9"/>
          <w:sz w:val="20"/>
          <w:szCs w:val="20"/>
          <w:lang w:val="es-CL"/>
        </w:rPr>
        <w:t>A</w:t>
      </w:r>
      <w:r w:rsidRPr="005D6D5D">
        <w:rPr>
          <w:b/>
          <w:bCs/>
          <w:spacing w:val="4"/>
          <w:sz w:val="20"/>
          <w:szCs w:val="20"/>
          <w:lang w:val="es-CL"/>
        </w:rPr>
        <w:t>N</w:t>
      </w:r>
      <w:r w:rsidRPr="005D6D5D">
        <w:rPr>
          <w:b/>
          <w:bCs/>
          <w:spacing w:val="1"/>
          <w:sz w:val="20"/>
          <w:szCs w:val="20"/>
          <w:lang w:val="es-CL"/>
        </w:rPr>
        <w:t>E</w:t>
      </w:r>
      <w:r w:rsidRPr="005D6D5D">
        <w:rPr>
          <w:b/>
          <w:bCs/>
          <w:spacing w:val="-1"/>
          <w:sz w:val="20"/>
          <w:szCs w:val="20"/>
          <w:lang w:val="es-CL"/>
        </w:rPr>
        <w:t>X</w:t>
      </w:r>
      <w:r w:rsidRPr="005D6D5D">
        <w:rPr>
          <w:b/>
          <w:bCs/>
          <w:sz w:val="20"/>
          <w:szCs w:val="20"/>
          <w:lang w:val="es-CL"/>
        </w:rPr>
        <w:t>O</w:t>
      </w:r>
      <w:r w:rsidRPr="005D6D5D">
        <w:rPr>
          <w:b/>
          <w:bCs/>
          <w:spacing w:val="-11"/>
          <w:sz w:val="20"/>
          <w:szCs w:val="20"/>
          <w:lang w:val="es-CL"/>
        </w:rPr>
        <w:t xml:space="preserve"> </w:t>
      </w:r>
      <w:r w:rsidRPr="005D6D5D">
        <w:rPr>
          <w:b/>
          <w:bCs/>
          <w:spacing w:val="-7"/>
          <w:sz w:val="20"/>
          <w:szCs w:val="20"/>
          <w:lang w:val="es-CL"/>
        </w:rPr>
        <w:t>5</w:t>
      </w:r>
      <w:r w:rsidRPr="005D6D5D">
        <w:rPr>
          <w:b/>
          <w:bCs/>
          <w:sz w:val="20"/>
          <w:szCs w:val="20"/>
          <w:lang w:val="es-CL"/>
        </w:rPr>
        <w:t>:</w:t>
      </w:r>
      <w:r w:rsidRPr="005D6D5D">
        <w:rPr>
          <w:b/>
          <w:bCs/>
          <w:spacing w:val="-9"/>
          <w:sz w:val="20"/>
          <w:szCs w:val="20"/>
          <w:lang w:val="es-CL"/>
        </w:rPr>
        <w:t xml:space="preserve"> </w:t>
      </w:r>
      <w:r w:rsidRPr="005D6D5D">
        <w:rPr>
          <w:b/>
          <w:bCs/>
          <w:sz w:val="20"/>
          <w:szCs w:val="20"/>
          <w:lang w:val="es-CL"/>
        </w:rPr>
        <w:t>F</w:t>
      </w:r>
      <w:r w:rsidRPr="005D6D5D">
        <w:rPr>
          <w:b/>
          <w:bCs/>
          <w:spacing w:val="1"/>
          <w:sz w:val="20"/>
          <w:szCs w:val="20"/>
          <w:lang w:val="es-CL"/>
        </w:rPr>
        <w:t>O</w:t>
      </w:r>
      <w:r w:rsidRPr="005D6D5D">
        <w:rPr>
          <w:b/>
          <w:bCs/>
          <w:sz w:val="20"/>
          <w:szCs w:val="20"/>
          <w:lang w:val="es-CL"/>
        </w:rPr>
        <w:t>R</w:t>
      </w:r>
      <w:r w:rsidRPr="005D6D5D">
        <w:rPr>
          <w:b/>
          <w:bCs/>
          <w:spacing w:val="14"/>
          <w:sz w:val="20"/>
          <w:szCs w:val="20"/>
          <w:lang w:val="es-CL"/>
        </w:rPr>
        <w:t>M</w:t>
      </w:r>
      <w:r w:rsidRPr="005D6D5D">
        <w:rPr>
          <w:b/>
          <w:bCs/>
          <w:spacing w:val="-16"/>
          <w:sz w:val="20"/>
          <w:szCs w:val="20"/>
          <w:lang w:val="es-CL"/>
        </w:rPr>
        <w:t>A</w:t>
      </w:r>
      <w:r w:rsidRPr="005D6D5D">
        <w:rPr>
          <w:b/>
          <w:bCs/>
          <w:spacing w:val="6"/>
          <w:sz w:val="20"/>
          <w:szCs w:val="20"/>
          <w:lang w:val="es-CL"/>
        </w:rPr>
        <w:t>T</w:t>
      </w:r>
      <w:r w:rsidRPr="005D6D5D">
        <w:rPr>
          <w:b/>
          <w:bCs/>
          <w:sz w:val="20"/>
          <w:szCs w:val="20"/>
          <w:lang w:val="es-CL"/>
        </w:rPr>
        <w:t>O</w:t>
      </w:r>
      <w:r w:rsidRPr="005D6D5D">
        <w:rPr>
          <w:b/>
          <w:bCs/>
          <w:spacing w:val="-16"/>
          <w:sz w:val="20"/>
          <w:szCs w:val="20"/>
          <w:lang w:val="es-CL"/>
        </w:rPr>
        <w:t xml:space="preserve"> </w:t>
      </w:r>
      <w:r w:rsidRPr="005D6D5D">
        <w:rPr>
          <w:b/>
          <w:bCs/>
          <w:spacing w:val="1"/>
          <w:sz w:val="20"/>
          <w:szCs w:val="20"/>
          <w:lang w:val="es-CL"/>
        </w:rPr>
        <w:t>S</w:t>
      </w:r>
      <w:r w:rsidRPr="005D6D5D">
        <w:rPr>
          <w:b/>
          <w:bCs/>
          <w:spacing w:val="3"/>
          <w:sz w:val="20"/>
          <w:szCs w:val="20"/>
          <w:lang w:val="es-CL"/>
        </w:rPr>
        <w:t>E</w:t>
      </w:r>
      <w:r w:rsidRPr="005D6D5D">
        <w:rPr>
          <w:b/>
          <w:bCs/>
          <w:sz w:val="20"/>
          <w:szCs w:val="20"/>
          <w:lang w:val="es-CL"/>
        </w:rPr>
        <w:t>RIE</w:t>
      </w:r>
      <w:r w:rsidRPr="005D6D5D">
        <w:rPr>
          <w:b/>
          <w:bCs/>
          <w:spacing w:val="-16"/>
          <w:sz w:val="20"/>
          <w:szCs w:val="20"/>
          <w:lang w:val="es-CL"/>
        </w:rPr>
        <w:t xml:space="preserve"> </w:t>
      </w:r>
      <w:r w:rsidRPr="005D6D5D">
        <w:rPr>
          <w:b/>
          <w:bCs/>
          <w:spacing w:val="4"/>
          <w:sz w:val="20"/>
          <w:szCs w:val="20"/>
          <w:lang w:val="es-CL"/>
        </w:rPr>
        <w:t>D</w:t>
      </w:r>
      <w:r w:rsidRPr="005D6D5D">
        <w:rPr>
          <w:b/>
          <w:bCs/>
          <w:sz w:val="20"/>
          <w:szCs w:val="20"/>
          <w:lang w:val="es-CL"/>
        </w:rPr>
        <w:t>E</w:t>
      </w:r>
      <w:r w:rsidRPr="005D6D5D">
        <w:rPr>
          <w:b/>
          <w:bCs/>
          <w:spacing w:val="-13"/>
          <w:sz w:val="20"/>
          <w:szCs w:val="20"/>
          <w:lang w:val="es-CL"/>
        </w:rPr>
        <w:t xml:space="preserve"> </w:t>
      </w:r>
      <w:r w:rsidRPr="005D6D5D">
        <w:rPr>
          <w:b/>
          <w:bCs/>
          <w:spacing w:val="-1"/>
          <w:sz w:val="20"/>
          <w:szCs w:val="20"/>
          <w:lang w:val="es-CL"/>
        </w:rPr>
        <w:t>P</w:t>
      </w:r>
      <w:r w:rsidRPr="005D6D5D">
        <w:rPr>
          <w:b/>
          <w:bCs/>
          <w:spacing w:val="2"/>
          <w:sz w:val="20"/>
          <w:szCs w:val="20"/>
          <w:lang w:val="es-CL"/>
        </w:rPr>
        <w:t>R</w:t>
      </w:r>
      <w:r w:rsidRPr="005D6D5D">
        <w:rPr>
          <w:b/>
          <w:bCs/>
          <w:spacing w:val="-1"/>
          <w:sz w:val="20"/>
          <w:szCs w:val="20"/>
          <w:lang w:val="es-CL"/>
        </w:rPr>
        <w:t>E</w:t>
      </w:r>
      <w:r w:rsidRPr="005D6D5D">
        <w:rPr>
          <w:b/>
          <w:bCs/>
          <w:spacing w:val="1"/>
          <w:sz w:val="20"/>
          <w:szCs w:val="20"/>
          <w:lang w:val="es-CL"/>
        </w:rPr>
        <w:t>G</w:t>
      </w:r>
      <w:r w:rsidRPr="005D6D5D">
        <w:rPr>
          <w:b/>
          <w:bCs/>
          <w:spacing w:val="2"/>
          <w:sz w:val="20"/>
          <w:szCs w:val="20"/>
          <w:lang w:val="es-CL"/>
        </w:rPr>
        <w:t>U</w:t>
      </w:r>
      <w:r w:rsidRPr="005D6D5D">
        <w:rPr>
          <w:b/>
          <w:bCs/>
          <w:sz w:val="20"/>
          <w:szCs w:val="20"/>
          <w:lang w:val="es-CL"/>
        </w:rPr>
        <w:t>N</w:t>
      </w:r>
      <w:r w:rsidRPr="005D6D5D">
        <w:rPr>
          <w:b/>
          <w:bCs/>
          <w:spacing w:val="12"/>
          <w:sz w:val="20"/>
          <w:szCs w:val="20"/>
          <w:lang w:val="es-CL"/>
        </w:rPr>
        <w:t>T</w:t>
      </w:r>
      <w:r w:rsidRPr="005D6D5D">
        <w:rPr>
          <w:b/>
          <w:bCs/>
          <w:spacing w:val="-11"/>
          <w:sz w:val="20"/>
          <w:szCs w:val="20"/>
          <w:lang w:val="es-CL"/>
        </w:rPr>
        <w:t>A</w:t>
      </w:r>
      <w:r w:rsidRPr="005D6D5D">
        <w:rPr>
          <w:b/>
          <w:bCs/>
          <w:spacing w:val="-1"/>
          <w:sz w:val="20"/>
          <w:szCs w:val="20"/>
          <w:lang w:val="es-CL"/>
        </w:rPr>
        <w:t>S</w:t>
      </w:r>
      <w:r w:rsidRPr="005D6D5D">
        <w:rPr>
          <w:b/>
          <w:bCs/>
          <w:sz w:val="20"/>
          <w:szCs w:val="20"/>
          <w:lang w:val="es-CL"/>
        </w:rPr>
        <w:t>,</w:t>
      </w:r>
      <w:r w:rsidRPr="005D6D5D">
        <w:rPr>
          <w:b/>
          <w:bCs/>
          <w:spacing w:val="-17"/>
          <w:sz w:val="20"/>
          <w:szCs w:val="20"/>
          <w:lang w:val="es-CL"/>
        </w:rPr>
        <w:t xml:space="preserve"> </w:t>
      </w:r>
      <w:r w:rsidRPr="005D6D5D">
        <w:rPr>
          <w:b/>
          <w:bCs/>
          <w:sz w:val="20"/>
          <w:szCs w:val="20"/>
          <w:lang w:val="es-CL"/>
        </w:rPr>
        <w:t>R</w:t>
      </w:r>
      <w:r w:rsidRPr="005D6D5D">
        <w:rPr>
          <w:b/>
          <w:bCs/>
          <w:spacing w:val="3"/>
          <w:sz w:val="20"/>
          <w:szCs w:val="20"/>
          <w:lang w:val="es-CL"/>
        </w:rPr>
        <w:t>E</w:t>
      </w:r>
      <w:r w:rsidRPr="005D6D5D">
        <w:rPr>
          <w:b/>
          <w:bCs/>
          <w:spacing w:val="-1"/>
          <w:sz w:val="20"/>
          <w:szCs w:val="20"/>
          <w:lang w:val="es-CL"/>
        </w:rPr>
        <w:t>SP</w:t>
      </w:r>
      <w:r w:rsidRPr="005D6D5D">
        <w:rPr>
          <w:b/>
          <w:bCs/>
          <w:spacing w:val="2"/>
          <w:sz w:val="20"/>
          <w:szCs w:val="20"/>
          <w:lang w:val="es-CL"/>
        </w:rPr>
        <w:t>U</w:t>
      </w:r>
      <w:r w:rsidRPr="005D6D5D">
        <w:rPr>
          <w:b/>
          <w:bCs/>
          <w:spacing w:val="1"/>
          <w:sz w:val="20"/>
          <w:szCs w:val="20"/>
          <w:lang w:val="es-CL"/>
        </w:rPr>
        <w:t>E</w:t>
      </w:r>
      <w:r w:rsidRPr="005D6D5D">
        <w:rPr>
          <w:b/>
          <w:bCs/>
          <w:spacing w:val="-1"/>
          <w:sz w:val="20"/>
          <w:szCs w:val="20"/>
          <w:lang w:val="es-CL"/>
        </w:rPr>
        <w:t>S</w:t>
      </w:r>
      <w:r w:rsidRPr="005D6D5D">
        <w:rPr>
          <w:b/>
          <w:bCs/>
          <w:spacing w:val="12"/>
          <w:sz w:val="20"/>
          <w:szCs w:val="20"/>
          <w:lang w:val="es-CL"/>
        </w:rPr>
        <w:t>T</w:t>
      </w:r>
      <w:r w:rsidRPr="005D6D5D">
        <w:rPr>
          <w:b/>
          <w:bCs/>
          <w:spacing w:val="-11"/>
          <w:sz w:val="20"/>
          <w:szCs w:val="20"/>
          <w:lang w:val="es-CL"/>
        </w:rPr>
        <w:t>A</w:t>
      </w:r>
      <w:r w:rsidRPr="005D6D5D">
        <w:rPr>
          <w:b/>
          <w:bCs/>
          <w:sz w:val="20"/>
          <w:szCs w:val="20"/>
          <w:lang w:val="es-CL"/>
        </w:rPr>
        <w:t>S</w:t>
      </w:r>
      <w:r w:rsidRPr="005D6D5D">
        <w:rPr>
          <w:b/>
          <w:bCs/>
          <w:spacing w:val="-22"/>
          <w:sz w:val="20"/>
          <w:szCs w:val="20"/>
          <w:lang w:val="es-CL"/>
        </w:rPr>
        <w:t xml:space="preserve"> </w:t>
      </w:r>
      <w:r w:rsidRPr="005D6D5D">
        <w:rPr>
          <w:b/>
          <w:bCs/>
          <w:sz w:val="20"/>
          <w:szCs w:val="20"/>
          <w:lang w:val="es-CL"/>
        </w:rPr>
        <w:t xml:space="preserve">Y </w:t>
      </w:r>
      <w:r w:rsidRPr="005D6D5D">
        <w:rPr>
          <w:b/>
          <w:bCs/>
          <w:spacing w:val="-11"/>
          <w:sz w:val="20"/>
          <w:szCs w:val="20"/>
          <w:lang w:val="es-CL"/>
        </w:rPr>
        <w:t>A</w:t>
      </w:r>
      <w:r w:rsidRPr="005D6D5D">
        <w:rPr>
          <w:b/>
          <w:bCs/>
          <w:sz w:val="20"/>
          <w:szCs w:val="20"/>
          <w:lang w:val="es-CL"/>
        </w:rPr>
        <w:t>C</w:t>
      </w:r>
      <w:r w:rsidRPr="005D6D5D">
        <w:rPr>
          <w:b/>
          <w:bCs/>
          <w:spacing w:val="12"/>
          <w:sz w:val="20"/>
          <w:szCs w:val="20"/>
          <w:lang w:val="es-CL"/>
        </w:rPr>
        <w:t>L</w:t>
      </w:r>
      <w:r w:rsidRPr="005D6D5D">
        <w:rPr>
          <w:b/>
          <w:bCs/>
          <w:spacing w:val="-11"/>
          <w:sz w:val="20"/>
          <w:szCs w:val="20"/>
          <w:lang w:val="es-CL"/>
        </w:rPr>
        <w:t>A</w:t>
      </w:r>
      <w:r w:rsidRPr="005D6D5D">
        <w:rPr>
          <w:b/>
          <w:bCs/>
          <w:spacing w:val="9"/>
          <w:sz w:val="20"/>
          <w:szCs w:val="20"/>
          <w:lang w:val="es-CL"/>
        </w:rPr>
        <w:t>R</w:t>
      </w:r>
      <w:r w:rsidRPr="005D6D5D">
        <w:rPr>
          <w:b/>
          <w:bCs/>
          <w:spacing w:val="-11"/>
          <w:sz w:val="20"/>
          <w:szCs w:val="20"/>
          <w:lang w:val="es-CL"/>
        </w:rPr>
        <w:t>A</w:t>
      </w:r>
      <w:r w:rsidRPr="005D6D5D">
        <w:rPr>
          <w:b/>
          <w:bCs/>
          <w:spacing w:val="5"/>
          <w:sz w:val="20"/>
          <w:szCs w:val="20"/>
          <w:lang w:val="es-CL"/>
        </w:rPr>
        <w:t>C</w:t>
      </w:r>
      <w:r w:rsidRPr="005D6D5D">
        <w:rPr>
          <w:b/>
          <w:bCs/>
          <w:spacing w:val="4"/>
          <w:sz w:val="20"/>
          <w:szCs w:val="20"/>
          <w:lang w:val="es-CL"/>
        </w:rPr>
        <w:t>I</w:t>
      </w:r>
      <w:r w:rsidRPr="005D6D5D">
        <w:rPr>
          <w:b/>
          <w:bCs/>
          <w:spacing w:val="1"/>
          <w:sz w:val="20"/>
          <w:szCs w:val="20"/>
          <w:lang w:val="es-CL"/>
        </w:rPr>
        <w:t>O</w:t>
      </w:r>
      <w:r w:rsidRPr="005D6D5D">
        <w:rPr>
          <w:b/>
          <w:bCs/>
          <w:sz w:val="20"/>
          <w:szCs w:val="20"/>
          <w:lang w:val="es-CL"/>
        </w:rPr>
        <w:t>N</w:t>
      </w:r>
      <w:r w:rsidRPr="005D6D5D">
        <w:rPr>
          <w:b/>
          <w:bCs/>
          <w:spacing w:val="-1"/>
          <w:sz w:val="20"/>
          <w:szCs w:val="20"/>
          <w:lang w:val="es-CL"/>
        </w:rPr>
        <w:t>E</w:t>
      </w:r>
      <w:r w:rsidRPr="005D6D5D">
        <w:rPr>
          <w:b/>
          <w:bCs/>
          <w:sz w:val="20"/>
          <w:szCs w:val="20"/>
          <w:lang w:val="es-CL"/>
        </w:rPr>
        <w:t>S</w:t>
      </w:r>
    </w:p>
    <w:p w14:paraId="2AAF1D76" w14:textId="77777777" w:rsidR="00D6323D" w:rsidRDefault="00D6323D" w:rsidP="00D6323D">
      <w:pPr>
        <w:tabs>
          <w:tab w:val="left" w:pos="933"/>
        </w:tabs>
        <w:kinsoku w:val="0"/>
        <w:overflowPunct w:val="0"/>
        <w:autoSpaceDE w:val="0"/>
        <w:autoSpaceDN w:val="0"/>
        <w:adjustRightInd w:val="0"/>
        <w:ind w:right="36"/>
        <w:jc w:val="both"/>
        <w:rPr>
          <w:b/>
          <w:bCs/>
          <w:sz w:val="20"/>
          <w:szCs w:val="20"/>
          <w:lang w:val="es-CL"/>
        </w:rPr>
      </w:pPr>
    </w:p>
    <w:p w14:paraId="1B0A129C" w14:textId="77777777" w:rsidR="00D6323D" w:rsidRPr="00D6323D" w:rsidRDefault="00D6323D" w:rsidP="00D6323D">
      <w:pPr>
        <w:tabs>
          <w:tab w:val="left" w:pos="933"/>
        </w:tabs>
        <w:kinsoku w:val="0"/>
        <w:overflowPunct w:val="0"/>
        <w:autoSpaceDE w:val="0"/>
        <w:autoSpaceDN w:val="0"/>
        <w:adjustRightInd w:val="0"/>
        <w:ind w:right="36"/>
        <w:jc w:val="both"/>
        <w:rPr>
          <w:sz w:val="20"/>
          <w:szCs w:val="20"/>
          <w:lang w:val="es-CL"/>
        </w:rPr>
      </w:pPr>
    </w:p>
    <w:p w14:paraId="72729007" w14:textId="67D3FE0B" w:rsidR="00D6323D" w:rsidRPr="00D6323D" w:rsidRDefault="00D6323D" w:rsidP="000640B0">
      <w:pPr>
        <w:numPr>
          <w:ilvl w:val="1"/>
          <w:numId w:val="14"/>
        </w:numPr>
        <w:tabs>
          <w:tab w:val="left" w:pos="933"/>
        </w:tabs>
        <w:kinsoku w:val="0"/>
        <w:overflowPunct w:val="0"/>
        <w:autoSpaceDE w:val="0"/>
        <w:autoSpaceDN w:val="0"/>
        <w:adjustRightInd w:val="0"/>
        <w:ind w:left="933" w:right="36" w:hanging="360"/>
        <w:jc w:val="both"/>
        <w:rPr>
          <w:sz w:val="20"/>
          <w:szCs w:val="20"/>
          <w:lang w:val="es-CL"/>
        </w:rPr>
      </w:pPr>
      <w:r>
        <w:rPr>
          <w:b/>
          <w:bCs/>
          <w:sz w:val="20"/>
          <w:szCs w:val="20"/>
          <w:lang w:val="es-CL"/>
        </w:rPr>
        <w:t>ANEXO 6: PREVENCIÓN DE RIESGO</w:t>
      </w:r>
    </w:p>
    <w:p w14:paraId="6C789CDF" w14:textId="77777777" w:rsidR="00D6323D" w:rsidRDefault="00D6323D" w:rsidP="00D6323D">
      <w:pPr>
        <w:tabs>
          <w:tab w:val="left" w:pos="933"/>
        </w:tabs>
        <w:kinsoku w:val="0"/>
        <w:overflowPunct w:val="0"/>
        <w:autoSpaceDE w:val="0"/>
        <w:autoSpaceDN w:val="0"/>
        <w:adjustRightInd w:val="0"/>
        <w:ind w:left="933" w:right="36"/>
        <w:jc w:val="both"/>
        <w:rPr>
          <w:b/>
          <w:bCs/>
          <w:sz w:val="20"/>
          <w:szCs w:val="20"/>
          <w:lang w:val="es-CL"/>
        </w:rPr>
      </w:pPr>
    </w:p>
    <w:p w14:paraId="6A270BAC" w14:textId="77777777" w:rsidR="00D6323D" w:rsidRPr="00D6323D" w:rsidRDefault="00D6323D" w:rsidP="00D6323D">
      <w:pPr>
        <w:tabs>
          <w:tab w:val="left" w:pos="933"/>
        </w:tabs>
        <w:kinsoku w:val="0"/>
        <w:overflowPunct w:val="0"/>
        <w:autoSpaceDE w:val="0"/>
        <w:autoSpaceDN w:val="0"/>
        <w:adjustRightInd w:val="0"/>
        <w:ind w:left="933" w:right="36"/>
        <w:jc w:val="both"/>
        <w:rPr>
          <w:sz w:val="20"/>
          <w:szCs w:val="20"/>
          <w:lang w:val="es-CL"/>
        </w:rPr>
      </w:pPr>
    </w:p>
    <w:p w14:paraId="72889C6C" w14:textId="0330795B" w:rsidR="00C40958" w:rsidRPr="004E3EE8" w:rsidRDefault="00D6323D" w:rsidP="00C40958">
      <w:pPr>
        <w:numPr>
          <w:ilvl w:val="1"/>
          <w:numId w:val="14"/>
        </w:numPr>
        <w:tabs>
          <w:tab w:val="left" w:pos="933"/>
        </w:tabs>
        <w:kinsoku w:val="0"/>
        <w:overflowPunct w:val="0"/>
        <w:autoSpaceDE w:val="0"/>
        <w:autoSpaceDN w:val="0"/>
        <w:adjustRightInd w:val="0"/>
        <w:ind w:left="933" w:right="36" w:hanging="360"/>
        <w:jc w:val="both"/>
        <w:rPr>
          <w:sz w:val="20"/>
          <w:szCs w:val="20"/>
          <w:lang w:val="es-CL"/>
        </w:rPr>
      </w:pPr>
      <w:r w:rsidRPr="004E3EE8">
        <w:rPr>
          <w:b/>
          <w:bCs/>
          <w:sz w:val="20"/>
          <w:szCs w:val="20"/>
          <w:lang w:val="es-CL"/>
        </w:rPr>
        <w:t>ANEXO 7: PROCEDIMIENTO FACTURAS ENAP</w:t>
      </w:r>
    </w:p>
    <w:p w14:paraId="56A9CAB8" w14:textId="77777777" w:rsidR="00CB0A49" w:rsidRDefault="00CB0A49">
      <w:pPr>
        <w:rPr>
          <w:sz w:val="20"/>
          <w:szCs w:val="20"/>
          <w:lang w:val="es-CL"/>
        </w:rPr>
      </w:pPr>
    </w:p>
    <w:p w14:paraId="689B5CDF" w14:textId="77777777" w:rsidR="00F77EF3" w:rsidRDefault="00F77EF3">
      <w:pPr>
        <w:rPr>
          <w:sz w:val="20"/>
          <w:szCs w:val="20"/>
          <w:lang w:val="es-CL"/>
        </w:rPr>
      </w:pPr>
    </w:p>
    <w:p w14:paraId="1663A953" w14:textId="77777777" w:rsidR="00F77EF3" w:rsidRDefault="00F77EF3" w:rsidP="00F77EF3">
      <w:pPr>
        <w:numPr>
          <w:ilvl w:val="1"/>
          <w:numId w:val="14"/>
        </w:numPr>
        <w:tabs>
          <w:tab w:val="left" w:pos="933"/>
        </w:tabs>
        <w:kinsoku w:val="0"/>
        <w:overflowPunct w:val="0"/>
        <w:autoSpaceDE w:val="0"/>
        <w:autoSpaceDN w:val="0"/>
        <w:adjustRightInd w:val="0"/>
        <w:ind w:left="933" w:right="36" w:hanging="360"/>
        <w:jc w:val="both"/>
        <w:rPr>
          <w:b/>
          <w:bCs/>
          <w:spacing w:val="-9"/>
          <w:sz w:val="20"/>
          <w:szCs w:val="20"/>
          <w:lang w:val="es-CL"/>
        </w:rPr>
      </w:pPr>
      <w:r w:rsidRPr="00E0574C">
        <w:rPr>
          <w:b/>
          <w:bCs/>
          <w:spacing w:val="-9"/>
          <w:sz w:val="20"/>
          <w:szCs w:val="20"/>
          <w:lang w:val="es-CL"/>
        </w:rPr>
        <w:t>ANEXO 8: SEGUROS</w:t>
      </w:r>
    </w:p>
    <w:p w14:paraId="08638D0D" w14:textId="77777777" w:rsidR="00F77EF3" w:rsidRDefault="00F77EF3" w:rsidP="00F77EF3">
      <w:pPr>
        <w:tabs>
          <w:tab w:val="left" w:pos="933"/>
        </w:tabs>
        <w:kinsoku w:val="0"/>
        <w:overflowPunct w:val="0"/>
        <w:autoSpaceDE w:val="0"/>
        <w:autoSpaceDN w:val="0"/>
        <w:adjustRightInd w:val="0"/>
        <w:ind w:left="573" w:right="36"/>
        <w:jc w:val="both"/>
        <w:rPr>
          <w:b/>
          <w:bCs/>
          <w:spacing w:val="-9"/>
          <w:sz w:val="20"/>
          <w:szCs w:val="20"/>
          <w:lang w:val="es-CL"/>
        </w:rPr>
      </w:pPr>
    </w:p>
    <w:p w14:paraId="6E26F287" w14:textId="77777777" w:rsidR="00F77EF3" w:rsidRPr="00E0574C" w:rsidRDefault="00F77EF3" w:rsidP="00F77EF3">
      <w:pPr>
        <w:tabs>
          <w:tab w:val="left" w:pos="933"/>
        </w:tabs>
        <w:kinsoku w:val="0"/>
        <w:overflowPunct w:val="0"/>
        <w:autoSpaceDE w:val="0"/>
        <w:autoSpaceDN w:val="0"/>
        <w:adjustRightInd w:val="0"/>
        <w:ind w:left="573" w:right="36"/>
        <w:jc w:val="both"/>
        <w:rPr>
          <w:b/>
          <w:bCs/>
          <w:spacing w:val="-9"/>
          <w:sz w:val="20"/>
          <w:szCs w:val="20"/>
          <w:lang w:val="es-CL"/>
        </w:rPr>
      </w:pPr>
    </w:p>
    <w:p w14:paraId="673317D5" w14:textId="77777777" w:rsidR="00F77EF3" w:rsidRDefault="00F77EF3" w:rsidP="00F77EF3">
      <w:pPr>
        <w:numPr>
          <w:ilvl w:val="1"/>
          <w:numId w:val="14"/>
        </w:numPr>
        <w:tabs>
          <w:tab w:val="left" w:pos="933"/>
        </w:tabs>
        <w:kinsoku w:val="0"/>
        <w:overflowPunct w:val="0"/>
        <w:autoSpaceDE w:val="0"/>
        <w:autoSpaceDN w:val="0"/>
        <w:adjustRightInd w:val="0"/>
        <w:ind w:left="933" w:right="36" w:hanging="360"/>
        <w:jc w:val="both"/>
        <w:rPr>
          <w:b/>
          <w:bCs/>
          <w:spacing w:val="-9"/>
          <w:sz w:val="20"/>
          <w:szCs w:val="20"/>
          <w:lang w:val="es-CL"/>
        </w:rPr>
      </w:pPr>
      <w:r w:rsidRPr="00E0574C">
        <w:rPr>
          <w:b/>
          <w:bCs/>
          <w:spacing w:val="-9"/>
          <w:sz w:val="20"/>
          <w:szCs w:val="20"/>
          <w:lang w:val="es-CL"/>
        </w:rPr>
        <w:t xml:space="preserve">ANEXO 9: REGLAMENTO CONTRATISTAS </w:t>
      </w:r>
    </w:p>
    <w:p w14:paraId="2E262AB6" w14:textId="77777777" w:rsidR="00F77EF3" w:rsidRDefault="00F77EF3" w:rsidP="00F77EF3">
      <w:pPr>
        <w:tabs>
          <w:tab w:val="left" w:pos="933"/>
        </w:tabs>
        <w:kinsoku w:val="0"/>
        <w:overflowPunct w:val="0"/>
        <w:autoSpaceDE w:val="0"/>
        <w:autoSpaceDN w:val="0"/>
        <w:adjustRightInd w:val="0"/>
        <w:ind w:left="933" w:right="36"/>
        <w:jc w:val="both"/>
        <w:rPr>
          <w:b/>
          <w:bCs/>
          <w:spacing w:val="-9"/>
          <w:sz w:val="20"/>
          <w:szCs w:val="20"/>
          <w:lang w:val="es-CL"/>
        </w:rPr>
      </w:pPr>
    </w:p>
    <w:p w14:paraId="094143EA" w14:textId="77777777" w:rsidR="00F77EF3" w:rsidRDefault="00F77EF3" w:rsidP="00F77EF3">
      <w:pPr>
        <w:tabs>
          <w:tab w:val="left" w:pos="933"/>
        </w:tabs>
        <w:kinsoku w:val="0"/>
        <w:overflowPunct w:val="0"/>
        <w:autoSpaceDE w:val="0"/>
        <w:autoSpaceDN w:val="0"/>
        <w:adjustRightInd w:val="0"/>
        <w:ind w:left="933" w:right="36"/>
        <w:jc w:val="both"/>
        <w:rPr>
          <w:b/>
          <w:bCs/>
          <w:spacing w:val="-9"/>
          <w:sz w:val="20"/>
          <w:szCs w:val="20"/>
          <w:lang w:val="es-CL"/>
        </w:rPr>
      </w:pPr>
    </w:p>
    <w:p w14:paraId="27D7198A" w14:textId="77777777" w:rsidR="00F77EF3" w:rsidRPr="00E0574C" w:rsidRDefault="00F77EF3" w:rsidP="00F77EF3">
      <w:pPr>
        <w:numPr>
          <w:ilvl w:val="1"/>
          <w:numId w:val="14"/>
        </w:numPr>
        <w:tabs>
          <w:tab w:val="left" w:pos="933"/>
        </w:tabs>
        <w:kinsoku w:val="0"/>
        <w:overflowPunct w:val="0"/>
        <w:autoSpaceDE w:val="0"/>
        <w:autoSpaceDN w:val="0"/>
        <w:adjustRightInd w:val="0"/>
        <w:ind w:left="933" w:right="36" w:hanging="360"/>
        <w:jc w:val="both"/>
        <w:rPr>
          <w:b/>
          <w:bCs/>
          <w:spacing w:val="-9"/>
          <w:sz w:val="20"/>
          <w:szCs w:val="20"/>
          <w:lang w:val="es-CL"/>
        </w:rPr>
      </w:pPr>
      <w:r>
        <w:rPr>
          <w:b/>
          <w:bCs/>
          <w:spacing w:val="-9"/>
          <w:sz w:val="20"/>
          <w:szCs w:val="20"/>
          <w:lang w:val="es-CL"/>
        </w:rPr>
        <w:t>ANEXO 10: REGISTRO MAESTRO PROVEEDORES ENAP</w:t>
      </w:r>
    </w:p>
    <w:p w14:paraId="0A1B65DA" w14:textId="0F53E29B" w:rsidR="00F77EF3" w:rsidRDefault="00F77EF3">
      <w:pPr>
        <w:rPr>
          <w:sz w:val="20"/>
          <w:szCs w:val="20"/>
          <w:lang w:val="es-CL"/>
        </w:rPr>
        <w:sectPr w:rsidR="00F77EF3" w:rsidSect="00E93129">
          <w:headerReference w:type="default" r:id="rId20"/>
          <w:footerReference w:type="default" r:id="rId21"/>
          <w:pgSz w:w="11910" w:h="16840"/>
          <w:pgMar w:top="1134" w:right="711" w:bottom="1134" w:left="1077" w:header="720" w:footer="720" w:gutter="0"/>
          <w:cols w:space="720"/>
          <w:docGrid w:linePitch="299"/>
        </w:sectPr>
      </w:pPr>
    </w:p>
    <w:p w14:paraId="4C7D579C" w14:textId="77777777" w:rsidR="00A553D8" w:rsidRPr="005D6D5D" w:rsidRDefault="00A553D8" w:rsidP="005D6D5D">
      <w:pPr>
        <w:ind w:right="36"/>
        <w:jc w:val="both"/>
        <w:rPr>
          <w:sz w:val="20"/>
          <w:szCs w:val="20"/>
        </w:rPr>
      </w:pPr>
    </w:p>
    <w:sectPr w:rsidR="00A553D8" w:rsidRPr="005D6D5D" w:rsidSect="00C40958">
      <w:footerReference w:type="default" r:id="rId22"/>
      <w:pgSz w:w="11910" w:h="16840"/>
      <w:pgMar w:top="1240" w:right="711" w:bottom="1540" w:left="1240" w:header="583" w:footer="135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9CA92" w14:textId="77777777" w:rsidR="00917FD0" w:rsidRDefault="00917FD0">
      <w:r>
        <w:separator/>
      </w:r>
    </w:p>
  </w:endnote>
  <w:endnote w:type="continuationSeparator" w:id="0">
    <w:p w14:paraId="1EFC6E19" w14:textId="77777777" w:rsidR="00917FD0" w:rsidRDefault="00917F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4671330"/>
      <w:docPartObj>
        <w:docPartGallery w:val="Page Numbers (Bottom of Page)"/>
        <w:docPartUnique/>
      </w:docPartObj>
    </w:sdtPr>
    <w:sdtContent>
      <w:p w14:paraId="3564A117" w14:textId="2D9DDD93" w:rsidR="00E93129" w:rsidRDefault="00E93129">
        <w:pPr>
          <w:pStyle w:val="Piedepgina"/>
          <w:jc w:val="right"/>
        </w:pPr>
        <w:r>
          <w:fldChar w:fldCharType="begin"/>
        </w:r>
        <w:r>
          <w:instrText>PAGE   \* MERGEFORMAT</w:instrText>
        </w:r>
        <w:r>
          <w:fldChar w:fldCharType="separate"/>
        </w:r>
        <w:r w:rsidR="00D41F94" w:rsidRPr="00D41F94">
          <w:rPr>
            <w:noProof/>
            <w:lang w:val="es-ES"/>
          </w:rPr>
          <w:t>1</w:t>
        </w:r>
        <w:r>
          <w:fldChar w:fldCharType="end"/>
        </w:r>
      </w:p>
    </w:sdtContent>
  </w:sdt>
  <w:p w14:paraId="0E87409D" w14:textId="10840FF3" w:rsidR="00E93129" w:rsidRDefault="00E93129">
    <w:pPr>
      <w:pStyle w:val="Textoindependien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DFF33" w14:textId="2ED547BD" w:rsidR="00E93129" w:rsidRDefault="00E93129">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08B0F" w14:textId="77777777" w:rsidR="00917FD0" w:rsidRDefault="00917FD0">
      <w:r>
        <w:separator/>
      </w:r>
    </w:p>
  </w:footnote>
  <w:footnote w:type="continuationSeparator" w:id="0">
    <w:p w14:paraId="129DEEAC" w14:textId="77777777" w:rsidR="00917FD0" w:rsidRDefault="00917F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91" w:type="dxa"/>
      <w:tblInd w:w="104" w:type="dxa"/>
      <w:tblLayout w:type="fixed"/>
      <w:tblCellMar>
        <w:left w:w="0" w:type="dxa"/>
        <w:right w:w="0" w:type="dxa"/>
      </w:tblCellMar>
      <w:tblLook w:val="0000" w:firstRow="0" w:lastRow="0" w:firstColumn="0" w:lastColumn="0" w:noHBand="0" w:noVBand="0"/>
    </w:tblPr>
    <w:tblGrid>
      <w:gridCol w:w="2736"/>
      <w:gridCol w:w="5529"/>
      <w:gridCol w:w="2126"/>
    </w:tblGrid>
    <w:tr w:rsidR="00E93129" w:rsidRPr="00501B83" w14:paraId="0BABB8BE" w14:textId="77777777" w:rsidTr="00E93129">
      <w:trPr>
        <w:cantSplit/>
        <w:trHeight w:hRule="exact" w:val="1191"/>
        <w:tblHeader/>
      </w:trPr>
      <w:tc>
        <w:tcPr>
          <w:tcW w:w="2736" w:type="dxa"/>
          <w:tcBorders>
            <w:top w:val="single" w:sz="4" w:space="0" w:color="000000"/>
            <w:left w:val="single" w:sz="4" w:space="0" w:color="000000"/>
            <w:bottom w:val="single" w:sz="4" w:space="0" w:color="000000"/>
            <w:right w:val="single" w:sz="4" w:space="0" w:color="000000"/>
          </w:tcBorders>
        </w:tcPr>
        <w:p w14:paraId="110C36FA" w14:textId="0F82F987" w:rsidR="00E93129" w:rsidRDefault="0002100C" w:rsidP="00E93129">
          <w:pPr>
            <w:pStyle w:val="TableParagraph"/>
            <w:kinsoku w:val="0"/>
            <w:overflowPunct w:val="0"/>
            <w:spacing w:line="110" w:lineRule="exact"/>
            <w:rPr>
              <w:sz w:val="11"/>
              <w:szCs w:val="11"/>
            </w:rPr>
          </w:pPr>
          <w:r>
            <w:rPr>
              <w:noProof/>
              <w:lang w:val="es-CL" w:eastAsia="es-CL"/>
            </w:rPr>
            <w:drawing>
              <wp:anchor distT="0" distB="0" distL="114300" distR="114300" simplePos="0" relativeHeight="251658240" behindDoc="1" locked="0" layoutInCell="1" allowOverlap="1" wp14:anchorId="55DB0F10" wp14:editId="7566FF1E">
                <wp:simplePos x="0" y="0"/>
                <wp:positionH relativeFrom="column">
                  <wp:posOffset>113665</wp:posOffset>
                </wp:positionH>
                <wp:positionV relativeFrom="paragraph">
                  <wp:posOffset>135255</wp:posOffset>
                </wp:positionV>
                <wp:extent cx="1489075" cy="415925"/>
                <wp:effectExtent l="0" t="0" r="0" b="3175"/>
                <wp:wrapTight wrapText="bothSides">
                  <wp:wrapPolygon edited="0">
                    <wp:start x="0" y="0"/>
                    <wp:lineTo x="0" y="20776"/>
                    <wp:lineTo x="21278" y="20776"/>
                    <wp:lineTo x="21278"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enap.jpg"/>
                        <pic:cNvPicPr/>
                      </pic:nvPicPr>
                      <pic:blipFill>
                        <a:blip r:embed="rId1">
                          <a:extLst>
                            <a:ext uri="{28A0092B-C50C-407E-A947-70E740481C1C}">
                              <a14:useLocalDpi xmlns:a14="http://schemas.microsoft.com/office/drawing/2010/main" val="0"/>
                            </a:ext>
                          </a:extLst>
                        </a:blip>
                        <a:stretch>
                          <a:fillRect/>
                        </a:stretch>
                      </pic:blipFill>
                      <pic:spPr>
                        <a:xfrm>
                          <a:off x="0" y="0"/>
                          <a:ext cx="1489075" cy="415925"/>
                        </a:xfrm>
                        <a:prstGeom prst="rect">
                          <a:avLst/>
                        </a:prstGeom>
                      </pic:spPr>
                    </pic:pic>
                  </a:graphicData>
                </a:graphic>
              </wp:anchor>
            </w:drawing>
          </w:r>
        </w:p>
        <w:p w14:paraId="1CA5DFD3" w14:textId="28762E92" w:rsidR="00E93129" w:rsidRDefault="00E93129" w:rsidP="00E93129">
          <w:pPr>
            <w:pStyle w:val="TableParagraph"/>
            <w:kinsoku w:val="0"/>
            <w:overflowPunct w:val="0"/>
            <w:ind w:left="1" w:right="1985"/>
            <w:rPr>
              <w:sz w:val="20"/>
              <w:szCs w:val="20"/>
            </w:rPr>
          </w:pPr>
        </w:p>
        <w:p w14:paraId="228874AD" w14:textId="77777777" w:rsidR="00E93129" w:rsidRDefault="00E93129" w:rsidP="00E93129">
          <w:pPr>
            <w:pStyle w:val="TableParagraph"/>
            <w:kinsoku w:val="0"/>
            <w:overflowPunct w:val="0"/>
            <w:spacing w:line="280" w:lineRule="exact"/>
          </w:pPr>
        </w:p>
      </w:tc>
      <w:tc>
        <w:tcPr>
          <w:tcW w:w="5529" w:type="dxa"/>
          <w:tcBorders>
            <w:top w:val="single" w:sz="4" w:space="0" w:color="000000"/>
            <w:left w:val="single" w:sz="4" w:space="0" w:color="000000"/>
            <w:bottom w:val="single" w:sz="4" w:space="0" w:color="000000"/>
            <w:right w:val="single" w:sz="4" w:space="0" w:color="000000"/>
          </w:tcBorders>
        </w:tcPr>
        <w:p w14:paraId="67F0CE36" w14:textId="77777777" w:rsidR="00E93129" w:rsidRDefault="00E93129" w:rsidP="00E93129">
          <w:pPr>
            <w:pStyle w:val="TableParagraph"/>
            <w:kinsoku w:val="0"/>
            <w:overflowPunct w:val="0"/>
            <w:spacing w:before="2" w:line="220" w:lineRule="exact"/>
          </w:pPr>
        </w:p>
        <w:p w14:paraId="1C23E4C1" w14:textId="77777777" w:rsidR="00E93129" w:rsidRPr="000A1E14" w:rsidRDefault="00E93129" w:rsidP="00E93129">
          <w:pPr>
            <w:pStyle w:val="TableParagraph"/>
            <w:tabs>
              <w:tab w:val="left" w:pos="3675"/>
            </w:tabs>
            <w:kinsoku w:val="0"/>
            <w:overflowPunct w:val="0"/>
            <w:ind w:left="1832" w:right="1829"/>
            <w:jc w:val="center"/>
            <w:rPr>
              <w:rFonts w:ascii="Calibri" w:hAnsi="Calibri" w:cs="Calibri"/>
              <w:lang w:val="es-CL"/>
            </w:rPr>
          </w:pPr>
          <w:r w:rsidRPr="000A1E14">
            <w:rPr>
              <w:rFonts w:ascii="Calibri" w:hAnsi="Calibri" w:cs="Calibri"/>
              <w:b/>
              <w:bCs/>
              <w:spacing w:val="-2"/>
              <w:lang w:val="es-CL"/>
            </w:rPr>
            <w:t>TE</w:t>
          </w:r>
          <w:r w:rsidRPr="000A1E14">
            <w:rPr>
              <w:rFonts w:ascii="Calibri" w:hAnsi="Calibri" w:cs="Calibri"/>
              <w:b/>
              <w:bCs/>
              <w:spacing w:val="-5"/>
              <w:lang w:val="es-CL"/>
            </w:rPr>
            <w:t>R</w:t>
          </w:r>
          <w:r w:rsidRPr="000A1E14">
            <w:rPr>
              <w:rFonts w:ascii="Calibri" w:hAnsi="Calibri" w:cs="Calibri"/>
              <w:b/>
              <w:bCs/>
              <w:spacing w:val="-6"/>
              <w:lang w:val="es-CL"/>
            </w:rPr>
            <w:t>M</w:t>
          </w:r>
          <w:r w:rsidRPr="000A1E14">
            <w:rPr>
              <w:rFonts w:ascii="Calibri" w:hAnsi="Calibri" w:cs="Calibri"/>
              <w:b/>
              <w:bCs/>
              <w:spacing w:val="-2"/>
              <w:lang w:val="es-CL"/>
            </w:rPr>
            <w:t>I</w:t>
          </w:r>
          <w:r w:rsidRPr="000A1E14">
            <w:rPr>
              <w:rFonts w:ascii="Calibri" w:hAnsi="Calibri" w:cs="Calibri"/>
              <w:b/>
              <w:bCs/>
              <w:spacing w:val="-6"/>
              <w:lang w:val="es-CL"/>
            </w:rPr>
            <w:t>N</w:t>
          </w:r>
          <w:r w:rsidRPr="000A1E14">
            <w:rPr>
              <w:rFonts w:ascii="Calibri" w:hAnsi="Calibri" w:cs="Calibri"/>
              <w:b/>
              <w:bCs/>
              <w:spacing w:val="-2"/>
              <w:lang w:val="es-CL"/>
            </w:rPr>
            <w:t>O</w:t>
          </w:r>
          <w:r w:rsidRPr="000A1E14">
            <w:rPr>
              <w:rFonts w:ascii="Calibri" w:hAnsi="Calibri" w:cs="Calibri"/>
              <w:b/>
              <w:bCs/>
              <w:lang w:val="es-CL"/>
            </w:rPr>
            <w:t>S</w:t>
          </w:r>
          <w:r w:rsidRPr="000A1E14">
            <w:rPr>
              <w:rFonts w:ascii="Calibri" w:hAnsi="Calibri" w:cs="Calibri"/>
              <w:b/>
              <w:bCs/>
              <w:spacing w:val="-11"/>
              <w:lang w:val="es-CL"/>
            </w:rPr>
            <w:t xml:space="preserve"> </w:t>
          </w:r>
          <w:r w:rsidRPr="000A1E14">
            <w:rPr>
              <w:rFonts w:ascii="Calibri" w:hAnsi="Calibri" w:cs="Calibri"/>
              <w:b/>
              <w:bCs/>
              <w:spacing w:val="-5"/>
              <w:lang w:val="es-CL"/>
            </w:rPr>
            <w:t>D</w:t>
          </w:r>
          <w:r w:rsidRPr="000A1E14">
            <w:rPr>
              <w:rFonts w:ascii="Calibri" w:hAnsi="Calibri" w:cs="Calibri"/>
              <w:b/>
              <w:bCs/>
              <w:lang w:val="es-CL"/>
            </w:rPr>
            <w:t>E</w:t>
          </w:r>
          <w:r w:rsidRPr="000A1E14">
            <w:rPr>
              <w:rFonts w:ascii="Calibri" w:hAnsi="Calibri" w:cs="Calibri"/>
              <w:b/>
              <w:bCs/>
              <w:spacing w:val="-11"/>
              <w:lang w:val="es-CL"/>
            </w:rPr>
            <w:t xml:space="preserve"> </w:t>
          </w:r>
          <w:r>
            <w:rPr>
              <w:rFonts w:ascii="Calibri" w:hAnsi="Calibri" w:cs="Calibri"/>
              <w:b/>
              <w:bCs/>
              <w:spacing w:val="-11"/>
              <w:lang w:val="es-CL"/>
            </w:rPr>
            <w:t>R</w:t>
          </w:r>
          <w:r w:rsidRPr="000A1E14">
            <w:rPr>
              <w:rFonts w:ascii="Calibri" w:hAnsi="Calibri" w:cs="Calibri"/>
              <w:b/>
              <w:bCs/>
              <w:spacing w:val="-2"/>
              <w:lang w:val="es-CL"/>
            </w:rPr>
            <w:t>E</w:t>
          </w:r>
          <w:r w:rsidRPr="000A1E14">
            <w:rPr>
              <w:rFonts w:ascii="Calibri" w:hAnsi="Calibri" w:cs="Calibri"/>
              <w:b/>
              <w:bCs/>
              <w:spacing w:val="-6"/>
              <w:lang w:val="es-CL"/>
            </w:rPr>
            <w:t>F</w:t>
          </w:r>
          <w:r w:rsidRPr="000A1E14">
            <w:rPr>
              <w:rFonts w:ascii="Calibri" w:hAnsi="Calibri" w:cs="Calibri"/>
              <w:b/>
              <w:bCs/>
              <w:spacing w:val="-2"/>
              <w:lang w:val="es-CL"/>
            </w:rPr>
            <w:t>E</w:t>
          </w:r>
          <w:r w:rsidRPr="000A1E14">
            <w:rPr>
              <w:rFonts w:ascii="Calibri" w:hAnsi="Calibri" w:cs="Calibri"/>
              <w:b/>
              <w:bCs/>
              <w:spacing w:val="-5"/>
              <w:lang w:val="es-CL"/>
            </w:rPr>
            <w:t>R</w:t>
          </w:r>
          <w:r w:rsidRPr="000A1E14">
            <w:rPr>
              <w:rFonts w:ascii="Calibri" w:hAnsi="Calibri" w:cs="Calibri"/>
              <w:b/>
              <w:bCs/>
              <w:spacing w:val="-6"/>
              <w:lang w:val="es-CL"/>
            </w:rPr>
            <w:t>E</w:t>
          </w:r>
          <w:r w:rsidRPr="000A1E14">
            <w:rPr>
              <w:rFonts w:ascii="Calibri" w:hAnsi="Calibri" w:cs="Calibri"/>
              <w:b/>
              <w:bCs/>
              <w:spacing w:val="-3"/>
              <w:lang w:val="es-CL"/>
            </w:rPr>
            <w:t>N</w:t>
          </w:r>
          <w:r w:rsidRPr="000A1E14">
            <w:rPr>
              <w:rFonts w:ascii="Calibri" w:hAnsi="Calibri" w:cs="Calibri"/>
              <w:b/>
              <w:bCs/>
              <w:spacing w:val="-5"/>
              <w:lang w:val="es-CL"/>
            </w:rPr>
            <w:t>C</w:t>
          </w:r>
          <w:r w:rsidRPr="000A1E14">
            <w:rPr>
              <w:rFonts w:ascii="Calibri" w:hAnsi="Calibri" w:cs="Calibri"/>
              <w:b/>
              <w:bCs/>
              <w:spacing w:val="-2"/>
              <w:lang w:val="es-CL"/>
            </w:rPr>
            <w:t>I</w:t>
          </w:r>
          <w:r w:rsidRPr="000A1E14">
            <w:rPr>
              <w:rFonts w:ascii="Calibri" w:hAnsi="Calibri" w:cs="Calibri"/>
              <w:b/>
              <w:bCs/>
              <w:lang w:val="es-CL"/>
            </w:rPr>
            <w:t>A</w:t>
          </w:r>
        </w:p>
        <w:p w14:paraId="4ADACDD9" w14:textId="0193C385" w:rsidR="00527451" w:rsidRPr="00527451" w:rsidRDefault="00E81F24" w:rsidP="00527451">
          <w:pPr>
            <w:pStyle w:val="TableParagraph"/>
            <w:kinsoku w:val="0"/>
            <w:overflowPunct w:val="0"/>
            <w:spacing w:line="219" w:lineRule="exact"/>
            <w:ind w:left="371" w:right="369"/>
            <w:jc w:val="center"/>
            <w:rPr>
              <w:rFonts w:ascii="Calibri" w:hAnsi="Calibri" w:cs="Calibri"/>
              <w:spacing w:val="-4"/>
              <w:sz w:val="18"/>
              <w:szCs w:val="18"/>
              <w:lang w:val="es-CL"/>
            </w:rPr>
          </w:pPr>
          <w:r>
            <w:rPr>
              <w:rFonts w:ascii="Calibri" w:hAnsi="Calibri" w:cs="Calibri"/>
              <w:spacing w:val="-4"/>
              <w:sz w:val="18"/>
              <w:szCs w:val="18"/>
              <w:lang w:val="es-CL"/>
            </w:rPr>
            <w:t>“</w:t>
          </w:r>
          <w:r w:rsidR="00081D0D">
            <w:rPr>
              <w:rFonts w:ascii="Calibri" w:hAnsi="Calibri" w:cs="Calibri"/>
              <w:spacing w:val="-4"/>
              <w:sz w:val="18"/>
              <w:szCs w:val="18"/>
              <w:lang w:val="es-CL"/>
            </w:rPr>
            <w:t>DETERMINACIÓN</w:t>
          </w:r>
          <w:r w:rsidR="00527451" w:rsidRPr="00527451">
            <w:rPr>
              <w:rFonts w:ascii="Calibri" w:hAnsi="Calibri" w:cs="Calibri"/>
              <w:spacing w:val="-4"/>
              <w:sz w:val="18"/>
              <w:szCs w:val="18"/>
              <w:lang w:val="es-CL"/>
            </w:rPr>
            <w:t xml:space="preserve"> DE PRECIO DE </w:t>
          </w:r>
          <w:r w:rsidR="00081D0D">
            <w:rPr>
              <w:rFonts w:ascii="Calibri" w:hAnsi="Calibri" w:cs="Calibri"/>
              <w:spacing w:val="-4"/>
              <w:sz w:val="18"/>
              <w:szCs w:val="18"/>
              <w:lang w:val="es-CL"/>
            </w:rPr>
            <w:t>ENERGÍA</w:t>
          </w:r>
          <w:r w:rsidR="00527451" w:rsidRPr="00527451">
            <w:rPr>
              <w:rFonts w:ascii="Calibri" w:hAnsi="Calibri" w:cs="Calibri"/>
              <w:spacing w:val="-4"/>
              <w:sz w:val="18"/>
              <w:szCs w:val="18"/>
              <w:lang w:val="es-CL"/>
            </w:rPr>
            <w:t xml:space="preserve">” </w:t>
          </w:r>
        </w:p>
        <w:p w14:paraId="4D78018D" w14:textId="7F8085AA" w:rsidR="00E93129" w:rsidRDefault="00081D0D" w:rsidP="00527451">
          <w:pPr>
            <w:pStyle w:val="TableParagraph"/>
            <w:kinsoku w:val="0"/>
            <w:overflowPunct w:val="0"/>
            <w:spacing w:line="219" w:lineRule="exact"/>
            <w:ind w:left="371" w:right="369"/>
            <w:jc w:val="center"/>
            <w:rPr>
              <w:rFonts w:ascii="Calibri" w:hAnsi="Calibri" w:cs="Calibri"/>
              <w:spacing w:val="-4"/>
              <w:sz w:val="18"/>
              <w:szCs w:val="18"/>
              <w:lang w:val="es-CL"/>
            </w:rPr>
          </w:pPr>
          <w:r>
            <w:rPr>
              <w:rFonts w:ascii="Calibri" w:hAnsi="Calibri" w:cs="Calibri"/>
              <w:spacing w:val="-4"/>
              <w:sz w:val="18"/>
              <w:szCs w:val="18"/>
              <w:lang w:val="es-CL"/>
            </w:rPr>
            <w:t xml:space="preserve">PPA </w:t>
          </w:r>
          <w:r w:rsidR="00527451" w:rsidRPr="00527451">
            <w:rPr>
              <w:rFonts w:ascii="Calibri" w:hAnsi="Calibri" w:cs="Calibri"/>
              <w:spacing w:val="-4"/>
              <w:sz w:val="18"/>
              <w:szCs w:val="18"/>
              <w:lang w:val="es-CL"/>
            </w:rPr>
            <w:t>VIENTOS PATAGÓNICOS Y ENAP</w:t>
          </w:r>
          <w:r w:rsidR="00E93129" w:rsidRPr="000A1E14">
            <w:rPr>
              <w:rFonts w:ascii="Calibri" w:hAnsi="Calibri" w:cs="Calibri"/>
              <w:spacing w:val="-4"/>
              <w:sz w:val="18"/>
              <w:szCs w:val="18"/>
              <w:lang w:val="es-CL"/>
            </w:rPr>
            <w:t xml:space="preserve"> </w:t>
          </w:r>
        </w:p>
        <w:p w14:paraId="280B929C" w14:textId="52127B87" w:rsidR="00455A66" w:rsidRPr="000A1E14" w:rsidRDefault="00455A66" w:rsidP="00565DEB">
          <w:pPr>
            <w:pStyle w:val="TableParagraph"/>
            <w:kinsoku w:val="0"/>
            <w:overflowPunct w:val="0"/>
            <w:spacing w:line="219" w:lineRule="exact"/>
            <w:ind w:left="371" w:right="369"/>
            <w:jc w:val="center"/>
            <w:rPr>
              <w:lang w:val="es-CL"/>
            </w:rPr>
          </w:pPr>
        </w:p>
      </w:tc>
      <w:tc>
        <w:tcPr>
          <w:tcW w:w="2126" w:type="dxa"/>
          <w:tcBorders>
            <w:top w:val="single" w:sz="4" w:space="0" w:color="000000"/>
            <w:left w:val="single" w:sz="4" w:space="0" w:color="000000"/>
            <w:bottom w:val="single" w:sz="4" w:space="0" w:color="000000"/>
            <w:right w:val="single" w:sz="4" w:space="0" w:color="000000"/>
          </w:tcBorders>
        </w:tcPr>
        <w:p w14:paraId="5F0443FC" w14:textId="77777777" w:rsidR="00E93129" w:rsidRPr="000A1E14" w:rsidRDefault="00E93129" w:rsidP="00E93129">
          <w:pPr>
            <w:pStyle w:val="TableParagraph"/>
            <w:kinsoku w:val="0"/>
            <w:overflowPunct w:val="0"/>
            <w:spacing w:before="4" w:line="140" w:lineRule="exact"/>
            <w:rPr>
              <w:sz w:val="14"/>
              <w:szCs w:val="14"/>
              <w:lang w:val="es-CL"/>
            </w:rPr>
          </w:pPr>
        </w:p>
        <w:p w14:paraId="41B1082B" w14:textId="77777777" w:rsidR="00E93129" w:rsidRPr="000A1E14" w:rsidRDefault="00E93129" w:rsidP="00E93129">
          <w:pPr>
            <w:pStyle w:val="TableParagraph"/>
            <w:kinsoku w:val="0"/>
            <w:overflowPunct w:val="0"/>
            <w:spacing w:line="200" w:lineRule="exact"/>
            <w:rPr>
              <w:sz w:val="20"/>
              <w:szCs w:val="20"/>
              <w:lang w:val="es-CL"/>
            </w:rPr>
          </w:pPr>
        </w:p>
        <w:p w14:paraId="3F93297F" w14:textId="76608273" w:rsidR="00EF74B2" w:rsidRPr="00882D5E" w:rsidRDefault="00527451" w:rsidP="00455A66">
          <w:pPr>
            <w:pStyle w:val="TableParagraph"/>
            <w:kinsoku w:val="0"/>
            <w:overflowPunct w:val="0"/>
            <w:spacing w:before="1"/>
            <w:ind w:left="359"/>
            <w:rPr>
              <w:lang w:val="es-CL"/>
            </w:rPr>
          </w:pPr>
          <w:r>
            <w:rPr>
              <w:rFonts w:ascii="Verdana" w:eastAsia="Times New Roman" w:hAnsi="Verdana"/>
              <w:sz w:val="20"/>
              <w:szCs w:val="20"/>
            </w:rPr>
            <w:t>C</w:t>
          </w:r>
          <w:r w:rsidR="00EB5A1F">
            <w:rPr>
              <w:rFonts w:ascii="Verdana" w:eastAsia="Times New Roman" w:hAnsi="Verdana"/>
              <w:sz w:val="20"/>
              <w:szCs w:val="20"/>
            </w:rPr>
            <w:t>C</w:t>
          </w:r>
          <w:r w:rsidR="00382F3C">
            <w:rPr>
              <w:rFonts w:ascii="Verdana" w:eastAsia="Times New Roman" w:hAnsi="Verdana"/>
              <w:sz w:val="20"/>
              <w:szCs w:val="20"/>
            </w:rPr>
            <w:t>31</w:t>
          </w:r>
          <w:r w:rsidR="003A6B4A">
            <w:rPr>
              <w:rFonts w:ascii="Verdana" w:eastAsia="Times New Roman" w:hAnsi="Verdana"/>
              <w:sz w:val="20"/>
              <w:szCs w:val="20"/>
            </w:rPr>
            <w:t>10</w:t>
          </w:r>
          <w:r w:rsidR="00081D0D">
            <w:rPr>
              <w:rFonts w:ascii="Verdana" w:eastAsia="Times New Roman" w:hAnsi="Verdana"/>
              <w:sz w:val="20"/>
              <w:szCs w:val="20"/>
            </w:rPr>
            <w:t>5408</w:t>
          </w:r>
          <w:r w:rsidR="00455A66">
            <w:rPr>
              <w:rFonts w:ascii="Verdana" w:eastAsia="Times New Roman" w:hAnsi="Verdana"/>
              <w:sz w:val="20"/>
              <w:szCs w:val="20"/>
            </w:rPr>
            <w:br/>
          </w:r>
        </w:p>
      </w:tc>
    </w:tr>
  </w:tbl>
  <w:p w14:paraId="02737B80" w14:textId="70E04DC8" w:rsidR="00E93129" w:rsidRPr="00882D5E" w:rsidRDefault="00E93129" w:rsidP="007C6935">
    <w:pPr>
      <w:pStyle w:val="Encabezado"/>
      <w:rPr>
        <w:lang w:val="es-C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start w:val="1"/>
      <w:numFmt w:val="upperRoman"/>
      <w:lvlText w:val="%1."/>
      <w:lvlJc w:val="left"/>
      <w:pPr>
        <w:ind w:hanging="360"/>
      </w:pPr>
      <w:rPr>
        <w:rFonts w:ascii="Arial" w:hAnsi="Arial" w:cs="Arial"/>
        <w:b/>
        <w:bCs/>
        <w:spacing w:val="1"/>
        <w:sz w:val="22"/>
        <w:szCs w:val="22"/>
      </w:rPr>
    </w:lvl>
    <w:lvl w:ilvl="1">
      <w:numFmt w:val="bullet"/>
      <w:lvlText w:val=""/>
      <w:lvlJc w:val="left"/>
      <w:pPr>
        <w:ind w:hanging="356"/>
      </w:pPr>
      <w:rPr>
        <w:rFonts w:ascii="Symbol" w:hAnsi="Symbol"/>
        <w:b w:val="0"/>
        <w:w w:val="99"/>
        <w:sz w:val="20"/>
      </w:rPr>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0000404"/>
    <w:multiLevelType w:val="multilevel"/>
    <w:tmpl w:val="00000887"/>
    <w:lvl w:ilvl="0">
      <w:numFmt w:val="bullet"/>
      <w:lvlText w:val="-"/>
      <w:lvlJc w:val="left"/>
      <w:pPr>
        <w:ind w:hanging="360"/>
      </w:pPr>
      <w:rPr>
        <w:rFonts w:ascii="Arial" w:hAnsi="Arial"/>
        <w:b w:val="0"/>
        <w:sz w:val="16"/>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00000405"/>
    <w:multiLevelType w:val="multilevel"/>
    <w:tmpl w:val="00000888"/>
    <w:lvl w:ilvl="0">
      <w:start w:val="1"/>
      <w:numFmt w:val="decimal"/>
      <w:lvlText w:val="%1."/>
      <w:lvlJc w:val="left"/>
      <w:pPr>
        <w:ind w:hanging="360"/>
      </w:pPr>
      <w:rPr>
        <w:rFonts w:ascii="Arial" w:hAnsi="Arial" w:cs="Arial"/>
        <w:b w:val="0"/>
        <w:bCs w:val="0"/>
        <w:spacing w:val="-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15:restartNumberingAfterBreak="0">
    <w:nsid w:val="00000407"/>
    <w:multiLevelType w:val="multilevel"/>
    <w:tmpl w:val="0000088A"/>
    <w:lvl w:ilvl="0">
      <w:start w:val="1"/>
      <w:numFmt w:val="lowerRoman"/>
      <w:lvlText w:val="(%1)"/>
      <w:lvlJc w:val="left"/>
      <w:pPr>
        <w:ind w:hanging="541"/>
      </w:pPr>
      <w:rPr>
        <w:rFonts w:ascii="Arial" w:hAnsi="Arial" w:cs="Arial"/>
        <w:b w:val="0"/>
        <w:bCs w:val="0"/>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10997C1A"/>
    <w:multiLevelType w:val="hybridMultilevel"/>
    <w:tmpl w:val="0C463BC2"/>
    <w:lvl w:ilvl="0" w:tplc="DA6C0812">
      <w:start w:val="1"/>
      <w:numFmt w:val="bullet"/>
      <w:pStyle w:val="Estilo2"/>
      <w:lvlText w:val=""/>
      <w:lvlJc w:val="left"/>
      <w:pPr>
        <w:ind w:left="360" w:hanging="360"/>
      </w:pPr>
      <w:rPr>
        <w:rFonts w:ascii="Wingdings" w:hAnsi="Wingdings"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start w:val="1"/>
      <w:numFmt w:val="bullet"/>
      <w:lvlText w:val=""/>
      <w:lvlJc w:val="left"/>
      <w:pPr>
        <w:ind w:left="2520" w:hanging="360"/>
      </w:pPr>
      <w:rPr>
        <w:rFonts w:ascii="Symbol" w:hAnsi="Symbol" w:hint="default"/>
      </w:rPr>
    </w:lvl>
    <w:lvl w:ilvl="4" w:tplc="2C0A0003">
      <w:start w:val="1"/>
      <w:numFmt w:val="bullet"/>
      <w:lvlText w:val="o"/>
      <w:lvlJc w:val="left"/>
      <w:pPr>
        <w:ind w:left="3240" w:hanging="360"/>
      </w:pPr>
      <w:rPr>
        <w:rFonts w:ascii="Courier New" w:hAnsi="Courier New" w:cs="Courier New" w:hint="default"/>
      </w:rPr>
    </w:lvl>
    <w:lvl w:ilvl="5" w:tplc="2C0A0005">
      <w:start w:val="1"/>
      <w:numFmt w:val="bullet"/>
      <w:lvlText w:val=""/>
      <w:lvlJc w:val="left"/>
      <w:pPr>
        <w:ind w:left="3960" w:hanging="360"/>
      </w:pPr>
      <w:rPr>
        <w:rFonts w:ascii="Wingdings" w:hAnsi="Wingdings" w:hint="default"/>
      </w:rPr>
    </w:lvl>
    <w:lvl w:ilvl="6" w:tplc="2C0A0001">
      <w:start w:val="1"/>
      <w:numFmt w:val="bullet"/>
      <w:lvlText w:val=""/>
      <w:lvlJc w:val="left"/>
      <w:pPr>
        <w:ind w:left="4680" w:hanging="360"/>
      </w:pPr>
      <w:rPr>
        <w:rFonts w:ascii="Symbol" w:hAnsi="Symbol" w:hint="default"/>
      </w:rPr>
    </w:lvl>
    <w:lvl w:ilvl="7" w:tplc="2C0A0003">
      <w:start w:val="1"/>
      <w:numFmt w:val="bullet"/>
      <w:lvlText w:val="o"/>
      <w:lvlJc w:val="left"/>
      <w:pPr>
        <w:ind w:left="5400" w:hanging="360"/>
      </w:pPr>
      <w:rPr>
        <w:rFonts w:ascii="Courier New" w:hAnsi="Courier New" w:cs="Courier New" w:hint="default"/>
      </w:rPr>
    </w:lvl>
    <w:lvl w:ilvl="8" w:tplc="2C0A0005">
      <w:start w:val="1"/>
      <w:numFmt w:val="bullet"/>
      <w:lvlText w:val=""/>
      <w:lvlJc w:val="left"/>
      <w:pPr>
        <w:ind w:left="6120" w:hanging="360"/>
      </w:pPr>
      <w:rPr>
        <w:rFonts w:ascii="Wingdings" w:hAnsi="Wingdings" w:hint="default"/>
      </w:rPr>
    </w:lvl>
  </w:abstractNum>
  <w:abstractNum w:abstractNumId="5" w15:restartNumberingAfterBreak="0">
    <w:nsid w:val="1F8D0CB2"/>
    <w:multiLevelType w:val="hybridMultilevel"/>
    <w:tmpl w:val="606461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0574EEC"/>
    <w:multiLevelType w:val="hybridMultilevel"/>
    <w:tmpl w:val="2F402DA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hint="default"/>
      </w:rPr>
    </w:lvl>
    <w:lvl w:ilvl="2" w:tplc="340A0005" w:tentative="1">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10F0053"/>
    <w:multiLevelType w:val="hybridMultilevel"/>
    <w:tmpl w:val="17324FF0"/>
    <w:lvl w:ilvl="0" w:tplc="0CFA1C10">
      <w:start w:val="1"/>
      <w:numFmt w:val="upperRoman"/>
      <w:lvlText w:val="%1."/>
      <w:lvlJc w:val="left"/>
      <w:pPr>
        <w:ind w:left="586" w:hanging="428"/>
      </w:pPr>
      <w:rPr>
        <w:rFonts w:ascii="Arial" w:eastAsia="Arial" w:hAnsi="Arial" w:cs="Arial" w:hint="default"/>
        <w:b/>
        <w:bCs/>
        <w:spacing w:val="0"/>
        <w:w w:val="100"/>
        <w:sz w:val="22"/>
        <w:szCs w:val="22"/>
      </w:rPr>
    </w:lvl>
    <w:lvl w:ilvl="1" w:tplc="F836F77E">
      <w:numFmt w:val="bullet"/>
      <w:lvlText w:val="•"/>
      <w:lvlJc w:val="left"/>
      <w:pPr>
        <w:ind w:left="1462" w:hanging="428"/>
      </w:pPr>
      <w:rPr>
        <w:rFonts w:hint="default"/>
      </w:rPr>
    </w:lvl>
    <w:lvl w:ilvl="2" w:tplc="52D64798">
      <w:numFmt w:val="bullet"/>
      <w:lvlText w:val="•"/>
      <w:lvlJc w:val="left"/>
      <w:pPr>
        <w:ind w:left="2345" w:hanging="428"/>
      </w:pPr>
      <w:rPr>
        <w:rFonts w:hint="default"/>
      </w:rPr>
    </w:lvl>
    <w:lvl w:ilvl="3" w:tplc="E160D87E">
      <w:numFmt w:val="bullet"/>
      <w:lvlText w:val="•"/>
      <w:lvlJc w:val="left"/>
      <w:pPr>
        <w:ind w:left="3227" w:hanging="428"/>
      </w:pPr>
      <w:rPr>
        <w:rFonts w:hint="default"/>
      </w:rPr>
    </w:lvl>
    <w:lvl w:ilvl="4" w:tplc="059EED02">
      <w:numFmt w:val="bullet"/>
      <w:lvlText w:val="•"/>
      <w:lvlJc w:val="left"/>
      <w:pPr>
        <w:ind w:left="4110" w:hanging="428"/>
      </w:pPr>
      <w:rPr>
        <w:rFonts w:hint="default"/>
      </w:rPr>
    </w:lvl>
    <w:lvl w:ilvl="5" w:tplc="17D6EBA6">
      <w:numFmt w:val="bullet"/>
      <w:lvlText w:val="•"/>
      <w:lvlJc w:val="left"/>
      <w:pPr>
        <w:ind w:left="4993" w:hanging="428"/>
      </w:pPr>
      <w:rPr>
        <w:rFonts w:hint="default"/>
      </w:rPr>
    </w:lvl>
    <w:lvl w:ilvl="6" w:tplc="D2BACFEA">
      <w:numFmt w:val="bullet"/>
      <w:lvlText w:val="•"/>
      <w:lvlJc w:val="left"/>
      <w:pPr>
        <w:ind w:left="5875" w:hanging="428"/>
      </w:pPr>
      <w:rPr>
        <w:rFonts w:hint="default"/>
      </w:rPr>
    </w:lvl>
    <w:lvl w:ilvl="7" w:tplc="D61ECCA0">
      <w:numFmt w:val="bullet"/>
      <w:lvlText w:val="•"/>
      <w:lvlJc w:val="left"/>
      <w:pPr>
        <w:ind w:left="6758" w:hanging="428"/>
      </w:pPr>
      <w:rPr>
        <w:rFonts w:hint="default"/>
      </w:rPr>
    </w:lvl>
    <w:lvl w:ilvl="8" w:tplc="A65A37D6">
      <w:numFmt w:val="bullet"/>
      <w:lvlText w:val="•"/>
      <w:lvlJc w:val="left"/>
      <w:pPr>
        <w:ind w:left="7641" w:hanging="428"/>
      </w:pPr>
      <w:rPr>
        <w:rFonts w:hint="default"/>
      </w:rPr>
    </w:lvl>
  </w:abstractNum>
  <w:abstractNum w:abstractNumId="8" w15:restartNumberingAfterBreak="0">
    <w:nsid w:val="2158754C"/>
    <w:multiLevelType w:val="hybridMultilevel"/>
    <w:tmpl w:val="7AA0ABDA"/>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321671E"/>
    <w:multiLevelType w:val="hybridMultilevel"/>
    <w:tmpl w:val="7D9AFBB2"/>
    <w:lvl w:ilvl="0" w:tplc="83E8E8D0">
      <w:start w:val="3"/>
      <w:numFmt w:val="upperRoman"/>
      <w:lvlText w:val="%1"/>
      <w:lvlJc w:val="left"/>
      <w:pPr>
        <w:ind w:left="832" w:hanging="674"/>
      </w:pPr>
      <w:rPr>
        <w:rFonts w:hint="default"/>
        <w:b/>
        <w:bCs/>
        <w:spacing w:val="-2"/>
        <w:w w:val="100"/>
      </w:rPr>
    </w:lvl>
    <w:lvl w:ilvl="1" w:tplc="FE689F42">
      <w:start w:val="1"/>
      <w:numFmt w:val="decimal"/>
      <w:lvlText w:val="%2."/>
      <w:lvlJc w:val="left"/>
      <w:pPr>
        <w:ind w:left="802" w:hanging="360"/>
      </w:pPr>
      <w:rPr>
        <w:rFonts w:ascii="Arial" w:eastAsia="Arial" w:hAnsi="Arial" w:cs="Arial" w:hint="default"/>
        <w:b/>
        <w:bCs/>
        <w:spacing w:val="-1"/>
        <w:w w:val="99"/>
        <w:sz w:val="20"/>
        <w:szCs w:val="20"/>
      </w:rPr>
    </w:lvl>
    <w:lvl w:ilvl="2" w:tplc="24E8525A">
      <w:numFmt w:val="bullet"/>
      <w:lvlText w:val=""/>
      <w:lvlJc w:val="left"/>
      <w:pPr>
        <w:ind w:left="1627" w:hanging="128"/>
      </w:pPr>
      <w:rPr>
        <w:rFonts w:hint="default"/>
        <w:b/>
        <w:bCs/>
        <w:w w:val="99"/>
      </w:rPr>
    </w:lvl>
    <w:lvl w:ilvl="3" w:tplc="DF34930C">
      <w:numFmt w:val="bullet"/>
      <w:lvlText w:val="•"/>
      <w:lvlJc w:val="left"/>
      <w:pPr>
        <w:ind w:left="2593" w:hanging="128"/>
      </w:pPr>
      <w:rPr>
        <w:rFonts w:hint="default"/>
      </w:rPr>
    </w:lvl>
    <w:lvl w:ilvl="4" w:tplc="DD1E7F54">
      <w:numFmt w:val="bullet"/>
      <w:lvlText w:val="•"/>
      <w:lvlJc w:val="left"/>
      <w:pPr>
        <w:ind w:left="3566" w:hanging="128"/>
      </w:pPr>
      <w:rPr>
        <w:rFonts w:hint="default"/>
      </w:rPr>
    </w:lvl>
    <w:lvl w:ilvl="5" w:tplc="1B42196E">
      <w:numFmt w:val="bullet"/>
      <w:lvlText w:val="•"/>
      <w:lvlJc w:val="left"/>
      <w:pPr>
        <w:ind w:left="4539" w:hanging="128"/>
      </w:pPr>
      <w:rPr>
        <w:rFonts w:hint="default"/>
      </w:rPr>
    </w:lvl>
    <w:lvl w:ilvl="6" w:tplc="CFE86EE2">
      <w:numFmt w:val="bullet"/>
      <w:lvlText w:val="•"/>
      <w:lvlJc w:val="left"/>
      <w:pPr>
        <w:ind w:left="5513" w:hanging="128"/>
      </w:pPr>
      <w:rPr>
        <w:rFonts w:hint="default"/>
      </w:rPr>
    </w:lvl>
    <w:lvl w:ilvl="7" w:tplc="5BBA4410">
      <w:numFmt w:val="bullet"/>
      <w:lvlText w:val="•"/>
      <w:lvlJc w:val="left"/>
      <w:pPr>
        <w:ind w:left="6486" w:hanging="128"/>
      </w:pPr>
      <w:rPr>
        <w:rFonts w:hint="default"/>
      </w:rPr>
    </w:lvl>
    <w:lvl w:ilvl="8" w:tplc="817007DE">
      <w:numFmt w:val="bullet"/>
      <w:lvlText w:val="•"/>
      <w:lvlJc w:val="left"/>
      <w:pPr>
        <w:ind w:left="7459" w:hanging="128"/>
      </w:pPr>
      <w:rPr>
        <w:rFonts w:hint="default"/>
      </w:rPr>
    </w:lvl>
  </w:abstractNum>
  <w:abstractNum w:abstractNumId="10" w15:restartNumberingAfterBreak="0">
    <w:nsid w:val="24256239"/>
    <w:multiLevelType w:val="hybridMultilevel"/>
    <w:tmpl w:val="BF4C4F8A"/>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53448D4"/>
    <w:multiLevelType w:val="hybridMultilevel"/>
    <w:tmpl w:val="6CA44A8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63D0048"/>
    <w:multiLevelType w:val="hybridMultilevel"/>
    <w:tmpl w:val="DA36C47E"/>
    <w:lvl w:ilvl="0" w:tplc="8D543652">
      <w:numFmt w:val="bullet"/>
      <w:lvlText w:val=""/>
      <w:lvlJc w:val="left"/>
      <w:pPr>
        <w:ind w:left="1370" w:hanging="219"/>
      </w:pPr>
      <w:rPr>
        <w:rFonts w:ascii="Symbol" w:eastAsia="Symbol" w:hAnsi="Symbol" w:cs="Symbol" w:hint="default"/>
        <w:b/>
        <w:bCs/>
        <w:w w:val="100"/>
        <w:sz w:val="22"/>
        <w:szCs w:val="22"/>
      </w:rPr>
    </w:lvl>
    <w:lvl w:ilvl="1" w:tplc="4E1AAECC">
      <w:numFmt w:val="bullet"/>
      <w:lvlText w:val="•"/>
      <w:lvlJc w:val="left"/>
      <w:pPr>
        <w:ind w:left="2182" w:hanging="219"/>
      </w:pPr>
      <w:rPr>
        <w:rFonts w:hint="default"/>
      </w:rPr>
    </w:lvl>
    <w:lvl w:ilvl="2" w:tplc="67246BC2">
      <w:numFmt w:val="bullet"/>
      <w:lvlText w:val="•"/>
      <w:lvlJc w:val="left"/>
      <w:pPr>
        <w:ind w:left="2985" w:hanging="219"/>
      </w:pPr>
      <w:rPr>
        <w:rFonts w:hint="default"/>
      </w:rPr>
    </w:lvl>
    <w:lvl w:ilvl="3" w:tplc="4CC23216">
      <w:numFmt w:val="bullet"/>
      <w:lvlText w:val="•"/>
      <w:lvlJc w:val="left"/>
      <w:pPr>
        <w:ind w:left="3787" w:hanging="219"/>
      </w:pPr>
      <w:rPr>
        <w:rFonts w:hint="default"/>
      </w:rPr>
    </w:lvl>
    <w:lvl w:ilvl="4" w:tplc="DAB27B8E">
      <w:numFmt w:val="bullet"/>
      <w:lvlText w:val="•"/>
      <w:lvlJc w:val="left"/>
      <w:pPr>
        <w:ind w:left="4590" w:hanging="219"/>
      </w:pPr>
      <w:rPr>
        <w:rFonts w:hint="default"/>
      </w:rPr>
    </w:lvl>
    <w:lvl w:ilvl="5" w:tplc="8BB295FE">
      <w:numFmt w:val="bullet"/>
      <w:lvlText w:val="•"/>
      <w:lvlJc w:val="left"/>
      <w:pPr>
        <w:ind w:left="5393" w:hanging="219"/>
      </w:pPr>
      <w:rPr>
        <w:rFonts w:hint="default"/>
      </w:rPr>
    </w:lvl>
    <w:lvl w:ilvl="6" w:tplc="961645C6">
      <w:numFmt w:val="bullet"/>
      <w:lvlText w:val="•"/>
      <w:lvlJc w:val="left"/>
      <w:pPr>
        <w:ind w:left="6195" w:hanging="219"/>
      </w:pPr>
      <w:rPr>
        <w:rFonts w:hint="default"/>
      </w:rPr>
    </w:lvl>
    <w:lvl w:ilvl="7" w:tplc="4510F8E0">
      <w:numFmt w:val="bullet"/>
      <w:lvlText w:val="•"/>
      <w:lvlJc w:val="left"/>
      <w:pPr>
        <w:ind w:left="6998" w:hanging="219"/>
      </w:pPr>
      <w:rPr>
        <w:rFonts w:hint="default"/>
      </w:rPr>
    </w:lvl>
    <w:lvl w:ilvl="8" w:tplc="4EF6866C">
      <w:numFmt w:val="bullet"/>
      <w:lvlText w:val="•"/>
      <w:lvlJc w:val="left"/>
      <w:pPr>
        <w:ind w:left="7801" w:hanging="219"/>
      </w:pPr>
      <w:rPr>
        <w:rFonts w:hint="default"/>
      </w:rPr>
    </w:lvl>
  </w:abstractNum>
  <w:abstractNum w:abstractNumId="13" w15:restartNumberingAfterBreak="0">
    <w:nsid w:val="374F231C"/>
    <w:multiLevelType w:val="hybridMultilevel"/>
    <w:tmpl w:val="220C896C"/>
    <w:lvl w:ilvl="0" w:tplc="3C6E9D8C">
      <w:start w:val="4"/>
      <w:numFmt w:val="upperRoman"/>
      <w:lvlText w:val="%1."/>
      <w:lvlJc w:val="left"/>
      <w:pPr>
        <w:ind w:left="586" w:hanging="428"/>
      </w:pPr>
      <w:rPr>
        <w:rFonts w:ascii="Arial" w:eastAsia="Arial" w:hAnsi="Arial" w:cs="Arial" w:hint="default"/>
        <w:b/>
        <w:bCs/>
        <w:spacing w:val="0"/>
        <w:w w:val="100"/>
        <w:sz w:val="22"/>
        <w:szCs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7834A70"/>
    <w:multiLevelType w:val="hybridMultilevel"/>
    <w:tmpl w:val="ECF889EA"/>
    <w:lvl w:ilvl="0" w:tplc="38268C2C">
      <w:start w:val="1"/>
      <w:numFmt w:val="upperRoman"/>
      <w:lvlText w:val="%1."/>
      <w:lvlJc w:val="left"/>
      <w:pPr>
        <w:ind w:left="442" w:hanging="284"/>
      </w:pPr>
      <w:rPr>
        <w:rFonts w:ascii="Arial" w:eastAsia="Arial" w:hAnsi="Arial" w:cs="Arial" w:hint="default"/>
        <w:b/>
        <w:bCs/>
        <w:spacing w:val="0"/>
        <w:w w:val="100"/>
        <w:sz w:val="22"/>
        <w:szCs w:val="22"/>
      </w:rPr>
    </w:lvl>
    <w:lvl w:ilvl="1" w:tplc="07082C10">
      <w:start w:val="1"/>
      <w:numFmt w:val="decimal"/>
      <w:lvlText w:val="%2."/>
      <w:lvlJc w:val="left"/>
      <w:pPr>
        <w:ind w:left="878" w:hanging="437"/>
      </w:pPr>
      <w:rPr>
        <w:rFonts w:hint="default"/>
        <w:b/>
        <w:bCs/>
        <w:spacing w:val="-1"/>
        <w:w w:val="100"/>
      </w:rPr>
    </w:lvl>
    <w:lvl w:ilvl="2" w:tplc="CC80F69E">
      <w:start w:val="1"/>
      <w:numFmt w:val="lowerLetter"/>
      <w:lvlText w:val="%3."/>
      <w:lvlJc w:val="left"/>
      <w:pPr>
        <w:ind w:left="866" w:hanging="248"/>
      </w:pPr>
      <w:rPr>
        <w:rFonts w:ascii="Arial" w:eastAsia="Arial" w:hAnsi="Arial" w:cs="Arial" w:hint="default"/>
        <w:w w:val="100"/>
        <w:sz w:val="22"/>
        <w:szCs w:val="22"/>
      </w:rPr>
    </w:lvl>
    <w:lvl w:ilvl="3" w:tplc="B7245F88">
      <w:numFmt w:val="bullet"/>
      <w:lvlText w:val="•"/>
      <w:lvlJc w:val="left"/>
      <w:pPr>
        <w:ind w:left="1945" w:hanging="248"/>
      </w:pPr>
      <w:rPr>
        <w:rFonts w:hint="default"/>
      </w:rPr>
    </w:lvl>
    <w:lvl w:ilvl="4" w:tplc="61824636">
      <w:numFmt w:val="bullet"/>
      <w:lvlText w:val="•"/>
      <w:lvlJc w:val="left"/>
      <w:pPr>
        <w:ind w:left="3011" w:hanging="248"/>
      </w:pPr>
      <w:rPr>
        <w:rFonts w:hint="default"/>
      </w:rPr>
    </w:lvl>
    <w:lvl w:ilvl="5" w:tplc="01F2021C">
      <w:numFmt w:val="bullet"/>
      <w:lvlText w:val="•"/>
      <w:lvlJc w:val="left"/>
      <w:pPr>
        <w:ind w:left="4077" w:hanging="248"/>
      </w:pPr>
      <w:rPr>
        <w:rFonts w:hint="default"/>
      </w:rPr>
    </w:lvl>
    <w:lvl w:ilvl="6" w:tplc="4C32A316">
      <w:numFmt w:val="bullet"/>
      <w:lvlText w:val="•"/>
      <w:lvlJc w:val="left"/>
      <w:pPr>
        <w:ind w:left="5143" w:hanging="248"/>
      </w:pPr>
      <w:rPr>
        <w:rFonts w:hint="default"/>
      </w:rPr>
    </w:lvl>
    <w:lvl w:ilvl="7" w:tplc="F10013C4">
      <w:numFmt w:val="bullet"/>
      <w:lvlText w:val="•"/>
      <w:lvlJc w:val="left"/>
      <w:pPr>
        <w:ind w:left="6209" w:hanging="248"/>
      </w:pPr>
      <w:rPr>
        <w:rFonts w:hint="default"/>
      </w:rPr>
    </w:lvl>
    <w:lvl w:ilvl="8" w:tplc="9A1A40AC">
      <w:numFmt w:val="bullet"/>
      <w:lvlText w:val="•"/>
      <w:lvlJc w:val="left"/>
      <w:pPr>
        <w:ind w:left="7274" w:hanging="248"/>
      </w:pPr>
      <w:rPr>
        <w:rFonts w:hint="default"/>
      </w:rPr>
    </w:lvl>
  </w:abstractNum>
  <w:abstractNum w:abstractNumId="15" w15:restartNumberingAfterBreak="0">
    <w:nsid w:val="39077B3B"/>
    <w:multiLevelType w:val="hybridMultilevel"/>
    <w:tmpl w:val="D0C220D6"/>
    <w:lvl w:ilvl="0" w:tplc="340A0011">
      <w:start w:val="1"/>
      <w:numFmt w:val="decimal"/>
      <w:lvlText w:val="%1)"/>
      <w:lvlJc w:val="left"/>
      <w:pPr>
        <w:ind w:left="2367" w:hanging="360"/>
      </w:pPr>
    </w:lvl>
    <w:lvl w:ilvl="1" w:tplc="340A0019" w:tentative="1">
      <w:start w:val="1"/>
      <w:numFmt w:val="lowerLetter"/>
      <w:lvlText w:val="%2."/>
      <w:lvlJc w:val="left"/>
      <w:pPr>
        <w:ind w:left="3087" w:hanging="360"/>
      </w:pPr>
    </w:lvl>
    <w:lvl w:ilvl="2" w:tplc="340A001B" w:tentative="1">
      <w:start w:val="1"/>
      <w:numFmt w:val="lowerRoman"/>
      <w:lvlText w:val="%3."/>
      <w:lvlJc w:val="right"/>
      <w:pPr>
        <w:ind w:left="3807" w:hanging="180"/>
      </w:pPr>
    </w:lvl>
    <w:lvl w:ilvl="3" w:tplc="340A000F" w:tentative="1">
      <w:start w:val="1"/>
      <w:numFmt w:val="decimal"/>
      <w:lvlText w:val="%4."/>
      <w:lvlJc w:val="left"/>
      <w:pPr>
        <w:ind w:left="4527" w:hanging="360"/>
      </w:pPr>
    </w:lvl>
    <w:lvl w:ilvl="4" w:tplc="340A0019" w:tentative="1">
      <w:start w:val="1"/>
      <w:numFmt w:val="lowerLetter"/>
      <w:lvlText w:val="%5."/>
      <w:lvlJc w:val="left"/>
      <w:pPr>
        <w:ind w:left="5247" w:hanging="360"/>
      </w:pPr>
    </w:lvl>
    <w:lvl w:ilvl="5" w:tplc="340A001B" w:tentative="1">
      <w:start w:val="1"/>
      <w:numFmt w:val="lowerRoman"/>
      <w:lvlText w:val="%6."/>
      <w:lvlJc w:val="right"/>
      <w:pPr>
        <w:ind w:left="5967" w:hanging="180"/>
      </w:pPr>
    </w:lvl>
    <w:lvl w:ilvl="6" w:tplc="340A000F" w:tentative="1">
      <w:start w:val="1"/>
      <w:numFmt w:val="decimal"/>
      <w:lvlText w:val="%7."/>
      <w:lvlJc w:val="left"/>
      <w:pPr>
        <w:ind w:left="6687" w:hanging="360"/>
      </w:pPr>
    </w:lvl>
    <w:lvl w:ilvl="7" w:tplc="340A0019" w:tentative="1">
      <w:start w:val="1"/>
      <w:numFmt w:val="lowerLetter"/>
      <w:lvlText w:val="%8."/>
      <w:lvlJc w:val="left"/>
      <w:pPr>
        <w:ind w:left="7407" w:hanging="360"/>
      </w:pPr>
    </w:lvl>
    <w:lvl w:ilvl="8" w:tplc="340A001B" w:tentative="1">
      <w:start w:val="1"/>
      <w:numFmt w:val="lowerRoman"/>
      <w:lvlText w:val="%9."/>
      <w:lvlJc w:val="right"/>
      <w:pPr>
        <w:ind w:left="8127" w:hanging="180"/>
      </w:pPr>
    </w:lvl>
  </w:abstractNum>
  <w:abstractNum w:abstractNumId="16" w15:restartNumberingAfterBreak="0">
    <w:nsid w:val="4B3F74AF"/>
    <w:multiLevelType w:val="hybridMultilevel"/>
    <w:tmpl w:val="6F16F7EC"/>
    <w:lvl w:ilvl="0" w:tplc="2C0A0001">
      <w:start w:val="1"/>
      <w:numFmt w:val="bullet"/>
      <w:lvlText w:val=""/>
      <w:lvlJc w:val="left"/>
      <w:pPr>
        <w:ind w:left="180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17" w15:restartNumberingAfterBreak="0">
    <w:nsid w:val="54446C6F"/>
    <w:multiLevelType w:val="hybridMultilevel"/>
    <w:tmpl w:val="A816D948"/>
    <w:lvl w:ilvl="0" w:tplc="3B3266DC">
      <w:start w:val="1"/>
      <w:numFmt w:val="upperRoman"/>
      <w:lvlText w:val="%1."/>
      <w:lvlJc w:val="left"/>
      <w:pPr>
        <w:tabs>
          <w:tab w:val="num" w:pos="786"/>
        </w:tabs>
        <w:ind w:left="786" w:hanging="360"/>
      </w:pPr>
      <w:rPr>
        <w:rFonts w:hint="default"/>
        <w:b/>
        <w:bCs/>
      </w:rPr>
    </w:lvl>
    <w:lvl w:ilvl="1" w:tplc="340A000F">
      <w:start w:val="1"/>
      <w:numFmt w:val="decimal"/>
      <w:lvlText w:val="%2."/>
      <w:lvlJc w:val="left"/>
      <w:pPr>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5F175002"/>
    <w:multiLevelType w:val="hybridMultilevel"/>
    <w:tmpl w:val="6464A93E"/>
    <w:lvl w:ilvl="0" w:tplc="248214F8">
      <w:start w:val="1"/>
      <w:numFmt w:val="lowerLetter"/>
      <w:lvlText w:val="%1."/>
      <w:lvlJc w:val="left"/>
      <w:pPr>
        <w:ind w:left="1113" w:hanging="248"/>
      </w:pPr>
      <w:rPr>
        <w:rFonts w:ascii="Arial" w:eastAsia="Arial" w:hAnsi="Arial" w:cs="Arial" w:hint="default"/>
        <w:w w:val="100"/>
        <w:sz w:val="22"/>
        <w:szCs w:val="22"/>
      </w:rPr>
    </w:lvl>
    <w:lvl w:ilvl="1" w:tplc="BA0E2A0E">
      <w:numFmt w:val="bullet"/>
      <w:lvlText w:val="•"/>
      <w:lvlJc w:val="left"/>
      <w:pPr>
        <w:ind w:left="1948" w:hanging="248"/>
      </w:pPr>
      <w:rPr>
        <w:rFonts w:hint="default"/>
      </w:rPr>
    </w:lvl>
    <w:lvl w:ilvl="2" w:tplc="AF025F5E">
      <w:numFmt w:val="bullet"/>
      <w:lvlText w:val="•"/>
      <w:lvlJc w:val="left"/>
      <w:pPr>
        <w:ind w:left="2777" w:hanging="248"/>
      </w:pPr>
      <w:rPr>
        <w:rFonts w:hint="default"/>
      </w:rPr>
    </w:lvl>
    <w:lvl w:ilvl="3" w:tplc="359E55AE">
      <w:numFmt w:val="bullet"/>
      <w:lvlText w:val="•"/>
      <w:lvlJc w:val="left"/>
      <w:pPr>
        <w:ind w:left="3605" w:hanging="248"/>
      </w:pPr>
      <w:rPr>
        <w:rFonts w:hint="default"/>
      </w:rPr>
    </w:lvl>
    <w:lvl w:ilvl="4" w:tplc="7A16FE7E">
      <w:numFmt w:val="bullet"/>
      <w:lvlText w:val="•"/>
      <w:lvlJc w:val="left"/>
      <w:pPr>
        <w:ind w:left="4434" w:hanging="248"/>
      </w:pPr>
      <w:rPr>
        <w:rFonts w:hint="default"/>
      </w:rPr>
    </w:lvl>
    <w:lvl w:ilvl="5" w:tplc="D28AABCC">
      <w:numFmt w:val="bullet"/>
      <w:lvlText w:val="•"/>
      <w:lvlJc w:val="left"/>
      <w:pPr>
        <w:ind w:left="5263" w:hanging="248"/>
      </w:pPr>
      <w:rPr>
        <w:rFonts w:hint="default"/>
      </w:rPr>
    </w:lvl>
    <w:lvl w:ilvl="6" w:tplc="47248D28">
      <w:numFmt w:val="bullet"/>
      <w:lvlText w:val="•"/>
      <w:lvlJc w:val="left"/>
      <w:pPr>
        <w:ind w:left="6091" w:hanging="248"/>
      </w:pPr>
      <w:rPr>
        <w:rFonts w:hint="default"/>
      </w:rPr>
    </w:lvl>
    <w:lvl w:ilvl="7" w:tplc="C3205B10">
      <w:numFmt w:val="bullet"/>
      <w:lvlText w:val="•"/>
      <w:lvlJc w:val="left"/>
      <w:pPr>
        <w:ind w:left="6920" w:hanging="248"/>
      </w:pPr>
      <w:rPr>
        <w:rFonts w:hint="default"/>
      </w:rPr>
    </w:lvl>
    <w:lvl w:ilvl="8" w:tplc="E39C7214">
      <w:numFmt w:val="bullet"/>
      <w:lvlText w:val="•"/>
      <w:lvlJc w:val="left"/>
      <w:pPr>
        <w:ind w:left="7749" w:hanging="248"/>
      </w:pPr>
      <w:rPr>
        <w:rFonts w:hint="default"/>
      </w:rPr>
    </w:lvl>
  </w:abstractNum>
  <w:abstractNum w:abstractNumId="19" w15:restartNumberingAfterBreak="0">
    <w:nsid w:val="650F3F26"/>
    <w:multiLevelType w:val="hybridMultilevel"/>
    <w:tmpl w:val="B5760B86"/>
    <w:lvl w:ilvl="0" w:tplc="340A000D">
      <w:start w:val="1"/>
      <w:numFmt w:val="bullet"/>
      <w:lvlText w:val=""/>
      <w:lvlJc w:val="left"/>
      <w:pPr>
        <w:ind w:left="725" w:hanging="284"/>
      </w:pPr>
      <w:rPr>
        <w:rFonts w:ascii="Wingdings" w:hAnsi="Wingdings" w:hint="default"/>
        <w:w w:val="100"/>
        <w:sz w:val="22"/>
        <w:szCs w:val="22"/>
      </w:rPr>
    </w:lvl>
    <w:lvl w:ilvl="1" w:tplc="257C92EE">
      <w:numFmt w:val="bullet"/>
      <w:lvlText w:val="•"/>
      <w:lvlJc w:val="left"/>
      <w:pPr>
        <w:ind w:left="1588" w:hanging="284"/>
      </w:pPr>
      <w:rPr>
        <w:rFonts w:hint="default"/>
      </w:rPr>
    </w:lvl>
    <w:lvl w:ilvl="2" w:tplc="21AAFAE6">
      <w:numFmt w:val="bullet"/>
      <w:lvlText w:val="•"/>
      <w:lvlJc w:val="left"/>
      <w:pPr>
        <w:ind w:left="2457" w:hanging="284"/>
      </w:pPr>
      <w:rPr>
        <w:rFonts w:hint="default"/>
      </w:rPr>
    </w:lvl>
    <w:lvl w:ilvl="3" w:tplc="CF3A9558">
      <w:numFmt w:val="bullet"/>
      <w:lvlText w:val="•"/>
      <w:lvlJc w:val="left"/>
      <w:pPr>
        <w:ind w:left="3325" w:hanging="284"/>
      </w:pPr>
      <w:rPr>
        <w:rFonts w:hint="default"/>
      </w:rPr>
    </w:lvl>
    <w:lvl w:ilvl="4" w:tplc="D04EE39C">
      <w:numFmt w:val="bullet"/>
      <w:lvlText w:val="•"/>
      <w:lvlJc w:val="left"/>
      <w:pPr>
        <w:ind w:left="4194" w:hanging="284"/>
      </w:pPr>
      <w:rPr>
        <w:rFonts w:hint="default"/>
      </w:rPr>
    </w:lvl>
    <w:lvl w:ilvl="5" w:tplc="9800A366">
      <w:numFmt w:val="bullet"/>
      <w:lvlText w:val="•"/>
      <w:lvlJc w:val="left"/>
      <w:pPr>
        <w:ind w:left="5063" w:hanging="284"/>
      </w:pPr>
      <w:rPr>
        <w:rFonts w:hint="default"/>
      </w:rPr>
    </w:lvl>
    <w:lvl w:ilvl="6" w:tplc="16564DBE">
      <w:numFmt w:val="bullet"/>
      <w:lvlText w:val="•"/>
      <w:lvlJc w:val="left"/>
      <w:pPr>
        <w:ind w:left="5931" w:hanging="284"/>
      </w:pPr>
      <w:rPr>
        <w:rFonts w:hint="default"/>
      </w:rPr>
    </w:lvl>
    <w:lvl w:ilvl="7" w:tplc="0AC23A42">
      <w:numFmt w:val="bullet"/>
      <w:lvlText w:val="•"/>
      <w:lvlJc w:val="left"/>
      <w:pPr>
        <w:ind w:left="6800" w:hanging="284"/>
      </w:pPr>
      <w:rPr>
        <w:rFonts w:hint="default"/>
      </w:rPr>
    </w:lvl>
    <w:lvl w:ilvl="8" w:tplc="52C8375A">
      <w:numFmt w:val="bullet"/>
      <w:lvlText w:val="•"/>
      <w:lvlJc w:val="left"/>
      <w:pPr>
        <w:ind w:left="7669" w:hanging="284"/>
      </w:pPr>
      <w:rPr>
        <w:rFonts w:hint="default"/>
      </w:rPr>
    </w:lvl>
  </w:abstractNum>
  <w:abstractNum w:abstractNumId="20" w15:restartNumberingAfterBreak="0">
    <w:nsid w:val="710225F3"/>
    <w:multiLevelType w:val="hybridMultilevel"/>
    <w:tmpl w:val="18D04CB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7B397CE1"/>
    <w:multiLevelType w:val="hybridMultilevel"/>
    <w:tmpl w:val="3E384872"/>
    <w:lvl w:ilvl="0" w:tplc="340A000F">
      <w:start w:val="1"/>
      <w:numFmt w:val="decimal"/>
      <w:lvlText w:val="%1."/>
      <w:lvlJc w:val="left"/>
      <w:pPr>
        <w:ind w:left="1506" w:hanging="360"/>
      </w:pPr>
    </w:lvl>
    <w:lvl w:ilvl="1" w:tplc="340A0019" w:tentative="1">
      <w:start w:val="1"/>
      <w:numFmt w:val="lowerLetter"/>
      <w:lvlText w:val="%2."/>
      <w:lvlJc w:val="left"/>
      <w:pPr>
        <w:ind w:left="2226" w:hanging="360"/>
      </w:pPr>
    </w:lvl>
    <w:lvl w:ilvl="2" w:tplc="340A001B" w:tentative="1">
      <w:start w:val="1"/>
      <w:numFmt w:val="lowerRoman"/>
      <w:lvlText w:val="%3."/>
      <w:lvlJc w:val="right"/>
      <w:pPr>
        <w:ind w:left="2946" w:hanging="180"/>
      </w:pPr>
    </w:lvl>
    <w:lvl w:ilvl="3" w:tplc="340A000F" w:tentative="1">
      <w:start w:val="1"/>
      <w:numFmt w:val="decimal"/>
      <w:lvlText w:val="%4."/>
      <w:lvlJc w:val="left"/>
      <w:pPr>
        <w:ind w:left="3666" w:hanging="360"/>
      </w:pPr>
    </w:lvl>
    <w:lvl w:ilvl="4" w:tplc="340A0019" w:tentative="1">
      <w:start w:val="1"/>
      <w:numFmt w:val="lowerLetter"/>
      <w:lvlText w:val="%5."/>
      <w:lvlJc w:val="left"/>
      <w:pPr>
        <w:ind w:left="4386" w:hanging="360"/>
      </w:pPr>
    </w:lvl>
    <w:lvl w:ilvl="5" w:tplc="340A001B" w:tentative="1">
      <w:start w:val="1"/>
      <w:numFmt w:val="lowerRoman"/>
      <w:lvlText w:val="%6."/>
      <w:lvlJc w:val="right"/>
      <w:pPr>
        <w:ind w:left="5106" w:hanging="180"/>
      </w:pPr>
    </w:lvl>
    <w:lvl w:ilvl="6" w:tplc="340A000F" w:tentative="1">
      <w:start w:val="1"/>
      <w:numFmt w:val="decimal"/>
      <w:lvlText w:val="%7."/>
      <w:lvlJc w:val="left"/>
      <w:pPr>
        <w:ind w:left="5826" w:hanging="360"/>
      </w:pPr>
    </w:lvl>
    <w:lvl w:ilvl="7" w:tplc="340A0019" w:tentative="1">
      <w:start w:val="1"/>
      <w:numFmt w:val="lowerLetter"/>
      <w:lvlText w:val="%8."/>
      <w:lvlJc w:val="left"/>
      <w:pPr>
        <w:ind w:left="6546" w:hanging="360"/>
      </w:pPr>
    </w:lvl>
    <w:lvl w:ilvl="8" w:tplc="340A001B" w:tentative="1">
      <w:start w:val="1"/>
      <w:numFmt w:val="lowerRoman"/>
      <w:lvlText w:val="%9."/>
      <w:lvlJc w:val="right"/>
      <w:pPr>
        <w:ind w:left="7266" w:hanging="180"/>
      </w:pPr>
    </w:lvl>
  </w:abstractNum>
  <w:abstractNum w:abstractNumId="22" w15:restartNumberingAfterBreak="0">
    <w:nsid w:val="7BD27A48"/>
    <w:multiLevelType w:val="hybridMultilevel"/>
    <w:tmpl w:val="BD40F1E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7E124674"/>
    <w:multiLevelType w:val="hybridMultilevel"/>
    <w:tmpl w:val="58EE0D34"/>
    <w:lvl w:ilvl="0" w:tplc="340A0011">
      <w:start w:val="1"/>
      <w:numFmt w:val="decimal"/>
      <w:lvlText w:val="%1)"/>
      <w:lvlJc w:val="left"/>
      <w:pPr>
        <w:ind w:left="1647" w:hanging="360"/>
      </w:pPr>
    </w:lvl>
    <w:lvl w:ilvl="1" w:tplc="340A0019" w:tentative="1">
      <w:start w:val="1"/>
      <w:numFmt w:val="lowerLetter"/>
      <w:lvlText w:val="%2."/>
      <w:lvlJc w:val="left"/>
      <w:pPr>
        <w:ind w:left="2367" w:hanging="360"/>
      </w:pPr>
    </w:lvl>
    <w:lvl w:ilvl="2" w:tplc="340A001B" w:tentative="1">
      <w:start w:val="1"/>
      <w:numFmt w:val="lowerRoman"/>
      <w:lvlText w:val="%3."/>
      <w:lvlJc w:val="right"/>
      <w:pPr>
        <w:ind w:left="3087" w:hanging="180"/>
      </w:pPr>
    </w:lvl>
    <w:lvl w:ilvl="3" w:tplc="340A000F" w:tentative="1">
      <w:start w:val="1"/>
      <w:numFmt w:val="decimal"/>
      <w:lvlText w:val="%4."/>
      <w:lvlJc w:val="left"/>
      <w:pPr>
        <w:ind w:left="3807" w:hanging="360"/>
      </w:pPr>
    </w:lvl>
    <w:lvl w:ilvl="4" w:tplc="340A0019" w:tentative="1">
      <w:start w:val="1"/>
      <w:numFmt w:val="lowerLetter"/>
      <w:lvlText w:val="%5."/>
      <w:lvlJc w:val="left"/>
      <w:pPr>
        <w:ind w:left="4527" w:hanging="360"/>
      </w:pPr>
    </w:lvl>
    <w:lvl w:ilvl="5" w:tplc="340A001B" w:tentative="1">
      <w:start w:val="1"/>
      <w:numFmt w:val="lowerRoman"/>
      <w:lvlText w:val="%6."/>
      <w:lvlJc w:val="right"/>
      <w:pPr>
        <w:ind w:left="5247" w:hanging="180"/>
      </w:pPr>
    </w:lvl>
    <w:lvl w:ilvl="6" w:tplc="340A000F" w:tentative="1">
      <w:start w:val="1"/>
      <w:numFmt w:val="decimal"/>
      <w:lvlText w:val="%7."/>
      <w:lvlJc w:val="left"/>
      <w:pPr>
        <w:ind w:left="5967" w:hanging="360"/>
      </w:pPr>
    </w:lvl>
    <w:lvl w:ilvl="7" w:tplc="340A0019" w:tentative="1">
      <w:start w:val="1"/>
      <w:numFmt w:val="lowerLetter"/>
      <w:lvlText w:val="%8."/>
      <w:lvlJc w:val="left"/>
      <w:pPr>
        <w:ind w:left="6687" w:hanging="360"/>
      </w:pPr>
    </w:lvl>
    <w:lvl w:ilvl="8" w:tplc="340A001B" w:tentative="1">
      <w:start w:val="1"/>
      <w:numFmt w:val="lowerRoman"/>
      <w:lvlText w:val="%9."/>
      <w:lvlJc w:val="right"/>
      <w:pPr>
        <w:ind w:left="7407" w:hanging="180"/>
      </w:pPr>
    </w:lvl>
  </w:abstractNum>
  <w:num w:numId="1" w16cid:durableId="115681084">
    <w:abstractNumId w:val="9"/>
  </w:num>
  <w:num w:numId="2" w16cid:durableId="769205581">
    <w:abstractNumId w:val="7"/>
  </w:num>
  <w:num w:numId="3" w16cid:durableId="1888908196">
    <w:abstractNumId w:val="12"/>
  </w:num>
  <w:num w:numId="4" w16cid:durableId="1773935774">
    <w:abstractNumId w:val="18"/>
  </w:num>
  <w:num w:numId="5" w16cid:durableId="555043095">
    <w:abstractNumId w:val="14"/>
  </w:num>
  <w:num w:numId="6" w16cid:durableId="1647735043">
    <w:abstractNumId w:val="4"/>
  </w:num>
  <w:num w:numId="7" w16cid:durableId="108863393">
    <w:abstractNumId w:val="16"/>
  </w:num>
  <w:num w:numId="8" w16cid:durableId="56443906">
    <w:abstractNumId w:val="10"/>
  </w:num>
  <w:num w:numId="9" w16cid:durableId="2115323757">
    <w:abstractNumId w:val="19"/>
  </w:num>
  <w:num w:numId="10" w16cid:durableId="976182007">
    <w:abstractNumId w:val="13"/>
  </w:num>
  <w:num w:numId="11" w16cid:durableId="1182744374">
    <w:abstractNumId w:val="11"/>
  </w:num>
  <w:num w:numId="12" w16cid:durableId="1851290965">
    <w:abstractNumId w:val="20"/>
  </w:num>
  <w:num w:numId="13" w16cid:durableId="456609657">
    <w:abstractNumId w:val="17"/>
  </w:num>
  <w:num w:numId="14" w16cid:durableId="1736975183">
    <w:abstractNumId w:val="0"/>
  </w:num>
  <w:num w:numId="15" w16cid:durableId="110634399">
    <w:abstractNumId w:val="21"/>
  </w:num>
  <w:num w:numId="16" w16cid:durableId="2010601242">
    <w:abstractNumId w:val="1"/>
  </w:num>
  <w:num w:numId="17" w16cid:durableId="1688628909">
    <w:abstractNumId w:val="3"/>
  </w:num>
  <w:num w:numId="18" w16cid:durableId="1006324654">
    <w:abstractNumId w:val="2"/>
  </w:num>
  <w:num w:numId="19" w16cid:durableId="1023288352">
    <w:abstractNumId w:val="5"/>
  </w:num>
  <w:num w:numId="20" w16cid:durableId="191118108">
    <w:abstractNumId w:val="8"/>
  </w:num>
  <w:num w:numId="21" w16cid:durableId="1214848574">
    <w:abstractNumId w:val="22"/>
  </w:num>
  <w:num w:numId="22" w16cid:durableId="979848380">
    <w:abstractNumId w:val="23"/>
  </w:num>
  <w:num w:numId="23" w16cid:durableId="1835685235">
    <w:abstractNumId w:val="6"/>
  </w:num>
  <w:num w:numId="24" w16cid:durableId="368604812">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59E"/>
    <w:rsid w:val="000063AC"/>
    <w:rsid w:val="000063FC"/>
    <w:rsid w:val="00011402"/>
    <w:rsid w:val="000133F6"/>
    <w:rsid w:val="0001621F"/>
    <w:rsid w:val="00017996"/>
    <w:rsid w:val="00020D59"/>
    <w:rsid w:val="0002100C"/>
    <w:rsid w:val="00027663"/>
    <w:rsid w:val="00033AB4"/>
    <w:rsid w:val="00037309"/>
    <w:rsid w:val="00040EFF"/>
    <w:rsid w:val="00042D28"/>
    <w:rsid w:val="00043E36"/>
    <w:rsid w:val="00044D87"/>
    <w:rsid w:val="000640B0"/>
    <w:rsid w:val="00066C49"/>
    <w:rsid w:val="00081D0D"/>
    <w:rsid w:val="0009242A"/>
    <w:rsid w:val="00092489"/>
    <w:rsid w:val="000A1E14"/>
    <w:rsid w:val="000B0452"/>
    <w:rsid w:val="000B194D"/>
    <w:rsid w:val="000C6052"/>
    <w:rsid w:val="000C7110"/>
    <w:rsid w:val="000D036E"/>
    <w:rsid w:val="000D28CA"/>
    <w:rsid w:val="000D6CE6"/>
    <w:rsid w:val="000E1C34"/>
    <w:rsid w:val="000E1FFB"/>
    <w:rsid w:val="000E51CD"/>
    <w:rsid w:val="000E637C"/>
    <w:rsid w:val="000F5160"/>
    <w:rsid w:val="00101389"/>
    <w:rsid w:val="00103EF7"/>
    <w:rsid w:val="00106D0B"/>
    <w:rsid w:val="001131E0"/>
    <w:rsid w:val="0011728C"/>
    <w:rsid w:val="00117F1D"/>
    <w:rsid w:val="00124FB8"/>
    <w:rsid w:val="0012545E"/>
    <w:rsid w:val="00135CCB"/>
    <w:rsid w:val="00136F2C"/>
    <w:rsid w:val="00137F24"/>
    <w:rsid w:val="00185330"/>
    <w:rsid w:val="001860E0"/>
    <w:rsid w:val="001945D9"/>
    <w:rsid w:val="0019778D"/>
    <w:rsid w:val="001A0F6E"/>
    <w:rsid w:val="001A5FE2"/>
    <w:rsid w:val="001A7632"/>
    <w:rsid w:val="001B2332"/>
    <w:rsid w:val="001B24D0"/>
    <w:rsid w:val="001C2500"/>
    <w:rsid w:val="001C7DC8"/>
    <w:rsid w:val="001D3FD5"/>
    <w:rsid w:val="001E073B"/>
    <w:rsid w:val="001E1115"/>
    <w:rsid w:val="001E5078"/>
    <w:rsid w:val="001F039D"/>
    <w:rsid w:val="002006A5"/>
    <w:rsid w:val="002022EA"/>
    <w:rsid w:val="00203D1A"/>
    <w:rsid w:val="00216198"/>
    <w:rsid w:val="00231360"/>
    <w:rsid w:val="0023455E"/>
    <w:rsid w:val="0024275B"/>
    <w:rsid w:val="00263B9B"/>
    <w:rsid w:val="00272B39"/>
    <w:rsid w:val="00285638"/>
    <w:rsid w:val="0029031C"/>
    <w:rsid w:val="00293A3B"/>
    <w:rsid w:val="002A3156"/>
    <w:rsid w:val="002A6639"/>
    <w:rsid w:val="002B5FD5"/>
    <w:rsid w:val="002C7CAA"/>
    <w:rsid w:val="002D26DF"/>
    <w:rsid w:val="002D4B91"/>
    <w:rsid w:val="002E0F17"/>
    <w:rsid w:val="002F6FA3"/>
    <w:rsid w:val="00301704"/>
    <w:rsid w:val="0030757F"/>
    <w:rsid w:val="00311765"/>
    <w:rsid w:val="0032293E"/>
    <w:rsid w:val="00325B64"/>
    <w:rsid w:val="003278AF"/>
    <w:rsid w:val="00331DC7"/>
    <w:rsid w:val="00334B8B"/>
    <w:rsid w:val="00335023"/>
    <w:rsid w:val="00336A13"/>
    <w:rsid w:val="0034201A"/>
    <w:rsid w:val="00342B37"/>
    <w:rsid w:val="003513CE"/>
    <w:rsid w:val="003530F9"/>
    <w:rsid w:val="00353675"/>
    <w:rsid w:val="0035449B"/>
    <w:rsid w:val="00361DE5"/>
    <w:rsid w:val="00366994"/>
    <w:rsid w:val="00367ABD"/>
    <w:rsid w:val="00382F3C"/>
    <w:rsid w:val="0038489A"/>
    <w:rsid w:val="00385F9C"/>
    <w:rsid w:val="003905C7"/>
    <w:rsid w:val="0039119F"/>
    <w:rsid w:val="00391CFA"/>
    <w:rsid w:val="003952CD"/>
    <w:rsid w:val="003A5C68"/>
    <w:rsid w:val="003A69C7"/>
    <w:rsid w:val="003A6B4A"/>
    <w:rsid w:val="003B119F"/>
    <w:rsid w:val="003B1955"/>
    <w:rsid w:val="003B1B25"/>
    <w:rsid w:val="003E0C48"/>
    <w:rsid w:val="003E49C1"/>
    <w:rsid w:val="003F7433"/>
    <w:rsid w:val="00400E8D"/>
    <w:rsid w:val="00403FDF"/>
    <w:rsid w:val="0040690D"/>
    <w:rsid w:val="00407C71"/>
    <w:rsid w:val="00411C05"/>
    <w:rsid w:val="00412697"/>
    <w:rsid w:val="0041326B"/>
    <w:rsid w:val="00414C92"/>
    <w:rsid w:val="00422447"/>
    <w:rsid w:val="004265CD"/>
    <w:rsid w:val="00436B6C"/>
    <w:rsid w:val="00446C93"/>
    <w:rsid w:val="004529E0"/>
    <w:rsid w:val="0045370E"/>
    <w:rsid w:val="00453C29"/>
    <w:rsid w:val="00455A66"/>
    <w:rsid w:val="0046355E"/>
    <w:rsid w:val="00473F40"/>
    <w:rsid w:val="00476F78"/>
    <w:rsid w:val="00480EDE"/>
    <w:rsid w:val="00485261"/>
    <w:rsid w:val="00485283"/>
    <w:rsid w:val="00491C2A"/>
    <w:rsid w:val="0049459E"/>
    <w:rsid w:val="004A7C13"/>
    <w:rsid w:val="004B55EF"/>
    <w:rsid w:val="004D7506"/>
    <w:rsid w:val="004E3EE8"/>
    <w:rsid w:val="004E717C"/>
    <w:rsid w:val="004F0663"/>
    <w:rsid w:val="004F067E"/>
    <w:rsid w:val="00501B83"/>
    <w:rsid w:val="00507A89"/>
    <w:rsid w:val="00512C6F"/>
    <w:rsid w:val="005225A8"/>
    <w:rsid w:val="005237B9"/>
    <w:rsid w:val="00527451"/>
    <w:rsid w:val="00532AEF"/>
    <w:rsid w:val="00537678"/>
    <w:rsid w:val="00550C4D"/>
    <w:rsid w:val="00551E96"/>
    <w:rsid w:val="005568E5"/>
    <w:rsid w:val="005620A5"/>
    <w:rsid w:val="00562B27"/>
    <w:rsid w:val="005633B3"/>
    <w:rsid w:val="0056490B"/>
    <w:rsid w:val="00565122"/>
    <w:rsid w:val="00565DEB"/>
    <w:rsid w:val="00570A36"/>
    <w:rsid w:val="00573470"/>
    <w:rsid w:val="00573524"/>
    <w:rsid w:val="00575FEB"/>
    <w:rsid w:val="005817D7"/>
    <w:rsid w:val="005853E8"/>
    <w:rsid w:val="005B19B5"/>
    <w:rsid w:val="005B3800"/>
    <w:rsid w:val="005B3A98"/>
    <w:rsid w:val="005C0E34"/>
    <w:rsid w:val="005C4A62"/>
    <w:rsid w:val="005C576B"/>
    <w:rsid w:val="005C6C0F"/>
    <w:rsid w:val="005D422E"/>
    <w:rsid w:val="005D6D5D"/>
    <w:rsid w:val="005E14D8"/>
    <w:rsid w:val="00606A65"/>
    <w:rsid w:val="00614DCC"/>
    <w:rsid w:val="006202C2"/>
    <w:rsid w:val="006206E4"/>
    <w:rsid w:val="006318E8"/>
    <w:rsid w:val="0063396D"/>
    <w:rsid w:val="0063602C"/>
    <w:rsid w:val="006379C0"/>
    <w:rsid w:val="00643A43"/>
    <w:rsid w:val="00650474"/>
    <w:rsid w:val="0065151B"/>
    <w:rsid w:val="006601F7"/>
    <w:rsid w:val="0067094A"/>
    <w:rsid w:val="006725CB"/>
    <w:rsid w:val="00676E39"/>
    <w:rsid w:val="0068048F"/>
    <w:rsid w:val="00693484"/>
    <w:rsid w:val="00695B30"/>
    <w:rsid w:val="006A357C"/>
    <w:rsid w:val="006B2D03"/>
    <w:rsid w:val="006C0596"/>
    <w:rsid w:val="006C17BB"/>
    <w:rsid w:val="006C2598"/>
    <w:rsid w:val="006C3797"/>
    <w:rsid w:val="006C6F53"/>
    <w:rsid w:val="006D1B19"/>
    <w:rsid w:val="006D24E0"/>
    <w:rsid w:val="006D6240"/>
    <w:rsid w:val="006F038A"/>
    <w:rsid w:val="006F0BD0"/>
    <w:rsid w:val="006F5373"/>
    <w:rsid w:val="0070342F"/>
    <w:rsid w:val="0070400A"/>
    <w:rsid w:val="00711053"/>
    <w:rsid w:val="00711D54"/>
    <w:rsid w:val="00716E83"/>
    <w:rsid w:val="007234E5"/>
    <w:rsid w:val="0072424E"/>
    <w:rsid w:val="00726233"/>
    <w:rsid w:val="007330F6"/>
    <w:rsid w:val="00735953"/>
    <w:rsid w:val="00761481"/>
    <w:rsid w:val="00764D93"/>
    <w:rsid w:val="007676B4"/>
    <w:rsid w:val="0077187F"/>
    <w:rsid w:val="007731A8"/>
    <w:rsid w:val="00775957"/>
    <w:rsid w:val="00793069"/>
    <w:rsid w:val="00793AAC"/>
    <w:rsid w:val="007A5AC1"/>
    <w:rsid w:val="007A72FB"/>
    <w:rsid w:val="007A7FCC"/>
    <w:rsid w:val="007B2BC4"/>
    <w:rsid w:val="007B2C8C"/>
    <w:rsid w:val="007B6579"/>
    <w:rsid w:val="007B738A"/>
    <w:rsid w:val="007C0363"/>
    <w:rsid w:val="007C1144"/>
    <w:rsid w:val="007C5609"/>
    <w:rsid w:val="007C6935"/>
    <w:rsid w:val="007C719C"/>
    <w:rsid w:val="007D2941"/>
    <w:rsid w:val="007E2F95"/>
    <w:rsid w:val="007E56EE"/>
    <w:rsid w:val="007F0496"/>
    <w:rsid w:val="007F1047"/>
    <w:rsid w:val="007F7B29"/>
    <w:rsid w:val="00800CF8"/>
    <w:rsid w:val="00802816"/>
    <w:rsid w:val="00804524"/>
    <w:rsid w:val="00813E0B"/>
    <w:rsid w:val="00820162"/>
    <w:rsid w:val="00825C73"/>
    <w:rsid w:val="00831B88"/>
    <w:rsid w:val="00832C2B"/>
    <w:rsid w:val="00835F4A"/>
    <w:rsid w:val="00843123"/>
    <w:rsid w:val="0085635E"/>
    <w:rsid w:val="00861B13"/>
    <w:rsid w:val="00862B39"/>
    <w:rsid w:val="00863F50"/>
    <w:rsid w:val="008646E9"/>
    <w:rsid w:val="00871446"/>
    <w:rsid w:val="00882D5E"/>
    <w:rsid w:val="008908EC"/>
    <w:rsid w:val="008943DB"/>
    <w:rsid w:val="00894BB8"/>
    <w:rsid w:val="00896C88"/>
    <w:rsid w:val="008A1F9E"/>
    <w:rsid w:val="008A4775"/>
    <w:rsid w:val="008B0F42"/>
    <w:rsid w:val="008B2644"/>
    <w:rsid w:val="008B2A12"/>
    <w:rsid w:val="008B3A3A"/>
    <w:rsid w:val="008B78BF"/>
    <w:rsid w:val="008C2122"/>
    <w:rsid w:val="008D460D"/>
    <w:rsid w:val="008D552A"/>
    <w:rsid w:val="008D67EE"/>
    <w:rsid w:val="008D7D3D"/>
    <w:rsid w:val="008E6E6A"/>
    <w:rsid w:val="00904DC4"/>
    <w:rsid w:val="00910E8F"/>
    <w:rsid w:val="00917FD0"/>
    <w:rsid w:val="0092139B"/>
    <w:rsid w:val="009267A5"/>
    <w:rsid w:val="00926BF9"/>
    <w:rsid w:val="0094728E"/>
    <w:rsid w:val="00953CB1"/>
    <w:rsid w:val="00970AF4"/>
    <w:rsid w:val="00970E44"/>
    <w:rsid w:val="00976997"/>
    <w:rsid w:val="00976A0C"/>
    <w:rsid w:val="009805D3"/>
    <w:rsid w:val="009958CC"/>
    <w:rsid w:val="009969CE"/>
    <w:rsid w:val="009C110E"/>
    <w:rsid w:val="009D0911"/>
    <w:rsid w:val="009D6E99"/>
    <w:rsid w:val="009E0476"/>
    <w:rsid w:val="009E3758"/>
    <w:rsid w:val="009E39AD"/>
    <w:rsid w:val="009F7525"/>
    <w:rsid w:val="00A008CC"/>
    <w:rsid w:val="00A166D8"/>
    <w:rsid w:val="00A329B2"/>
    <w:rsid w:val="00A4018F"/>
    <w:rsid w:val="00A465A0"/>
    <w:rsid w:val="00A54811"/>
    <w:rsid w:val="00A553D8"/>
    <w:rsid w:val="00A56DD7"/>
    <w:rsid w:val="00A62436"/>
    <w:rsid w:val="00A6571C"/>
    <w:rsid w:val="00A91860"/>
    <w:rsid w:val="00AB18DC"/>
    <w:rsid w:val="00AB57FC"/>
    <w:rsid w:val="00AB67B2"/>
    <w:rsid w:val="00AC1704"/>
    <w:rsid w:val="00AC1905"/>
    <w:rsid w:val="00AC1B4E"/>
    <w:rsid w:val="00AC60C9"/>
    <w:rsid w:val="00AC6469"/>
    <w:rsid w:val="00AD1F76"/>
    <w:rsid w:val="00AD5EE7"/>
    <w:rsid w:val="00AF4CEC"/>
    <w:rsid w:val="00AF79A2"/>
    <w:rsid w:val="00B065AF"/>
    <w:rsid w:val="00B33918"/>
    <w:rsid w:val="00B511C8"/>
    <w:rsid w:val="00B619FF"/>
    <w:rsid w:val="00B7088D"/>
    <w:rsid w:val="00B76034"/>
    <w:rsid w:val="00B92AF9"/>
    <w:rsid w:val="00B93D15"/>
    <w:rsid w:val="00B940AE"/>
    <w:rsid w:val="00B96714"/>
    <w:rsid w:val="00BA0191"/>
    <w:rsid w:val="00BA6243"/>
    <w:rsid w:val="00BA7473"/>
    <w:rsid w:val="00BB14C8"/>
    <w:rsid w:val="00BB1A0D"/>
    <w:rsid w:val="00BC5011"/>
    <w:rsid w:val="00BD7D98"/>
    <w:rsid w:val="00BE0B1E"/>
    <w:rsid w:val="00C068A5"/>
    <w:rsid w:val="00C11C91"/>
    <w:rsid w:val="00C31A55"/>
    <w:rsid w:val="00C35CCF"/>
    <w:rsid w:val="00C35D1A"/>
    <w:rsid w:val="00C40958"/>
    <w:rsid w:val="00C51F6D"/>
    <w:rsid w:val="00C53B1D"/>
    <w:rsid w:val="00C60670"/>
    <w:rsid w:val="00C730ED"/>
    <w:rsid w:val="00C74BB6"/>
    <w:rsid w:val="00C82334"/>
    <w:rsid w:val="00C8736A"/>
    <w:rsid w:val="00CA7FBE"/>
    <w:rsid w:val="00CB0A49"/>
    <w:rsid w:val="00CB4286"/>
    <w:rsid w:val="00CB499E"/>
    <w:rsid w:val="00CC74FE"/>
    <w:rsid w:val="00CC7B55"/>
    <w:rsid w:val="00CD5130"/>
    <w:rsid w:val="00CD609D"/>
    <w:rsid w:val="00CE1203"/>
    <w:rsid w:val="00CE3D6B"/>
    <w:rsid w:val="00CE5745"/>
    <w:rsid w:val="00CE7DCD"/>
    <w:rsid w:val="00CF5888"/>
    <w:rsid w:val="00D10888"/>
    <w:rsid w:val="00D12641"/>
    <w:rsid w:val="00D23FD7"/>
    <w:rsid w:val="00D273B3"/>
    <w:rsid w:val="00D30AB7"/>
    <w:rsid w:val="00D3358D"/>
    <w:rsid w:val="00D3379C"/>
    <w:rsid w:val="00D41F94"/>
    <w:rsid w:val="00D42202"/>
    <w:rsid w:val="00D52E8C"/>
    <w:rsid w:val="00D565DA"/>
    <w:rsid w:val="00D60ED3"/>
    <w:rsid w:val="00D6239E"/>
    <w:rsid w:val="00D6323D"/>
    <w:rsid w:val="00D65BD3"/>
    <w:rsid w:val="00D73E14"/>
    <w:rsid w:val="00D77B47"/>
    <w:rsid w:val="00D8103B"/>
    <w:rsid w:val="00D82BD7"/>
    <w:rsid w:val="00D85403"/>
    <w:rsid w:val="00D94A2D"/>
    <w:rsid w:val="00DA353D"/>
    <w:rsid w:val="00DB7273"/>
    <w:rsid w:val="00DB7BEE"/>
    <w:rsid w:val="00DD39E6"/>
    <w:rsid w:val="00E03F15"/>
    <w:rsid w:val="00E10D80"/>
    <w:rsid w:val="00E15132"/>
    <w:rsid w:val="00E158CD"/>
    <w:rsid w:val="00E17A46"/>
    <w:rsid w:val="00E22A73"/>
    <w:rsid w:val="00E24F21"/>
    <w:rsid w:val="00E3371C"/>
    <w:rsid w:val="00E71C84"/>
    <w:rsid w:val="00E72137"/>
    <w:rsid w:val="00E733E8"/>
    <w:rsid w:val="00E7598B"/>
    <w:rsid w:val="00E768EF"/>
    <w:rsid w:val="00E80199"/>
    <w:rsid w:val="00E81F24"/>
    <w:rsid w:val="00E84ECD"/>
    <w:rsid w:val="00E87BFC"/>
    <w:rsid w:val="00E93129"/>
    <w:rsid w:val="00E9692E"/>
    <w:rsid w:val="00EA5E3D"/>
    <w:rsid w:val="00EB0EF0"/>
    <w:rsid w:val="00EB0FD6"/>
    <w:rsid w:val="00EB242F"/>
    <w:rsid w:val="00EB5A1F"/>
    <w:rsid w:val="00EC2D6E"/>
    <w:rsid w:val="00EC320F"/>
    <w:rsid w:val="00EC7FB4"/>
    <w:rsid w:val="00ED4AD0"/>
    <w:rsid w:val="00ED59D0"/>
    <w:rsid w:val="00EF0293"/>
    <w:rsid w:val="00EF1F18"/>
    <w:rsid w:val="00EF5D69"/>
    <w:rsid w:val="00EF6EA9"/>
    <w:rsid w:val="00EF74B2"/>
    <w:rsid w:val="00F02905"/>
    <w:rsid w:val="00F0457A"/>
    <w:rsid w:val="00F107C2"/>
    <w:rsid w:val="00F24329"/>
    <w:rsid w:val="00F245A4"/>
    <w:rsid w:val="00F254E2"/>
    <w:rsid w:val="00F3165B"/>
    <w:rsid w:val="00F321FE"/>
    <w:rsid w:val="00F43757"/>
    <w:rsid w:val="00F4508B"/>
    <w:rsid w:val="00F452ED"/>
    <w:rsid w:val="00F45DF7"/>
    <w:rsid w:val="00F7006B"/>
    <w:rsid w:val="00F713F8"/>
    <w:rsid w:val="00F77EF3"/>
    <w:rsid w:val="00F80192"/>
    <w:rsid w:val="00F82306"/>
    <w:rsid w:val="00F83352"/>
    <w:rsid w:val="00F878B5"/>
    <w:rsid w:val="00FB3EA9"/>
    <w:rsid w:val="00FB6265"/>
    <w:rsid w:val="00FB6FA5"/>
    <w:rsid w:val="00FC7753"/>
    <w:rsid w:val="00FE467B"/>
    <w:rsid w:val="00FF3FD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5E9D9B"/>
  <w15:docId w15:val="{881D0A4F-26FF-4C15-87E4-5D794F6C9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Ttulo1">
    <w:name w:val="heading 1"/>
    <w:basedOn w:val="Normal"/>
    <w:link w:val="Ttulo1Car"/>
    <w:uiPriority w:val="1"/>
    <w:qFormat/>
    <w:pPr>
      <w:ind w:left="644" w:right="467"/>
      <w:jc w:val="center"/>
      <w:outlineLvl w:val="0"/>
    </w:pPr>
    <w:rPr>
      <w:b/>
      <w:bCs/>
      <w:sz w:val="28"/>
      <w:szCs w:val="28"/>
    </w:rPr>
  </w:style>
  <w:style w:type="paragraph" w:styleId="Ttulo2">
    <w:name w:val="heading 2"/>
    <w:basedOn w:val="Normal"/>
    <w:uiPriority w:val="1"/>
    <w:qFormat/>
    <w:pPr>
      <w:ind w:left="20"/>
      <w:outlineLvl w:val="1"/>
    </w:pPr>
    <w:rPr>
      <w:b/>
      <w:bCs/>
      <w:sz w:val="24"/>
      <w:szCs w:val="24"/>
    </w:rPr>
  </w:style>
  <w:style w:type="paragraph" w:styleId="Ttulo3">
    <w:name w:val="heading 3"/>
    <w:basedOn w:val="Normal"/>
    <w:uiPriority w:val="1"/>
    <w:qFormat/>
    <w:pPr>
      <w:spacing w:before="69"/>
      <w:ind w:left="644" w:right="630" w:hanging="766"/>
      <w:outlineLvl w:val="2"/>
    </w:pPr>
    <w:rPr>
      <w:b/>
      <w:bCs/>
      <w:i/>
      <w:sz w:val="24"/>
      <w:szCs w:val="24"/>
    </w:rPr>
  </w:style>
  <w:style w:type="paragraph" w:styleId="Ttulo4">
    <w:name w:val="heading 4"/>
    <w:basedOn w:val="Normal"/>
    <w:uiPriority w:val="1"/>
    <w:qFormat/>
    <w:pPr>
      <w:ind w:left="866" w:hanging="424"/>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locked/>
    <w:rsid w:val="009F7525"/>
    <w:rPr>
      <w:rFonts w:ascii="Arial" w:eastAsia="Arial" w:hAnsi="Arial" w:cs="Arial"/>
      <w:b/>
      <w:bCs/>
      <w:sz w:val="28"/>
      <w:szCs w:val="28"/>
    </w:rPr>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character" w:customStyle="1" w:styleId="TextoindependienteCar">
    <w:name w:val="Texto independiente Car"/>
    <w:basedOn w:val="Fuentedeprrafopredeter"/>
    <w:link w:val="Textoindependiente"/>
    <w:uiPriority w:val="1"/>
    <w:locked/>
    <w:rsid w:val="009F7525"/>
    <w:rPr>
      <w:rFonts w:ascii="Arial" w:eastAsia="Arial" w:hAnsi="Arial" w:cs="Arial"/>
    </w:rPr>
  </w:style>
  <w:style w:type="paragraph" w:styleId="Prrafodelista">
    <w:name w:val="List Paragraph"/>
    <w:basedOn w:val="Normal"/>
    <w:uiPriority w:val="34"/>
    <w:qFormat/>
    <w:pPr>
      <w:spacing w:before="119"/>
      <w:ind w:left="866" w:hanging="348"/>
    </w:pPr>
  </w:style>
  <w:style w:type="paragraph" w:customStyle="1" w:styleId="TableParagraph">
    <w:name w:val="Table Paragraph"/>
    <w:basedOn w:val="Normal"/>
    <w:uiPriority w:val="1"/>
    <w:qFormat/>
  </w:style>
  <w:style w:type="paragraph" w:styleId="Textodeglobo">
    <w:name w:val="Balloon Text"/>
    <w:basedOn w:val="Normal"/>
    <w:link w:val="TextodegloboCar"/>
    <w:uiPriority w:val="99"/>
    <w:semiHidden/>
    <w:unhideWhenUsed/>
    <w:rsid w:val="00B92AF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92AF9"/>
    <w:rPr>
      <w:rFonts w:ascii="Segoe UI" w:eastAsia="Arial" w:hAnsi="Segoe UI" w:cs="Segoe UI"/>
      <w:sz w:val="18"/>
      <w:szCs w:val="18"/>
    </w:rPr>
  </w:style>
  <w:style w:type="character" w:styleId="Refdecomentario">
    <w:name w:val="annotation reference"/>
    <w:basedOn w:val="Fuentedeprrafopredeter"/>
    <w:uiPriority w:val="99"/>
    <w:semiHidden/>
    <w:unhideWhenUsed/>
    <w:rsid w:val="005225A8"/>
    <w:rPr>
      <w:sz w:val="16"/>
      <w:szCs w:val="16"/>
    </w:rPr>
  </w:style>
  <w:style w:type="paragraph" w:styleId="Textocomentario">
    <w:name w:val="annotation text"/>
    <w:basedOn w:val="Normal"/>
    <w:link w:val="TextocomentarioCar"/>
    <w:unhideWhenUsed/>
    <w:rsid w:val="005225A8"/>
    <w:pPr>
      <w:widowControl/>
      <w:spacing w:after="200"/>
    </w:pPr>
    <w:rPr>
      <w:rFonts w:asciiTheme="minorHAnsi" w:eastAsiaTheme="minorEastAsia" w:hAnsiTheme="minorHAnsi" w:cstheme="minorBidi"/>
      <w:sz w:val="20"/>
      <w:szCs w:val="20"/>
      <w:lang w:val="es-AR" w:eastAsia="es-AR"/>
    </w:rPr>
  </w:style>
  <w:style w:type="character" w:customStyle="1" w:styleId="TextocomentarioCar">
    <w:name w:val="Texto comentario Car"/>
    <w:basedOn w:val="Fuentedeprrafopredeter"/>
    <w:link w:val="Textocomentario"/>
    <w:rsid w:val="005225A8"/>
    <w:rPr>
      <w:rFonts w:eastAsiaTheme="minorEastAsia"/>
      <w:sz w:val="20"/>
      <w:szCs w:val="20"/>
      <w:lang w:val="es-AR" w:eastAsia="es-AR"/>
    </w:rPr>
  </w:style>
  <w:style w:type="paragraph" w:customStyle="1" w:styleId="CM54">
    <w:name w:val="CM54"/>
    <w:basedOn w:val="Normal"/>
    <w:next w:val="Normal"/>
    <w:rsid w:val="00BA0191"/>
    <w:pPr>
      <w:autoSpaceDE w:val="0"/>
      <w:autoSpaceDN w:val="0"/>
      <w:adjustRightInd w:val="0"/>
      <w:spacing w:after="278"/>
    </w:pPr>
    <w:rPr>
      <w:rFonts w:ascii="Helvetica" w:eastAsia="Times New Roman" w:hAnsi="Helvetica" w:cs="Times New Roman"/>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7F1047"/>
    <w:pPr>
      <w:widowControl w:val="0"/>
      <w:spacing w:after="0"/>
    </w:pPr>
    <w:rPr>
      <w:rFonts w:ascii="Arial" w:eastAsia="Arial" w:hAnsi="Arial" w:cs="Arial"/>
      <w:b/>
      <w:bCs/>
      <w:lang w:val="en-US" w:eastAsia="en-US"/>
    </w:rPr>
  </w:style>
  <w:style w:type="character" w:customStyle="1" w:styleId="AsuntodelcomentarioCar">
    <w:name w:val="Asunto del comentario Car"/>
    <w:basedOn w:val="TextocomentarioCar"/>
    <w:link w:val="Asuntodelcomentario"/>
    <w:uiPriority w:val="99"/>
    <w:semiHidden/>
    <w:rsid w:val="007F1047"/>
    <w:rPr>
      <w:rFonts w:ascii="Arial" w:eastAsia="Arial" w:hAnsi="Arial" w:cs="Arial"/>
      <w:b/>
      <w:bCs/>
      <w:sz w:val="20"/>
      <w:szCs w:val="20"/>
      <w:lang w:val="es-AR" w:eastAsia="es-AR"/>
    </w:rPr>
  </w:style>
  <w:style w:type="paragraph" w:styleId="NormalWeb">
    <w:name w:val="Normal (Web)"/>
    <w:basedOn w:val="Normal"/>
    <w:uiPriority w:val="99"/>
    <w:semiHidden/>
    <w:unhideWhenUsed/>
    <w:rsid w:val="008D67EE"/>
    <w:pPr>
      <w:widowControl/>
      <w:spacing w:before="100" w:beforeAutospacing="1" w:after="100" w:afterAutospacing="1"/>
    </w:pPr>
    <w:rPr>
      <w:rFonts w:ascii="Times New Roman" w:eastAsia="Times New Roman" w:hAnsi="Times New Roman" w:cs="Times New Roman"/>
      <w:sz w:val="24"/>
      <w:szCs w:val="24"/>
      <w:lang w:val="es-CL" w:eastAsia="es-CL"/>
    </w:rPr>
  </w:style>
  <w:style w:type="character" w:customStyle="1" w:styleId="Estilo2Car">
    <w:name w:val="Estilo2 Car"/>
    <w:basedOn w:val="Fuentedeprrafopredeter"/>
    <w:link w:val="Estilo2"/>
    <w:locked/>
    <w:rsid w:val="0063602C"/>
    <w:rPr>
      <w:rFonts w:ascii="Arial" w:eastAsia="Times New Roman" w:hAnsi="Arial" w:cs="Times New Roman"/>
      <w:sz w:val="20"/>
      <w:lang w:bidi="en-US"/>
    </w:rPr>
  </w:style>
  <w:style w:type="paragraph" w:customStyle="1" w:styleId="Estilo2">
    <w:name w:val="Estilo2"/>
    <w:basedOn w:val="Prrafodelista"/>
    <w:link w:val="Estilo2Car"/>
    <w:qFormat/>
    <w:rsid w:val="0063602C"/>
    <w:pPr>
      <w:widowControl/>
      <w:numPr>
        <w:numId w:val="6"/>
      </w:numPr>
      <w:spacing w:before="0" w:after="200" w:line="276" w:lineRule="auto"/>
      <w:contextualSpacing/>
    </w:pPr>
    <w:rPr>
      <w:rFonts w:eastAsia="Times New Roman" w:cs="Times New Roman"/>
      <w:sz w:val="20"/>
      <w:lang w:bidi="en-US"/>
    </w:rPr>
  </w:style>
  <w:style w:type="paragraph" w:styleId="Encabezado">
    <w:name w:val="header"/>
    <w:basedOn w:val="Normal"/>
    <w:link w:val="EncabezadoCar"/>
    <w:uiPriority w:val="99"/>
    <w:unhideWhenUsed/>
    <w:rsid w:val="009E3758"/>
    <w:pPr>
      <w:tabs>
        <w:tab w:val="center" w:pos="4419"/>
        <w:tab w:val="right" w:pos="8838"/>
      </w:tabs>
    </w:pPr>
  </w:style>
  <w:style w:type="character" w:customStyle="1" w:styleId="EncabezadoCar">
    <w:name w:val="Encabezado Car"/>
    <w:basedOn w:val="Fuentedeprrafopredeter"/>
    <w:link w:val="Encabezado"/>
    <w:uiPriority w:val="99"/>
    <w:rsid w:val="009E3758"/>
    <w:rPr>
      <w:rFonts w:ascii="Arial" w:eastAsia="Arial" w:hAnsi="Arial" w:cs="Arial"/>
    </w:rPr>
  </w:style>
  <w:style w:type="paragraph" w:styleId="Piedepgina">
    <w:name w:val="footer"/>
    <w:basedOn w:val="Normal"/>
    <w:link w:val="PiedepginaCar"/>
    <w:uiPriority w:val="99"/>
    <w:unhideWhenUsed/>
    <w:rsid w:val="009E3758"/>
    <w:pPr>
      <w:tabs>
        <w:tab w:val="center" w:pos="4419"/>
        <w:tab w:val="right" w:pos="8838"/>
      </w:tabs>
    </w:pPr>
  </w:style>
  <w:style w:type="character" w:customStyle="1" w:styleId="PiedepginaCar">
    <w:name w:val="Pie de página Car"/>
    <w:basedOn w:val="Fuentedeprrafopredeter"/>
    <w:link w:val="Piedepgina"/>
    <w:uiPriority w:val="99"/>
    <w:rsid w:val="009E3758"/>
    <w:rPr>
      <w:rFonts w:ascii="Arial" w:eastAsia="Arial" w:hAnsi="Arial" w:cs="Arial"/>
    </w:rPr>
  </w:style>
  <w:style w:type="character" w:styleId="Hipervnculo">
    <w:name w:val="Hyperlink"/>
    <w:uiPriority w:val="99"/>
    <w:rsid w:val="001A5FE2"/>
    <w:rPr>
      <w:color w:val="0000FF"/>
      <w:u w:val="single"/>
    </w:rPr>
  </w:style>
  <w:style w:type="paragraph" w:styleId="Textodebloque">
    <w:name w:val="Block Text"/>
    <w:basedOn w:val="Normal"/>
    <w:uiPriority w:val="99"/>
    <w:rsid w:val="001A5FE2"/>
    <w:pPr>
      <w:widowControl/>
      <w:spacing w:after="240"/>
      <w:ind w:left="1260" w:right="560"/>
      <w:jc w:val="both"/>
    </w:pPr>
    <w:rPr>
      <w:rFonts w:ascii="Verdana" w:eastAsia="Times New Roman" w:hAnsi="Verdana" w:cs="Times New Roman"/>
      <w:sz w:val="24"/>
      <w:szCs w:val="20"/>
      <w:lang w:val="es-ES" w:eastAsia="es-ES"/>
    </w:rPr>
  </w:style>
  <w:style w:type="paragraph" w:styleId="Sinespaciado">
    <w:name w:val="No Spacing"/>
    <w:uiPriority w:val="1"/>
    <w:qFormat/>
    <w:rsid w:val="001A5FE2"/>
    <w:pPr>
      <w:widowControl/>
    </w:pPr>
    <w:rPr>
      <w:lang w:val="es-CL"/>
    </w:rPr>
  </w:style>
  <w:style w:type="paragraph" w:customStyle="1" w:styleId="Bodycopy">
    <w:name w:val="Body copy"/>
    <w:link w:val="BodycopyChar"/>
    <w:qFormat/>
    <w:rsid w:val="009F7525"/>
    <w:pPr>
      <w:widowControl/>
      <w:spacing w:after="120"/>
    </w:pPr>
    <w:rPr>
      <w:rFonts w:ascii="Arial Narrow" w:eastAsiaTheme="minorEastAsia" w:hAnsi="Arial Narrow" w:cs="Times New Roman"/>
      <w:color w:val="000000"/>
      <w:sz w:val="20"/>
      <w:szCs w:val="20"/>
    </w:rPr>
  </w:style>
  <w:style w:type="character" w:customStyle="1" w:styleId="BodycopyChar">
    <w:name w:val="Body copy Char"/>
    <w:link w:val="Bodycopy"/>
    <w:locked/>
    <w:rsid w:val="009F7525"/>
    <w:rPr>
      <w:rFonts w:ascii="Arial Narrow" w:eastAsiaTheme="minorEastAsia" w:hAnsi="Arial Narrow" w:cs="Times New Roman"/>
      <w:color w:val="000000"/>
      <w:sz w:val="20"/>
      <w:szCs w:val="20"/>
    </w:rPr>
  </w:style>
  <w:style w:type="character" w:styleId="Nmerodelnea">
    <w:name w:val="line number"/>
    <w:basedOn w:val="Fuentedeprrafopredeter"/>
    <w:uiPriority w:val="99"/>
    <w:semiHidden/>
    <w:unhideWhenUsed/>
    <w:rsid w:val="00C40958"/>
  </w:style>
  <w:style w:type="character" w:styleId="Hipervnculovisitado">
    <w:name w:val="FollowedHyperlink"/>
    <w:basedOn w:val="Fuentedeprrafopredeter"/>
    <w:uiPriority w:val="99"/>
    <w:semiHidden/>
    <w:unhideWhenUsed/>
    <w:rsid w:val="00512C6F"/>
    <w:rPr>
      <w:color w:val="800080" w:themeColor="followedHyperlink"/>
      <w:u w:val="single"/>
    </w:rPr>
  </w:style>
  <w:style w:type="table" w:styleId="Tablaconcuadrcula">
    <w:name w:val="Table Grid"/>
    <w:basedOn w:val="Tablanormal"/>
    <w:uiPriority w:val="39"/>
    <w:rsid w:val="00F107C2"/>
    <w:pPr>
      <w:widowControl/>
      <w:spacing w:before="160"/>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right w:w="115" w:type="dxa"/>
      </w:tblCellMar>
    </w:tblPr>
  </w:style>
  <w:style w:type="paragraph" w:customStyle="1" w:styleId="Default">
    <w:name w:val="Default"/>
    <w:rsid w:val="00A56DD7"/>
    <w:pPr>
      <w:widowControl/>
      <w:autoSpaceDE w:val="0"/>
      <w:autoSpaceDN w:val="0"/>
      <w:adjustRightInd w:val="0"/>
    </w:pPr>
    <w:rPr>
      <w:rFonts w:ascii="Arial" w:hAnsi="Arial" w:cs="Arial"/>
      <w:color w:val="000000"/>
      <w:sz w:val="24"/>
      <w:szCs w:val="24"/>
      <w:lang w:val="es-CL"/>
    </w:rPr>
  </w:style>
  <w:style w:type="table" w:customStyle="1" w:styleId="Tablaconcuadrcula5oscura-nfasis11">
    <w:name w:val="Tabla con cuadrícula 5 oscura - Énfasis 11"/>
    <w:basedOn w:val="Tablanormal"/>
    <w:uiPriority w:val="50"/>
    <w:rsid w:val="003A69C7"/>
    <w:pPr>
      <w:widowControl/>
    </w:pPr>
    <w:rPr>
      <w:lang w:val="es-C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styleId="Mencinsinresolver">
    <w:name w:val="Unresolved Mention"/>
    <w:basedOn w:val="Fuentedeprrafopredeter"/>
    <w:uiPriority w:val="99"/>
    <w:semiHidden/>
    <w:unhideWhenUsed/>
    <w:rsid w:val="0063396D"/>
    <w:rPr>
      <w:color w:val="605E5C"/>
      <w:shd w:val="clear" w:color="auto" w:fill="E1DFDD"/>
    </w:rPr>
  </w:style>
  <w:style w:type="table" w:customStyle="1" w:styleId="TableNormal1">
    <w:name w:val="Table Normal1"/>
    <w:uiPriority w:val="2"/>
    <w:semiHidden/>
    <w:unhideWhenUsed/>
    <w:qFormat/>
    <w:rsid w:val="003530F9"/>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353164">
      <w:bodyDiv w:val="1"/>
      <w:marLeft w:val="0"/>
      <w:marRight w:val="0"/>
      <w:marTop w:val="0"/>
      <w:marBottom w:val="0"/>
      <w:divBdr>
        <w:top w:val="none" w:sz="0" w:space="0" w:color="auto"/>
        <w:left w:val="none" w:sz="0" w:space="0" w:color="auto"/>
        <w:bottom w:val="none" w:sz="0" w:space="0" w:color="auto"/>
        <w:right w:val="none" w:sz="0" w:space="0" w:color="auto"/>
      </w:divBdr>
    </w:div>
    <w:div w:id="129708133">
      <w:bodyDiv w:val="1"/>
      <w:marLeft w:val="0"/>
      <w:marRight w:val="0"/>
      <w:marTop w:val="0"/>
      <w:marBottom w:val="0"/>
      <w:divBdr>
        <w:top w:val="none" w:sz="0" w:space="0" w:color="auto"/>
        <w:left w:val="none" w:sz="0" w:space="0" w:color="auto"/>
        <w:bottom w:val="none" w:sz="0" w:space="0" w:color="auto"/>
        <w:right w:val="none" w:sz="0" w:space="0" w:color="auto"/>
      </w:divBdr>
    </w:div>
    <w:div w:id="130024601">
      <w:bodyDiv w:val="1"/>
      <w:marLeft w:val="0"/>
      <w:marRight w:val="0"/>
      <w:marTop w:val="0"/>
      <w:marBottom w:val="0"/>
      <w:divBdr>
        <w:top w:val="none" w:sz="0" w:space="0" w:color="auto"/>
        <w:left w:val="none" w:sz="0" w:space="0" w:color="auto"/>
        <w:bottom w:val="none" w:sz="0" w:space="0" w:color="auto"/>
        <w:right w:val="none" w:sz="0" w:space="0" w:color="auto"/>
      </w:divBdr>
    </w:div>
    <w:div w:id="337734419">
      <w:bodyDiv w:val="1"/>
      <w:marLeft w:val="0"/>
      <w:marRight w:val="0"/>
      <w:marTop w:val="0"/>
      <w:marBottom w:val="0"/>
      <w:divBdr>
        <w:top w:val="none" w:sz="0" w:space="0" w:color="auto"/>
        <w:left w:val="none" w:sz="0" w:space="0" w:color="auto"/>
        <w:bottom w:val="none" w:sz="0" w:space="0" w:color="auto"/>
        <w:right w:val="none" w:sz="0" w:space="0" w:color="auto"/>
      </w:divBdr>
    </w:div>
    <w:div w:id="420565908">
      <w:bodyDiv w:val="1"/>
      <w:marLeft w:val="0"/>
      <w:marRight w:val="0"/>
      <w:marTop w:val="0"/>
      <w:marBottom w:val="0"/>
      <w:divBdr>
        <w:top w:val="none" w:sz="0" w:space="0" w:color="auto"/>
        <w:left w:val="none" w:sz="0" w:space="0" w:color="auto"/>
        <w:bottom w:val="none" w:sz="0" w:space="0" w:color="auto"/>
        <w:right w:val="none" w:sz="0" w:space="0" w:color="auto"/>
      </w:divBdr>
    </w:div>
    <w:div w:id="454835518">
      <w:bodyDiv w:val="1"/>
      <w:marLeft w:val="0"/>
      <w:marRight w:val="0"/>
      <w:marTop w:val="0"/>
      <w:marBottom w:val="0"/>
      <w:divBdr>
        <w:top w:val="none" w:sz="0" w:space="0" w:color="auto"/>
        <w:left w:val="none" w:sz="0" w:space="0" w:color="auto"/>
        <w:bottom w:val="none" w:sz="0" w:space="0" w:color="auto"/>
        <w:right w:val="none" w:sz="0" w:space="0" w:color="auto"/>
      </w:divBdr>
    </w:div>
    <w:div w:id="491682066">
      <w:bodyDiv w:val="1"/>
      <w:marLeft w:val="0"/>
      <w:marRight w:val="0"/>
      <w:marTop w:val="0"/>
      <w:marBottom w:val="0"/>
      <w:divBdr>
        <w:top w:val="none" w:sz="0" w:space="0" w:color="auto"/>
        <w:left w:val="none" w:sz="0" w:space="0" w:color="auto"/>
        <w:bottom w:val="none" w:sz="0" w:space="0" w:color="auto"/>
        <w:right w:val="none" w:sz="0" w:space="0" w:color="auto"/>
      </w:divBdr>
    </w:div>
    <w:div w:id="571157767">
      <w:bodyDiv w:val="1"/>
      <w:marLeft w:val="0"/>
      <w:marRight w:val="0"/>
      <w:marTop w:val="0"/>
      <w:marBottom w:val="0"/>
      <w:divBdr>
        <w:top w:val="none" w:sz="0" w:space="0" w:color="auto"/>
        <w:left w:val="none" w:sz="0" w:space="0" w:color="auto"/>
        <w:bottom w:val="none" w:sz="0" w:space="0" w:color="auto"/>
        <w:right w:val="none" w:sz="0" w:space="0" w:color="auto"/>
      </w:divBdr>
      <w:divsChild>
        <w:div w:id="800072335">
          <w:marLeft w:val="274"/>
          <w:marRight w:val="0"/>
          <w:marTop w:val="0"/>
          <w:marBottom w:val="0"/>
          <w:divBdr>
            <w:top w:val="none" w:sz="0" w:space="0" w:color="auto"/>
            <w:left w:val="none" w:sz="0" w:space="0" w:color="auto"/>
            <w:bottom w:val="none" w:sz="0" w:space="0" w:color="auto"/>
            <w:right w:val="none" w:sz="0" w:space="0" w:color="auto"/>
          </w:divBdr>
        </w:div>
        <w:div w:id="1049113220">
          <w:marLeft w:val="274"/>
          <w:marRight w:val="0"/>
          <w:marTop w:val="0"/>
          <w:marBottom w:val="0"/>
          <w:divBdr>
            <w:top w:val="none" w:sz="0" w:space="0" w:color="auto"/>
            <w:left w:val="none" w:sz="0" w:space="0" w:color="auto"/>
            <w:bottom w:val="none" w:sz="0" w:space="0" w:color="auto"/>
            <w:right w:val="none" w:sz="0" w:space="0" w:color="auto"/>
          </w:divBdr>
        </w:div>
        <w:div w:id="1816678523">
          <w:marLeft w:val="274"/>
          <w:marRight w:val="0"/>
          <w:marTop w:val="0"/>
          <w:marBottom w:val="0"/>
          <w:divBdr>
            <w:top w:val="none" w:sz="0" w:space="0" w:color="auto"/>
            <w:left w:val="none" w:sz="0" w:space="0" w:color="auto"/>
            <w:bottom w:val="none" w:sz="0" w:space="0" w:color="auto"/>
            <w:right w:val="none" w:sz="0" w:space="0" w:color="auto"/>
          </w:divBdr>
        </w:div>
        <w:div w:id="1158425857">
          <w:marLeft w:val="274"/>
          <w:marRight w:val="0"/>
          <w:marTop w:val="0"/>
          <w:marBottom w:val="0"/>
          <w:divBdr>
            <w:top w:val="none" w:sz="0" w:space="0" w:color="auto"/>
            <w:left w:val="none" w:sz="0" w:space="0" w:color="auto"/>
            <w:bottom w:val="none" w:sz="0" w:space="0" w:color="auto"/>
            <w:right w:val="none" w:sz="0" w:space="0" w:color="auto"/>
          </w:divBdr>
        </w:div>
      </w:divsChild>
    </w:div>
    <w:div w:id="709767247">
      <w:bodyDiv w:val="1"/>
      <w:marLeft w:val="0"/>
      <w:marRight w:val="0"/>
      <w:marTop w:val="0"/>
      <w:marBottom w:val="0"/>
      <w:divBdr>
        <w:top w:val="none" w:sz="0" w:space="0" w:color="auto"/>
        <w:left w:val="none" w:sz="0" w:space="0" w:color="auto"/>
        <w:bottom w:val="none" w:sz="0" w:space="0" w:color="auto"/>
        <w:right w:val="none" w:sz="0" w:space="0" w:color="auto"/>
      </w:divBdr>
    </w:div>
    <w:div w:id="760637767">
      <w:bodyDiv w:val="1"/>
      <w:marLeft w:val="0"/>
      <w:marRight w:val="0"/>
      <w:marTop w:val="0"/>
      <w:marBottom w:val="0"/>
      <w:divBdr>
        <w:top w:val="none" w:sz="0" w:space="0" w:color="auto"/>
        <w:left w:val="none" w:sz="0" w:space="0" w:color="auto"/>
        <w:bottom w:val="none" w:sz="0" w:space="0" w:color="auto"/>
        <w:right w:val="none" w:sz="0" w:space="0" w:color="auto"/>
      </w:divBdr>
    </w:div>
    <w:div w:id="767652720">
      <w:bodyDiv w:val="1"/>
      <w:marLeft w:val="0"/>
      <w:marRight w:val="0"/>
      <w:marTop w:val="0"/>
      <w:marBottom w:val="0"/>
      <w:divBdr>
        <w:top w:val="none" w:sz="0" w:space="0" w:color="auto"/>
        <w:left w:val="none" w:sz="0" w:space="0" w:color="auto"/>
        <w:bottom w:val="none" w:sz="0" w:space="0" w:color="auto"/>
        <w:right w:val="none" w:sz="0" w:space="0" w:color="auto"/>
      </w:divBdr>
    </w:div>
    <w:div w:id="769395192">
      <w:bodyDiv w:val="1"/>
      <w:marLeft w:val="0"/>
      <w:marRight w:val="0"/>
      <w:marTop w:val="0"/>
      <w:marBottom w:val="0"/>
      <w:divBdr>
        <w:top w:val="none" w:sz="0" w:space="0" w:color="auto"/>
        <w:left w:val="none" w:sz="0" w:space="0" w:color="auto"/>
        <w:bottom w:val="none" w:sz="0" w:space="0" w:color="auto"/>
        <w:right w:val="none" w:sz="0" w:space="0" w:color="auto"/>
      </w:divBdr>
      <w:divsChild>
        <w:div w:id="2050565314">
          <w:marLeft w:val="274"/>
          <w:marRight w:val="0"/>
          <w:marTop w:val="0"/>
          <w:marBottom w:val="0"/>
          <w:divBdr>
            <w:top w:val="none" w:sz="0" w:space="0" w:color="auto"/>
            <w:left w:val="none" w:sz="0" w:space="0" w:color="auto"/>
            <w:bottom w:val="none" w:sz="0" w:space="0" w:color="auto"/>
            <w:right w:val="none" w:sz="0" w:space="0" w:color="auto"/>
          </w:divBdr>
        </w:div>
      </w:divsChild>
    </w:div>
    <w:div w:id="906958135">
      <w:bodyDiv w:val="1"/>
      <w:marLeft w:val="0"/>
      <w:marRight w:val="0"/>
      <w:marTop w:val="0"/>
      <w:marBottom w:val="0"/>
      <w:divBdr>
        <w:top w:val="none" w:sz="0" w:space="0" w:color="auto"/>
        <w:left w:val="none" w:sz="0" w:space="0" w:color="auto"/>
        <w:bottom w:val="none" w:sz="0" w:space="0" w:color="auto"/>
        <w:right w:val="none" w:sz="0" w:space="0" w:color="auto"/>
      </w:divBdr>
    </w:div>
    <w:div w:id="943801739">
      <w:bodyDiv w:val="1"/>
      <w:marLeft w:val="0"/>
      <w:marRight w:val="0"/>
      <w:marTop w:val="0"/>
      <w:marBottom w:val="0"/>
      <w:divBdr>
        <w:top w:val="none" w:sz="0" w:space="0" w:color="auto"/>
        <w:left w:val="none" w:sz="0" w:space="0" w:color="auto"/>
        <w:bottom w:val="none" w:sz="0" w:space="0" w:color="auto"/>
        <w:right w:val="none" w:sz="0" w:space="0" w:color="auto"/>
      </w:divBdr>
    </w:div>
    <w:div w:id="974339352">
      <w:bodyDiv w:val="1"/>
      <w:marLeft w:val="0"/>
      <w:marRight w:val="0"/>
      <w:marTop w:val="0"/>
      <w:marBottom w:val="0"/>
      <w:divBdr>
        <w:top w:val="none" w:sz="0" w:space="0" w:color="auto"/>
        <w:left w:val="none" w:sz="0" w:space="0" w:color="auto"/>
        <w:bottom w:val="none" w:sz="0" w:space="0" w:color="auto"/>
        <w:right w:val="none" w:sz="0" w:space="0" w:color="auto"/>
      </w:divBdr>
    </w:div>
    <w:div w:id="995718661">
      <w:bodyDiv w:val="1"/>
      <w:marLeft w:val="0"/>
      <w:marRight w:val="0"/>
      <w:marTop w:val="0"/>
      <w:marBottom w:val="0"/>
      <w:divBdr>
        <w:top w:val="none" w:sz="0" w:space="0" w:color="auto"/>
        <w:left w:val="none" w:sz="0" w:space="0" w:color="auto"/>
        <w:bottom w:val="none" w:sz="0" w:space="0" w:color="auto"/>
        <w:right w:val="none" w:sz="0" w:space="0" w:color="auto"/>
      </w:divBdr>
    </w:div>
    <w:div w:id="1114710142">
      <w:bodyDiv w:val="1"/>
      <w:marLeft w:val="0"/>
      <w:marRight w:val="0"/>
      <w:marTop w:val="0"/>
      <w:marBottom w:val="0"/>
      <w:divBdr>
        <w:top w:val="none" w:sz="0" w:space="0" w:color="auto"/>
        <w:left w:val="none" w:sz="0" w:space="0" w:color="auto"/>
        <w:bottom w:val="none" w:sz="0" w:space="0" w:color="auto"/>
        <w:right w:val="none" w:sz="0" w:space="0" w:color="auto"/>
      </w:divBdr>
      <w:divsChild>
        <w:div w:id="1904830882">
          <w:marLeft w:val="274"/>
          <w:marRight w:val="0"/>
          <w:marTop w:val="0"/>
          <w:marBottom w:val="0"/>
          <w:divBdr>
            <w:top w:val="none" w:sz="0" w:space="0" w:color="auto"/>
            <w:left w:val="none" w:sz="0" w:space="0" w:color="auto"/>
            <w:bottom w:val="none" w:sz="0" w:space="0" w:color="auto"/>
            <w:right w:val="none" w:sz="0" w:space="0" w:color="auto"/>
          </w:divBdr>
        </w:div>
        <w:div w:id="198470855">
          <w:marLeft w:val="274"/>
          <w:marRight w:val="0"/>
          <w:marTop w:val="0"/>
          <w:marBottom w:val="0"/>
          <w:divBdr>
            <w:top w:val="none" w:sz="0" w:space="0" w:color="auto"/>
            <w:left w:val="none" w:sz="0" w:space="0" w:color="auto"/>
            <w:bottom w:val="none" w:sz="0" w:space="0" w:color="auto"/>
            <w:right w:val="none" w:sz="0" w:space="0" w:color="auto"/>
          </w:divBdr>
        </w:div>
      </w:divsChild>
    </w:div>
    <w:div w:id="1120031232">
      <w:bodyDiv w:val="1"/>
      <w:marLeft w:val="0"/>
      <w:marRight w:val="0"/>
      <w:marTop w:val="0"/>
      <w:marBottom w:val="0"/>
      <w:divBdr>
        <w:top w:val="none" w:sz="0" w:space="0" w:color="auto"/>
        <w:left w:val="none" w:sz="0" w:space="0" w:color="auto"/>
        <w:bottom w:val="none" w:sz="0" w:space="0" w:color="auto"/>
        <w:right w:val="none" w:sz="0" w:space="0" w:color="auto"/>
      </w:divBdr>
    </w:div>
    <w:div w:id="1189484772">
      <w:bodyDiv w:val="1"/>
      <w:marLeft w:val="0"/>
      <w:marRight w:val="0"/>
      <w:marTop w:val="0"/>
      <w:marBottom w:val="0"/>
      <w:divBdr>
        <w:top w:val="none" w:sz="0" w:space="0" w:color="auto"/>
        <w:left w:val="none" w:sz="0" w:space="0" w:color="auto"/>
        <w:bottom w:val="none" w:sz="0" w:space="0" w:color="auto"/>
        <w:right w:val="none" w:sz="0" w:space="0" w:color="auto"/>
      </w:divBdr>
    </w:div>
    <w:div w:id="1298950673">
      <w:bodyDiv w:val="1"/>
      <w:marLeft w:val="0"/>
      <w:marRight w:val="0"/>
      <w:marTop w:val="0"/>
      <w:marBottom w:val="0"/>
      <w:divBdr>
        <w:top w:val="none" w:sz="0" w:space="0" w:color="auto"/>
        <w:left w:val="none" w:sz="0" w:space="0" w:color="auto"/>
        <w:bottom w:val="none" w:sz="0" w:space="0" w:color="auto"/>
        <w:right w:val="none" w:sz="0" w:space="0" w:color="auto"/>
      </w:divBdr>
    </w:div>
    <w:div w:id="1481507194">
      <w:bodyDiv w:val="1"/>
      <w:marLeft w:val="0"/>
      <w:marRight w:val="0"/>
      <w:marTop w:val="0"/>
      <w:marBottom w:val="0"/>
      <w:divBdr>
        <w:top w:val="none" w:sz="0" w:space="0" w:color="auto"/>
        <w:left w:val="none" w:sz="0" w:space="0" w:color="auto"/>
        <w:bottom w:val="none" w:sz="0" w:space="0" w:color="auto"/>
        <w:right w:val="none" w:sz="0" w:space="0" w:color="auto"/>
      </w:divBdr>
    </w:div>
    <w:div w:id="1482500077">
      <w:bodyDiv w:val="1"/>
      <w:marLeft w:val="0"/>
      <w:marRight w:val="0"/>
      <w:marTop w:val="0"/>
      <w:marBottom w:val="0"/>
      <w:divBdr>
        <w:top w:val="none" w:sz="0" w:space="0" w:color="auto"/>
        <w:left w:val="none" w:sz="0" w:space="0" w:color="auto"/>
        <w:bottom w:val="none" w:sz="0" w:space="0" w:color="auto"/>
        <w:right w:val="none" w:sz="0" w:space="0" w:color="auto"/>
      </w:divBdr>
    </w:div>
    <w:div w:id="1739984498">
      <w:bodyDiv w:val="1"/>
      <w:marLeft w:val="0"/>
      <w:marRight w:val="0"/>
      <w:marTop w:val="0"/>
      <w:marBottom w:val="0"/>
      <w:divBdr>
        <w:top w:val="none" w:sz="0" w:space="0" w:color="auto"/>
        <w:left w:val="none" w:sz="0" w:space="0" w:color="auto"/>
        <w:bottom w:val="none" w:sz="0" w:space="0" w:color="auto"/>
        <w:right w:val="none" w:sz="0" w:space="0" w:color="auto"/>
      </w:divBdr>
    </w:div>
    <w:div w:id="1816675333">
      <w:bodyDiv w:val="1"/>
      <w:marLeft w:val="0"/>
      <w:marRight w:val="0"/>
      <w:marTop w:val="0"/>
      <w:marBottom w:val="0"/>
      <w:divBdr>
        <w:top w:val="none" w:sz="0" w:space="0" w:color="auto"/>
        <w:left w:val="none" w:sz="0" w:space="0" w:color="auto"/>
        <w:bottom w:val="none" w:sz="0" w:space="0" w:color="auto"/>
        <w:right w:val="none" w:sz="0" w:space="0" w:color="auto"/>
      </w:divBdr>
    </w:div>
    <w:div w:id="1829054644">
      <w:bodyDiv w:val="1"/>
      <w:marLeft w:val="0"/>
      <w:marRight w:val="0"/>
      <w:marTop w:val="0"/>
      <w:marBottom w:val="0"/>
      <w:divBdr>
        <w:top w:val="none" w:sz="0" w:space="0" w:color="auto"/>
        <w:left w:val="none" w:sz="0" w:space="0" w:color="auto"/>
        <w:bottom w:val="none" w:sz="0" w:space="0" w:color="auto"/>
        <w:right w:val="none" w:sz="0" w:space="0" w:color="auto"/>
      </w:divBdr>
    </w:div>
    <w:div w:id="1889679405">
      <w:bodyDiv w:val="1"/>
      <w:marLeft w:val="0"/>
      <w:marRight w:val="0"/>
      <w:marTop w:val="0"/>
      <w:marBottom w:val="0"/>
      <w:divBdr>
        <w:top w:val="none" w:sz="0" w:space="0" w:color="auto"/>
        <w:left w:val="none" w:sz="0" w:space="0" w:color="auto"/>
        <w:bottom w:val="none" w:sz="0" w:space="0" w:color="auto"/>
        <w:right w:val="none" w:sz="0" w:space="0" w:color="auto"/>
      </w:divBdr>
      <w:divsChild>
        <w:div w:id="290285258">
          <w:marLeft w:val="274"/>
          <w:marRight w:val="0"/>
          <w:marTop w:val="0"/>
          <w:marBottom w:val="0"/>
          <w:divBdr>
            <w:top w:val="none" w:sz="0" w:space="0" w:color="auto"/>
            <w:left w:val="none" w:sz="0" w:space="0" w:color="auto"/>
            <w:bottom w:val="none" w:sz="0" w:space="0" w:color="auto"/>
            <w:right w:val="none" w:sz="0" w:space="0" w:color="auto"/>
          </w:divBdr>
        </w:div>
      </w:divsChild>
    </w:div>
    <w:div w:id="1899826905">
      <w:bodyDiv w:val="1"/>
      <w:marLeft w:val="0"/>
      <w:marRight w:val="0"/>
      <w:marTop w:val="0"/>
      <w:marBottom w:val="0"/>
      <w:divBdr>
        <w:top w:val="none" w:sz="0" w:space="0" w:color="auto"/>
        <w:left w:val="none" w:sz="0" w:space="0" w:color="auto"/>
        <w:bottom w:val="none" w:sz="0" w:space="0" w:color="auto"/>
        <w:right w:val="none" w:sz="0" w:space="0" w:color="auto"/>
      </w:divBdr>
      <w:divsChild>
        <w:div w:id="257300960">
          <w:marLeft w:val="274"/>
          <w:marRight w:val="0"/>
          <w:marTop w:val="0"/>
          <w:marBottom w:val="0"/>
          <w:divBdr>
            <w:top w:val="none" w:sz="0" w:space="0" w:color="auto"/>
            <w:left w:val="none" w:sz="0" w:space="0" w:color="auto"/>
            <w:bottom w:val="none" w:sz="0" w:space="0" w:color="auto"/>
            <w:right w:val="none" w:sz="0" w:space="0" w:color="auto"/>
          </w:divBdr>
        </w:div>
        <w:div w:id="2024546965">
          <w:marLeft w:val="274"/>
          <w:marRight w:val="0"/>
          <w:marTop w:val="0"/>
          <w:marBottom w:val="0"/>
          <w:divBdr>
            <w:top w:val="none" w:sz="0" w:space="0" w:color="auto"/>
            <w:left w:val="none" w:sz="0" w:space="0" w:color="auto"/>
            <w:bottom w:val="none" w:sz="0" w:space="0" w:color="auto"/>
            <w:right w:val="none" w:sz="0" w:space="0" w:color="auto"/>
          </w:divBdr>
        </w:div>
        <w:div w:id="131219009">
          <w:marLeft w:val="274"/>
          <w:marRight w:val="0"/>
          <w:marTop w:val="0"/>
          <w:marBottom w:val="0"/>
          <w:divBdr>
            <w:top w:val="none" w:sz="0" w:space="0" w:color="auto"/>
            <w:left w:val="none" w:sz="0" w:space="0" w:color="auto"/>
            <w:bottom w:val="none" w:sz="0" w:space="0" w:color="auto"/>
            <w:right w:val="none" w:sz="0" w:space="0" w:color="auto"/>
          </w:divBdr>
        </w:div>
        <w:div w:id="1178425473">
          <w:marLeft w:val="274"/>
          <w:marRight w:val="0"/>
          <w:marTop w:val="0"/>
          <w:marBottom w:val="0"/>
          <w:divBdr>
            <w:top w:val="none" w:sz="0" w:space="0" w:color="auto"/>
            <w:left w:val="none" w:sz="0" w:space="0" w:color="auto"/>
            <w:bottom w:val="none" w:sz="0" w:space="0" w:color="auto"/>
            <w:right w:val="none" w:sz="0" w:space="0" w:color="auto"/>
          </w:divBdr>
        </w:div>
      </w:divsChild>
    </w:div>
    <w:div w:id="1940677581">
      <w:bodyDiv w:val="1"/>
      <w:marLeft w:val="0"/>
      <w:marRight w:val="0"/>
      <w:marTop w:val="0"/>
      <w:marBottom w:val="0"/>
      <w:divBdr>
        <w:top w:val="none" w:sz="0" w:space="0" w:color="auto"/>
        <w:left w:val="none" w:sz="0" w:space="0" w:color="auto"/>
        <w:bottom w:val="none" w:sz="0" w:space="0" w:color="auto"/>
        <w:right w:val="none" w:sz="0" w:space="0" w:color="auto"/>
      </w:divBdr>
    </w:div>
    <w:div w:id="2019382607">
      <w:bodyDiv w:val="1"/>
      <w:marLeft w:val="0"/>
      <w:marRight w:val="0"/>
      <w:marTop w:val="0"/>
      <w:marBottom w:val="0"/>
      <w:divBdr>
        <w:top w:val="none" w:sz="0" w:space="0" w:color="auto"/>
        <w:left w:val="none" w:sz="0" w:space="0" w:color="auto"/>
        <w:bottom w:val="none" w:sz="0" w:space="0" w:color="auto"/>
        <w:right w:val="none" w:sz="0" w:space="0" w:color="auto"/>
      </w:divBdr>
    </w:div>
    <w:div w:id="21260771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alproveedores.enap.cl/" TargetMode="External"/><Relationship Id="rId13" Type="http://schemas.openxmlformats.org/officeDocument/2006/relationships/hyperlink" Target="mailto:contratos@enap.cl" TargetMode="Externa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3kmoyano@externos.enap.cl" TargetMode="External"/><Relationship Id="rId17" Type="http://schemas.openxmlformats.org/officeDocument/2006/relationships/hyperlink" Target="mailto:3kmoyano@externos.enap.cl" TargetMode="External"/><Relationship Id="rId2" Type="http://schemas.openxmlformats.org/officeDocument/2006/relationships/numbering" Target="numbering.xml"/><Relationship Id="rId16" Type="http://schemas.openxmlformats.org/officeDocument/2006/relationships/hyperlink" Target="mailto:%20kmoyano@externos.enap.c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ontratos@enap.c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contratos@enap.cl" TargetMode="External"/><Relationship Id="rId23" Type="http://schemas.openxmlformats.org/officeDocument/2006/relationships/fontTable" Target="fontTable.xml"/><Relationship Id="rId10" Type="http://schemas.openxmlformats.org/officeDocument/2006/relationships/hyperlink" Target="mailto:3kmoyano@externos.enap.cl" TargetMode="External"/><Relationship Id="rId19" Type="http://schemas.openxmlformats.org/officeDocument/2006/relationships/hyperlink" Target="mailto:facturasenap@enap.cl" TargetMode="External"/><Relationship Id="rId4" Type="http://schemas.openxmlformats.org/officeDocument/2006/relationships/settings" Target="settings.xml"/><Relationship Id="rId9" Type="http://schemas.openxmlformats.org/officeDocument/2006/relationships/hyperlink" Target="mailto:contratos@enap.cl" TargetMode="External"/><Relationship Id="rId14" Type="http://schemas.openxmlformats.org/officeDocument/2006/relationships/hyperlink" Target="mailto:3kmoyano@externos.enap.cl" TargetMode="External"/><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37ECAC-2311-4695-ABA8-F2D097C88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723</TotalTime>
  <Pages>12</Pages>
  <Words>4296</Words>
  <Characters>23629</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PROPUESTA DE TRABAJO</vt:lpstr>
    </vt:vector>
  </TitlesOfParts>
  <Company/>
  <LinksUpToDate>false</LinksUpToDate>
  <CharactersWithSpaces>27870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TRABAJO</dc:title>
  <dc:creator>usuario;jrubios@enap.cl</dc:creator>
  <cp:lastModifiedBy>Fuentealba Sanchez, Javier Ignacio (Casa Matriz)</cp:lastModifiedBy>
  <cp:revision>9</cp:revision>
  <cp:lastPrinted>2024-08-27T17:42:00Z</cp:lastPrinted>
  <dcterms:created xsi:type="dcterms:W3CDTF">2024-08-27T04:33:00Z</dcterms:created>
  <dcterms:modified xsi:type="dcterms:W3CDTF">2025-06-12T19:15:00Z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2015-05-22T00:00:00Z</vt:filetime>
  </property>
  <property fmtid="{D5CDD505-2E9C-101B-9397-08002B2CF9AE}" pid="3" name="Creator">
    <vt:lpwstr>Microsoft® Word 2010</vt:lpwstr>
  </property>
  <property fmtid="{D5CDD505-2E9C-101B-9397-08002B2CF9AE}" pid="4" name="LastSaved">
    <vt:filetime>2016-11-29T00:00:00Z</vt:filetime>
  </property>
</Properties>
</file>