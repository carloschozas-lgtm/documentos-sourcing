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674C" w14:textId="77777777" w:rsidR="0078737F" w:rsidRDefault="0078737F" w:rsidP="0062774C">
      <w:pPr>
        <w:pStyle w:val="Ttulo1"/>
        <w:ind w:left="360"/>
        <w:rPr>
          <w:rFonts w:ascii="Arial Narrow" w:hAnsi="Arial Narrow"/>
        </w:rPr>
      </w:pPr>
      <w:bookmarkStart w:id="0" w:name="_Toc459295101"/>
      <w:r>
        <w:rPr>
          <w:rFonts w:ascii="Arial Narrow" w:hAnsi="Arial Narrow"/>
        </w:rPr>
        <w:t>Formulario A-0</w:t>
      </w:r>
      <w:r w:rsidR="0024562B">
        <w:rPr>
          <w:rFonts w:ascii="Arial Narrow" w:hAnsi="Arial Narrow"/>
        </w:rPr>
        <w:t>5</w:t>
      </w:r>
      <w:r>
        <w:rPr>
          <w:rFonts w:ascii="Arial Narrow" w:hAnsi="Arial Narrow"/>
        </w:rPr>
        <w:t>: REGISTRO DE INSCRIPCIÓN DE PROVEEDORES ENAP.</w:t>
      </w:r>
      <w:bookmarkEnd w:id="0"/>
    </w:p>
    <w:p w14:paraId="53A4A740" w14:textId="77777777" w:rsidR="00587A1B" w:rsidRDefault="00587A1B" w:rsidP="00587A1B"/>
    <w:p w14:paraId="6EB11784" w14:textId="77777777" w:rsidR="0078737F" w:rsidRDefault="0078737F" w:rsidP="0078737F"/>
    <w:p w14:paraId="1AE017EB" w14:textId="77777777" w:rsidR="0078737F" w:rsidRPr="00E14B39" w:rsidRDefault="0078737F" w:rsidP="0078737F">
      <w:pPr>
        <w:jc w:val="both"/>
        <w:rPr>
          <w:rFonts w:ascii="Calibri" w:hAnsi="Calibri" w:cs="Arial"/>
          <w:sz w:val="22"/>
        </w:rPr>
      </w:pPr>
      <w:r w:rsidRPr="00E14B39">
        <w:rPr>
          <w:rFonts w:ascii="Calibri" w:hAnsi="Calibri" w:cs="Arial"/>
          <w:sz w:val="22"/>
        </w:rPr>
        <w:t xml:space="preserve">Será requisito para la presentación de ofertas en la presente </w:t>
      </w:r>
      <w:r w:rsidR="00DB3B09">
        <w:rPr>
          <w:rFonts w:ascii="Calibri" w:hAnsi="Calibri" w:cs="Arial"/>
          <w:sz w:val="22"/>
        </w:rPr>
        <w:t>Cotización</w:t>
      </w:r>
      <w:r w:rsidRPr="00E14B39">
        <w:rPr>
          <w:rFonts w:ascii="Calibri" w:hAnsi="Calibri" w:cs="Arial"/>
          <w:sz w:val="22"/>
        </w:rPr>
        <w:t>, que el Proponente, al momento de presentación de la oferta, se encuentre con acreditación vigente en el Registro de Proveedores de Bienes y Servicios del Grupo de Empresas ENAP.</w:t>
      </w:r>
    </w:p>
    <w:p w14:paraId="22025AAE" w14:textId="77777777" w:rsidR="0078737F" w:rsidRPr="00E14B39" w:rsidRDefault="0078737F" w:rsidP="0078737F">
      <w:pPr>
        <w:jc w:val="both"/>
        <w:rPr>
          <w:rFonts w:ascii="Calibri" w:hAnsi="Calibri" w:cs="Arial"/>
          <w:sz w:val="22"/>
        </w:rPr>
      </w:pPr>
    </w:p>
    <w:p w14:paraId="4F5D838D" w14:textId="77777777" w:rsidR="0078737F" w:rsidRPr="00E14B39" w:rsidRDefault="0078737F" w:rsidP="0078737F">
      <w:pPr>
        <w:jc w:val="both"/>
        <w:rPr>
          <w:rFonts w:ascii="Calibri" w:hAnsi="Calibri" w:cs="Arial"/>
          <w:sz w:val="22"/>
        </w:rPr>
      </w:pPr>
      <w:r w:rsidRPr="00E14B39">
        <w:rPr>
          <w:rFonts w:ascii="Calibri" w:hAnsi="Calibri" w:cs="Arial"/>
          <w:sz w:val="22"/>
        </w:rPr>
        <w:t xml:space="preserve">Para tal efecto las empresas deberán adjuntar un certificado de la empresa acreditadora que indique su acreditación en el Registro de Proveedores Grupo de Empresas Enap (Achilles-ENAP). </w:t>
      </w:r>
    </w:p>
    <w:p w14:paraId="518C96DB" w14:textId="77777777" w:rsidR="0078737F" w:rsidRPr="00E14B39" w:rsidRDefault="0078737F" w:rsidP="0078737F">
      <w:pPr>
        <w:jc w:val="both"/>
        <w:rPr>
          <w:rFonts w:ascii="Calibri" w:hAnsi="Calibri" w:cs="Arial"/>
          <w:sz w:val="22"/>
        </w:rPr>
      </w:pPr>
    </w:p>
    <w:p w14:paraId="19843936" w14:textId="77777777" w:rsidR="0078737F" w:rsidRPr="00E14B39" w:rsidRDefault="0078737F" w:rsidP="0078737F">
      <w:pPr>
        <w:jc w:val="both"/>
        <w:rPr>
          <w:rFonts w:ascii="Calibri" w:hAnsi="Calibri" w:cs="Arial"/>
          <w:sz w:val="22"/>
        </w:rPr>
      </w:pPr>
      <w:r w:rsidRPr="00E14B39">
        <w:rPr>
          <w:rFonts w:ascii="Calibri" w:hAnsi="Calibri" w:cs="Arial"/>
          <w:sz w:val="22"/>
        </w:rPr>
        <w:t xml:space="preserve">Será responsabilidad de los Proponentes que se encuentren acreditados en el Registro de Proveedores del Grupo de Empresas ENAP, actualizar oportunamente los antecedentes correspondientes, teniendo a la vista las fechas de expiración o vigencia de la información, antecedentes y documentación exigida para la acreditación en el mismo. El Proponente persona jurídica que haya experimentado modificaciones en su giro, razón social, capital, administración u otros que se especifican en el Reglamento del Registro, deberá informar tales cambios al Registro, acompañando la documentación de respaldo. Las empresas que no actualicen oportunamente su información podrán ser descalificadas del proceso de </w:t>
      </w:r>
      <w:r w:rsidR="00DB3B09">
        <w:rPr>
          <w:rFonts w:ascii="Calibri" w:hAnsi="Calibri" w:cs="Arial"/>
          <w:sz w:val="22"/>
        </w:rPr>
        <w:t>Cotización</w:t>
      </w:r>
      <w:r w:rsidRPr="00E14B39">
        <w:rPr>
          <w:rFonts w:ascii="Calibri" w:hAnsi="Calibri" w:cs="Arial"/>
          <w:sz w:val="22"/>
        </w:rPr>
        <w:t>.</w:t>
      </w:r>
    </w:p>
    <w:p w14:paraId="00938471" w14:textId="77777777" w:rsidR="0078737F" w:rsidRPr="00E14B39" w:rsidRDefault="0078737F" w:rsidP="0078737F">
      <w:pPr>
        <w:jc w:val="both"/>
        <w:rPr>
          <w:rFonts w:ascii="Calibri" w:hAnsi="Calibri" w:cs="Arial"/>
          <w:sz w:val="22"/>
        </w:rPr>
      </w:pPr>
    </w:p>
    <w:p w14:paraId="364CA2E4" w14:textId="77777777" w:rsidR="0078737F" w:rsidRPr="00E14B39" w:rsidRDefault="0078737F" w:rsidP="0078737F">
      <w:pPr>
        <w:jc w:val="both"/>
        <w:rPr>
          <w:rFonts w:ascii="Calibri" w:hAnsi="Calibri" w:cs="Arial"/>
          <w:sz w:val="22"/>
        </w:rPr>
      </w:pPr>
      <w:r w:rsidRPr="00E14B39">
        <w:rPr>
          <w:rFonts w:ascii="Calibri" w:hAnsi="Calibri" w:cs="Arial"/>
          <w:sz w:val="22"/>
        </w:rPr>
        <w:t xml:space="preserve">IMPORTANTE: Los Proponentes que a la fecha de presentación de sus ofertas se encuentren con acreditación vigente en el Registro de Proveedores de Bienes y Servicios del Grupo de Empresas ENAP, no estarán obligados a presentar los antecedentes legales exigidos en estas Bases de </w:t>
      </w:r>
      <w:r w:rsidR="00DB3B09">
        <w:rPr>
          <w:rFonts w:ascii="Calibri" w:hAnsi="Calibri" w:cs="Arial"/>
          <w:sz w:val="22"/>
        </w:rPr>
        <w:t>Cotización</w:t>
      </w:r>
      <w:r w:rsidRPr="00E14B39">
        <w:rPr>
          <w:rFonts w:ascii="Calibri" w:hAnsi="Calibri" w:cs="Arial"/>
          <w:sz w:val="22"/>
        </w:rPr>
        <w:t xml:space="preserve">, que ya hubieren entregado al referido Registro, salvo aquellos respecto de los que en las presentes Bases de </w:t>
      </w:r>
      <w:r w:rsidR="00DB3B09">
        <w:rPr>
          <w:rFonts w:ascii="Calibri" w:hAnsi="Calibri" w:cs="Arial"/>
          <w:sz w:val="22"/>
        </w:rPr>
        <w:t>Cotización</w:t>
      </w:r>
      <w:r w:rsidRPr="00E14B39">
        <w:rPr>
          <w:rFonts w:ascii="Calibri" w:hAnsi="Calibri" w:cs="Arial"/>
          <w:sz w:val="22"/>
        </w:rPr>
        <w:t xml:space="preserve"> se exija una antigüedad máxima que los documentos e información aportados al Registro no cumplieren a la fecha de entrega de las ofertas.</w:t>
      </w:r>
    </w:p>
    <w:p w14:paraId="3511D561" w14:textId="77777777" w:rsidR="004E0FDE" w:rsidRPr="00E14B39" w:rsidRDefault="004E0FDE" w:rsidP="0078737F">
      <w:pPr>
        <w:jc w:val="both"/>
        <w:rPr>
          <w:rFonts w:ascii="Calibri" w:hAnsi="Calibri" w:cs="Arial"/>
          <w:sz w:val="22"/>
        </w:rPr>
      </w:pPr>
    </w:p>
    <w:p w14:paraId="0833B34C" w14:textId="77777777" w:rsidR="0078737F" w:rsidRDefault="0078737F" w:rsidP="0078737F">
      <w:pPr>
        <w:jc w:val="both"/>
        <w:rPr>
          <w:rFonts w:ascii="Calibri" w:hAnsi="Calibri" w:cs="Arial"/>
          <w:sz w:val="22"/>
        </w:rPr>
      </w:pPr>
    </w:p>
    <w:p w14:paraId="427221E8" w14:textId="77777777" w:rsidR="0038013D" w:rsidRDefault="0038013D" w:rsidP="0078737F">
      <w:pPr>
        <w:jc w:val="both"/>
        <w:rPr>
          <w:rFonts w:ascii="Calibri" w:hAnsi="Calibri" w:cs="Arial"/>
          <w:sz w:val="22"/>
        </w:rPr>
      </w:pPr>
    </w:p>
    <w:p w14:paraId="2F8B9D12" w14:textId="77777777" w:rsidR="0038013D" w:rsidRDefault="0038013D" w:rsidP="0078737F">
      <w:pPr>
        <w:jc w:val="both"/>
        <w:rPr>
          <w:rFonts w:ascii="Calibri" w:hAnsi="Calibri" w:cs="Arial"/>
          <w:sz w:val="22"/>
        </w:rPr>
      </w:pPr>
    </w:p>
    <w:p w14:paraId="1A158293" w14:textId="77777777" w:rsidR="0038013D" w:rsidRDefault="0038013D" w:rsidP="0078737F">
      <w:pPr>
        <w:jc w:val="both"/>
        <w:rPr>
          <w:rFonts w:ascii="Calibri" w:hAnsi="Calibri" w:cs="Arial"/>
          <w:sz w:val="22"/>
        </w:rPr>
      </w:pPr>
    </w:p>
    <w:p w14:paraId="463EFC5F" w14:textId="77777777" w:rsidR="0038013D" w:rsidRDefault="0038013D" w:rsidP="0078737F">
      <w:pPr>
        <w:jc w:val="both"/>
        <w:rPr>
          <w:rFonts w:ascii="Calibri" w:hAnsi="Calibri" w:cs="Arial"/>
          <w:sz w:val="22"/>
        </w:rPr>
      </w:pPr>
    </w:p>
    <w:p w14:paraId="7964A079" w14:textId="77777777" w:rsidR="0038013D" w:rsidRDefault="0038013D" w:rsidP="0078737F">
      <w:pPr>
        <w:jc w:val="both"/>
        <w:rPr>
          <w:rFonts w:ascii="Calibri" w:hAnsi="Calibri" w:cs="Arial"/>
          <w:sz w:val="22"/>
        </w:rPr>
      </w:pPr>
    </w:p>
    <w:p w14:paraId="246D4B9A" w14:textId="77777777" w:rsidR="00A51EFD" w:rsidRPr="00E14B39" w:rsidRDefault="00A51EFD" w:rsidP="0078737F">
      <w:pPr>
        <w:jc w:val="both"/>
        <w:rPr>
          <w:rFonts w:ascii="Calibri" w:hAnsi="Calibri" w:cs="Arial"/>
          <w:sz w:val="22"/>
        </w:rPr>
      </w:pPr>
    </w:p>
    <w:p w14:paraId="0FFA2059" w14:textId="77777777" w:rsidR="00951FC9" w:rsidRDefault="00951FC9" w:rsidP="00951FC9">
      <w:pPr>
        <w:pStyle w:val="Textoindependiente"/>
        <w:jc w:val="center"/>
        <w:rPr>
          <w:rFonts w:cs="Arial"/>
        </w:rPr>
      </w:pPr>
      <w:r>
        <w:rPr>
          <w:rFonts w:cs="Arial"/>
        </w:rPr>
        <w:t>____________________________                 _____________________________</w:t>
      </w:r>
    </w:p>
    <w:p w14:paraId="09B7C22A" w14:textId="77777777" w:rsidR="00951FC9" w:rsidRDefault="00951FC9" w:rsidP="00951FC9">
      <w:pPr>
        <w:ind w:left="1416" w:firstLine="708"/>
        <w:rPr>
          <w:rFonts w:ascii="Arial" w:hAnsi="Arial" w:cs="Arial"/>
        </w:rPr>
      </w:pPr>
      <w:r>
        <w:rPr>
          <w:rFonts w:ascii="Arial" w:hAnsi="Arial" w:cs="Arial"/>
        </w:rPr>
        <w:t xml:space="preserve">   Representante</w:t>
      </w:r>
      <w:r>
        <w:rPr>
          <w:rFonts w:ascii="Arial" w:hAnsi="Arial" w:cs="Arial"/>
        </w:rPr>
        <w:tab/>
        <w:t>1                            Representante 2</w:t>
      </w:r>
    </w:p>
    <w:p w14:paraId="69A071D7" w14:textId="77777777" w:rsidR="00951FC9" w:rsidRDefault="00951FC9" w:rsidP="00951FC9">
      <w:pPr>
        <w:jc w:val="center"/>
        <w:rPr>
          <w:rFonts w:ascii="Arial" w:hAnsi="Arial" w:cs="Arial"/>
          <w:color w:val="0070C0"/>
        </w:rPr>
      </w:pPr>
      <w:r>
        <w:rPr>
          <w:rFonts w:ascii="Arial" w:hAnsi="Arial" w:cs="Arial"/>
          <w:color w:val="0070C0"/>
        </w:rPr>
        <w:t xml:space="preserve"> </w:t>
      </w:r>
    </w:p>
    <w:p w14:paraId="4B3C21DE" w14:textId="77777777" w:rsidR="0062774C" w:rsidRPr="0024562B" w:rsidRDefault="00951FC9" w:rsidP="00587A1B">
      <w:pPr>
        <w:jc w:val="center"/>
        <w:rPr>
          <w:rFonts w:cs="Arial"/>
          <w:b/>
        </w:rPr>
      </w:pPr>
      <w:r>
        <w:rPr>
          <w:rFonts w:ascii="Arial" w:hAnsi="Arial" w:cs="Arial"/>
          <w:b/>
        </w:rPr>
        <w:t>Empresa</w:t>
      </w:r>
      <w:r w:rsidR="00F77C86" w:rsidRPr="0024562B">
        <w:rPr>
          <w:rFonts w:cs="Arial"/>
        </w:rPr>
        <w:t xml:space="preserve"> </w:t>
      </w:r>
    </w:p>
    <w:p w14:paraId="5CEC168A" w14:textId="77777777" w:rsidR="0078737F" w:rsidRPr="0024562B" w:rsidRDefault="0078737F">
      <w:pPr>
        <w:jc w:val="both"/>
        <w:rPr>
          <w:rFonts w:ascii="Arial" w:hAnsi="Arial" w:cs="Arial"/>
          <w:b/>
        </w:rPr>
      </w:pPr>
    </w:p>
    <w:sectPr w:rsidR="0078737F" w:rsidRPr="0024562B" w:rsidSect="000C34D0">
      <w:headerReference w:type="default" r:id="rId10"/>
      <w:footerReference w:type="even" r:id="rId11"/>
      <w:headerReference w:type="first" r:id="rId12"/>
      <w:pgSz w:w="12242" w:h="15842" w:code="1"/>
      <w:pgMar w:top="1701" w:right="1134" w:bottom="1134" w:left="1134" w:header="720" w:footer="2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C31BF" w14:textId="77777777" w:rsidR="007B3050" w:rsidRDefault="007B3050">
      <w:r>
        <w:separator/>
      </w:r>
    </w:p>
  </w:endnote>
  <w:endnote w:type="continuationSeparator" w:id="0">
    <w:p w14:paraId="6FA8EFC3" w14:textId="77777777" w:rsidR="007B3050" w:rsidRDefault="007B3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ont377">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9AC7" w14:textId="77777777" w:rsidR="000713D0" w:rsidRDefault="00F03484">
    <w:pPr>
      <w:pStyle w:val="Piedepgina"/>
      <w:framePr w:wrap="around" w:vAnchor="text" w:hAnchor="margin" w:xAlign="right" w:y="1"/>
      <w:rPr>
        <w:rStyle w:val="Nmerodepgina"/>
      </w:rPr>
    </w:pPr>
    <w:r>
      <w:rPr>
        <w:rStyle w:val="Nmerodepgina"/>
      </w:rPr>
      <w:fldChar w:fldCharType="begin"/>
    </w:r>
    <w:r w:rsidR="000713D0">
      <w:rPr>
        <w:rStyle w:val="Nmerodepgina"/>
      </w:rPr>
      <w:instrText xml:space="preserve">PAGE  </w:instrText>
    </w:r>
    <w:r>
      <w:rPr>
        <w:rStyle w:val="Nmerodepgina"/>
      </w:rPr>
      <w:fldChar w:fldCharType="end"/>
    </w:r>
  </w:p>
  <w:p w14:paraId="7E26B116" w14:textId="77777777" w:rsidR="000713D0" w:rsidRDefault="000713D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DFA30" w14:textId="77777777" w:rsidR="007B3050" w:rsidRDefault="007B3050">
      <w:r>
        <w:separator/>
      </w:r>
    </w:p>
  </w:footnote>
  <w:footnote w:type="continuationSeparator" w:id="0">
    <w:p w14:paraId="74271FD4" w14:textId="77777777" w:rsidR="007B3050" w:rsidRDefault="007B3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0" w:type="dxa"/>
      <w:tblBorders>
        <w:insideH w:val="single" w:sz="4" w:space="0" w:color="auto"/>
      </w:tblBorders>
      <w:tblLayout w:type="fixed"/>
      <w:tblLook w:val="01E0" w:firstRow="1" w:lastRow="1" w:firstColumn="1" w:lastColumn="1" w:noHBand="0" w:noVBand="0"/>
    </w:tblPr>
    <w:tblGrid>
      <w:gridCol w:w="9742"/>
      <w:gridCol w:w="242"/>
      <w:gridCol w:w="756"/>
    </w:tblGrid>
    <w:tr w:rsidR="000C34D0" w14:paraId="082D510C" w14:textId="77777777" w:rsidTr="000C34D0">
      <w:trPr>
        <w:trHeight w:val="1271"/>
      </w:trPr>
      <w:tc>
        <w:tcPr>
          <w:tcW w:w="9742" w:type="dxa"/>
        </w:tcPr>
        <w:tbl>
          <w:tblPr>
            <w:tblW w:w="9389" w:type="dxa"/>
            <w:tblInd w:w="104" w:type="dxa"/>
            <w:tblLayout w:type="fixed"/>
            <w:tblCellMar>
              <w:left w:w="0" w:type="dxa"/>
              <w:right w:w="0" w:type="dxa"/>
            </w:tblCellMar>
            <w:tblLook w:val="0000" w:firstRow="0" w:lastRow="0" w:firstColumn="0" w:lastColumn="0" w:noHBand="0" w:noVBand="0"/>
          </w:tblPr>
          <w:tblGrid>
            <w:gridCol w:w="2585"/>
            <w:gridCol w:w="5103"/>
            <w:gridCol w:w="1701"/>
          </w:tblGrid>
          <w:tr w:rsidR="00971825" w:rsidRPr="00501B83" w14:paraId="6DAA072F" w14:textId="6081ED94" w:rsidTr="00B56EEB">
            <w:trPr>
              <w:cantSplit/>
              <w:trHeight w:hRule="exact" w:val="1339"/>
              <w:tblHeader/>
            </w:trPr>
            <w:tc>
              <w:tcPr>
                <w:tcW w:w="2585" w:type="dxa"/>
                <w:tcBorders>
                  <w:top w:val="single" w:sz="4" w:space="0" w:color="000000"/>
                  <w:left w:val="single" w:sz="4" w:space="0" w:color="000000"/>
                  <w:bottom w:val="single" w:sz="4" w:space="0" w:color="000000"/>
                  <w:right w:val="single" w:sz="4" w:space="0" w:color="000000"/>
                </w:tcBorders>
              </w:tcPr>
              <w:p w14:paraId="71503896" w14:textId="40A2B62D" w:rsidR="00971825" w:rsidRDefault="00971825" w:rsidP="00971825">
                <w:pPr>
                  <w:pStyle w:val="TableParagraph"/>
                  <w:kinsoku w:val="0"/>
                  <w:overflowPunct w:val="0"/>
                  <w:spacing w:line="110" w:lineRule="exact"/>
                  <w:rPr>
                    <w:sz w:val="11"/>
                    <w:szCs w:val="11"/>
                  </w:rPr>
                </w:pPr>
                <w:bookmarkStart w:id="1" w:name="_Hlk109648504"/>
                <w:bookmarkStart w:id="2" w:name="_Hlk109648505"/>
                <w:bookmarkStart w:id="3" w:name="_Hlk109648575"/>
                <w:bookmarkStart w:id="4" w:name="_Hlk109648576"/>
                <w:bookmarkStart w:id="5" w:name="_Hlk109648702"/>
                <w:bookmarkStart w:id="6" w:name="_Hlk109648703"/>
                <w:bookmarkStart w:id="7" w:name="_Hlk109648857"/>
                <w:bookmarkStart w:id="8" w:name="_Hlk109648858"/>
                <w:bookmarkStart w:id="9" w:name="_Hlk109648935"/>
                <w:bookmarkStart w:id="10" w:name="_Hlk109648936"/>
                <w:bookmarkStart w:id="11" w:name="_Hlk109649026"/>
                <w:bookmarkStart w:id="12" w:name="_Hlk109649027"/>
                <w:bookmarkStart w:id="13" w:name="_Hlk109649121"/>
                <w:bookmarkStart w:id="14" w:name="_Hlk109649122"/>
                <w:bookmarkStart w:id="15" w:name="_Hlk109649232"/>
                <w:bookmarkStart w:id="16" w:name="_Hlk109649233"/>
                <w:bookmarkStart w:id="17" w:name="_Hlk109649323"/>
                <w:bookmarkStart w:id="18" w:name="_Hlk109649324"/>
                <w:bookmarkStart w:id="19" w:name="_Hlk109649431"/>
                <w:bookmarkStart w:id="20" w:name="_Hlk109649432"/>
                <w:bookmarkStart w:id="21" w:name="_Hlk109649515"/>
                <w:bookmarkStart w:id="22" w:name="_Hlk109649516"/>
                <w:bookmarkStart w:id="23" w:name="_Hlk109649600"/>
                <w:bookmarkStart w:id="24" w:name="_Hlk109649601"/>
                <w:bookmarkStart w:id="25" w:name="_Hlk109649772"/>
                <w:bookmarkStart w:id="26" w:name="_Hlk109649773"/>
                <w:bookmarkStart w:id="27" w:name="_Hlk133417988"/>
                <w:bookmarkStart w:id="28" w:name="_Hlk133417989"/>
                <w:bookmarkStart w:id="29" w:name="_Hlk133419028"/>
                <w:bookmarkStart w:id="30" w:name="_Hlk133419029"/>
                <w:bookmarkStart w:id="31" w:name="_Hlk133419163"/>
                <w:bookmarkStart w:id="32" w:name="_Hlk133419164"/>
                <w:bookmarkStart w:id="33" w:name="_Hlk133419256"/>
                <w:bookmarkStart w:id="34" w:name="_Hlk133419257"/>
                <w:bookmarkStart w:id="35" w:name="_Hlk133419264"/>
                <w:bookmarkStart w:id="36" w:name="_Hlk133419265"/>
                <w:bookmarkStart w:id="37" w:name="_Hlk133419362"/>
                <w:bookmarkStart w:id="38" w:name="_Hlk133419363"/>
                <w:bookmarkStart w:id="39" w:name="_Hlk133419459"/>
                <w:bookmarkStart w:id="40" w:name="_Hlk133419460"/>
                <w:bookmarkStart w:id="41" w:name="_Hlk133419540"/>
                <w:bookmarkStart w:id="42" w:name="_Hlk133419541"/>
                <w:bookmarkStart w:id="43" w:name="_Hlk133419624"/>
                <w:bookmarkStart w:id="44" w:name="_Hlk133419625"/>
                <w:bookmarkStart w:id="45" w:name="_Hlk133419723"/>
                <w:bookmarkStart w:id="46" w:name="_Hlk133419724"/>
                <w:bookmarkStart w:id="47" w:name="_Hlk133419811"/>
                <w:bookmarkStart w:id="48" w:name="_Hlk133419812"/>
                <w:bookmarkStart w:id="49" w:name="_Hlk133419887"/>
                <w:bookmarkStart w:id="50" w:name="_Hlk133419888"/>
                <w:bookmarkStart w:id="51" w:name="_Hlk133419966"/>
                <w:bookmarkStart w:id="52" w:name="_Hlk133419967"/>
                <w:bookmarkStart w:id="53" w:name="_Hlk133420066"/>
                <w:bookmarkStart w:id="54" w:name="_Hlk133420067"/>
                <w:bookmarkStart w:id="55" w:name="_Hlk133420188"/>
                <w:bookmarkStart w:id="56" w:name="_Hlk133420189"/>
                <w:bookmarkStart w:id="57" w:name="_Hlk141868401"/>
                <w:bookmarkStart w:id="58" w:name="_Hlk141868402"/>
                <w:bookmarkStart w:id="59" w:name="_Hlk141868449"/>
                <w:bookmarkStart w:id="60" w:name="_Hlk141868450"/>
                <w:bookmarkStart w:id="61" w:name="_Hlk141868639"/>
                <w:bookmarkStart w:id="62" w:name="_Hlk141868640"/>
                <w:bookmarkStart w:id="63" w:name="_Hlk141868722"/>
                <w:bookmarkStart w:id="64" w:name="_Hlk141868723"/>
                <w:bookmarkStart w:id="65" w:name="_Hlk141868729"/>
                <w:bookmarkStart w:id="66" w:name="_Hlk141868730"/>
                <w:bookmarkStart w:id="67" w:name="_Hlk141868734"/>
                <w:bookmarkStart w:id="68" w:name="_Hlk141868735"/>
                <w:bookmarkStart w:id="69" w:name="_Hlk141868790"/>
                <w:bookmarkStart w:id="70" w:name="_Hlk141868791"/>
                <w:bookmarkStart w:id="71" w:name="_Hlk141868860"/>
                <w:bookmarkStart w:id="72" w:name="_Hlk141868861"/>
                <w:bookmarkStart w:id="73" w:name="_Hlk141868916"/>
                <w:bookmarkStart w:id="74" w:name="_Hlk141868917"/>
                <w:bookmarkStart w:id="75" w:name="_Hlk141868973"/>
                <w:bookmarkStart w:id="76" w:name="_Hlk141868974"/>
                <w:bookmarkStart w:id="77" w:name="_Hlk141869094"/>
                <w:bookmarkStart w:id="78" w:name="_Hlk141869095"/>
                <w:bookmarkStart w:id="79" w:name="_Hlk141870778"/>
                <w:bookmarkStart w:id="80" w:name="_Hlk141870779"/>
                <w:r>
                  <w:rPr>
                    <w:noProof/>
                  </w:rPr>
                  <w:drawing>
                    <wp:anchor distT="0" distB="0" distL="114300" distR="114300" simplePos="0" relativeHeight="251676160" behindDoc="1" locked="0" layoutInCell="1" allowOverlap="1" wp14:anchorId="7C1FF6E9" wp14:editId="5CF86760">
                      <wp:simplePos x="0" y="0"/>
                      <wp:positionH relativeFrom="column">
                        <wp:posOffset>71120</wp:posOffset>
                      </wp:positionH>
                      <wp:positionV relativeFrom="paragraph">
                        <wp:posOffset>117475</wp:posOffset>
                      </wp:positionV>
                      <wp:extent cx="1489075" cy="415925"/>
                      <wp:effectExtent l="0" t="0" r="0" b="0"/>
                      <wp:wrapTight wrapText="bothSides">
                        <wp:wrapPolygon edited="0">
                          <wp:start x="0" y="0"/>
                          <wp:lineTo x="0" y="20776"/>
                          <wp:lineTo x="21278" y="20776"/>
                          <wp:lineTo x="21278" y="0"/>
                          <wp:lineTo x="0" y="0"/>
                        </wp:wrapPolygon>
                      </wp:wrapTight>
                      <wp:docPr id="1549391887" name="Imagen 1"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dibuj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9075" cy="415925"/>
                              </a:xfrm>
                              <a:prstGeom prst="rect">
                                <a:avLst/>
                              </a:prstGeom>
                              <a:noFill/>
                            </pic:spPr>
                          </pic:pic>
                        </a:graphicData>
                      </a:graphic>
                      <wp14:sizeRelH relativeFrom="page">
                        <wp14:pctWidth>0</wp14:pctWidth>
                      </wp14:sizeRelH>
                      <wp14:sizeRelV relativeFrom="page">
                        <wp14:pctHeight>0</wp14:pctHeight>
                      </wp14:sizeRelV>
                    </wp:anchor>
                  </w:drawing>
                </w:r>
              </w:p>
              <w:p w14:paraId="2D97BAB8" w14:textId="77777777" w:rsidR="00971825" w:rsidRDefault="00971825" w:rsidP="00971825">
                <w:pPr>
                  <w:pStyle w:val="TableParagraph"/>
                  <w:kinsoku w:val="0"/>
                  <w:overflowPunct w:val="0"/>
                  <w:ind w:left="1" w:right="1985"/>
                  <w:rPr>
                    <w:sz w:val="20"/>
                    <w:szCs w:val="20"/>
                  </w:rPr>
                </w:pPr>
              </w:p>
              <w:p w14:paraId="30E2F1CC" w14:textId="77777777" w:rsidR="00971825" w:rsidRDefault="00971825" w:rsidP="00971825">
                <w:pPr>
                  <w:pStyle w:val="TableParagraph"/>
                  <w:kinsoku w:val="0"/>
                  <w:overflowPunct w:val="0"/>
                  <w:spacing w:line="280" w:lineRule="exact"/>
                </w:pPr>
              </w:p>
            </w:tc>
            <w:tc>
              <w:tcPr>
                <w:tcW w:w="5103" w:type="dxa"/>
                <w:tcBorders>
                  <w:top w:val="single" w:sz="4" w:space="0" w:color="000000"/>
                  <w:left w:val="single" w:sz="4" w:space="0" w:color="000000"/>
                  <w:bottom w:val="single" w:sz="4" w:space="0" w:color="000000"/>
                  <w:right w:val="single" w:sz="4" w:space="0" w:color="000000"/>
                </w:tcBorders>
              </w:tcPr>
              <w:p w14:paraId="6C29B221" w14:textId="77777777" w:rsidR="00971825" w:rsidRDefault="00971825" w:rsidP="00971825">
                <w:pPr>
                  <w:pStyle w:val="TableParagraph"/>
                  <w:kinsoku w:val="0"/>
                  <w:overflowPunct w:val="0"/>
                  <w:spacing w:before="2" w:line="220" w:lineRule="exact"/>
                </w:pPr>
              </w:p>
              <w:p w14:paraId="16A399A5" w14:textId="77777777" w:rsidR="00971825" w:rsidRPr="000A1E14" w:rsidRDefault="00971825" w:rsidP="00971825">
                <w:pPr>
                  <w:pStyle w:val="TableParagraph"/>
                  <w:tabs>
                    <w:tab w:val="left" w:pos="3675"/>
                  </w:tabs>
                  <w:kinsoku w:val="0"/>
                  <w:overflowPunct w:val="0"/>
                  <w:ind w:left="1832" w:right="1829"/>
                  <w:jc w:val="center"/>
                  <w:rPr>
                    <w:rFonts w:ascii="Calibri" w:hAnsi="Calibri" w:cs="Calibri"/>
                    <w:lang w:val="es-CL"/>
                  </w:rPr>
                </w:pPr>
                <w:r>
                  <w:rPr>
                    <w:rFonts w:ascii="Calibri" w:hAnsi="Calibri" w:cs="Calibri"/>
                    <w:b/>
                    <w:bCs/>
                    <w:spacing w:val="-2"/>
                    <w:lang w:val="es-CL"/>
                  </w:rPr>
                  <w:t>TERMINOS DE REFERENCIA</w:t>
                </w:r>
              </w:p>
              <w:p w14:paraId="7F6DF119" w14:textId="1D4A19F2" w:rsidR="00971825" w:rsidRPr="000A1E14" w:rsidRDefault="00971825" w:rsidP="00971825">
                <w:pPr>
                  <w:pStyle w:val="TableParagraph"/>
                  <w:kinsoku w:val="0"/>
                  <w:overflowPunct w:val="0"/>
                  <w:spacing w:line="219" w:lineRule="exact"/>
                  <w:ind w:left="371" w:right="369"/>
                  <w:jc w:val="center"/>
                  <w:rPr>
                    <w:lang w:val="es-CL"/>
                  </w:rPr>
                </w:pPr>
                <w:r w:rsidRPr="007E090D">
                  <w:rPr>
                    <w:rFonts w:ascii="Calibri" w:hAnsi="Calibri" w:cs="Calibri"/>
                    <w:spacing w:val="-4"/>
                    <w:sz w:val="18"/>
                    <w:szCs w:val="18"/>
                    <w:lang w:val="es-CL"/>
                  </w:rPr>
                  <w:t>“SERVICIO DE DISEÑO, APLICACIÓN Y ANÁLISIS DE LA ENCUESTA DE GÉNERO ENAP 2026”</w:t>
                </w:r>
              </w:p>
            </w:tc>
            <w:tc>
              <w:tcPr>
                <w:tcW w:w="1701" w:type="dxa"/>
                <w:tcBorders>
                  <w:top w:val="single" w:sz="4" w:space="0" w:color="000000"/>
                  <w:left w:val="single" w:sz="4" w:space="0" w:color="000000"/>
                  <w:bottom w:val="single" w:sz="4" w:space="0" w:color="000000"/>
                  <w:right w:val="single" w:sz="4" w:space="0" w:color="000000"/>
                </w:tcBorders>
              </w:tcPr>
              <w:p w14:paraId="1FEC538E" w14:textId="77777777" w:rsidR="00971825" w:rsidRPr="009A57A6" w:rsidRDefault="00971825" w:rsidP="00971825">
                <w:pPr>
                  <w:pStyle w:val="TableParagraph"/>
                  <w:kinsoku w:val="0"/>
                  <w:overflowPunct w:val="0"/>
                  <w:spacing w:before="4" w:line="140" w:lineRule="exact"/>
                  <w:rPr>
                    <w:sz w:val="14"/>
                    <w:szCs w:val="14"/>
                    <w:highlight w:val="yellow"/>
                    <w:lang w:val="es-CL"/>
                  </w:rPr>
                </w:pPr>
              </w:p>
              <w:p w14:paraId="484E3F5C" w14:textId="77777777" w:rsidR="00971825" w:rsidRPr="009A57A6" w:rsidRDefault="00971825" w:rsidP="00971825">
                <w:pPr>
                  <w:pStyle w:val="TableParagraph"/>
                  <w:kinsoku w:val="0"/>
                  <w:overflowPunct w:val="0"/>
                  <w:spacing w:line="200" w:lineRule="exact"/>
                  <w:rPr>
                    <w:sz w:val="20"/>
                    <w:szCs w:val="20"/>
                    <w:highlight w:val="yellow"/>
                    <w:lang w:val="es-CL"/>
                  </w:rPr>
                </w:pPr>
              </w:p>
              <w:p w14:paraId="5924A3BA" w14:textId="7CE17EEA" w:rsidR="00971825" w:rsidRPr="00882D5E" w:rsidRDefault="00971825" w:rsidP="00971825">
                <w:pPr>
                  <w:pStyle w:val="TableParagraph"/>
                  <w:kinsoku w:val="0"/>
                  <w:overflowPunct w:val="0"/>
                  <w:spacing w:before="1"/>
                  <w:jc w:val="center"/>
                  <w:rPr>
                    <w:lang w:val="es-CL"/>
                  </w:rPr>
                </w:pPr>
                <w:r>
                  <w:rPr>
                    <w:rFonts w:ascii="Verdana" w:eastAsia="Times New Roman" w:hAnsi="Verdana"/>
                    <w:sz w:val="20"/>
                    <w:szCs w:val="20"/>
                  </w:rPr>
                  <w:t>TR</w:t>
                </w:r>
                <w:r w:rsidRPr="00DF51EE">
                  <w:rPr>
                    <w:rFonts w:ascii="Verdana" w:eastAsia="Times New Roman" w:hAnsi="Verdana"/>
                    <w:sz w:val="20"/>
                    <w:szCs w:val="20"/>
                  </w:rPr>
                  <w:t>3110</w:t>
                </w:r>
                <w:r>
                  <w:rPr>
                    <w:rFonts w:ascii="Verdana" w:eastAsia="Times New Roman" w:hAnsi="Verdana"/>
                    <w:sz w:val="20"/>
                    <w:szCs w:val="20"/>
                  </w:rPr>
                  <w:t>8756</w:t>
                </w:r>
                <w:r w:rsidRPr="009A57A6">
                  <w:rPr>
                    <w:rFonts w:ascii="Verdana" w:eastAsia="Times New Roman" w:hAnsi="Verdana"/>
                    <w:sz w:val="20"/>
                    <w:szCs w:val="20"/>
                    <w:highlight w:val="yellow"/>
                  </w:rPr>
                  <w:br/>
                </w:r>
              </w:p>
            </w:tc>
          </w:t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tbl>
        <w:p w14:paraId="45FEAFE5" w14:textId="77777777" w:rsidR="000C34D0" w:rsidRDefault="000C34D0" w:rsidP="00597E9E">
          <w:pPr>
            <w:pStyle w:val="Encabezado"/>
          </w:pPr>
        </w:p>
      </w:tc>
      <w:tc>
        <w:tcPr>
          <w:tcW w:w="242" w:type="dxa"/>
        </w:tcPr>
        <w:p w14:paraId="01D699D6" w14:textId="77777777" w:rsidR="000C34D0" w:rsidRDefault="000C34D0" w:rsidP="000C34D0">
          <w:pPr>
            <w:pStyle w:val="Encabezado"/>
            <w:ind w:left="-237" w:right="-441"/>
            <w:rPr>
              <w:rFonts w:ascii="Arial" w:hAnsi="Arial"/>
              <w:sz w:val="14"/>
            </w:rPr>
          </w:pPr>
        </w:p>
      </w:tc>
      <w:tc>
        <w:tcPr>
          <w:tcW w:w="756" w:type="dxa"/>
          <w:vAlign w:val="center"/>
        </w:tcPr>
        <w:p w14:paraId="56AEBA48" w14:textId="236C03B2" w:rsidR="000C34D0" w:rsidRDefault="000C34D0" w:rsidP="00597E9E">
          <w:pPr>
            <w:pStyle w:val="Encabezado"/>
            <w:rPr>
              <w:rFonts w:ascii="Arial" w:hAnsi="Arial"/>
              <w:sz w:val="14"/>
            </w:rPr>
          </w:pPr>
        </w:p>
      </w:tc>
    </w:tr>
  </w:tbl>
  <w:p w14:paraId="4D8AFA9F" w14:textId="77777777" w:rsidR="000713D0" w:rsidRPr="00BB402C" w:rsidRDefault="000713D0" w:rsidP="0024562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9E26F" w14:textId="77777777" w:rsidR="00AF505D" w:rsidRPr="00882D5E" w:rsidRDefault="00AF505D" w:rsidP="00AF505D">
    <w:pPr>
      <w:pStyle w:val="Encabezado"/>
      <w:rPr>
        <w:lang w:val="es-CL"/>
      </w:rPr>
    </w:pPr>
  </w:p>
  <w:p w14:paraId="73CF3CAA" w14:textId="77777777" w:rsidR="0062774C" w:rsidRPr="00B27490" w:rsidRDefault="0062774C" w:rsidP="00B2749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0"/>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0000002"/>
    <w:multiLevelType w:val="multilevel"/>
    <w:tmpl w:val="00000002"/>
    <w:name w:val="WWNum15"/>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left"/>
      <w:pPr>
        <w:tabs>
          <w:tab w:val="num" w:pos="0"/>
        </w:tabs>
        <w:ind w:left="0" w:hanging="180"/>
      </w:pPr>
      <w:rPr>
        <w:b/>
        <w:sz w:val="18"/>
      </w:r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00000003"/>
    <w:multiLevelType w:val="multilevel"/>
    <w:tmpl w:val="00000003"/>
    <w:name w:val="WWNum17"/>
    <w:lvl w:ilvl="0">
      <w:start w:val="2"/>
      <w:numFmt w:val="lowerRoman"/>
      <w:lvlText w:val="%1."/>
      <w:lvlJc w:val="left"/>
      <w:pPr>
        <w:tabs>
          <w:tab w:val="num" w:pos="0"/>
        </w:tabs>
        <w:ind w:left="180" w:hanging="180"/>
      </w:pPr>
      <w:rPr>
        <w:b/>
        <w:sz w:val="18"/>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4"/>
    <w:multiLevelType w:val="multilevel"/>
    <w:tmpl w:val="00000004"/>
    <w:name w:val="WWNum19"/>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0CC4BBC"/>
    <w:multiLevelType w:val="hybridMultilevel"/>
    <w:tmpl w:val="7B665510"/>
    <w:lvl w:ilvl="0" w:tplc="7C8209F0">
      <w:start w:val="1"/>
      <w:numFmt w:val="lowerLetter"/>
      <w:lvlText w:val="%1)"/>
      <w:lvlJc w:val="left"/>
      <w:pPr>
        <w:tabs>
          <w:tab w:val="num" w:pos="-2300"/>
        </w:tabs>
        <w:ind w:left="-2300" w:hanging="360"/>
      </w:pPr>
      <w:rPr>
        <w:rFonts w:ascii="Arial" w:hAnsi="Arial" w:hint="default"/>
        <w:b w:val="0"/>
        <w:i w:val="0"/>
        <w:sz w:val="20"/>
        <w:szCs w:val="20"/>
      </w:rPr>
    </w:lvl>
    <w:lvl w:ilvl="1" w:tplc="340A0019" w:tentative="1">
      <w:start w:val="1"/>
      <w:numFmt w:val="lowerLetter"/>
      <w:lvlText w:val="%2."/>
      <w:lvlJc w:val="left"/>
      <w:pPr>
        <w:tabs>
          <w:tab w:val="num" w:pos="-1580"/>
        </w:tabs>
        <w:ind w:left="-1580" w:hanging="360"/>
      </w:pPr>
    </w:lvl>
    <w:lvl w:ilvl="2" w:tplc="340A001B" w:tentative="1">
      <w:start w:val="1"/>
      <w:numFmt w:val="lowerRoman"/>
      <w:lvlText w:val="%3."/>
      <w:lvlJc w:val="right"/>
      <w:pPr>
        <w:tabs>
          <w:tab w:val="num" w:pos="-860"/>
        </w:tabs>
        <w:ind w:left="-860" w:hanging="180"/>
      </w:pPr>
    </w:lvl>
    <w:lvl w:ilvl="3" w:tplc="340A000F" w:tentative="1">
      <w:start w:val="1"/>
      <w:numFmt w:val="decimal"/>
      <w:lvlText w:val="%4."/>
      <w:lvlJc w:val="left"/>
      <w:pPr>
        <w:tabs>
          <w:tab w:val="num" w:pos="-140"/>
        </w:tabs>
        <w:ind w:left="-140" w:hanging="360"/>
      </w:pPr>
    </w:lvl>
    <w:lvl w:ilvl="4" w:tplc="340A0019" w:tentative="1">
      <w:start w:val="1"/>
      <w:numFmt w:val="lowerLetter"/>
      <w:lvlText w:val="%5."/>
      <w:lvlJc w:val="left"/>
      <w:pPr>
        <w:tabs>
          <w:tab w:val="num" w:pos="580"/>
        </w:tabs>
        <w:ind w:left="580" w:hanging="360"/>
      </w:pPr>
    </w:lvl>
    <w:lvl w:ilvl="5" w:tplc="340A001B" w:tentative="1">
      <w:start w:val="1"/>
      <w:numFmt w:val="lowerRoman"/>
      <w:lvlText w:val="%6."/>
      <w:lvlJc w:val="right"/>
      <w:pPr>
        <w:tabs>
          <w:tab w:val="num" w:pos="1300"/>
        </w:tabs>
        <w:ind w:left="1300" w:hanging="180"/>
      </w:pPr>
    </w:lvl>
    <w:lvl w:ilvl="6" w:tplc="340A000F" w:tentative="1">
      <w:start w:val="1"/>
      <w:numFmt w:val="decimal"/>
      <w:lvlText w:val="%7."/>
      <w:lvlJc w:val="left"/>
      <w:pPr>
        <w:tabs>
          <w:tab w:val="num" w:pos="2020"/>
        </w:tabs>
        <w:ind w:left="2020" w:hanging="360"/>
      </w:pPr>
    </w:lvl>
    <w:lvl w:ilvl="7" w:tplc="340A0019" w:tentative="1">
      <w:start w:val="1"/>
      <w:numFmt w:val="lowerLetter"/>
      <w:lvlText w:val="%8."/>
      <w:lvlJc w:val="left"/>
      <w:pPr>
        <w:tabs>
          <w:tab w:val="num" w:pos="2740"/>
        </w:tabs>
        <w:ind w:left="2740" w:hanging="360"/>
      </w:pPr>
    </w:lvl>
    <w:lvl w:ilvl="8" w:tplc="340A001B" w:tentative="1">
      <w:start w:val="1"/>
      <w:numFmt w:val="lowerRoman"/>
      <w:lvlText w:val="%9."/>
      <w:lvlJc w:val="right"/>
      <w:pPr>
        <w:tabs>
          <w:tab w:val="num" w:pos="3460"/>
        </w:tabs>
        <w:ind w:left="3460" w:hanging="180"/>
      </w:pPr>
    </w:lvl>
  </w:abstractNum>
  <w:abstractNum w:abstractNumId="6" w15:restartNumberingAfterBreak="0">
    <w:nsid w:val="011F40D7"/>
    <w:multiLevelType w:val="hybridMultilevel"/>
    <w:tmpl w:val="5DE0D83E"/>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052D3B14"/>
    <w:multiLevelType w:val="hybridMultilevel"/>
    <w:tmpl w:val="5CF6D13A"/>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8" w15:restartNumberingAfterBreak="0">
    <w:nsid w:val="055C39AA"/>
    <w:multiLevelType w:val="multilevel"/>
    <w:tmpl w:val="BE2290F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15:restartNumberingAfterBreak="0">
    <w:nsid w:val="083208F0"/>
    <w:multiLevelType w:val="hybridMultilevel"/>
    <w:tmpl w:val="2988B62A"/>
    <w:lvl w:ilvl="0" w:tplc="8E141B3C">
      <w:start w:val="1"/>
      <w:numFmt w:val="lowerLetter"/>
      <w:lvlText w:val="%1)"/>
      <w:lvlJc w:val="left"/>
      <w:pPr>
        <w:tabs>
          <w:tab w:val="num" w:pos="3761"/>
        </w:tabs>
        <w:ind w:left="3761" w:hanging="360"/>
      </w:pPr>
      <w:rPr>
        <w:rFonts w:cs="Arial" w:hint="default"/>
        <w:b w:val="0"/>
        <w:i w:val="0"/>
        <w:sz w:val="20"/>
        <w:szCs w:val="22"/>
      </w:rPr>
    </w:lvl>
    <w:lvl w:ilvl="1" w:tplc="340A0019" w:tentative="1">
      <w:start w:val="1"/>
      <w:numFmt w:val="lowerLetter"/>
      <w:lvlText w:val="%2."/>
      <w:lvlJc w:val="left"/>
      <w:pPr>
        <w:tabs>
          <w:tab w:val="num" w:pos="2715"/>
        </w:tabs>
        <w:ind w:left="2715" w:hanging="360"/>
      </w:pPr>
    </w:lvl>
    <w:lvl w:ilvl="2" w:tplc="340A001B" w:tentative="1">
      <w:start w:val="1"/>
      <w:numFmt w:val="lowerRoman"/>
      <w:lvlText w:val="%3."/>
      <w:lvlJc w:val="right"/>
      <w:pPr>
        <w:tabs>
          <w:tab w:val="num" w:pos="3435"/>
        </w:tabs>
        <w:ind w:left="3435" w:hanging="180"/>
      </w:pPr>
    </w:lvl>
    <w:lvl w:ilvl="3" w:tplc="340A000F" w:tentative="1">
      <w:start w:val="1"/>
      <w:numFmt w:val="decimal"/>
      <w:lvlText w:val="%4."/>
      <w:lvlJc w:val="left"/>
      <w:pPr>
        <w:tabs>
          <w:tab w:val="num" w:pos="4155"/>
        </w:tabs>
        <w:ind w:left="4155" w:hanging="360"/>
      </w:pPr>
    </w:lvl>
    <w:lvl w:ilvl="4" w:tplc="340A0019" w:tentative="1">
      <w:start w:val="1"/>
      <w:numFmt w:val="lowerLetter"/>
      <w:lvlText w:val="%5."/>
      <w:lvlJc w:val="left"/>
      <w:pPr>
        <w:tabs>
          <w:tab w:val="num" w:pos="4875"/>
        </w:tabs>
        <w:ind w:left="4875" w:hanging="360"/>
      </w:pPr>
    </w:lvl>
    <w:lvl w:ilvl="5" w:tplc="340A001B" w:tentative="1">
      <w:start w:val="1"/>
      <w:numFmt w:val="lowerRoman"/>
      <w:lvlText w:val="%6."/>
      <w:lvlJc w:val="right"/>
      <w:pPr>
        <w:tabs>
          <w:tab w:val="num" w:pos="5595"/>
        </w:tabs>
        <w:ind w:left="5595" w:hanging="180"/>
      </w:pPr>
    </w:lvl>
    <w:lvl w:ilvl="6" w:tplc="340A000F" w:tentative="1">
      <w:start w:val="1"/>
      <w:numFmt w:val="decimal"/>
      <w:lvlText w:val="%7."/>
      <w:lvlJc w:val="left"/>
      <w:pPr>
        <w:tabs>
          <w:tab w:val="num" w:pos="6315"/>
        </w:tabs>
        <w:ind w:left="6315" w:hanging="360"/>
      </w:pPr>
    </w:lvl>
    <w:lvl w:ilvl="7" w:tplc="340A0019" w:tentative="1">
      <w:start w:val="1"/>
      <w:numFmt w:val="lowerLetter"/>
      <w:lvlText w:val="%8."/>
      <w:lvlJc w:val="left"/>
      <w:pPr>
        <w:tabs>
          <w:tab w:val="num" w:pos="7035"/>
        </w:tabs>
        <w:ind w:left="7035" w:hanging="360"/>
      </w:pPr>
    </w:lvl>
    <w:lvl w:ilvl="8" w:tplc="340A001B" w:tentative="1">
      <w:start w:val="1"/>
      <w:numFmt w:val="lowerRoman"/>
      <w:lvlText w:val="%9."/>
      <w:lvlJc w:val="right"/>
      <w:pPr>
        <w:tabs>
          <w:tab w:val="num" w:pos="7755"/>
        </w:tabs>
        <w:ind w:left="7755" w:hanging="180"/>
      </w:pPr>
    </w:lvl>
  </w:abstractNum>
  <w:abstractNum w:abstractNumId="10" w15:restartNumberingAfterBreak="0">
    <w:nsid w:val="0A53432E"/>
    <w:multiLevelType w:val="hybridMultilevel"/>
    <w:tmpl w:val="F7B6B370"/>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11" w15:restartNumberingAfterBreak="0">
    <w:nsid w:val="0CC50B70"/>
    <w:multiLevelType w:val="hybridMultilevel"/>
    <w:tmpl w:val="056E9FAC"/>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12" w15:restartNumberingAfterBreak="0">
    <w:nsid w:val="175D782C"/>
    <w:multiLevelType w:val="singleLevel"/>
    <w:tmpl w:val="FC96CB40"/>
    <w:lvl w:ilvl="0">
      <w:start w:val="3"/>
      <w:numFmt w:val="lowerLetter"/>
      <w:lvlText w:val="%1)"/>
      <w:lvlJc w:val="left"/>
      <w:pPr>
        <w:tabs>
          <w:tab w:val="num" w:pos="1074"/>
        </w:tabs>
        <w:ind w:left="1074" w:hanging="420"/>
      </w:pPr>
      <w:rPr>
        <w:rFonts w:hint="default"/>
      </w:rPr>
    </w:lvl>
  </w:abstractNum>
  <w:abstractNum w:abstractNumId="13" w15:restartNumberingAfterBreak="0">
    <w:nsid w:val="1A667839"/>
    <w:multiLevelType w:val="singleLevel"/>
    <w:tmpl w:val="227E853E"/>
    <w:lvl w:ilvl="0">
      <w:numFmt w:val="bullet"/>
      <w:lvlText w:val="-"/>
      <w:lvlJc w:val="left"/>
      <w:pPr>
        <w:tabs>
          <w:tab w:val="num" w:pos="1834"/>
        </w:tabs>
        <w:ind w:left="1834" w:hanging="360"/>
      </w:pPr>
      <w:rPr>
        <w:rFonts w:hint="default"/>
      </w:rPr>
    </w:lvl>
  </w:abstractNum>
  <w:abstractNum w:abstractNumId="14" w15:restartNumberingAfterBreak="0">
    <w:nsid w:val="1B9F5A6F"/>
    <w:multiLevelType w:val="hybridMultilevel"/>
    <w:tmpl w:val="25CC643E"/>
    <w:lvl w:ilvl="0" w:tplc="132CC7CA">
      <w:start w:val="1"/>
      <w:numFmt w:val="decimal"/>
      <w:lvlText w:val="%1."/>
      <w:lvlJc w:val="left"/>
      <w:pPr>
        <w:tabs>
          <w:tab w:val="num" w:pos="2442"/>
        </w:tabs>
        <w:ind w:left="2442" w:hanging="705"/>
      </w:pPr>
      <w:rPr>
        <w:rFonts w:hint="default"/>
      </w:rPr>
    </w:lvl>
    <w:lvl w:ilvl="1" w:tplc="340A0019" w:tentative="1">
      <w:start w:val="1"/>
      <w:numFmt w:val="lowerLetter"/>
      <w:lvlText w:val="%2."/>
      <w:lvlJc w:val="left"/>
      <w:pPr>
        <w:tabs>
          <w:tab w:val="num" w:pos="2817"/>
        </w:tabs>
        <w:ind w:left="2817" w:hanging="360"/>
      </w:pPr>
    </w:lvl>
    <w:lvl w:ilvl="2" w:tplc="340A001B" w:tentative="1">
      <w:start w:val="1"/>
      <w:numFmt w:val="lowerRoman"/>
      <w:lvlText w:val="%3."/>
      <w:lvlJc w:val="right"/>
      <w:pPr>
        <w:tabs>
          <w:tab w:val="num" w:pos="3537"/>
        </w:tabs>
        <w:ind w:left="3537" w:hanging="180"/>
      </w:pPr>
    </w:lvl>
    <w:lvl w:ilvl="3" w:tplc="340A000F" w:tentative="1">
      <w:start w:val="1"/>
      <w:numFmt w:val="decimal"/>
      <w:lvlText w:val="%4."/>
      <w:lvlJc w:val="left"/>
      <w:pPr>
        <w:tabs>
          <w:tab w:val="num" w:pos="4257"/>
        </w:tabs>
        <w:ind w:left="4257" w:hanging="360"/>
      </w:pPr>
    </w:lvl>
    <w:lvl w:ilvl="4" w:tplc="340A0019" w:tentative="1">
      <w:start w:val="1"/>
      <w:numFmt w:val="lowerLetter"/>
      <w:lvlText w:val="%5."/>
      <w:lvlJc w:val="left"/>
      <w:pPr>
        <w:tabs>
          <w:tab w:val="num" w:pos="4977"/>
        </w:tabs>
        <w:ind w:left="4977" w:hanging="360"/>
      </w:pPr>
    </w:lvl>
    <w:lvl w:ilvl="5" w:tplc="340A001B" w:tentative="1">
      <w:start w:val="1"/>
      <w:numFmt w:val="lowerRoman"/>
      <w:lvlText w:val="%6."/>
      <w:lvlJc w:val="right"/>
      <w:pPr>
        <w:tabs>
          <w:tab w:val="num" w:pos="5697"/>
        </w:tabs>
        <w:ind w:left="5697" w:hanging="180"/>
      </w:pPr>
    </w:lvl>
    <w:lvl w:ilvl="6" w:tplc="340A000F" w:tentative="1">
      <w:start w:val="1"/>
      <w:numFmt w:val="decimal"/>
      <w:lvlText w:val="%7."/>
      <w:lvlJc w:val="left"/>
      <w:pPr>
        <w:tabs>
          <w:tab w:val="num" w:pos="6417"/>
        </w:tabs>
        <w:ind w:left="6417" w:hanging="360"/>
      </w:pPr>
    </w:lvl>
    <w:lvl w:ilvl="7" w:tplc="340A0019" w:tentative="1">
      <w:start w:val="1"/>
      <w:numFmt w:val="lowerLetter"/>
      <w:lvlText w:val="%8."/>
      <w:lvlJc w:val="left"/>
      <w:pPr>
        <w:tabs>
          <w:tab w:val="num" w:pos="7137"/>
        </w:tabs>
        <w:ind w:left="7137" w:hanging="360"/>
      </w:pPr>
    </w:lvl>
    <w:lvl w:ilvl="8" w:tplc="340A001B" w:tentative="1">
      <w:start w:val="1"/>
      <w:numFmt w:val="lowerRoman"/>
      <w:lvlText w:val="%9."/>
      <w:lvlJc w:val="right"/>
      <w:pPr>
        <w:tabs>
          <w:tab w:val="num" w:pos="7857"/>
        </w:tabs>
        <w:ind w:left="7857" w:hanging="180"/>
      </w:pPr>
    </w:lvl>
  </w:abstractNum>
  <w:abstractNum w:abstractNumId="15" w15:restartNumberingAfterBreak="0">
    <w:nsid w:val="237B5ACB"/>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23FB13A0"/>
    <w:multiLevelType w:val="hybridMultilevel"/>
    <w:tmpl w:val="23A4A850"/>
    <w:lvl w:ilvl="0" w:tplc="9B5809C6">
      <w:start w:val="1"/>
      <w:numFmt w:val="bullet"/>
      <w:lvlText w:val=""/>
      <w:lvlJc w:val="left"/>
      <w:pPr>
        <w:tabs>
          <w:tab w:val="num" w:pos="2138"/>
        </w:tabs>
        <w:ind w:left="2138" w:hanging="360"/>
      </w:pPr>
      <w:rPr>
        <w:rFonts w:ascii="Wingdings" w:hAnsi="Wingdings" w:hint="default"/>
      </w:rPr>
    </w:lvl>
    <w:lvl w:ilvl="1" w:tplc="0C0A0003" w:tentative="1">
      <w:start w:val="1"/>
      <w:numFmt w:val="bullet"/>
      <w:lvlText w:val="o"/>
      <w:lvlJc w:val="left"/>
      <w:pPr>
        <w:tabs>
          <w:tab w:val="num" w:pos="2858"/>
        </w:tabs>
        <w:ind w:left="2858" w:hanging="360"/>
      </w:pPr>
      <w:rPr>
        <w:rFonts w:ascii="Courier New" w:hAnsi="Courier New" w:cs="Courier New" w:hint="default"/>
      </w:rPr>
    </w:lvl>
    <w:lvl w:ilvl="2" w:tplc="0C0A0005" w:tentative="1">
      <w:start w:val="1"/>
      <w:numFmt w:val="bullet"/>
      <w:lvlText w:val=""/>
      <w:lvlJc w:val="left"/>
      <w:pPr>
        <w:tabs>
          <w:tab w:val="num" w:pos="3578"/>
        </w:tabs>
        <w:ind w:left="3578" w:hanging="360"/>
      </w:pPr>
      <w:rPr>
        <w:rFonts w:ascii="Wingdings" w:hAnsi="Wingdings" w:hint="default"/>
      </w:rPr>
    </w:lvl>
    <w:lvl w:ilvl="3" w:tplc="0C0A0001" w:tentative="1">
      <w:start w:val="1"/>
      <w:numFmt w:val="bullet"/>
      <w:lvlText w:val=""/>
      <w:lvlJc w:val="left"/>
      <w:pPr>
        <w:tabs>
          <w:tab w:val="num" w:pos="4298"/>
        </w:tabs>
        <w:ind w:left="4298" w:hanging="360"/>
      </w:pPr>
      <w:rPr>
        <w:rFonts w:ascii="Symbol" w:hAnsi="Symbol" w:hint="default"/>
      </w:rPr>
    </w:lvl>
    <w:lvl w:ilvl="4" w:tplc="0C0A0003" w:tentative="1">
      <w:start w:val="1"/>
      <w:numFmt w:val="bullet"/>
      <w:lvlText w:val="o"/>
      <w:lvlJc w:val="left"/>
      <w:pPr>
        <w:tabs>
          <w:tab w:val="num" w:pos="5018"/>
        </w:tabs>
        <w:ind w:left="5018" w:hanging="360"/>
      </w:pPr>
      <w:rPr>
        <w:rFonts w:ascii="Courier New" w:hAnsi="Courier New" w:cs="Courier New" w:hint="default"/>
      </w:rPr>
    </w:lvl>
    <w:lvl w:ilvl="5" w:tplc="0C0A0005" w:tentative="1">
      <w:start w:val="1"/>
      <w:numFmt w:val="bullet"/>
      <w:lvlText w:val=""/>
      <w:lvlJc w:val="left"/>
      <w:pPr>
        <w:tabs>
          <w:tab w:val="num" w:pos="5738"/>
        </w:tabs>
        <w:ind w:left="5738" w:hanging="360"/>
      </w:pPr>
      <w:rPr>
        <w:rFonts w:ascii="Wingdings" w:hAnsi="Wingdings" w:hint="default"/>
      </w:rPr>
    </w:lvl>
    <w:lvl w:ilvl="6" w:tplc="0C0A0001" w:tentative="1">
      <w:start w:val="1"/>
      <w:numFmt w:val="bullet"/>
      <w:lvlText w:val=""/>
      <w:lvlJc w:val="left"/>
      <w:pPr>
        <w:tabs>
          <w:tab w:val="num" w:pos="6458"/>
        </w:tabs>
        <w:ind w:left="6458" w:hanging="360"/>
      </w:pPr>
      <w:rPr>
        <w:rFonts w:ascii="Symbol" w:hAnsi="Symbol" w:hint="default"/>
      </w:rPr>
    </w:lvl>
    <w:lvl w:ilvl="7" w:tplc="0C0A0003" w:tentative="1">
      <w:start w:val="1"/>
      <w:numFmt w:val="bullet"/>
      <w:lvlText w:val="o"/>
      <w:lvlJc w:val="left"/>
      <w:pPr>
        <w:tabs>
          <w:tab w:val="num" w:pos="7178"/>
        </w:tabs>
        <w:ind w:left="7178" w:hanging="360"/>
      </w:pPr>
      <w:rPr>
        <w:rFonts w:ascii="Courier New" w:hAnsi="Courier New" w:cs="Courier New" w:hint="default"/>
      </w:rPr>
    </w:lvl>
    <w:lvl w:ilvl="8" w:tplc="0C0A0005" w:tentative="1">
      <w:start w:val="1"/>
      <w:numFmt w:val="bullet"/>
      <w:lvlText w:val=""/>
      <w:lvlJc w:val="left"/>
      <w:pPr>
        <w:tabs>
          <w:tab w:val="num" w:pos="7898"/>
        </w:tabs>
        <w:ind w:left="7898" w:hanging="360"/>
      </w:pPr>
      <w:rPr>
        <w:rFonts w:ascii="Wingdings" w:hAnsi="Wingdings" w:hint="default"/>
      </w:rPr>
    </w:lvl>
  </w:abstractNum>
  <w:abstractNum w:abstractNumId="17" w15:restartNumberingAfterBreak="0">
    <w:nsid w:val="24157200"/>
    <w:multiLevelType w:val="hybridMultilevel"/>
    <w:tmpl w:val="6AA0F502"/>
    <w:lvl w:ilvl="0" w:tplc="0C0A0001">
      <w:start w:val="1"/>
      <w:numFmt w:val="bullet"/>
      <w:lvlText w:val=""/>
      <w:lvlJc w:val="left"/>
      <w:pPr>
        <w:tabs>
          <w:tab w:val="num" w:pos="1512"/>
        </w:tabs>
        <w:ind w:left="1512"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4935787"/>
    <w:multiLevelType w:val="singleLevel"/>
    <w:tmpl w:val="0C0A0001"/>
    <w:lvl w:ilvl="0">
      <w:start w:val="1"/>
      <w:numFmt w:val="bullet"/>
      <w:lvlText w:val=""/>
      <w:lvlJc w:val="left"/>
      <w:pPr>
        <w:tabs>
          <w:tab w:val="num" w:pos="1440"/>
        </w:tabs>
        <w:ind w:left="1440" w:hanging="360"/>
      </w:pPr>
      <w:rPr>
        <w:rFonts w:ascii="Symbol" w:hAnsi="Symbol" w:hint="default"/>
      </w:rPr>
    </w:lvl>
  </w:abstractNum>
  <w:abstractNum w:abstractNumId="19" w15:restartNumberingAfterBreak="0">
    <w:nsid w:val="294B6759"/>
    <w:multiLevelType w:val="singleLevel"/>
    <w:tmpl w:val="2556D3AC"/>
    <w:lvl w:ilvl="0">
      <w:start w:val="5"/>
      <w:numFmt w:val="decimal"/>
      <w:lvlText w:val="%1."/>
      <w:lvlJc w:val="left"/>
      <w:pPr>
        <w:tabs>
          <w:tab w:val="num" w:pos="2544"/>
        </w:tabs>
        <w:ind w:left="2544" w:hanging="420"/>
      </w:pPr>
      <w:rPr>
        <w:rFonts w:hint="default"/>
      </w:rPr>
    </w:lvl>
  </w:abstractNum>
  <w:abstractNum w:abstractNumId="20" w15:restartNumberingAfterBreak="0">
    <w:nsid w:val="2BFB0A39"/>
    <w:multiLevelType w:val="hybridMultilevel"/>
    <w:tmpl w:val="B09E1C7A"/>
    <w:lvl w:ilvl="0" w:tplc="11462346">
      <w:start w:val="1"/>
      <w:numFmt w:val="upperRoman"/>
      <w:lvlText w:val="%1."/>
      <w:lvlJc w:val="right"/>
      <w:pPr>
        <w:tabs>
          <w:tab w:val="num" w:pos="972"/>
        </w:tabs>
        <w:ind w:left="972" w:hanging="180"/>
      </w:pPr>
      <w:rPr>
        <w:rFonts w:hint="default"/>
      </w:rPr>
    </w:lvl>
    <w:lvl w:ilvl="1" w:tplc="0C0A0019" w:tentative="1">
      <w:start w:val="1"/>
      <w:numFmt w:val="lowerLetter"/>
      <w:lvlText w:val="%2."/>
      <w:lvlJc w:val="left"/>
      <w:pPr>
        <w:tabs>
          <w:tab w:val="num" w:pos="495"/>
        </w:tabs>
        <w:ind w:left="495" w:hanging="360"/>
      </w:pPr>
    </w:lvl>
    <w:lvl w:ilvl="2" w:tplc="0C0A001B" w:tentative="1">
      <w:start w:val="1"/>
      <w:numFmt w:val="lowerRoman"/>
      <w:lvlText w:val="%3."/>
      <w:lvlJc w:val="right"/>
      <w:pPr>
        <w:tabs>
          <w:tab w:val="num" w:pos="1215"/>
        </w:tabs>
        <w:ind w:left="1215" w:hanging="180"/>
      </w:pPr>
    </w:lvl>
    <w:lvl w:ilvl="3" w:tplc="0C0A000F" w:tentative="1">
      <w:start w:val="1"/>
      <w:numFmt w:val="decimal"/>
      <w:lvlText w:val="%4."/>
      <w:lvlJc w:val="left"/>
      <w:pPr>
        <w:tabs>
          <w:tab w:val="num" w:pos="1935"/>
        </w:tabs>
        <w:ind w:left="1935" w:hanging="360"/>
      </w:pPr>
    </w:lvl>
    <w:lvl w:ilvl="4" w:tplc="0C0A0019" w:tentative="1">
      <w:start w:val="1"/>
      <w:numFmt w:val="lowerLetter"/>
      <w:lvlText w:val="%5."/>
      <w:lvlJc w:val="left"/>
      <w:pPr>
        <w:tabs>
          <w:tab w:val="num" w:pos="2655"/>
        </w:tabs>
        <w:ind w:left="2655" w:hanging="360"/>
      </w:pPr>
    </w:lvl>
    <w:lvl w:ilvl="5" w:tplc="0C0A001B" w:tentative="1">
      <w:start w:val="1"/>
      <w:numFmt w:val="lowerRoman"/>
      <w:lvlText w:val="%6."/>
      <w:lvlJc w:val="right"/>
      <w:pPr>
        <w:tabs>
          <w:tab w:val="num" w:pos="3375"/>
        </w:tabs>
        <w:ind w:left="3375" w:hanging="180"/>
      </w:pPr>
    </w:lvl>
    <w:lvl w:ilvl="6" w:tplc="0C0A000F" w:tentative="1">
      <w:start w:val="1"/>
      <w:numFmt w:val="decimal"/>
      <w:lvlText w:val="%7."/>
      <w:lvlJc w:val="left"/>
      <w:pPr>
        <w:tabs>
          <w:tab w:val="num" w:pos="4095"/>
        </w:tabs>
        <w:ind w:left="4095" w:hanging="360"/>
      </w:pPr>
    </w:lvl>
    <w:lvl w:ilvl="7" w:tplc="0C0A0019" w:tentative="1">
      <w:start w:val="1"/>
      <w:numFmt w:val="lowerLetter"/>
      <w:lvlText w:val="%8."/>
      <w:lvlJc w:val="left"/>
      <w:pPr>
        <w:tabs>
          <w:tab w:val="num" w:pos="4815"/>
        </w:tabs>
        <w:ind w:left="4815" w:hanging="360"/>
      </w:pPr>
    </w:lvl>
    <w:lvl w:ilvl="8" w:tplc="0C0A001B" w:tentative="1">
      <w:start w:val="1"/>
      <w:numFmt w:val="lowerRoman"/>
      <w:lvlText w:val="%9."/>
      <w:lvlJc w:val="right"/>
      <w:pPr>
        <w:tabs>
          <w:tab w:val="num" w:pos="5535"/>
        </w:tabs>
        <w:ind w:left="5535" w:hanging="180"/>
      </w:pPr>
    </w:lvl>
  </w:abstractNum>
  <w:abstractNum w:abstractNumId="21" w15:restartNumberingAfterBreak="0">
    <w:nsid w:val="349D2B79"/>
    <w:multiLevelType w:val="singleLevel"/>
    <w:tmpl w:val="E5B87D02"/>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3E6C7CD1"/>
    <w:multiLevelType w:val="hybridMultilevel"/>
    <w:tmpl w:val="16E6B544"/>
    <w:lvl w:ilvl="0" w:tplc="66568D30">
      <w:numFmt w:val="bullet"/>
      <w:lvlText w:val="-"/>
      <w:lvlJc w:val="left"/>
      <w:pPr>
        <w:tabs>
          <w:tab w:val="num" w:pos="1778"/>
        </w:tabs>
        <w:ind w:left="1778" w:hanging="360"/>
      </w:pPr>
      <w:rPr>
        <w:rFonts w:ascii="Times New Roman" w:eastAsia="Times New Roman" w:hAnsi="Times New Roman" w:cs="Times New Roman" w:hint="default"/>
      </w:rPr>
    </w:lvl>
    <w:lvl w:ilvl="1" w:tplc="0C0A0003" w:tentative="1">
      <w:start w:val="1"/>
      <w:numFmt w:val="bullet"/>
      <w:lvlText w:val="o"/>
      <w:lvlJc w:val="left"/>
      <w:pPr>
        <w:tabs>
          <w:tab w:val="num" w:pos="2498"/>
        </w:tabs>
        <w:ind w:left="2498" w:hanging="360"/>
      </w:pPr>
      <w:rPr>
        <w:rFonts w:ascii="Courier New" w:hAnsi="Courier New" w:cs="Courier New" w:hint="default"/>
      </w:rPr>
    </w:lvl>
    <w:lvl w:ilvl="2" w:tplc="0C0A0005" w:tentative="1">
      <w:start w:val="1"/>
      <w:numFmt w:val="bullet"/>
      <w:lvlText w:val=""/>
      <w:lvlJc w:val="left"/>
      <w:pPr>
        <w:tabs>
          <w:tab w:val="num" w:pos="3218"/>
        </w:tabs>
        <w:ind w:left="3218" w:hanging="360"/>
      </w:pPr>
      <w:rPr>
        <w:rFonts w:ascii="Wingdings" w:hAnsi="Wingdings" w:hint="default"/>
      </w:rPr>
    </w:lvl>
    <w:lvl w:ilvl="3" w:tplc="0C0A0001" w:tentative="1">
      <w:start w:val="1"/>
      <w:numFmt w:val="bullet"/>
      <w:lvlText w:val=""/>
      <w:lvlJc w:val="left"/>
      <w:pPr>
        <w:tabs>
          <w:tab w:val="num" w:pos="3938"/>
        </w:tabs>
        <w:ind w:left="3938" w:hanging="360"/>
      </w:pPr>
      <w:rPr>
        <w:rFonts w:ascii="Symbol" w:hAnsi="Symbol" w:hint="default"/>
      </w:rPr>
    </w:lvl>
    <w:lvl w:ilvl="4" w:tplc="0C0A0003" w:tentative="1">
      <w:start w:val="1"/>
      <w:numFmt w:val="bullet"/>
      <w:lvlText w:val="o"/>
      <w:lvlJc w:val="left"/>
      <w:pPr>
        <w:tabs>
          <w:tab w:val="num" w:pos="4658"/>
        </w:tabs>
        <w:ind w:left="4658" w:hanging="360"/>
      </w:pPr>
      <w:rPr>
        <w:rFonts w:ascii="Courier New" w:hAnsi="Courier New" w:cs="Courier New" w:hint="default"/>
      </w:rPr>
    </w:lvl>
    <w:lvl w:ilvl="5" w:tplc="0C0A0005" w:tentative="1">
      <w:start w:val="1"/>
      <w:numFmt w:val="bullet"/>
      <w:lvlText w:val=""/>
      <w:lvlJc w:val="left"/>
      <w:pPr>
        <w:tabs>
          <w:tab w:val="num" w:pos="5378"/>
        </w:tabs>
        <w:ind w:left="5378" w:hanging="360"/>
      </w:pPr>
      <w:rPr>
        <w:rFonts w:ascii="Wingdings" w:hAnsi="Wingdings" w:hint="default"/>
      </w:rPr>
    </w:lvl>
    <w:lvl w:ilvl="6" w:tplc="0C0A0001" w:tentative="1">
      <w:start w:val="1"/>
      <w:numFmt w:val="bullet"/>
      <w:lvlText w:val=""/>
      <w:lvlJc w:val="left"/>
      <w:pPr>
        <w:tabs>
          <w:tab w:val="num" w:pos="6098"/>
        </w:tabs>
        <w:ind w:left="6098" w:hanging="360"/>
      </w:pPr>
      <w:rPr>
        <w:rFonts w:ascii="Symbol" w:hAnsi="Symbol" w:hint="default"/>
      </w:rPr>
    </w:lvl>
    <w:lvl w:ilvl="7" w:tplc="0C0A0003" w:tentative="1">
      <w:start w:val="1"/>
      <w:numFmt w:val="bullet"/>
      <w:lvlText w:val="o"/>
      <w:lvlJc w:val="left"/>
      <w:pPr>
        <w:tabs>
          <w:tab w:val="num" w:pos="6818"/>
        </w:tabs>
        <w:ind w:left="6818" w:hanging="360"/>
      </w:pPr>
      <w:rPr>
        <w:rFonts w:ascii="Courier New" w:hAnsi="Courier New" w:cs="Courier New" w:hint="default"/>
      </w:rPr>
    </w:lvl>
    <w:lvl w:ilvl="8" w:tplc="0C0A0005" w:tentative="1">
      <w:start w:val="1"/>
      <w:numFmt w:val="bullet"/>
      <w:lvlText w:val=""/>
      <w:lvlJc w:val="left"/>
      <w:pPr>
        <w:tabs>
          <w:tab w:val="num" w:pos="7538"/>
        </w:tabs>
        <w:ind w:left="7538" w:hanging="360"/>
      </w:pPr>
      <w:rPr>
        <w:rFonts w:ascii="Wingdings" w:hAnsi="Wingdings" w:hint="default"/>
      </w:rPr>
    </w:lvl>
  </w:abstractNum>
  <w:abstractNum w:abstractNumId="23" w15:restartNumberingAfterBreak="0">
    <w:nsid w:val="485C3F4A"/>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4" w15:restartNumberingAfterBreak="0">
    <w:nsid w:val="4A805678"/>
    <w:multiLevelType w:val="hybridMultilevel"/>
    <w:tmpl w:val="03CE3102"/>
    <w:lvl w:ilvl="0" w:tplc="9B5809C6">
      <w:start w:val="1"/>
      <w:numFmt w:val="bullet"/>
      <w:lvlText w:val=""/>
      <w:lvlJc w:val="left"/>
      <w:pPr>
        <w:tabs>
          <w:tab w:val="num" w:pos="1800"/>
        </w:tabs>
        <w:ind w:left="1800" w:hanging="360"/>
      </w:pPr>
      <w:rPr>
        <w:rFonts w:ascii="Wingdings" w:hAnsi="Wingdings" w:hint="default"/>
      </w:rPr>
    </w:lvl>
    <w:lvl w:ilvl="1" w:tplc="0C0A0003" w:tentative="1">
      <w:start w:val="1"/>
      <w:numFmt w:val="bullet"/>
      <w:lvlText w:val="o"/>
      <w:lvlJc w:val="left"/>
      <w:pPr>
        <w:tabs>
          <w:tab w:val="num" w:pos="2520"/>
        </w:tabs>
        <w:ind w:left="2520" w:hanging="360"/>
      </w:pPr>
      <w:rPr>
        <w:rFonts w:ascii="Courier New" w:hAnsi="Courier New" w:cs="Courier New" w:hint="default"/>
      </w:rPr>
    </w:lvl>
    <w:lvl w:ilvl="2" w:tplc="0C0A0005" w:tentative="1">
      <w:start w:val="1"/>
      <w:numFmt w:val="bullet"/>
      <w:lvlText w:val=""/>
      <w:lvlJc w:val="left"/>
      <w:pPr>
        <w:tabs>
          <w:tab w:val="num" w:pos="3240"/>
        </w:tabs>
        <w:ind w:left="3240" w:hanging="360"/>
      </w:pPr>
      <w:rPr>
        <w:rFonts w:ascii="Wingdings" w:hAnsi="Wingdings" w:hint="default"/>
      </w:rPr>
    </w:lvl>
    <w:lvl w:ilvl="3" w:tplc="0C0A0001" w:tentative="1">
      <w:start w:val="1"/>
      <w:numFmt w:val="bullet"/>
      <w:lvlText w:val=""/>
      <w:lvlJc w:val="left"/>
      <w:pPr>
        <w:tabs>
          <w:tab w:val="num" w:pos="3960"/>
        </w:tabs>
        <w:ind w:left="3960" w:hanging="360"/>
      </w:pPr>
      <w:rPr>
        <w:rFonts w:ascii="Symbol" w:hAnsi="Symbol" w:hint="default"/>
      </w:rPr>
    </w:lvl>
    <w:lvl w:ilvl="4" w:tplc="0C0A0003" w:tentative="1">
      <w:start w:val="1"/>
      <w:numFmt w:val="bullet"/>
      <w:lvlText w:val="o"/>
      <w:lvlJc w:val="left"/>
      <w:pPr>
        <w:tabs>
          <w:tab w:val="num" w:pos="4680"/>
        </w:tabs>
        <w:ind w:left="4680" w:hanging="360"/>
      </w:pPr>
      <w:rPr>
        <w:rFonts w:ascii="Courier New" w:hAnsi="Courier New" w:cs="Courier New" w:hint="default"/>
      </w:rPr>
    </w:lvl>
    <w:lvl w:ilvl="5" w:tplc="0C0A0005" w:tentative="1">
      <w:start w:val="1"/>
      <w:numFmt w:val="bullet"/>
      <w:lvlText w:val=""/>
      <w:lvlJc w:val="left"/>
      <w:pPr>
        <w:tabs>
          <w:tab w:val="num" w:pos="5400"/>
        </w:tabs>
        <w:ind w:left="5400" w:hanging="360"/>
      </w:pPr>
      <w:rPr>
        <w:rFonts w:ascii="Wingdings" w:hAnsi="Wingdings" w:hint="default"/>
      </w:rPr>
    </w:lvl>
    <w:lvl w:ilvl="6" w:tplc="0C0A0001" w:tentative="1">
      <w:start w:val="1"/>
      <w:numFmt w:val="bullet"/>
      <w:lvlText w:val=""/>
      <w:lvlJc w:val="left"/>
      <w:pPr>
        <w:tabs>
          <w:tab w:val="num" w:pos="6120"/>
        </w:tabs>
        <w:ind w:left="6120" w:hanging="360"/>
      </w:pPr>
      <w:rPr>
        <w:rFonts w:ascii="Symbol" w:hAnsi="Symbol" w:hint="default"/>
      </w:rPr>
    </w:lvl>
    <w:lvl w:ilvl="7" w:tplc="0C0A0003" w:tentative="1">
      <w:start w:val="1"/>
      <w:numFmt w:val="bullet"/>
      <w:lvlText w:val="o"/>
      <w:lvlJc w:val="left"/>
      <w:pPr>
        <w:tabs>
          <w:tab w:val="num" w:pos="6840"/>
        </w:tabs>
        <w:ind w:left="6840" w:hanging="360"/>
      </w:pPr>
      <w:rPr>
        <w:rFonts w:ascii="Courier New" w:hAnsi="Courier New" w:cs="Courier New" w:hint="default"/>
      </w:rPr>
    </w:lvl>
    <w:lvl w:ilvl="8" w:tplc="0C0A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B011CEB"/>
    <w:multiLevelType w:val="hybridMultilevel"/>
    <w:tmpl w:val="53507DCA"/>
    <w:lvl w:ilvl="0" w:tplc="2AAA2C20">
      <w:start w:val="1"/>
      <w:numFmt w:val="lowerLetter"/>
      <w:lvlText w:val="%1."/>
      <w:lvlJc w:val="left"/>
      <w:pPr>
        <w:tabs>
          <w:tab w:val="num" w:pos="1152"/>
        </w:tabs>
        <w:ind w:left="1152" w:hanging="360"/>
      </w:pPr>
      <w:rPr>
        <w:rFonts w:hint="default"/>
      </w:rPr>
    </w:lvl>
    <w:lvl w:ilvl="1" w:tplc="0C0A0019" w:tentative="1">
      <w:start w:val="1"/>
      <w:numFmt w:val="lowerLetter"/>
      <w:lvlText w:val="%2."/>
      <w:lvlJc w:val="left"/>
      <w:pPr>
        <w:tabs>
          <w:tab w:val="num" w:pos="1872"/>
        </w:tabs>
        <w:ind w:left="1872" w:hanging="360"/>
      </w:pPr>
    </w:lvl>
    <w:lvl w:ilvl="2" w:tplc="0C0A001B" w:tentative="1">
      <w:start w:val="1"/>
      <w:numFmt w:val="lowerRoman"/>
      <w:lvlText w:val="%3."/>
      <w:lvlJc w:val="right"/>
      <w:pPr>
        <w:tabs>
          <w:tab w:val="num" w:pos="2592"/>
        </w:tabs>
        <w:ind w:left="2592" w:hanging="180"/>
      </w:pPr>
    </w:lvl>
    <w:lvl w:ilvl="3" w:tplc="0C0A000F" w:tentative="1">
      <w:start w:val="1"/>
      <w:numFmt w:val="decimal"/>
      <w:lvlText w:val="%4."/>
      <w:lvlJc w:val="left"/>
      <w:pPr>
        <w:tabs>
          <w:tab w:val="num" w:pos="3312"/>
        </w:tabs>
        <w:ind w:left="3312" w:hanging="360"/>
      </w:pPr>
    </w:lvl>
    <w:lvl w:ilvl="4" w:tplc="0C0A0019" w:tentative="1">
      <w:start w:val="1"/>
      <w:numFmt w:val="lowerLetter"/>
      <w:lvlText w:val="%5."/>
      <w:lvlJc w:val="left"/>
      <w:pPr>
        <w:tabs>
          <w:tab w:val="num" w:pos="4032"/>
        </w:tabs>
        <w:ind w:left="4032" w:hanging="360"/>
      </w:pPr>
    </w:lvl>
    <w:lvl w:ilvl="5" w:tplc="0C0A001B" w:tentative="1">
      <w:start w:val="1"/>
      <w:numFmt w:val="lowerRoman"/>
      <w:lvlText w:val="%6."/>
      <w:lvlJc w:val="right"/>
      <w:pPr>
        <w:tabs>
          <w:tab w:val="num" w:pos="4752"/>
        </w:tabs>
        <w:ind w:left="4752" w:hanging="180"/>
      </w:pPr>
    </w:lvl>
    <w:lvl w:ilvl="6" w:tplc="0C0A000F" w:tentative="1">
      <w:start w:val="1"/>
      <w:numFmt w:val="decimal"/>
      <w:lvlText w:val="%7."/>
      <w:lvlJc w:val="left"/>
      <w:pPr>
        <w:tabs>
          <w:tab w:val="num" w:pos="5472"/>
        </w:tabs>
        <w:ind w:left="5472" w:hanging="360"/>
      </w:pPr>
    </w:lvl>
    <w:lvl w:ilvl="7" w:tplc="0C0A0019" w:tentative="1">
      <w:start w:val="1"/>
      <w:numFmt w:val="lowerLetter"/>
      <w:lvlText w:val="%8."/>
      <w:lvlJc w:val="left"/>
      <w:pPr>
        <w:tabs>
          <w:tab w:val="num" w:pos="6192"/>
        </w:tabs>
        <w:ind w:left="6192" w:hanging="360"/>
      </w:pPr>
    </w:lvl>
    <w:lvl w:ilvl="8" w:tplc="0C0A001B" w:tentative="1">
      <w:start w:val="1"/>
      <w:numFmt w:val="lowerRoman"/>
      <w:lvlText w:val="%9."/>
      <w:lvlJc w:val="right"/>
      <w:pPr>
        <w:tabs>
          <w:tab w:val="num" w:pos="6912"/>
        </w:tabs>
        <w:ind w:left="6912" w:hanging="180"/>
      </w:pPr>
    </w:lvl>
  </w:abstractNum>
  <w:abstractNum w:abstractNumId="26" w15:restartNumberingAfterBreak="0">
    <w:nsid w:val="501D2246"/>
    <w:multiLevelType w:val="hybridMultilevel"/>
    <w:tmpl w:val="2D8CA1C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7075EC9"/>
    <w:multiLevelType w:val="multilevel"/>
    <w:tmpl w:val="4126C462"/>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A6F18E6"/>
    <w:multiLevelType w:val="hybridMultilevel"/>
    <w:tmpl w:val="F966491C"/>
    <w:lvl w:ilvl="0" w:tplc="4656AF26">
      <w:start w:val="1"/>
      <w:numFmt w:val="upperRoman"/>
      <w:lvlText w:val="%1)"/>
      <w:lvlJc w:val="left"/>
      <w:pPr>
        <w:tabs>
          <w:tab w:val="num" w:pos="1080"/>
        </w:tabs>
        <w:ind w:left="1080" w:hanging="720"/>
      </w:pPr>
      <w:rPr>
        <w:rFonts w:hint="default"/>
        <w:b/>
        <w:i w:val="0"/>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AA3784"/>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D14008F"/>
    <w:multiLevelType w:val="multilevel"/>
    <w:tmpl w:val="D474F49E"/>
    <w:name w:val="oras2"/>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bullet"/>
      <w:lvlText w:val=""/>
      <w:lvlJc w:val="left"/>
      <w:pPr>
        <w:tabs>
          <w:tab w:val="num" w:pos="2041"/>
        </w:tabs>
        <w:ind w:left="2041" w:hanging="737"/>
      </w:pPr>
      <w:rPr>
        <w:rFonts w:ascii="Symbol" w:hAnsi="Symbol" w:hint="default"/>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5DB8217C"/>
    <w:multiLevelType w:val="hybridMultilevel"/>
    <w:tmpl w:val="7DEC25AA"/>
    <w:lvl w:ilvl="0" w:tplc="0C0A0003">
      <w:start w:val="1"/>
      <w:numFmt w:val="bullet"/>
      <w:lvlText w:val="o"/>
      <w:lvlJc w:val="left"/>
      <w:pPr>
        <w:tabs>
          <w:tab w:val="num" w:pos="1776"/>
        </w:tabs>
        <w:ind w:left="1776" w:hanging="360"/>
      </w:pPr>
      <w:rPr>
        <w:rFonts w:ascii="Courier New" w:hAnsi="Courier New" w:cs="Courier New" w:hint="default"/>
      </w:rPr>
    </w:lvl>
    <w:lvl w:ilvl="1" w:tplc="0C0A0003" w:tentative="1">
      <w:start w:val="1"/>
      <w:numFmt w:val="bullet"/>
      <w:lvlText w:val="o"/>
      <w:lvlJc w:val="left"/>
      <w:pPr>
        <w:tabs>
          <w:tab w:val="num" w:pos="2496"/>
        </w:tabs>
        <w:ind w:left="2496" w:hanging="360"/>
      </w:pPr>
      <w:rPr>
        <w:rFonts w:ascii="Courier New" w:hAnsi="Courier New" w:cs="Courier New" w:hint="default"/>
      </w:rPr>
    </w:lvl>
    <w:lvl w:ilvl="2" w:tplc="0C0A0005" w:tentative="1">
      <w:start w:val="1"/>
      <w:numFmt w:val="bullet"/>
      <w:lvlText w:val=""/>
      <w:lvlJc w:val="left"/>
      <w:pPr>
        <w:tabs>
          <w:tab w:val="num" w:pos="3216"/>
        </w:tabs>
        <w:ind w:left="3216" w:hanging="360"/>
      </w:pPr>
      <w:rPr>
        <w:rFonts w:ascii="Wingdings" w:hAnsi="Wingdings" w:hint="default"/>
      </w:rPr>
    </w:lvl>
    <w:lvl w:ilvl="3" w:tplc="0C0A0001" w:tentative="1">
      <w:start w:val="1"/>
      <w:numFmt w:val="bullet"/>
      <w:lvlText w:val=""/>
      <w:lvlJc w:val="left"/>
      <w:pPr>
        <w:tabs>
          <w:tab w:val="num" w:pos="3936"/>
        </w:tabs>
        <w:ind w:left="3936" w:hanging="360"/>
      </w:pPr>
      <w:rPr>
        <w:rFonts w:ascii="Symbol" w:hAnsi="Symbol" w:hint="default"/>
      </w:rPr>
    </w:lvl>
    <w:lvl w:ilvl="4" w:tplc="0C0A0003" w:tentative="1">
      <w:start w:val="1"/>
      <w:numFmt w:val="bullet"/>
      <w:lvlText w:val="o"/>
      <w:lvlJc w:val="left"/>
      <w:pPr>
        <w:tabs>
          <w:tab w:val="num" w:pos="4656"/>
        </w:tabs>
        <w:ind w:left="4656" w:hanging="360"/>
      </w:pPr>
      <w:rPr>
        <w:rFonts w:ascii="Courier New" w:hAnsi="Courier New" w:cs="Courier New" w:hint="default"/>
      </w:rPr>
    </w:lvl>
    <w:lvl w:ilvl="5" w:tplc="0C0A0005" w:tentative="1">
      <w:start w:val="1"/>
      <w:numFmt w:val="bullet"/>
      <w:lvlText w:val=""/>
      <w:lvlJc w:val="left"/>
      <w:pPr>
        <w:tabs>
          <w:tab w:val="num" w:pos="5376"/>
        </w:tabs>
        <w:ind w:left="5376" w:hanging="360"/>
      </w:pPr>
      <w:rPr>
        <w:rFonts w:ascii="Wingdings" w:hAnsi="Wingdings" w:hint="default"/>
      </w:rPr>
    </w:lvl>
    <w:lvl w:ilvl="6" w:tplc="0C0A0001" w:tentative="1">
      <w:start w:val="1"/>
      <w:numFmt w:val="bullet"/>
      <w:lvlText w:val=""/>
      <w:lvlJc w:val="left"/>
      <w:pPr>
        <w:tabs>
          <w:tab w:val="num" w:pos="6096"/>
        </w:tabs>
        <w:ind w:left="6096" w:hanging="360"/>
      </w:pPr>
      <w:rPr>
        <w:rFonts w:ascii="Symbol" w:hAnsi="Symbol" w:hint="default"/>
      </w:rPr>
    </w:lvl>
    <w:lvl w:ilvl="7" w:tplc="0C0A0003" w:tentative="1">
      <w:start w:val="1"/>
      <w:numFmt w:val="bullet"/>
      <w:lvlText w:val="o"/>
      <w:lvlJc w:val="left"/>
      <w:pPr>
        <w:tabs>
          <w:tab w:val="num" w:pos="6816"/>
        </w:tabs>
        <w:ind w:left="6816" w:hanging="360"/>
      </w:pPr>
      <w:rPr>
        <w:rFonts w:ascii="Courier New" w:hAnsi="Courier New" w:cs="Courier New" w:hint="default"/>
      </w:rPr>
    </w:lvl>
    <w:lvl w:ilvl="8" w:tplc="0C0A0005" w:tentative="1">
      <w:start w:val="1"/>
      <w:numFmt w:val="bullet"/>
      <w:lvlText w:val=""/>
      <w:lvlJc w:val="left"/>
      <w:pPr>
        <w:tabs>
          <w:tab w:val="num" w:pos="7536"/>
        </w:tabs>
        <w:ind w:left="7536" w:hanging="360"/>
      </w:pPr>
      <w:rPr>
        <w:rFonts w:ascii="Wingdings" w:hAnsi="Wingdings" w:hint="default"/>
      </w:rPr>
    </w:lvl>
  </w:abstractNum>
  <w:abstractNum w:abstractNumId="32" w15:restartNumberingAfterBreak="0">
    <w:nsid w:val="61166770"/>
    <w:multiLevelType w:val="multilevel"/>
    <w:tmpl w:val="DF66DAF6"/>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Wingdings" w:hAnsi="Wingdings" w:hint="default"/>
      </w:r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3615A20"/>
    <w:multiLevelType w:val="singleLevel"/>
    <w:tmpl w:val="AA54F0DC"/>
    <w:lvl w:ilvl="0">
      <w:start w:val="30"/>
      <w:numFmt w:val="bullet"/>
      <w:lvlText w:val="-"/>
      <w:lvlJc w:val="left"/>
      <w:pPr>
        <w:tabs>
          <w:tab w:val="num" w:pos="1497"/>
        </w:tabs>
        <w:ind w:left="1497" w:hanging="360"/>
      </w:pPr>
      <w:rPr>
        <w:rFonts w:hint="default"/>
      </w:rPr>
    </w:lvl>
  </w:abstractNum>
  <w:abstractNum w:abstractNumId="34" w15:restartNumberingAfterBreak="0">
    <w:nsid w:val="65857BD5"/>
    <w:multiLevelType w:val="multilevel"/>
    <w:tmpl w:val="9946A6BC"/>
    <w:name w:val="oras"/>
    <w:lvl w:ilvl="0">
      <w:start w:val="1"/>
      <w:numFmt w:val="decimal"/>
      <w:lvlText w:val="%1."/>
      <w:lvlJc w:val="left"/>
      <w:pPr>
        <w:tabs>
          <w:tab w:val="num" w:pos="624"/>
        </w:tabs>
        <w:ind w:left="624" w:hanging="624"/>
      </w:pPr>
    </w:lvl>
    <w:lvl w:ilvl="1">
      <w:start w:val="1"/>
      <w:numFmt w:val="decimal"/>
      <w:lvlText w:val="%1.%2."/>
      <w:lvlJc w:val="left"/>
      <w:pPr>
        <w:tabs>
          <w:tab w:val="num" w:pos="1644"/>
        </w:tabs>
        <w:ind w:left="1644" w:hanging="1284"/>
      </w:pPr>
    </w:lvl>
    <w:lvl w:ilvl="2">
      <w:start w:val="1"/>
      <w:numFmt w:val="decimal"/>
      <w:lvlText w:val="%1.%2.%3."/>
      <w:lvlJc w:val="left"/>
      <w:pPr>
        <w:tabs>
          <w:tab w:val="num" w:pos="2381"/>
        </w:tabs>
        <w:ind w:left="2381" w:hanging="1661"/>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A96002"/>
    <w:multiLevelType w:val="hybridMultilevel"/>
    <w:tmpl w:val="E9C24A40"/>
    <w:lvl w:ilvl="0" w:tplc="9B5809C6">
      <w:start w:val="1"/>
      <w:numFmt w:val="bullet"/>
      <w:lvlText w:val=""/>
      <w:lvlJc w:val="left"/>
      <w:pPr>
        <w:tabs>
          <w:tab w:val="num" w:pos="1920"/>
        </w:tabs>
        <w:ind w:left="1920" w:hanging="360"/>
      </w:pPr>
      <w:rPr>
        <w:rFonts w:ascii="Wingdings" w:hAnsi="Wingdings" w:hint="default"/>
      </w:rPr>
    </w:lvl>
    <w:lvl w:ilvl="1" w:tplc="0C0A0003" w:tentative="1">
      <w:start w:val="1"/>
      <w:numFmt w:val="bullet"/>
      <w:lvlText w:val="o"/>
      <w:lvlJc w:val="left"/>
      <w:pPr>
        <w:tabs>
          <w:tab w:val="num" w:pos="2640"/>
        </w:tabs>
        <w:ind w:left="2640" w:hanging="360"/>
      </w:pPr>
      <w:rPr>
        <w:rFonts w:ascii="Courier New" w:hAnsi="Courier New" w:cs="Courier New" w:hint="default"/>
      </w:rPr>
    </w:lvl>
    <w:lvl w:ilvl="2" w:tplc="0C0A0005" w:tentative="1">
      <w:start w:val="1"/>
      <w:numFmt w:val="bullet"/>
      <w:lvlText w:val=""/>
      <w:lvlJc w:val="left"/>
      <w:pPr>
        <w:tabs>
          <w:tab w:val="num" w:pos="3360"/>
        </w:tabs>
        <w:ind w:left="3360" w:hanging="360"/>
      </w:pPr>
      <w:rPr>
        <w:rFonts w:ascii="Wingdings" w:hAnsi="Wingdings" w:hint="default"/>
      </w:rPr>
    </w:lvl>
    <w:lvl w:ilvl="3" w:tplc="0C0A0001" w:tentative="1">
      <w:start w:val="1"/>
      <w:numFmt w:val="bullet"/>
      <w:lvlText w:val=""/>
      <w:lvlJc w:val="left"/>
      <w:pPr>
        <w:tabs>
          <w:tab w:val="num" w:pos="4080"/>
        </w:tabs>
        <w:ind w:left="4080" w:hanging="360"/>
      </w:pPr>
      <w:rPr>
        <w:rFonts w:ascii="Symbol" w:hAnsi="Symbol" w:hint="default"/>
      </w:rPr>
    </w:lvl>
    <w:lvl w:ilvl="4" w:tplc="0C0A0003" w:tentative="1">
      <w:start w:val="1"/>
      <w:numFmt w:val="bullet"/>
      <w:lvlText w:val="o"/>
      <w:lvlJc w:val="left"/>
      <w:pPr>
        <w:tabs>
          <w:tab w:val="num" w:pos="4800"/>
        </w:tabs>
        <w:ind w:left="4800" w:hanging="360"/>
      </w:pPr>
      <w:rPr>
        <w:rFonts w:ascii="Courier New" w:hAnsi="Courier New" w:cs="Courier New" w:hint="default"/>
      </w:rPr>
    </w:lvl>
    <w:lvl w:ilvl="5" w:tplc="0C0A0005" w:tentative="1">
      <w:start w:val="1"/>
      <w:numFmt w:val="bullet"/>
      <w:lvlText w:val=""/>
      <w:lvlJc w:val="left"/>
      <w:pPr>
        <w:tabs>
          <w:tab w:val="num" w:pos="5520"/>
        </w:tabs>
        <w:ind w:left="5520" w:hanging="360"/>
      </w:pPr>
      <w:rPr>
        <w:rFonts w:ascii="Wingdings" w:hAnsi="Wingdings" w:hint="default"/>
      </w:rPr>
    </w:lvl>
    <w:lvl w:ilvl="6" w:tplc="0C0A0001" w:tentative="1">
      <w:start w:val="1"/>
      <w:numFmt w:val="bullet"/>
      <w:lvlText w:val=""/>
      <w:lvlJc w:val="left"/>
      <w:pPr>
        <w:tabs>
          <w:tab w:val="num" w:pos="6240"/>
        </w:tabs>
        <w:ind w:left="6240" w:hanging="360"/>
      </w:pPr>
      <w:rPr>
        <w:rFonts w:ascii="Symbol" w:hAnsi="Symbol" w:hint="default"/>
      </w:rPr>
    </w:lvl>
    <w:lvl w:ilvl="7" w:tplc="0C0A0003" w:tentative="1">
      <w:start w:val="1"/>
      <w:numFmt w:val="bullet"/>
      <w:lvlText w:val="o"/>
      <w:lvlJc w:val="left"/>
      <w:pPr>
        <w:tabs>
          <w:tab w:val="num" w:pos="6960"/>
        </w:tabs>
        <w:ind w:left="6960" w:hanging="360"/>
      </w:pPr>
      <w:rPr>
        <w:rFonts w:ascii="Courier New" w:hAnsi="Courier New" w:cs="Courier New" w:hint="default"/>
      </w:rPr>
    </w:lvl>
    <w:lvl w:ilvl="8" w:tplc="0C0A0005" w:tentative="1">
      <w:start w:val="1"/>
      <w:numFmt w:val="bullet"/>
      <w:lvlText w:val=""/>
      <w:lvlJc w:val="left"/>
      <w:pPr>
        <w:tabs>
          <w:tab w:val="num" w:pos="7680"/>
        </w:tabs>
        <w:ind w:left="7680" w:hanging="360"/>
      </w:pPr>
      <w:rPr>
        <w:rFonts w:ascii="Wingdings" w:hAnsi="Wingdings" w:hint="default"/>
      </w:rPr>
    </w:lvl>
  </w:abstractNum>
  <w:abstractNum w:abstractNumId="36" w15:restartNumberingAfterBreak="0">
    <w:nsid w:val="67EE5567"/>
    <w:multiLevelType w:val="hybridMultilevel"/>
    <w:tmpl w:val="36AA8D5C"/>
    <w:lvl w:ilvl="0" w:tplc="14CAD704">
      <w:numFmt w:val="bullet"/>
      <w:lvlText w:val="-"/>
      <w:lvlJc w:val="left"/>
      <w:pPr>
        <w:ind w:left="720" w:hanging="360"/>
      </w:pPr>
      <w:rPr>
        <w:rFonts w:ascii="Arial Narrow" w:eastAsia="Times New Roman" w:hAnsi="Arial Narrow"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8F41368"/>
    <w:multiLevelType w:val="hybridMultilevel"/>
    <w:tmpl w:val="6B16BADA"/>
    <w:lvl w:ilvl="0" w:tplc="340A0001">
      <w:start w:val="1"/>
      <w:numFmt w:val="bullet"/>
      <w:lvlText w:val=""/>
      <w:lvlJc w:val="left"/>
      <w:pPr>
        <w:tabs>
          <w:tab w:val="num" w:pos="244"/>
        </w:tabs>
        <w:ind w:left="244" w:hanging="360"/>
      </w:pPr>
      <w:rPr>
        <w:rFonts w:ascii="Symbol" w:hAnsi="Symbol" w:hint="default"/>
      </w:rPr>
    </w:lvl>
    <w:lvl w:ilvl="1" w:tplc="340A0003" w:tentative="1">
      <w:start w:val="1"/>
      <w:numFmt w:val="bullet"/>
      <w:lvlText w:val="o"/>
      <w:lvlJc w:val="left"/>
      <w:pPr>
        <w:tabs>
          <w:tab w:val="num" w:pos="964"/>
        </w:tabs>
        <w:ind w:left="964" w:hanging="360"/>
      </w:pPr>
      <w:rPr>
        <w:rFonts w:ascii="Courier New" w:hAnsi="Courier New" w:cs="Courier New" w:hint="default"/>
      </w:rPr>
    </w:lvl>
    <w:lvl w:ilvl="2" w:tplc="340A0005" w:tentative="1">
      <w:start w:val="1"/>
      <w:numFmt w:val="bullet"/>
      <w:lvlText w:val=""/>
      <w:lvlJc w:val="left"/>
      <w:pPr>
        <w:tabs>
          <w:tab w:val="num" w:pos="1684"/>
        </w:tabs>
        <w:ind w:left="1684" w:hanging="360"/>
      </w:pPr>
      <w:rPr>
        <w:rFonts w:ascii="Wingdings" w:hAnsi="Wingdings" w:hint="default"/>
      </w:rPr>
    </w:lvl>
    <w:lvl w:ilvl="3" w:tplc="340A0001" w:tentative="1">
      <w:start w:val="1"/>
      <w:numFmt w:val="bullet"/>
      <w:lvlText w:val=""/>
      <w:lvlJc w:val="left"/>
      <w:pPr>
        <w:tabs>
          <w:tab w:val="num" w:pos="2404"/>
        </w:tabs>
        <w:ind w:left="2404" w:hanging="360"/>
      </w:pPr>
      <w:rPr>
        <w:rFonts w:ascii="Symbol" w:hAnsi="Symbol" w:hint="default"/>
      </w:rPr>
    </w:lvl>
    <w:lvl w:ilvl="4" w:tplc="340A0003" w:tentative="1">
      <w:start w:val="1"/>
      <w:numFmt w:val="bullet"/>
      <w:lvlText w:val="o"/>
      <w:lvlJc w:val="left"/>
      <w:pPr>
        <w:tabs>
          <w:tab w:val="num" w:pos="3124"/>
        </w:tabs>
        <w:ind w:left="3124" w:hanging="360"/>
      </w:pPr>
      <w:rPr>
        <w:rFonts w:ascii="Courier New" w:hAnsi="Courier New" w:cs="Courier New" w:hint="default"/>
      </w:rPr>
    </w:lvl>
    <w:lvl w:ilvl="5" w:tplc="340A0005" w:tentative="1">
      <w:start w:val="1"/>
      <w:numFmt w:val="bullet"/>
      <w:lvlText w:val=""/>
      <w:lvlJc w:val="left"/>
      <w:pPr>
        <w:tabs>
          <w:tab w:val="num" w:pos="3844"/>
        </w:tabs>
        <w:ind w:left="3844" w:hanging="360"/>
      </w:pPr>
      <w:rPr>
        <w:rFonts w:ascii="Wingdings" w:hAnsi="Wingdings" w:hint="default"/>
      </w:rPr>
    </w:lvl>
    <w:lvl w:ilvl="6" w:tplc="340A0001" w:tentative="1">
      <w:start w:val="1"/>
      <w:numFmt w:val="bullet"/>
      <w:lvlText w:val=""/>
      <w:lvlJc w:val="left"/>
      <w:pPr>
        <w:tabs>
          <w:tab w:val="num" w:pos="4564"/>
        </w:tabs>
        <w:ind w:left="4564" w:hanging="360"/>
      </w:pPr>
      <w:rPr>
        <w:rFonts w:ascii="Symbol" w:hAnsi="Symbol" w:hint="default"/>
      </w:rPr>
    </w:lvl>
    <w:lvl w:ilvl="7" w:tplc="340A0003" w:tentative="1">
      <w:start w:val="1"/>
      <w:numFmt w:val="bullet"/>
      <w:lvlText w:val="o"/>
      <w:lvlJc w:val="left"/>
      <w:pPr>
        <w:tabs>
          <w:tab w:val="num" w:pos="5284"/>
        </w:tabs>
        <w:ind w:left="5284" w:hanging="360"/>
      </w:pPr>
      <w:rPr>
        <w:rFonts w:ascii="Courier New" w:hAnsi="Courier New" w:cs="Courier New" w:hint="default"/>
      </w:rPr>
    </w:lvl>
    <w:lvl w:ilvl="8" w:tplc="340A0005" w:tentative="1">
      <w:start w:val="1"/>
      <w:numFmt w:val="bullet"/>
      <w:lvlText w:val=""/>
      <w:lvlJc w:val="left"/>
      <w:pPr>
        <w:tabs>
          <w:tab w:val="num" w:pos="6004"/>
        </w:tabs>
        <w:ind w:left="6004" w:hanging="360"/>
      </w:pPr>
      <w:rPr>
        <w:rFonts w:ascii="Wingdings" w:hAnsi="Wingdings" w:hint="default"/>
      </w:rPr>
    </w:lvl>
  </w:abstractNum>
  <w:abstractNum w:abstractNumId="38" w15:restartNumberingAfterBreak="0">
    <w:nsid w:val="6EC9586A"/>
    <w:multiLevelType w:val="hybridMultilevel"/>
    <w:tmpl w:val="62524812"/>
    <w:lvl w:ilvl="0" w:tplc="0C0A000B">
      <w:start w:val="1"/>
      <w:numFmt w:val="bullet"/>
      <w:lvlText w:val=""/>
      <w:lvlJc w:val="left"/>
      <w:pPr>
        <w:tabs>
          <w:tab w:val="num" w:pos="1512"/>
        </w:tabs>
        <w:ind w:left="1512" w:hanging="360"/>
      </w:pPr>
      <w:rPr>
        <w:rFonts w:ascii="Wingdings" w:hAnsi="Wingdings" w:hint="default"/>
      </w:rPr>
    </w:lvl>
    <w:lvl w:ilvl="1" w:tplc="0C0A0003" w:tentative="1">
      <w:start w:val="1"/>
      <w:numFmt w:val="bullet"/>
      <w:lvlText w:val="o"/>
      <w:lvlJc w:val="left"/>
      <w:pPr>
        <w:tabs>
          <w:tab w:val="num" w:pos="2232"/>
        </w:tabs>
        <w:ind w:left="2232" w:hanging="360"/>
      </w:pPr>
      <w:rPr>
        <w:rFonts w:ascii="Courier New" w:hAnsi="Courier New" w:cs="Courier New" w:hint="default"/>
      </w:rPr>
    </w:lvl>
    <w:lvl w:ilvl="2" w:tplc="0C0A0005" w:tentative="1">
      <w:start w:val="1"/>
      <w:numFmt w:val="bullet"/>
      <w:lvlText w:val=""/>
      <w:lvlJc w:val="left"/>
      <w:pPr>
        <w:tabs>
          <w:tab w:val="num" w:pos="2952"/>
        </w:tabs>
        <w:ind w:left="2952" w:hanging="360"/>
      </w:pPr>
      <w:rPr>
        <w:rFonts w:ascii="Wingdings" w:hAnsi="Wingdings" w:hint="default"/>
      </w:rPr>
    </w:lvl>
    <w:lvl w:ilvl="3" w:tplc="0C0A0001" w:tentative="1">
      <w:start w:val="1"/>
      <w:numFmt w:val="bullet"/>
      <w:lvlText w:val=""/>
      <w:lvlJc w:val="left"/>
      <w:pPr>
        <w:tabs>
          <w:tab w:val="num" w:pos="3672"/>
        </w:tabs>
        <w:ind w:left="3672" w:hanging="360"/>
      </w:pPr>
      <w:rPr>
        <w:rFonts w:ascii="Symbol" w:hAnsi="Symbol" w:hint="default"/>
      </w:rPr>
    </w:lvl>
    <w:lvl w:ilvl="4" w:tplc="0C0A0003" w:tentative="1">
      <w:start w:val="1"/>
      <w:numFmt w:val="bullet"/>
      <w:lvlText w:val="o"/>
      <w:lvlJc w:val="left"/>
      <w:pPr>
        <w:tabs>
          <w:tab w:val="num" w:pos="4392"/>
        </w:tabs>
        <w:ind w:left="4392" w:hanging="360"/>
      </w:pPr>
      <w:rPr>
        <w:rFonts w:ascii="Courier New" w:hAnsi="Courier New" w:cs="Courier New" w:hint="default"/>
      </w:rPr>
    </w:lvl>
    <w:lvl w:ilvl="5" w:tplc="0C0A0005" w:tentative="1">
      <w:start w:val="1"/>
      <w:numFmt w:val="bullet"/>
      <w:lvlText w:val=""/>
      <w:lvlJc w:val="left"/>
      <w:pPr>
        <w:tabs>
          <w:tab w:val="num" w:pos="5112"/>
        </w:tabs>
        <w:ind w:left="5112" w:hanging="360"/>
      </w:pPr>
      <w:rPr>
        <w:rFonts w:ascii="Wingdings" w:hAnsi="Wingdings" w:hint="default"/>
      </w:rPr>
    </w:lvl>
    <w:lvl w:ilvl="6" w:tplc="0C0A0001" w:tentative="1">
      <w:start w:val="1"/>
      <w:numFmt w:val="bullet"/>
      <w:lvlText w:val=""/>
      <w:lvlJc w:val="left"/>
      <w:pPr>
        <w:tabs>
          <w:tab w:val="num" w:pos="5832"/>
        </w:tabs>
        <w:ind w:left="5832" w:hanging="360"/>
      </w:pPr>
      <w:rPr>
        <w:rFonts w:ascii="Symbol" w:hAnsi="Symbol" w:hint="default"/>
      </w:rPr>
    </w:lvl>
    <w:lvl w:ilvl="7" w:tplc="0C0A0003" w:tentative="1">
      <w:start w:val="1"/>
      <w:numFmt w:val="bullet"/>
      <w:lvlText w:val="o"/>
      <w:lvlJc w:val="left"/>
      <w:pPr>
        <w:tabs>
          <w:tab w:val="num" w:pos="6552"/>
        </w:tabs>
        <w:ind w:left="6552" w:hanging="360"/>
      </w:pPr>
      <w:rPr>
        <w:rFonts w:ascii="Courier New" w:hAnsi="Courier New" w:cs="Courier New" w:hint="default"/>
      </w:rPr>
    </w:lvl>
    <w:lvl w:ilvl="8" w:tplc="0C0A0005" w:tentative="1">
      <w:start w:val="1"/>
      <w:numFmt w:val="bullet"/>
      <w:lvlText w:val=""/>
      <w:lvlJc w:val="left"/>
      <w:pPr>
        <w:tabs>
          <w:tab w:val="num" w:pos="7272"/>
        </w:tabs>
        <w:ind w:left="7272" w:hanging="360"/>
      </w:pPr>
      <w:rPr>
        <w:rFonts w:ascii="Wingdings" w:hAnsi="Wingdings" w:hint="default"/>
      </w:rPr>
    </w:lvl>
  </w:abstractNum>
  <w:abstractNum w:abstractNumId="39" w15:restartNumberingAfterBreak="0">
    <w:nsid w:val="70960837"/>
    <w:multiLevelType w:val="singleLevel"/>
    <w:tmpl w:val="0C0A000F"/>
    <w:lvl w:ilvl="0">
      <w:start w:val="1"/>
      <w:numFmt w:val="decimal"/>
      <w:lvlText w:val="%1."/>
      <w:lvlJc w:val="left"/>
      <w:pPr>
        <w:tabs>
          <w:tab w:val="num" w:pos="360"/>
        </w:tabs>
        <w:ind w:left="360" w:hanging="360"/>
      </w:pPr>
    </w:lvl>
  </w:abstractNum>
  <w:abstractNum w:abstractNumId="40" w15:restartNumberingAfterBreak="0">
    <w:nsid w:val="72196AA5"/>
    <w:multiLevelType w:val="multilevel"/>
    <w:tmpl w:val="4C56014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lang w:val="es-ES"/>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73916331"/>
    <w:multiLevelType w:val="hybridMultilevel"/>
    <w:tmpl w:val="569AA9B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572792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57857ED"/>
    <w:multiLevelType w:val="multilevel"/>
    <w:tmpl w:val="8F44CBA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9061F1D"/>
    <w:multiLevelType w:val="hybridMultilevel"/>
    <w:tmpl w:val="6BF4F2EA"/>
    <w:lvl w:ilvl="0" w:tplc="0A746CC0">
      <w:start w:val="1"/>
      <w:numFmt w:val="decimal"/>
      <w:lvlText w:val="%1."/>
      <w:lvlJc w:val="left"/>
      <w:pPr>
        <w:tabs>
          <w:tab w:val="num" w:pos="927"/>
        </w:tabs>
        <w:ind w:left="927" w:hanging="360"/>
      </w:pPr>
      <w:rPr>
        <w:rFonts w:cs="Times New Roman" w:hint="default"/>
        <w:i w:val="0"/>
        <w:color w:val="000000"/>
      </w:rPr>
    </w:lvl>
    <w:lvl w:ilvl="1" w:tplc="0C0A0019" w:tentative="1">
      <w:start w:val="1"/>
      <w:numFmt w:val="lowerLetter"/>
      <w:lvlText w:val="%2."/>
      <w:lvlJc w:val="left"/>
      <w:pPr>
        <w:tabs>
          <w:tab w:val="num" w:pos="1647"/>
        </w:tabs>
        <w:ind w:left="1647" w:hanging="360"/>
      </w:pPr>
      <w:rPr>
        <w:rFonts w:cs="Times New Roman"/>
      </w:rPr>
    </w:lvl>
    <w:lvl w:ilvl="2" w:tplc="0C0A001B" w:tentative="1">
      <w:start w:val="1"/>
      <w:numFmt w:val="lowerRoman"/>
      <w:lvlText w:val="%3."/>
      <w:lvlJc w:val="right"/>
      <w:pPr>
        <w:tabs>
          <w:tab w:val="num" w:pos="2367"/>
        </w:tabs>
        <w:ind w:left="2367" w:hanging="180"/>
      </w:pPr>
      <w:rPr>
        <w:rFonts w:cs="Times New Roman"/>
      </w:rPr>
    </w:lvl>
    <w:lvl w:ilvl="3" w:tplc="0C0A000F" w:tentative="1">
      <w:start w:val="1"/>
      <w:numFmt w:val="decimal"/>
      <w:lvlText w:val="%4."/>
      <w:lvlJc w:val="left"/>
      <w:pPr>
        <w:tabs>
          <w:tab w:val="num" w:pos="3087"/>
        </w:tabs>
        <w:ind w:left="3087" w:hanging="360"/>
      </w:pPr>
      <w:rPr>
        <w:rFonts w:cs="Times New Roman"/>
      </w:rPr>
    </w:lvl>
    <w:lvl w:ilvl="4" w:tplc="0C0A0019" w:tentative="1">
      <w:start w:val="1"/>
      <w:numFmt w:val="lowerLetter"/>
      <w:lvlText w:val="%5."/>
      <w:lvlJc w:val="left"/>
      <w:pPr>
        <w:tabs>
          <w:tab w:val="num" w:pos="3807"/>
        </w:tabs>
        <w:ind w:left="3807" w:hanging="360"/>
      </w:pPr>
      <w:rPr>
        <w:rFonts w:cs="Times New Roman"/>
      </w:rPr>
    </w:lvl>
    <w:lvl w:ilvl="5" w:tplc="0C0A001B" w:tentative="1">
      <w:start w:val="1"/>
      <w:numFmt w:val="lowerRoman"/>
      <w:lvlText w:val="%6."/>
      <w:lvlJc w:val="right"/>
      <w:pPr>
        <w:tabs>
          <w:tab w:val="num" w:pos="4527"/>
        </w:tabs>
        <w:ind w:left="4527" w:hanging="180"/>
      </w:pPr>
      <w:rPr>
        <w:rFonts w:cs="Times New Roman"/>
      </w:rPr>
    </w:lvl>
    <w:lvl w:ilvl="6" w:tplc="0C0A000F" w:tentative="1">
      <w:start w:val="1"/>
      <w:numFmt w:val="decimal"/>
      <w:lvlText w:val="%7."/>
      <w:lvlJc w:val="left"/>
      <w:pPr>
        <w:tabs>
          <w:tab w:val="num" w:pos="5247"/>
        </w:tabs>
        <w:ind w:left="5247" w:hanging="360"/>
      </w:pPr>
      <w:rPr>
        <w:rFonts w:cs="Times New Roman"/>
      </w:rPr>
    </w:lvl>
    <w:lvl w:ilvl="7" w:tplc="0C0A0019" w:tentative="1">
      <w:start w:val="1"/>
      <w:numFmt w:val="lowerLetter"/>
      <w:lvlText w:val="%8."/>
      <w:lvlJc w:val="left"/>
      <w:pPr>
        <w:tabs>
          <w:tab w:val="num" w:pos="5967"/>
        </w:tabs>
        <w:ind w:left="5967" w:hanging="360"/>
      </w:pPr>
      <w:rPr>
        <w:rFonts w:cs="Times New Roman"/>
      </w:rPr>
    </w:lvl>
    <w:lvl w:ilvl="8" w:tplc="0C0A001B" w:tentative="1">
      <w:start w:val="1"/>
      <w:numFmt w:val="lowerRoman"/>
      <w:lvlText w:val="%9."/>
      <w:lvlJc w:val="right"/>
      <w:pPr>
        <w:tabs>
          <w:tab w:val="num" w:pos="6687"/>
        </w:tabs>
        <w:ind w:left="6687" w:hanging="180"/>
      </w:pPr>
      <w:rPr>
        <w:rFonts w:cs="Times New Roman"/>
      </w:rPr>
    </w:lvl>
  </w:abstractNum>
  <w:abstractNum w:abstractNumId="45" w15:restartNumberingAfterBreak="0">
    <w:nsid w:val="7BF00981"/>
    <w:multiLevelType w:val="multilevel"/>
    <w:tmpl w:val="ED9C02E0"/>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Wingdings" w:hAnsi="Wingdings" w:hint="default"/>
      </w:rPr>
    </w:lvl>
    <w:lvl w:ilvl="2">
      <w:start w:val="1"/>
      <w:numFmt w:val="decimal"/>
      <w:lvlText w:val="%1.%2.%3"/>
      <w:lvlJc w:val="left"/>
      <w:pPr>
        <w:tabs>
          <w:tab w:val="num" w:pos="1571"/>
        </w:tabs>
        <w:ind w:left="1355" w:hanging="504"/>
      </w:pPr>
      <w:rPr>
        <w:b/>
      </w:rPr>
    </w:lvl>
    <w:lvl w:ilvl="3">
      <w:start w:val="1"/>
      <w:numFmt w:val="decimal"/>
      <w:lvlText w:val="%1.%2.%3.%4"/>
      <w:lvlJc w:val="left"/>
      <w:pPr>
        <w:tabs>
          <w:tab w:val="num" w:pos="2160"/>
        </w:tabs>
        <w:ind w:left="1728" w:hanging="648"/>
      </w:pPr>
    </w:lvl>
    <w:lvl w:ilvl="4">
      <w:start w:val="1"/>
      <w:numFmt w:val="bullet"/>
      <w:lvlText w:val=""/>
      <w:lvlJc w:val="left"/>
      <w:pPr>
        <w:tabs>
          <w:tab w:val="num" w:pos="1800"/>
        </w:tabs>
        <w:ind w:left="1800" w:hanging="360"/>
      </w:pPr>
      <w:rPr>
        <w:rFonts w:ascii="Wingdings" w:hAnsi="Wingdings" w:hint="default"/>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528878222">
    <w:abstractNumId w:val="13"/>
  </w:num>
  <w:num w:numId="2" w16cid:durableId="1777165778">
    <w:abstractNumId w:val="33"/>
  </w:num>
  <w:num w:numId="3" w16cid:durableId="60909754">
    <w:abstractNumId w:val="12"/>
  </w:num>
  <w:num w:numId="4" w16cid:durableId="2003778724">
    <w:abstractNumId w:val="40"/>
  </w:num>
  <w:num w:numId="5" w16cid:durableId="1973749997">
    <w:abstractNumId w:val="40"/>
  </w:num>
  <w:num w:numId="6" w16cid:durableId="142505378">
    <w:abstractNumId w:val="39"/>
  </w:num>
  <w:num w:numId="7" w16cid:durableId="254631945">
    <w:abstractNumId w:val="19"/>
  </w:num>
  <w:num w:numId="8" w16cid:durableId="1150757075">
    <w:abstractNumId w:val="25"/>
  </w:num>
  <w:num w:numId="9" w16cid:durableId="1503928511">
    <w:abstractNumId w:val="15"/>
  </w:num>
  <w:num w:numId="10" w16cid:durableId="1621260151">
    <w:abstractNumId w:val="17"/>
  </w:num>
  <w:num w:numId="11" w16cid:durableId="1827015048">
    <w:abstractNumId w:val="0"/>
    <w:lvlOverride w:ilvl="0">
      <w:lvl w:ilvl="0">
        <w:numFmt w:val="bullet"/>
        <w:lvlText w:val=""/>
        <w:legacy w:legacy="1" w:legacySpace="0" w:legacyIndent="360"/>
        <w:lvlJc w:val="left"/>
        <w:rPr>
          <w:rFonts w:ascii="Symbol" w:hAnsi="Symbol" w:hint="default"/>
        </w:rPr>
      </w:lvl>
    </w:lvlOverride>
  </w:num>
  <w:num w:numId="12" w16cid:durableId="1893492243">
    <w:abstractNumId w:val="29"/>
  </w:num>
  <w:num w:numId="13" w16cid:durableId="1530946422">
    <w:abstractNumId w:val="8"/>
  </w:num>
  <w:num w:numId="14" w16cid:durableId="714964396">
    <w:abstractNumId w:val="27"/>
  </w:num>
  <w:num w:numId="15" w16cid:durableId="965702322">
    <w:abstractNumId w:val="18"/>
  </w:num>
  <w:num w:numId="16" w16cid:durableId="689836019">
    <w:abstractNumId w:val="42"/>
  </w:num>
  <w:num w:numId="17" w16cid:durableId="1496724842">
    <w:abstractNumId w:val="37"/>
  </w:num>
  <w:num w:numId="18" w16cid:durableId="1942257222">
    <w:abstractNumId w:val="5"/>
  </w:num>
  <w:num w:numId="19" w16cid:durableId="1270090233">
    <w:abstractNumId w:val="38"/>
  </w:num>
  <w:num w:numId="20" w16cid:durableId="2074039513">
    <w:abstractNumId w:val="9"/>
  </w:num>
  <w:num w:numId="21" w16cid:durableId="1797796893">
    <w:abstractNumId w:val="14"/>
  </w:num>
  <w:num w:numId="22" w16cid:durableId="397750823">
    <w:abstractNumId w:val="20"/>
  </w:num>
  <w:num w:numId="23" w16cid:durableId="222299135">
    <w:abstractNumId w:val="10"/>
  </w:num>
  <w:num w:numId="24" w16cid:durableId="1018124413">
    <w:abstractNumId w:val="31"/>
  </w:num>
  <w:num w:numId="25" w16cid:durableId="783616794">
    <w:abstractNumId w:val="45"/>
  </w:num>
  <w:num w:numId="26" w16cid:durableId="848829433">
    <w:abstractNumId w:val="23"/>
  </w:num>
  <w:num w:numId="27" w16cid:durableId="1138179989">
    <w:abstractNumId w:val="43"/>
  </w:num>
  <w:num w:numId="28" w16cid:durableId="455878356">
    <w:abstractNumId w:val="32"/>
  </w:num>
  <w:num w:numId="29" w16cid:durableId="1641570013">
    <w:abstractNumId w:val="21"/>
  </w:num>
  <w:num w:numId="30" w16cid:durableId="2018191274">
    <w:abstractNumId w:val="16"/>
  </w:num>
  <w:num w:numId="31" w16cid:durableId="42218128">
    <w:abstractNumId w:val="22"/>
  </w:num>
  <w:num w:numId="32" w16cid:durableId="327443922">
    <w:abstractNumId w:val="6"/>
  </w:num>
  <w:num w:numId="33" w16cid:durableId="1486167552">
    <w:abstractNumId w:val="24"/>
  </w:num>
  <w:num w:numId="34" w16cid:durableId="247076597">
    <w:abstractNumId w:val="35"/>
  </w:num>
  <w:num w:numId="35" w16cid:durableId="729694720">
    <w:abstractNumId w:val="7"/>
  </w:num>
  <w:num w:numId="36" w16cid:durableId="1601644033">
    <w:abstractNumId w:val="11"/>
  </w:num>
  <w:num w:numId="37" w16cid:durableId="1354846514">
    <w:abstractNumId w:val="26"/>
  </w:num>
  <w:num w:numId="38" w16cid:durableId="1501853560">
    <w:abstractNumId w:val="36"/>
  </w:num>
  <w:num w:numId="39" w16cid:durableId="1825050743">
    <w:abstractNumId w:val="1"/>
  </w:num>
  <w:num w:numId="40" w16cid:durableId="727187783">
    <w:abstractNumId w:val="2"/>
  </w:num>
  <w:num w:numId="41" w16cid:durableId="1227715961">
    <w:abstractNumId w:val="3"/>
  </w:num>
  <w:num w:numId="42" w16cid:durableId="1700279330">
    <w:abstractNumId w:val="4"/>
  </w:num>
  <w:num w:numId="43" w16cid:durableId="39477756">
    <w:abstractNumId w:val="44"/>
  </w:num>
  <w:num w:numId="44" w16cid:durableId="783378351">
    <w:abstractNumId w:val="28"/>
  </w:num>
  <w:num w:numId="45" w16cid:durableId="1673992933">
    <w:abstractNumId w:val="4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337D"/>
    <w:rsid w:val="00002C72"/>
    <w:rsid w:val="000045F1"/>
    <w:rsid w:val="00005B2D"/>
    <w:rsid w:val="00010CE6"/>
    <w:rsid w:val="000171AB"/>
    <w:rsid w:val="00023444"/>
    <w:rsid w:val="00025BB9"/>
    <w:rsid w:val="0003476B"/>
    <w:rsid w:val="000358D7"/>
    <w:rsid w:val="00037722"/>
    <w:rsid w:val="00044516"/>
    <w:rsid w:val="00044590"/>
    <w:rsid w:val="000474FF"/>
    <w:rsid w:val="0006360B"/>
    <w:rsid w:val="0006399A"/>
    <w:rsid w:val="00065E4F"/>
    <w:rsid w:val="000679D0"/>
    <w:rsid w:val="000713D0"/>
    <w:rsid w:val="0007643C"/>
    <w:rsid w:val="00086A4C"/>
    <w:rsid w:val="0009078C"/>
    <w:rsid w:val="00092FF5"/>
    <w:rsid w:val="000941D8"/>
    <w:rsid w:val="000A0CB1"/>
    <w:rsid w:val="000A679E"/>
    <w:rsid w:val="000B0C6B"/>
    <w:rsid w:val="000B4E8A"/>
    <w:rsid w:val="000B5BCA"/>
    <w:rsid w:val="000B6FCF"/>
    <w:rsid w:val="000C23BF"/>
    <w:rsid w:val="000C34D0"/>
    <w:rsid w:val="000C371C"/>
    <w:rsid w:val="000C3ACD"/>
    <w:rsid w:val="000C5A51"/>
    <w:rsid w:val="000C6B2D"/>
    <w:rsid w:val="000D10E7"/>
    <w:rsid w:val="000D3065"/>
    <w:rsid w:val="000D489A"/>
    <w:rsid w:val="000D4C87"/>
    <w:rsid w:val="000D4F0C"/>
    <w:rsid w:val="000D6E17"/>
    <w:rsid w:val="000D7C1F"/>
    <w:rsid w:val="000E0A87"/>
    <w:rsid w:val="000E64C6"/>
    <w:rsid w:val="000F3D9A"/>
    <w:rsid w:val="00100972"/>
    <w:rsid w:val="00103F56"/>
    <w:rsid w:val="0011295D"/>
    <w:rsid w:val="00112A9B"/>
    <w:rsid w:val="001172D4"/>
    <w:rsid w:val="00117C0B"/>
    <w:rsid w:val="0012025F"/>
    <w:rsid w:val="00120CDB"/>
    <w:rsid w:val="00123C00"/>
    <w:rsid w:val="0012792A"/>
    <w:rsid w:val="001309A8"/>
    <w:rsid w:val="00143ADF"/>
    <w:rsid w:val="00150306"/>
    <w:rsid w:val="00156C23"/>
    <w:rsid w:val="001658D3"/>
    <w:rsid w:val="0017314B"/>
    <w:rsid w:val="001768CF"/>
    <w:rsid w:val="00182185"/>
    <w:rsid w:val="0018549E"/>
    <w:rsid w:val="00187908"/>
    <w:rsid w:val="00194500"/>
    <w:rsid w:val="00196D94"/>
    <w:rsid w:val="001A0382"/>
    <w:rsid w:val="001A04A8"/>
    <w:rsid w:val="001A18B5"/>
    <w:rsid w:val="001A5E8C"/>
    <w:rsid w:val="001A6489"/>
    <w:rsid w:val="001A67A7"/>
    <w:rsid w:val="001A798F"/>
    <w:rsid w:val="001B0209"/>
    <w:rsid w:val="001B26B2"/>
    <w:rsid w:val="001B511E"/>
    <w:rsid w:val="001B5C34"/>
    <w:rsid w:val="001C4B3E"/>
    <w:rsid w:val="001D1EA3"/>
    <w:rsid w:val="001D612C"/>
    <w:rsid w:val="001E3BA3"/>
    <w:rsid w:val="001E4A19"/>
    <w:rsid w:val="001E6940"/>
    <w:rsid w:val="001F40A6"/>
    <w:rsid w:val="001F7497"/>
    <w:rsid w:val="001F7B0E"/>
    <w:rsid w:val="002064F9"/>
    <w:rsid w:val="00210218"/>
    <w:rsid w:val="002102B5"/>
    <w:rsid w:val="00212E17"/>
    <w:rsid w:val="002140A9"/>
    <w:rsid w:val="0021477F"/>
    <w:rsid w:val="00215E9E"/>
    <w:rsid w:val="00216771"/>
    <w:rsid w:val="00217855"/>
    <w:rsid w:val="0022709F"/>
    <w:rsid w:val="00232BA3"/>
    <w:rsid w:val="002344F1"/>
    <w:rsid w:val="00235277"/>
    <w:rsid w:val="00241C1B"/>
    <w:rsid w:val="0024562B"/>
    <w:rsid w:val="00251396"/>
    <w:rsid w:val="002530BE"/>
    <w:rsid w:val="00253CF4"/>
    <w:rsid w:val="00256211"/>
    <w:rsid w:val="00256BFE"/>
    <w:rsid w:val="002576B5"/>
    <w:rsid w:val="00271B7F"/>
    <w:rsid w:val="00290D3B"/>
    <w:rsid w:val="0029124A"/>
    <w:rsid w:val="002A7FEC"/>
    <w:rsid w:val="002B01AC"/>
    <w:rsid w:val="002B2609"/>
    <w:rsid w:val="002B33CB"/>
    <w:rsid w:val="002B4A50"/>
    <w:rsid w:val="002B4E90"/>
    <w:rsid w:val="002C1172"/>
    <w:rsid w:val="002C41A2"/>
    <w:rsid w:val="002C5ACA"/>
    <w:rsid w:val="002D4BCC"/>
    <w:rsid w:val="002E38C3"/>
    <w:rsid w:val="002F2B18"/>
    <w:rsid w:val="002F3F5A"/>
    <w:rsid w:val="002F3F75"/>
    <w:rsid w:val="0030205E"/>
    <w:rsid w:val="003027A4"/>
    <w:rsid w:val="00304F10"/>
    <w:rsid w:val="00305C20"/>
    <w:rsid w:val="00306374"/>
    <w:rsid w:val="00306403"/>
    <w:rsid w:val="00306A87"/>
    <w:rsid w:val="00310819"/>
    <w:rsid w:val="0031286A"/>
    <w:rsid w:val="00314E59"/>
    <w:rsid w:val="003174ED"/>
    <w:rsid w:val="00317ABC"/>
    <w:rsid w:val="00323829"/>
    <w:rsid w:val="0032712F"/>
    <w:rsid w:val="003309FD"/>
    <w:rsid w:val="0033103F"/>
    <w:rsid w:val="00335426"/>
    <w:rsid w:val="00340770"/>
    <w:rsid w:val="003408F8"/>
    <w:rsid w:val="0034212C"/>
    <w:rsid w:val="003453F0"/>
    <w:rsid w:val="00354107"/>
    <w:rsid w:val="00354E31"/>
    <w:rsid w:val="00357408"/>
    <w:rsid w:val="0036473F"/>
    <w:rsid w:val="00367B9A"/>
    <w:rsid w:val="00377C35"/>
    <w:rsid w:val="0038013D"/>
    <w:rsid w:val="003819E9"/>
    <w:rsid w:val="003834BD"/>
    <w:rsid w:val="00390651"/>
    <w:rsid w:val="00395008"/>
    <w:rsid w:val="00395635"/>
    <w:rsid w:val="0039664D"/>
    <w:rsid w:val="003B2BF6"/>
    <w:rsid w:val="003B2C55"/>
    <w:rsid w:val="003B7286"/>
    <w:rsid w:val="003C24DE"/>
    <w:rsid w:val="003C501F"/>
    <w:rsid w:val="003C6788"/>
    <w:rsid w:val="003D1246"/>
    <w:rsid w:val="003D1374"/>
    <w:rsid w:val="003D1F8B"/>
    <w:rsid w:val="003E68A8"/>
    <w:rsid w:val="003F1690"/>
    <w:rsid w:val="003F4ACF"/>
    <w:rsid w:val="003F5A7A"/>
    <w:rsid w:val="00400A1C"/>
    <w:rsid w:val="004027D9"/>
    <w:rsid w:val="0040365F"/>
    <w:rsid w:val="00406CAF"/>
    <w:rsid w:val="00410372"/>
    <w:rsid w:val="00412AA3"/>
    <w:rsid w:val="00415482"/>
    <w:rsid w:val="00426E98"/>
    <w:rsid w:val="00427C49"/>
    <w:rsid w:val="004300E0"/>
    <w:rsid w:val="00431231"/>
    <w:rsid w:val="00431326"/>
    <w:rsid w:val="00431F4B"/>
    <w:rsid w:val="00433EC2"/>
    <w:rsid w:val="00441029"/>
    <w:rsid w:val="004426FC"/>
    <w:rsid w:val="00446FA0"/>
    <w:rsid w:val="004517C1"/>
    <w:rsid w:val="0045652A"/>
    <w:rsid w:val="00457CC7"/>
    <w:rsid w:val="00460111"/>
    <w:rsid w:val="00461BCA"/>
    <w:rsid w:val="004627AB"/>
    <w:rsid w:val="00467D89"/>
    <w:rsid w:val="0047556A"/>
    <w:rsid w:val="0047638E"/>
    <w:rsid w:val="00482A1A"/>
    <w:rsid w:val="00483020"/>
    <w:rsid w:val="00484B53"/>
    <w:rsid w:val="00485750"/>
    <w:rsid w:val="004926C4"/>
    <w:rsid w:val="00495EA3"/>
    <w:rsid w:val="004A16B8"/>
    <w:rsid w:val="004A3B3C"/>
    <w:rsid w:val="004A438F"/>
    <w:rsid w:val="004B0095"/>
    <w:rsid w:val="004B023F"/>
    <w:rsid w:val="004B11C0"/>
    <w:rsid w:val="004B1B8C"/>
    <w:rsid w:val="004B1D21"/>
    <w:rsid w:val="004B292E"/>
    <w:rsid w:val="004B525E"/>
    <w:rsid w:val="004B5BCB"/>
    <w:rsid w:val="004B6FC5"/>
    <w:rsid w:val="004B728B"/>
    <w:rsid w:val="004C1711"/>
    <w:rsid w:val="004C1AF8"/>
    <w:rsid w:val="004C3255"/>
    <w:rsid w:val="004C5CEA"/>
    <w:rsid w:val="004C72D9"/>
    <w:rsid w:val="004C7477"/>
    <w:rsid w:val="004D3249"/>
    <w:rsid w:val="004D4112"/>
    <w:rsid w:val="004E02B6"/>
    <w:rsid w:val="004E0FDE"/>
    <w:rsid w:val="004F0203"/>
    <w:rsid w:val="004F793A"/>
    <w:rsid w:val="00501015"/>
    <w:rsid w:val="00501A37"/>
    <w:rsid w:val="00502398"/>
    <w:rsid w:val="00503348"/>
    <w:rsid w:val="00506496"/>
    <w:rsid w:val="00507A73"/>
    <w:rsid w:val="00510342"/>
    <w:rsid w:val="005103BC"/>
    <w:rsid w:val="00517A2B"/>
    <w:rsid w:val="0052791A"/>
    <w:rsid w:val="00532ABF"/>
    <w:rsid w:val="005340EE"/>
    <w:rsid w:val="00542AFA"/>
    <w:rsid w:val="005463D2"/>
    <w:rsid w:val="00547616"/>
    <w:rsid w:val="005524AC"/>
    <w:rsid w:val="005525B9"/>
    <w:rsid w:val="005540C2"/>
    <w:rsid w:val="00554542"/>
    <w:rsid w:val="00555542"/>
    <w:rsid w:val="0055635C"/>
    <w:rsid w:val="00561469"/>
    <w:rsid w:val="00562B86"/>
    <w:rsid w:val="00562F57"/>
    <w:rsid w:val="00563F54"/>
    <w:rsid w:val="005652A2"/>
    <w:rsid w:val="0057201A"/>
    <w:rsid w:val="00575E91"/>
    <w:rsid w:val="0057688D"/>
    <w:rsid w:val="005808D6"/>
    <w:rsid w:val="00580A17"/>
    <w:rsid w:val="00586A33"/>
    <w:rsid w:val="00587A1B"/>
    <w:rsid w:val="0059028F"/>
    <w:rsid w:val="00591594"/>
    <w:rsid w:val="00592BAC"/>
    <w:rsid w:val="00597E9E"/>
    <w:rsid w:val="005A0C2F"/>
    <w:rsid w:val="005A1EE5"/>
    <w:rsid w:val="005A476B"/>
    <w:rsid w:val="005A573B"/>
    <w:rsid w:val="005A68F9"/>
    <w:rsid w:val="005A7758"/>
    <w:rsid w:val="005A7868"/>
    <w:rsid w:val="005B3A65"/>
    <w:rsid w:val="005C3208"/>
    <w:rsid w:val="005C4E04"/>
    <w:rsid w:val="005D06F0"/>
    <w:rsid w:val="005E0810"/>
    <w:rsid w:val="005E109A"/>
    <w:rsid w:val="005E2982"/>
    <w:rsid w:val="005E540A"/>
    <w:rsid w:val="005F073E"/>
    <w:rsid w:val="005F2A7A"/>
    <w:rsid w:val="005F4901"/>
    <w:rsid w:val="00601E1F"/>
    <w:rsid w:val="00604D30"/>
    <w:rsid w:val="006078A6"/>
    <w:rsid w:val="00610428"/>
    <w:rsid w:val="00615628"/>
    <w:rsid w:val="0061578C"/>
    <w:rsid w:val="006235ED"/>
    <w:rsid w:val="006257C1"/>
    <w:rsid w:val="006266F9"/>
    <w:rsid w:val="0062774C"/>
    <w:rsid w:val="006300EB"/>
    <w:rsid w:val="006372E5"/>
    <w:rsid w:val="006442C7"/>
    <w:rsid w:val="00644DAB"/>
    <w:rsid w:val="00650A57"/>
    <w:rsid w:val="00653481"/>
    <w:rsid w:val="006617D8"/>
    <w:rsid w:val="006660C1"/>
    <w:rsid w:val="006668D0"/>
    <w:rsid w:val="00670990"/>
    <w:rsid w:val="00670F8C"/>
    <w:rsid w:val="00672A11"/>
    <w:rsid w:val="00675DC4"/>
    <w:rsid w:val="0068383F"/>
    <w:rsid w:val="006941EA"/>
    <w:rsid w:val="006A29CA"/>
    <w:rsid w:val="006A5F11"/>
    <w:rsid w:val="006A63A1"/>
    <w:rsid w:val="006A735B"/>
    <w:rsid w:val="006B094C"/>
    <w:rsid w:val="006B2D24"/>
    <w:rsid w:val="006B2EE8"/>
    <w:rsid w:val="006B550C"/>
    <w:rsid w:val="006B773B"/>
    <w:rsid w:val="006C42DB"/>
    <w:rsid w:val="006D07E9"/>
    <w:rsid w:val="006D2D74"/>
    <w:rsid w:val="006D6A3D"/>
    <w:rsid w:val="006D79EE"/>
    <w:rsid w:val="006F4806"/>
    <w:rsid w:val="007103F3"/>
    <w:rsid w:val="00710600"/>
    <w:rsid w:val="0071350F"/>
    <w:rsid w:val="00716D49"/>
    <w:rsid w:val="00721575"/>
    <w:rsid w:val="00722FC8"/>
    <w:rsid w:val="00723C9E"/>
    <w:rsid w:val="00734CEE"/>
    <w:rsid w:val="00735876"/>
    <w:rsid w:val="0073765D"/>
    <w:rsid w:val="00742E08"/>
    <w:rsid w:val="00744323"/>
    <w:rsid w:val="00764190"/>
    <w:rsid w:val="00772CD9"/>
    <w:rsid w:val="007743E1"/>
    <w:rsid w:val="007801FE"/>
    <w:rsid w:val="00780745"/>
    <w:rsid w:val="007839E0"/>
    <w:rsid w:val="0078449B"/>
    <w:rsid w:val="00786673"/>
    <w:rsid w:val="007871AB"/>
    <w:rsid w:val="0078737F"/>
    <w:rsid w:val="0079008E"/>
    <w:rsid w:val="00790EEE"/>
    <w:rsid w:val="00797662"/>
    <w:rsid w:val="007A01E4"/>
    <w:rsid w:val="007A2F96"/>
    <w:rsid w:val="007A3600"/>
    <w:rsid w:val="007A3FA9"/>
    <w:rsid w:val="007A66D3"/>
    <w:rsid w:val="007A6E48"/>
    <w:rsid w:val="007B09C1"/>
    <w:rsid w:val="007B3050"/>
    <w:rsid w:val="007B47D7"/>
    <w:rsid w:val="007C0A57"/>
    <w:rsid w:val="007C7E8A"/>
    <w:rsid w:val="007D1432"/>
    <w:rsid w:val="007D1AC0"/>
    <w:rsid w:val="007D470C"/>
    <w:rsid w:val="007E0D3C"/>
    <w:rsid w:val="007E174E"/>
    <w:rsid w:val="007E1F7C"/>
    <w:rsid w:val="007E38B3"/>
    <w:rsid w:val="007E3C73"/>
    <w:rsid w:val="007E3E38"/>
    <w:rsid w:val="007E46D2"/>
    <w:rsid w:val="007E72FC"/>
    <w:rsid w:val="00800257"/>
    <w:rsid w:val="00805D7B"/>
    <w:rsid w:val="00805F4F"/>
    <w:rsid w:val="00806BE0"/>
    <w:rsid w:val="008107AC"/>
    <w:rsid w:val="00810B6C"/>
    <w:rsid w:val="00811CA0"/>
    <w:rsid w:val="00814635"/>
    <w:rsid w:val="008202ED"/>
    <w:rsid w:val="00830F56"/>
    <w:rsid w:val="00834B4F"/>
    <w:rsid w:val="00835333"/>
    <w:rsid w:val="008415C7"/>
    <w:rsid w:val="008418BB"/>
    <w:rsid w:val="008646D3"/>
    <w:rsid w:val="00866C57"/>
    <w:rsid w:val="0087164E"/>
    <w:rsid w:val="008765A9"/>
    <w:rsid w:val="00880C10"/>
    <w:rsid w:val="008854EF"/>
    <w:rsid w:val="00890215"/>
    <w:rsid w:val="0089314C"/>
    <w:rsid w:val="00894FCE"/>
    <w:rsid w:val="00895070"/>
    <w:rsid w:val="008A0101"/>
    <w:rsid w:val="008A71F7"/>
    <w:rsid w:val="008B0E10"/>
    <w:rsid w:val="008B2BBC"/>
    <w:rsid w:val="008B6099"/>
    <w:rsid w:val="008B6F13"/>
    <w:rsid w:val="008B7052"/>
    <w:rsid w:val="008D00A8"/>
    <w:rsid w:val="008D5A76"/>
    <w:rsid w:val="008D6C7C"/>
    <w:rsid w:val="008E1C44"/>
    <w:rsid w:val="008E317F"/>
    <w:rsid w:val="008E49C1"/>
    <w:rsid w:val="008E7F95"/>
    <w:rsid w:val="008F32BF"/>
    <w:rsid w:val="008F38F2"/>
    <w:rsid w:val="009010AE"/>
    <w:rsid w:val="0090490D"/>
    <w:rsid w:val="009050DF"/>
    <w:rsid w:val="00905CAD"/>
    <w:rsid w:val="009068C6"/>
    <w:rsid w:val="0090742D"/>
    <w:rsid w:val="00907FE4"/>
    <w:rsid w:val="00910ED8"/>
    <w:rsid w:val="00914FFF"/>
    <w:rsid w:val="00915577"/>
    <w:rsid w:val="00915B34"/>
    <w:rsid w:val="00917385"/>
    <w:rsid w:val="009225A6"/>
    <w:rsid w:val="009247D3"/>
    <w:rsid w:val="00927824"/>
    <w:rsid w:val="00930E5E"/>
    <w:rsid w:val="0093231A"/>
    <w:rsid w:val="00937B42"/>
    <w:rsid w:val="0094149C"/>
    <w:rsid w:val="00944005"/>
    <w:rsid w:val="00944141"/>
    <w:rsid w:val="009478BE"/>
    <w:rsid w:val="00951FC9"/>
    <w:rsid w:val="0095298E"/>
    <w:rsid w:val="009549EA"/>
    <w:rsid w:val="00955354"/>
    <w:rsid w:val="00956986"/>
    <w:rsid w:val="009569EC"/>
    <w:rsid w:val="00957761"/>
    <w:rsid w:val="009631C3"/>
    <w:rsid w:val="00964CDC"/>
    <w:rsid w:val="00970763"/>
    <w:rsid w:val="00971763"/>
    <w:rsid w:val="00971825"/>
    <w:rsid w:val="0098198A"/>
    <w:rsid w:val="00983B20"/>
    <w:rsid w:val="00986A56"/>
    <w:rsid w:val="00986D0D"/>
    <w:rsid w:val="00990EC1"/>
    <w:rsid w:val="00992F6F"/>
    <w:rsid w:val="009932C2"/>
    <w:rsid w:val="009956B9"/>
    <w:rsid w:val="009971C5"/>
    <w:rsid w:val="009A06E0"/>
    <w:rsid w:val="009A5FEE"/>
    <w:rsid w:val="009B03C6"/>
    <w:rsid w:val="009C0F91"/>
    <w:rsid w:val="009C4414"/>
    <w:rsid w:val="009C4E49"/>
    <w:rsid w:val="009C5240"/>
    <w:rsid w:val="009C6329"/>
    <w:rsid w:val="009D0374"/>
    <w:rsid w:val="009D10A2"/>
    <w:rsid w:val="009D3371"/>
    <w:rsid w:val="009D69C0"/>
    <w:rsid w:val="009E0747"/>
    <w:rsid w:val="009E1D88"/>
    <w:rsid w:val="009E234F"/>
    <w:rsid w:val="009E30D5"/>
    <w:rsid w:val="009F2A5B"/>
    <w:rsid w:val="009F3111"/>
    <w:rsid w:val="009F42CF"/>
    <w:rsid w:val="009F5D46"/>
    <w:rsid w:val="00A016EA"/>
    <w:rsid w:val="00A05B01"/>
    <w:rsid w:val="00A063F4"/>
    <w:rsid w:val="00A100DC"/>
    <w:rsid w:val="00A101D7"/>
    <w:rsid w:val="00A1108F"/>
    <w:rsid w:val="00A15E28"/>
    <w:rsid w:val="00A171E8"/>
    <w:rsid w:val="00A17E48"/>
    <w:rsid w:val="00A235D7"/>
    <w:rsid w:val="00A27198"/>
    <w:rsid w:val="00A276F6"/>
    <w:rsid w:val="00A27BB6"/>
    <w:rsid w:val="00A30133"/>
    <w:rsid w:val="00A36D35"/>
    <w:rsid w:val="00A4077D"/>
    <w:rsid w:val="00A43FBE"/>
    <w:rsid w:val="00A444E1"/>
    <w:rsid w:val="00A4562B"/>
    <w:rsid w:val="00A45FC4"/>
    <w:rsid w:val="00A46118"/>
    <w:rsid w:val="00A51EFD"/>
    <w:rsid w:val="00A532E6"/>
    <w:rsid w:val="00A5665C"/>
    <w:rsid w:val="00A612F8"/>
    <w:rsid w:val="00A629F4"/>
    <w:rsid w:val="00A64F46"/>
    <w:rsid w:val="00A741CB"/>
    <w:rsid w:val="00A74997"/>
    <w:rsid w:val="00A80ADD"/>
    <w:rsid w:val="00A9213B"/>
    <w:rsid w:val="00A961AA"/>
    <w:rsid w:val="00AA1F82"/>
    <w:rsid w:val="00AA27A6"/>
    <w:rsid w:val="00AA366A"/>
    <w:rsid w:val="00AA36EE"/>
    <w:rsid w:val="00AA4DE0"/>
    <w:rsid w:val="00AB0172"/>
    <w:rsid w:val="00AB243D"/>
    <w:rsid w:val="00AB35B7"/>
    <w:rsid w:val="00AB7302"/>
    <w:rsid w:val="00AC4592"/>
    <w:rsid w:val="00AC5C30"/>
    <w:rsid w:val="00AD2622"/>
    <w:rsid w:val="00AD26EE"/>
    <w:rsid w:val="00AD7337"/>
    <w:rsid w:val="00AE10C8"/>
    <w:rsid w:val="00AE3003"/>
    <w:rsid w:val="00AF4352"/>
    <w:rsid w:val="00AF505D"/>
    <w:rsid w:val="00AF5622"/>
    <w:rsid w:val="00B01E88"/>
    <w:rsid w:val="00B034A1"/>
    <w:rsid w:val="00B05AFD"/>
    <w:rsid w:val="00B05B43"/>
    <w:rsid w:val="00B06A9B"/>
    <w:rsid w:val="00B06BEB"/>
    <w:rsid w:val="00B15473"/>
    <w:rsid w:val="00B156EE"/>
    <w:rsid w:val="00B27490"/>
    <w:rsid w:val="00B27B60"/>
    <w:rsid w:val="00B362CB"/>
    <w:rsid w:val="00B3649C"/>
    <w:rsid w:val="00B4256F"/>
    <w:rsid w:val="00B4368D"/>
    <w:rsid w:val="00B56706"/>
    <w:rsid w:val="00B56EEB"/>
    <w:rsid w:val="00B64DBF"/>
    <w:rsid w:val="00B73622"/>
    <w:rsid w:val="00B74130"/>
    <w:rsid w:val="00B743FD"/>
    <w:rsid w:val="00B74946"/>
    <w:rsid w:val="00B77C4B"/>
    <w:rsid w:val="00B815D3"/>
    <w:rsid w:val="00B840F4"/>
    <w:rsid w:val="00B85BAB"/>
    <w:rsid w:val="00B86C6B"/>
    <w:rsid w:val="00B95221"/>
    <w:rsid w:val="00B973CD"/>
    <w:rsid w:val="00B97BB5"/>
    <w:rsid w:val="00BA4579"/>
    <w:rsid w:val="00BB38EF"/>
    <w:rsid w:val="00BB402C"/>
    <w:rsid w:val="00BB5361"/>
    <w:rsid w:val="00BC1DE0"/>
    <w:rsid w:val="00BC2CD1"/>
    <w:rsid w:val="00BD786F"/>
    <w:rsid w:val="00BE1A9F"/>
    <w:rsid w:val="00BE3456"/>
    <w:rsid w:val="00BE563E"/>
    <w:rsid w:val="00BE56ED"/>
    <w:rsid w:val="00BE74B2"/>
    <w:rsid w:val="00BE7B66"/>
    <w:rsid w:val="00C003F4"/>
    <w:rsid w:val="00C01799"/>
    <w:rsid w:val="00C11811"/>
    <w:rsid w:val="00C1365D"/>
    <w:rsid w:val="00C15C8F"/>
    <w:rsid w:val="00C221E9"/>
    <w:rsid w:val="00C2437B"/>
    <w:rsid w:val="00C2729C"/>
    <w:rsid w:val="00C34CEE"/>
    <w:rsid w:val="00C43FBA"/>
    <w:rsid w:val="00C5078D"/>
    <w:rsid w:val="00C51FEF"/>
    <w:rsid w:val="00C54F02"/>
    <w:rsid w:val="00C56345"/>
    <w:rsid w:val="00C564A7"/>
    <w:rsid w:val="00C568FE"/>
    <w:rsid w:val="00C569E4"/>
    <w:rsid w:val="00C56AA2"/>
    <w:rsid w:val="00C57401"/>
    <w:rsid w:val="00C602A5"/>
    <w:rsid w:val="00C627AD"/>
    <w:rsid w:val="00C63B4B"/>
    <w:rsid w:val="00C666A3"/>
    <w:rsid w:val="00C702BB"/>
    <w:rsid w:val="00C77E64"/>
    <w:rsid w:val="00C813DB"/>
    <w:rsid w:val="00C81829"/>
    <w:rsid w:val="00C818A3"/>
    <w:rsid w:val="00C82A90"/>
    <w:rsid w:val="00C84EFA"/>
    <w:rsid w:val="00C865A3"/>
    <w:rsid w:val="00C900C8"/>
    <w:rsid w:val="00C91A94"/>
    <w:rsid w:val="00C92F0C"/>
    <w:rsid w:val="00C93759"/>
    <w:rsid w:val="00C93D16"/>
    <w:rsid w:val="00C949C8"/>
    <w:rsid w:val="00CA262A"/>
    <w:rsid w:val="00CA7499"/>
    <w:rsid w:val="00CA7551"/>
    <w:rsid w:val="00CC550C"/>
    <w:rsid w:val="00CD2333"/>
    <w:rsid w:val="00CD2796"/>
    <w:rsid w:val="00CD4AFE"/>
    <w:rsid w:val="00CD56B5"/>
    <w:rsid w:val="00CD79AE"/>
    <w:rsid w:val="00CD7A84"/>
    <w:rsid w:val="00CE2417"/>
    <w:rsid w:val="00CE2CC8"/>
    <w:rsid w:val="00CE39C1"/>
    <w:rsid w:val="00CE4FE2"/>
    <w:rsid w:val="00CE69DC"/>
    <w:rsid w:val="00CE6BDD"/>
    <w:rsid w:val="00CF26E6"/>
    <w:rsid w:val="00CF28DF"/>
    <w:rsid w:val="00CF33DB"/>
    <w:rsid w:val="00D0337D"/>
    <w:rsid w:val="00D0610A"/>
    <w:rsid w:val="00D1304C"/>
    <w:rsid w:val="00D20B9A"/>
    <w:rsid w:val="00D2599C"/>
    <w:rsid w:val="00D2782D"/>
    <w:rsid w:val="00D314DA"/>
    <w:rsid w:val="00D32542"/>
    <w:rsid w:val="00D3260D"/>
    <w:rsid w:val="00D37DF0"/>
    <w:rsid w:val="00D463E1"/>
    <w:rsid w:val="00D47D41"/>
    <w:rsid w:val="00D547A3"/>
    <w:rsid w:val="00D60096"/>
    <w:rsid w:val="00D619A9"/>
    <w:rsid w:val="00D6490A"/>
    <w:rsid w:val="00D72CD5"/>
    <w:rsid w:val="00D75CDF"/>
    <w:rsid w:val="00D87151"/>
    <w:rsid w:val="00D87A33"/>
    <w:rsid w:val="00D90BE4"/>
    <w:rsid w:val="00D91295"/>
    <w:rsid w:val="00D93DA1"/>
    <w:rsid w:val="00DA29B4"/>
    <w:rsid w:val="00DA2FA2"/>
    <w:rsid w:val="00DA39CD"/>
    <w:rsid w:val="00DB02AE"/>
    <w:rsid w:val="00DB13E9"/>
    <w:rsid w:val="00DB3B09"/>
    <w:rsid w:val="00DB4F99"/>
    <w:rsid w:val="00DB5B64"/>
    <w:rsid w:val="00DB5E3A"/>
    <w:rsid w:val="00DB634A"/>
    <w:rsid w:val="00DB74D4"/>
    <w:rsid w:val="00DC4C73"/>
    <w:rsid w:val="00DC52A8"/>
    <w:rsid w:val="00DD1048"/>
    <w:rsid w:val="00DD1709"/>
    <w:rsid w:val="00DD2439"/>
    <w:rsid w:val="00DD5E4F"/>
    <w:rsid w:val="00DE5566"/>
    <w:rsid w:val="00DF20AC"/>
    <w:rsid w:val="00DF4871"/>
    <w:rsid w:val="00DF4F72"/>
    <w:rsid w:val="00DF4FE2"/>
    <w:rsid w:val="00E107C9"/>
    <w:rsid w:val="00E14B39"/>
    <w:rsid w:val="00E21A94"/>
    <w:rsid w:val="00E32C12"/>
    <w:rsid w:val="00E3477E"/>
    <w:rsid w:val="00E35BF9"/>
    <w:rsid w:val="00E35C0A"/>
    <w:rsid w:val="00E4098D"/>
    <w:rsid w:val="00E41BE5"/>
    <w:rsid w:val="00E51AB0"/>
    <w:rsid w:val="00E520C9"/>
    <w:rsid w:val="00E527E6"/>
    <w:rsid w:val="00E6430A"/>
    <w:rsid w:val="00E67F53"/>
    <w:rsid w:val="00E70F9D"/>
    <w:rsid w:val="00E7179F"/>
    <w:rsid w:val="00E8160C"/>
    <w:rsid w:val="00E81738"/>
    <w:rsid w:val="00E817FB"/>
    <w:rsid w:val="00E81A76"/>
    <w:rsid w:val="00E8656F"/>
    <w:rsid w:val="00E92063"/>
    <w:rsid w:val="00E92913"/>
    <w:rsid w:val="00E950C3"/>
    <w:rsid w:val="00E96F16"/>
    <w:rsid w:val="00EA1FBD"/>
    <w:rsid w:val="00EA2834"/>
    <w:rsid w:val="00EB111A"/>
    <w:rsid w:val="00EB421B"/>
    <w:rsid w:val="00EC0154"/>
    <w:rsid w:val="00EC6FFB"/>
    <w:rsid w:val="00ED0FEE"/>
    <w:rsid w:val="00ED71D7"/>
    <w:rsid w:val="00EE032A"/>
    <w:rsid w:val="00EE16E5"/>
    <w:rsid w:val="00EE2228"/>
    <w:rsid w:val="00EE3C9C"/>
    <w:rsid w:val="00EF101A"/>
    <w:rsid w:val="00EF69CE"/>
    <w:rsid w:val="00EF6ED9"/>
    <w:rsid w:val="00F03484"/>
    <w:rsid w:val="00F0403F"/>
    <w:rsid w:val="00F05B6F"/>
    <w:rsid w:val="00F06ED0"/>
    <w:rsid w:val="00F073DD"/>
    <w:rsid w:val="00F11ADE"/>
    <w:rsid w:val="00F21FDF"/>
    <w:rsid w:val="00F27CFF"/>
    <w:rsid w:val="00F31C34"/>
    <w:rsid w:val="00F45098"/>
    <w:rsid w:val="00F4587F"/>
    <w:rsid w:val="00F54583"/>
    <w:rsid w:val="00F5648D"/>
    <w:rsid w:val="00F61834"/>
    <w:rsid w:val="00F72AB9"/>
    <w:rsid w:val="00F770AD"/>
    <w:rsid w:val="00F77C86"/>
    <w:rsid w:val="00F802DD"/>
    <w:rsid w:val="00F820E2"/>
    <w:rsid w:val="00F822B0"/>
    <w:rsid w:val="00F84DC4"/>
    <w:rsid w:val="00F85992"/>
    <w:rsid w:val="00F8623B"/>
    <w:rsid w:val="00F86535"/>
    <w:rsid w:val="00F86F66"/>
    <w:rsid w:val="00F940AC"/>
    <w:rsid w:val="00F96853"/>
    <w:rsid w:val="00FA5ADB"/>
    <w:rsid w:val="00FA6FD3"/>
    <w:rsid w:val="00FB01DA"/>
    <w:rsid w:val="00FB3D76"/>
    <w:rsid w:val="00FC6CAD"/>
    <w:rsid w:val="00FC6F3D"/>
    <w:rsid w:val="00FD1BE0"/>
    <w:rsid w:val="00FD78A8"/>
    <w:rsid w:val="00FE4CB4"/>
    <w:rsid w:val="00FF20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D366A"/>
  <w15:docId w15:val="{16CFAD02-6B02-4B2A-99A9-84E21E3D9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08E"/>
    <w:rPr>
      <w:lang w:val="es-ES" w:eastAsia="es-ES"/>
    </w:rPr>
  </w:style>
  <w:style w:type="paragraph" w:styleId="Ttulo1">
    <w:name w:val="heading 1"/>
    <w:basedOn w:val="Normal"/>
    <w:next w:val="Normal"/>
    <w:link w:val="Ttulo1Car"/>
    <w:qFormat/>
    <w:rsid w:val="00CF26E6"/>
    <w:pPr>
      <w:keepNext/>
      <w:spacing w:before="240" w:after="60"/>
      <w:outlineLvl w:val="0"/>
    </w:pPr>
    <w:rPr>
      <w:rFonts w:ascii="Arial" w:hAnsi="Arial"/>
      <w:b/>
      <w:kern w:val="28"/>
      <w:sz w:val="28"/>
    </w:rPr>
  </w:style>
  <w:style w:type="paragraph" w:styleId="Ttulo2">
    <w:name w:val="heading 2"/>
    <w:basedOn w:val="Normal"/>
    <w:next w:val="Normal"/>
    <w:qFormat/>
    <w:rsid w:val="00CF26E6"/>
    <w:pPr>
      <w:keepNext/>
      <w:spacing w:before="240" w:after="60"/>
      <w:outlineLvl w:val="1"/>
    </w:pPr>
    <w:rPr>
      <w:i/>
      <w:sz w:val="24"/>
      <w:lang w:val="es-ES_tradnl"/>
    </w:rPr>
  </w:style>
  <w:style w:type="paragraph" w:styleId="Ttulo3">
    <w:name w:val="heading 3"/>
    <w:basedOn w:val="Normal"/>
    <w:next w:val="Normal"/>
    <w:qFormat/>
    <w:rsid w:val="00CF26E6"/>
    <w:pPr>
      <w:keepNext/>
      <w:spacing w:before="240" w:after="60"/>
      <w:outlineLvl w:val="2"/>
    </w:pPr>
    <w:rPr>
      <w:rFonts w:ascii="Arial Narrow" w:hAnsi="Arial Narrow"/>
      <w:sz w:val="24"/>
    </w:rPr>
  </w:style>
  <w:style w:type="paragraph" w:styleId="Ttulo4">
    <w:name w:val="heading 4"/>
    <w:basedOn w:val="Normal"/>
    <w:next w:val="Normal"/>
    <w:qFormat/>
    <w:rsid w:val="00CF26E6"/>
    <w:pPr>
      <w:keepNext/>
      <w:widowControl w:val="0"/>
      <w:tabs>
        <w:tab w:val="left" w:pos="-2268"/>
        <w:tab w:val="left" w:pos="-2127"/>
      </w:tabs>
      <w:jc w:val="both"/>
      <w:outlineLvl w:val="3"/>
    </w:pPr>
    <w:rPr>
      <w:b/>
      <w:snapToGrid w:val="0"/>
      <w:sz w:val="24"/>
    </w:rPr>
  </w:style>
  <w:style w:type="paragraph" w:styleId="Ttulo5">
    <w:name w:val="heading 5"/>
    <w:basedOn w:val="Normal"/>
    <w:next w:val="Normal"/>
    <w:qFormat/>
    <w:rsid w:val="00CF26E6"/>
    <w:pPr>
      <w:keepNext/>
      <w:widowControl w:val="0"/>
      <w:tabs>
        <w:tab w:val="left" w:pos="-2268"/>
        <w:tab w:val="left" w:pos="-2127"/>
      </w:tabs>
      <w:jc w:val="both"/>
      <w:outlineLvl w:val="4"/>
    </w:pPr>
    <w:rPr>
      <w:b/>
      <w:snapToGrid w:val="0"/>
      <w:sz w:val="28"/>
    </w:rPr>
  </w:style>
  <w:style w:type="paragraph" w:styleId="Ttulo6">
    <w:name w:val="heading 6"/>
    <w:basedOn w:val="Normal"/>
    <w:next w:val="Normal"/>
    <w:qFormat/>
    <w:rsid w:val="00CF26E6"/>
    <w:pPr>
      <w:keepNext/>
      <w:outlineLvl w:val="5"/>
    </w:pPr>
    <w:rPr>
      <w:b/>
      <w:sz w:val="24"/>
    </w:rPr>
  </w:style>
  <w:style w:type="paragraph" w:styleId="Ttulo7">
    <w:name w:val="heading 7"/>
    <w:basedOn w:val="Normal"/>
    <w:next w:val="Normal"/>
    <w:qFormat/>
    <w:rsid w:val="00CF26E6"/>
    <w:pPr>
      <w:keepNext/>
      <w:jc w:val="both"/>
      <w:outlineLvl w:val="6"/>
    </w:pPr>
    <w:rPr>
      <w:sz w:val="28"/>
    </w:rPr>
  </w:style>
  <w:style w:type="paragraph" w:styleId="Ttulo8">
    <w:name w:val="heading 8"/>
    <w:basedOn w:val="Normal"/>
    <w:next w:val="Normal"/>
    <w:qFormat/>
    <w:rsid w:val="00CF26E6"/>
    <w:pPr>
      <w:keepNext/>
      <w:jc w:val="both"/>
      <w:outlineLvl w:val="7"/>
    </w:pPr>
    <w:rPr>
      <w:b/>
      <w:color w:val="FF00FF"/>
      <w:sz w:val="24"/>
    </w:rPr>
  </w:style>
  <w:style w:type="paragraph" w:styleId="Ttulo9">
    <w:name w:val="heading 9"/>
    <w:basedOn w:val="Normal"/>
    <w:next w:val="Normal"/>
    <w:qFormat/>
    <w:rsid w:val="00CF26E6"/>
    <w:pPr>
      <w:keepNext/>
      <w:tabs>
        <w:tab w:val="left" w:pos="851"/>
        <w:tab w:val="left" w:pos="1418"/>
        <w:tab w:val="left" w:pos="1985"/>
        <w:tab w:val="left" w:pos="2552"/>
      </w:tabs>
      <w:outlineLvl w:val="8"/>
    </w:pPr>
    <w:rPr>
      <w:color w:val="FF00F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F26E6"/>
    <w:pPr>
      <w:jc w:val="center"/>
    </w:pPr>
    <w:rPr>
      <w:b/>
      <w:sz w:val="32"/>
    </w:rPr>
  </w:style>
  <w:style w:type="paragraph" w:styleId="Sangradetextonormal">
    <w:name w:val="Body Text Indent"/>
    <w:basedOn w:val="Normal"/>
    <w:rsid w:val="00CF26E6"/>
    <w:pPr>
      <w:ind w:left="1080"/>
      <w:jc w:val="both"/>
    </w:pPr>
    <w:rPr>
      <w:snapToGrid w:val="0"/>
    </w:rPr>
  </w:style>
  <w:style w:type="paragraph" w:styleId="Sangra3detindependiente">
    <w:name w:val="Body Text Indent 3"/>
    <w:basedOn w:val="Normal"/>
    <w:rsid w:val="00CF26E6"/>
    <w:pPr>
      <w:widowControl w:val="0"/>
      <w:tabs>
        <w:tab w:val="left" w:pos="567"/>
        <w:tab w:val="left" w:pos="1134"/>
      </w:tabs>
      <w:ind w:left="1134"/>
      <w:jc w:val="both"/>
    </w:pPr>
    <w:rPr>
      <w:snapToGrid w:val="0"/>
      <w:sz w:val="24"/>
    </w:rPr>
  </w:style>
  <w:style w:type="paragraph" w:styleId="Sangra2detindependiente">
    <w:name w:val="Body Text Indent 2"/>
    <w:basedOn w:val="Normal"/>
    <w:rsid w:val="00CF26E6"/>
    <w:pPr>
      <w:ind w:left="1416"/>
    </w:pPr>
  </w:style>
  <w:style w:type="paragraph" w:styleId="Textoindependiente">
    <w:name w:val="Body Text"/>
    <w:basedOn w:val="Normal"/>
    <w:rsid w:val="00CF26E6"/>
    <w:pPr>
      <w:jc w:val="both"/>
    </w:pPr>
    <w:rPr>
      <w:snapToGrid w:val="0"/>
    </w:rPr>
  </w:style>
  <w:style w:type="paragraph" w:styleId="Textoindependiente2">
    <w:name w:val="Body Text 2"/>
    <w:basedOn w:val="Normal"/>
    <w:rsid w:val="00CF26E6"/>
    <w:pPr>
      <w:jc w:val="both"/>
    </w:pPr>
    <w:rPr>
      <w:snapToGrid w:val="0"/>
      <w:sz w:val="24"/>
    </w:rPr>
  </w:style>
  <w:style w:type="paragraph" w:styleId="Encabezado">
    <w:name w:val="header"/>
    <w:aliases w:val="Encabezado de Página,even"/>
    <w:basedOn w:val="Normal"/>
    <w:link w:val="EncabezadoCar"/>
    <w:uiPriority w:val="99"/>
    <w:rsid w:val="00CF26E6"/>
    <w:pPr>
      <w:tabs>
        <w:tab w:val="center" w:pos="4419"/>
        <w:tab w:val="right" w:pos="8838"/>
      </w:tabs>
    </w:pPr>
  </w:style>
  <w:style w:type="paragraph" w:customStyle="1" w:styleId="B">
    <w:name w:val="B"/>
    <w:rsid w:val="00CF26E6"/>
    <w:pPr>
      <w:widowControl w:val="0"/>
      <w:spacing w:line="240" w:lineRule="atLeast"/>
      <w:jc w:val="both"/>
    </w:pPr>
    <w:rPr>
      <w:rFonts w:ascii="Courier" w:hAnsi="Courier"/>
      <w:snapToGrid w:val="0"/>
      <w:sz w:val="24"/>
      <w:lang w:val="es-ES" w:eastAsia="es-ES"/>
    </w:rPr>
  </w:style>
  <w:style w:type="paragraph" w:styleId="Textoindependiente3">
    <w:name w:val="Body Text 3"/>
    <w:basedOn w:val="Normal"/>
    <w:rsid w:val="00CF26E6"/>
    <w:pPr>
      <w:tabs>
        <w:tab w:val="left" w:pos="709"/>
        <w:tab w:val="left" w:pos="2410"/>
      </w:tabs>
    </w:pPr>
    <w:rPr>
      <w:sz w:val="24"/>
    </w:rPr>
  </w:style>
  <w:style w:type="paragraph" w:styleId="TDC1">
    <w:name w:val="toc 1"/>
    <w:basedOn w:val="Normal"/>
    <w:next w:val="Normal"/>
    <w:autoRedefine/>
    <w:uiPriority w:val="39"/>
    <w:rsid w:val="004F793A"/>
    <w:pPr>
      <w:tabs>
        <w:tab w:val="left" w:pos="400"/>
        <w:tab w:val="right" w:leader="dot" w:pos="10247"/>
      </w:tabs>
    </w:pPr>
  </w:style>
  <w:style w:type="paragraph" w:styleId="TDC2">
    <w:name w:val="toc 2"/>
    <w:basedOn w:val="Normal"/>
    <w:next w:val="Normal"/>
    <w:autoRedefine/>
    <w:uiPriority w:val="39"/>
    <w:rsid w:val="00CF26E6"/>
    <w:pPr>
      <w:tabs>
        <w:tab w:val="left" w:pos="800"/>
        <w:tab w:val="right" w:leader="dot" w:pos="10156"/>
      </w:tabs>
    </w:pPr>
    <w:rPr>
      <w:rFonts w:ascii="Arial Narrow" w:hAnsi="Arial Narrow"/>
      <w:noProof/>
    </w:rPr>
  </w:style>
  <w:style w:type="paragraph" w:styleId="TDC3">
    <w:name w:val="toc 3"/>
    <w:basedOn w:val="Normal"/>
    <w:next w:val="Normal"/>
    <w:autoRedefine/>
    <w:semiHidden/>
    <w:rsid w:val="00CF26E6"/>
    <w:pPr>
      <w:ind w:left="400"/>
    </w:pPr>
  </w:style>
  <w:style w:type="paragraph" w:styleId="TDC4">
    <w:name w:val="toc 4"/>
    <w:basedOn w:val="Normal"/>
    <w:next w:val="Normal"/>
    <w:autoRedefine/>
    <w:semiHidden/>
    <w:rsid w:val="00CF26E6"/>
    <w:pPr>
      <w:ind w:left="600"/>
    </w:pPr>
  </w:style>
  <w:style w:type="paragraph" w:styleId="TDC5">
    <w:name w:val="toc 5"/>
    <w:basedOn w:val="Normal"/>
    <w:next w:val="Normal"/>
    <w:autoRedefine/>
    <w:semiHidden/>
    <w:rsid w:val="00CF26E6"/>
    <w:pPr>
      <w:ind w:left="800"/>
    </w:pPr>
  </w:style>
  <w:style w:type="paragraph" w:styleId="TDC6">
    <w:name w:val="toc 6"/>
    <w:basedOn w:val="Normal"/>
    <w:next w:val="Normal"/>
    <w:autoRedefine/>
    <w:semiHidden/>
    <w:rsid w:val="00CF26E6"/>
    <w:pPr>
      <w:ind w:left="1000"/>
    </w:pPr>
  </w:style>
  <w:style w:type="paragraph" w:styleId="TDC7">
    <w:name w:val="toc 7"/>
    <w:basedOn w:val="Normal"/>
    <w:next w:val="Normal"/>
    <w:autoRedefine/>
    <w:semiHidden/>
    <w:rsid w:val="00CF26E6"/>
    <w:pPr>
      <w:ind w:left="1200"/>
    </w:pPr>
  </w:style>
  <w:style w:type="paragraph" w:styleId="TDC8">
    <w:name w:val="toc 8"/>
    <w:basedOn w:val="Normal"/>
    <w:next w:val="Normal"/>
    <w:autoRedefine/>
    <w:semiHidden/>
    <w:rsid w:val="00CF26E6"/>
    <w:pPr>
      <w:ind w:left="1400"/>
    </w:pPr>
  </w:style>
  <w:style w:type="paragraph" w:styleId="TDC9">
    <w:name w:val="toc 9"/>
    <w:basedOn w:val="Normal"/>
    <w:next w:val="Normal"/>
    <w:autoRedefine/>
    <w:semiHidden/>
    <w:rsid w:val="00CF26E6"/>
    <w:pPr>
      <w:ind w:left="1600"/>
    </w:pPr>
  </w:style>
  <w:style w:type="character" w:styleId="Hipervnculo">
    <w:name w:val="Hyperlink"/>
    <w:uiPriority w:val="99"/>
    <w:rsid w:val="00CF26E6"/>
    <w:rPr>
      <w:color w:val="0000FF"/>
      <w:u w:val="single"/>
    </w:rPr>
  </w:style>
  <w:style w:type="paragraph" w:styleId="ndice1">
    <w:name w:val="index 1"/>
    <w:basedOn w:val="Normal"/>
    <w:next w:val="Normal"/>
    <w:autoRedefine/>
    <w:semiHidden/>
    <w:rsid w:val="00CF26E6"/>
    <w:pPr>
      <w:ind w:left="200" w:hanging="200"/>
    </w:pPr>
  </w:style>
  <w:style w:type="paragraph" w:styleId="ndice2">
    <w:name w:val="index 2"/>
    <w:basedOn w:val="Normal"/>
    <w:next w:val="Normal"/>
    <w:autoRedefine/>
    <w:semiHidden/>
    <w:rsid w:val="00CF26E6"/>
    <w:pPr>
      <w:ind w:left="400" w:hanging="200"/>
    </w:pPr>
  </w:style>
  <w:style w:type="paragraph" w:styleId="ndice3">
    <w:name w:val="index 3"/>
    <w:basedOn w:val="Normal"/>
    <w:next w:val="Normal"/>
    <w:autoRedefine/>
    <w:semiHidden/>
    <w:rsid w:val="00CF26E6"/>
    <w:pPr>
      <w:ind w:left="600" w:hanging="200"/>
    </w:pPr>
  </w:style>
  <w:style w:type="paragraph" w:styleId="ndice4">
    <w:name w:val="index 4"/>
    <w:basedOn w:val="Normal"/>
    <w:next w:val="Normal"/>
    <w:autoRedefine/>
    <w:semiHidden/>
    <w:rsid w:val="00CF26E6"/>
    <w:pPr>
      <w:ind w:left="800" w:hanging="200"/>
    </w:pPr>
  </w:style>
  <w:style w:type="paragraph" w:styleId="ndice5">
    <w:name w:val="index 5"/>
    <w:basedOn w:val="Normal"/>
    <w:next w:val="Normal"/>
    <w:autoRedefine/>
    <w:semiHidden/>
    <w:rsid w:val="00CF26E6"/>
    <w:pPr>
      <w:ind w:left="1000" w:hanging="200"/>
    </w:pPr>
  </w:style>
  <w:style w:type="paragraph" w:styleId="ndice6">
    <w:name w:val="index 6"/>
    <w:basedOn w:val="Normal"/>
    <w:next w:val="Normal"/>
    <w:autoRedefine/>
    <w:semiHidden/>
    <w:rsid w:val="00CF26E6"/>
    <w:pPr>
      <w:ind w:left="1200" w:hanging="200"/>
    </w:pPr>
  </w:style>
  <w:style w:type="paragraph" w:styleId="ndice7">
    <w:name w:val="index 7"/>
    <w:basedOn w:val="Normal"/>
    <w:next w:val="Normal"/>
    <w:autoRedefine/>
    <w:semiHidden/>
    <w:rsid w:val="00CF26E6"/>
    <w:pPr>
      <w:ind w:left="1400" w:hanging="200"/>
    </w:pPr>
  </w:style>
  <w:style w:type="paragraph" w:styleId="ndice8">
    <w:name w:val="index 8"/>
    <w:basedOn w:val="Normal"/>
    <w:next w:val="Normal"/>
    <w:autoRedefine/>
    <w:semiHidden/>
    <w:rsid w:val="00CF26E6"/>
    <w:pPr>
      <w:ind w:left="1600" w:hanging="200"/>
    </w:pPr>
  </w:style>
  <w:style w:type="paragraph" w:styleId="ndice9">
    <w:name w:val="index 9"/>
    <w:basedOn w:val="Normal"/>
    <w:next w:val="Normal"/>
    <w:autoRedefine/>
    <w:semiHidden/>
    <w:rsid w:val="00CF26E6"/>
    <w:pPr>
      <w:ind w:left="1800" w:hanging="200"/>
    </w:pPr>
  </w:style>
  <w:style w:type="paragraph" w:styleId="Ttulodendice">
    <w:name w:val="index heading"/>
    <w:basedOn w:val="Normal"/>
    <w:next w:val="ndice1"/>
    <w:semiHidden/>
    <w:rsid w:val="00CF26E6"/>
  </w:style>
  <w:style w:type="paragraph" w:styleId="Piedepgina">
    <w:name w:val="footer"/>
    <w:basedOn w:val="Normal"/>
    <w:rsid w:val="00CF26E6"/>
    <w:pPr>
      <w:tabs>
        <w:tab w:val="center" w:pos="4252"/>
        <w:tab w:val="right" w:pos="8504"/>
      </w:tabs>
    </w:pPr>
  </w:style>
  <w:style w:type="character" w:styleId="Nmerodepgina">
    <w:name w:val="page number"/>
    <w:basedOn w:val="Fuentedeprrafopredeter"/>
    <w:rsid w:val="00CF26E6"/>
  </w:style>
  <w:style w:type="paragraph" w:styleId="Textodeglobo">
    <w:name w:val="Balloon Text"/>
    <w:basedOn w:val="Normal"/>
    <w:semiHidden/>
    <w:rsid w:val="0032712F"/>
    <w:rPr>
      <w:rFonts w:ascii="Tahoma" w:hAnsi="Tahoma" w:cs="Tahoma"/>
      <w:sz w:val="16"/>
      <w:szCs w:val="16"/>
    </w:rPr>
  </w:style>
  <w:style w:type="table" w:styleId="Tablaconcuadrcula">
    <w:name w:val="Table Grid"/>
    <w:basedOn w:val="Tablanormal"/>
    <w:uiPriority w:val="59"/>
    <w:rsid w:val="00214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stilocorreo30">
    <w:name w:val="estilocorreo30"/>
    <w:semiHidden/>
    <w:rsid w:val="009971C5"/>
    <w:rPr>
      <w:rFonts w:ascii="Arial" w:hAnsi="Arial" w:cs="Arial" w:hint="default"/>
      <w:color w:val="000080"/>
      <w:sz w:val="20"/>
      <w:szCs w:val="20"/>
    </w:rPr>
  </w:style>
  <w:style w:type="paragraph" w:customStyle="1" w:styleId="ParrafoClausula">
    <w:name w:val="ParrafoClausula"/>
    <w:basedOn w:val="Normal"/>
    <w:rsid w:val="006941EA"/>
    <w:pPr>
      <w:spacing w:after="240"/>
      <w:jc w:val="both"/>
    </w:pPr>
    <w:rPr>
      <w:rFonts w:ascii="Arial" w:hAnsi="Arial"/>
      <w:sz w:val="22"/>
    </w:rPr>
  </w:style>
  <w:style w:type="character" w:styleId="nfasis">
    <w:name w:val="Emphasis"/>
    <w:qFormat/>
    <w:rsid w:val="00C602A5"/>
    <w:rPr>
      <w:i/>
      <w:iCs/>
    </w:rPr>
  </w:style>
  <w:style w:type="paragraph" w:customStyle="1" w:styleId="Default">
    <w:name w:val="Default"/>
    <w:rsid w:val="00983B20"/>
    <w:pPr>
      <w:autoSpaceDE w:val="0"/>
      <w:autoSpaceDN w:val="0"/>
      <w:adjustRightInd w:val="0"/>
    </w:pPr>
    <w:rPr>
      <w:rFonts w:ascii="Arial" w:hAnsi="Arial" w:cs="Arial"/>
      <w:color w:val="000000"/>
      <w:sz w:val="24"/>
      <w:szCs w:val="24"/>
    </w:rPr>
  </w:style>
  <w:style w:type="character" w:styleId="Fuerte">
    <w:name w:val="Strong"/>
    <w:qFormat/>
    <w:rsid w:val="00983B20"/>
    <w:rPr>
      <w:b/>
      <w:bCs/>
    </w:rPr>
  </w:style>
  <w:style w:type="paragraph" w:styleId="Textodebloque">
    <w:name w:val="Block Text"/>
    <w:basedOn w:val="Normal"/>
    <w:rsid w:val="00E107C9"/>
    <w:pPr>
      <w:spacing w:line="312" w:lineRule="auto"/>
      <w:ind w:left="360" w:right="49" w:firstLine="349"/>
      <w:jc w:val="both"/>
    </w:pPr>
    <w:rPr>
      <w:rFonts w:ascii="Arial" w:hAnsi="Arial"/>
      <w:sz w:val="24"/>
    </w:rPr>
  </w:style>
  <w:style w:type="paragraph" w:customStyle="1" w:styleId="CarCarCarCarCarCarCarCarCarCarCarCarCarCarCarCarCarCarCarCarCarCarCarCarCarCarCarCarCarCarCar">
    <w:name w:val="Car Car Car Car Car Car Car Car Car Car Car Car Car Car Car Car Car Car Car Car Car Car Car Car Car Car Car Car Car Car Car"/>
    <w:basedOn w:val="Normal"/>
    <w:rsid w:val="004426FC"/>
    <w:pPr>
      <w:spacing w:after="160" w:line="240" w:lineRule="exact"/>
    </w:pPr>
    <w:rPr>
      <w:rFonts w:ascii="Arial" w:hAnsi="Arial"/>
      <w:lang w:val="en-US" w:eastAsia="en-US"/>
    </w:rPr>
  </w:style>
  <w:style w:type="character" w:styleId="Refdecomentario">
    <w:name w:val="annotation reference"/>
    <w:semiHidden/>
    <w:rsid w:val="00ED0FEE"/>
    <w:rPr>
      <w:sz w:val="16"/>
      <w:szCs w:val="16"/>
    </w:rPr>
  </w:style>
  <w:style w:type="paragraph" w:styleId="Textocomentario">
    <w:name w:val="annotation text"/>
    <w:basedOn w:val="Normal"/>
    <w:semiHidden/>
    <w:rsid w:val="00ED0FEE"/>
  </w:style>
  <w:style w:type="paragraph" w:styleId="Asuntodelcomentario">
    <w:name w:val="annotation subject"/>
    <w:basedOn w:val="Textocomentario"/>
    <w:next w:val="Textocomentario"/>
    <w:semiHidden/>
    <w:rsid w:val="00ED0FEE"/>
    <w:rPr>
      <w:b/>
      <w:bCs/>
    </w:rPr>
  </w:style>
  <w:style w:type="paragraph" w:customStyle="1" w:styleId="CharChar">
    <w:name w:val="Char Char"/>
    <w:basedOn w:val="Normal"/>
    <w:rsid w:val="00CF26E6"/>
    <w:pPr>
      <w:spacing w:after="160" w:line="240" w:lineRule="exact"/>
    </w:pPr>
    <w:rPr>
      <w:rFonts w:ascii="Arial" w:hAnsi="Arial"/>
      <w:lang w:val="en-US" w:eastAsia="en-US"/>
    </w:rPr>
  </w:style>
  <w:style w:type="character" w:customStyle="1" w:styleId="EncabezadoCar">
    <w:name w:val="Encabezado Car"/>
    <w:aliases w:val="Encabezado de Página Car,even Car"/>
    <w:link w:val="Encabezado"/>
    <w:uiPriority w:val="99"/>
    <w:rsid w:val="00BB402C"/>
    <w:rPr>
      <w:lang w:val="es-ES" w:eastAsia="es-ES"/>
    </w:rPr>
  </w:style>
  <w:style w:type="paragraph" w:customStyle="1" w:styleId="Prrafodelista1">
    <w:name w:val="Párrafo de lista1"/>
    <w:basedOn w:val="Normal"/>
    <w:rsid w:val="00744323"/>
    <w:pPr>
      <w:suppressAutoHyphens/>
      <w:spacing w:after="200" w:line="276" w:lineRule="auto"/>
      <w:ind w:left="720"/>
      <w:contextualSpacing/>
    </w:pPr>
    <w:rPr>
      <w:rFonts w:ascii="Calibri" w:eastAsia="Calibri" w:hAnsi="Calibri" w:cs="font377"/>
      <w:kern w:val="1"/>
      <w:sz w:val="22"/>
      <w:szCs w:val="22"/>
      <w:lang w:val="es-CL" w:eastAsia="en-US"/>
    </w:rPr>
  </w:style>
  <w:style w:type="paragraph" w:customStyle="1" w:styleId="Comparecencia">
    <w:name w:val="Comparecencia"/>
    <w:basedOn w:val="Normal"/>
    <w:rsid w:val="004E0FDE"/>
    <w:pPr>
      <w:spacing w:before="240"/>
      <w:jc w:val="both"/>
    </w:pPr>
    <w:rPr>
      <w:rFonts w:ascii="Arial" w:hAnsi="Arial"/>
      <w:lang w:val="es-ES_tradnl"/>
    </w:rPr>
  </w:style>
  <w:style w:type="paragraph" w:styleId="Textosinformato">
    <w:name w:val="Plain Text"/>
    <w:basedOn w:val="Normal"/>
    <w:link w:val="TextosinformatoCar"/>
    <w:rsid w:val="00412AA3"/>
    <w:rPr>
      <w:rFonts w:ascii="Courier New" w:hAnsi="Courier New"/>
    </w:rPr>
  </w:style>
  <w:style w:type="character" w:customStyle="1" w:styleId="TextosinformatoCar">
    <w:name w:val="Texto sin formato Car"/>
    <w:link w:val="Textosinformato"/>
    <w:rsid w:val="00412AA3"/>
    <w:rPr>
      <w:rFonts w:ascii="Courier New" w:hAnsi="Courier New"/>
      <w:lang w:eastAsia="es-ES"/>
    </w:rPr>
  </w:style>
  <w:style w:type="paragraph" w:styleId="Prrafodelista">
    <w:name w:val="List Paragraph"/>
    <w:basedOn w:val="Normal"/>
    <w:uiPriority w:val="34"/>
    <w:qFormat/>
    <w:rsid w:val="008202ED"/>
    <w:pPr>
      <w:ind w:left="720"/>
      <w:contextualSpacing/>
    </w:pPr>
  </w:style>
  <w:style w:type="character" w:customStyle="1" w:styleId="Ttulo1Car">
    <w:name w:val="Título 1 Car"/>
    <w:basedOn w:val="Fuentedeprrafopredeter"/>
    <w:link w:val="Ttulo1"/>
    <w:rsid w:val="0062774C"/>
    <w:rPr>
      <w:rFonts w:ascii="Arial" w:hAnsi="Arial"/>
      <w:b/>
      <w:kern w:val="28"/>
      <w:sz w:val="28"/>
      <w:lang w:val="es-ES" w:eastAsia="es-ES"/>
    </w:rPr>
  </w:style>
  <w:style w:type="paragraph" w:styleId="Sinespaciado">
    <w:name w:val="No Spacing"/>
    <w:uiPriority w:val="1"/>
    <w:qFormat/>
    <w:rsid w:val="0062774C"/>
    <w:pPr>
      <w:ind w:left="360"/>
      <w:jc w:val="both"/>
    </w:pPr>
    <w:rPr>
      <w:rFonts w:ascii="Arial" w:hAnsi="Arial"/>
      <w:sz w:val="22"/>
      <w:szCs w:val="24"/>
      <w:lang w:val="es-ES" w:eastAsia="es-ES"/>
    </w:rPr>
  </w:style>
  <w:style w:type="paragraph" w:customStyle="1" w:styleId="TableParagraph">
    <w:name w:val="Table Paragraph"/>
    <w:basedOn w:val="Normal"/>
    <w:uiPriority w:val="1"/>
    <w:qFormat/>
    <w:rsid w:val="00917385"/>
    <w:pPr>
      <w:widowControl w:val="0"/>
    </w:pPr>
    <w:rPr>
      <w:rFonts w:ascii="Arial" w:eastAsia="Arial" w:hAnsi="Arial" w:cs="Arial"/>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5699">
      <w:bodyDiv w:val="1"/>
      <w:marLeft w:val="0"/>
      <w:marRight w:val="0"/>
      <w:marTop w:val="0"/>
      <w:marBottom w:val="0"/>
      <w:divBdr>
        <w:top w:val="none" w:sz="0" w:space="0" w:color="auto"/>
        <w:left w:val="none" w:sz="0" w:space="0" w:color="auto"/>
        <w:bottom w:val="none" w:sz="0" w:space="0" w:color="auto"/>
        <w:right w:val="none" w:sz="0" w:space="0" w:color="auto"/>
      </w:divBdr>
    </w:div>
    <w:div w:id="45567191">
      <w:bodyDiv w:val="1"/>
      <w:marLeft w:val="0"/>
      <w:marRight w:val="0"/>
      <w:marTop w:val="0"/>
      <w:marBottom w:val="0"/>
      <w:divBdr>
        <w:top w:val="none" w:sz="0" w:space="0" w:color="auto"/>
        <w:left w:val="none" w:sz="0" w:space="0" w:color="auto"/>
        <w:bottom w:val="none" w:sz="0" w:space="0" w:color="auto"/>
        <w:right w:val="none" w:sz="0" w:space="0" w:color="auto"/>
      </w:divBdr>
    </w:div>
    <w:div w:id="90317725">
      <w:bodyDiv w:val="1"/>
      <w:marLeft w:val="0"/>
      <w:marRight w:val="0"/>
      <w:marTop w:val="0"/>
      <w:marBottom w:val="0"/>
      <w:divBdr>
        <w:top w:val="none" w:sz="0" w:space="0" w:color="auto"/>
        <w:left w:val="none" w:sz="0" w:space="0" w:color="auto"/>
        <w:bottom w:val="none" w:sz="0" w:space="0" w:color="auto"/>
        <w:right w:val="none" w:sz="0" w:space="0" w:color="auto"/>
      </w:divBdr>
    </w:div>
    <w:div w:id="139737540">
      <w:bodyDiv w:val="1"/>
      <w:marLeft w:val="0"/>
      <w:marRight w:val="0"/>
      <w:marTop w:val="0"/>
      <w:marBottom w:val="0"/>
      <w:divBdr>
        <w:top w:val="none" w:sz="0" w:space="0" w:color="auto"/>
        <w:left w:val="none" w:sz="0" w:space="0" w:color="auto"/>
        <w:bottom w:val="none" w:sz="0" w:space="0" w:color="auto"/>
        <w:right w:val="none" w:sz="0" w:space="0" w:color="auto"/>
      </w:divBdr>
    </w:div>
    <w:div w:id="267197472">
      <w:bodyDiv w:val="1"/>
      <w:marLeft w:val="0"/>
      <w:marRight w:val="0"/>
      <w:marTop w:val="0"/>
      <w:marBottom w:val="0"/>
      <w:divBdr>
        <w:top w:val="none" w:sz="0" w:space="0" w:color="auto"/>
        <w:left w:val="none" w:sz="0" w:space="0" w:color="auto"/>
        <w:bottom w:val="none" w:sz="0" w:space="0" w:color="auto"/>
        <w:right w:val="none" w:sz="0" w:space="0" w:color="auto"/>
      </w:divBdr>
    </w:div>
    <w:div w:id="319238780">
      <w:bodyDiv w:val="1"/>
      <w:marLeft w:val="0"/>
      <w:marRight w:val="0"/>
      <w:marTop w:val="0"/>
      <w:marBottom w:val="0"/>
      <w:divBdr>
        <w:top w:val="none" w:sz="0" w:space="0" w:color="auto"/>
        <w:left w:val="none" w:sz="0" w:space="0" w:color="auto"/>
        <w:bottom w:val="none" w:sz="0" w:space="0" w:color="auto"/>
        <w:right w:val="none" w:sz="0" w:space="0" w:color="auto"/>
      </w:divBdr>
    </w:div>
    <w:div w:id="328289838">
      <w:bodyDiv w:val="1"/>
      <w:marLeft w:val="0"/>
      <w:marRight w:val="0"/>
      <w:marTop w:val="0"/>
      <w:marBottom w:val="0"/>
      <w:divBdr>
        <w:top w:val="none" w:sz="0" w:space="0" w:color="auto"/>
        <w:left w:val="none" w:sz="0" w:space="0" w:color="auto"/>
        <w:bottom w:val="none" w:sz="0" w:space="0" w:color="auto"/>
        <w:right w:val="none" w:sz="0" w:space="0" w:color="auto"/>
      </w:divBdr>
    </w:div>
    <w:div w:id="502010640">
      <w:bodyDiv w:val="1"/>
      <w:marLeft w:val="0"/>
      <w:marRight w:val="0"/>
      <w:marTop w:val="0"/>
      <w:marBottom w:val="0"/>
      <w:divBdr>
        <w:top w:val="none" w:sz="0" w:space="0" w:color="auto"/>
        <w:left w:val="none" w:sz="0" w:space="0" w:color="auto"/>
        <w:bottom w:val="none" w:sz="0" w:space="0" w:color="auto"/>
        <w:right w:val="none" w:sz="0" w:space="0" w:color="auto"/>
      </w:divBdr>
    </w:div>
    <w:div w:id="511722318">
      <w:bodyDiv w:val="1"/>
      <w:marLeft w:val="0"/>
      <w:marRight w:val="0"/>
      <w:marTop w:val="0"/>
      <w:marBottom w:val="0"/>
      <w:divBdr>
        <w:top w:val="none" w:sz="0" w:space="0" w:color="auto"/>
        <w:left w:val="none" w:sz="0" w:space="0" w:color="auto"/>
        <w:bottom w:val="none" w:sz="0" w:space="0" w:color="auto"/>
        <w:right w:val="none" w:sz="0" w:space="0" w:color="auto"/>
      </w:divBdr>
    </w:div>
    <w:div w:id="593637370">
      <w:bodyDiv w:val="1"/>
      <w:marLeft w:val="0"/>
      <w:marRight w:val="0"/>
      <w:marTop w:val="0"/>
      <w:marBottom w:val="0"/>
      <w:divBdr>
        <w:top w:val="none" w:sz="0" w:space="0" w:color="auto"/>
        <w:left w:val="none" w:sz="0" w:space="0" w:color="auto"/>
        <w:bottom w:val="none" w:sz="0" w:space="0" w:color="auto"/>
        <w:right w:val="none" w:sz="0" w:space="0" w:color="auto"/>
      </w:divBdr>
    </w:div>
    <w:div w:id="692653301">
      <w:bodyDiv w:val="1"/>
      <w:marLeft w:val="0"/>
      <w:marRight w:val="0"/>
      <w:marTop w:val="0"/>
      <w:marBottom w:val="0"/>
      <w:divBdr>
        <w:top w:val="none" w:sz="0" w:space="0" w:color="auto"/>
        <w:left w:val="none" w:sz="0" w:space="0" w:color="auto"/>
        <w:bottom w:val="none" w:sz="0" w:space="0" w:color="auto"/>
        <w:right w:val="none" w:sz="0" w:space="0" w:color="auto"/>
      </w:divBdr>
    </w:div>
    <w:div w:id="769396157">
      <w:bodyDiv w:val="1"/>
      <w:marLeft w:val="0"/>
      <w:marRight w:val="0"/>
      <w:marTop w:val="0"/>
      <w:marBottom w:val="0"/>
      <w:divBdr>
        <w:top w:val="none" w:sz="0" w:space="0" w:color="auto"/>
        <w:left w:val="none" w:sz="0" w:space="0" w:color="auto"/>
        <w:bottom w:val="none" w:sz="0" w:space="0" w:color="auto"/>
        <w:right w:val="none" w:sz="0" w:space="0" w:color="auto"/>
      </w:divBdr>
    </w:div>
    <w:div w:id="776371646">
      <w:bodyDiv w:val="1"/>
      <w:marLeft w:val="0"/>
      <w:marRight w:val="0"/>
      <w:marTop w:val="0"/>
      <w:marBottom w:val="0"/>
      <w:divBdr>
        <w:top w:val="none" w:sz="0" w:space="0" w:color="auto"/>
        <w:left w:val="none" w:sz="0" w:space="0" w:color="auto"/>
        <w:bottom w:val="none" w:sz="0" w:space="0" w:color="auto"/>
        <w:right w:val="none" w:sz="0" w:space="0" w:color="auto"/>
      </w:divBdr>
    </w:div>
    <w:div w:id="826747103">
      <w:bodyDiv w:val="1"/>
      <w:marLeft w:val="0"/>
      <w:marRight w:val="0"/>
      <w:marTop w:val="0"/>
      <w:marBottom w:val="0"/>
      <w:divBdr>
        <w:top w:val="none" w:sz="0" w:space="0" w:color="auto"/>
        <w:left w:val="none" w:sz="0" w:space="0" w:color="auto"/>
        <w:bottom w:val="none" w:sz="0" w:space="0" w:color="auto"/>
        <w:right w:val="none" w:sz="0" w:space="0" w:color="auto"/>
      </w:divBdr>
    </w:div>
    <w:div w:id="835806798">
      <w:bodyDiv w:val="1"/>
      <w:marLeft w:val="0"/>
      <w:marRight w:val="0"/>
      <w:marTop w:val="0"/>
      <w:marBottom w:val="0"/>
      <w:divBdr>
        <w:top w:val="none" w:sz="0" w:space="0" w:color="auto"/>
        <w:left w:val="none" w:sz="0" w:space="0" w:color="auto"/>
        <w:bottom w:val="none" w:sz="0" w:space="0" w:color="auto"/>
        <w:right w:val="none" w:sz="0" w:space="0" w:color="auto"/>
      </w:divBdr>
    </w:div>
    <w:div w:id="904336949">
      <w:bodyDiv w:val="1"/>
      <w:marLeft w:val="0"/>
      <w:marRight w:val="0"/>
      <w:marTop w:val="0"/>
      <w:marBottom w:val="0"/>
      <w:divBdr>
        <w:top w:val="none" w:sz="0" w:space="0" w:color="auto"/>
        <w:left w:val="none" w:sz="0" w:space="0" w:color="auto"/>
        <w:bottom w:val="none" w:sz="0" w:space="0" w:color="auto"/>
        <w:right w:val="none" w:sz="0" w:space="0" w:color="auto"/>
      </w:divBdr>
    </w:div>
    <w:div w:id="932592403">
      <w:bodyDiv w:val="1"/>
      <w:marLeft w:val="0"/>
      <w:marRight w:val="0"/>
      <w:marTop w:val="0"/>
      <w:marBottom w:val="0"/>
      <w:divBdr>
        <w:top w:val="none" w:sz="0" w:space="0" w:color="auto"/>
        <w:left w:val="none" w:sz="0" w:space="0" w:color="auto"/>
        <w:bottom w:val="none" w:sz="0" w:space="0" w:color="auto"/>
        <w:right w:val="none" w:sz="0" w:space="0" w:color="auto"/>
      </w:divBdr>
    </w:div>
    <w:div w:id="991299029">
      <w:bodyDiv w:val="1"/>
      <w:marLeft w:val="0"/>
      <w:marRight w:val="0"/>
      <w:marTop w:val="0"/>
      <w:marBottom w:val="0"/>
      <w:divBdr>
        <w:top w:val="none" w:sz="0" w:space="0" w:color="auto"/>
        <w:left w:val="none" w:sz="0" w:space="0" w:color="auto"/>
        <w:bottom w:val="none" w:sz="0" w:space="0" w:color="auto"/>
        <w:right w:val="none" w:sz="0" w:space="0" w:color="auto"/>
      </w:divBdr>
      <w:divsChild>
        <w:div w:id="795758532">
          <w:marLeft w:val="0"/>
          <w:marRight w:val="0"/>
          <w:marTop w:val="0"/>
          <w:marBottom w:val="0"/>
          <w:divBdr>
            <w:top w:val="none" w:sz="0" w:space="0" w:color="auto"/>
            <w:left w:val="none" w:sz="0" w:space="0" w:color="auto"/>
            <w:bottom w:val="none" w:sz="0" w:space="0" w:color="auto"/>
            <w:right w:val="none" w:sz="0" w:space="0" w:color="auto"/>
          </w:divBdr>
          <w:divsChild>
            <w:div w:id="66416662">
              <w:marLeft w:val="0"/>
              <w:marRight w:val="0"/>
              <w:marTop w:val="0"/>
              <w:marBottom w:val="0"/>
              <w:divBdr>
                <w:top w:val="none" w:sz="0" w:space="0" w:color="auto"/>
                <w:left w:val="none" w:sz="0" w:space="0" w:color="auto"/>
                <w:bottom w:val="none" w:sz="0" w:space="0" w:color="auto"/>
                <w:right w:val="none" w:sz="0" w:space="0" w:color="auto"/>
              </w:divBdr>
            </w:div>
            <w:div w:id="140999313">
              <w:marLeft w:val="0"/>
              <w:marRight w:val="0"/>
              <w:marTop w:val="0"/>
              <w:marBottom w:val="0"/>
              <w:divBdr>
                <w:top w:val="none" w:sz="0" w:space="0" w:color="auto"/>
                <w:left w:val="none" w:sz="0" w:space="0" w:color="auto"/>
                <w:bottom w:val="none" w:sz="0" w:space="0" w:color="auto"/>
                <w:right w:val="none" w:sz="0" w:space="0" w:color="auto"/>
              </w:divBdr>
            </w:div>
            <w:div w:id="325091078">
              <w:marLeft w:val="0"/>
              <w:marRight w:val="0"/>
              <w:marTop w:val="0"/>
              <w:marBottom w:val="0"/>
              <w:divBdr>
                <w:top w:val="none" w:sz="0" w:space="0" w:color="auto"/>
                <w:left w:val="none" w:sz="0" w:space="0" w:color="auto"/>
                <w:bottom w:val="none" w:sz="0" w:space="0" w:color="auto"/>
                <w:right w:val="none" w:sz="0" w:space="0" w:color="auto"/>
              </w:divBdr>
            </w:div>
            <w:div w:id="638614221">
              <w:marLeft w:val="0"/>
              <w:marRight w:val="0"/>
              <w:marTop w:val="0"/>
              <w:marBottom w:val="0"/>
              <w:divBdr>
                <w:top w:val="none" w:sz="0" w:space="0" w:color="auto"/>
                <w:left w:val="none" w:sz="0" w:space="0" w:color="auto"/>
                <w:bottom w:val="none" w:sz="0" w:space="0" w:color="auto"/>
                <w:right w:val="none" w:sz="0" w:space="0" w:color="auto"/>
              </w:divBdr>
            </w:div>
            <w:div w:id="753865630">
              <w:marLeft w:val="0"/>
              <w:marRight w:val="0"/>
              <w:marTop w:val="0"/>
              <w:marBottom w:val="0"/>
              <w:divBdr>
                <w:top w:val="none" w:sz="0" w:space="0" w:color="auto"/>
                <w:left w:val="none" w:sz="0" w:space="0" w:color="auto"/>
                <w:bottom w:val="none" w:sz="0" w:space="0" w:color="auto"/>
                <w:right w:val="none" w:sz="0" w:space="0" w:color="auto"/>
              </w:divBdr>
            </w:div>
            <w:div w:id="1072002934">
              <w:marLeft w:val="0"/>
              <w:marRight w:val="0"/>
              <w:marTop w:val="0"/>
              <w:marBottom w:val="0"/>
              <w:divBdr>
                <w:top w:val="none" w:sz="0" w:space="0" w:color="auto"/>
                <w:left w:val="none" w:sz="0" w:space="0" w:color="auto"/>
                <w:bottom w:val="none" w:sz="0" w:space="0" w:color="auto"/>
                <w:right w:val="none" w:sz="0" w:space="0" w:color="auto"/>
              </w:divBdr>
            </w:div>
            <w:div w:id="11505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5016">
      <w:bodyDiv w:val="1"/>
      <w:marLeft w:val="0"/>
      <w:marRight w:val="0"/>
      <w:marTop w:val="0"/>
      <w:marBottom w:val="0"/>
      <w:divBdr>
        <w:top w:val="none" w:sz="0" w:space="0" w:color="auto"/>
        <w:left w:val="none" w:sz="0" w:space="0" w:color="auto"/>
        <w:bottom w:val="none" w:sz="0" w:space="0" w:color="auto"/>
        <w:right w:val="none" w:sz="0" w:space="0" w:color="auto"/>
      </w:divBdr>
    </w:div>
    <w:div w:id="1025521454">
      <w:bodyDiv w:val="1"/>
      <w:marLeft w:val="0"/>
      <w:marRight w:val="0"/>
      <w:marTop w:val="0"/>
      <w:marBottom w:val="0"/>
      <w:divBdr>
        <w:top w:val="none" w:sz="0" w:space="0" w:color="auto"/>
        <w:left w:val="none" w:sz="0" w:space="0" w:color="auto"/>
        <w:bottom w:val="none" w:sz="0" w:space="0" w:color="auto"/>
        <w:right w:val="none" w:sz="0" w:space="0" w:color="auto"/>
      </w:divBdr>
    </w:div>
    <w:div w:id="1045181900">
      <w:bodyDiv w:val="1"/>
      <w:marLeft w:val="0"/>
      <w:marRight w:val="0"/>
      <w:marTop w:val="0"/>
      <w:marBottom w:val="0"/>
      <w:divBdr>
        <w:top w:val="none" w:sz="0" w:space="0" w:color="auto"/>
        <w:left w:val="none" w:sz="0" w:space="0" w:color="auto"/>
        <w:bottom w:val="none" w:sz="0" w:space="0" w:color="auto"/>
        <w:right w:val="none" w:sz="0" w:space="0" w:color="auto"/>
      </w:divBdr>
    </w:div>
    <w:div w:id="1066803478">
      <w:bodyDiv w:val="1"/>
      <w:marLeft w:val="0"/>
      <w:marRight w:val="0"/>
      <w:marTop w:val="0"/>
      <w:marBottom w:val="0"/>
      <w:divBdr>
        <w:top w:val="none" w:sz="0" w:space="0" w:color="auto"/>
        <w:left w:val="none" w:sz="0" w:space="0" w:color="auto"/>
        <w:bottom w:val="none" w:sz="0" w:space="0" w:color="auto"/>
        <w:right w:val="none" w:sz="0" w:space="0" w:color="auto"/>
      </w:divBdr>
    </w:div>
    <w:div w:id="1080247531">
      <w:bodyDiv w:val="1"/>
      <w:marLeft w:val="0"/>
      <w:marRight w:val="0"/>
      <w:marTop w:val="0"/>
      <w:marBottom w:val="0"/>
      <w:divBdr>
        <w:top w:val="none" w:sz="0" w:space="0" w:color="auto"/>
        <w:left w:val="none" w:sz="0" w:space="0" w:color="auto"/>
        <w:bottom w:val="none" w:sz="0" w:space="0" w:color="auto"/>
        <w:right w:val="none" w:sz="0" w:space="0" w:color="auto"/>
      </w:divBdr>
    </w:div>
    <w:div w:id="1083142691">
      <w:bodyDiv w:val="1"/>
      <w:marLeft w:val="0"/>
      <w:marRight w:val="0"/>
      <w:marTop w:val="0"/>
      <w:marBottom w:val="0"/>
      <w:divBdr>
        <w:top w:val="none" w:sz="0" w:space="0" w:color="auto"/>
        <w:left w:val="none" w:sz="0" w:space="0" w:color="auto"/>
        <w:bottom w:val="none" w:sz="0" w:space="0" w:color="auto"/>
        <w:right w:val="none" w:sz="0" w:space="0" w:color="auto"/>
      </w:divBdr>
    </w:div>
    <w:div w:id="1228495488">
      <w:bodyDiv w:val="1"/>
      <w:marLeft w:val="0"/>
      <w:marRight w:val="0"/>
      <w:marTop w:val="0"/>
      <w:marBottom w:val="0"/>
      <w:divBdr>
        <w:top w:val="none" w:sz="0" w:space="0" w:color="auto"/>
        <w:left w:val="none" w:sz="0" w:space="0" w:color="auto"/>
        <w:bottom w:val="none" w:sz="0" w:space="0" w:color="auto"/>
        <w:right w:val="none" w:sz="0" w:space="0" w:color="auto"/>
      </w:divBdr>
    </w:div>
    <w:div w:id="1237594813">
      <w:bodyDiv w:val="1"/>
      <w:marLeft w:val="0"/>
      <w:marRight w:val="0"/>
      <w:marTop w:val="0"/>
      <w:marBottom w:val="0"/>
      <w:divBdr>
        <w:top w:val="none" w:sz="0" w:space="0" w:color="auto"/>
        <w:left w:val="none" w:sz="0" w:space="0" w:color="auto"/>
        <w:bottom w:val="none" w:sz="0" w:space="0" w:color="auto"/>
        <w:right w:val="none" w:sz="0" w:space="0" w:color="auto"/>
      </w:divBdr>
    </w:div>
    <w:div w:id="1270619544">
      <w:bodyDiv w:val="1"/>
      <w:marLeft w:val="0"/>
      <w:marRight w:val="0"/>
      <w:marTop w:val="0"/>
      <w:marBottom w:val="0"/>
      <w:divBdr>
        <w:top w:val="none" w:sz="0" w:space="0" w:color="auto"/>
        <w:left w:val="none" w:sz="0" w:space="0" w:color="auto"/>
        <w:bottom w:val="none" w:sz="0" w:space="0" w:color="auto"/>
        <w:right w:val="none" w:sz="0" w:space="0" w:color="auto"/>
      </w:divBdr>
    </w:div>
    <w:div w:id="1280985869">
      <w:bodyDiv w:val="1"/>
      <w:marLeft w:val="0"/>
      <w:marRight w:val="0"/>
      <w:marTop w:val="0"/>
      <w:marBottom w:val="0"/>
      <w:divBdr>
        <w:top w:val="none" w:sz="0" w:space="0" w:color="auto"/>
        <w:left w:val="none" w:sz="0" w:space="0" w:color="auto"/>
        <w:bottom w:val="none" w:sz="0" w:space="0" w:color="auto"/>
        <w:right w:val="none" w:sz="0" w:space="0" w:color="auto"/>
      </w:divBdr>
    </w:div>
    <w:div w:id="1296839962">
      <w:bodyDiv w:val="1"/>
      <w:marLeft w:val="0"/>
      <w:marRight w:val="0"/>
      <w:marTop w:val="0"/>
      <w:marBottom w:val="0"/>
      <w:divBdr>
        <w:top w:val="none" w:sz="0" w:space="0" w:color="auto"/>
        <w:left w:val="none" w:sz="0" w:space="0" w:color="auto"/>
        <w:bottom w:val="none" w:sz="0" w:space="0" w:color="auto"/>
        <w:right w:val="none" w:sz="0" w:space="0" w:color="auto"/>
      </w:divBdr>
    </w:div>
    <w:div w:id="1302953665">
      <w:bodyDiv w:val="1"/>
      <w:marLeft w:val="0"/>
      <w:marRight w:val="0"/>
      <w:marTop w:val="0"/>
      <w:marBottom w:val="0"/>
      <w:divBdr>
        <w:top w:val="none" w:sz="0" w:space="0" w:color="auto"/>
        <w:left w:val="none" w:sz="0" w:space="0" w:color="auto"/>
        <w:bottom w:val="none" w:sz="0" w:space="0" w:color="auto"/>
        <w:right w:val="none" w:sz="0" w:space="0" w:color="auto"/>
      </w:divBdr>
    </w:div>
    <w:div w:id="1325816188">
      <w:bodyDiv w:val="1"/>
      <w:marLeft w:val="0"/>
      <w:marRight w:val="0"/>
      <w:marTop w:val="0"/>
      <w:marBottom w:val="0"/>
      <w:divBdr>
        <w:top w:val="none" w:sz="0" w:space="0" w:color="auto"/>
        <w:left w:val="none" w:sz="0" w:space="0" w:color="auto"/>
        <w:bottom w:val="none" w:sz="0" w:space="0" w:color="auto"/>
        <w:right w:val="none" w:sz="0" w:space="0" w:color="auto"/>
      </w:divBdr>
    </w:div>
    <w:div w:id="1345551043">
      <w:bodyDiv w:val="1"/>
      <w:marLeft w:val="0"/>
      <w:marRight w:val="0"/>
      <w:marTop w:val="0"/>
      <w:marBottom w:val="0"/>
      <w:divBdr>
        <w:top w:val="none" w:sz="0" w:space="0" w:color="auto"/>
        <w:left w:val="none" w:sz="0" w:space="0" w:color="auto"/>
        <w:bottom w:val="none" w:sz="0" w:space="0" w:color="auto"/>
        <w:right w:val="none" w:sz="0" w:space="0" w:color="auto"/>
      </w:divBdr>
    </w:div>
    <w:div w:id="1371371856">
      <w:bodyDiv w:val="1"/>
      <w:marLeft w:val="0"/>
      <w:marRight w:val="0"/>
      <w:marTop w:val="0"/>
      <w:marBottom w:val="0"/>
      <w:divBdr>
        <w:top w:val="none" w:sz="0" w:space="0" w:color="auto"/>
        <w:left w:val="none" w:sz="0" w:space="0" w:color="auto"/>
        <w:bottom w:val="none" w:sz="0" w:space="0" w:color="auto"/>
        <w:right w:val="none" w:sz="0" w:space="0" w:color="auto"/>
      </w:divBdr>
    </w:div>
    <w:div w:id="1442606549">
      <w:bodyDiv w:val="1"/>
      <w:marLeft w:val="0"/>
      <w:marRight w:val="0"/>
      <w:marTop w:val="0"/>
      <w:marBottom w:val="0"/>
      <w:divBdr>
        <w:top w:val="none" w:sz="0" w:space="0" w:color="auto"/>
        <w:left w:val="none" w:sz="0" w:space="0" w:color="auto"/>
        <w:bottom w:val="none" w:sz="0" w:space="0" w:color="auto"/>
        <w:right w:val="none" w:sz="0" w:space="0" w:color="auto"/>
      </w:divBdr>
    </w:div>
    <w:div w:id="1442721704">
      <w:bodyDiv w:val="1"/>
      <w:marLeft w:val="0"/>
      <w:marRight w:val="0"/>
      <w:marTop w:val="0"/>
      <w:marBottom w:val="0"/>
      <w:divBdr>
        <w:top w:val="none" w:sz="0" w:space="0" w:color="auto"/>
        <w:left w:val="none" w:sz="0" w:space="0" w:color="auto"/>
        <w:bottom w:val="none" w:sz="0" w:space="0" w:color="auto"/>
        <w:right w:val="none" w:sz="0" w:space="0" w:color="auto"/>
      </w:divBdr>
    </w:div>
    <w:div w:id="1472866581">
      <w:bodyDiv w:val="1"/>
      <w:marLeft w:val="0"/>
      <w:marRight w:val="0"/>
      <w:marTop w:val="0"/>
      <w:marBottom w:val="0"/>
      <w:divBdr>
        <w:top w:val="none" w:sz="0" w:space="0" w:color="auto"/>
        <w:left w:val="none" w:sz="0" w:space="0" w:color="auto"/>
        <w:bottom w:val="none" w:sz="0" w:space="0" w:color="auto"/>
        <w:right w:val="none" w:sz="0" w:space="0" w:color="auto"/>
      </w:divBdr>
    </w:div>
    <w:div w:id="1534808897">
      <w:bodyDiv w:val="1"/>
      <w:marLeft w:val="0"/>
      <w:marRight w:val="0"/>
      <w:marTop w:val="0"/>
      <w:marBottom w:val="0"/>
      <w:divBdr>
        <w:top w:val="none" w:sz="0" w:space="0" w:color="auto"/>
        <w:left w:val="none" w:sz="0" w:space="0" w:color="auto"/>
        <w:bottom w:val="none" w:sz="0" w:space="0" w:color="auto"/>
        <w:right w:val="none" w:sz="0" w:space="0" w:color="auto"/>
      </w:divBdr>
    </w:div>
    <w:div w:id="1551188793">
      <w:bodyDiv w:val="1"/>
      <w:marLeft w:val="0"/>
      <w:marRight w:val="0"/>
      <w:marTop w:val="0"/>
      <w:marBottom w:val="0"/>
      <w:divBdr>
        <w:top w:val="none" w:sz="0" w:space="0" w:color="auto"/>
        <w:left w:val="none" w:sz="0" w:space="0" w:color="auto"/>
        <w:bottom w:val="none" w:sz="0" w:space="0" w:color="auto"/>
        <w:right w:val="none" w:sz="0" w:space="0" w:color="auto"/>
      </w:divBdr>
    </w:div>
    <w:div w:id="1627616155">
      <w:bodyDiv w:val="1"/>
      <w:marLeft w:val="0"/>
      <w:marRight w:val="0"/>
      <w:marTop w:val="0"/>
      <w:marBottom w:val="0"/>
      <w:divBdr>
        <w:top w:val="none" w:sz="0" w:space="0" w:color="auto"/>
        <w:left w:val="none" w:sz="0" w:space="0" w:color="auto"/>
        <w:bottom w:val="none" w:sz="0" w:space="0" w:color="auto"/>
        <w:right w:val="none" w:sz="0" w:space="0" w:color="auto"/>
      </w:divBdr>
    </w:div>
    <w:div w:id="1651248240">
      <w:bodyDiv w:val="1"/>
      <w:marLeft w:val="0"/>
      <w:marRight w:val="0"/>
      <w:marTop w:val="0"/>
      <w:marBottom w:val="0"/>
      <w:divBdr>
        <w:top w:val="none" w:sz="0" w:space="0" w:color="auto"/>
        <w:left w:val="none" w:sz="0" w:space="0" w:color="auto"/>
        <w:bottom w:val="none" w:sz="0" w:space="0" w:color="auto"/>
        <w:right w:val="none" w:sz="0" w:space="0" w:color="auto"/>
      </w:divBdr>
    </w:div>
    <w:div w:id="1696418286">
      <w:bodyDiv w:val="1"/>
      <w:marLeft w:val="0"/>
      <w:marRight w:val="0"/>
      <w:marTop w:val="0"/>
      <w:marBottom w:val="0"/>
      <w:divBdr>
        <w:top w:val="none" w:sz="0" w:space="0" w:color="auto"/>
        <w:left w:val="none" w:sz="0" w:space="0" w:color="auto"/>
        <w:bottom w:val="none" w:sz="0" w:space="0" w:color="auto"/>
        <w:right w:val="none" w:sz="0" w:space="0" w:color="auto"/>
      </w:divBdr>
    </w:div>
    <w:div w:id="1790541345">
      <w:bodyDiv w:val="1"/>
      <w:marLeft w:val="0"/>
      <w:marRight w:val="0"/>
      <w:marTop w:val="0"/>
      <w:marBottom w:val="0"/>
      <w:divBdr>
        <w:top w:val="none" w:sz="0" w:space="0" w:color="auto"/>
        <w:left w:val="none" w:sz="0" w:space="0" w:color="auto"/>
        <w:bottom w:val="none" w:sz="0" w:space="0" w:color="auto"/>
        <w:right w:val="none" w:sz="0" w:space="0" w:color="auto"/>
      </w:divBdr>
    </w:div>
    <w:div w:id="1802458337">
      <w:bodyDiv w:val="1"/>
      <w:marLeft w:val="0"/>
      <w:marRight w:val="0"/>
      <w:marTop w:val="0"/>
      <w:marBottom w:val="0"/>
      <w:divBdr>
        <w:top w:val="none" w:sz="0" w:space="0" w:color="auto"/>
        <w:left w:val="none" w:sz="0" w:space="0" w:color="auto"/>
        <w:bottom w:val="none" w:sz="0" w:space="0" w:color="auto"/>
        <w:right w:val="none" w:sz="0" w:space="0" w:color="auto"/>
      </w:divBdr>
    </w:div>
    <w:div w:id="1804302844">
      <w:bodyDiv w:val="1"/>
      <w:marLeft w:val="0"/>
      <w:marRight w:val="0"/>
      <w:marTop w:val="0"/>
      <w:marBottom w:val="0"/>
      <w:divBdr>
        <w:top w:val="none" w:sz="0" w:space="0" w:color="auto"/>
        <w:left w:val="none" w:sz="0" w:space="0" w:color="auto"/>
        <w:bottom w:val="none" w:sz="0" w:space="0" w:color="auto"/>
        <w:right w:val="none" w:sz="0" w:space="0" w:color="auto"/>
      </w:divBdr>
    </w:div>
    <w:div w:id="1892230432">
      <w:bodyDiv w:val="1"/>
      <w:marLeft w:val="0"/>
      <w:marRight w:val="0"/>
      <w:marTop w:val="0"/>
      <w:marBottom w:val="0"/>
      <w:divBdr>
        <w:top w:val="none" w:sz="0" w:space="0" w:color="auto"/>
        <w:left w:val="none" w:sz="0" w:space="0" w:color="auto"/>
        <w:bottom w:val="none" w:sz="0" w:space="0" w:color="auto"/>
        <w:right w:val="none" w:sz="0" w:space="0" w:color="auto"/>
      </w:divBdr>
    </w:div>
    <w:div w:id="1909532960">
      <w:bodyDiv w:val="1"/>
      <w:marLeft w:val="0"/>
      <w:marRight w:val="0"/>
      <w:marTop w:val="0"/>
      <w:marBottom w:val="0"/>
      <w:divBdr>
        <w:top w:val="none" w:sz="0" w:space="0" w:color="auto"/>
        <w:left w:val="none" w:sz="0" w:space="0" w:color="auto"/>
        <w:bottom w:val="none" w:sz="0" w:space="0" w:color="auto"/>
        <w:right w:val="none" w:sz="0" w:space="0" w:color="auto"/>
      </w:divBdr>
    </w:div>
    <w:div w:id="1942949942">
      <w:bodyDiv w:val="1"/>
      <w:marLeft w:val="0"/>
      <w:marRight w:val="0"/>
      <w:marTop w:val="0"/>
      <w:marBottom w:val="0"/>
      <w:divBdr>
        <w:top w:val="none" w:sz="0" w:space="0" w:color="auto"/>
        <w:left w:val="none" w:sz="0" w:space="0" w:color="auto"/>
        <w:bottom w:val="none" w:sz="0" w:space="0" w:color="auto"/>
        <w:right w:val="none" w:sz="0" w:space="0" w:color="auto"/>
      </w:divBdr>
    </w:div>
    <w:div w:id="2007660511">
      <w:bodyDiv w:val="1"/>
      <w:marLeft w:val="0"/>
      <w:marRight w:val="0"/>
      <w:marTop w:val="0"/>
      <w:marBottom w:val="0"/>
      <w:divBdr>
        <w:top w:val="none" w:sz="0" w:space="0" w:color="auto"/>
        <w:left w:val="none" w:sz="0" w:space="0" w:color="auto"/>
        <w:bottom w:val="none" w:sz="0" w:space="0" w:color="auto"/>
        <w:right w:val="none" w:sz="0" w:space="0" w:color="auto"/>
      </w:divBdr>
    </w:div>
    <w:div w:id="2015298757">
      <w:bodyDiv w:val="1"/>
      <w:marLeft w:val="0"/>
      <w:marRight w:val="0"/>
      <w:marTop w:val="0"/>
      <w:marBottom w:val="0"/>
      <w:divBdr>
        <w:top w:val="none" w:sz="0" w:space="0" w:color="auto"/>
        <w:left w:val="none" w:sz="0" w:space="0" w:color="auto"/>
        <w:bottom w:val="none" w:sz="0" w:space="0" w:color="auto"/>
        <w:right w:val="none" w:sz="0" w:space="0" w:color="auto"/>
      </w:divBdr>
    </w:div>
    <w:div w:id="2019262371">
      <w:bodyDiv w:val="1"/>
      <w:marLeft w:val="0"/>
      <w:marRight w:val="0"/>
      <w:marTop w:val="0"/>
      <w:marBottom w:val="0"/>
      <w:divBdr>
        <w:top w:val="none" w:sz="0" w:space="0" w:color="auto"/>
        <w:left w:val="none" w:sz="0" w:space="0" w:color="auto"/>
        <w:bottom w:val="none" w:sz="0" w:space="0" w:color="auto"/>
        <w:right w:val="none" w:sz="0" w:space="0" w:color="auto"/>
      </w:divBdr>
    </w:div>
    <w:div w:id="2054765266">
      <w:bodyDiv w:val="1"/>
      <w:marLeft w:val="0"/>
      <w:marRight w:val="0"/>
      <w:marTop w:val="0"/>
      <w:marBottom w:val="0"/>
      <w:divBdr>
        <w:top w:val="none" w:sz="0" w:space="0" w:color="auto"/>
        <w:left w:val="none" w:sz="0" w:space="0" w:color="auto"/>
        <w:bottom w:val="none" w:sz="0" w:space="0" w:color="auto"/>
        <w:right w:val="none" w:sz="0" w:space="0" w:color="auto"/>
      </w:divBdr>
    </w:div>
    <w:div w:id="2079473792">
      <w:bodyDiv w:val="1"/>
      <w:marLeft w:val="0"/>
      <w:marRight w:val="0"/>
      <w:marTop w:val="0"/>
      <w:marBottom w:val="0"/>
      <w:divBdr>
        <w:top w:val="none" w:sz="0" w:space="0" w:color="auto"/>
        <w:left w:val="none" w:sz="0" w:space="0" w:color="auto"/>
        <w:bottom w:val="none" w:sz="0" w:space="0" w:color="auto"/>
        <w:right w:val="none" w:sz="0" w:space="0" w:color="auto"/>
      </w:divBdr>
    </w:div>
    <w:div w:id="2114936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83fbaf-267a-4aa3-b142-d3e5bc93619b">
      <Terms xmlns="http://schemas.microsoft.com/office/infopath/2007/PartnerControls"/>
    </lcf76f155ced4ddcb4097134ff3c332f>
    <TaxCatchAll xmlns="231d388a-f73e-4ce2-a5ce-94bf1291d2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EB2DC70CF73C74B8AA72A293FDB03C9" ma:contentTypeVersion="12" ma:contentTypeDescription="Crear nuevo documento." ma:contentTypeScope="" ma:versionID="0a7a148c6d91cc5adcf97e73a4870cf0">
  <xsd:schema xmlns:xsd="http://www.w3.org/2001/XMLSchema" xmlns:xs="http://www.w3.org/2001/XMLSchema" xmlns:p="http://schemas.microsoft.com/office/2006/metadata/properties" xmlns:ns2="2e83fbaf-267a-4aa3-b142-d3e5bc93619b" xmlns:ns3="231d388a-f73e-4ce2-a5ce-94bf1291d22f" targetNamespace="http://schemas.microsoft.com/office/2006/metadata/properties" ma:root="true" ma:fieldsID="d3a5b5a4b7146bdad9b526fb08359253" ns2:_="" ns3:_="">
    <xsd:import namespace="2e83fbaf-267a-4aa3-b142-d3e5bc93619b"/>
    <xsd:import namespace="231d388a-f73e-4ce2-a5ce-94bf1291d2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3fbaf-267a-4aa3-b142-d3e5bc936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7acddc1-9372-4f57-8835-29b1de02b6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1d388a-f73e-4ce2-a5ce-94bf1291d2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1d9a54-b78b-4650-afe3-4b2aa1e95bfd}" ma:internalName="TaxCatchAll" ma:showField="CatchAllData" ma:web="231d388a-f73e-4ce2-a5ce-94bf1291d2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C1EE607-8C14-41B4-B28C-7C80CFF5C7A8}">
  <ds:schemaRefs>
    <ds:schemaRef ds:uri="http://schemas.microsoft.com/office/2006/metadata/properties"/>
    <ds:schemaRef ds:uri="http://schemas.microsoft.com/office/infopath/2007/PartnerControls"/>
    <ds:schemaRef ds:uri="2e83fbaf-267a-4aa3-b142-d3e5bc93619b"/>
    <ds:schemaRef ds:uri="231d388a-f73e-4ce2-a5ce-94bf1291d22f"/>
  </ds:schemaRefs>
</ds:datastoreItem>
</file>

<file path=customXml/itemProps2.xml><?xml version="1.0" encoding="utf-8"?>
<ds:datastoreItem xmlns:ds="http://schemas.openxmlformats.org/officeDocument/2006/customXml" ds:itemID="{2BB6DEE1-443C-4472-9258-352D8AB7D5F9}">
  <ds:schemaRefs>
    <ds:schemaRef ds:uri="http://schemas.microsoft.com/sharepoint/v3/contenttype/forms"/>
  </ds:schemaRefs>
</ds:datastoreItem>
</file>

<file path=customXml/itemProps3.xml><?xml version="1.0" encoding="utf-8"?>
<ds:datastoreItem xmlns:ds="http://schemas.openxmlformats.org/officeDocument/2006/customXml" ds:itemID="{7FDF9B89-CEC8-46E4-BB8A-766ECC656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3fbaf-267a-4aa3-b142-d3e5bc93619b"/>
    <ds:schemaRef ds:uri="231d388a-f73e-4ce2-a5ce-94bf1291d2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5f446bd-6d9a-4830-b5f5-44390f5dd9f6}" enabled="0" method="" siteId="{25f446bd-6d9a-4830-b5f5-44390f5dd9f6}" removed="1"/>
</clbl:labelList>
</file>

<file path=docProps/app.xml><?xml version="1.0" encoding="utf-8"?>
<Properties xmlns="http://schemas.openxmlformats.org/officeDocument/2006/extended-properties" xmlns:vt="http://schemas.openxmlformats.org/officeDocument/2006/docPropsVTypes">
  <Template>Normal</Template>
  <TotalTime>120</TotalTime>
  <Pages>1</Pages>
  <Words>295</Words>
  <Characters>1625</Characters>
  <Application>Microsoft Office Word</Application>
  <DocSecurity>0</DocSecurity>
  <Lines>13</Lines>
  <Paragraphs>3</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Formulario A-05: REGISTRO DE INSCRIPCIÓN DE PROVEEDORES ENAP.</vt:lpstr>
    </vt:vector>
  </TitlesOfParts>
  <Company>CODELCO, El Teniente</Company>
  <LinksUpToDate>false</LinksUpToDate>
  <CharactersWithSpaces>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Yerko Pesenti Rivera</dc:creator>
  <cp:lastModifiedBy>Moyano Aguilera, Karen (Casa Matriz)</cp:lastModifiedBy>
  <cp:revision>59</cp:revision>
  <cp:lastPrinted>2016-10-24T21:11:00Z</cp:lastPrinted>
  <dcterms:created xsi:type="dcterms:W3CDTF">2016-10-24T15:47:00Z</dcterms:created>
  <dcterms:modified xsi:type="dcterms:W3CDTF">2026-04-29T03:34:00Z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0x010100DEB2DC70CF73C74B8AA72A293FDB03C9</vt:lpwstr>
  </property>
  <property fmtid="{D5CDD505-2E9C-101B-9397-08002B2CF9AE}" pid="4" name="MediaServiceImageTags">
    <vt:lpwstr/>
  </property>
</Properties>
</file>