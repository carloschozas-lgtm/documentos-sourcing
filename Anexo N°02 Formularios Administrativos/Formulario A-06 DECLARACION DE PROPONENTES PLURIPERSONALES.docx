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7416" w14:textId="77777777" w:rsidR="00412AA3" w:rsidRDefault="00412AA3" w:rsidP="0062774C">
      <w:pPr>
        <w:pStyle w:val="Ttulo1"/>
        <w:ind w:left="360"/>
        <w:rPr>
          <w:rFonts w:ascii="Arial Narrow" w:hAnsi="Arial Narrow"/>
        </w:rPr>
      </w:pPr>
      <w:bookmarkStart w:id="0" w:name="_Toc459295102"/>
      <w:r>
        <w:rPr>
          <w:rFonts w:ascii="Arial Narrow" w:hAnsi="Arial Narrow"/>
        </w:rPr>
        <w:t>Formulario A-0</w:t>
      </w:r>
      <w:r w:rsidR="0024562B">
        <w:rPr>
          <w:rFonts w:ascii="Arial Narrow" w:hAnsi="Arial Narrow"/>
        </w:rPr>
        <w:t>6</w:t>
      </w:r>
      <w:r>
        <w:rPr>
          <w:rFonts w:ascii="Arial Narrow" w:hAnsi="Arial Narrow"/>
        </w:rPr>
        <w:t>: DECLARACIÓN DE PROPONENTES PLURIPERSONALES</w:t>
      </w:r>
      <w:bookmarkEnd w:id="0"/>
      <w:r w:rsidR="006B139A">
        <w:rPr>
          <w:rFonts w:ascii="Arial Narrow" w:hAnsi="Arial Narrow"/>
        </w:rPr>
        <w:t xml:space="preserve"> </w:t>
      </w:r>
    </w:p>
    <w:p w14:paraId="2D0E3E12" w14:textId="77777777" w:rsidR="0024562B" w:rsidRDefault="0024562B" w:rsidP="0024562B"/>
    <w:p w14:paraId="166FF65C" w14:textId="77777777" w:rsidR="00412AA3" w:rsidRDefault="00412AA3" w:rsidP="00412AA3"/>
    <w:p w14:paraId="604AD547" w14:textId="77777777" w:rsidR="00412AA3" w:rsidRPr="00636C21" w:rsidRDefault="00412AA3" w:rsidP="00412AA3">
      <w:pPr>
        <w:pStyle w:val="Textosinformato"/>
        <w:spacing w:after="120"/>
        <w:ind w:left="142"/>
        <w:jc w:val="both"/>
        <w:rPr>
          <w:rFonts w:ascii="Calibri" w:hAnsi="Calibri" w:cs="Arial"/>
          <w:sz w:val="22"/>
          <w:szCs w:val="22"/>
        </w:rPr>
      </w:pPr>
      <w:r w:rsidRPr="00636C21">
        <w:rPr>
          <w:rFonts w:ascii="Calibri" w:hAnsi="Calibri" w:cs="Arial"/>
          <w:sz w:val="22"/>
          <w:szCs w:val="22"/>
        </w:rPr>
        <w:t xml:space="preserve">En </w:t>
      </w:r>
      <w:r w:rsidRPr="00636C21">
        <w:rPr>
          <w:rFonts w:ascii="Calibri" w:hAnsi="Calibri" w:cs="Arial"/>
          <w:color w:val="0000FF"/>
          <w:sz w:val="22"/>
          <w:szCs w:val="22"/>
        </w:rPr>
        <w:t>&lt;indicar</w:t>
      </w:r>
      <w:r w:rsidRPr="00636C21">
        <w:rPr>
          <w:rFonts w:ascii="Calibri" w:hAnsi="Calibri" w:cs="Arial"/>
          <w:sz w:val="22"/>
          <w:szCs w:val="22"/>
        </w:rPr>
        <w:t xml:space="preserve"> </w:t>
      </w:r>
      <w:r w:rsidRPr="00636C21">
        <w:rPr>
          <w:rFonts w:ascii="Calibri" w:hAnsi="Calibri" w:cs="Arial"/>
          <w:color w:val="0000FF"/>
          <w:sz w:val="22"/>
          <w:szCs w:val="22"/>
        </w:rPr>
        <w:t>ciudad</w:t>
      </w:r>
      <w:r w:rsidRPr="00636C21">
        <w:rPr>
          <w:rFonts w:ascii="Calibri" w:hAnsi="Calibri" w:cs="Arial"/>
          <w:color w:val="000000"/>
          <w:sz w:val="22"/>
          <w:szCs w:val="22"/>
        </w:rPr>
        <w:t>&gt;</w:t>
      </w:r>
      <w:r w:rsidRPr="00636C21">
        <w:rPr>
          <w:rFonts w:ascii="Calibri" w:hAnsi="Calibri" w:cs="Arial"/>
          <w:sz w:val="22"/>
          <w:szCs w:val="22"/>
        </w:rPr>
        <w:t>, República de Chile, a &lt;</w:t>
      </w:r>
      <w:r w:rsidRPr="00636C21">
        <w:rPr>
          <w:rFonts w:ascii="Calibri" w:hAnsi="Calibri" w:cs="Arial"/>
          <w:color w:val="0000FF"/>
          <w:sz w:val="22"/>
          <w:szCs w:val="22"/>
        </w:rPr>
        <w:t>día</w:t>
      </w:r>
      <w:r w:rsidRPr="00636C21">
        <w:rPr>
          <w:rFonts w:ascii="Calibri" w:hAnsi="Calibri" w:cs="Arial"/>
          <w:sz w:val="22"/>
          <w:szCs w:val="22"/>
        </w:rPr>
        <w:t>&gt; de &lt;</w:t>
      </w:r>
      <w:r w:rsidRPr="00636C21">
        <w:rPr>
          <w:rFonts w:ascii="Calibri" w:hAnsi="Calibri" w:cs="Arial"/>
          <w:color w:val="0000FF"/>
          <w:sz w:val="22"/>
          <w:szCs w:val="22"/>
        </w:rPr>
        <w:t>mes</w:t>
      </w:r>
      <w:r w:rsidRPr="00636C21">
        <w:rPr>
          <w:rFonts w:ascii="Calibri" w:hAnsi="Calibri" w:cs="Arial"/>
          <w:sz w:val="22"/>
          <w:szCs w:val="22"/>
        </w:rPr>
        <w:t>&gt; de &lt;</w:t>
      </w:r>
      <w:r w:rsidRPr="00636C21">
        <w:rPr>
          <w:rFonts w:ascii="Calibri" w:hAnsi="Calibri" w:cs="Arial"/>
          <w:color w:val="0000FF"/>
          <w:sz w:val="22"/>
          <w:szCs w:val="22"/>
        </w:rPr>
        <w:t>año</w:t>
      </w:r>
      <w:r w:rsidRPr="00636C21">
        <w:rPr>
          <w:rFonts w:ascii="Calibri" w:hAnsi="Calibri" w:cs="Arial"/>
          <w:sz w:val="22"/>
          <w:szCs w:val="22"/>
        </w:rPr>
        <w:t>&gt;, comparecen:</w:t>
      </w:r>
    </w:p>
    <w:p w14:paraId="31E4E4ED" w14:textId="77777777" w:rsidR="00412AA3" w:rsidRPr="00636C21" w:rsidRDefault="00412AA3" w:rsidP="00412AA3">
      <w:pPr>
        <w:pStyle w:val="Textosinformato"/>
        <w:spacing w:after="120"/>
        <w:ind w:left="142"/>
        <w:jc w:val="both"/>
        <w:rPr>
          <w:rFonts w:ascii="Calibri" w:hAnsi="Calibri" w:cs="Arial"/>
          <w:color w:val="0000FF"/>
          <w:sz w:val="22"/>
          <w:szCs w:val="22"/>
        </w:rPr>
      </w:pPr>
      <w:r w:rsidRPr="00636C21">
        <w:rPr>
          <w:rFonts w:ascii="Calibri" w:hAnsi="Calibri" w:cs="Arial"/>
          <w:color w:val="0000FF"/>
          <w:sz w:val="22"/>
          <w:szCs w:val="22"/>
        </w:rPr>
        <w:t>&lt;Enterar la misma información para cuantos integrantes tenga el consorcio u asociación&gt;</w:t>
      </w:r>
    </w:p>
    <w:p w14:paraId="352F33A9" w14:textId="77777777" w:rsidR="00412AA3" w:rsidRPr="00636C21" w:rsidRDefault="00412AA3" w:rsidP="00412AA3">
      <w:pPr>
        <w:pStyle w:val="Textosinformato"/>
        <w:spacing w:after="120"/>
        <w:ind w:left="142"/>
        <w:jc w:val="both"/>
        <w:rPr>
          <w:rFonts w:ascii="Calibri" w:hAnsi="Calibri" w:cs="Arial"/>
          <w:sz w:val="22"/>
          <w:szCs w:val="22"/>
        </w:rPr>
      </w:pPr>
      <w:r w:rsidRPr="00636C21">
        <w:rPr>
          <w:rFonts w:ascii="Calibri" w:hAnsi="Calibri" w:cs="Arial"/>
          <w:sz w:val="22"/>
          <w:szCs w:val="22"/>
        </w:rPr>
        <w:t xml:space="preserve">Don </w:t>
      </w:r>
      <w:r w:rsidRPr="00636C21">
        <w:rPr>
          <w:rFonts w:ascii="Calibri" w:hAnsi="Calibri" w:cs="Arial"/>
          <w:b/>
          <w:color w:val="0000FF"/>
          <w:sz w:val="22"/>
          <w:szCs w:val="22"/>
        </w:rPr>
        <w:t>&lt;indicar nombre y apellidos de representante legal del proponente&gt;</w:t>
      </w:r>
      <w:r w:rsidRPr="00636C21">
        <w:rPr>
          <w:rFonts w:ascii="Calibri" w:hAnsi="Calibri" w:cs="Arial"/>
          <w:sz w:val="22"/>
          <w:szCs w:val="22"/>
        </w:rPr>
        <w:t xml:space="preserve">, cédula nacional de identidad Nº </w:t>
      </w:r>
      <w:r w:rsidRPr="00636C21">
        <w:rPr>
          <w:rFonts w:ascii="Calibri" w:hAnsi="Calibri" w:cs="Arial"/>
          <w:color w:val="0000FF"/>
          <w:sz w:val="22"/>
          <w:szCs w:val="22"/>
        </w:rPr>
        <w:t>&lt;indicar número&gt;</w:t>
      </w:r>
      <w:r w:rsidRPr="00636C21">
        <w:rPr>
          <w:rFonts w:ascii="Calibri" w:hAnsi="Calibri" w:cs="Arial"/>
          <w:sz w:val="22"/>
          <w:szCs w:val="22"/>
        </w:rPr>
        <w:t xml:space="preserve">, en representación de </w:t>
      </w:r>
      <w:r w:rsidRPr="00636C21">
        <w:rPr>
          <w:rFonts w:ascii="Calibri" w:hAnsi="Calibri" w:cs="Arial"/>
          <w:b/>
          <w:color w:val="0000FF"/>
          <w:sz w:val="22"/>
          <w:szCs w:val="22"/>
        </w:rPr>
        <w:t>&lt;indicar nombre o razón social de proponente&gt;</w:t>
      </w:r>
      <w:r w:rsidRPr="00636C21">
        <w:rPr>
          <w:rFonts w:ascii="Calibri" w:hAnsi="Calibri" w:cs="Arial"/>
          <w:sz w:val="22"/>
          <w:szCs w:val="22"/>
        </w:rPr>
        <w:t xml:space="preserve">, RUT Nº </w:t>
      </w:r>
      <w:r w:rsidRPr="00636C21">
        <w:rPr>
          <w:rFonts w:ascii="Calibri" w:hAnsi="Calibri" w:cs="Arial"/>
          <w:color w:val="0000FF"/>
          <w:sz w:val="22"/>
          <w:szCs w:val="22"/>
        </w:rPr>
        <w:t>&lt;indicar RUT del proponente&gt;</w:t>
      </w:r>
      <w:r w:rsidRPr="00636C21">
        <w:rPr>
          <w:rFonts w:ascii="Calibri" w:hAnsi="Calibri" w:cs="Arial"/>
          <w:sz w:val="22"/>
          <w:szCs w:val="22"/>
        </w:rPr>
        <w:t>, ambos domiciliados para estos efectos en &lt;</w:t>
      </w:r>
      <w:r w:rsidRPr="00636C21">
        <w:rPr>
          <w:rFonts w:ascii="Calibri" w:hAnsi="Calibri" w:cs="Arial"/>
          <w:color w:val="0000FF"/>
          <w:sz w:val="22"/>
          <w:szCs w:val="22"/>
        </w:rPr>
        <w:t>dirección indicando ciudad</w:t>
      </w:r>
      <w:r w:rsidRPr="00636C21">
        <w:rPr>
          <w:rFonts w:ascii="Calibri" w:hAnsi="Calibri" w:cs="Arial"/>
          <w:sz w:val="22"/>
          <w:szCs w:val="22"/>
        </w:rPr>
        <w:t xml:space="preserve">&gt;; </w:t>
      </w:r>
    </w:p>
    <w:p w14:paraId="6EDDB2E2" w14:textId="77777777" w:rsidR="00412AA3" w:rsidRPr="00636C21" w:rsidRDefault="00412AA3" w:rsidP="00412AA3">
      <w:pPr>
        <w:pStyle w:val="Textosinformato"/>
        <w:spacing w:after="120"/>
        <w:ind w:left="142"/>
        <w:jc w:val="both"/>
        <w:rPr>
          <w:rFonts w:ascii="Calibri" w:hAnsi="Calibri" w:cs="Arial"/>
          <w:sz w:val="22"/>
          <w:szCs w:val="22"/>
        </w:rPr>
      </w:pPr>
      <w:r w:rsidRPr="00636C21">
        <w:rPr>
          <w:rFonts w:ascii="Calibri" w:hAnsi="Calibri" w:cs="Arial"/>
          <w:sz w:val="22"/>
          <w:szCs w:val="22"/>
        </w:rPr>
        <w:t xml:space="preserve">Don </w:t>
      </w:r>
      <w:r w:rsidRPr="00636C21">
        <w:rPr>
          <w:rFonts w:ascii="Calibri" w:hAnsi="Calibri" w:cs="Arial"/>
          <w:b/>
          <w:color w:val="0000FF"/>
          <w:sz w:val="22"/>
          <w:szCs w:val="22"/>
        </w:rPr>
        <w:t>&lt;indicar nombre y apellidos de representante legal del proponente&gt;</w:t>
      </w:r>
      <w:r w:rsidRPr="00636C21">
        <w:rPr>
          <w:rFonts w:ascii="Calibri" w:hAnsi="Calibri" w:cs="Arial"/>
          <w:sz w:val="22"/>
          <w:szCs w:val="22"/>
        </w:rPr>
        <w:t xml:space="preserve">, cédula nacional de identidad Nº </w:t>
      </w:r>
      <w:r w:rsidRPr="00636C21">
        <w:rPr>
          <w:rFonts w:ascii="Calibri" w:hAnsi="Calibri" w:cs="Arial"/>
          <w:color w:val="0000FF"/>
          <w:sz w:val="22"/>
          <w:szCs w:val="22"/>
        </w:rPr>
        <w:t>&lt;indicar número&gt;</w:t>
      </w:r>
      <w:r w:rsidRPr="00636C21">
        <w:rPr>
          <w:rFonts w:ascii="Calibri" w:hAnsi="Calibri" w:cs="Arial"/>
          <w:sz w:val="22"/>
          <w:szCs w:val="22"/>
        </w:rPr>
        <w:t xml:space="preserve">, en representación de </w:t>
      </w:r>
      <w:r w:rsidRPr="00636C21">
        <w:rPr>
          <w:rFonts w:ascii="Calibri" w:hAnsi="Calibri" w:cs="Arial"/>
          <w:b/>
          <w:color w:val="0000FF"/>
          <w:sz w:val="22"/>
          <w:szCs w:val="22"/>
        </w:rPr>
        <w:t>&lt;indicar nombre o razón social de proponente&gt;</w:t>
      </w:r>
      <w:r w:rsidRPr="00636C21">
        <w:rPr>
          <w:rFonts w:ascii="Calibri" w:hAnsi="Calibri" w:cs="Arial"/>
          <w:sz w:val="22"/>
          <w:szCs w:val="22"/>
        </w:rPr>
        <w:t xml:space="preserve">, RUT Nº </w:t>
      </w:r>
      <w:r w:rsidRPr="00636C21">
        <w:rPr>
          <w:rFonts w:ascii="Calibri" w:hAnsi="Calibri" w:cs="Arial"/>
          <w:color w:val="0000FF"/>
          <w:sz w:val="22"/>
          <w:szCs w:val="22"/>
        </w:rPr>
        <w:t>&lt;indicar RUT del proponente&gt;</w:t>
      </w:r>
      <w:r w:rsidRPr="00636C21">
        <w:rPr>
          <w:rFonts w:ascii="Calibri" w:hAnsi="Calibri" w:cs="Arial"/>
          <w:sz w:val="22"/>
          <w:szCs w:val="22"/>
        </w:rPr>
        <w:t>, ambos domiciliados para estos efectos en &lt;</w:t>
      </w:r>
      <w:r w:rsidRPr="00636C21">
        <w:rPr>
          <w:rFonts w:ascii="Calibri" w:hAnsi="Calibri" w:cs="Arial"/>
          <w:color w:val="0000FF"/>
          <w:sz w:val="22"/>
          <w:szCs w:val="22"/>
        </w:rPr>
        <w:t>dirección indicando ciudad</w:t>
      </w:r>
      <w:r w:rsidRPr="00636C21">
        <w:rPr>
          <w:rFonts w:ascii="Calibri" w:hAnsi="Calibri" w:cs="Arial"/>
          <w:sz w:val="22"/>
          <w:szCs w:val="22"/>
        </w:rPr>
        <w:t xml:space="preserve">&gt;; </w:t>
      </w:r>
    </w:p>
    <w:p w14:paraId="4A2475CC" w14:textId="77777777" w:rsidR="00412AA3" w:rsidRPr="00636C21" w:rsidRDefault="00412AA3" w:rsidP="00412AA3">
      <w:pPr>
        <w:pStyle w:val="Textosinformato"/>
        <w:spacing w:after="120"/>
        <w:ind w:left="142"/>
        <w:jc w:val="both"/>
        <w:rPr>
          <w:rFonts w:ascii="Calibri" w:eastAsia="Arial" w:hAnsi="Calibri" w:cs="Arial"/>
          <w:b/>
          <w:sz w:val="22"/>
          <w:szCs w:val="22"/>
        </w:rPr>
      </w:pPr>
      <w:r w:rsidRPr="00636C21">
        <w:rPr>
          <w:rFonts w:ascii="Calibri" w:hAnsi="Calibri" w:cs="Arial"/>
          <w:sz w:val="22"/>
          <w:szCs w:val="22"/>
        </w:rPr>
        <w:t xml:space="preserve">Quienes manifiestan que concurren todos en forma conjunta a la </w:t>
      </w:r>
      <w:r w:rsidR="00646A01">
        <w:rPr>
          <w:rFonts w:ascii="Calibri" w:hAnsi="Calibri" w:cs="Arial"/>
          <w:sz w:val="22"/>
          <w:szCs w:val="22"/>
        </w:rPr>
        <w:t>cotización</w:t>
      </w:r>
      <w:r w:rsidRPr="00636C21">
        <w:rPr>
          <w:rFonts w:ascii="Calibri" w:hAnsi="Calibri" w:cs="Arial"/>
          <w:sz w:val="22"/>
          <w:szCs w:val="22"/>
        </w:rPr>
        <w:t xml:space="preserve"> </w:t>
      </w:r>
      <w:r w:rsidRPr="00636C21">
        <w:rPr>
          <w:rFonts w:ascii="Calibri" w:hAnsi="Calibri" w:cs="Arial"/>
          <w:color w:val="0000FF"/>
          <w:sz w:val="22"/>
          <w:szCs w:val="22"/>
        </w:rPr>
        <w:t xml:space="preserve">&lt;indicar número y nombre de la </w:t>
      </w:r>
      <w:r w:rsidR="00646A01">
        <w:rPr>
          <w:rFonts w:ascii="Calibri" w:hAnsi="Calibri" w:cs="Arial"/>
          <w:color w:val="0000FF"/>
          <w:sz w:val="22"/>
          <w:szCs w:val="22"/>
        </w:rPr>
        <w:t>cotización</w:t>
      </w:r>
      <w:r w:rsidRPr="00636C21">
        <w:rPr>
          <w:rFonts w:ascii="Calibri" w:hAnsi="Calibri" w:cs="Arial"/>
          <w:color w:val="0000FF"/>
          <w:sz w:val="22"/>
          <w:szCs w:val="22"/>
        </w:rPr>
        <w:t xml:space="preserve">&gt; </w:t>
      </w:r>
      <w:r w:rsidRPr="00636C21">
        <w:rPr>
          <w:rFonts w:ascii="Calibri" w:hAnsi="Calibri" w:cs="Arial"/>
          <w:sz w:val="22"/>
          <w:szCs w:val="22"/>
        </w:rPr>
        <w:t xml:space="preserve">en calidad de proponentes pluripersonales, asumiendo cada uno de los proponentes antes individualizados los derechos y obligaciones señaladas en las Bases de </w:t>
      </w:r>
      <w:r w:rsidR="00646A01">
        <w:rPr>
          <w:rFonts w:ascii="Calibri" w:hAnsi="Calibri" w:cs="Arial"/>
          <w:sz w:val="22"/>
          <w:szCs w:val="22"/>
        </w:rPr>
        <w:t>Cotización</w:t>
      </w:r>
      <w:r w:rsidRPr="00636C21">
        <w:rPr>
          <w:rFonts w:ascii="Calibri" w:hAnsi="Calibri" w:cs="Arial"/>
          <w:sz w:val="22"/>
          <w:szCs w:val="22"/>
        </w:rPr>
        <w:t xml:space="preserve"> </w:t>
      </w:r>
      <w:r w:rsidRPr="00636C21">
        <w:rPr>
          <w:rFonts w:ascii="Calibri" w:eastAsia="Arial" w:hAnsi="Calibri" w:cs="Arial"/>
          <w:b/>
          <w:sz w:val="22"/>
          <w:szCs w:val="22"/>
        </w:rPr>
        <w:t>N°</w:t>
      </w:r>
      <w:r>
        <w:rPr>
          <w:rFonts w:ascii="Calibri" w:eastAsia="Arial" w:hAnsi="Calibri" w:cs="Arial"/>
          <w:b/>
          <w:sz w:val="22"/>
          <w:szCs w:val="22"/>
        </w:rPr>
        <w:t xml:space="preserve"> </w:t>
      </w:r>
      <w:r w:rsidRPr="00636C21">
        <w:rPr>
          <w:rFonts w:ascii="Calibri" w:eastAsia="Arial" w:hAnsi="Calibri" w:cs="Arial"/>
          <w:b/>
          <w:sz w:val="22"/>
          <w:szCs w:val="22"/>
        </w:rPr>
        <w:t>(</w:t>
      </w:r>
      <w:r w:rsidRPr="00636C21">
        <w:rPr>
          <w:rFonts w:ascii="Calibri" w:hAnsi="Calibri" w:cs="Arial"/>
          <w:b/>
          <w:color w:val="0000FF"/>
          <w:sz w:val="22"/>
          <w:szCs w:val="22"/>
        </w:rPr>
        <w:t xml:space="preserve">Número y nombre de la </w:t>
      </w:r>
      <w:r w:rsidR="00646A01">
        <w:rPr>
          <w:rFonts w:ascii="Calibri" w:hAnsi="Calibri" w:cs="Arial"/>
          <w:b/>
          <w:color w:val="0000FF"/>
          <w:sz w:val="22"/>
          <w:szCs w:val="22"/>
        </w:rPr>
        <w:t>Cotización</w:t>
      </w:r>
      <w:r w:rsidRPr="00636C21">
        <w:rPr>
          <w:rFonts w:ascii="Calibri" w:eastAsia="Arial" w:hAnsi="Calibri" w:cs="Arial"/>
          <w:b/>
          <w:sz w:val="22"/>
          <w:szCs w:val="22"/>
        </w:rPr>
        <w:t>)</w:t>
      </w:r>
    </w:p>
    <w:p w14:paraId="73C7E9F3" w14:textId="77777777" w:rsidR="00412AA3" w:rsidRDefault="00412AA3" w:rsidP="00412AA3">
      <w:pPr>
        <w:spacing w:after="120"/>
        <w:ind w:left="142"/>
        <w:jc w:val="both"/>
        <w:rPr>
          <w:rFonts w:ascii="Calibri" w:hAnsi="Calibri" w:cs="Arial"/>
          <w:sz w:val="22"/>
          <w:szCs w:val="22"/>
        </w:rPr>
      </w:pPr>
      <w:r w:rsidRPr="00636C21">
        <w:rPr>
          <w:rFonts w:ascii="Calibri" w:hAnsi="Calibri" w:cs="Arial"/>
          <w:sz w:val="22"/>
          <w:szCs w:val="22"/>
        </w:rPr>
        <w:t xml:space="preserve">Los proponentes firmantes declaran además que en caso de adjudicarse el contrato objeto de la referida </w:t>
      </w:r>
      <w:r w:rsidR="00646A01">
        <w:rPr>
          <w:rFonts w:ascii="Calibri" w:hAnsi="Calibri" w:cs="Arial"/>
          <w:sz w:val="22"/>
          <w:szCs w:val="22"/>
        </w:rPr>
        <w:t>cotización</w:t>
      </w:r>
      <w:r w:rsidRPr="00636C21">
        <w:rPr>
          <w:rFonts w:ascii="Calibri" w:hAnsi="Calibri" w:cs="Arial"/>
          <w:sz w:val="22"/>
          <w:szCs w:val="22"/>
        </w:rPr>
        <w:t>, concurrirán a</w:t>
      </w:r>
      <w:r>
        <w:rPr>
          <w:rFonts w:ascii="Calibri" w:hAnsi="Calibri" w:cs="Arial"/>
          <w:sz w:val="22"/>
          <w:szCs w:val="22"/>
        </w:rPr>
        <w:t xml:space="preserve">l mismo </w:t>
      </w:r>
      <w:r w:rsidRPr="00636C21">
        <w:rPr>
          <w:rFonts w:ascii="Calibri" w:hAnsi="Calibri" w:cs="Arial"/>
          <w:sz w:val="22"/>
          <w:szCs w:val="22"/>
        </w:rPr>
        <w:t>constituyéndose todos en responsables solidarios de</w:t>
      </w:r>
      <w:r>
        <w:rPr>
          <w:rFonts w:ascii="Calibri" w:hAnsi="Calibri" w:cs="Arial"/>
          <w:sz w:val="22"/>
          <w:szCs w:val="22"/>
        </w:rPr>
        <w:t xml:space="preserve"> su</w:t>
      </w:r>
      <w:r w:rsidRPr="00636C21">
        <w:rPr>
          <w:rFonts w:ascii="Calibri" w:hAnsi="Calibri" w:cs="Arial"/>
          <w:sz w:val="22"/>
          <w:szCs w:val="22"/>
        </w:rPr>
        <w:t xml:space="preserve"> cumplimiento. </w:t>
      </w:r>
    </w:p>
    <w:p w14:paraId="5766FD1F" w14:textId="77777777" w:rsidR="00412AA3" w:rsidRDefault="00412AA3" w:rsidP="00412AA3">
      <w:pPr>
        <w:spacing w:after="120"/>
        <w:ind w:left="142"/>
        <w:jc w:val="both"/>
        <w:rPr>
          <w:rFonts w:ascii="Calibri" w:hAnsi="Calibri" w:cs="Arial"/>
          <w:sz w:val="22"/>
          <w:szCs w:val="22"/>
        </w:rPr>
      </w:pPr>
    </w:p>
    <w:p w14:paraId="25097331" w14:textId="77777777" w:rsidR="00412AA3" w:rsidRDefault="00412AA3" w:rsidP="00412AA3">
      <w:pPr>
        <w:spacing w:after="120"/>
        <w:ind w:left="142"/>
        <w:jc w:val="both"/>
        <w:rPr>
          <w:rFonts w:ascii="Calibri" w:hAnsi="Calibri" w:cs="Arial"/>
          <w:sz w:val="22"/>
          <w:szCs w:val="22"/>
        </w:rPr>
      </w:pPr>
    </w:p>
    <w:p w14:paraId="7694EBF9" w14:textId="77777777" w:rsidR="00412AA3" w:rsidRPr="00636C21" w:rsidRDefault="00412AA3" w:rsidP="00412AA3">
      <w:pPr>
        <w:spacing w:after="120"/>
        <w:ind w:left="142"/>
        <w:jc w:val="both"/>
        <w:rPr>
          <w:rFonts w:ascii="Calibri" w:hAnsi="Calibri" w:cs="Arial"/>
          <w:sz w:val="22"/>
          <w:szCs w:val="22"/>
        </w:rPr>
      </w:pPr>
    </w:p>
    <w:p w14:paraId="4A2DB31B" w14:textId="77777777" w:rsidR="00412AA3" w:rsidRPr="00636C21" w:rsidRDefault="00412AA3" w:rsidP="00412AA3">
      <w:pPr>
        <w:pStyle w:val="Default"/>
        <w:rPr>
          <w:rFonts w:ascii="Calibri" w:hAnsi="Calibri"/>
          <w:sz w:val="22"/>
          <w:szCs w:val="22"/>
        </w:rPr>
      </w:pPr>
    </w:p>
    <w:tbl>
      <w:tblPr>
        <w:tblW w:w="8916" w:type="dxa"/>
        <w:jc w:val="center"/>
        <w:tblLook w:val="0000" w:firstRow="0" w:lastRow="0" w:firstColumn="0" w:lastColumn="0" w:noHBand="0" w:noVBand="0"/>
      </w:tblPr>
      <w:tblGrid>
        <w:gridCol w:w="4405"/>
        <w:gridCol w:w="4511"/>
      </w:tblGrid>
      <w:tr w:rsidR="00412AA3" w:rsidRPr="00636C21" w14:paraId="3495851F" w14:textId="77777777" w:rsidTr="00E14B39">
        <w:trPr>
          <w:trHeight w:val="1076"/>
          <w:jc w:val="center"/>
        </w:trPr>
        <w:tc>
          <w:tcPr>
            <w:tcW w:w="4405" w:type="dxa"/>
          </w:tcPr>
          <w:p w14:paraId="563CF231" w14:textId="77777777" w:rsidR="00412AA3" w:rsidRPr="00636C21" w:rsidRDefault="00412AA3" w:rsidP="00E14B39">
            <w:pPr>
              <w:jc w:val="center"/>
              <w:rPr>
                <w:rFonts w:ascii="Calibri" w:hAnsi="Calibri" w:cs="Arial"/>
                <w:color w:val="000000"/>
                <w:sz w:val="22"/>
                <w:szCs w:val="22"/>
              </w:rPr>
            </w:pPr>
            <w:r w:rsidRPr="00636C21">
              <w:rPr>
                <w:rFonts w:ascii="Calibri" w:hAnsi="Calibri" w:cs="Arial"/>
                <w:b/>
                <w:bCs/>
                <w:color w:val="000000"/>
                <w:sz w:val="22"/>
                <w:szCs w:val="22"/>
              </w:rPr>
              <w:t>NOMBRE Y FIRMA EL REPRESENTANTE DE LA SOCIEDAD A</w:t>
            </w:r>
          </w:p>
        </w:tc>
        <w:tc>
          <w:tcPr>
            <w:tcW w:w="4511" w:type="dxa"/>
          </w:tcPr>
          <w:p w14:paraId="7B242467" w14:textId="77777777" w:rsidR="00412AA3" w:rsidRPr="00636C21" w:rsidRDefault="00412AA3" w:rsidP="00E14B39">
            <w:pPr>
              <w:jc w:val="center"/>
              <w:rPr>
                <w:rFonts w:ascii="Calibri" w:hAnsi="Calibri" w:cs="Arial"/>
                <w:color w:val="000000"/>
                <w:sz w:val="22"/>
                <w:szCs w:val="22"/>
              </w:rPr>
            </w:pPr>
            <w:r w:rsidRPr="00636C21">
              <w:rPr>
                <w:rFonts w:ascii="Calibri" w:hAnsi="Calibri" w:cs="Arial"/>
                <w:b/>
                <w:bCs/>
                <w:color w:val="000000"/>
                <w:sz w:val="22"/>
                <w:szCs w:val="22"/>
              </w:rPr>
              <w:t>NOMBRE Y FIRMA EL REPRESENTANTE DE LA SOCIEDAD B</w:t>
            </w:r>
          </w:p>
        </w:tc>
      </w:tr>
    </w:tbl>
    <w:p w14:paraId="6720B9EB" w14:textId="77777777" w:rsidR="00412AA3" w:rsidRPr="00636C21" w:rsidRDefault="00412AA3" w:rsidP="00412AA3">
      <w:pPr>
        <w:spacing w:before="240"/>
        <w:jc w:val="center"/>
        <w:rPr>
          <w:rFonts w:ascii="Calibri" w:hAnsi="Calibri"/>
          <w:b/>
          <w:snapToGrid w:val="0"/>
          <w:color w:val="000000"/>
          <w:sz w:val="22"/>
          <w:szCs w:val="22"/>
        </w:rPr>
      </w:pPr>
    </w:p>
    <w:p w14:paraId="6D896D65" w14:textId="77777777" w:rsidR="00412AA3" w:rsidRPr="00636C21" w:rsidRDefault="00412AA3" w:rsidP="00412AA3">
      <w:pPr>
        <w:rPr>
          <w:rFonts w:ascii="Calibri" w:hAnsi="Calibri" w:cs="Arial"/>
          <w:sz w:val="22"/>
          <w:szCs w:val="22"/>
        </w:rPr>
      </w:pPr>
    </w:p>
    <w:p w14:paraId="4C36B3A7" w14:textId="77777777" w:rsidR="0078737F" w:rsidRPr="0024562B" w:rsidRDefault="0078737F">
      <w:pPr>
        <w:jc w:val="both"/>
        <w:rPr>
          <w:rFonts w:ascii="Arial" w:hAnsi="Arial" w:cs="Arial"/>
          <w:b/>
        </w:rPr>
      </w:pPr>
    </w:p>
    <w:sectPr w:rsidR="0078737F" w:rsidRPr="0024562B" w:rsidSect="005F40DA">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3B4A" w14:textId="77777777" w:rsidR="00E85031" w:rsidRDefault="00E85031">
      <w:r>
        <w:separator/>
      </w:r>
    </w:p>
  </w:endnote>
  <w:endnote w:type="continuationSeparator" w:id="0">
    <w:p w14:paraId="2E55FF57" w14:textId="77777777" w:rsidR="00E85031" w:rsidRDefault="00E8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9609" w14:textId="77777777" w:rsidR="000713D0" w:rsidRDefault="00EE28D8">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09FE96BD"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62D5" w14:textId="77777777" w:rsidR="00E85031" w:rsidRDefault="00E85031">
      <w:r>
        <w:separator/>
      </w:r>
    </w:p>
  </w:footnote>
  <w:footnote w:type="continuationSeparator" w:id="0">
    <w:p w14:paraId="36FC3557" w14:textId="77777777" w:rsidR="00E85031" w:rsidRDefault="00E85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insideH w:val="single" w:sz="4" w:space="0" w:color="auto"/>
      </w:tblBorders>
      <w:tblLook w:val="01E0" w:firstRow="1" w:lastRow="1" w:firstColumn="1" w:lastColumn="1" w:noHBand="0" w:noVBand="0"/>
    </w:tblPr>
    <w:tblGrid>
      <w:gridCol w:w="10286"/>
      <w:gridCol w:w="222"/>
    </w:tblGrid>
    <w:tr w:rsidR="00BB402C" w14:paraId="41B455D9" w14:textId="77777777" w:rsidTr="005F40DA">
      <w:trPr>
        <w:trHeight w:val="1271"/>
      </w:trPr>
      <w:tc>
        <w:tcPr>
          <w:tcW w:w="9968" w:type="dxa"/>
        </w:tcPr>
        <w:tbl>
          <w:tblPr>
            <w:tblW w:w="9956" w:type="dxa"/>
            <w:tblInd w:w="104" w:type="dxa"/>
            <w:tblCellMar>
              <w:left w:w="0" w:type="dxa"/>
              <w:right w:w="0" w:type="dxa"/>
            </w:tblCellMar>
            <w:tblLook w:val="0000" w:firstRow="0" w:lastRow="0" w:firstColumn="0" w:lastColumn="0" w:noHBand="0" w:noVBand="0"/>
          </w:tblPr>
          <w:tblGrid>
            <w:gridCol w:w="2585"/>
            <w:gridCol w:w="5103"/>
            <w:gridCol w:w="2268"/>
          </w:tblGrid>
          <w:tr w:rsidR="009A4855" w:rsidRPr="00501B83" w14:paraId="66EB99DA" w14:textId="77777777" w:rsidTr="005F40DA">
            <w:trPr>
              <w:cantSplit/>
              <w:trHeight w:hRule="exact" w:val="1191"/>
              <w:tblHeader/>
            </w:trPr>
            <w:tc>
              <w:tcPr>
                <w:tcW w:w="2585" w:type="dxa"/>
                <w:tcBorders>
                  <w:top w:val="single" w:sz="4" w:space="0" w:color="000000"/>
                  <w:left w:val="single" w:sz="4" w:space="0" w:color="000000"/>
                  <w:bottom w:val="single" w:sz="4" w:space="0" w:color="000000"/>
                  <w:right w:val="single" w:sz="4" w:space="0" w:color="000000"/>
                </w:tcBorders>
              </w:tcPr>
              <w:p w14:paraId="4F83B081" w14:textId="01E65593" w:rsidR="009A4855" w:rsidRDefault="009A4855" w:rsidP="009A4855">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4896" behindDoc="1" locked="0" layoutInCell="1" allowOverlap="1" wp14:anchorId="30DAA89F" wp14:editId="496D51C2">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724642639"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0A172F6A" w14:textId="77777777" w:rsidR="009A4855" w:rsidRDefault="009A4855" w:rsidP="009A4855">
                <w:pPr>
                  <w:pStyle w:val="TableParagraph"/>
                  <w:kinsoku w:val="0"/>
                  <w:overflowPunct w:val="0"/>
                  <w:ind w:left="1" w:right="1985"/>
                  <w:rPr>
                    <w:sz w:val="20"/>
                    <w:szCs w:val="20"/>
                  </w:rPr>
                </w:pPr>
              </w:p>
              <w:p w14:paraId="3682B439" w14:textId="77777777" w:rsidR="009A4855" w:rsidRDefault="009A4855" w:rsidP="009A4855">
                <w:pPr>
                  <w:pStyle w:val="TableParagraph"/>
                  <w:kinsoku w:val="0"/>
                  <w:overflowPunct w:val="0"/>
                  <w:spacing w:line="280" w:lineRule="exact"/>
                </w:pPr>
              </w:p>
            </w:tc>
            <w:tc>
              <w:tcPr>
                <w:tcW w:w="5103" w:type="dxa"/>
                <w:tcBorders>
                  <w:top w:val="single" w:sz="4" w:space="0" w:color="000000"/>
                  <w:left w:val="single" w:sz="4" w:space="0" w:color="000000"/>
                  <w:bottom w:val="single" w:sz="4" w:space="0" w:color="000000"/>
                  <w:right w:val="single" w:sz="4" w:space="0" w:color="000000"/>
                </w:tcBorders>
              </w:tcPr>
              <w:p w14:paraId="3122F9CB" w14:textId="77777777" w:rsidR="009A4855" w:rsidRDefault="009A4855" w:rsidP="009A4855">
                <w:pPr>
                  <w:pStyle w:val="TableParagraph"/>
                  <w:kinsoku w:val="0"/>
                  <w:overflowPunct w:val="0"/>
                  <w:spacing w:before="2" w:line="220" w:lineRule="exact"/>
                </w:pPr>
              </w:p>
              <w:p w14:paraId="25D5B14C" w14:textId="77777777" w:rsidR="009A4855" w:rsidRPr="000A1E14" w:rsidRDefault="009A4855" w:rsidP="009A4855">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52BBD9C8" w14:textId="11FF6E34" w:rsidR="009A4855" w:rsidRPr="000A1E14" w:rsidRDefault="009A4855" w:rsidP="009A4855">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268" w:type="dxa"/>
                <w:tcBorders>
                  <w:top w:val="single" w:sz="4" w:space="0" w:color="000000"/>
                  <w:left w:val="single" w:sz="4" w:space="0" w:color="000000"/>
                  <w:bottom w:val="single" w:sz="4" w:space="0" w:color="000000"/>
                  <w:right w:val="single" w:sz="4" w:space="0" w:color="000000"/>
                </w:tcBorders>
              </w:tcPr>
              <w:p w14:paraId="45CA3763" w14:textId="77777777" w:rsidR="009A4855" w:rsidRPr="009A57A6" w:rsidRDefault="009A4855" w:rsidP="009A4855">
                <w:pPr>
                  <w:pStyle w:val="TableParagraph"/>
                  <w:kinsoku w:val="0"/>
                  <w:overflowPunct w:val="0"/>
                  <w:spacing w:before="4" w:line="140" w:lineRule="exact"/>
                  <w:rPr>
                    <w:sz w:val="14"/>
                    <w:szCs w:val="14"/>
                    <w:highlight w:val="yellow"/>
                    <w:lang w:val="es-CL"/>
                  </w:rPr>
                </w:pPr>
              </w:p>
              <w:p w14:paraId="79BBAB66" w14:textId="77777777" w:rsidR="009A4855" w:rsidRPr="009A57A6" w:rsidRDefault="009A4855" w:rsidP="009A4855">
                <w:pPr>
                  <w:pStyle w:val="TableParagraph"/>
                  <w:kinsoku w:val="0"/>
                  <w:overflowPunct w:val="0"/>
                  <w:spacing w:line="200" w:lineRule="exact"/>
                  <w:rPr>
                    <w:sz w:val="20"/>
                    <w:szCs w:val="20"/>
                    <w:highlight w:val="yellow"/>
                    <w:lang w:val="es-CL"/>
                  </w:rPr>
                </w:pPr>
              </w:p>
              <w:p w14:paraId="7BB4ECC1" w14:textId="2FAB7179" w:rsidR="009A4855" w:rsidRPr="00882D5E" w:rsidRDefault="009A4855" w:rsidP="009A4855">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071C0061" w14:textId="77777777" w:rsidR="00BB402C" w:rsidRDefault="00BB402C" w:rsidP="00597E9E">
          <w:pPr>
            <w:pStyle w:val="Encabezado"/>
          </w:pPr>
        </w:p>
      </w:tc>
      <w:tc>
        <w:tcPr>
          <w:tcW w:w="236" w:type="dxa"/>
          <w:vAlign w:val="center"/>
        </w:tcPr>
        <w:p w14:paraId="5847487A" w14:textId="77777777" w:rsidR="00BB402C" w:rsidRDefault="00BB402C" w:rsidP="00597E9E">
          <w:pPr>
            <w:pStyle w:val="Encabezado"/>
            <w:rPr>
              <w:rFonts w:ascii="Arial" w:hAnsi="Arial"/>
              <w:sz w:val="14"/>
            </w:rPr>
          </w:pPr>
        </w:p>
      </w:tc>
    </w:tr>
  </w:tbl>
  <w:p w14:paraId="3E4E4464"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0E66" w14:textId="77777777" w:rsidR="00815E40" w:rsidRPr="00882D5E" w:rsidRDefault="00815E40" w:rsidP="00815E40">
    <w:pPr>
      <w:pStyle w:val="Encabezado"/>
      <w:rPr>
        <w:lang w:val="es-CL"/>
      </w:rPr>
    </w:pPr>
  </w:p>
  <w:p w14:paraId="15A2204B" w14:textId="77777777" w:rsidR="0062774C" w:rsidRPr="009A6554" w:rsidRDefault="0062774C" w:rsidP="009A65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463694801">
    <w:abstractNumId w:val="13"/>
  </w:num>
  <w:num w:numId="2" w16cid:durableId="343629579">
    <w:abstractNumId w:val="33"/>
  </w:num>
  <w:num w:numId="3" w16cid:durableId="981421281">
    <w:abstractNumId w:val="12"/>
  </w:num>
  <w:num w:numId="4" w16cid:durableId="1098409378">
    <w:abstractNumId w:val="40"/>
  </w:num>
  <w:num w:numId="5" w16cid:durableId="1043553788">
    <w:abstractNumId w:val="40"/>
  </w:num>
  <w:num w:numId="6" w16cid:durableId="1012874587">
    <w:abstractNumId w:val="39"/>
  </w:num>
  <w:num w:numId="7" w16cid:durableId="1316759453">
    <w:abstractNumId w:val="19"/>
  </w:num>
  <w:num w:numId="8" w16cid:durableId="896665579">
    <w:abstractNumId w:val="25"/>
  </w:num>
  <w:num w:numId="9" w16cid:durableId="888298349">
    <w:abstractNumId w:val="15"/>
  </w:num>
  <w:num w:numId="10" w16cid:durableId="1676567975">
    <w:abstractNumId w:val="17"/>
  </w:num>
  <w:num w:numId="11" w16cid:durableId="2111313072">
    <w:abstractNumId w:val="0"/>
    <w:lvlOverride w:ilvl="0">
      <w:lvl w:ilvl="0">
        <w:numFmt w:val="bullet"/>
        <w:lvlText w:val=""/>
        <w:legacy w:legacy="1" w:legacySpace="0" w:legacyIndent="360"/>
        <w:lvlJc w:val="left"/>
        <w:rPr>
          <w:rFonts w:ascii="Symbol" w:hAnsi="Symbol" w:hint="default"/>
        </w:rPr>
      </w:lvl>
    </w:lvlOverride>
  </w:num>
  <w:num w:numId="12" w16cid:durableId="1020161714">
    <w:abstractNumId w:val="29"/>
  </w:num>
  <w:num w:numId="13" w16cid:durableId="307517968">
    <w:abstractNumId w:val="8"/>
  </w:num>
  <w:num w:numId="14" w16cid:durableId="663557524">
    <w:abstractNumId w:val="27"/>
  </w:num>
  <w:num w:numId="15" w16cid:durableId="947735333">
    <w:abstractNumId w:val="18"/>
  </w:num>
  <w:num w:numId="16" w16cid:durableId="454717076">
    <w:abstractNumId w:val="42"/>
  </w:num>
  <w:num w:numId="17" w16cid:durableId="408231711">
    <w:abstractNumId w:val="37"/>
  </w:num>
  <w:num w:numId="18" w16cid:durableId="1808937855">
    <w:abstractNumId w:val="5"/>
  </w:num>
  <w:num w:numId="19" w16cid:durableId="229853294">
    <w:abstractNumId w:val="38"/>
  </w:num>
  <w:num w:numId="20" w16cid:durableId="1237739370">
    <w:abstractNumId w:val="9"/>
  </w:num>
  <w:num w:numId="21" w16cid:durableId="1516724883">
    <w:abstractNumId w:val="14"/>
  </w:num>
  <w:num w:numId="22" w16cid:durableId="628054386">
    <w:abstractNumId w:val="20"/>
  </w:num>
  <w:num w:numId="23" w16cid:durableId="1475485582">
    <w:abstractNumId w:val="10"/>
  </w:num>
  <w:num w:numId="24" w16cid:durableId="1722703931">
    <w:abstractNumId w:val="31"/>
  </w:num>
  <w:num w:numId="25" w16cid:durableId="1438211271">
    <w:abstractNumId w:val="45"/>
  </w:num>
  <w:num w:numId="26" w16cid:durableId="961811956">
    <w:abstractNumId w:val="23"/>
  </w:num>
  <w:num w:numId="27" w16cid:durableId="842278041">
    <w:abstractNumId w:val="43"/>
  </w:num>
  <w:num w:numId="28" w16cid:durableId="1122383929">
    <w:abstractNumId w:val="32"/>
  </w:num>
  <w:num w:numId="29" w16cid:durableId="1428504126">
    <w:abstractNumId w:val="21"/>
  </w:num>
  <w:num w:numId="30" w16cid:durableId="1919172147">
    <w:abstractNumId w:val="16"/>
  </w:num>
  <w:num w:numId="31" w16cid:durableId="2086297414">
    <w:abstractNumId w:val="22"/>
  </w:num>
  <w:num w:numId="32" w16cid:durableId="1848329529">
    <w:abstractNumId w:val="6"/>
  </w:num>
  <w:num w:numId="33" w16cid:durableId="2107653550">
    <w:abstractNumId w:val="24"/>
  </w:num>
  <w:num w:numId="34" w16cid:durableId="1980374438">
    <w:abstractNumId w:val="35"/>
  </w:num>
  <w:num w:numId="35" w16cid:durableId="1119451355">
    <w:abstractNumId w:val="7"/>
  </w:num>
  <w:num w:numId="36" w16cid:durableId="119233083">
    <w:abstractNumId w:val="11"/>
  </w:num>
  <w:num w:numId="37" w16cid:durableId="1831671698">
    <w:abstractNumId w:val="26"/>
  </w:num>
  <w:num w:numId="38" w16cid:durableId="185218582">
    <w:abstractNumId w:val="36"/>
  </w:num>
  <w:num w:numId="39" w16cid:durableId="2058780072">
    <w:abstractNumId w:val="1"/>
  </w:num>
  <w:num w:numId="40" w16cid:durableId="1439645343">
    <w:abstractNumId w:val="2"/>
  </w:num>
  <w:num w:numId="41" w16cid:durableId="273708166">
    <w:abstractNumId w:val="3"/>
  </w:num>
  <w:num w:numId="42" w16cid:durableId="1247962645">
    <w:abstractNumId w:val="4"/>
  </w:num>
  <w:num w:numId="43" w16cid:durableId="1271819543">
    <w:abstractNumId w:val="44"/>
  </w:num>
  <w:num w:numId="44" w16cid:durableId="1993437568">
    <w:abstractNumId w:val="28"/>
  </w:num>
  <w:num w:numId="45" w16cid:durableId="405610951">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0F8"/>
    <w:rsid w:val="000045F1"/>
    <w:rsid w:val="00005B2D"/>
    <w:rsid w:val="00010CE6"/>
    <w:rsid w:val="000171AB"/>
    <w:rsid w:val="00023444"/>
    <w:rsid w:val="00025BB9"/>
    <w:rsid w:val="0003476B"/>
    <w:rsid w:val="000358D7"/>
    <w:rsid w:val="00037722"/>
    <w:rsid w:val="00044516"/>
    <w:rsid w:val="00044590"/>
    <w:rsid w:val="000474FF"/>
    <w:rsid w:val="000509C9"/>
    <w:rsid w:val="0006360B"/>
    <w:rsid w:val="0006399A"/>
    <w:rsid w:val="00065E4F"/>
    <w:rsid w:val="00066AF9"/>
    <w:rsid w:val="000679D0"/>
    <w:rsid w:val="000713D0"/>
    <w:rsid w:val="0007643C"/>
    <w:rsid w:val="00086409"/>
    <w:rsid w:val="00086A4C"/>
    <w:rsid w:val="0009078C"/>
    <w:rsid w:val="00091BC8"/>
    <w:rsid w:val="00092FF5"/>
    <w:rsid w:val="000941D8"/>
    <w:rsid w:val="000961E5"/>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0BC4"/>
    <w:rsid w:val="000E64C6"/>
    <w:rsid w:val="000F3D9A"/>
    <w:rsid w:val="00100972"/>
    <w:rsid w:val="00115B18"/>
    <w:rsid w:val="00116974"/>
    <w:rsid w:val="001172D4"/>
    <w:rsid w:val="00117C0B"/>
    <w:rsid w:val="0012025F"/>
    <w:rsid w:val="00120CDB"/>
    <w:rsid w:val="00123C00"/>
    <w:rsid w:val="0012792A"/>
    <w:rsid w:val="001309A8"/>
    <w:rsid w:val="00143ADF"/>
    <w:rsid w:val="00143D75"/>
    <w:rsid w:val="00150306"/>
    <w:rsid w:val="00156C23"/>
    <w:rsid w:val="001658D3"/>
    <w:rsid w:val="0017314B"/>
    <w:rsid w:val="001768CF"/>
    <w:rsid w:val="00182185"/>
    <w:rsid w:val="0018549E"/>
    <w:rsid w:val="00187908"/>
    <w:rsid w:val="00194500"/>
    <w:rsid w:val="00196D94"/>
    <w:rsid w:val="001A0382"/>
    <w:rsid w:val="001A04A8"/>
    <w:rsid w:val="001A18B5"/>
    <w:rsid w:val="001A2FEA"/>
    <w:rsid w:val="001A5E8C"/>
    <w:rsid w:val="001A6489"/>
    <w:rsid w:val="001A67A7"/>
    <w:rsid w:val="001A798F"/>
    <w:rsid w:val="001B0209"/>
    <w:rsid w:val="001B21A5"/>
    <w:rsid w:val="001B26B2"/>
    <w:rsid w:val="001B511E"/>
    <w:rsid w:val="001B5C34"/>
    <w:rsid w:val="001C4B3E"/>
    <w:rsid w:val="001D1EA3"/>
    <w:rsid w:val="001D612C"/>
    <w:rsid w:val="001E3BA3"/>
    <w:rsid w:val="001E4A19"/>
    <w:rsid w:val="001F2DE8"/>
    <w:rsid w:val="001F40A6"/>
    <w:rsid w:val="001F7497"/>
    <w:rsid w:val="001F7B0E"/>
    <w:rsid w:val="002064F9"/>
    <w:rsid w:val="00210218"/>
    <w:rsid w:val="00212E17"/>
    <w:rsid w:val="002140A9"/>
    <w:rsid w:val="0021477F"/>
    <w:rsid w:val="00215E9E"/>
    <w:rsid w:val="00216771"/>
    <w:rsid w:val="00217855"/>
    <w:rsid w:val="0022709F"/>
    <w:rsid w:val="00232BA3"/>
    <w:rsid w:val="002344F1"/>
    <w:rsid w:val="00235277"/>
    <w:rsid w:val="00241C1B"/>
    <w:rsid w:val="0024562B"/>
    <w:rsid w:val="00251396"/>
    <w:rsid w:val="002530BE"/>
    <w:rsid w:val="00253CF4"/>
    <w:rsid w:val="00256211"/>
    <w:rsid w:val="00256837"/>
    <w:rsid w:val="00256BFE"/>
    <w:rsid w:val="002576B5"/>
    <w:rsid w:val="00271B7F"/>
    <w:rsid w:val="00290D3B"/>
    <w:rsid w:val="0029124A"/>
    <w:rsid w:val="002928C1"/>
    <w:rsid w:val="002A7FEC"/>
    <w:rsid w:val="002B01AC"/>
    <w:rsid w:val="002B2609"/>
    <w:rsid w:val="002B33CB"/>
    <w:rsid w:val="002B423D"/>
    <w:rsid w:val="002B4A50"/>
    <w:rsid w:val="002B4E90"/>
    <w:rsid w:val="002C1172"/>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8F8"/>
    <w:rsid w:val="0034212C"/>
    <w:rsid w:val="003453F0"/>
    <w:rsid w:val="00354E31"/>
    <w:rsid w:val="00357408"/>
    <w:rsid w:val="0036473F"/>
    <w:rsid w:val="00367B9A"/>
    <w:rsid w:val="00377C35"/>
    <w:rsid w:val="0038013D"/>
    <w:rsid w:val="003819E9"/>
    <w:rsid w:val="003834BD"/>
    <w:rsid w:val="00390651"/>
    <w:rsid w:val="003935CD"/>
    <w:rsid w:val="00395008"/>
    <w:rsid w:val="00395635"/>
    <w:rsid w:val="0039664D"/>
    <w:rsid w:val="003B11AA"/>
    <w:rsid w:val="003B2BF6"/>
    <w:rsid w:val="003B2C55"/>
    <w:rsid w:val="003B2C6F"/>
    <w:rsid w:val="003B7286"/>
    <w:rsid w:val="003C24DE"/>
    <w:rsid w:val="003C5E45"/>
    <w:rsid w:val="003C6788"/>
    <w:rsid w:val="003D1246"/>
    <w:rsid w:val="003D1374"/>
    <w:rsid w:val="003D1F8B"/>
    <w:rsid w:val="003E68A8"/>
    <w:rsid w:val="003F1690"/>
    <w:rsid w:val="003F4ACF"/>
    <w:rsid w:val="003F5A7A"/>
    <w:rsid w:val="00400A1C"/>
    <w:rsid w:val="004027D9"/>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652A"/>
    <w:rsid w:val="00457CC7"/>
    <w:rsid w:val="00460111"/>
    <w:rsid w:val="00461BCA"/>
    <w:rsid w:val="00461D2D"/>
    <w:rsid w:val="004627AB"/>
    <w:rsid w:val="00467D89"/>
    <w:rsid w:val="0047556A"/>
    <w:rsid w:val="0047638E"/>
    <w:rsid w:val="00482A1A"/>
    <w:rsid w:val="00483020"/>
    <w:rsid w:val="00484B53"/>
    <w:rsid w:val="00485750"/>
    <w:rsid w:val="004926C4"/>
    <w:rsid w:val="00494377"/>
    <w:rsid w:val="00495EA3"/>
    <w:rsid w:val="004A16B8"/>
    <w:rsid w:val="004A3B3C"/>
    <w:rsid w:val="004A438F"/>
    <w:rsid w:val="004B0095"/>
    <w:rsid w:val="004B023F"/>
    <w:rsid w:val="004B11C0"/>
    <w:rsid w:val="004B1D21"/>
    <w:rsid w:val="004B292E"/>
    <w:rsid w:val="004B5BCB"/>
    <w:rsid w:val="004B6FC5"/>
    <w:rsid w:val="004B728B"/>
    <w:rsid w:val="004C1711"/>
    <w:rsid w:val="004C3255"/>
    <w:rsid w:val="004C5CEA"/>
    <w:rsid w:val="004C7163"/>
    <w:rsid w:val="004C72D9"/>
    <w:rsid w:val="004C7477"/>
    <w:rsid w:val="004D3249"/>
    <w:rsid w:val="004D4112"/>
    <w:rsid w:val="004E02B6"/>
    <w:rsid w:val="004E0FDE"/>
    <w:rsid w:val="004E2F6B"/>
    <w:rsid w:val="004F0203"/>
    <w:rsid w:val="004F793A"/>
    <w:rsid w:val="00501015"/>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6A33"/>
    <w:rsid w:val="00591594"/>
    <w:rsid w:val="00592BAC"/>
    <w:rsid w:val="00597E9E"/>
    <w:rsid w:val="005A0C2F"/>
    <w:rsid w:val="005A1EE5"/>
    <w:rsid w:val="005A476B"/>
    <w:rsid w:val="005A68F9"/>
    <w:rsid w:val="005A7758"/>
    <w:rsid w:val="005A7868"/>
    <w:rsid w:val="005C0A5A"/>
    <w:rsid w:val="005C4E04"/>
    <w:rsid w:val="005C6988"/>
    <w:rsid w:val="005E0810"/>
    <w:rsid w:val="005E109A"/>
    <w:rsid w:val="005E540A"/>
    <w:rsid w:val="005F073E"/>
    <w:rsid w:val="005F2A7A"/>
    <w:rsid w:val="005F40DA"/>
    <w:rsid w:val="005F4901"/>
    <w:rsid w:val="00601E1F"/>
    <w:rsid w:val="00604D30"/>
    <w:rsid w:val="00605005"/>
    <w:rsid w:val="006078A6"/>
    <w:rsid w:val="00610428"/>
    <w:rsid w:val="00615628"/>
    <w:rsid w:val="0061578C"/>
    <w:rsid w:val="00617CA1"/>
    <w:rsid w:val="006235ED"/>
    <w:rsid w:val="006257C1"/>
    <w:rsid w:val="006266F9"/>
    <w:rsid w:val="0062774C"/>
    <w:rsid w:val="006300EB"/>
    <w:rsid w:val="006372E5"/>
    <w:rsid w:val="006442C7"/>
    <w:rsid w:val="00644DAB"/>
    <w:rsid w:val="00646A01"/>
    <w:rsid w:val="00653481"/>
    <w:rsid w:val="006617D8"/>
    <w:rsid w:val="006660C1"/>
    <w:rsid w:val="006668D0"/>
    <w:rsid w:val="00670990"/>
    <w:rsid w:val="00670D3E"/>
    <w:rsid w:val="00670F8C"/>
    <w:rsid w:val="00672A11"/>
    <w:rsid w:val="00675DC4"/>
    <w:rsid w:val="0068383F"/>
    <w:rsid w:val="00684DC5"/>
    <w:rsid w:val="006941EA"/>
    <w:rsid w:val="006A29CA"/>
    <w:rsid w:val="006A5F11"/>
    <w:rsid w:val="006A63A1"/>
    <w:rsid w:val="006A6C9D"/>
    <w:rsid w:val="006A735B"/>
    <w:rsid w:val="006B094C"/>
    <w:rsid w:val="006B139A"/>
    <w:rsid w:val="006B2D24"/>
    <w:rsid w:val="006B2EE8"/>
    <w:rsid w:val="006B550C"/>
    <w:rsid w:val="006B773B"/>
    <w:rsid w:val="006C42DB"/>
    <w:rsid w:val="006D07E9"/>
    <w:rsid w:val="006D2D74"/>
    <w:rsid w:val="006D6A3D"/>
    <w:rsid w:val="006D79EE"/>
    <w:rsid w:val="006F4806"/>
    <w:rsid w:val="007103F3"/>
    <w:rsid w:val="00710600"/>
    <w:rsid w:val="0071350F"/>
    <w:rsid w:val="00716D49"/>
    <w:rsid w:val="00721575"/>
    <w:rsid w:val="0072260D"/>
    <w:rsid w:val="00722FC8"/>
    <w:rsid w:val="00723C9E"/>
    <w:rsid w:val="00734CEE"/>
    <w:rsid w:val="00735876"/>
    <w:rsid w:val="0073765D"/>
    <w:rsid w:val="00742E08"/>
    <w:rsid w:val="00744323"/>
    <w:rsid w:val="00764190"/>
    <w:rsid w:val="00772CD9"/>
    <w:rsid w:val="007743E1"/>
    <w:rsid w:val="00776ADC"/>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1C5D"/>
    <w:rsid w:val="007B2167"/>
    <w:rsid w:val="007B47D7"/>
    <w:rsid w:val="007C0A57"/>
    <w:rsid w:val="007C7E8A"/>
    <w:rsid w:val="007D1432"/>
    <w:rsid w:val="007D1AC0"/>
    <w:rsid w:val="007D470C"/>
    <w:rsid w:val="007E0D3C"/>
    <w:rsid w:val="007E174E"/>
    <w:rsid w:val="007E1F7C"/>
    <w:rsid w:val="007E38B3"/>
    <w:rsid w:val="007E3C73"/>
    <w:rsid w:val="007E3E38"/>
    <w:rsid w:val="007E46D2"/>
    <w:rsid w:val="007E72FC"/>
    <w:rsid w:val="00800257"/>
    <w:rsid w:val="00805F4F"/>
    <w:rsid w:val="00806BE0"/>
    <w:rsid w:val="008107AC"/>
    <w:rsid w:val="00810B6C"/>
    <w:rsid w:val="00811CA0"/>
    <w:rsid w:val="00814635"/>
    <w:rsid w:val="00815E40"/>
    <w:rsid w:val="008202ED"/>
    <w:rsid w:val="00830F56"/>
    <w:rsid w:val="00834B4F"/>
    <w:rsid w:val="00835333"/>
    <w:rsid w:val="008418BB"/>
    <w:rsid w:val="008646D3"/>
    <w:rsid w:val="00866C57"/>
    <w:rsid w:val="008765A9"/>
    <w:rsid w:val="00880C10"/>
    <w:rsid w:val="008854EF"/>
    <w:rsid w:val="0089314C"/>
    <w:rsid w:val="00895070"/>
    <w:rsid w:val="008A0101"/>
    <w:rsid w:val="008A69F0"/>
    <w:rsid w:val="008A71F7"/>
    <w:rsid w:val="008B0E10"/>
    <w:rsid w:val="008B2BBC"/>
    <w:rsid w:val="008B6099"/>
    <w:rsid w:val="008B6F13"/>
    <w:rsid w:val="008B7052"/>
    <w:rsid w:val="008D00A8"/>
    <w:rsid w:val="008D12C3"/>
    <w:rsid w:val="008D1AF3"/>
    <w:rsid w:val="008D5A76"/>
    <w:rsid w:val="008D6C7C"/>
    <w:rsid w:val="008E317F"/>
    <w:rsid w:val="008E49C1"/>
    <w:rsid w:val="008E7F95"/>
    <w:rsid w:val="008F32BF"/>
    <w:rsid w:val="008F35EE"/>
    <w:rsid w:val="008F38F2"/>
    <w:rsid w:val="009010AE"/>
    <w:rsid w:val="0090490D"/>
    <w:rsid w:val="009050DF"/>
    <w:rsid w:val="00905CAD"/>
    <w:rsid w:val="00905F20"/>
    <w:rsid w:val="009068C6"/>
    <w:rsid w:val="0090742D"/>
    <w:rsid w:val="00907FE4"/>
    <w:rsid w:val="00914FFF"/>
    <w:rsid w:val="00915B34"/>
    <w:rsid w:val="009225A6"/>
    <w:rsid w:val="009247D3"/>
    <w:rsid w:val="00927824"/>
    <w:rsid w:val="00930E5E"/>
    <w:rsid w:val="0093231A"/>
    <w:rsid w:val="00937B42"/>
    <w:rsid w:val="0094149C"/>
    <w:rsid w:val="00941827"/>
    <w:rsid w:val="00944005"/>
    <w:rsid w:val="00944141"/>
    <w:rsid w:val="0095298E"/>
    <w:rsid w:val="009549EA"/>
    <w:rsid w:val="00955354"/>
    <w:rsid w:val="00956986"/>
    <w:rsid w:val="00957761"/>
    <w:rsid w:val="009631C3"/>
    <w:rsid w:val="00964CDC"/>
    <w:rsid w:val="00970763"/>
    <w:rsid w:val="00971763"/>
    <w:rsid w:val="0098198A"/>
    <w:rsid w:val="00983B20"/>
    <w:rsid w:val="00984773"/>
    <w:rsid w:val="00986A56"/>
    <w:rsid w:val="00986D0D"/>
    <w:rsid w:val="00990EC1"/>
    <w:rsid w:val="00992F6F"/>
    <w:rsid w:val="009932C2"/>
    <w:rsid w:val="009971C5"/>
    <w:rsid w:val="009A06E0"/>
    <w:rsid w:val="009A4855"/>
    <w:rsid w:val="009A5FEE"/>
    <w:rsid w:val="009A6554"/>
    <w:rsid w:val="009B03C6"/>
    <w:rsid w:val="009C0F91"/>
    <w:rsid w:val="009C4414"/>
    <w:rsid w:val="009C4E49"/>
    <w:rsid w:val="009C5240"/>
    <w:rsid w:val="009C6329"/>
    <w:rsid w:val="009D0374"/>
    <w:rsid w:val="009D10A2"/>
    <w:rsid w:val="009D3371"/>
    <w:rsid w:val="009D69C0"/>
    <w:rsid w:val="009E1D88"/>
    <w:rsid w:val="009E234F"/>
    <w:rsid w:val="009E30D5"/>
    <w:rsid w:val="009F0E0E"/>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A43"/>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9213B"/>
    <w:rsid w:val="00A961AA"/>
    <w:rsid w:val="00AA1F82"/>
    <w:rsid w:val="00AA366A"/>
    <w:rsid w:val="00AA36EE"/>
    <w:rsid w:val="00AA4DE0"/>
    <w:rsid w:val="00AB0172"/>
    <w:rsid w:val="00AB243D"/>
    <w:rsid w:val="00AB35B7"/>
    <w:rsid w:val="00AB7302"/>
    <w:rsid w:val="00AC4592"/>
    <w:rsid w:val="00AC5C30"/>
    <w:rsid w:val="00AD2622"/>
    <w:rsid w:val="00AD26EE"/>
    <w:rsid w:val="00AD5384"/>
    <w:rsid w:val="00AD7337"/>
    <w:rsid w:val="00AE10C8"/>
    <w:rsid w:val="00AE1AB0"/>
    <w:rsid w:val="00AE3003"/>
    <w:rsid w:val="00AF4352"/>
    <w:rsid w:val="00AF51A1"/>
    <w:rsid w:val="00AF5622"/>
    <w:rsid w:val="00B01E88"/>
    <w:rsid w:val="00B05AFD"/>
    <w:rsid w:val="00B05B43"/>
    <w:rsid w:val="00B06BEB"/>
    <w:rsid w:val="00B15473"/>
    <w:rsid w:val="00B156EE"/>
    <w:rsid w:val="00B17E6E"/>
    <w:rsid w:val="00B27B60"/>
    <w:rsid w:val="00B362CB"/>
    <w:rsid w:val="00B3649C"/>
    <w:rsid w:val="00B4256F"/>
    <w:rsid w:val="00B56706"/>
    <w:rsid w:val="00B64CB7"/>
    <w:rsid w:val="00B64DBF"/>
    <w:rsid w:val="00B73622"/>
    <w:rsid w:val="00B74130"/>
    <w:rsid w:val="00B743FD"/>
    <w:rsid w:val="00B74946"/>
    <w:rsid w:val="00B77C4B"/>
    <w:rsid w:val="00B840F4"/>
    <w:rsid w:val="00B85BAB"/>
    <w:rsid w:val="00B86C6B"/>
    <w:rsid w:val="00B973CD"/>
    <w:rsid w:val="00B97BB5"/>
    <w:rsid w:val="00BA0E49"/>
    <w:rsid w:val="00BA4579"/>
    <w:rsid w:val="00BB2EC2"/>
    <w:rsid w:val="00BB38EF"/>
    <w:rsid w:val="00BB402C"/>
    <w:rsid w:val="00BB5361"/>
    <w:rsid w:val="00BC1DE0"/>
    <w:rsid w:val="00BC2CD1"/>
    <w:rsid w:val="00BD786F"/>
    <w:rsid w:val="00BE3456"/>
    <w:rsid w:val="00BE563E"/>
    <w:rsid w:val="00BE56ED"/>
    <w:rsid w:val="00BE74B2"/>
    <w:rsid w:val="00C003F4"/>
    <w:rsid w:val="00C01799"/>
    <w:rsid w:val="00C10ECF"/>
    <w:rsid w:val="00C10FAC"/>
    <w:rsid w:val="00C11811"/>
    <w:rsid w:val="00C14699"/>
    <w:rsid w:val="00C15C8F"/>
    <w:rsid w:val="00C2437B"/>
    <w:rsid w:val="00C2729C"/>
    <w:rsid w:val="00C34CEE"/>
    <w:rsid w:val="00C43FBA"/>
    <w:rsid w:val="00C5078D"/>
    <w:rsid w:val="00C51FEF"/>
    <w:rsid w:val="00C54F02"/>
    <w:rsid w:val="00C56345"/>
    <w:rsid w:val="00C564A7"/>
    <w:rsid w:val="00C569E4"/>
    <w:rsid w:val="00C56AA2"/>
    <w:rsid w:val="00C602A5"/>
    <w:rsid w:val="00C63B4B"/>
    <w:rsid w:val="00C640DB"/>
    <w:rsid w:val="00C666A3"/>
    <w:rsid w:val="00C702BB"/>
    <w:rsid w:val="00C77E64"/>
    <w:rsid w:val="00C813DB"/>
    <w:rsid w:val="00C81829"/>
    <w:rsid w:val="00C818A3"/>
    <w:rsid w:val="00C82A90"/>
    <w:rsid w:val="00C84EFA"/>
    <w:rsid w:val="00C865A3"/>
    <w:rsid w:val="00C86B1B"/>
    <w:rsid w:val="00C900C8"/>
    <w:rsid w:val="00C91A94"/>
    <w:rsid w:val="00C92F0C"/>
    <w:rsid w:val="00C93759"/>
    <w:rsid w:val="00C93D16"/>
    <w:rsid w:val="00C949C8"/>
    <w:rsid w:val="00CA262A"/>
    <w:rsid w:val="00CA7499"/>
    <w:rsid w:val="00CA7551"/>
    <w:rsid w:val="00CB1A7A"/>
    <w:rsid w:val="00CC550C"/>
    <w:rsid w:val="00CD2333"/>
    <w:rsid w:val="00CD2796"/>
    <w:rsid w:val="00CD33F3"/>
    <w:rsid w:val="00CD4AFE"/>
    <w:rsid w:val="00CD56B5"/>
    <w:rsid w:val="00CD79AE"/>
    <w:rsid w:val="00CD7A84"/>
    <w:rsid w:val="00CE04AE"/>
    <w:rsid w:val="00CE2417"/>
    <w:rsid w:val="00CE2CC8"/>
    <w:rsid w:val="00CE39C1"/>
    <w:rsid w:val="00CE69DC"/>
    <w:rsid w:val="00CE6BDD"/>
    <w:rsid w:val="00CF26E6"/>
    <w:rsid w:val="00CF28DF"/>
    <w:rsid w:val="00CF33DB"/>
    <w:rsid w:val="00D0337D"/>
    <w:rsid w:val="00D0610A"/>
    <w:rsid w:val="00D1304C"/>
    <w:rsid w:val="00D20B9A"/>
    <w:rsid w:val="00D2599C"/>
    <w:rsid w:val="00D314DA"/>
    <w:rsid w:val="00D32542"/>
    <w:rsid w:val="00D3260D"/>
    <w:rsid w:val="00D37DF0"/>
    <w:rsid w:val="00D463E1"/>
    <w:rsid w:val="00D47D41"/>
    <w:rsid w:val="00D547A3"/>
    <w:rsid w:val="00D60096"/>
    <w:rsid w:val="00D619A9"/>
    <w:rsid w:val="00D72CD5"/>
    <w:rsid w:val="00D75CDF"/>
    <w:rsid w:val="00D76C40"/>
    <w:rsid w:val="00D87151"/>
    <w:rsid w:val="00D87A33"/>
    <w:rsid w:val="00D90BE4"/>
    <w:rsid w:val="00D91295"/>
    <w:rsid w:val="00D93DA1"/>
    <w:rsid w:val="00DA29B4"/>
    <w:rsid w:val="00DA2FA2"/>
    <w:rsid w:val="00DA39CD"/>
    <w:rsid w:val="00DB02AE"/>
    <w:rsid w:val="00DB13E9"/>
    <w:rsid w:val="00DB18FD"/>
    <w:rsid w:val="00DB4F99"/>
    <w:rsid w:val="00DB5B64"/>
    <w:rsid w:val="00DB5E3A"/>
    <w:rsid w:val="00DB634A"/>
    <w:rsid w:val="00DB74D4"/>
    <w:rsid w:val="00DC4C73"/>
    <w:rsid w:val="00DC52A8"/>
    <w:rsid w:val="00DD1709"/>
    <w:rsid w:val="00DD2439"/>
    <w:rsid w:val="00DD3A8C"/>
    <w:rsid w:val="00DD5E4F"/>
    <w:rsid w:val="00DD6840"/>
    <w:rsid w:val="00DE5566"/>
    <w:rsid w:val="00DF20AC"/>
    <w:rsid w:val="00DF4871"/>
    <w:rsid w:val="00DF4F72"/>
    <w:rsid w:val="00E107C9"/>
    <w:rsid w:val="00E14B39"/>
    <w:rsid w:val="00E21A94"/>
    <w:rsid w:val="00E32C12"/>
    <w:rsid w:val="00E3477E"/>
    <w:rsid w:val="00E35BF9"/>
    <w:rsid w:val="00E35C0A"/>
    <w:rsid w:val="00E4098D"/>
    <w:rsid w:val="00E41BE5"/>
    <w:rsid w:val="00E51AB0"/>
    <w:rsid w:val="00E520C9"/>
    <w:rsid w:val="00E527E6"/>
    <w:rsid w:val="00E67F53"/>
    <w:rsid w:val="00E70F9D"/>
    <w:rsid w:val="00E7179F"/>
    <w:rsid w:val="00E8160C"/>
    <w:rsid w:val="00E81738"/>
    <w:rsid w:val="00E817FB"/>
    <w:rsid w:val="00E81A76"/>
    <w:rsid w:val="00E85031"/>
    <w:rsid w:val="00E8656F"/>
    <w:rsid w:val="00E92063"/>
    <w:rsid w:val="00E92913"/>
    <w:rsid w:val="00E950C3"/>
    <w:rsid w:val="00E96F16"/>
    <w:rsid w:val="00EA1FBD"/>
    <w:rsid w:val="00EA2834"/>
    <w:rsid w:val="00EA43EA"/>
    <w:rsid w:val="00EB111A"/>
    <w:rsid w:val="00EC6FFB"/>
    <w:rsid w:val="00ED0FEE"/>
    <w:rsid w:val="00ED71D7"/>
    <w:rsid w:val="00EE032A"/>
    <w:rsid w:val="00EE16E5"/>
    <w:rsid w:val="00EE2228"/>
    <w:rsid w:val="00EE28D8"/>
    <w:rsid w:val="00EE3C9C"/>
    <w:rsid w:val="00EF101A"/>
    <w:rsid w:val="00EF6ED9"/>
    <w:rsid w:val="00F05B6F"/>
    <w:rsid w:val="00F073DD"/>
    <w:rsid w:val="00F11ADE"/>
    <w:rsid w:val="00F21FDF"/>
    <w:rsid w:val="00F25566"/>
    <w:rsid w:val="00F31C34"/>
    <w:rsid w:val="00F45098"/>
    <w:rsid w:val="00F45782"/>
    <w:rsid w:val="00F4587F"/>
    <w:rsid w:val="00F54583"/>
    <w:rsid w:val="00F5648D"/>
    <w:rsid w:val="00F61834"/>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B50C2"/>
    <w:rsid w:val="00FC4383"/>
    <w:rsid w:val="00FC6CAD"/>
    <w:rsid w:val="00FC6F3D"/>
    <w:rsid w:val="00FD1BE0"/>
    <w:rsid w:val="00FD78A8"/>
    <w:rsid w:val="00FE345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D2E0B"/>
  <w15:docId w15:val="{B46CDB8F-8616-4607-8DE0-0143A058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B64CB7"/>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329607169">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20315824">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7148851">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Props1.xml><?xml version="1.0" encoding="utf-8"?>
<ds:datastoreItem xmlns:ds="http://schemas.openxmlformats.org/officeDocument/2006/customXml" ds:itemID="{76BEE7E0-1799-4166-8FE2-2224AA70E21F}">
  <ds:schemaRefs>
    <ds:schemaRef ds:uri="http://schemas.microsoft.com/sharepoint/v3/contenttype/forms"/>
  </ds:schemaRefs>
</ds:datastoreItem>
</file>

<file path=customXml/itemProps2.xml><?xml version="1.0" encoding="utf-8"?>
<ds:datastoreItem xmlns:ds="http://schemas.openxmlformats.org/officeDocument/2006/customXml" ds:itemID="{D4A194EC-15F7-44AF-B5BD-BF19188E2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431FDB-AFCB-4099-BC83-6360C6FFB11B}">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72</TotalTime>
  <Pages>1</Pages>
  <Words>225</Words>
  <Characters>1240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63</cp:revision>
  <cp:lastPrinted>2016-10-24T21:11:00Z</cp:lastPrinted>
  <dcterms:created xsi:type="dcterms:W3CDTF">2016-10-24T15:47:00Z</dcterms:created>
  <dcterms:modified xsi:type="dcterms:W3CDTF">2026-04-29T03:34:00Z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