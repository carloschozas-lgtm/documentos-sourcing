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C343" w14:textId="77777777" w:rsidR="0024562B" w:rsidRDefault="0024562B" w:rsidP="0062774C">
      <w:pPr>
        <w:pStyle w:val="Ttulo1"/>
        <w:ind w:left="360"/>
        <w:rPr>
          <w:rFonts w:ascii="Arial Narrow" w:hAnsi="Arial Narrow"/>
        </w:rPr>
      </w:pPr>
      <w:bookmarkStart w:id="0" w:name="_Toc459295104"/>
      <w:r>
        <w:rPr>
          <w:rFonts w:ascii="Arial Narrow" w:hAnsi="Arial Narrow"/>
        </w:rPr>
        <w:t xml:space="preserve">Formulario A-08: </w:t>
      </w:r>
      <w:r w:rsidRPr="0024562B">
        <w:rPr>
          <w:rFonts w:ascii="Arial Narrow" w:hAnsi="Arial Narrow"/>
        </w:rPr>
        <w:t>DECLARACIÓN SOBRE NO CONCURRENCIA DE INHABILIDADES CON GRUPO DE EMPRESAS ENAP</w:t>
      </w:r>
      <w:bookmarkEnd w:id="0"/>
    </w:p>
    <w:p w14:paraId="0F4998A4" w14:textId="77777777" w:rsidR="0024562B" w:rsidRDefault="0024562B" w:rsidP="0024562B"/>
    <w:p w14:paraId="15718101" w14:textId="77777777" w:rsidR="0024562B" w:rsidRPr="00E14B39" w:rsidRDefault="0024562B" w:rsidP="0024562B">
      <w:pPr>
        <w:rPr>
          <w:rFonts w:ascii="Calibri" w:hAnsi="Calibri"/>
          <w:sz w:val="22"/>
          <w:szCs w:val="22"/>
        </w:rPr>
      </w:pPr>
    </w:p>
    <w:p w14:paraId="3E6ECA65" w14:textId="77777777" w:rsidR="0024562B" w:rsidRPr="00E14B39" w:rsidRDefault="00DB634A" w:rsidP="0024562B">
      <w:pPr>
        <w:spacing w:before="40" w:after="40"/>
        <w:jc w:val="both"/>
        <w:rPr>
          <w:rFonts w:ascii="Calibri" w:hAnsi="Calibri" w:cs="Arial"/>
          <w:sz w:val="22"/>
          <w:szCs w:val="22"/>
        </w:rPr>
      </w:pPr>
      <w:r>
        <w:rPr>
          <w:rFonts w:ascii="Calibri" w:hAnsi="Calibri" w:cs="Arial"/>
          <w:sz w:val="22"/>
          <w:szCs w:val="22"/>
        </w:rPr>
        <w:t>Nosotros</w:t>
      </w:r>
      <w:r w:rsidR="0024562B" w:rsidRPr="00E14B39">
        <w:rPr>
          <w:rFonts w:ascii="Calibri" w:hAnsi="Calibri" w:cs="Arial"/>
          <w:sz w:val="22"/>
          <w:szCs w:val="22"/>
        </w:rPr>
        <w:t xml:space="preserve"> </w:t>
      </w:r>
      <w:r w:rsidR="005F782B">
        <w:rPr>
          <w:rFonts w:ascii="Calibri" w:hAnsi="Calibri" w:cs="Arial"/>
          <w:sz w:val="22"/>
          <w:szCs w:val="22"/>
        </w:rPr>
        <w:t>___________________</w:t>
      </w:r>
      <w:r>
        <w:rPr>
          <w:rFonts w:ascii="Calibri" w:hAnsi="Calibri" w:cs="Arial"/>
          <w:sz w:val="22"/>
          <w:szCs w:val="22"/>
        </w:rPr>
        <w:t xml:space="preserve">, </w:t>
      </w:r>
      <w:r w:rsidR="0024562B" w:rsidRPr="00E14B39">
        <w:rPr>
          <w:rFonts w:ascii="Calibri" w:hAnsi="Calibri" w:cs="Arial"/>
          <w:sz w:val="22"/>
          <w:szCs w:val="22"/>
        </w:rPr>
        <w:t xml:space="preserve">RUT N° </w:t>
      </w:r>
      <w:r w:rsidR="005F782B">
        <w:rPr>
          <w:rFonts w:ascii="Calibri" w:hAnsi="Calibri" w:cs="Arial"/>
          <w:sz w:val="22"/>
          <w:szCs w:val="22"/>
        </w:rPr>
        <w:t>____________</w:t>
      </w:r>
      <w:r w:rsidR="0024562B" w:rsidRPr="00E14B39">
        <w:rPr>
          <w:rFonts w:ascii="Calibri" w:hAnsi="Calibri" w:cs="Arial"/>
          <w:sz w:val="22"/>
          <w:szCs w:val="22"/>
        </w:rPr>
        <w:t>-</w:t>
      </w:r>
      <w:r w:rsidR="005F782B">
        <w:rPr>
          <w:rFonts w:ascii="Calibri" w:hAnsi="Calibri" w:cs="Arial"/>
          <w:sz w:val="22"/>
          <w:szCs w:val="22"/>
        </w:rPr>
        <w:t>_</w:t>
      </w:r>
      <w:r>
        <w:rPr>
          <w:rFonts w:ascii="Calibri" w:hAnsi="Calibri" w:cs="Arial"/>
          <w:sz w:val="22"/>
          <w:szCs w:val="22"/>
        </w:rPr>
        <w:t xml:space="preserve"> y </w:t>
      </w:r>
      <w:r w:rsidR="005F782B">
        <w:rPr>
          <w:rFonts w:ascii="Calibri" w:hAnsi="Calibri" w:cs="Arial"/>
          <w:sz w:val="22"/>
          <w:szCs w:val="22"/>
        </w:rPr>
        <w:t>____________________</w:t>
      </w:r>
      <w:r>
        <w:rPr>
          <w:rFonts w:ascii="Calibri" w:hAnsi="Calibri" w:cs="Arial"/>
          <w:sz w:val="22"/>
          <w:szCs w:val="22"/>
        </w:rPr>
        <w:t xml:space="preserve">, RUT N° </w:t>
      </w:r>
      <w:r w:rsidR="005F782B">
        <w:rPr>
          <w:rFonts w:ascii="Calibri" w:hAnsi="Calibri" w:cs="Arial"/>
          <w:sz w:val="22"/>
          <w:szCs w:val="22"/>
        </w:rPr>
        <w:t>____________</w:t>
      </w:r>
      <w:r w:rsidR="005F782B" w:rsidRPr="00E14B39">
        <w:rPr>
          <w:rFonts w:ascii="Calibri" w:hAnsi="Calibri" w:cs="Arial"/>
          <w:sz w:val="22"/>
          <w:szCs w:val="22"/>
        </w:rPr>
        <w:t>-</w:t>
      </w:r>
      <w:r w:rsidR="005F782B">
        <w:rPr>
          <w:rFonts w:ascii="Calibri" w:hAnsi="Calibri" w:cs="Arial"/>
          <w:sz w:val="22"/>
          <w:szCs w:val="22"/>
        </w:rPr>
        <w:t>_</w:t>
      </w:r>
      <w:r>
        <w:rPr>
          <w:rFonts w:ascii="Calibri" w:hAnsi="Calibri" w:cs="Arial"/>
          <w:sz w:val="22"/>
          <w:szCs w:val="22"/>
        </w:rPr>
        <w:t>,</w:t>
      </w:r>
      <w:r w:rsidR="0024562B" w:rsidRPr="00E14B39">
        <w:rPr>
          <w:rFonts w:ascii="Calibri" w:hAnsi="Calibri" w:cs="Arial"/>
          <w:sz w:val="22"/>
          <w:szCs w:val="22"/>
        </w:rPr>
        <w:t xml:space="preserve"> representante</w:t>
      </w:r>
      <w:r>
        <w:rPr>
          <w:rFonts w:ascii="Calibri" w:hAnsi="Calibri" w:cs="Arial"/>
          <w:sz w:val="22"/>
          <w:szCs w:val="22"/>
        </w:rPr>
        <w:t>s</w:t>
      </w:r>
      <w:r w:rsidR="0024562B" w:rsidRPr="00E14B39">
        <w:rPr>
          <w:rFonts w:ascii="Calibri" w:hAnsi="Calibri" w:cs="Arial"/>
          <w:sz w:val="22"/>
          <w:szCs w:val="22"/>
        </w:rPr>
        <w:t xml:space="preserve"> legal</w:t>
      </w:r>
      <w:r>
        <w:rPr>
          <w:rFonts w:ascii="Calibri" w:hAnsi="Calibri" w:cs="Arial"/>
          <w:sz w:val="22"/>
          <w:szCs w:val="22"/>
        </w:rPr>
        <w:t>es</w:t>
      </w:r>
      <w:r w:rsidR="0024562B" w:rsidRPr="00E14B39">
        <w:rPr>
          <w:rFonts w:ascii="Calibri" w:hAnsi="Calibri" w:cs="Arial"/>
          <w:sz w:val="22"/>
          <w:szCs w:val="22"/>
        </w:rPr>
        <w:t xml:space="preserve"> de la sociedad </w:t>
      </w:r>
      <w:r w:rsidR="005F782B">
        <w:rPr>
          <w:rFonts w:ascii="Calibri" w:hAnsi="Calibri" w:cs="Arial"/>
          <w:sz w:val="22"/>
          <w:szCs w:val="22"/>
        </w:rPr>
        <w:t>________________</w:t>
      </w:r>
      <w:r>
        <w:rPr>
          <w:rFonts w:ascii="Calibri" w:hAnsi="Calibri" w:cs="Arial"/>
          <w:sz w:val="22"/>
          <w:szCs w:val="22"/>
        </w:rPr>
        <w:t>.</w:t>
      </w:r>
      <w:r w:rsidR="0024562B" w:rsidRPr="00E14B39">
        <w:rPr>
          <w:rFonts w:ascii="Calibri" w:hAnsi="Calibri" w:cs="Arial"/>
          <w:sz w:val="22"/>
          <w:szCs w:val="22"/>
        </w:rPr>
        <w:t xml:space="preserve">, RUT N° </w:t>
      </w:r>
      <w:r w:rsidR="005F782B">
        <w:rPr>
          <w:rFonts w:ascii="Calibri" w:hAnsi="Calibri" w:cs="Arial"/>
          <w:sz w:val="22"/>
          <w:szCs w:val="22"/>
        </w:rPr>
        <w:t>____________</w:t>
      </w:r>
      <w:r w:rsidR="005F782B" w:rsidRPr="00E14B39">
        <w:rPr>
          <w:rFonts w:ascii="Calibri" w:hAnsi="Calibri" w:cs="Arial"/>
          <w:sz w:val="22"/>
          <w:szCs w:val="22"/>
        </w:rPr>
        <w:t>-</w:t>
      </w:r>
      <w:r w:rsidR="005F782B">
        <w:rPr>
          <w:rFonts w:ascii="Calibri" w:hAnsi="Calibri" w:cs="Arial"/>
          <w:sz w:val="22"/>
          <w:szCs w:val="22"/>
        </w:rPr>
        <w:t>_</w:t>
      </w:r>
      <w:r w:rsidR="0024562B" w:rsidRPr="00E14B39">
        <w:rPr>
          <w:rFonts w:ascii="Calibri" w:hAnsi="Calibri" w:cs="Arial"/>
          <w:sz w:val="22"/>
          <w:szCs w:val="22"/>
        </w:rPr>
        <w:t xml:space="preserve">, con fecha </w:t>
      </w:r>
      <w:r w:rsidR="005F782B">
        <w:rPr>
          <w:rFonts w:ascii="Calibri" w:hAnsi="Calibri" w:cs="Arial"/>
          <w:sz w:val="22"/>
          <w:szCs w:val="22"/>
        </w:rPr>
        <w:t>___</w:t>
      </w:r>
      <w:r w:rsidR="001F7B0E">
        <w:rPr>
          <w:rFonts w:ascii="Calibri" w:hAnsi="Calibri" w:cs="Arial"/>
          <w:sz w:val="22"/>
          <w:szCs w:val="22"/>
        </w:rPr>
        <w:t xml:space="preserve"> </w:t>
      </w:r>
      <w:r w:rsidR="0024562B" w:rsidRPr="00E14B39">
        <w:rPr>
          <w:rFonts w:ascii="Calibri" w:hAnsi="Calibri" w:cs="Arial"/>
          <w:sz w:val="22"/>
          <w:szCs w:val="22"/>
        </w:rPr>
        <w:t xml:space="preserve">de </w:t>
      </w:r>
      <w:r w:rsidR="005F782B">
        <w:rPr>
          <w:rFonts w:ascii="Calibri" w:hAnsi="Calibri" w:cs="Arial"/>
          <w:sz w:val="22"/>
          <w:szCs w:val="22"/>
        </w:rPr>
        <w:t>__________</w:t>
      </w:r>
      <w:r w:rsidR="0024562B" w:rsidRPr="00E14B39">
        <w:rPr>
          <w:rFonts w:ascii="Calibri" w:hAnsi="Calibri" w:cs="Arial"/>
          <w:sz w:val="22"/>
          <w:szCs w:val="22"/>
        </w:rPr>
        <w:t xml:space="preserve"> de 20</w:t>
      </w:r>
      <w:r w:rsidR="005F782B">
        <w:rPr>
          <w:rFonts w:ascii="Calibri" w:hAnsi="Calibri" w:cs="Arial"/>
          <w:sz w:val="22"/>
          <w:szCs w:val="22"/>
        </w:rPr>
        <w:t>__</w:t>
      </w:r>
      <w:r w:rsidR="0024562B" w:rsidRPr="00E14B39">
        <w:rPr>
          <w:rFonts w:ascii="Calibri" w:hAnsi="Calibri" w:cs="Arial"/>
          <w:sz w:val="22"/>
          <w:szCs w:val="22"/>
        </w:rPr>
        <w:t>, declaro bajo juramento lo siguiente:</w:t>
      </w:r>
    </w:p>
    <w:p w14:paraId="3B576606" w14:textId="77777777" w:rsidR="0024562B" w:rsidRPr="00E14B39" w:rsidRDefault="0024562B" w:rsidP="0024562B">
      <w:pPr>
        <w:spacing w:before="120" w:after="40"/>
        <w:jc w:val="both"/>
        <w:rPr>
          <w:rFonts w:ascii="Calibri" w:hAnsi="Calibri" w:cs="Arial"/>
          <w:sz w:val="22"/>
          <w:szCs w:val="22"/>
        </w:rPr>
      </w:pPr>
      <w:r w:rsidRPr="00E14B39">
        <w:rPr>
          <w:rFonts w:ascii="Calibri" w:hAnsi="Calibri" w:cs="Arial"/>
          <w:sz w:val="22"/>
          <w:szCs w:val="22"/>
        </w:rPr>
        <w:t xml:space="preserve">La sociedad a la que represento tiene entre sus socios a uno o más Directores o Gerentes del Grupo de Empresas Enap (Enap, Enap Refinerías S.A y Enap Sipetrol S.A); o personas que tengan la calidad de </w:t>
      </w:r>
      <w:r w:rsidR="00DB634A" w:rsidRPr="00E14B39">
        <w:rPr>
          <w:rFonts w:ascii="Calibri" w:hAnsi="Calibri" w:cs="Arial"/>
          <w:sz w:val="22"/>
          <w:szCs w:val="22"/>
        </w:rPr>
        <w:t>cónyuge</w:t>
      </w:r>
      <w:r w:rsidRPr="00E14B39">
        <w:rPr>
          <w:rFonts w:ascii="Calibri" w:hAnsi="Calibri" w:cs="Arial"/>
          <w:sz w:val="22"/>
          <w:szCs w:val="22"/>
        </w:rPr>
        <w:t>, hijo, adoptado, padre, abuelo, nieto, hermano, tío, sobrino, yerno, nuera, suegro o cuñado de algún director o gerente del grupo de empresas Enap.</w:t>
      </w:r>
    </w:p>
    <w:p w14:paraId="22F1CC26" w14:textId="77777777" w:rsidR="0024562B" w:rsidRPr="00E14B39" w:rsidRDefault="0024562B" w:rsidP="0024562B">
      <w:pPr>
        <w:spacing w:before="40" w:after="40"/>
        <w:jc w:val="center"/>
        <w:rPr>
          <w:rFonts w:ascii="Calibri" w:hAnsi="Calibri" w:cs="Arial"/>
          <w:sz w:val="22"/>
          <w:szCs w:val="22"/>
        </w:rPr>
      </w:pPr>
    </w:p>
    <w:p w14:paraId="31318AB9" w14:textId="77777777" w:rsidR="0024562B" w:rsidRPr="00E14B39" w:rsidRDefault="0024562B" w:rsidP="00400643">
      <w:pPr>
        <w:spacing w:before="40" w:after="40"/>
        <w:jc w:val="center"/>
        <w:rPr>
          <w:rFonts w:ascii="Calibri" w:hAnsi="Calibri" w:cs="Arial"/>
          <w:sz w:val="22"/>
          <w:szCs w:val="22"/>
        </w:rPr>
      </w:pPr>
      <w:r w:rsidRPr="00E14B39">
        <w:rPr>
          <w:rFonts w:ascii="Calibri" w:hAnsi="Calibri" w:cs="Arial"/>
          <w:sz w:val="22"/>
          <w:szCs w:val="22"/>
        </w:rPr>
        <w:t>Si _                                               No</w:t>
      </w:r>
      <w:r w:rsidR="00400643">
        <w:rPr>
          <w:rFonts w:ascii="Calibri" w:hAnsi="Calibri" w:cs="Arial"/>
          <w:sz w:val="22"/>
          <w:szCs w:val="22"/>
        </w:rPr>
        <w:t xml:space="preserve"> _</w:t>
      </w:r>
    </w:p>
    <w:p w14:paraId="54A3A888" w14:textId="77777777" w:rsidR="0024562B" w:rsidRPr="00E14B39" w:rsidRDefault="0024562B" w:rsidP="0024562B">
      <w:pPr>
        <w:spacing w:before="40" w:after="40"/>
        <w:jc w:val="both"/>
        <w:rPr>
          <w:rFonts w:ascii="Calibri" w:hAnsi="Calibri" w:cs="Arial"/>
          <w:sz w:val="22"/>
          <w:szCs w:val="22"/>
        </w:rPr>
      </w:pPr>
      <w:r w:rsidRPr="00E14B39">
        <w:rPr>
          <w:rFonts w:ascii="Calibri" w:hAnsi="Calibri" w:cs="Arial"/>
          <w:sz w:val="22"/>
          <w:szCs w:val="22"/>
        </w:rPr>
        <w:t>Si la respuesta es SÍ, indicar cargo o vínculo que corresponda, señalando además la o las empresas del grupo de empresas Enap respecto de las que exista la inhabilidad:</w:t>
      </w:r>
    </w:p>
    <w:p w14:paraId="258554A1" w14:textId="77777777" w:rsidR="0024562B" w:rsidRPr="00E14B39" w:rsidRDefault="0024562B" w:rsidP="0024562B">
      <w:pPr>
        <w:spacing w:before="40" w:after="40"/>
        <w:jc w:val="both"/>
        <w:rPr>
          <w:rFonts w:ascii="Calibri" w:hAnsi="Calibri" w:cs="Arial"/>
          <w:sz w:val="22"/>
          <w:szCs w:val="22"/>
        </w:rPr>
      </w:pPr>
      <w:r w:rsidRPr="00E14B39">
        <w:rPr>
          <w:rFonts w:ascii="Calibri" w:hAnsi="Calibri" w:cs="Arial"/>
          <w:sz w:val="22"/>
          <w:szCs w:val="22"/>
        </w:rPr>
        <w:t xml:space="preserve">El socio don(a) </w:t>
      </w:r>
      <w:r w:rsidRPr="00E14B39">
        <w:rPr>
          <w:rFonts w:ascii="Calibri" w:hAnsi="Calibri" w:cs="Arial"/>
          <w:color w:val="00B0F0"/>
          <w:sz w:val="22"/>
          <w:szCs w:val="22"/>
        </w:rPr>
        <w:t>(Indicar nombre completo y cédula de identidad)</w:t>
      </w:r>
      <w:r w:rsidRPr="00E14B39">
        <w:rPr>
          <w:rFonts w:ascii="Calibri" w:hAnsi="Calibri" w:cs="Arial"/>
          <w:sz w:val="22"/>
          <w:szCs w:val="22"/>
        </w:rPr>
        <w:t xml:space="preserve">, tiene la calidad de </w:t>
      </w:r>
      <w:r w:rsidRPr="00E14B39">
        <w:rPr>
          <w:rFonts w:ascii="Calibri" w:hAnsi="Calibri" w:cs="Arial"/>
          <w:color w:val="00B0F0"/>
          <w:sz w:val="22"/>
          <w:szCs w:val="22"/>
        </w:rPr>
        <w:t>(Indicar cargo o parentesco que configura la inhabilidad, señalando la o las empresas específicas del grupo de empresas Enap respecto de las que concurre)</w:t>
      </w:r>
      <w:r w:rsidRPr="00E14B39">
        <w:rPr>
          <w:rFonts w:ascii="Calibri" w:hAnsi="Calibri" w:cs="Arial"/>
          <w:sz w:val="22"/>
          <w:szCs w:val="22"/>
        </w:rPr>
        <w:t>.</w:t>
      </w:r>
    </w:p>
    <w:p w14:paraId="070C7B8F" w14:textId="77777777" w:rsidR="0024562B" w:rsidRPr="00E14B39" w:rsidRDefault="0024562B" w:rsidP="0024562B">
      <w:pPr>
        <w:jc w:val="both"/>
        <w:rPr>
          <w:rFonts w:ascii="Calibri" w:hAnsi="Calibri" w:cs="Arial"/>
          <w:sz w:val="22"/>
          <w:szCs w:val="22"/>
        </w:rPr>
      </w:pPr>
    </w:p>
    <w:p w14:paraId="04ECD2FA" w14:textId="77777777" w:rsidR="0024562B" w:rsidRDefault="0024562B" w:rsidP="0024562B">
      <w:pPr>
        <w:jc w:val="both"/>
        <w:rPr>
          <w:rFonts w:ascii="Calibri" w:hAnsi="Calibri" w:cs="Arial"/>
          <w:sz w:val="22"/>
          <w:szCs w:val="22"/>
        </w:rPr>
      </w:pPr>
    </w:p>
    <w:p w14:paraId="0C6672E0" w14:textId="77777777" w:rsidR="001F7B0E" w:rsidRDefault="001F7B0E" w:rsidP="0024562B">
      <w:pPr>
        <w:jc w:val="both"/>
        <w:rPr>
          <w:rFonts w:ascii="Calibri" w:hAnsi="Calibri" w:cs="Arial"/>
          <w:sz w:val="22"/>
          <w:szCs w:val="22"/>
        </w:rPr>
      </w:pPr>
    </w:p>
    <w:p w14:paraId="5151BBBD" w14:textId="77777777" w:rsidR="001F7B0E" w:rsidRDefault="001F7B0E" w:rsidP="0024562B">
      <w:pPr>
        <w:jc w:val="both"/>
        <w:rPr>
          <w:rFonts w:ascii="Calibri" w:hAnsi="Calibri" w:cs="Arial"/>
          <w:sz w:val="22"/>
          <w:szCs w:val="22"/>
        </w:rPr>
      </w:pPr>
    </w:p>
    <w:p w14:paraId="479C1C9F" w14:textId="77777777" w:rsidR="001F7B0E" w:rsidRDefault="001F7B0E" w:rsidP="0024562B">
      <w:pPr>
        <w:jc w:val="both"/>
        <w:rPr>
          <w:rFonts w:ascii="Calibri" w:hAnsi="Calibri" w:cs="Arial"/>
          <w:sz w:val="22"/>
          <w:szCs w:val="22"/>
        </w:rPr>
      </w:pPr>
    </w:p>
    <w:p w14:paraId="4B02ED3B" w14:textId="77777777" w:rsidR="001F7B0E" w:rsidRDefault="001F7B0E" w:rsidP="0024562B">
      <w:pPr>
        <w:jc w:val="both"/>
        <w:rPr>
          <w:rFonts w:ascii="Calibri" w:hAnsi="Calibri" w:cs="Arial"/>
          <w:sz w:val="22"/>
          <w:szCs w:val="22"/>
        </w:rPr>
      </w:pPr>
    </w:p>
    <w:p w14:paraId="4A53D8BC" w14:textId="77777777" w:rsidR="001F7B0E" w:rsidRDefault="001F7B0E" w:rsidP="0024562B">
      <w:pPr>
        <w:jc w:val="both"/>
        <w:rPr>
          <w:rFonts w:ascii="Calibri" w:hAnsi="Calibri" w:cs="Arial"/>
          <w:sz w:val="22"/>
          <w:szCs w:val="22"/>
        </w:rPr>
      </w:pPr>
    </w:p>
    <w:p w14:paraId="0DAE7825" w14:textId="77777777" w:rsidR="001F7B0E" w:rsidRDefault="001F7B0E" w:rsidP="0024562B">
      <w:pPr>
        <w:jc w:val="both"/>
        <w:rPr>
          <w:rFonts w:ascii="Calibri" w:hAnsi="Calibri" w:cs="Arial"/>
          <w:sz w:val="22"/>
          <w:szCs w:val="22"/>
        </w:rPr>
      </w:pPr>
    </w:p>
    <w:p w14:paraId="7943E0BB" w14:textId="77777777" w:rsidR="001F7B0E" w:rsidRDefault="001F7B0E" w:rsidP="0024562B">
      <w:pPr>
        <w:jc w:val="both"/>
        <w:rPr>
          <w:rFonts w:ascii="Calibri" w:hAnsi="Calibri" w:cs="Arial"/>
          <w:sz w:val="22"/>
          <w:szCs w:val="22"/>
        </w:rPr>
      </w:pPr>
    </w:p>
    <w:p w14:paraId="3C11561A" w14:textId="77777777" w:rsidR="001F7B0E" w:rsidRDefault="001F7B0E" w:rsidP="0024562B">
      <w:pPr>
        <w:jc w:val="both"/>
        <w:rPr>
          <w:rFonts w:ascii="Calibri" w:hAnsi="Calibri" w:cs="Arial"/>
          <w:sz w:val="22"/>
          <w:szCs w:val="22"/>
        </w:rPr>
      </w:pPr>
    </w:p>
    <w:p w14:paraId="0020FA24" w14:textId="77777777" w:rsidR="001F7B0E" w:rsidRDefault="001F7B0E" w:rsidP="0024562B">
      <w:pPr>
        <w:jc w:val="both"/>
        <w:rPr>
          <w:rFonts w:ascii="Calibri" w:hAnsi="Calibri" w:cs="Arial"/>
          <w:sz w:val="22"/>
          <w:szCs w:val="22"/>
        </w:rPr>
      </w:pPr>
    </w:p>
    <w:p w14:paraId="0C28F0A0" w14:textId="77777777" w:rsidR="001F7B0E" w:rsidRPr="00E14B39" w:rsidRDefault="001F7B0E" w:rsidP="0024562B">
      <w:pPr>
        <w:jc w:val="both"/>
        <w:rPr>
          <w:rFonts w:ascii="Calibri" w:hAnsi="Calibri" w:cs="Arial"/>
          <w:sz w:val="22"/>
          <w:szCs w:val="22"/>
        </w:rPr>
      </w:pPr>
    </w:p>
    <w:p w14:paraId="19A3F0C9" w14:textId="77777777" w:rsidR="0024562B" w:rsidRPr="00E14B39" w:rsidRDefault="0024562B" w:rsidP="0024562B">
      <w:pPr>
        <w:jc w:val="both"/>
        <w:rPr>
          <w:rFonts w:ascii="Calibri" w:hAnsi="Calibri" w:cs="Arial"/>
          <w:sz w:val="22"/>
          <w:szCs w:val="22"/>
        </w:rPr>
      </w:pPr>
    </w:p>
    <w:p w14:paraId="41591BE3" w14:textId="77777777" w:rsidR="005B0959" w:rsidRDefault="005B0959" w:rsidP="005B0959">
      <w:pPr>
        <w:pStyle w:val="Textoindependiente"/>
        <w:jc w:val="center"/>
        <w:rPr>
          <w:rFonts w:cs="Arial"/>
        </w:rPr>
      </w:pPr>
      <w:r>
        <w:rPr>
          <w:rFonts w:cs="Arial"/>
        </w:rPr>
        <w:t>____________________________                 _____________________________</w:t>
      </w:r>
    </w:p>
    <w:p w14:paraId="128FABFF" w14:textId="77777777" w:rsidR="005B0959" w:rsidRDefault="005B0959" w:rsidP="005B0959">
      <w:pPr>
        <w:ind w:left="1416" w:firstLine="708"/>
        <w:rPr>
          <w:rFonts w:ascii="Arial" w:hAnsi="Arial" w:cs="Arial"/>
        </w:rPr>
      </w:pPr>
      <w:r>
        <w:rPr>
          <w:rFonts w:ascii="Arial" w:hAnsi="Arial" w:cs="Arial"/>
        </w:rPr>
        <w:t xml:space="preserve">   Representante</w:t>
      </w:r>
      <w:r>
        <w:rPr>
          <w:rFonts w:ascii="Arial" w:hAnsi="Arial" w:cs="Arial"/>
        </w:rPr>
        <w:tab/>
        <w:t>1                            Representante 2</w:t>
      </w:r>
    </w:p>
    <w:p w14:paraId="2CC60D3C" w14:textId="77777777" w:rsidR="005B0959" w:rsidRDefault="005B0959" w:rsidP="005B0959">
      <w:pPr>
        <w:jc w:val="center"/>
        <w:rPr>
          <w:rFonts w:ascii="Arial" w:hAnsi="Arial" w:cs="Arial"/>
          <w:color w:val="0070C0"/>
        </w:rPr>
      </w:pPr>
      <w:r>
        <w:rPr>
          <w:rFonts w:ascii="Arial" w:hAnsi="Arial" w:cs="Arial"/>
          <w:color w:val="0070C0"/>
        </w:rPr>
        <w:t xml:space="preserve"> </w:t>
      </w:r>
    </w:p>
    <w:p w14:paraId="44F68818" w14:textId="77777777" w:rsidR="005B0959" w:rsidRDefault="005B0959" w:rsidP="005B0959">
      <w:pPr>
        <w:jc w:val="center"/>
        <w:rPr>
          <w:rFonts w:ascii="Arial" w:hAnsi="Arial" w:cs="Arial"/>
          <w:b/>
        </w:rPr>
      </w:pPr>
      <w:r>
        <w:rPr>
          <w:rFonts w:ascii="Arial" w:hAnsi="Arial" w:cs="Arial"/>
          <w:b/>
        </w:rPr>
        <w:t>Empresa</w:t>
      </w:r>
    </w:p>
    <w:p w14:paraId="40CFDDA1" w14:textId="77777777" w:rsidR="00987B2E" w:rsidRDefault="00987B2E" w:rsidP="005B0959">
      <w:pPr>
        <w:jc w:val="center"/>
        <w:rPr>
          <w:rFonts w:ascii="Arial" w:hAnsi="Arial" w:cs="Arial"/>
          <w:b/>
        </w:rPr>
      </w:pPr>
      <w:r>
        <w:rPr>
          <w:rFonts w:ascii="Arial" w:hAnsi="Arial" w:cs="Arial"/>
          <w:b/>
        </w:rPr>
        <w:t>(FIRMA ANTE NOTARIO)</w:t>
      </w:r>
    </w:p>
    <w:p w14:paraId="01764C53" w14:textId="77777777" w:rsidR="0024562B" w:rsidRPr="0024562B" w:rsidRDefault="0024562B" w:rsidP="0024562B"/>
    <w:p w14:paraId="325AAFAB" w14:textId="77777777" w:rsidR="0062774C" w:rsidRPr="0024562B" w:rsidRDefault="004D43A2" w:rsidP="004D43A2">
      <w:pPr>
        <w:pStyle w:val="Ttulo1"/>
        <w:rPr>
          <w:rFonts w:cs="Arial"/>
          <w:b w:val="0"/>
        </w:rPr>
      </w:pPr>
      <w:r w:rsidRPr="0024562B">
        <w:rPr>
          <w:rFonts w:cs="Arial"/>
          <w:b w:val="0"/>
        </w:rPr>
        <w:t xml:space="preserve"> </w:t>
      </w:r>
    </w:p>
    <w:p w14:paraId="5C1210B5" w14:textId="77777777" w:rsidR="0078737F" w:rsidRPr="0024562B" w:rsidRDefault="0078737F">
      <w:pPr>
        <w:jc w:val="both"/>
        <w:rPr>
          <w:rFonts w:ascii="Arial" w:hAnsi="Arial" w:cs="Arial"/>
          <w:b/>
        </w:rPr>
      </w:pPr>
    </w:p>
    <w:sectPr w:rsidR="0078737F" w:rsidRPr="0024562B" w:rsidSect="00E74CBC">
      <w:headerReference w:type="default" r:id="rId11"/>
      <w:footerReference w:type="even" r:id="rId12"/>
      <w:headerReference w:type="first" r:id="rId13"/>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3848B" w14:textId="77777777" w:rsidR="005E21BE" w:rsidRDefault="005E21BE">
      <w:r>
        <w:separator/>
      </w:r>
    </w:p>
  </w:endnote>
  <w:endnote w:type="continuationSeparator" w:id="0">
    <w:p w14:paraId="0F6D1BF7" w14:textId="77777777" w:rsidR="005E21BE" w:rsidRDefault="005E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3BB51" w14:textId="77777777" w:rsidR="000713D0" w:rsidRDefault="00180D5C">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2E55D749"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FE6A9" w14:textId="77777777" w:rsidR="005E21BE" w:rsidRDefault="005E21BE">
      <w:r>
        <w:separator/>
      </w:r>
    </w:p>
  </w:footnote>
  <w:footnote w:type="continuationSeparator" w:id="0">
    <w:p w14:paraId="4A011262" w14:textId="77777777" w:rsidR="005E21BE" w:rsidRDefault="005E2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1" w:type="dxa"/>
      <w:tblInd w:w="104" w:type="dxa"/>
      <w:tblLayout w:type="fixed"/>
      <w:tblCellMar>
        <w:left w:w="0" w:type="dxa"/>
        <w:right w:w="0" w:type="dxa"/>
      </w:tblCellMar>
      <w:tblLook w:val="0000" w:firstRow="0" w:lastRow="0" w:firstColumn="0" w:lastColumn="0" w:noHBand="0" w:noVBand="0"/>
    </w:tblPr>
    <w:tblGrid>
      <w:gridCol w:w="2736"/>
      <w:gridCol w:w="5529"/>
      <w:gridCol w:w="2126"/>
    </w:tblGrid>
    <w:tr w:rsidR="00C7451E" w:rsidRPr="00501B83" w14:paraId="1D60F7A6" w14:textId="77777777" w:rsidTr="00CE71B6">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4CC115B5" w14:textId="3CA4E86B" w:rsidR="00C7451E" w:rsidRDefault="00C7451E" w:rsidP="00C7451E">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60288" behindDoc="1" locked="0" layoutInCell="1" allowOverlap="1" wp14:anchorId="5D4F7825" wp14:editId="3B6F6C92">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497853219"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266A9AAB" w14:textId="77777777" w:rsidR="00C7451E" w:rsidRDefault="00C7451E" w:rsidP="00C7451E">
          <w:pPr>
            <w:pStyle w:val="TableParagraph"/>
            <w:kinsoku w:val="0"/>
            <w:overflowPunct w:val="0"/>
            <w:ind w:left="1" w:right="1985"/>
            <w:rPr>
              <w:sz w:val="20"/>
              <w:szCs w:val="20"/>
            </w:rPr>
          </w:pPr>
        </w:p>
        <w:p w14:paraId="62BC6AC2" w14:textId="77777777" w:rsidR="00C7451E" w:rsidRDefault="00C7451E" w:rsidP="00C7451E">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7135216F" w14:textId="77777777" w:rsidR="00C7451E" w:rsidRDefault="00C7451E" w:rsidP="00C7451E">
          <w:pPr>
            <w:pStyle w:val="TableParagraph"/>
            <w:kinsoku w:val="0"/>
            <w:overflowPunct w:val="0"/>
            <w:spacing w:before="2" w:line="220" w:lineRule="exact"/>
          </w:pPr>
        </w:p>
        <w:p w14:paraId="1E50812F" w14:textId="77777777" w:rsidR="00C7451E" w:rsidRPr="000A1E14" w:rsidRDefault="00C7451E" w:rsidP="00C7451E">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2B4DD694" w14:textId="1178A43F" w:rsidR="00C7451E" w:rsidRPr="000A1E14" w:rsidRDefault="00C7451E" w:rsidP="00C7451E">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2126" w:type="dxa"/>
          <w:tcBorders>
            <w:top w:val="single" w:sz="4" w:space="0" w:color="000000"/>
            <w:left w:val="single" w:sz="4" w:space="0" w:color="000000"/>
            <w:bottom w:val="single" w:sz="4" w:space="0" w:color="000000"/>
            <w:right w:val="single" w:sz="4" w:space="0" w:color="000000"/>
          </w:tcBorders>
        </w:tcPr>
        <w:p w14:paraId="5F78C2E5" w14:textId="77777777" w:rsidR="00C7451E" w:rsidRPr="009A57A6" w:rsidRDefault="00C7451E" w:rsidP="00C7451E">
          <w:pPr>
            <w:pStyle w:val="TableParagraph"/>
            <w:kinsoku w:val="0"/>
            <w:overflowPunct w:val="0"/>
            <w:spacing w:before="4" w:line="140" w:lineRule="exact"/>
            <w:rPr>
              <w:sz w:val="14"/>
              <w:szCs w:val="14"/>
              <w:highlight w:val="yellow"/>
              <w:lang w:val="es-CL"/>
            </w:rPr>
          </w:pPr>
        </w:p>
        <w:p w14:paraId="36D9C4E0" w14:textId="77777777" w:rsidR="00C7451E" w:rsidRPr="009A57A6" w:rsidRDefault="00C7451E" w:rsidP="00C7451E">
          <w:pPr>
            <w:pStyle w:val="TableParagraph"/>
            <w:kinsoku w:val="0"/>
            <w:overflowPunct w:val="0"/>
            <w:spacing w:line="200" w:lineRule="exact"/>
            <w:rPr>
              <w:sz w:val="20"/>
              <w:szCs w:val="20"/>
              <w:highlight w:val="yellow"/>
              <w:lang w:val="es-CL"/>
            </w:rPr>
          </w:pPr>
        </w:p>
        <w:p w14:paraId="52A84B63" w14:textId="5B629E9D" w:rsidR="00C7451E" w:rsidRPr="00882D5E" w:rsidRDefault="00C7451E" w:rsidP="00C7451E">
          <w:pPr>
            <w:pStyle w:val="TableParagraph"/>
            <w:kinsoku w:val="0"/>
            <w:overflowPunct w:val="0"/>
            <w:spacing w:before="1"/>
            <w:ind w:left="359"/>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5E8A0DD9"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8D14" w14:textId="77777777" w:rsidR="00910221" w:rsidRPr="00882D5E" w:rsidRDefault="00910221" w:rsidP="00910221">
    <w:pPr>
      <w:pStyle w:val="Encabezado"/>
      <w:rPr>
        <w:lang w:val="es-CL"/>
      </w:rPr>
    </w:pPr>
  </w:p>
  <w:p w14:paraId="359E2211" w14:textId="77777777" w:rsidR="00A12781" w:rsidRPr="00BA6229" w:rsidRDefault="00A12781" w:rsidP="00A12781">
    <w:pPr>
      <w:pStyle w:val="Encabezado"/>
      <w:rPr>
        <w:rFonts w:eastAsia="Arial"/>
      </w:rPr>
    </w:pPr>
  </w:p>
  <w:p w14:paraId="752E0CE8" w14:textId="350B9AC5" w:rsidR="0062774C" w:rsidRPr="00A12781" w:rsidRDefault="00E74CBC" w:rsidP="00E74CBC">
    <w:pPr>
      <w:pStyle w:val="Encabezado"/>
      <w:tabs>
        <w:tab w:val="clear" w:pos="4419"/>
        <w:tab w:val="left" w:pos="883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6"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2"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6"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8"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39"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0"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5"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974627460">
    <w:abstractNumId w:val="13"/>
  </w:num>
  <w:num w:numId="2" w16cid:durableId="604194931">
    <w:abstractNumId w:val="33"/>
  </w:num>
  <w:num w:numId="3" w16cid:durableId="1480423409">
    <w:abstractNumId w:val="12"/>
  </w:num>
  <w:num w:numId="4" w16cid:durableId="536894439">
    <w:abstractNumId w:val="40"/>
  </w:num>
  <w:num w:numId="5" w16cid:durableId="41557533">
    <w:abstractNumId w:val="40"/>
  </w:num>
  <w:num w:numId="6" w16cid:durableId="1611623669">
    <w:abstractNumId w:val="39"/>
  </w:num>
  <w:num w:numId="7" w16cid:durableId="542906464">
    <w:abstractNumId w:val="19"/>
  </w:num>
  <w:num w:numId="8" w16cid:durableId="1378626765">
    <w:abstractNumId w:val="25"/>
  </w:num>
  <w:num w:numId="9" w16cid:durableId="1145001568">
    <w:abstractNumId w:val="15"/>
  </w:num>
  <w:num w:numId="10" w16cid:durableId="265773816">
    <w:abstractNumId w:val="17"/>
  </w:num>
  <w:num w:numId="11" w16cid:durableId="98647448">
    <w:abstractNumId w:val="0"/>
    <w:lvlOverride w:ilvl="0">
      <w:lvl w:ilvl="0">
        <w:numFmt w:val="bullet"/>
        <w:lvlText w:val=""/>
        <w:legacy w:legacy="1" w:legacySpace="0" w:legacyIndent="360"/>
        <w:lvlJc w:val="left"/>
        <w:rPr>
          <w:rFonts w:ascii="Symbol" w:hAnsi="Symbol" w:hint="default"/>
        </w:rPr>
      </w:lvl>
    </w:lvlOverride>
  </w:num>
  <w:num w:numId="12" w16cid:durableId="229728742">
    <w:abstractNumId w:val="29"/>
  </w:num>
  <w:num w:numId="13" w16cid:durableId="623194001">
    <w:abstractNumId w:val="8"/>
  </w:num>
  <w:num w:numId="14" w16cid:durableId="1102916244">
    <w:abstractNumId w:val="27"/>
  </w:num>
  <w:num w:numId="15" w16cid:durableId="1997414757">
    <w:abstractNumId w:val="18"/>
  </w:num>
  <w:num w:numId="16" w16cid:durableId="1252619830">
    <w:abstractNumId w:val="42"/>
  </w:num>
  <w:num w:numId="17" w16cid:durableId="586353078">
    <w:abstractNumId w:val="37"/>
  </w:num>
  <w:num w:numId="18" w16cid:durableId="57747475">
    <w:abstractNumId w:val="5"/>
  </w:num>
  <w:num w:numId="19" w16cid:durableId="1508328240">
    <w:abstractNumId w:val="38"/>
  </w:num>
  <w:num w:numId="20" w16cid:durableId="850677514">
    <w:abstractNumId w:val="9"/>
  </w:num>
  <w:num w:numId="21" w16cid:durableId="678119033">
    <w:abstractNumId w:val="14"/>
  </w:num>
  <w:num w:numId="22" w16cid:durableId="2040007907">
    <w:abstractNumId w:val="20"/>
  </w:num>
  <w:num w:numId="23" w16cid:durableId="1985088176">
    <w:abstractNumId w:val="10"/>
  </w:num>
  <w:num w:numId="24" w16cid:durableId="321661165">
    <w:abstractNumId w:val="31"/>
  </w:num>
  <w:num w:numId="25" w16cid:durableId="1919098438">
    <w:abstractNumId w:val="45"/>
  </w:num>
  <w:num w:numId="26" w16cid:durableId="1994720772">
    <w:abstractNumId w:val="23"/>
  </w:num>
  <w:num w:numId="27" w16cid:durableId="2043554855">
    <w:abstractNumId w:val="43"/>
  </w:num>
  <w:num w:numId="28" w16cid:durableId="1930117476">
    <w:abstractNumId w:val="32"/>
  </w:num>
  <w:num w:numId="29" w16cid:durableId="545678098">
    <w:abstractNumId w:val="21"/>
  </w:num>
  <w:num w:numId="30" w16cid:durableId="1556967415">
    <w:abstractNumId w:val="16"/>
  </w:num>
  <w:num w:numId="31" w16cid:durableId="691102893">
    <w:abstractNumId w:val="22"/>
  </w:num>
  <w:num w:numId="32" w16cid:durableId="1363944813">
    <w:abstractNumId w:val="6"/>
  </w:num>
  <w:num w:numId="33" w16cid:durableId="69469798">
    <w:abstractNumId w:val="24"/>
  </w:num>
  <w:num w:numId="34" w16cid:durableId="1328943166">
    <w:abstractNumId w:val="35"/>
  </w:num>
  <w:num w:numId="35" w16cid:durableId="10495502">
    <w:abstractNumId w:val="7"/>
  </w:num>
  <w:num w:numId="36" w16cid:durableId="304941492">
    <w:abstractNumId w:val="11"/>
  </w:num>
  <w:num w:numId="37" w16cid:durableId="989559650">
    <w:abstractNumId w:val="26"/>
  </w:num>
  <w:num w:numId="38" w16cid:durableId="1273627268">
    <w:abstractNumId w:val="36"/>
  </w:num>
  <w:num w:numId="39" w16cid:durableId="155387746">
    <w:abstractNumId w:val="1"/>
  </w:num>
  <w:num w:numId="40" w16cid:durableId="1752047102">
    <w:abstractNumId w:val="2"/>
  </w:num>
  <w:num w:numId="41" w16cid:durableId="563570614">
    <w:abstractNumId w:val="3"/>
  </w:num>
  <w:num w:numId="42" w16cid:durableId="328481961">
    <w:abstractNumId w:val="4"/>
  </w:num>
  <w:num w:numId="43" w16cid:durableId="318116144">
    <w:abstractNumId w:val="44"/>
  </w:num>
  <w:num w:numId="44" w16cid:durableId="1553813094">
    <w:abstractNumId w:val="28"/>
  </w:num>
  <w:num w:numId="45" w16cid:durableId="1097599423">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5F1"/>
    <w:rsid w:val="00005B2D"/>
    <w:rsid w:val="00010CE6"/>
    <w:rsid w:val="000171AB"/>
    <w:rsid w:val="00023444"/>
    <w:rsid w:val="00025BB9"/>
    <w:rsid w:val="0003476B"/>
    <w:rsid w:val="000358D7"/>
    <w:rsid w:val="00037722"/>
    <w:rsid w:val="00043016"/>
    <w:rsid w:val="00044516"/>
    <w:rsid w:val="00044590"/>
    <w:rsid w:val="000474FF"/>
    <w:rsid w:val="00051122"/>
    <w:rsid w:val="0006360B"/>
    <w:rsid w:val="0006399A"/>
    <w:rsid w:val="00065E4F"/>
    <w:rsid w:val="000679D0"/>
    <w:rsid w:val="000713D0"/>
    <w:rsid w:val="0007643C"/>
    <w:rsid w:val="00086A4C"/>
    <w:rsid w:val="0009078C"/>
    <w:rsid w:val="00092547"/>
    <w:rsid w:val="00092FF5"/>
    <w:rsid w:val="000941D8"/>
    <w:rsid w:val="000A0CB1"/>
    <w:rsid w:val="000A679E"/>
    <w:rsid w:val="000B0C6B"/>
    <w:rsid w:val="000B4E8A"/>
    <w:rsid w:val="000B5BCA"/>
    <w:rsid w:val="000B6FCF"/>
    <w:rsid w:val="000C23BF"/>
    <w:rsid w:val="000C3ACD"/>
    <w:rsid w:val="000C4705"/>
    <w:rsid w:val="000C5A51"/>
    <w:rsid w:val="000C6B2D"/>
    <w:rsid w:val="000D10E7"/>
    <w:rsid w:val="000D3065"/>
    <w:rsid w:val="000D489A"/>
    <w:rsid w:val="000D4C87"/>
    <w:rsid w:val="000D4F0C"/>
    <w:rsid w:val="000D6E17"/>
    <w:rsid w:val="000D7C1F"/>
    <w:rsid w:val="000E0A87"/>
    <w:rsid w:val="000E2539"/>
    <w:rsid w:val="000E64C6"/>
    <w:rsid w:val="000F3D9A"/>
    <w:rsid w:val="00100972"/>
    <w:rsid w:val="001172D4"/>
    <w:rsid w:val="00117C0B"/>
    <w:rsid w:val="0012025F"/>
    <w:rsid w:val="00120CDB"/>
    <w:rsid w:val="00123C00"/>
    <w:rsid w:val="0012792A"/>
    <w:rsid w:val="001309A8"/>
    <w:rsid w:val="00143ADF"/>
    <w:rsid w:val="00150306"/>
    <w:rsid w:val="00156C23"/>
    <w:rsid w:val="001658D3"/>
    <w:rsid w:val="00166DA3"/>
    <w:rsid w:val="0017314B"/>
    <w:rsid w:val="001768CF"/>
    <w:rsid w:val="00180D5C"/>
    <w:rsid w:val="00182185"/>
    <w:rsid w:val="0018549E"/>
    <w:rsid w:val="00187908"/>
    <w:rsid w:val="00194500"/>
    <w:rsid w:val="00196D94"/>
    <w:rsid w:val="001A0382"/>
    <w:rsid w:val="001A04A8"/>
    <w:rsid w:val="001A18B5"/>
    <w:rsid w:val="001A38AA"/>
    <w:rsid w:val="001A5E8C"/>
    <w:rsid w:val="001A6489"/>
    <w:rsid w:val="001A67A7"/>
    <w:rsid w:val="001A798F"/>
    <w:rsid w:val="001B0209"/>
    <w:rsid w:val="001B26B2"/>
    <w:rsid w:val="001B511E"/>
    <w:rsid w:val="001B5C34"/>
    <w:rsid w:val="001C4B3E"/>
    <w:rsid w:val="001D1EA3"/>
    <w:rsid w:val="001D612C"/>
    <w:rsid w:val="001E3BA3"/>
    <w:rsid w:val="001E4A19"/>
    <w:rsid w:val="001F40A6"/>
    <w:rsid w:val="001F7497"/>
    <w:rsid w:val="001F7B0E"/>
    <w:rsid w:val="002064F9"/>
    <w:rsid w:val="00210218"/>
    <w:rsid w:val="00212E17"/>
    <w:rsid w:val="002140A9"/>
    <w:rsid w:val="0021477F"/>
    <w:rsid w:val="00215E9E"/>
    <w:rsid w:val="00216771"/>
    <w:rsid w:val="00217855"/>
    <w:rsid w:val="0022709F"/>
    <w:rsid w:val="00232BA3"/>
    <w:rsid w:val="002344F1"/>
    <w:rsid w:val="00235277"/>
    <w:rsid w:val="00241C1B"/>
    <w:rsid w:val="0024562B"/>
    <w:rsid w:val="00251396"/>
    <w:rsid w:val="002530BE"/>
    <w:rsid w:val="00253CF4"/>
    <w:rsid w:val="00256211"/>
    <w:rsid w:val="00256BFE"/>
    <w:rsid w:val="002576B5"/>
    <w:rsid w:val="00271B7F"/>
    <w:rsid w:val="00290D3B"/>
    <w:rsid w:val="0029124A"/>
    <w:rsid w:val="002A7FEC"/>
    <w:rsid w:val="002B01AC"/>
    <w:rsid w:val="002B21DB"/>
    <w:rsid w:val="002B2609"/>
    <w:rsid w:val="002B33CB"/>
    <w:rsid w:val="002B4A50"/>
    <w:rsid w:val="002B4E90"/>
    <w:rsid w:val="002C1172"/>
    <w:rsid w:val="002C41A2"/>
    <w:rsid w:val="002C5ACA"/>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3829"/>
    <w:rsid w:val="0032712F"/>
    <w:rsid w:val="003309FD"/>
    <w:rsid w:val="0033103F"/>
    <w:rsid w:val="00335426"/>
    <w:rsid w:val="003408F8"/>
    <w:rsid w:val="0034212C"/>
    <w:rsid w:val="003453F0"/>
    <w:rsid w:val="00351800"/>
    <w:rsid w:val="00354E31"/>
    <w:rsid w:val="00357408"/>
    <w:rsid w:val="00361167"/>
    <w:rsid w:val="0036473F"/>
    <w:rsid w:val="00367B9A"/>
    <w:rsid w:val="00377C35"/>
    <w:rsid w:val="0038013D"/>
    <w:rsid w:val="003819E9"/>
    <w:rsid w:val="003834BD"/>
    <w:rsid w:val="00390651"/>
    <w:rsid w:val="003923A7"/>
    <w:rsid w:val="00395008"/>
    <w:rsid w:val="00395635"/>
    <w:rsid w:val="0039664D"/>
    <w:rsid w:val="003B2BF6"/>
    <w:rsid w:val="003B2C55"/>
    <w:rsid w:val="003B7286"/>
    <w:rsid w:val="003C24DE"/>
    <w:rsid w:val="003C6788"/>
    <w:rsid w:val="003D1246"/>
    <w:rsid w:val="003D1374"/>
    <w:rsid w:val="003D1F8B"/>
    <w:rsid w:val="003E68A8"/>
    <w:rsid w:val="003F1690"/>
    <w:rsid w:val="003F4ACF"/>
    <w:rsid w:val="003F5A7A"/>
    <w:rsid w:val="00400643"/>
    <w:rsid w:val="00400A1C"/>
    <w:rsid w:val="004027D9"/>
    <w:rsid w:val="0040365F"/>
    <w:rsid w:val="00406CAF"/>
    <w:rsid w:val="00410372"/>
    <w:rsid w:val="00412AA3"/>
    <w:rsid w:val="00415482"/>
    <w:rsid w:val="004226C5"/>
    <w:rsid w:val="00426E98"/>
    <w:rsid w:val="00427131"/>
    <w:rsid w:val="00427C49"/>
    <w:rsid w:val="00431231"/>
    <w:rsid w:val="00431326"/>
    <w:rsid w:val="004324C4"/>
    <w:rsid w:val="00433EC2"/>
    <w:rsid w:val="00441029"/>
    <w:rsid w:val="004426FC"/>
    <w:rsid w:val="00446FA0"/>
    <w:rsid w:val="004517C1"/>
    <w:rsid w:val="0045652A"/>
    <w:rsid w:val="00457CC7"/>
    <w:rsid w:val="00460111"/>
    <w:rsid w:val="00461BCA"/>
    <w:rsid w:val="004627AB"/>
    <w:rsid w:val="00467D89"/>
    <w:rsid w:val="0047556A"/>
    <w:rsid w:val="0047638E"/>
    <w:rsid w:val="00482A1A"/>
    <w:rsid w:val="00483020"/>
    <w:rsid w:val="00484B53"/>
    <w:rsid w:val="00485750"/>
    <w:rsid w:val="0049145B"/>
    <w:rsid w:val="004926C4"/>
    <w:rsid w:val="00495EA3"/>
    <w:rsid w:val="004A10EB"/>
    <w:rsid w:val="004A16B8"/>
    <w:rsid w:val="004A3B3C"/>
    <w:rsid w:val="004A438F"/>
    <w:rsid w:val="004B0095"/>
    <w:rsid w:val="004B023F"/>
    <w:rsid w:val="004B11C0"/>
    <w:rsid w:val="004B1D21"/>
    <w:rsid w:val="004B292E"/>
    <w:rsid w:val="004B5BCB"/>
    <w:rsid w:val="004B6FC5"/>
    <w:rsid w:val="004B728B"/>
    <w:rsid w:val="004C1711"/>
    <w:rsid w:val="004C3255"/>
    <w:rsid w:val="004C42B8"/>
    <w:rsid w:val="004C5CEA"/>
    <w:rsid w:val="004C72D9"/>
    <w:rsid w:val="004C7477"/>
    <w:rsid w:val="004D3249"/>
    <w:rsid w:val="004D4112"/>
    <w:rsid w:val="004D43A2"/>
    <w:rsid w:val="004E02B6"/>
    <w:rsid w:val="004E0FDE"/>
    <w:rsid w:val="004E5291"/>
    <w:rsid w:val="004F0203"/>
    <w:rsid w:val="004F793A"/>
    <w:rsid w:val="00501015"/>
    <w:rsid w:val="00502398"/>
    <w:rsid w:val="00503348"/>
    <w:rsid w:val="00506496"/>
    <w:rsid w:val="0050650A"/>
    <w:rsid w:val="00507A73"/>
    <w:rsid w:val="00510342"/>
    <w:rsid w:val="005103BC"/>
    <w:rsid w:val="00517A2B"/>
    <w:rsid w:val="00522928"/>
    <w:rsid w:val="0052791A"/>
    <w:rsid w:val="00532ABF"/>
    <w:rsid w:val="005340EE"/>
    <w:rsid w:val="00542AFA"/>
    <w:rsid w:val="005463D2"/>
    <w:rsid w:val="00547616"/>
    <w:rsid w:val="005524AC"/>
    <w:rsid w:val="005525B9"/>
    <w:rsid w:val="005540C2"/>
    <w:rsid w:val="00554542"/>
    <w:rsid w:val="00555542"/>
    <w:rsid w:val="0055635C"/>
    <w:rsid w:val="00560D9D"/>
    <w:rsid w:val="00561469"/>
    <w:rsid w:val="00562B86"/>
    <w:rsid w:val="00562F57"/>
    <w:rsid w:val="00563F54"/>
    <w:rsid w:val="005652A2"/>
    <w:rsid w:val="0057201A"/>
    <w:rsid w:val="00575E91"/>
    <w:rsid w:val="0057688D"/>
    <w:rsid w:val="005808D6"/>
    <w:rsid w:val="00580A17"/>
    <w:rsid w:val="00583AF3"/>
    <w:rsid w:val="00586A33"/>
    <w:rsid w:val="00591594"/>
    <w:rsid w:val="00592BAC"/>
    <w:rsid w:val="00596F7F"/>
    <w:rsid w:val="00597E9E"/>
    <w:rsid w:val="005A0C2F"/>
    <w:rsid w:val="005A1EE5"/>
    <w:rsid w:val="005A2821"/>
    <w:rsid w:val="005A476B"/>
    <w:rsid w:val="005A68F9"/>
    <w:rsid w:val="005A7758"/>
    <w:rsid w:val="005A7868"/>
    <w:rsid w:val="005B0959"/>
    <w:rsid w:val="005C4E04"/>
    <w:rsid w:val="005E0810"/>
    <w:rsid w:val="005E0E4E"/>
    <w:rsid w:val="005E109A"/>
    <w:rsid w:val="005E21BE"/>
    <w:rsid w:val="005E540A"/>
    <w:rsid w:val="005F073E"/>
    <w:rsid w:val="005F1E18"/>
    <w:rsid w:val="005F2A7A"/>
    <w:rsid w:val="005F4901"/>
    <w:rsid w:val="005F782B"/>
    <w:rsid w:val="00601E1F"/>
    <w:rsid w:val="00604D30"/>
    <w:rsid w:val="006078A6"/>
    <w:rsid w:val="00610428"/>
    <w:rsid w:val="00615628"/>
    <w:rsid w:val="0061578C"/>
    <w:rsid w:val="006235ED"/>
    <w:rsid w:val="00624DC8"/>
    <w:rsid w:val="006257C1"/>
    <w:rsid w:val="006266F9"/>
    <w:rsid w:val="0062774C"/>
    <w:rsid w:val="006300EB"/>
    <w:rsid w:val="00636221"/>
    <w:rsid w:val="006372E5"/>
    <w:rsid w:val="006442C7"/>
    <w:rsid w:val="00644DAB"/>
    <w:rsid w:val="00653481"/>
    <w:rsid w:val="006617D8"/>
    <w:rsid w:val="006660C1"/>
    <w:rsid w:val="006668D0"/>
    <w:rsid w:val="00670990"/>
    <w:rsid w:val="00670F8C"/>
    <w:rsid w:val="00672A11"/>
    <w:rsid w:val="00675DC4"/>
    <w:rsid w:val="0068383F"/>
    <w:rsid w:val="006913A1"/>
    <w:rsid w:val="00693711"/>
    <w:rsid w:val="006941EA"/>
    <w:rsid w:val="0069664E"/>
    <w:rsid w:val="00696982"/>
    <w:rsid w:val="006A29CA"/>
    <w:rsid w:val="006A5F11"/>
    <w:rsid w:val="006A63A1"/>
    <w:rsid w:val="006A735B"/>
    <w:rsid w:val="006B094C"/>
    <w:rsid w:val="006B2D24"/>
    <w:rsid w:val="006B2EE8"/>
    <w:rsid w:val="006B550C"/>
    <w:rsid w:val="006B5CAD"/>
    <w:rsid w:val="006B773B"/>
    <w:rsid w:val="006C42DB"/>
    <w:rsid w:val="006D07E9"/>
    <w:rsid w:val="006D2D74"/>
    <w:rsid w:val="006D6A3D"/>
    <w:rsid w:val="006D79EE"/>
    <w:rsid w:val="006F4806"/>
    <w:rsid w:val="007103F3"/>
    <w:rsid w:val="00710600"/>
    <w:rsid w:val="0071350F"/>
    <w:rsid w:val="00716D49"/>
    <w:rsid w:val="00721575"/>
    <w:rsid w:val="00722FC8"/>
    <w:rsid w:val="00723C9E"/>
    <w:rsid w:val="00734CEE"/>
    <w:rsid w:val="00735876"/>
    <w:rsid w:val="0073765D"/>
    <w:rsid w:val="00742E08"/>
    <w:rsid w:val="00744323"/>
    <w:rsid w:val="00764190"/>
    <w:rsid w:val="00772CD9"/>
    <w:rsid w:val="007743E1"/>
    <w:rsid w:val="007801FE"/>
    <w:rsid w:val="00780745"/>
    <w:rsid w:val="007839E0"/>
    <w:rsid w:val="0078449B"/>
    <w:rsid w:val="00786673"/>
    <w:rsid w:val="007871AB"/>
    <w:rsid w:val="0078737F"/>
    <w:rsid w:val="0079008E"/>
    <w:rsid w:val="00790EEE"/>
    <w:rsid w:val="00797662"/>
    <w:rsid w:val="007A01E4"/>
    <w:rsid w:val="007A2F96"/>
    <w:rsid w:val="007A3600"/>
    <w:rsid w:val="007A3FA9"/>
    <w:rsid w:val="007A66D3"/>
    <w:rsid w:val="007A6E48"/>
    <w:rsid w:val="007B09C1"/>
    <w:rsid w:val="007B47D7"/>
    <w:rsid w:val="007C0A57"/>
    <w:rsid w:val="007C7E8A"/>
    <w:rsid w:val="007D1432"/>
    <w:rsid w:val="007D1AC0"/>
    <w:rsid w:val="007D470C"/>
    <w:rsid w:val="007E0D3C"/>
    <w:rsid w:val="007E174E"/>
    <w:rsid w:val="007E1F7C"/>
    <w:rsid w:val="007E38B3"/>
    <w:rsid w:val="007E3C73"/>
    <w:rsid w:val="007E3E38"/>
    <w:rsid w:val="007E46D2"/>
    <w:rsid w:val="007E72FC"/>
    <w:rsid w:val="00800257"/>
    <w:rsid w:val="00805F4F"/>
    <w:rsid w:val="00806BE0"/>
    <w:rsid w:val="0081044B"/>
    <w:rsid w:val="008107AC"/>
    <w:rsid w:val="00810B6C"/>
    <w:rsid w:val="00811CA0"/>
    <w:rsid w:val="00814635"/>
    <w:rsid w:val="008202ED"/>
    <w:rsid w:val="00830F56"/>
    <w:rsid w:val="00834B4F"/>
    <w:rsid w:val="00835333"/>
    <w:rsid w:val="008418BB"/>
    <w:rsid w:val="008646D3"/>
    <w:rsid w:val="00866C57"/>
    <w:rsid w:val="008758BE"/>
    <w:rsid w:val="008765A9"/>
    <w:rsid w:val="00880C10"/>
    <w:rsid w:val="008854EF"/>
    <w:rsid w:val="0089314C"/>
    <w:rsid w:val="00895070"/>
    <w:rsid w:val="008A0101"/>
    <w:rsid w:val="008A14F0"/>
    <w:rsid w:val="008A71F7"/>
    <w:rsid w:val="008B0E10"/>
    <w:rsid w:val="008B2BBC"/>
    <w:rsid w:val="008B5AE7"/>
    <w:rsid w:val="008B6099"/>
    <w:rsid w:val="008B6F13"/>
    <w:rsid w:val="008B7052"/>
    <w:rsid w:val="008D00A8"/>
    <w:rsid w:val="008D5A76"/>
    <w:rsid w:val="008D6C7C"/>
    <w:rsid w:val="008E317F"/>
    <w:rsid w:val="008E49C1"/>
    <w:rsid w:val="008E7F95"/>
    <w:rsid w:val="008F32BF"/>
    <w:rsid w:val="008F38F2"/>
    <w:rsid w:val="009000F3"/>
    <w:rsid w:val="009010AE"/>
    <w:rsid w:val="009034EB"/>
    <w:rsid w:val="0090490D"/>
    <w:rsid w:val="009050DF"/>
    <w:rsid w:val="00905CAD"/>
    <w:rsid w:val="009068C6"/>
    <w:rsid w:val="0090742D"/>
    <w:rsid w:val="00907FE4"/>
    <w:rsid w:val="00910221"/>
    <w:rsid w:val="00914FFF"/>
    <w:rsid w:val="00915B34"/>
    <w:rsid w:val="009225A6"/>
    <w:rsid w:val="009247D3"/>
    <w:rsid w:val="00927824"/>
    <w:rsid w:val="00930E5E"/>
    <w:rsid w:val="0093231A"/>
    <w:rsid w:val="00937B42"/>
    <w:rsid w:val="0094149C"/>
    <w:rsid w:val="00944005"/>
    <w:rsid w:val="00944141"/>
    <w:rsid w:val="0095298E"/>
    <w:rsid w:val="009549EA"/>
    <w:rsid w:val="00955354"/>
    <w:rsid w:val="00956986"/>
    <w:rsid w:val="00957761"/>
    <w:rsid w:val="009631C3"/>
    <w:rsid w:val="00964CDC"/>
    <w:rsid w:val="009660CA"/>
    <w:rsid w:val="00970763"/>
    <w:rsid w:val="00971763"/>
    <w:rsid w:val="0098198A"/>
    <w:rsid w:val="00983B20"/>
    <w:rsid w:val="00986A56"/>
    <w:rsid w:val="00986D0D"/>
    <w:rsid w:val="00987B2E"/>
    <w:rsid w:val="00990EC1"/>
    <w:rsid w:val="00992F6F"/>
    <w:rsid w:val="009932C2"/>
    <w:rsid w:val="009971C5"/>
    <w:rsid w:val="009A06E0"/>
    <w:rsid w:val="009A5FEE"/>
    <w:rsid w:val="009B03C6"/>
    <w:rsid w:val="009C0F91"/>
    <w:rsid w:val="009C4414"/>
    <w:rsid w:val="009C4E49"/>
    <w:rsid w:val="009C5240"/>
    <w:rsid w:val="009C6329"/>
    <w:rsid w:val="009D0374"/>
    <w:rsid w:val="009D10A2"/>
    <w:rsid w:val="009D3371"/>
    <w:rsid w:val="009D69C0"/>
    <w:rsid w:val="009D6C32"/>
    <w:rsid w:val="009E1D88"/>
    <w:rsid w:val="009E234F"/>
    <w:rsid w:val="009E30D5"/>
    <w:rsid w:val="009E57FC"/>
    <w:rsid w:val="009F2A5B"/>
    <w:rsid w:val="009F3111"/>
    <w:rsid w:val="009F42CF"/>
    <w:rsid w:val="009F5D46"/>
    <w:rsid w:val="00A016EA"/>
    <w:rsid w:val="00A05B01"/>
    <w:rsid w:val="00A063F4"/>
    <w:rsid w:val="00A100DC"/>
    <w:rsid w:val="00A101D7"/>
    <w:rsid w:val="00A1108F"/>
    <w:rsid w:val="00A12781"/>
    <w:rsid w:val="00A15E28"/>
    <w:rsid w:val="00A16146"/>
    <w:rsid w:val="00A171E8"/>
    <w:rsid w:val="00A17E48"/>
    <w:rsid w:val="00A204DE"/>
    <w:rsid w:val="00A235D7"/>
    <w:rsid w:val="00A27198"/>
    <w:rsid w:val="00A276F6"/>
    <w:rsid w:val="00A27BB6"/>
    <w:rsid w:val="00A30133"/>
    <w:rsid w:val="00A36D35"/>
    <w:rsid w:val="00A4077D"/>
    <w:rsid w:val="00A41317"/>
    <w:rsid w:val="00A43FBE"/>
    <w:rsid w:val="00A444E1"/>
    <w:rsid w:val="00A4562B"/>
    <w:rsid w:val="00A45FC4"/>
    <w:rsid w:val="00A46118"/>
    <w:rsid w:val="00A51EFD"/>
    <w:rsid w:val="00A532E6"/>
    <w:rsid w:val="00A5665C"/>
    <w:rsid w:val="00A612F8"/>
    <w:rsid w:val="00A629F4"/>
    <w:rsid w:val="00A64F46"/>
    <w:rsid w:val="00A741CB"/>
    <w:rsid w:val="00A74997"/>
    <w:rsid w:val="00A80ADD"/>
    <w:rsid w:val="00A9213B"/>
    <w:rsid w:val="00A961AA"/>
    <w:rsid w:val="00AA1F82"/>
    <w:rsid w:val="00AA366A"/>
    <w:rsid w:val="00AA36EE"/>
    <w:rsid w:val="00AA46E1"/>
    <w:rsid w:val="00AA4DE0"/>
    <w:rsid w:val="00AA7B8D"/>
    <w:rsid w:val="00AB0172"/>
    <w:rsid w:val="00AB243D"/>
    <w:rsid w:val="00AB35B7"/>
    <w:rsid w:val="00AB7302"/>
    <w:rsid w:val="00AC4592"/>
    <w:rsid w:val="00AC5C30"/>
    <w:rsid w:val="00AD2622"/>
    <w:rsid w:val="00AD26EE"/>
    <w:rsid w:val="00AD7337"/>
    <w:rsid w:val="00AE10C8"/>
    <w:rsid w:val="00AE3003"/>
    <w:rsid w:val="00AF4352"/>
    <w:rsid w:val="00AF4531"/>
    <w:rsid w:val="00AF5622"/>
    <w:rsid w:val="00B01E88"/>
    <w:rsid w:val="00B05AFD"/>
    <w:rsid w:val="00B05B43"/>
    <w:rsid w:val="00B06BEB"/>
    <w:rsid w:val="00B15473"/>
    <w:rsid w:val="00B156EE"/>
    <w:rsid w:val="00B27B60"/>
    <w:rsid w:val="00B362CB"/>
    <w:rsid w:val="00B3649C"/>
    <w:rsid w:val="00B4256F"/>
    <w:rsid w:val="00B4554F"/>
    <w:rsid w:val="00B56706"/>
    <w:rsid w:val="00B64DBF"/>
    <w:rsid w:val="00B73622"/>
    <w:rsid w:val="00B74130"/>
    <w:rsid w:val="00B743FD"/>
    <w:rsid w:val="00B74946"/>
    <w:rsid w:val="00B77C4B"/>
    <w:rsid w:val="00B840F4"/>
    <w:rsid w:val="00B85BAB"/>
    <w:rsid w:val="00B86C6B"/>
    <w:rsid w:val="00B90C2D"/>
    <w:rsid w:val="00B973CD"/>
    <w:rsid w:val="00B97BB5"/>
    <w:rsid w:val="00BA4579"/>
    <w:rsid w:val="00BB38EF"/>
    <w:rsid w:val="00BB402C"/>
    <w:rsid w:val="00BB5361"/>
    <w:rsid w:val="00BC1DE0"/>
    <w:rsid w:val="00BC2CD1"/>
    <w:rsid w:val="00BD786F"/>
    <w:rsid w:val="00BE3456"/>
    <w:rsid w:val="00BE563E"/>
    <w:rsid w:val="00BE56ED"/>
    <w:rsid w:val="00BE74B2"/>
    <w:rsid w:val="00BF589C"/>
    <w:rsid w:val="00C003F4"/>
    <w:rsid w:val="00C01799"/>
    <w:rsid w:val="00C11811"/>
    <w:rsid w:val="00C15C8F"/>
    <w:rsid w:val="00C2437B"/>
    <w:rsid w:val="00C2729C"/>
    <w:rsid w:val="00C34CEE"/>
    <w:rsid w:val="00C43FBA"/>
    <w:rsid w:val="00C4648A"/>
    <w:rsid w:val="00C5078D"/>
    <w:rsid w:val="00C51FEF"/>
    <w:rsid w:val="00C54F02"/>
    <w:rsid w:val="00C56345"/>
    <w:rsid w:val="00C564A7"/>
    <w:rsid w:val="00C569E4"/>
    <w:rsid w:val="00C56AA2"/>
    <w:rsid w:val="00C602A5"/>
    <w:rsid w:val="00C63B4B"/>
    <w:rsid w:val="00C666A3"/>
    <w:rsid w:val="00C702BB"/>
    <w:rsid w:val="00C7451E"/>
    <w:rsid w:val="00C77E64"/>
    <w:rsid w:val="00C813DB"/>
    <w:rsid w:val="00C81829"/>
    <w:rsid w:val="00C818A3"/>
    <w:rsid w:val="00C82A90"/>
    <w:rsid w:val="00C84EFA"/>
    <w:rsid w:val="00C865A3"/>
    <w:rsid w:val="00C900C8"/>
    <w:rsid w:val="00C91A94"/>
    <w:rsid w:val="00C92F0C"/>
    <w:rsid w:val="00C93759"/>
    <w:rsid w:val="00C93D16"/>
    <w:rsid w:val="00C941E9"/>
    <w:rsid w:val="00C949C8"/>
    <w:rsid w:val="00C96AD5"/>
    <w:rsid w:val="00CA262A"/>
    <w:rsid w:val="00CA7499"/>
    <w:rsid w:val="00CA7551"/>
    <w:rsid w:val="00CC550C"/>
    <w:rsid w:val="00CD2333"/>
    <w:rsid w:val="00CD2796"/>
    <w:rsid w:val="00CD4AFE"/>
    <w:rsid w:val="00CD56B5"/>
    <w:rsid w:val="00CD79AE"/>
    <w:rsid w:val="00CD7A84"/>
    <w:rsid w:val="00CE2417"/>
    <w:rsid w:val="00CE2CC8"/>
    <w:rsid w:val="00CE39C1"/>
    <w:rsid w:val="00CE69DC"/>
    <w:rsid w:val="00CE6BDD"/>
    <w:rsid w:val="00CE7571"/>
    <w:rsid w:val="00CF26E6"/>
    <w:rsid w:val="00CF28DF"/>
    <w:rsid w:val="00CF33DB"/>
    <w:rsid w:val="00D0023A"/>
    <w:rsid w:val="00D0337D"/>
    <w:rsid w:val="00D0610A"/>
    <w:rsid w:val="00D1304C"/>
    <w:rsid w:val="00D20B9A"/>
    <w:rsid w:val="00D2599C"/>
    <w:rsid w:val="00D314DA"/>
    <w:rsid w:val="00D32542"/>
    <w:rsid w:val="00D3260D"/>
    <w:rsid w:val="00D335D3"/>
    <w:rsid w:val="00D355D0"/>
    <w:rsid w:val="00D37DF0"/>
    <w:rsid w:val="00D463E1"/>
    <w:rsid w:val="00D4792D"/>
    <w:rsid w:val="00D47D41"/>
    <w:rsid w:val="00D52ED9"/>
    <w:rsid w:val="00D547A3"/>
    <w:rsid w:val="00D60096"/>
    <w:rsid w:val="00D619A9"/>
    <w:rsid w:val="00D72CD5"/>
    <w:rsid w:val="00D75CDF"/>
    <w:rsid w:val="00D87151"/>
    <w:rsid w:val="00D87A33"/>
    <w:rsid w:val="00D87D9A"/>
    <w:rsid w:val="00D90BE4"/>
    <w:rsid w:val="00D91295"/>
    <w:rsid w:val="00D93DA1"/>
    <w:rsid w:val="00DA29B4"/>
    <w:rsid w:val="00DA2FA2"/>
    <w:rsid w:val="00DA39CD"/>
    <w:rsid w:val="00DB02AE"/>
    <w:rsid w:val="00DB13E9"/>
    <w:rsid w:val="00DB4F99"/>
    <w:rsid w:val="00DB5B64"/>
    <w:rsid w:val="00DB5E3A"/>
    <w:rsid w:val="00DB634A"/>
    <w:rsid w:val="00DB74D4"/>
    <w:rsid w:val="00DC46B5"/>
    <w:rsid w:val="00DC4C73"/>
    <w:rsid w:val="00DC52A8"/>
    <w:rsid w:val="00DD1709"/>
    <w:rsid w:val="00DD2439"/>
    <w:rsid w:val="00DD5E4F"/>
    <w:rsid w:val="00DE5566"/>
    <w:rsid w:val="00DF20AC"/>
    <w:rsid w:val="00DF4871"/>
    <w:rsid w:val="00DF4F72"/>
    <w:rsid w:val="00E107C9"/>
    <w:rsid w:val="00E14B39"/>
    <w:rsid w:val="00E21A94"/>
    <w:rsid w:val="00E32C12"/>
    <w:rsid w:val="00E3477E"/>
    <w:rsid w:val="00E35BF9"/>
    <w:rsid w:val="00E35C0A"/>
    <w:rsid w:val="00E4098D"/>
    <w:rsid w:val="00E41BE5"/>
    <w:rsid w:val="00E51AB0"/>
    <w:rsid w:val="00E520C9"/>
    <w:rsid w:val="00E527E6"/>
    <w:rsid w:val="00E67F53"/>
    <w:rsid w:val="00E70F9D"/>
    <w:rsid w:val="00E7179F"/>
    <w:rsid w:val="00E74CBC"/>
    <w:rsid w:val="00E8160C"/>
    <w:rsid w:val="00E81738"/>
    <w:rsid w:val="00E817FB"/>
    <w:rsid w:val="00E81A76"/>
    <w:rsid w:val="00E8656F"/>
    <w:rsid w:val="00E92063"/>
    <w:rsid w:val="00E92913"/>
    <w:rsid w:val="00E950C3"/>
    <w:rsid w:val="00E96F16"/>
    <w:rsid w:val="00EA1FBD"/>
    <w:rsid w:val="00EA2834"/>
    <w:rsid w:val="00EB111A"/>
    <w:rsid w:val="00EC6FFB"/>
    <w:rsid w:val="00ED0FEE"/>
    <w:rsid w:val="00ED3EC2"/>
    <w:rsid w:val="00ED71D7"/>
    <w:rsid w:val="00EE032A"/>
    <w:rsid w:val="00EE16E5"/>
    <w:rsid w:val="00EE2228"/>
    <w:rsid w:val="00EE3C9C"/>
    <w:rsid w:val="00EF101A"/>
    <w:rsid w:val="00EF6ED9"/>
    <w:rsid w:val="00F05B6F"/>
    <w:rsid w:val="00F073DD"/>
    <w:rsid w:val="00F11ADE"/>
    <w:rsid w:val="00F21FDF"/>
    <w:rsid w:val="00F31C34"/>
    <w:rsid w:val="00F45098"/>
    <w:rsid w:val="00F4587F"/>
    <w:rsid w:val="00F54167"/>
    <w:rsid w:val="00F54583"/>
    <w:rsid w:val="00F5648D"/>
    <w:rsid w:val="00F6027F"/>
    <w:rsid w:val="00F61834"/>
    <w:rsid w:val="00F621E7"/>
    <w:rsid w:val="00F72AB9"/>
    <w:rsid w:val="00F73C33"/>
    <w:rsid w:val="00F770AD"/>
    <w:rsid w:val="00F802DD"/>
    <w:rsid w:val="00F822B0"/>
    <w:rsid w:val="00F84DC4"/>
    <w:rsid w:val="00F85992"/>
    <w:rsid w:val="00F8623B"/>
    <w:rsid w:val="00F86535"/>
    <w:rsid w:val="00F86F66"/>
    <w:rsid w:val="00F940AC"/>
    <w:rsid w:val="00F96853"/>
    <w:rsid w:val="00FA5ADB"/>
    <w:rsid w:val="00FA6FD3"/>
    <w:rsid w:val="00FB01DA"/>
    <w:rsid w:val="00FB3D76"/>
    <w:rsid w:val="00FB6440"/>
    <w:rsid w:val="00FC6CAD"/>
    <w:rsid w:val="00FC6F3D"/>
    <w:rsid w:val="00FD1A02"/>
    <w:rsid w:val="00FD1BE0"/>
    <w:rsid w:val="00FD680E"/>
    <w:rsid w:val="00FD78A8"/>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6E66A"/>
  <w15:docId w15:val="{2856CF2F-2021-4507-B2C1-D575DEE1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351800"/>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48320556">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2025661">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78487130">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797521758">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1975061266">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5EA7B8-DA02-430A-A494-075E32FA0D3C}">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2.xml><?xml version="1.0" encoding="utf-8"?>
<ds:datastoreItem xmlns:ds="http://schemas.openxmlformats.org/officeDocument/2006/customXml" ds:itemID="{B78B77A1-598B-47B1-B535-4651A4BFE7E3}">
  <ds:schemaRefs>
    <ds:schemaRef ds:uri="http://schemas.microsoft.com/sharepoint/v3/contenttype/forms"/>
  </ds:schemaRefs>
</ds:datastoreItem>
</file>

<file path=customXml/itemProps3.xml><?xml version="1.0" encoding="utf-8"?>
<ds:datastoreItem xmlns:ds="http://schemas.openxmlformats.org/officeDocument/2006/customXml" ds:itemID="{B05BA6CE-5C7C-468E-A774-AEDE9D5B1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87F982-18F6-4253-996E-4F370AA948E4}">
  <ds:schemaRefs>
    <ds:schemaRef ds:uri="http://schemas.openxmlformats.org/officeDocument/2006/bibliography"/>
  </ds:schemaRefs>
</ds:datastoreItem>
</file>

<file path=docMetadata/LabelInfo.xml><?xml version="1.0" encoding="utf-8"?>
<clbl:labelList xmlns:clbl="http://schemas.microsoft.com/office/2020/mipLabelMetadata">
  <clbl:label id="{28b0cb46-336d-46b7-ad97-87ba9b32bac2}" enabled="1" method="Privileged" siteId="{25f446bd-6d9a-4830-b5f5-44390f5dd9f6}" removed="0"/>
</clbl:labelList>
</file>

<file path=docProps/app.xml><?xml version="1.0" encoding="utf-8"?>
<Properties xmlns="http://schemas.openxmlformats.org/officeDocument/2006/extended-properties" xmlns:vt="http://schemas.openxmlformats.org/officeDocument/2006/docPropsVTypes">
  <Template>Normal</Template>
  <TotalTime>93</TotalTime>
  <Pages>1</Pages>
  <Words>209</Words>
  <Characters>1150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61</cp:revision>
  <cp:lastPrinted>2016-10-24T21:11:00Z</cp:lastPrinted>
  <dcterms:created xsi:type="dcterms:W3CDTF">2016-10-24T15:47:00Z</dcterms:created>
  <dcterms:modified xsi:type="dcterms:W3CDTF">2026-04-29T03:35:00Z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