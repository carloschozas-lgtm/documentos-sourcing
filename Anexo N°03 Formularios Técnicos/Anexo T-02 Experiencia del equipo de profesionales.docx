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B987E" w14:textId="6E2F0E0E" w:rsidR="00CE39C1" w:rsidRDefault="00D1741F" w:rsidP="0062774C">
      <w:pPr>
        <w:pStyle w:val="Ttulo1"/>
        <w:ind w:left="360"/>
        <w:rPr>
          <w:rFonts w:ascii="Arial Narrow" w:hAnsi="Arial Narrow"/>
        </w:rPr>
      </w:pPr>
      <w:bookmarkStart w:id="0" w:name="_Toc459295097"/>
      <w:r>
        <w:rPr>
          <w:rFonts w:ascii="Arial Narrow" w:hAnsi="Arial Narrow"/>
        </w:rPr>
        <w:t>Formulario T</w:t>
      </w:r>
      <w:r w:rsidR="00C54418">
        <w:rPr>
          <w:rFonts w:ascii="Arial Narrow" w:hAnsi="Arial Narrow"/>
        </w:rPr>
        <w:t>-0</w:t>
      </w:r>
      <w:r w:rsidR="00665BF1">
        <w:rPr>
          <w:rFonts w:ascii="Arial Narrow" w:hAnsi="Arial Narrow"/>
        </w:rPr>
        <w:t>2</w:t>
      </w:r>
      <w:r w:rsidR="003D1F8B">
        <w:rPr>
          <w:rFonts w:ascii="Arial Narrow" w:hAnsi="Arial Narrow"/>
        </w:rPr>
        <w:t xml:space="preserve">: </w:t>
      </w:r>
      <w:bookmarkEnd w:id="0"/>
      <w:r w:rsidR="00CE1050">
        <w:rPr>
          <w:rFonts w:ascii="Arial Narrow" w:hAnsi="Arial Narrow"/>
        </w:rPr>
        <w:t>Experiencia del equipo de profesionales</w:t>
      </w:r>
    </w:p>
    <w:p w14:paraId="7DD6201E" w14:textId="77777777" w:rsidR="00F241BA" w:rsidRDefault="00F241BA" w:rsidP="00F241BA"/>
    <w:p w14:paraId="1A9B12F7" w14:textId="77777777" w:rsidR="00F241BA" w:rsidRPr="003A1469" w:rsidRDefault="00F241BA" w:rsidP="00F241BA">
      <w:pPr>
        <w:ind w:left="720"/>
        <w:jc w:val="both"/>
        <w:rPr>
          <w:rFonts w:ascii="Calibri" w:hAnsi="Calibri" w:cs="Arial"/>
          <w:b/>
          <w:bCs/>
          <w:sz w:val="22"/>
          <w:szCs w:val="22"/>
        </w:rPr>
      </w:pPr>
    </w:p>
    <w:p w14:paraId="2A7BCB66" w14:textId="77777777" w:rsidR="00F467E5" w:rsidRPr="00F467E5" w:rsidRDefault="00F467E5" w:rsidP="00F467E5">
      <w:pPr>
        <w:pStyle w:val="Prrafodelista"/>
        <w:numPr>
          <w:ilvl w:val="0"/>
          <w:numId w:val="49"/>
        </w:numPr>
        <w:jc w:val="both"/>
        <w:rPr>
          <w:rFonts w:ascii="Arial" w:hAnsi="Arial" w:cs="Arial"/>
          <w:bCs/>
        </w:rPr>
      </w:pPr>
      <w:r w:rsidRPr="00F467E5">
        <w:rPr>
          <w:rFonts w:ascii="Arial" w:hAnsi="Arial" w:cs="Arial"/>
          <w:bCs/>
        </w:rPr>
        <w:t xml:space="preserve">Antecedentes y Experiencia del personal. </w:t>
      </w:r>
    </w:p>
    <w:p w14:paraId="6A36C618" w14:textId="77777777" w:rsidR="00F467E5" w:rsidRPr="00F467E5" w:rsidRDefault="00F467E5" w:rsidP="00F467E5">
      <w:pPr>
        <w:pStyle w:val="Prrafodelista"/>
        <w:numPr>
          <w:ilvl w:val="0"/>
          <w:numId w:val="49"/>
        </w:numPr>
        <w:jc w:val="both"/>
        <w:rPr>
          <w:rFonts w:ascii="Arial" w:hAnsi="Arial" w:cs="Arial"/>
          <w:bCs/>
        </w:rPr>
      </w:pPr>
      <w:r w:rsidRPr="00F467E5">
        <w:rPr>
          <w:rFonts w:ascii="Arial" w:hAnsi="Arial" w:cs="Arial"/>
          <w:bCs/>
        </w:rPr>
        <w:t>Años y Experiencia del personal en servicios similares.</w:t>
      </w:r>
    </w:p>
    <w:p w14:paraId="525A6FD8" w14:textId="77777777" w:rsidR="00F467E5" w:rsidRPr="00F467E5" w:rsidRDefault="00F467E5" w:rsidP="00F467E5">
      <w:pPr>
        <w:pStyle w:val="Prrafodelista"/>
        <w:numPr>
          <w:ilvl w:val="0"/>
          <w:numId w:val="49"/>
        </w:numPr>
        <w:jc w:val="both"/>
        <w:rPr>
          <w:rFonts w:ascii="Arial" w:hAnsi="Arial" w:cs="Arial"/>
          <w:bCs/>
        </w:rPr>
      </w:pPr>
      <w:r w:rsidRPr="00F467E5">
        <w:rPr>
          <w:rFonts w:ascii="Arial" w:hAnsi="Arial" w:cs="Arial"/>
          <w:bCs/>
        </w:rPr>
        <w:t>Adjuntar currículum del personal considerado en propuesta. Administrador, Supervisor y equipo técnico.</w:t>
      </w:r>
    </w:p>
    <w:p w14:paraId="2D7007DF" w14:textId="77777777" w:rsidR="008316A5" w:rsidRPr="00F467E5" w:rsidRDefault="008316A5" w:rsidP="008316A5">
      <w:pPr>
        <w:rPr>
          <w:rFonts w:ascii="Calibri" w:hAnsi="Calibri" w:cs="Arial"/>
          <w:sz w:val="22"/>
          <w:szCs w:val="22"/>
        </w:rPr>
      </w:pPr>
    </w:p>
    <w:p w14:paraId="3DEAD027" w14:textId="77777777" w:rsidR="00915DAB" w:rsidRDefault="00915DAB" w:rsidP="00915DAB">
      <w:pPr>
        <w:pStyle w:val="Prrafodelista"/>
        <w:rPr>
          <w:rFonts w:ascii="Calibri" w:hAnsi="Calibri" w:cs="Arial"/>
          <w:sz w:val="22"/>
          <w:szCs w:val="22"/>
          <w:lang w:val="es-CL"/>
        </w:rPr>
      </w:pPr>
    </w:p>
    <w:p w14:paraId="74402F59" w14:textId="77777777" w:rsidR="00915DAB" w:rsidRDefault="00915DAB" w:rsidP="00915DAB">
      <w:pPr>
        <w:pStyle w:val="Prrafodelista"/>
        <w:rPr>
          <w:rFonts w:ascii="Calibri" w:hAnsi="Calibri" w:cs="Arial"/>
          <w:sz w:val="22"/>
          <w:szCs w:val="22"/>
          <w:lang w:val="es-CL"/>
        </w:rPr>
      </w:pPr>
    </w:p>
    <w:p w14:paraId="5D655899" w14:textId="77777777" w:rsidR="00915DAB" w:rsidRDefault="00915DAB" w:rsidP="00915DAB">
      <w:pPr>
        <w:pStyle w:val="Prrafodelista"/>
        <w:rPr>
          <w:rFonts w:ascii="Calibri" w:hAnsi="Calibri" w:cs="Arial"/>
          <w:sz w:val="22"/>
          <w:szCs w:val="22"/>
          <w:lang w:val="es-CL"/>
        </w:rPr>
      </w:pPr>
    </w:p>
    <w:p w14:paraId="1404DBBF" w14:textId="77777777" w:rsidR="0062774C" w:rsidRPr="001B5389" w:rsidRDefault="0062774C" w:rsidP="0062774C">
      <w:pPr>
        <w:rPr>
          <w:rFonts w:ascii="Calibri" w:hAnsi="Calibri" w:cs="Arial"/>
          <w:sz w:val="22"/>
          <w:szCs w:val="22"/>
        </w:rPr>
      </w:pPr>
    </w:p>
    <w:p w14:paraId="196EF306" w14:textId="77777777" w:rsidR="0062774C" w:rsidRDefault="0062774C" w:rsidP="0062774C">
      <w:pPr>
        <w:rPr>
          <w:b/>
        </w:rPr>
      </w:pPr>
    </w:p>
    <w:p w14:paraId="506DEF57" w14:textId="77777777" w:rsidR="0062774C" w:rsidRDefault="0062774C" w:rsidP="0062774C">
      <w:pPr>
        <w:rPr>
          <w:b/>
        </w:rPr>
      </w:pPr>
    </w:p>
    <w:p w14:paraId="2483C55B" w14:textId="77777777" w:rsidR="0062774C" w:rsidRDefault="0062774C" w:rsidP="0062774C">
      <w:pPr>
        <w:rPr>
          <w:b/>
        </w:rPr>
      </w:pPr>
    </w:p>
    <w:p w14:paraId="6E370B59" w14:textId="77777777" w:rsidR="0062774C" w:rsidRDefault="0062774C" w:rsidP="0062774C">
      <w:pPr>
        <w:rPr>
          <w:b/>
        </w:rPr>
      </w:pPr>
    </w:p>
    <w:p w14:paraId="50BB469F" w14:textId="77777777" w:rsidR="0062774C" w:rsidRDefault="0062774C" w:rsidP="0062774C">
      <w:pPr>
        <w:rPr>
          <w:b/>
        </w:rPr>
      </w:pPr>
    </w:p>
    <w:p w14:paraId="3B91342E" w14:textId="77777777" w:rsidR="0062774C" w:rsidRDefault="0062774C" w:rsidP="0062774C">
      <w:pPr>
        <w:rPr>
          <w:b/>
        </w:rPr>
      </w:pPr>
    </w:p>
    <w:p w14:paraId="4C8B8A33" w14:textId="77777777" w:rsidR="0062774C" w:rsidRDefault="0062774C" w:rsidP="0062774C">
      <w:pPr>
        <w:rPr>
          <w:b/>
        </w:rPr>
      </w:pPr>
    </w:p>
    <w:p w14:paraId="204196ED" w14:textId="77777777" w:rsidR="0062774C" w:rsidRDefault="0062774C" w:rsidP="0062774C">
      <w:pPr>
        <w:rPr>
          <w:b/>
        </w:rPr>
      </w:pPr>
    </w:p>
    <w:p w14:paraId="0F47D81E" w14:textId="77777777" w:rsidR="0062774C" w:rsidRDefault="0062774C" w:rsidP="0062774C">
      <w:pPr>
        <w:rPr>
          <w:b/>
        </w:rPr>
      </w:pPr>
    </w:p>
    <w:p w14:paraId="523ABE74" w14:textId="77777777" w:rsidR="0062774C" w:rsidRDefault="0062774C" w:rsidP="0062774C">
      <w:pPr>
        <w:rPr>
          <w:b/>
        </w:rPr>
      </w:pPr>
    </w:p>
    <w:p w14:paraId="32A953E3" w14:textId="77777777" w:rsidR="0062774C" w:rsidRDefault="0062774C" w:rsidP="0062774C">
      <w:pPr>
        <w:rPr>
          <w:b/>
        </w:rPr>
      </w:pPr>
    </w:p>
    <w:p w14:paraId="25040CF3" w14:textId="77777777" w:rsidR="0062774C" w:rsidRDefault="0062774C" w:rsidP="0062774C">
      <w:pPr>
        <w:rPr>
          <w:b/>
        </w:rPr>
      </w:pPr>
    </w:p>
    <w:p w14:paraId="277185D2" w14:textId="77777777" w:rsidR="0062774C" w:rsidRDefault="0062774C" w:rsidP="0062774C">
      <w:pPr>
        <w:rPr>
          <w:b/>
        </w:rPr>
      </w:pPr>
    </w:p>
    <w:p w14:paraId="49277DF7" w14:textId="77777777" w:rsidR="0062774C" w:rsidRDefault="0062774C" w:rsidP="0062774C">
      <w:pPr>
        <w:rPr>
          <w:b/>
        </w:rPr>
      </w:pPr>
    </w:p>
    <w:p w14:paraId="0B183ACF" w14:textId="77777777" w:rsidR="0062774C" w:rsidRDefault="0062774C" w:rsidP="0062774C">
      <w:pPr>
        <w:rPr>
          <w:b/>
        </w:rPr>
      </w:pPr>
    </w:p>
    <w:p w14:paraId="3B94D504" w14:textId="77777777" w:rsidR="0062774C" w:rsidRDefault="0062774C" w:rsidP="0062774C">
      <w:pPr>
        <w:rPr>
          <w:b/>
        </w:rPr>
      </w:pPr>
    </w:p>
    <w:p w14:paraId="57BCCEAC" w14:textId="77777777" w:rsidR="0062774C" w:rsidRDefault="0062774C" w:rsidP="0062774C">
      <w:pPr>
        <w:rPr>
          <w:b/>
        </w:rPr>
      </w:pPr>
    </w:p>
    <w:p w14:paraId="01517C9F" w14:textId="77777777" w:rsidR="0062774C" w:rsidRDefault="0062774C" w:rsidP="0062774C">
      <w:pPr>
        <w:rPr>
          <w:b/>
        </w:rPr>
      </w:pPr>
    </w:p>
    <w:p w14:paraId="2E2694F6" w14:textId="77777777" w:rsidR="0062774C" w:rsidRDefault="0062774C" w:rsidP="0062774C">
      <w:pPr>
        <w:rPr>
          <w:b/>
        </w:rPr>
      </w:pPr>
    </w:p>
    <w:p w14:paraId="192D79DD" w14:textId="77777777" w:rsidR="0062774C" w:rsidRDefault="0062774C" w:rsidP="0062774C">
      <w:pPr>
        <w:rPr>
          <w:b/>
        </w:rPr>
      </w:pPr>
    </w:p>
    <w:p w14:paraId="00A8BFC2" w14:textId="77777777" w:rsidR="0062774C" w:rsidRDefault="0062774C" w:rsidP="0062774C">
      <w:pPr>
        <w:rPr>
          <w:b/>
        </w:rPr>
      </w:pPr>
    </w:p>
    <w:p w14:paraId="64D1349A" w14:textId="77777777" w:rsidR="0062774C" w:rsidRDefault="0062774C" w:rsidP="0062774C">
      <w:pPr>
        <w:rPr>
          <w:b/>
        </w:rPr>
      </w:pPr>
    </w:p>
    <w:p w14:paraId="48DBE634" w14:textId="77777777" w:rsidR="0062774C" w:rsidRDefault="0062774C" w:rsidP="0062774C">
      <w:pPr>
        <w:rPr>
          <w:b/>
        </w:rPr>
      </w:pPr>
    </w:p>
    <w:p w14:paraId="371B35F4" w14:textId="77777777" w:rsidR="008E73A9" w:rsidRDefault="008E73A9" w:rsidP="008E73A9">
      <w:pPr>
        <w:pStyle w:val="Textoindependiente"/>
        <w:jc w:val="center"/>
        <w:rPr>
          <w:rFonts w:cs="Arial"/>
        </w:rPr>
      </w:pPr>
      <w:r>
        <w:rPr>
          <w:rFonts w:cs="Arial"/>
        </w:rPr>
        <w:t>____________________________                 _____________________________</w:t>
      </w:r>
    </w:p>
    <w:p w14:paraId="29F19C0C" w14:textId="77777777" w:rsidR="008E73A9" w:rsidRDefault="008E73A9" w:rsidP="008E73A9">
      <w:pPr>
        <w:ind w:left="1416" w:firstLine="708"/>
        <w:rPr>
          <w:rFonts w:ascii="Arial" w:hAnsi="Arial" w:cs="Arial"/>
        </w:rPr>
      </w:pPr>
      <w:r>
        <w:rPr>
          <w:rFonts w:ascii="Arial" w:hAnsi="Arial" w:cs="Arial"/>
        </w:rPr>
        <w:t xml:space="preserve">   Representante</w:t>
      </w:r>
      <w:r>
        <w:rPr>
          <w:rFonts w:ascii="Arial" w:hAnsi="Arial" w:cs="Arial"/>
        </w:rPr>
        <w:tab/>
        <w:t>1                            Representante 2</w:t>
      </w:r>
    </w:p>
    <w:p w14:paraId="34FC39FF" w14:textId="77777777" w:rsidR="008E73A9" w:rsidRDefault="008E73A9" w:rsidP="008E73A9">
      <w:pPr>
        <w:jc w:val="center"/>
        <w:rPr>
          <w:rFonts w:ascii="Arial" w:hAnsi="Arial" w:cs="Arial"/>
          <w:color w:val="0070C0"/>
        </w:rPr>
      </w:pPr>
      <w:r>
        <w:rPr>
          <w:rFonts w:ascii="Arial" w:hAnsi="Arial" w:cs="Arial"/>
          <w:color w:val="0070C0"/>
        </w:rPr>
        <w:t xml:space="preserve"> </w:t>
      </w:r>
    </w:p>
    <w:p w14:paraId="4B49C9F9" w14:textId="77777777" w:rsidR="008E73A9" w:rsidRDefault="008E73A9" w:rsidP="008E73A9">
      <w:pPr>
        <w:jc w:val="center"/>
        <w:rPr>
          <w:rFonts w:ascii="Arial" w:hAnsi="Arial" w:cs="Arial"/>
          <w:b/>
        </w:rPr>
      </w:pPr>
      <w:r>
        <w:rPr>
          <w:rFonts w:ascii="Arial" w:hAnsi="Arial" w:cs="Arial"/>
          <w:b/>
        </w:rPr>
        <w:t>Empresa</w:t>
      </w:r>
    </w:p>
    <w:p w14:paraId="68D6233B" w14:textId="77777777" w:rsidR="0062774C" w:rsidRPr="0024562B" w:rsidRDefault="0062774C" w:rsidP="0062774C">
      <w:pPr>
        <w:jc w:val="both"/>
        <w:rPr>
          <w:rFonts w:ascii="Arial" w:hAnsi="Arial" w:cs="Arial"/>
          <w:b/>
        </w:rPr>
      </w:pPr>
    </w:p>
    <w:p w14:paraId="7A127D19" w14:textId="77777777" w:rsidR="0078737F" w:rsidRPr="0024562B" w:rsidRDefault="0078737F">
      <w:pPr>
        <w:jc w:val="both"/>
        <w:rPr>
          <w:rFonts w:ascii="Arial" w:hAnsi="Arial" w:cs="Arial"/>
          <w:b/>
        </w:rPr>
      </w:pPr>
    </w:p>
    <w:sectPr w:rsidR="0078737F" w:rsidRPr="0024562B" w:rsidSect="003434C9">
      <w:headerReference w:type="default" r:id="rId10"/>
      <w:footerReference w:type="even" r:id="rId11"/>
      <w:headerReference w:type="first" r:id="rId12"/>
      <w:pgSz w:w="12242" w:h="15842" w:code="1"/>
      <w:pgMar w:top="1701" w:right="1134" w:bottom="1134" w:left="1134" w:header="720" w:footer="2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073CD" w14:textId="77777777" w:rsidR="00EC080B" w:rsidRDefault="00EC080B">
      <w:r>
        <w:separator/>
      </w:r>
    </w:p>
  </w:endnote>
  <w:endnote w:type="continuationSeparator" w:id="0">
    <w:p w14:paraId="07C6E459" w14:textId="77777777" w:rsidR="00EC080B" w:rsidRDefault="00EC08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font377">
    <w:altName w:val="Times New Roman"/>
    <w:panose1 w:val="00000000000000000000"/>
    <w:charset w:val="00"/>
    <w:family w:val="auto"/>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D6A60" w14:textId="77777777" w:rsidR="000713D0" w:rsidRDefault="003213E1">
    <w:pPr>
      <w:pStyle w:val="Piedepgina"/>
      <w:framePr w:wrap="around" w:vAnchor="text" w:hAnchor="margin" w:xAlign="right" w:y="1"/>
      <w:rPr>
        <w:rStyle w:val="Nmerodepgina"/>
      </w:rPr>
    </w:pPr>
    <w:r>
      <w:rPr>
        <w:rStyle w:val="Nmerodepgina"/>
      </w:rPr>
      <w:fldChar w:fldCharType="begin"/>
    </w:r>
    <w:r w:rsidR="000713D0">
      <w:rPr>
        <w:rStyle w:val="Nmerodepgina"/>
      </w:rPr>
      <w:instrText xml:space="preserve">PAGE  </w:instrText>
    </w:r>
    <w:r>
      <w:rPr>
        <w:rStyle w:val="Nmerodepgina"/>
      </w:rPr>
      <w:fldChar w:fldCharType="end"/>
    </w:r>
  </w:p>
  <w:p w14:paraId="21F6B580" w14:textId="77777777" w:rsidR="000713D0" w:rsidRDefault="000713D0">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1AFDB" w14:textId="77777777" w:rsidR="00EC080B" w:rsidRDefault="00EC080B">
      <w:r>
        <w:separator/>
      </w:r>
    </w:p>
  </w:footnote>
  <w:footnote w:type="continuationSeparator" w:id="0">
    <w:p w14:paraId="4BCD8099" w14:textId="77777777" w:rsidR="00EC080B" w:rsidRDefault="00EC08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91" w:type="dxa"/>
      <w:tblInd w:w="104" w:type="dxa"/>
      <w:tblLayout w:type="fixed"/>
      <w:tblCellMar>
        <w:left w:w="0" w:type="dxa"/>
        <w:right w:w="0" w:type="dxa"/>
      </w:tblCellMar>
      <w:tblLook w:val="0000" w:firstRow="0" w:lastRow="0" w:firstColumn="0" w:lastColumn="0" w:noHBand="0" w:noVBand="0"/>
    </w:tblPr>
    <w:tblGrid>
      <w:gridCol w:w="2736"/>
      <w:gridCol w:w="5529"/>
      <w:gridCol w:w="2126"/>
    </w:tblGrid>
    <w:tr w:rsidR="00CE1050" w:rsidRPr="00501B83" w14:paraId="57F25370" w14:textId="77777777" w:rsidTr="0009326D">
      <w:trPr>
        <w:cantSplit/>
        <w:trHeight w:hRule="exact" w:val="1191"/>
        <w:tblHeader/>
      </w:trPr>
      <w:tc>
        <w:tcPr>
          <w:tcW w:w="2736" w:type="dxa"/>
          <w:tcBorders>
            <w:top w:val="single" w:sz="4" w:space="0" w:color="000000"/>
            <w:left w:val="single" w:sz="4" w:space="0" w:color="000000"/>
            <w:bottom w:val="single" w:sz="4" w:space="0" w:color="000000"/>
            <w:right w:val="single" w:sz="4" w:space="0" w:color="000000"/>
          </w:tcBorders>
        </w:tcPr>
        <w:p w14:paraId="522EAC11" w14:textId="3776BDB8" w:rsidR="00CE1050" w:rsidRDefault="00CE1050" w:rsidP="00CE1050">
          <w:pPr>
            <w:pStyle w:val="TableParagraph"/>
            <w:kinsoku w:val="0"/>
            <w:overflowPunct w:val="0"/>
            <w:spacing w:line="110" w:lineRule="exact"/>
            <w:rPr>
              <w:sz w:val="11"/>
              <w:szCs w:val="11"/>
            </w:rPr>
          </w:pPr>
          <w:bookmarkStart w:id="1" w:name="_Hlk109648504"/>
          <w:bookmarkStart w:id="2" w:name="_Hlk109648505"/>
          <w:bookmarkStart w:id="3" w:name="_Hlk109648575"/>
          <w:bookmarkStart w:id="4" w:name="_Hlk109648576"/>
          <w:bookmarkStart w:id="5" w:name="_Hlk109648702"/>
          <w:bookmarkStart w:id="6" w:name="_Hlk109648703"/>
          <w:bookmarkStart w:id="7" w:name="_Hlk109648857"/>
          <w:bookmarkStart w:id="8" w:name="_Hlk109648858"/>
          <w:bookmarkStart w:id="9" w:name="_Hlk109648935"/>
          <w:bookmarkStart w:id="10" w:name="_Hlk109648936"/>
          <w:bookmarkStart w:id="11" w:name="_Hlk109649026"/>
          <w:bookmarkStart w:id="12" w:name="_Hlk109649027"/>
          <w:bookmarkStart w:id="13" w:name="_Hlk109649121"/>
          <w:bookmarkStart w:id="14" w:name="_Hlk109649122"/>
          <w:bookmarkStart w:id="15" w:name="_Hlk109649232"/>
          <w:bookmarkStart w:id="16" w:name="_Hlk109649233"/>
          <w:bookmarkStart w:id="17" w:name="_Hlk109649323"/>
          <w:bookmarkStart w:id="18" w:name="_Hlk109649324"/>
          <w:bookmarkStart w:id="19" w:name="_Hlk109649431"/>
          <w:bookmarkStart w:id="20" w:name="_Hlk109649432"/>
          <w:bookmarkStart w:id="21" w:name="_Hlk109649515"/>
          <w:bookmarkStart w:id="22" w:name="_Hlk109649516"/>
          <w:bookmarkStart w:id="23" w:name="_Hlk109649600"/>
          <w:bookmarkStart w:id="24" w:name="_Hlk109649601"/>
          <w:bookmarkStart w:id="25" w:name="_Hlk109649772"/>
          <w:bookmarkStart w:id="26" w:name="_Hlk109649773"/>
          <w:bookmarkStart w:id="27" w:name="_Hlk133417988"/>
          <w:bookmarkStart w:id="28" w:name="_Hlk133417989"/>
          <w:bookmarkStart w:id="29" w:name="_Hlk133419028"/>
          <w:bookmarkStart w:id="30" w:name="_Hlk133419029"/>
          <w:bookmarkStart w:id="31" w:name="_Hlk133419163"/>
          <w:bookmarkStart w:id="32" w:name="_Hlk133419164"/>
          <w:bookmarkStart w:id="33" w:name="_Hlk133419256"/>
          <w:bookmarkStart w:id="34" w:name="_Hlk133419257"/>
          <w:bookmarkStart w:id="35" w:name="_Hlk133419264"/>
          <w:bookmarkStart w:id="36" w:name="_Hlk133419265"/>
          <w:bookmarkStart w:id="37" w:name="_Hlk133419362"/>
          <w:bookmarkStart w:id="38" w:name="_Hlk133419363"/>
          <w:bookmarkStart w:id="39" w:name="_Hlk133419459"/>
          <w:bookmarkStart w:id="40" w:name="_Hlk133419460"/>
          <w:bookmarkStart w:id="41" w:name="_Hlk133419540"/>
          <w:bookmarkStart w:id="42" w:name="_Hlk133419541"/>
          <w:bookmarkStart w:id="43" w:name="_Hlk133419624"/>
          <w:bookmarkStart w:id="44" w:name="_Hlk133419625"/>
          <w:bookmarkStart w:id="45" w:name="_Hlk133419723"/>
          <w:bookmarkStart w:id="46" w:name="_Hlk133419724"/>
          <w:bookmarkStart w:id="47" w:name="_Hlk133419811"/>
          <w:bookmarkStart w:id="48" w:name="_Hlk133419812"/>
          <w:bookmarkStart w:id="49" w:name="_Hlk133419887"/>
          <w:bookmarkStart w:id="50" w:name="_Hlk133419888"/>
          <w:bookmarkStart w:id="51" w:name="_Hlk133419966"/>
          <w:bookmarkStart w:id="52" w:name="_Hlk133419967"/>
          <w:bookmarkStart w:id="53" w:name="_Hlk133420066"/>
          <w:bookmarkStart w:id="54" w:name="_Hlk133420067"/>
          <w:bookmarkStart w:id="55" w:name="_Hlk133420188"/>
          <w:bookmarkStart w:id="56" w:name="_Hlk133420189"/>
          <w:bookmarkStart w:id="57" w:name="_Hlk141868401"/>
          <w:bookmarkStart w:id="58" w:name="_Hlk141868402"/>
          <w:bookmarkStart w:id="59" w:name="_Hlk141868449"/>
          <w:bookmarkStart w:id="60" w:name="_Hlk141868450"/>
          <w:bookmarkStart w:id="61" w:name="_Hlk141868639"/>
          <w:bookmarkStart w:id="62" w:name="_Hlk141868640"/>
          <w:bookmarkStart w:id="63" w:name="_Hlk141868722"/>
          <w:bookmarkStart w:id="64" w:name="_Hlk141868723"/>
          <w:bookmarkStart w:id="65" w:name="_Hlk141868729"/>
          <w:bookmarkStart w:id="66" w:name="_Hlk141868730"/>
          <w:bookmarkStart w:id="67" w:name="_Hlk141868734"/>
          <w:bookmarkStart w:id="68" w:name="_Hlk141868735"/>
          <w:bookmarkStart w:id="69" w:name="_Hlk141868790"/>
          <w:bookmarkStart w:id="70" w:name="_Hlk141868791"/>
          <w:bookmarkStart w:id="71" w:name="_Hlk141868860"/>
          <w:bookmarkStart w:id="72" w:name="_Hlk141868861"/>
          <w:bookmarkStart w:id="73" w:name="_Hlk141868916"/>
          <w:bookmarkStart w:id="74" w:name="_Hlk141868917"/>
          <w:bookmarkStart w:id="75" w:name="_Hlk141868973"/>
          <w:bookmarkStart w:id="76" w:name="_Hlk141868974"/>
          <w:bookmarkStart w:id="77" w:name="_Hlk141869094"/>
          <w:bookmarkStart w:id="78" w:name="_Hlk141869095"/>
          <w:bookmarkStart w:id="79" w:name="_Hlk141870778"/>
          <w:bookmarkStart w:id="80" w:name="_Hlk141870779"/>
          <w:r>
            <w:rPr>
              <w:noProof/>
            </w:rPr>
            <w:drawing>
              <wp:anchor distT="0" distB="0" distL="114300" distR="114300" simplePos="0" relativeHeight="251663872" behindDoc="1" locked="0" layoutInCell="1" allowOverlap="1" wp14:anchorId="574A2307" wp14:editId="78CEFAC1">
                <wp:simplePos x="0" y="0"/>
                <wp:positionH relativeFrom="column">
                  <wp:posOffset>71120</wp:posOffset>
                </wp:positionH>
                <wp:positionV relativeFrom="paragraph">
                  <wp:posOffset>117475</wp:posOffset>
                </wp:positionV>
                <wp:extent cx="1489075" cy="415925"/>
                <wp:effectExtent l="0" t="0" r="0" b="0"/>
                <wp:wrapTight wrapText="bothSides">
                  <wp:wrapPolygon edited="0">
                    <wp:start x="0" y="0"/>
                    <wp:lineTo x="0" y="20776"/>
                    <wp:lineTo x="21278" y="20776"/>
                    <wp:lineTo x="21278" y="0"/>
                    <wp:lineTo x="0" y="0"/>
                  </wp:wrapPolygon>
                </wp:wrapTight>
                <wp:docPr id="970776294" name="Imagen 1" descr="Imagen que contiene dibuj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en que contiene dibuj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9075" cy="415925"/>
                        </a:xfrm>
                        <a:prstGeom prst="rect">
                          <a:avLst/>
                        </a:prstGeom>
                        <a:noFill/>
                      </pic:spPr>
                    </pic:pic>
                  </a:graphicData>
                </a:graphic>
                <wp14:sizeRelH relativeFrom="page">
                  <wp14:pctWidth>0</wp14:pctWidth>
                </wp14:sizeRelH>
                <wp14:sizeRelV relativeFrom="page">
                  <wp14:pctHeight>0</wp14:pctHeight>
                </wp14:sizeRelV>
              </wp:anchor>
            </w:drawing>
          </w:r>
        </w:p>
        <w:p w14:paraId="638BF0EC" w14:textId="77777777" w:rsidR="00CE1050" w:rsidRDefault="00CE1050" w:rsidP="00CE1050">
          <w:pPr>
            <w:pStyle w:val="TableParagraph"/>
            <w:kinsoku w:val="0"/>
            <w:overflowPunct w:val="0"/>
            <w:ind w:left="1" w:right="1985"/>
            <w:rPr>
              <w:sz w:val="20"/>
              <w:szCs w:val="20"/>
            </w:rPr>
          </w:pPr>
        </w:p>
        <w:p w14:paraId="0AA68B65" w14:textId="77777777" w:rsidR="00CE1050" w:rsidRDefault="00CE1050" w:rsidP="00CE1050">
          <w:pPr>
            <w:pStyle w:val="TableParagraph"/>
            <w:kinsoku w:val="0"/>
            <w:overflowPunct w:val="0"/>
            <w:spacing w:line="280" w:lineRule="exact"/>
          </w:pPr>
        </w:p>
      </w:tc>
      <w:tc>
        <w:tcPr>
          <w:tcW w:w="5529" w:type="dxa"/>
          <w:tcBorders>
            <w:top w:val="single" w:sz="4" w:space="0" w:color="000000"/>
            <w:left w:val="single" w:sz="4" w:space="0" w:color="000000"/>
            <w:bottom w:val="single" w:sz="4" w:space="0" w:color="000000"/>
            <w:right w:val="single" w:sz="4" w:space="0" w:color="000000"/>
          </w:tcBorders>
        </w:tcPr>
        <w:p w14:paraId="6408ADDA" w14:textId="77777777" w:rsidR="00CE1050" w:rsidRDefault="00CE1050" w:rsidP="00CE1050">
          <w:pPr>
            <w:pStyle w:val="TableParagraph"/>
            <w:kinsoku w:val="0"/>
            <w:overflowPunct w:val="0"/>
            <w:spacing w:line="219" w:lineRule="exact"/>
            <w:ind w:left="371" w:right="369"/>
            <w:jc w:val="center"/>
            <w:rPr>
              <w:lang w:val="es-CL"/>
            </w:rPr>
          </w:pPr>
        </w:p>
        <w:p w14:paraId="3B4BCD26" w14:textId="77777777" w:rsidR="009A6FDE" w:rsidRPr="000A1E14" w:rsidRDefault="009A6FDE" w:rsidP="009A6FDE">
          <w:pPr>
            <w:pStyle w:val="TableParagraph"/>
            <w:tabs>
              <w:tab w:val="left" w:pos="3675"/>
            </w:tabs>
            <w:kinsoku w:val="0"/>
            <w:overflowPunct w:val="0"/>
            <w:ind w:left="1832" w:right="1829"/>
            <w:jc w:val="center"/>
            <w:rPr>
              <w:rFonts w:ascii="Calibri" w:hAnsi="Calibri" w:cs="Calibri"/>
              <w:lang w:val="es-CL"/>
            </w:rPr>
          </w:pPr>
          <w:r>
            <w:rPr>
              <w:rFonts w:ascii="Calibri" w:hAnsi="Calibri" w:cs="Calibri"/>
              <w:b/>
              <w:bCs/>
              <w:spacing w:val="-2"/>
              <w:lang w:val="es-CL"/>
            </w:rPr>
            <w:t>TERMINOS DE REFERENCIA</w:t>
          </w:r>
        </w:p>
        <w:p w14:paraId="2A0D2517" w14:textId="660A0325" w:rsidR="009A6FDE" w:rsidRPr="000A1E14" w:rsidRDefault="009A6FDE" w:rsidP="009A6FDE">
          <w:pPr>
            <w:pStyle w:val="TableParagraph"/>
            <w:kinsoku w:val="0"/>
            <w:overflowPunct w:val="0"/>
            <w:spacing w:line="219" w:lineRule="exact"/>
            <w:ind w:left="371" w:right="369"/>
            <w:jc w:val="center"/>
            <w:rPr>
              <w:lang w:val="es-CL"/>
            </w:rPr>
          </w:pPr>
          <w:r w:rsidRPr="007E090D">
            <w:rPr>
              <w:rFonts w:ascii="Calibri" w:hAnsi="Calibri" w:cs="Calibri"/>
              <w:spacing w:val="-4"/>
              <w:sz w:val="18"/>
              <w:szCs w:val="18"/>
              <w:lang w:val="es-CL"/>
            </w:rPr>
            <w:t>“SERVICIO DE DISEÑO, APLICACIÓN Y ANÁLISIS DE LA ENCUESTA DE GÉNERO ENAP 2026”</w:t>
          </w:r>
        </w:p>
      </w:tc>
      <w:tc>
        <w:tcPr>
          <w:tcW w:w="2126" w:type="dxa"/>
          <w:tcBorders>
            <w:top w:val="single" w:sz="4" w:space="0" w:color="000000"/>
            <w:left w:val="single" w:sz="4" w:space="0" w:color="000000"/>
            <w:bottom w:val="single" w:sz="4" w:space="0" w:color="000000"/>
            <w:right w:val="single" w:sz="4" w:space="0" w:color="000000"/>
          </w:tcBorders>
        </w:tcPr>
        <w:p w14:paraId="4EF57942" w14:textId="77777777" w:rsidR="00CE1050" w:rsidRDefault="00CE1050" w:rsidP="00CE1050">
          <w:pPr>
            <w:pStyle w:val="TableParagraph"/>
            <w:kinsoku w:val="0"/>
            <w:overflowPunct w:val="0"/>
            <w:spacing w:before="1"/>
            <w:ind w:left="359"/>
            <w:rPr>
              <w:lang w:val="es-CL"/>
            </w:rPr>
          </w:pPr>
        </w:p>
        <w:p w14:paraId="299E55B5" w14:textId="77777777" w:rsidR="00C16E43" w:rsidRDefault="00C16E43" w:rsidP="00CE1050">
          <w:pPr>
            <w:pStyle w:val="TableParagraph"/>
            <w:kinsoku w:val="0"/>
            <w:overflowPunct w:val="0"/>
            <w:spacing w:before="1"/>
            <w:ind w:left="359"/>
            <w:rPr>
              <w:lang w:val="es-CL"/>
            </w:rPr>
          </w:pPr>
        </w:p>
        <w:p w14:paraId="7D985498" w14:textId="06183BB7" w:rsidR="00C16E43" w:rsidRPr="00882D5E" w:rsidRDefault="00C16E43" w:rsidP="00CE1050">
          <w:pPr>
            <w:pStyle w:val="TableParagraph"/>
            <w:kinsoku w:val="0"/>
            <w:overflowPunct w:val="0"/>
            <w:spacing w:before="1"/>
            <w:ind w:left="359"/>
            <w:rPr>
              <w:lang w:val="es-CL"/>
            </w:rPr>
          </w:pPr>
          <w:r>
            <w:rPr>
              <w:rFonts w:ascii="Verdana" w:eastAsia="Times New Roman" w:hAnsi="Verdana"/>
              <w:sz w:val="20"/>
              <w:szCs w:val="20"/>
            </w:rPr>
            <w:t>TR</w:t>
          </w:r>
          <w:r w:rsidRPr="00DF51EE">
            <w:rPr>
              <w:rFonts w:ascii="Verdana" w:eastAsia="Times New Roman" w:hAnsi="Verdana"/>
              <w:sz w:val="20"/>
              <w:szCs w:val="20"/>
            </w:rPr>
            <w:t>3110</w:t>
          </w:r>
          <w:r>
            <w:rPr>
              <w:rFonts w:ascii="Verdana" w:eastAsia="Times New Roman" w:hAnsi="Verdana"/>
              <w:sz w:val="20"/>
              <w:szCs w:val="20"/>
            </w:rPr>
            <w:t>8756</w:t>
          </w:r>
        </w:p>
      </w:tc>
    </w:t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tbl>
  <w:p w14:paraId="53C46047" w14:textId="77777777" w:rsidR="000713D0" w:rsidRPr="00BB402C" w:rsidRDefault="000713D0" w:rsidP="0024562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6EADC" w14:textId="77777777" w:rsidR="008D158F" w:rsidRPr="00882D5E" w:rsidRDefault="008D158F" w:rsidP="008D158F">
    <w:pPr>
      <w:pStyle w:val="Encabezado"/>
      <w:rPr>
        <w:lang w:val="es-CL"/>
      </w:rPr>
    </w:pPr>
  </w:p>
  <w:p w14:paraId="14405A75" w14:textId="77777777" w:rsidR="0062774C" w:rsidRPr="003A06C6" w:rsidRDefault="0062774C" w:rsidP="003A06C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multilevel"/>
    <w:tmpl w:val="00000001"/>
    <w:name w:val="WWNum10"/>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 w15:restartNumberingAfterBreak="0">
    <w:nsid w:val="00000002"/>
    <w:multiLevelType w:val="multilevel"/>
    <w:tmpl w:val="00000002"/>
    <w:name w:val="WWNum15"/>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left"/>
      <w:pPr>
        <w:tabs>
          <w:tab w:val="num" w:pos="0"/>
        </w:tabs>
        <w:ind w:left="0" w:hanging="180"/>
      </w:pPr>
      <w:rPr>
        <w:b/>
        <w:sz w:val="18"/>
      </w:r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 w15:restartNumberingAfterBreak="0">
    <w:nsid w:val="00000003"/>
    <w:multiLevelType w:val="multilevel"/>
    <w:tmpl w:val="00000003"/>
    <w:name w:val="WWNum17"/>
    <w:lvl w:ilvl="0">
      <w:start w:val="2"/>
      <w:numFmt w:val="lowerRoman"/>
      <w:lvlText w:val="%1."/>
      <w:lvlJc w:val="left"/>
      <w:pPr>
        <w:tabs>
          <w:tab w:val="num" w:pos="0"/>
        </w:tabs>
        <w:ind w:left="180" w:hanging="180"/>
      </w:pPr>
      <w:rPr>
        <w:b/>
        <w:sz w:val="18"/>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00000004"/>
    <w:multiLevelType w:val="multilevel"/>
    <w:tmpl w:val="00000004"/>
    <w:name w:val="WWNum19"/>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0CC4BBC"/>
    <w:multiLevelType w:val="hybridMultilevel"/>
    <w:tmpl w:val="7B665510"/>
    <w:lvl w:ilvl="0" w:tplc="7C8209F0">
      <w:start w:val="1"/>
      <w:numFmt w:val="lowerLetter"/>
      <w:lvlText w:val="%1)"/>
      <w:lvlJc w:val="left"/>
      <w:pPr>
        <w:tabs>
          <w:tab w:val="num" w:pos="-2300"/>
        </w:tabs>
        <w:ind w:left="-2300" w:hanging="360"/>
      </w:pPr>
      <w:rPr>
        <w:rFonts w:ascii="Arial" w:hAnsi="Arial" w:hint="default"/>
        <w:b w:val="0"/>
        <w:i w:val="0"/>
        <w:sz w:val="20"/>
        <w:szCs w:val="20"/>
      </w:rPr>
    </w:lvl>
    <w:lvl w:ilvl="1" w:tplc="340A0019" w:tentative="1">
      <w:start w:val="1"/>
      <w:numFmt w:val="lowerLetter"/>
      <w:lvlText w:val="%2."/>
      <w:lvlJc w:val="left"/>
      <w:pPr>
        <w:tabs>
          <w:tab w:val="num" w:pos="-1580"/>
        </w:tabs>
        <w:ind w:left="-1580" w:hanging="360"/>
      </w:pPr>
    </w:lvl>
    <w:lvl w:ilvl="2" w:tplc="340A001B" w:tentative="1">
      <w:start w:val="1"/>
      <w:numFmt w:val="lowerRoman"/>
      <w:lvlText w:val="%3."/>
      <w:lvlJc w:val="right"/>
      <w:pPr>
        <w:tabs>
          <w:tab w:val="num" w:pos="-860"/>
        </w:tabs>
        <w:ind w:left="-860" w:hanging="180"/>
      </w:pPr>
    </w:lvl>
    <w:lvl w:ilvl="3" w:tplc="340A000F" w:tentative="1">
      <w:start w:val="1"/>
      <w:numFmt w:val="decimal"/>
      <w:lvlText w:val="%4."/>
      <w:lvlJc w:val="left"/>
      <w:pPr>
        <w:tabs>
          <w:tab w:val="num" w:pos="-140"/>
        </w:tabs>
        <w:ind w:left="-140" w:hanging="360"/>
      </w:pPr>
    </w:lvl>
    <w:lvl w:ilvl="4" w:tplc="340A0019" w:tentative="1">
      <w:start w:val="1"/>
      <w:numFmt w:val="lowerLetter"/>
      <w:lvlText w:val="%5."/>
      <w:lvlJc w:val="left"/>
      <w:pPr>
        <w:tabs>
          <w:tab w:val="num" w:pos="580"/>
        </w:tabs>
        <w:ind w:left="580" w:hanging="360"/>
      </w:pPr>
    </w:lvl>
    <w:lvl w:ilvl="5" w:tplc="340A001B" w:tentative="1">
      <w:start w:val="1"/>
      <w:numFmt w:val="lowerRoman"/>
      <w:lvlText w:val="%6."/>
      <w:lvlJc w:val="right"/>
      <w:pPr>
        <w:tabs>
          <w:tab w:val="num" w:pos="1300"/>
        </w:tabs>
        <w:ind w:left="1300" w:hanging="180"/>
      </w:pPr>
    </w:lvl>
    <w:lvl w:ilvl="6" w:tplc="340A000F" w:tentative="1">
      <w:start w:val="1"/>
      <w:numFmt w:val="decimal"/>
      <w:lvlText w:val="%7."/>
      <w:lvlJc w:val="left"/>
      <w:pPr>
        <w:tabs>
          <w:tab w:val="num" w:pos="2020"/>
        </w:tabs>
        <w:ind w:left="2020" w:hanging="360"/>
      </w:pPr>
    </w:lvl>
    <w:lvl w:ilvl="7" w:tplc="340A0019" w:tentative="1">
      <w:start w:val="1"/>
      <w:numFmt w:val="lowerLetter"/>
      <w:lvlText w:val="%8."/>
      <w:lvlJc w:val="left"/>
      <w:pPr>
        <w:tabs>
          <w:tab w:val="num" w:pos="2740"/>
        </w:tabs>
        <w:ind w:left="2740" w:hanging="360"/>
      </w:pPr>
    </w:lvl>
    <w:lvl w:ilvl="8" w:tplc="340A001B" w:tentative="1">
      <w:start w:val="1"/>
      <w:numFmt w:val="lowerRoman"/>
      <w:lvlText w:val="%9."/>
      <w:lvlJc w:val="right"/>
      <w:pPr>
        <w:tabs>
          <w:tab w:val="num" w:pos="3460"/>
        </w:tabs>
        <w:ind w:left="3460" w:hanging="180"/>
      </w:pPr>
    </w:lvl>
  </w:abstractNum>
  <w:abstractNum w:abstractNumId="6" w15:restartNumberingAfterBreak="0">
    <w:nsid w:val="011F40D7"/>
    <w:multiLevelType w:val="hybridMultilevel"/>
    <w:tmpl w:val="5DE0D83E"/>
    <w:lvl w:ilvl="0" w:tplc="9B5809C6">
      <w:start w:val="1"/>
      <w:numFmt w:val="bullet"/>
      <w:lvlText w:val=""/>
      <w:lvlJc w:val="left"/>
      <w:pPr>
        <w:tabs>
          <w:tab w:val="num" w:pos="1800"/>
        </w:tabs>
        <w:ind w:left="1800" w:hanging="360"/>
      </w:pPr>
      <w:rPr>
        <w:rFonts w:ascii="Wingdings" w:hAnsi="Wingdings" w:hint="default"/>
      </w:rPr>
    </w:lvl>
    <w:lvl w:ilvl="1" w:tplc="0C0A0003" w:tentative="1">
      <w:start w:val="1"/>
      <w:numFmt w:val="bullet"/>
      <w:lvlText w:val="o"/>
      <w:lvlJc w:val="left"/>
      <w:pPr>
        <w:tabs>
          <w:tab w:val="num" w:pos="2520"/>
        </w:tabs>
        <w:ind w:left="2520" w:hanging="360"/>
      </w:pPr>
      <w:rPr>
        <w:rFonts w:ascii="Courier New" w:hAnsi="Courier New" w:cs="Courier New" w:hint="default"/>
      </w:rPr>
    </w:lvl>
    <w:lvl w:ilvl="2" w:tplc="0C0A0005" w:tentative="1">
      <w:start w:val="1"/>
      <w:numFmt w:val="bullet"/>
      <w:lvlText w:val=""/>
      <w:lvlJc w:val="left"/>
      <w:pPr>
        <w:tabs>
          <w:tab w:val="num" w:pos="3240"/>
        </w:tabs>
        <w:ind w:left="3240" w:hanging="360"/>
      </w:pPr>
      <w:rPr>
        <w:rFonts w:ascii="Wingdings" w:hAnsi="Wingdings" w:hint="default"/>
      </w:rPr>
    </w:lvl>
    <w:lvl w:ilvl="3" w:tplc="0C0A0001" w:tentative="1">
      <w:start w:val="1"/>
      <w:numFmt w:val="bullet"/>
      <w:lvlText w:val=""/>
      <w:lvlJc w:val="left"/>
      <w:pPr>
        <w:tabs>
          <w:tab w:val="num" w:pos="3960"/>
        </w:tabs>
        <w:ind w:left="3960" w:hanging="360"/>
      </w:pPr>
      <w:rPr>
        <w:rFonts w:ascii="Symbol" w:hAnsi="Symbol" w:hint="default"/>
      </w:rPr>
    </w:lvl>
    <w:lvl w:ilvl="4" w:tplc="0C0A0003" w:tentative="1">
      <w:start w:val="1"/>
      <w:numFmt w:val="bullet"/>
      <w:lvlText w:val="o"/>
      <w:lvlJc w:val="left"/>
      <w:pPr>
        <w:tabs>
          <w:tab w:val="num" w:pos="4680"/>
        </w:tabs>
        <w:ind w:left="4680" w:hanging="360"/>
      </w:pPr>
      <w:rPr>
        <w:rFonts w:ascii="Courier New" w:hAnsi="Courier New" w:cs="Courier New" w:hint="default"/>
      </w:rPr>
    </w:lvl>
    <w:lvl w:ilvl="5" w:tplc="0C0A0005" w:tentative="1">
      <w:start w:val="1"/>
      <w:numFmt w:val="bullet"/>
      <w:lvlText w:val=""/>
      <w:lvlJc w:val="left"/>
      <w:pPr>
        <w:tabs>
          <w:tab w:val="num" w:pos="5400"/>
        </w:tabs>
        <w:ind w:left="5400" w:hanging="360"/>
      </w:pPr>
      <w:rPr>
        <w:rFonts w:ascii="Wingdings" w:hAnsi="Wingdings" w:hint="default"/>
      </w:rPr>
    </w:lvl>
    <w:lvl w:ilvl="6" w:tplc="0C0A0001" w:tentative="1">
      <w:start w:val="1"/>
      <w:numFmt w:val="bullet"/>
      <w:lvlText w:val=""/>
      <w:lvlJc w:val="left"/>
      <w:pPr>
        <w:tabs>
          <w:tab w:val="num" w:pos="6120"/>
        </w:tabs>
        <w:ind w:left="6120" w:hanging="360"/>
      </w:pPr>
      <w:rPr>
        <w:rFonts w:ascii="Symbol" w:hAnsi="Symbol" w:hint="default"/>
      </w:rPr>
    </w:lvl>
    <w:lvl w:ilvl="7" w:tplc="0C0A0003" w:tentative="1">
      <w:start w:val="1"/>
      <w:numFmt w:val="bullet"/>
      <w:lvlText w:val="o"/>
      <w:lvlJc w:val="left"/>
      <w:pPr>
        <w:tabs>
          <w:tab w:val="num" w:pos="6840"/>
        </w:tabs>
        <w:ind w:left="6840" w:hanging="360"/>
      </w:pPr>
      <w:rPr>
        <w:rFonts w:ascii="Courier New" w:hAnsi="Courier New" w:cs="Courier New" w:hint="default"/>
      </w:rPr>
    </w:lvl>
    <w:lvl w:ilvl="8" w:tplc="0C0A0005" w:tentative="1">
      <w:start w:val="1"/>
      <w:numFmt w:val="bullet"/>
      <w:lvlText w:val=""/>
      <w:lvlJc w:val="left"/>
      <w:pPr>
        <w:tabs>
          <w:tab w:val="num" w:pos="7560"/>
        </w:tabs>
        <w:ind w:left="7560" w:hanging="360"/>
      </w:pPr>
      <w:rPr>
        <w:rFonts w:ascii="Wingdings" w:hAnsi="Wingdings" w:hint="default"/>
      </w:rPr>
    </w:lvl>
  </w:abstractNum>
  <w:abstractNum w:abstractNumId="7" w15:restartNumberingAfterBreak="0">
    <w:nsid w:val="052D3B14"/>
    <w:multiLevelType w:val="hybridMultilevel"/>
    <w:tmpl w:val="5CF6D13A"/>
    <w:lvl w:ilvl="0" w:tplc="9B5809C6">
      <w:start w:val="1"/>
      <w:numFmt w:val="bullet"/>
      <w:lvlText w:val=""/>
      <w:lvlJc w:val="left"/>
      <w:pPr>
        <w:tabs>
          <w:tab w:val="num" w:pos="1920"/>
        </w:tabs>
        <w:ind w:left="1920" w:hanging="360"/>
      </w:pPr>
      <w:rPr>
        <w:rFonts w:ascii="Wingdings" w:hAnsi="Wingdings" w:hint="default"/>
      </w:rPr>
    </w:lvl>
    <w:lvl w:ilvl="1" w:tplc="0C0A0003" w:tentative="1">
      <w:start w:val="1"/>
      <w:numFmt w:val="bullet"/>
      <w:lvlText w:val="o"/>
      <w:lvlJc w:val="left"/>
      <w:pPr>
        <w:tabs>
          <w:tab w:val="num" w:pos="2640"/>
        </w:tabs>
        <w:ind w:left="2640" w:hanging="360"/>
      </w:pPr>
      <w:rPr>
        <w:rFonts w:ascii="Courier New" w:hAnsi="Courier New" w:cs="Courier New" w:hint="default"/>
      </w:rPr>
    </w:lvl>
    <w:lvl w:ilvl="2" w:tplc="0C0A0005" w:tentative="1">
      <w:start w:val="1"/>
      <w:numFmt w:val="bullet"/>
      <w:lvlText w:val=""/>
      <w:lvlJc w:val="left"/>
      <w:pPr>
        <w:tabs>
          <w:tab w:val="num" w:pos="3360"/>
        </w:tabs>
        <w:ind w:left="3360" w:hanging="360"/>
      </w:pPr>
      <w:rPr>
        <w:rFonts w:ascii="Wingdings" w:hAnsi="Wingdings" w:hint="default"/>
      </w:rPr>
    </w:lvl>
    <w:lvl w:ilvl="3" w:tplc="0C0A0001" w:tentative="1">
      <w:start w:val="1"/>
      <w:numFmt w:val="bullet"/>
      <w:lvlText w:val=""/>
      <w:lvlJc w:val="left"/>
      <w:pPr>
        <w:tabs>
          <w:tab w:val="num" w:pos="4080"/>
        </w:tabs>
        <w:ind w:left="4080" w:hanging="360"/>
      </w:pPr>
      <w:rPr>
        <w:rFonts w:ascii="Symbol" w:hAnsi="Symbol" w:hint="default"/>
      </w:rPr>
    </w:lvl>
    <w:lvl w:ilvl="4" w:tplc="0C0A0003" w:tentative="1">
      <w:start w:val="1"/>
      <w:numFmt w:val="bullet"/>
      <w:lvlText w:val="o"/>
      <w:lvlJc w:val="left"/>
      <w:pPr>
        <w:tabs>
          <w:tab w:val="num" w:pos="4800"/>
        </w:tabs>
        <w:ind w:left="4800" w:hanging="360"/>
      </w:pPr>
      <w:rPr>
        <w:rFonts w:ascii="Courier New" w:hAnsi="Courier New" w:cs="Courier New" w:hint="default"/>
      </w:rPr>
    </w:lvl>
    <w:lvl w:ilvl="5" w:tplc="0C0A0005" w:tentative="1">
      <w:start w:val="1"/>
      <w:numFmt w:val="bullet"/>
      <w:lvlText w:val=""/>
      <w:lvlJc w:val="left"/>
      <w:pPr>
        <w:tabs>
          <w:tab w:val="num" w:pos="5520"/>
        </w:tabs>
        <w:ind w:left="5520" w:hanging="360"/>
      </w:pPr>
      <w:rPr>
        <w:rFonts w:ascii="Wingdings" w:hAnsi="Wingdings" w:hint="default"/>
      </w:rPr>
    </w:lvl>
    <w:lvl w:ilvl="6" w:tplc="0C0A0001" w:tentative="1">
      <w:start w:val="1"/>
      <w:numFmt w:val="bullet"/>
      <w:lvlText w:val=""/>
      <w:lvlJc w:val="left"/>
      <w:pPr>
        <w:tabs>
          <w:tab w:val="num" w:pos="6240"/>
        </w:tabs>
        <w:ind w:left="6240" w:hanging="360"/>
      </w:pPr>
      <w:rPr>
        <w:rFonts w:ascii="Symbol" w:hAnsi="Symbol" w:hint="default"/>
      </w:rPr>
    </w:lvl>
    <w:lvl w:ilvl="7" w:tplc="0C0A0003" w:tentative="1">
      <w:start w:val="1"/>
      <w:numFmt w:val="bullet"/>
      <w:lvlText w:val="o"/>
      <w:lvlJc w:val="left"/>
      <w:pPr>
        <w:tabs>
          <w:tab w:val="num" w:pos="6960"/>
        </w:tabs>
        <w:ind w:left="6960" w:hanging="360"/>
      </w:pPr>
      <w:rPr>
        <w:rFonts w:ascii="Courier New" w:hAnsi="Courier New" w:cs="Courier New" w:hint="default"/>
      </w:rPr>
    </w:lvl>
    <w:lvl w:ilvl="8" w:tplc="0C0A0005" w:tentative="1">
      <w:start w:val="1"/>
      <w:numFmt w:val="bullet"/>
      <w:lvlText w:val=""/>
      <w:lvlJc w:val="left"/>
      <w:pPr>
        <w:tabs>
          <w:tab w:val="num" w:pos="7680"/>
        </w:tabs>
        <w:ind w:left="7680" w:hanging="360"/>
      </w:pPr>
      <w:rPr>
        <w:rFonts w:ascii="Wingdings" w:hAnsi="Wingdings" w:hint="default"/>
      </w:rPr>
    </w:lvl>
  </w:abstractNum>
  <w:abstractNum w:abstractNumId="8" w15:restartNumberingAfterBreak="0">
    <w:nsid w:val="055C39AA"/>
    <w:multiLevelType w:val="multilevel"/>
    <w:tmpl w:val="BE2290F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9" w15:restartNumberingAfterBreak="0">
    <w:nsid w:val="083208F0"/>
    <w:multiLevelType w:val="hybridMultilevel"/>
    <w:tmpl w:val="2988B62A"/>
    <w:lvl w:ilvl="0" w:tplc="8E141B3C">
      <w:start w:val="1"/>
      <w:numFmt w:val="lowerLetter"/>
      <w:lvlText w:val="%1)"/>
      <w:lvlJc w:val="left"/>
      <w:pPr>
        <w:tabs>
          <w:tab w:val="num" w:pos="3761"/>
        </w:tabs>
        <w:ind w:left="3761" w:hanging="360"/>
      </w:pPr>
      <w:rPr>
        <w:rFonts w:cs="Arial" w:hint="default"/>
        <w:b w:val="0"/>
        <w:i w:val="0"/>
        <w:sz w:val="20"/>
        <w:szCs w:val="22"/>
      </w:rPr>
    </w:lvl>
    <w:lvl w:ilvl="1" w:tplc="340A0019" w:tentative="1">
      <w:start w:val="1"/>
      <w:numFmt w:val="lowerLetter"/>
      <w:lvlText w:val="%2."/>
      <w:lvlJc w:val="left"/>
      <w:pPr>
        <w:tabs>
          <w:tab w:val="num" w:pos="2715"/>
        </w:tabs>
        <w:ind w:left="2715" w:hanging="360"/>
      </w:pPr>
    </w:lvl>
    <w:lvl w:ilvl="2" w:tplc="340A001B" w:tentative="1">
      <w:start w:val="1"/>
      <w:numFmt w:val="lowerRoman"/>
      <w:lvlText w:val="%3."/>
      <w:lvlJc w:val="right"/>
      <w:pPr>
        <w:tabs>
          <w:tab w:val="num" w:pos="3435"/>
        </w:tabs>
        <w:ind w:left="3435" w:hanging="180"/>
      </w:pPr>
    </w:lvl>
    <w:lvl w:ilvl="3" w:tplc="340A000F" w:tentative="1">
      <w:start w:val="1"/>
      <w:numFmt w:val="decimal"/>
      <w:lvlText w:val="%4."/>
      <w:lvlJc w:val="left"/>
      <w:pPr>
        <w:tabs>
          <w:tab w:val="num" w:pos="4155"/>
        </w:tabs>
        <w:ind w:left="4155" w:hanging="360"/>
      </w:pPr>
    </w:lvl>
    <w:lvl w:ilvl="4" w:tplc="340A0019" w:tentative="1">
      <w:start w:val="1"/>
      <w:numFmt w:val="lowerLetter"/>
      <w:lvlText w:val="%5."/>
      <w:lvlJc w:val="left"/>
      <w:pPr>
        <w:tabs>
          <w:tab w:val="num" w:pos="4875"/>
        </w:tabs>
        <w:ind w:left="4875" w:hanging="360"/>
      </w:pPr>
    </w:lvl>
    <w:lvl w:ilvl="5" w:tplc="340A001B" w:tentative="1">
      <w:start w:val="1"/>
      <w:numFmt w:val="lowerRoman"/>
      <w:lvlText w:val="%6."/>
      <w:lvlJc w:val="right"/>
      <w:pPr>
        <w:tabs>
          <w:tab w:val="num" w:pos="5595"/>
        </w:tabs>
        <w:ind w:left="5595" w:hanging="180"/>
      </w:pPr>
    </w:lvl>
    <w:lvl w:ilvl="6" w:tplc="340A000F" w:tentative="1">
      <w:start w:val="1"/>
      <w:numFmt w:val="decimal"/>
      <w:lvlText w:val="%7."/>
      <w:lvlJc w:val="left"/>
      <w:pPr>
        <w:tabs>
          <w:tab w:val="num" w:pos="6315"/>
        </w:tabs>
        <w:ind w:left="6315" w:hanging="360"/>
      </w:pPr>
    </w:lvl>
    <w:lvl w:ilvl="7" w:tplc="340A0019" w:tentative="1">
      <w:start w:val="1"/>
      <w:numFmt w:val="lowerLetter"/>
      <w:lvlText w:val="%8."/>
      <w:lvlJc w:val="left"/>
      <w:pPr>
        <w:tabs>
          <w:tab w:val="num" w:pos="7035"/>
        </w:tabs>
        <w:ind w:left="7035" w:hanging="360"/>
      </w:pPr>
    </w:lvl>
    <w:lvl w:ilvl="8" w:tplc="340A001B" w:tentative="1">
      <w:start w:val="1"/>
      <w:numFmt w:val="lowerRoman"/>
      <w:lvlText w:val="%9."/>
      <w:lvlJc w:val="right"/>
      <w:pPr>
        <w:tabs>
          <w:tab w:val="num" w:pos="7755"/>
        </w:tabs>
        <w:ind w:left="7755" w:hanging="180"/>
      </w:pPr>
    </w:lvl>
  </w:abstractNum>
  <w:abstractNum w:abstractNumId="10" w15:restartNumberingAfterBreak="0">
    <w:nsid w:val="0A53432E"/>
    <w:multiLevelType w:val="hybridMultilevel"/>
    <w:tmpl w:val="F7B6B370"/>
    <w:lvl w:ilvl="0" w:tplc="0C0A0003">
      <w:start w:val="1"/>
      <w:numFmt w:val="bullet"/>
      <w:lvlText w:val="o"/>
      <w:lvlJc w:val="left"/>
      <w:pPr>
        <w:tabs>
          <w:tab w:val="num" w:pos="1776"/>
        </w:tabs>
        <w:ind w:left="1776" w:hanging="360"/>
      </w:pPr>
      <w:rPr>
        <w:rFonts w:ascii="Courier New" w:hAnsi="Courier New" w:cs="Courier New" w:hint="default"/>
      </w:rPr>
    </w:lvl>
    <w:lvl w:ilvl="1" w:tplc="0C0A0003" w:tentative="1">
      <w:start w:val="1"/>
      <w:numFmt w:val="bullet"/>
      <w:lvlText w:val="o"/>
      <w:lvlJc w:val="left"/>
      <w:pPr>
        <w:tabs>
          <w:tab w:val="num" w:pos="2496"/>
        </w:tabs>
        <w:ind w:left="2496" w:hanging="360"/>
      </w:pPr>
      <w:rPr>
        <w:rFonts w:ascii="Courier New" w:hAnsi="Courier New" w:cs="Courier New" w:hint="default"/>
      </w:rPr>
    </w:lvl>
    <w:lvl w:ilvl="2" w:tplc="0C0A0005" w:tentative="1">
      <w:start w:val="1"/>
      <w:numFmt w:val="bullet"/>
      <w:lvlText w:val=""/>
      <w:lvlJc w:val="left"/>
      <w:pPr>
        <w:tabs>
          <w:tab w:val="num" w:pos="3216"/>
        </w:tabs>
        <w:ind w:left="3216" w:hanging="360"/>
      </w:pPr>
      <w:rPr>
        <w:rFonts w:ascii="Wingdings" w:hAnsi="Wingdings" w:hint="default"/>
      </w:rPr>
    </w:lvl>
    <w:lvl w:ilvl="3" w:tplc="0C0A0001" w:tentative="1">
      <w:start w:val="1"/>
      <w:numFmt w:val="bullet"/>
      <w:lvlText w:val=""/>
      <w:lvlJc w:val="left"/>
      <w:pPr>
        <w:tabs>
          <w:tab w:val="num" w:pos="3936"/>
        </w:tabs>
        <w:ind w:left="3936" w:hanging="360"/>
      </w:pPr>
      <w:rPr>
        <w:rFonts w:ascii="Symbol" w:hAnsi="Symbol" w:hint="default"/>
      </w:rPr>
    </w:lvl>
    <w:lvl w:ilvl="4" w:tplc="0C0A0003" w:tentative="1">
      <w:start w:val="1"/>
      <w:numFmt w:val="bullet"/>
      <w:lvlText w:val="o"/>
      <w:lvlJc w:val="left"/>
      <w:pPr>
        <w:tabs>
          <w:tab w:val="num" w:pos="4656"/>
        </w:tabs>
        <w:ind w:left="4656" w:hanging="360"/>
      </w:pPr>
      <w:rPr>
        <w:rFonts w:ascii="Courier New" w:hAnsi="Courier New" w:cs="Courier New" w:hint="default"/>
      </w:rPr>
    </w:lvl>
    <w:lvl w:ilvl="5" w:tplc="0C0A0005" w:tentative="1">
      <w:start w:val="1"/>
      <w:numFmt w:val="bullet"/>
      <w:lvlText w:val=""/>
      <w:lvlJc w:val="left"/>
      <w:pPr>
        <w:tabs>
          <w:tab w:val="num" w:pos="5376"/>
        </w:tabs>
        <w:ind w:left="5376" w:hanging="360"/>
      </w:pPr>
      <w:rPr>
        <w:rFonts w:ascii="Wingdings" w:hAnsi="Wingdings" w:hint="default"/>
      </w:rPr>
    </w:lvl>
    <w:lvl w:ilvl="6" w:tplc="0C0A0001" w:tentative="1">
      <w:start w:val="1"/>
      <w:numFmt w:val="bullet"/>
      <w:lvlText w:val=""/>
      <w:lvlJc w:val="left"/>
      <w:pPr>
        <w:tabs>
          <w:tab w:val="num" w:pos="6096"/>
        </w:tabs>
        <w:ind w:left="6096" w:hanging="360"/>
      </w:pPr>
      <w:rPr>
        <w:rFonts w:ascii="Symbol" w:hAnsi="Symbol" w:hint="default"/>
      </w:rPr>
    </w:lvl>
    <w:lvl w:ilvl="7" w:tplc="0C0A0003" w:tentative="1">
      <w:start w:val="1"/>
      <w:numFmt w:val="bullet"/>
      <w:lvlText w:val="o"/>
      <w:lvlJc w:val="left"/>
      <w:pPr>
        <w:tabs>
          <w:tab w:val="num" w:pos="6816"/>
        </w:tabs>
        <w:ind w:left="6816" w:hanging="360"/>
      </w:pPr>
      <w:rPr>
        <w:rFonts w:ascii="Courier New" w:hAnsi="Courier New" w:cs="Courier New" w:hint="default"/>
      </w:rPr>
    </w:lvl>
    <w:lvl w:ilvl="8" w:tplc="0C0A0005" w:tentative="1">
      <w:start w:val="1"/>
      <w:numFmt w:val="bullet"/>
      <w:lvlText w:val=""/>
      <w:lvlJc w:val="left"/>
      <w:pPr>
        <w:tabs>
          <w:tab w:val="num" w:pos="7536"/>
        </w:tabs>
        <w:ind w:left="7536" w:hanging="360"/>
      </w:pPr>
      <w:rPr>
        <w:rFonts w:ascii="Wingdings" w:hAnsi="Wingdings" w:hint="default"/>
      </w:rPr>
    </w:lvl>
  </w:abstractNum>
  <w:abstractNum w:abstractNumId="11" w15:restartNumberingAfterBreak="0">
    <w:nsid w:val="0CC50B70"/>
    <w:multiLevelType w:val="hybridMultilevel"/>
    <w:tmpl w:val="056E9FAC"/>
    <w:lvl w:ilvl="0" w:tplc="9B5809C6">
      <w:start w:val="1"/>
      <w:numFmt w:val="bullet"/>
      <w:lvlText w:val=""/>
      <w:lvlJc w:val="left"/>
      <w:pPr>
        <w:tabs>
          <w:tab w:val="num" w:pos="1920"/>
        </w:tabs>
        <w:ind w:left="1920" w:hanging="360"/>
      </w:pPr>
      <w:rPr>
        <w:rFonts w:ascii="Wingdings" w:hAnsi="Wingdings" w:hint="default"/>
      </w:rPr>
    </w:lvl>
    <w:lvl w:ilvl="1" w:tplc="0C0A0003" w:tentative="1">
      <w:start w:val="1"/>
      <w:numFmt w:val="bullet"/>
      <w:lvlText w:val="o"/>
      <w:lvlJc w:val="left"/>
      <w:pPr>
        <w:tabs>
          <w:tab w:val="num" w:pos="2640"/>
        </w:tabs>
        <w:ind w:left="2640" w:hanging="360"/>
      </w:pPr>
      <w:rPr>
        <w:rFonts w:ascii="Courier New" w:hAnsi="Courier New" w:cs="Courier New" w:hint="default"/>
      </w:rPr>
    </w:lvl>
    <w:lvl w:ilvl="2" w:tplc="0C0A0005" w:tentative="1">
      <w:start w:val="1"/>
      <w:numFmt w:val="bullet"/>
      <w:lvlText w:val=""/>
      <w:lvlJc w:val="left"/>
      <w:pPr>
        <w:tabs>
          <w:tab w:val="num" w:pos="3360"/>
        </w:tabs>
        <w:ind w:left="3360" w:hanging="360"/>
      </w:pPr>
      <w:rPr>
        <w:rFonts w:ascii="Wingdings" w:hAnsi="Wingdings" w:hint="default"/>
      </w:rPr>
    </w:lvl>
    <w:lvl w:ilvl="3" w:tplc="0C0A0001" w:tentative="1">
      <w:start w:val="1"/>
      <w:numFmt w:val="bullet"/>
      <w:lvlText w:val=""/>
      <w:lvlJc w:val="left"/>
      <w:pPr>
        <w:tabs>
          <w:tab w:val="num" w:pos="4080"/>
        </w:tabs>
        <w:ind w:left="4080" w:hanging="360"/>
      </w:pPr>
      <w:rPr>
        <w:rFonts w:ascii="Symbol" w:hAnsi="Symbol" w:hint="default"/>
      </w:rPr>
    </w:lvl>
    <w:lvl w:ilvl="4" w:tplc="0C0A0003" w:tentative="1">
      <w:start w:val="1"/>
      <w:numFmt w:val="bullet"/>
      <w:lvlText w:val="o"/>
      <w:lvlJc w:val="left"/>
      <w:pPr>
        <w:tabs>
          <w:tab w:val="num" w:pos="4800"/>
        </w:tabs>
        <w:ind w:left="4800" w:hanging="360"/>
      </w:pPr>
      <w:rPr>
        <w:rFonts w:ascii="Courier New" w:hAnsi="Courier New" w:cs="Courier New" w:hint="default"/>
      </w:rPr>
    </w:lvl>
    <w:lvl w:ilvl="5" w:tplc="0C0A0005" w:tentative="1">
      <w:start w:val="1"/>
      <w:numFmt w:val="bullet"/>
      <w:lvlText w:val=""/>
      <w:lvlJc w:val="left"/>
      <w:pPr>
        <w:tabs>
          <w:tab w:val="num" w:pos="5520"/>
        </w:tabs>
        <w:ind w:left="5520" w:hanging="360"/>
      </w:pPr>
      <w:rPr>
        <w:rFonts w:ascii="Wingdings" w:hAnsi="Wingdings" w:hint="default"/>
      </w:rPr>
    </w:lvl>
    <w:lvl w:ilvl="6" w:tplc="0C0A0001" w:tentative="1">
      <w:start w:val="1"/>
      <w:numFmt w:val="bullet"/>
      <w:lvlText w:val=""/>
      <w:lvlJc w:val="left"/>
      <w:pPr>
        <w:tabs>
          <w:tab w:val="num" w:pos="6240"/>
        </w:tabs>
        <w:ind w:left="6240" w:hanging="360"/>
      </w:pPr>
      <w:rPr>
        <w:rFonts w:ascii="Symbol" w:hAnsi="Symbol" w:hint="default"/>
      </w:rPr>
    </w:lvl>
    <w:lvl w:ilvl="7" w:tplc="0C0A0003" w:tentative="1">
      <w:start w:val="1"/>
      <w:numFmt w:val="bullet"/>
      <w:lvlText w:val="o"/>
      <w:lvlJc w:val="left"/>
      <w:pPr>
        <w:tabs>
          <w:tab w:val="num" w:pos="6960"/>
        </w:tabs>
        <w:ind w:left="6960" w:hanging="360"/>
      </w:pPr>
      <w:rPr>
        <w:rFonts w:ascii="Courier New" w:hAnsi="Courier New" w:cs="Courier New" w:hint="default"/>
      </w:rPr>
    </w:lvl>
    <w:lvl w:ilvl="8" w:tplc="0C0A0005" w:tentative="1">
      <w:start w:val="1"/>
      <w:numFmt w:val="bullet"/>
      <w:lvlText w:val=""/>
      <w:lvlJc w:val="left"/>
      <w:pPr>
        <w:tabs>
          <w:tab w:val="num" w:pos="7680"/>
        </w:tabs>
        <w:ind w:left="7680" w:hanging="360"/>
      </w:pPr>
      <w:rPr>
        <w:rFonts w:ascii="Wingdings" w:hAnsi="Wingdings" w:hint="default"/>
      </w:rPr>
    </w:lvl>
  </w:abstractNum>
  <w:abstractNum w:abstractNumId="12" w15:restartNumberingAfterBreak="0">
    <w:nsid w:val="175D782C"/>
    <w:multiLevelType w:val="singleLevel"/>
    <w:tmpl w:val="FC96CB40"/>
    <w:lvl w:ilvl="0">
      <w:start w:val="3"/>
      <w:numFmt w:val="lowerLetter"/>
      <w:lvlText w:val="%1)"/>
      <w:lvlJc w:val="left"/>
      <w:pPr>
        <w:tabs>
          <w:tab w:val="num" w:pos="1074"/>
        </w:tabs>
        <w:ind w:left="1074" w:hanging="420"/>
      </w:pPr>
      <w:rPr>
        <w:rFonts w:hint="default"/>
      </w:rPr>
    </w:lvl>
  </w:abstractNum>
  <w:abstractNum w:abstractNumId="13" w15:restartNumberingAfterBreak="0">
    <w:nsid w:val="1A667839"/>
    <w:multiLevelType w:val="singleLevel"/>
    <w:tmpl w:val="227E853E"/>
    <w:lvl w:ilvl="0">
      <w:numFmt w:val="bullet"/>
      <w:lvlText w:val="-"/>
      <w:lvlJc w:val="left"/>
      <w:pPr>
        <w:tabs>
          <w:tab w:val="num" w:pos="1834"/>
        </w:tabs>
        <w:ind w:left="1834" w:hanging="360"/>
      </w:pPr>
      <w:rPr>
        <w:rFonts w:hint="default"/>
      </w:rPr>
    </w:lvl>
  </w:abstractNum>
  <w:abstractNum w:abstractNumId="14" w15:restartNumberingAfterBreak="0">
    <w:nsid w:val="1B9F5A6F"/>
    <w:multiLevelType w:val="hybridMultilevel"/>
    <w:tmpl w:val="25CC643E"/>
    <w:lvl w:ilvl="0" w:tplc="132CC7CA">
      <w:start w:val="1"/>
      <w:numFmt w:val="decimal"/>
      <w:lvlText w:val="%1."/>
      <w:lvlJc w:val="left"/>
      <w:pPr>
        <w:tabs>
          <w:tab w:val="num" w:pos="2442"/>
        </w:tabs>
        <w:ind w:left="2442" w:hanging="705"/>
      </w:pPr>
      <w:rPr>
        <w:rFonts w:hint="default"/>
      </w:rPr>
    </w:lvl>
    <w:lvl w:ilvl="1" w:tplc="340A0019" w:tentative="1">
      <w:start w:val="1"/>
      <w:numFmt w:val="lowerLetter"/>
      <w:lvlText w:val="%2."/>
      <w:lvlJc w:val="left"/>
      <w:pPr>
        <w:tabs>
          <w:tab w:val="num" w:pos="2817"/>
        </w:tabs>
        <w:ind w:left="2817" w:hanging="360"/>
      </w:pPr>
    </w:lvl>
    <w:lvl w:ilvl="2" w:tplc="340A001B" w:tentative="1">
      <w:start w:val="1"/>
      <w:numFmt w:val="lowerRoman"/>
      <w:lvlText w:val="%3."/>
      <w:lvlJc w:val="right"/>
      <w:pPr>
        <w:tabs>
          <w:tab w:val="num" w:pos="3537"/>
        </w:tabs>
        <w:ind w:left="3537" w:hanging="180"/>
      </w:pPr>
    </w:lvl>
    <w:lvl w:ilvl="3" w:tplc="340A000F" w:tentative="1">
      <w:start w:val="1"/>
      <w:numFmt w:val="decimal"/>
      <w:lvlText w:val="%4."/>
      <w:lvlJc w:val="left"/>
      <w:pPr>
        <w:tabs>
          <w:tab w:val="num" w:pos="4257"/>
        </w:tabs>
        <w:ind w:left="4257" w:hanging="360"/>
      </w:pPr>
    </w:lvl>
    <w:lvl w:ilvl="4" w:tplc="340A0019" w:tentative="1">
      <w:start w:val="1"/>
      <w:numFmt w:val="lowerLetter"/>
      <w:lvlText w:val="%5."/>
      <w:lvlJc w:val="left"/>
      <w:pPr>
        <w:tabs>
          <w:tab w:val="num" w:pos="4977"/>
        </w:tabs>
        <w:ind w:left="4977" w:hanging="360"/>
      </w:pPr>
    </w:lvl>
    <w:lvl w:ilvl="5" w:tplc="340A001B" w:tentative="1">
      <w:start w:val="1"/>
      <w:numFmt w:val="lowerRoman"/>
      <w:lvlText w:val="%6."/>
      <w:lvlJc w:val="right"/>
      <w:pPr>
        <w:tabs>
          <w:tab w:val="num" w:pos="5697"/>
        </w:tabs>
        <w:ind w:left="5697" w:hanging="180"/>
      </w:pPr>
    </w:lvl>
    <w:lvl w:ilvl="6" w:tplc="340A000F" w:tentative="1">
      <w:start w:val="1"/>
      <w:numFmt w:val="decimal"/>
      <w:lvlText w:val="%7."/>
      <w:lvlJc w:val="left"/>
      <w:pPr>
        <w:tabs>
          <w:tab w:val="num" w:pos="6417"/>
        </w:tabs>
        <w:ind w:left="6417" w:hanging="360"/>
      </w:pPr>
    </w:lvl>
    <w:lvl w:ilvl="7" w:tplc="340A0019" w:tentative="1">
      <w:start w:val="1"/>
      <w:numFmt w:val="lowerLetter"/>
      <w:lvlText w:val="%8."/>
      <w:lvlJc w:val="left"/>
      <w:pPr>
        <w:tabs>
          <w:tab w:val="num" w:pos="7137"/>
        </w:tabs>
        <w:ind w:left="7137" w:hanging="360"/>
      </w:pPr>
    </w:lvl>
    <w:lvl w:ilvl="8" w:tplc="340A001B" w:tentative="1">
      <w:start w:val="1"/>
      <w:numFmt w:val="lowerRoman"/>
      <w:lvlText w:val="%9."/>
      <w:lvlJc w:val="right"/>
      <w:pPr>
        <w:tabs>
          <w:tab w:val="num" w:pos="7857"/>
        </w:tabs>
        <w:ind w:left="7857" w:hanging="180"/>
      </w:pPr>
    </w:lvl>
  </w:abstractNum>
  <w:abstractNum w:abstractNumId="15" w15:restartNumberingAfterBreak="0">
    <w:nsid w:val="237B5ACB"/>
    <w:multiLevelType w:val="multilevel"/>
    <w:tmpl w:val="ED9C02E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23FB13A0"/>
    <w:multiLevelType w:val="hybridMultilevel"/>
    <w:tmpl w:val="23A4A850"/>
    <w:lvl w:ilvl="0" w:tplc="9B5809C6">
      <w:start w:val="1"/>
      <w:numFmt w:val="bullet"/>
      <w:lvlText w:val=""/>
      <w:lvlJc w:val="left"/>
      <w:pPr>
        <w:tabs>
          <w:tab w:val="num" w:pos="2138"/>
        </w:tabs>
        <w:ind w:left="2138" w:hanging="360"/>
      </w:pPr>
      <w:rPr>
        <w:rFonts w:ascii="Wingdings" w:hAnsi="Wingdings" w:hint="default"/>
      </w:rPr>
    </w:lvl>
    <w:lvl w:ilvl="1" w:tplc="0C0A0003" w:tentative="1">
      <w:start w:val="1"/>
      <w:numFmt w:val="bullet"/>
      <w:lvlText w:val="o"/>
      <w:lvlJc w:val="left"/>
      <w:pPr>
        <w:tabs>
          <w:tab w:val="num" w:pos="2858"/>
        </w:tabs>
        <w:ind w:left="2858" w:hanging="360"/>
      </w:pPr>
      <w:rPr>
        <w:rFonts w:ascii="Courier New" w:hAnsi="Courier New" w:cs="Courier New" w:hint="default"/>
      </w:rPr>
    </w:lvl>
    <w:lvl w:ilvl="2" w:tplc="0C0A0005" w:tentative="1">
      <w:start w:val="1"/>
      <w:numFmt w:val="bullet"/>
      <w:lvlText w:val=""/>
      <w:lvlJc w:val="left"/>
      <w:pPr>
        <w:tabs>
          <w:tab w:val="num" w:pos="3578"/>
        </w:tabs>
        <w:ind w:left="3578" w:hanging="360"/>
      </w:pPr>
      <w:rPr>
        <w:rFonts w:ascii="Wingdings" w:hAnsi="Wingdings" w:hint="default"/>
      </w:rPr>
    </w:lvl>
    <w:lvl w:ilvl="3" w:tplc="0C0A0001" w:tentative="1">
      <w:start w:val="1"/>
      <w:numFmt w:val="bullet"/>
      <w:lvlText w:val=""/>
      <w:lvlJc w:val="left"/>
      <w:pPr>
        <w:tabs>
          <w:tab w:val="num" w:pos="4298"/>
        </w:tabs>
        <w:ind w:left="4298" w:hanging="360"/>
      </w:pPr>
      <w:rPr>
        <w:rFonts w:ascii="Symbol" w:hAnsi="Symbol" w:hint="default"/>
      </w:rPr>
    </w:lvl>
    <w:lvl w:ilvl="4" w:tplc="0C0A0003" w:tentative="1">
      <w:start w:val="1"/>
      <w:numFmt w:val="bullet"/>
      <w:lvlText w:val="o"/>
      <w:lvlJc w:val="left"/>
      <w:pPr>
        <w:tabs>
          <w:tab w:val="num" w:pos="5018"/>
        </w:tabs>
        <w:ind w:left="5018" w:hanging="360"/>
      </w:pPr>
      <w:rPr>
        <w:rFonts w:ascii="Courier New" w:hAnsi="Courier New" w:cs="Courier New" w:hint="default"/>
      </w:rPr>
    </w:lvl>
    <w:lvl w:ilvl="5" w:tplc="0C0A0005" w:tentative="1">
      <w:start w:val="1"/>
      <w:numFmt w:val="bullet"/>
      <w:lvlText w:val=""/>
      <w:lvlJc w:val="left"/>
      <w:pPr>
        <w:tabs>
          <w:tab w:val="num" w:pos="5738"/>
        </w:tabs>
        <w:ind w:left="5738" w:hanging="360"/>
      </w:pPr>
      <w:rPr>
        <w:rFonts w:ascii="Wingdings" w:hAnsi="Wingdings" w:hint="default"/>
      </w:rPr>
    </w:lvl>
    <w:lvl w:ilvl="6" w:tplc="0C0A0001" w:tentative="1">
      <w:start w:val="1"/>
      <w:numFmt w:val="bullet"/>
      <w:lvlText w:val=""/>
      <w:lvlJc w:val="left"/>
      <w:pPr>
        <w:tabs>
          <w:tab w:val="num" w:pos="6458"/>
        </w:tabs>
        <w:ind w:left="6458" w:hanging="360"/>
      </w:pPr>
      <w:rPr>
        <w:rFonts w:ascii="Symbol" w:hAnsi="Symbol" w:hint="default"/>
      </w:rPr>
    </w:lvl>
    <w:lvl w:ilvl="7" w:tplc="0C0A0003" w:tentative="1">
      <w:start w:val="1"/>
      <w:numFmt w:val="bullet"/>
      <w:lvlText w:val="o"/>
      <w:lvlJc w:val="left"/>
      <w:pPr>
        <w:tabs>
          <w:tab w:val="num" w:pos="7178"/>
        </w:tabs>
        <w:ind w:left="7178" w:hanging="360"/>
      </w:pPr>
      <w:rPr>
        <w:rFonts w:ascii="Courier New" w:hAnsi="Courier New" w:cs="Courier New" w:hint="default"/>
      </w:rPr>
    </w:lvl>
    <w:lvl w:ilvl="8" w:tplc="0C0A0005" w:tentative="1">
      <w:start w:val="1"/>
      <w:numFmt w:val="bullet"/>
      <w:lvlText w:val=""/>
      <w:lvlJc w:val="left"/>
      <w:pPr>
        <w:tabs>
          <w:tab w:val="num" w:pos="7898"/>
        </w:tabs>
        <w:ind w:left="7898" w:hanging="360"/>
      </w:pPr>
      <w:rPr>
        <w:rFonts w:ascii="Wingdings" w:hAnsi="Wingdings" w:hint="default"/>
      </w:rPr>
    </w:lvl>
  </w:abstractNum>
  <w:abstractNum w:abstractNumId="17" w15:restartNumberingAfterBreak="0">
    <w:nsid w:val="24157200"/>
    <w:multiLevelType w:val="hybridMultilevel"/>
    <w:tmpl w:val="6AA0F502"/>
    <w:lvl w:ilvl="0" w:tplc="0C0A0001">
      <w:start w:val="1"/>
      <w:numFmt w:val="bullet"/>
      <w:lvlText w:val=""/>
      <w:lvlJc w:val="left"/>
      <w:pPr>
        <w:tabs>
          <w:tab w:val="num" w:pos="1512"/>
        </w:tabs>
        <w:ind w:left="1512" w:hanging="360"/>
      </w:pPr>
      <w:rPr>
        <w:rFonts w:ascii="Symbol" w:hAnsi="Symbol" w:hint="default"/>
      </w:rPr>
    </w:lvl>
    <w:lvl w:ilvl="1" w:tplc="0C0A0003">
      <w:start w:val="1"/>
      <w:numFmt w:val="bullet"/>
      <w:lvlText w:val="o"/>
      <w:lvlJc w:val="left"/>
      <w:pPr>
        <w:tabs>
          <w:tab w:val="num" w:pos="1800"/>
        </w:tabs>
        <w:ind w:left="1800" w:hanging="360"/>
      </w:pPr>
      <w:rPr>
        <w:rFonts w:ascii="Courier New" w:hAnsi="Courier New" w:cs="Courier New" w:hint="default"/>
      </w:rPr>
    </w:lvl>
    <w:lvl w:ilvl="2" w:tplc="0C0A0005">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24935787"/>
    <w:multiLevelType w:val="singleLevel"/>
    <w:tmpl w:val="0C0A0001"/>
    <w:lvl w:ilvl="0">
      <w:start w:val="1"/>
      <w:numFmt w:val="bullet"/>
      <w:lvlText w:val=""/>
      <w:lvlJc w:val="left"/>
      <w:pPr>
        <w:tabs>
          <w:tab w:val="num" w:pos="1440"/>
        </w:tabs>
        <w:ind w:left="1440" w:hanging="360"/>
      </w:pPr>
      <w:rPr>
        <w:rFonts w:ascii="Symbol" w:hAnsi="Symbol" w:hint="default"/>
      </w:rPr>
    </w:lvl>
  </w:abstractNum>
  <w:abstractNum w:abstractNumId="19" w15:restartNumberingAfterBreak="0">
    <w:nsid w:val="285E50E3"/>
    <w:multiLevelType w:val="hybridMultilevel"/>
    <w:tmpl w:val="A9362F60"/>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29170B82"/>
    <w:multiLevelType w:val="hybridMultilevel"/>
    <w:tmpl w:val="12081C0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94B6759"/>
    <w:multiLevelType w:val="singleLevel"/>
    <w:tmpl w:val="2556D3AC"/>
    <w:lvl w:ilvl="0">
      <w:start w:val="5"/>
      <w:numFmt w:val="decimal"/>
      <w:lvlText w:val="%1."/>
      <w:lvlJc w:val="left"/>
      <w:pPr>
        <w:tabs>
          <w:tab w:val="num" w:pos="2544"/>
        </w:tabs>
        <w:ind w:left="2544" w:hanging="420"/>
      </w:pPr>
      <w:rPr>
        <w:rFonts w:hint="default"/>
      </w:rPr>
    </w:lvl>
  </w:abstractNum>
  <w:abstractNum w:abstractNumId="22" w15:restartNumberingAfterBreak="0">
    <w:nsid w:val="2BFB0A39"/>
    <w:multiLevelType w:val="hybridMultilevel"/>
    <w:tmpl w:val="B09E1C7A"/>
    <w:lvl w:ilvl="0" w:tplc="11462346">
      <w:start w:val="1"/>
      <w:numFmt w:val="upperRoman"/>
      <w:lvlText w:val="%1."/>
      <w:lvlJc w:val="right"/>
      <w:pPr>
        <w:tabs>
          <w:tab w:val="num" w:pos="972"/>
        </w:tabs>
        <w:ind w:left="972" w:hanging="180"/>
      </w:pPr>
      <w:rPr>
        <w:rFonts w:hint="default"/>
      </w:rPr>
    </w:lvl>
    <w:lvl w:ilvl="1" w:tplc="0C0A0019" w:tentative="1">
      <w:start w:val="1"/>
      <w:numFmt w:val="lowerLetter"/>
      <w:lvlText w:val="%2."/>
      <w:lvlJc w:val="left"/>
      <w:pPr>
        <w:tabs>
          <w:tab w:val="num" w:pos="495"/>
        </w:tabs>
        <w:ind w:left="495" w:hanging="360"/>
      </w:pPr>
    </w:lvl>
    <w:lvl w:ilvl="2" w:tplc="0C0A001B" w:tentative="1">
      <w:start w:val="1"/>
      <w:numFmt w:val="lowerRoman"/>
      <w:lvlText w:val="%3."/>
      <w:lvlJc w:val="right"/>
      <w:pPr>
        <w:tabs>
          <w:tab w:val="num" w:pos="1215"/>
        </w:tabs>
        <w:ind w:left="1215" w:hanging="180"/>
      </w:pPr>
    </w:lvl>
    <w:lvl w:ilvl="3" w:tplc="0C0A000F" w:tentative="1">
      <w:start w:val="1"/>
      <w:numFmt w:val="decimal"/>
      <w:lvlText w:val="%4."/>
      <w:lvlJc w:val="left"/>
      <w:pPr>
        <w:tabs>
          <w:tab w:val="num" w:pos="1935"/>
        </w:tabs>
        <w:ind w:left="1935" w:hanging="360"/>
      </w:pPr>
    </w:lvl>
    <w:lvl w:ilvl="4" w:tplc="0C0A0019" w:tentative="1">
      <w:start w:val="1"/>
      <w:numFmt w:val="lowerLetter"/>
      <w:lvlText w:val="%5."/>
      <w:lvlJc w:val="left"/>
      <w:pPr>
        <w:tabs>
          <w:tab w:val="num" w:pos="2655"/>
        </w:tabs>
        <w:ind w:left="2655" w:hanging="360"/>
      </w:pPr>
    </w:lvl>
    <w:lvl w:ilvl="5" w:tplc="0C0A001B" w:tentative="1">
      <w:start w:val="1"/>
      <w:numFmt w:val="lowerRoman"/>
      <w:lvlText w:val="%6."/>
      <w:lvlJc w:val="right"/>
      <w:pPr>
        <w:tabs>
          <w:tab w:val="num" w:pos="3375"/>
        </w:tabs>
        <w:ind w:left="3375" w:hanging="180"/>
      </w:pPr>
    </w:lvl>
    <w:lvl w:ilvl="6" w:tplc="0C0A000F" w:tentative="1">
      <w:start w:val="1"/>
      <w:numFmt w:val="decimal"/>
      <w:lvlText w:val="%7."/>
      <w:lvlJc w:val="left"/>
      <w:pPr>
        <w:tabs>
          <w:tab w:val="num" w:pos="4095"/>
        </w:tabs>
        <w:ind w:left="4095" w:hanging="360"/>
      </w:pPr>
    </w:lvl>
    <w:lvl w:ilvl="7" w:tplc="0C0A0019" w:tentative="1">
      <w:start w:val="1"/>
      <w:numFmt w:val="lowerLetter"/>
      <w:lvlText w:val="%8."/>
      <w:lvlJc w:val="left"/>
      <w:pPr>
        <w:tabs>
          <w:tab w:val="num" w:pos="4815"/>
        </w:tabs>
        <w:ind w:left="4815" w:hanging="360"/>
      </w:pPr>
    </w:lvl>
    <w:lvl w:ilvl="8" w:tplc="0C0A001B" w:tentative="1">
      <w:start w:val="1"/>
      <w:numFmt w:val="lowerRoman"/>
      <w:lvlText w:val="%9."/>
      <w:lvlJc w:val="right"/>
      <w:pPr>
        <w:tabs>
          <w:tab w:val="num" w:pos="5535"/>
        </w:tabs>
        <w:ind w:left="5535" w:hanging="180"/>
      </w:pPr>
    </w:lvl>
  </w:abstractNum>
  <w:abstractNum w:abstractNumId="23" w15:restartNumberingAfterBreak="0">
    <w:nsid w:val="349D2B79"/>
    <w:multiLevelType w:val="singleLevel"/>
    <w:tmpl w:val="E5B87D02"/>
    <w:lvl w:ilvl="0">
      <w:start w:val="1"/>
      <w:numFmt w:val="bullet"/>
      <w:lvlText w:val="-"/>
      <w:lvlJc w:val="left"/>
      <w:pPr>
        <w:tabs>
          <w:tab w:val="num" w:pos="360"/>
        </w:tabs>
        <w:ind w:left="360" w:hanging="360"/>
      </w:pPr>
      <w:rPr>
        <w:rFonts w:ascii="Times New Roman" w:hAnsi="Times New Roman" w:hint="default"/>
      </w:rPr>
    </w:lvl>
  </w:abstractNum>
  <w:abstractNum w:abstractNumId="24" w15:restartNumberingAfterBreak="0">
    <w:nsid w:val="3E6C7CD1"/>
    <w:multiLevelType w:val="hybridMultilevel"/>
    <w:tmpl w:val="16E6B544"/>
    <w:lvl w:ilvl="0" w:tplc="66568D30">
      <w:numFmt w:val="bullet"/>
      <w:lvlText w:val="-"/>
      <w:lvlJc w:val="left"/>
      <w:pPr>
        <w:tabs>
          <w:tab w:val="num" w:pos="1778"/>
        </w:tabs>
        <w:ind w:left="1778" w:hanging="360"/>
      </w:pPr>
      <w:rPr>
        <w:rFonts w:ascii="Times New Roman" w:eastAsia="Times New Roman" w:hAnsi="Times New Roman" w:cs="Times New Roman" w:hint="default"/>
      </w:rPr>
    </w:lvl>
    <w:lvl w:ilvl="1" w:tplc="0C0A0003" w:tentative="1">
      <w:start w:val="1"/>
      <w:numFmt w:val="bullet"/>
      <w:lvlText w:val="o"/>
      <w:lvlJc w:val="left"/>
      <w:pPr>
        <w:tabs>
          <w:tab w:val="num" w:pos="2498"/>
        </w:tabs>
        <w:ind w:left="2498" w:hanging="360"/>
      </w:pPr>
      <w:rPr>
        <w:rFonts w:ascii="Courier New" w:hAnsi="Courier New" w:cs="Courier New" w:hint="default"/>
      </w:rPr>
    </w:lvl>
    <w:lvl w:ilvl="2" w:tplc="0C0A0005" w:tentative="1">
      <w:start w:val="1"/>
      <w:numFmt w:val="bullet"/>
      <w:lvlText w:val=""/>
      <w:lvlJc w:val="left"/>
      <w:pPr>
        <w:tabs>
          <w:tab w:val="num" w:pos="3218"/>
        </w:tabs>
        <w:ind w:left="3218" w:hanging="360"/>
      </w:pPr>
      <w:rPr>
        <w:rFonts w:ascii="Wingdings" w:hAnsi="Wingdings" w:hint="default"/>
      </w:rPr>
    </w:lvl>
    <w:lvl w:ilvl="3" w:tplc="0C0A0001" w:tentative="1">
      <w:start w:val="1"/>
      <w:numFmt w:val="bullet"/>
      <w:lvlText w:val=""/>
      <w:lvlJc w:val="left"/>
      <w:pPr>
        <w:tabs>
          <w:tab w:val="num" w:pos="3938"/>
        </w:tabs>
        <w:ind w:left="3938" w:hanging="360"/>
      </w:pPr>
      <w:rPr>
        <w:rFonts w:ascii="Symbol" w:hAnsi="Symbol" w:hint="default"/>
      </w:rPr>
    </w:lvl>
    <w:lvl w:ilvl="4" w:tplc="0C0A0003" w:tentative="1">
      <w:start w:val="1"/>
      <w:numFmt w:val="bullet"/>
      <w:lvlText w:val="o"/>
      <w:lvlJc w:val="left"/>
      <w:pPr>
        <w:tabs>
          <w:tab w:val="num" w:pos="4658"/>
        </w:tabs>
        <w:ind w:left="4658" w:hanging="360"/>
      </w:pPr>
      <w:rPr>
        <w:rFonts w:ascii="Courier New" w:hAnsi="Courier New" w:cs="Courier New" w:hint="default"/>
      </w:rPr>
    </w:lvl>
    <w:lvl w:ilvl="5" w:tplc="0C0A0005" w:tentative="1">
      <w:start w:val="1"/>
      <w:numFmt w:val="bullet"/>
      <w:lvlText w:val=""/>
      <w:lvlJc w:val="left"/>
      <w:pPr>
        <w:tabs>
          <w:tab w:val="num" w:pos="5378"/>
        </w:tabs>
        <w:ind w:left="5378" w:hanging="360"/>
      </w:pPr>
      <w:rPr>
        <w:rFonts w:ascii="Wingdings" w:hAnsi="Wingdings" w:hint="default"/>
      </w:rPr>
    </w:lvl>
    <w:lvl w:ilvl="6" w:tplc="0C0A0001" w:tentative="1">
      <w:start w:val="1"/>
      <w:numFmt w:val="bullet"/>
      <w:lvlText w:val=""/>
      <w:lvlJc w:val="left"/>
      <w:pPr>
        <w:tabs>
          <w:tab w:val="num" w:pos="6098"/>
        </w:tabs>
        <w:ind w:left="6098" w:hanging="360"/>
      </w:pPr>
      <w:rPr>
        <w:rFonts w:ascii="Symbol" w:hAnsi="Symbol" w:hint="default"/>
      </w:rPr>
    </w:lvl>
    <w:lvl w:ilvl="7" w:tplc="0C0A0003" w:tentative="1">
      <w:start w:val="1"/>
      <w:numFmt w:val="bullet"/>
      <w:lvlText w:val="o"/>
      <w:lvlJc w:val="left"/>
      <w:pPr>
        <w:tabs>
          <w:tab w:val="num" w:pos="6818"/>
        </w:tabs>
        <w:ind w:left="6818" w:hanging="360"/>
      </w:pPr>
      <w:rPr>
        <w:rFonts w:ascii="Courier New" w:hAnsi="Courier New" w:cs="Courier New" w:hint="default"/>
      </w:rPr>
    </w:lvl>
    <w:lvl w:ilvl="8" w:tplc="0C0A0005" w:tentative="1">
      <w:start w:val="1"/>
      <w:numFmt w:val="bullet"/>
      <w:lvlText w:val=""/>
      <w:lvlJc w:val="left"/>
      <w:pPr>
        <w:tabs>
          <w:tab w:val="num" w:pos="7538"/>
        </w:tabs>
        <w:ind w:left="7538" w:hanging="360"/>
      </w:pPr>
      <w:rPr>
        <w:rFonts w:ascii="Wingdings" w:hAnsi="Wingdings" w:hint="default"/>
      </w:rPr>
    </w:lvl>
  </w:abstractNum>
  <w:abstractNum w:abstractNumId="25" w15:restartNumberingAfterBreak="0">
    <w:nsid w:val="4627118F"/>
    <w:multiLevelType w:val="multilevel"/>
    <w:tmpl w:val="16C0459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485C3F4A"/>
    <w:multiLevelType w:val="multilevel"/>
    <w:tmpl w:val="8F44CBA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7" w15:restartNumberingAfterBreak="0">
    <w:nsid w:val="4A805678"/>
    <w:multiLevelType w:val="hybridMultilevel"/>
    <w:tmpl w:val="03CE3102"/>
    <w:lvl w:ilvl="0" w:tplc="9B5809C6">
      <w:start w:val="1"/>
      <w:numFmt w:val="bullet"/>
      <w:lvlText w:val=""/>
      <w:lvlJc w:val="left"/>
      <w:pPr>
        <w:tabs>
          <w:tab w:val="num" w:pos="1800"/>
        </w:tabs>
        <w:ind w:left="1800" w:hanging="360"/>
      </w:pPr>
      <w:rPr>
        <w:rFonts w:ascii="Wingdings" w:hAnsi="Wingdings" w:hint="default"/>
      </w:rPr>
    </w:lvl>
    <w:lvl w:ilvl="1" w:tplc="0C0A0003" w:tentative="1">
      <w:start w:val="1"/>
      <w:numFmt w:val="bullet"/>
      <w:lvlText w:val="o"/>
      <w:lvlJc w:val="left"/>
      <w:pPr>
        <w:tabs>
          <w:tab w:val="num" w:pos="2520"/>
        </w:tabs>
        <w:ind w:left="2520" w:hanging="360"/>
      </w:pPr>
      <w:rPr>
        <w:rFonts w:ascii="Courier New" w:hAnsi="Courier New" w:cs="Courier New" w:hint="default"/>
      </w:rPr>
    </w:lvl>
    <w:lvl w:ilvl="2" w:tplc="0C0A0005" w:tentative="1">
      <w:start w:val="1"/>
      <w:numFmt w:val="bullet"/>
      <w:lvlText w:val=""/>
      <w:lvlJc w:val="left"/>
      <w:pPr>
        <w:tabs>
          <w:tab w:val="num" w:pos="3240"/>
        </w:tabs>
        <w:ind w:left="3240" w:hanging="360"/>
      </w:pPr>
      <w:rPr>
        <w:rFonts w:ascii="Wingdings" w:hAnsi="Wingdings" w:hint="default"/>
      </w:rPr>
    </w:lvl>
    <w:lvl w:ilvl="3" w:tplc="0C0A0001" w:tentative="1">
      <w:start w:val="1"/>
      <w:numFmt w:val="bullet"/>
      <w:lvlText w:val=""/>
      <w:lvlJc w:val="left"/>
      <w:pPr>
        <w:tabs>
          <w:tab w:val="num" w:pos="3960"/>
        </w:tabs>
        <w:ind w:left="3960" w:hanging="360"/>
      </w:pPr>
      <w:rPr>
        <w:rFonts w:ascii="Symbol" w:hAnsi="Symbol" w:hint="default"/>
      </w:rPr>
    </w:lvl>
    <w:lvl w:ilvl="4" w:tplc="0C0A0003" w:tentative="1">
      <w:start w:val="1"/>
      <w:numFmt w:val="bullet"/>
      <w:lvlText w:val="o"/>
      <w:lvlJc w:val="left"/>
      <w:pPr>
        <w:tabs>
          <w:tab w:val="num" w:pos="4680"/>
        </w:tabs>
        <w:ind w:left="4680" w:hanging="360"/>
      </w:pPr>
      <w:rPr>
        <w:rFonts w:ascii="Courier New" w:hAnsi="Courier New" w:cs="Courier New" w:hint="default"/>
      </w:rPr>
    </w:lvl>
    <w:lvl w:ilvl="5" w:tplc="0C0A0005" w:tentative="1">
      <w:start w:val="1"/>
      <w:numFmt w:val="bullet"/>
      <w:lvlText w:val=""/>
      <w:lvlJc w:val="left"/>
      <w:pPr>
        <w:tabs>
          <w:tab w:val="num" w:pos="5400"/>
        </w:tabs>
        <w:ind w:left="5400" w:hanging="360"/>
      </w:pPr>
      <w:rPr>
        <w:rFonts w:ascii="Wingdings" w:hAnsi="Wingdings" w:hint="default"/>
      </w:rPr>
    </w:lvl>
    <w:lvl w:ilvl="6" w:tplc="0C0A0001" w:tentative="1">
      <w:start w:val="1"/>
      <w:numFmt w:val="bullet"/>
      <w:lvlText w:val=""/>
      <w:lvlJc w:val="left"/>
      <w:pPr>
        <w:tabs>
          <w:tab w:val="num" w:pos="6120"/>
        </w:tabs>
        <w:ind w:left="6120" w:hanging="360"/>
      </w:pPr>
      <w:rPr>
        <w:rFonts w:ascii="Symbol" w:hAnsi="Symbol" w:hint="default"/>
      </w:rPr>
    </w:lvl>
    <w:lvl w:ilvl="7" w:tplc="0C0A0003" w:tentative="1">
      <w:start w:val="1"/>
      <w:numFmt w:val="bullet"/>
      <w:lvlText w:val="o"/>
      <w:lvlJc w:val="left"/>
      <w:pPr>
        <w:tabs>
          <w:tab w:val="num" w:pos="6840"/>
        </w:tabs>
        <w:ind w:left="6840" w:hanging="360"/>
      </w:pPr>
      <w:rPr>
        <w:rFonts w:ascii="Courier New" w:hAnsi="Courier New" w:cs="Courier New" w:hint="default"/>
      </w:rPr>
    </w:lvl>
    <w:lvl w:ilvl="8" w:tplc="0C0A0005" w:tentative="1">
      <w:start w:val="1"/>
      <w:numFmt w:val="bullet"/>
      <w:lvlText w:val=""/>
      <w:lvlJc w:val="left"/>
      <w:pPr>
        <w:tabs>
          <w:tab w:val="num" w:pos="7560"/>
        </w:tabs>
        <w:ind w:left="7560" w:hanging="360"/>
      </w:pPr>
      <w:rPr>
        <w:rFonts w:ascii="Wingdings" w:hAnsi="Wingdings" w:hint="default"/>
      </w:rPr>
    </w:lvl>
  </w:abstractNum>
  <w:abstractNum w:abstractNumId="28" w15:restartNumberingAfterBreak="0">
    <w:nsid w:val="4B011CEB"/>
    <w:multiLevelType w:val="hybridMultilevel"/>
    <w:tmpl w:val="53507DCA"/>
    <w:lvl w:ilvl="0" w:tplc="2AAA2C20">
      <w:start w:val="1"/>
      <w:numFmt w:val="lowerLetter"/>
      <w:lvlText w:val="%1."/>
      <w:lvlJc w:val="left"/>
      <w:pPr>
        <w:tabs>
          <w:tab w:val="num" w:pos="1152"/>
        </w:tabs>
        <w:ind w:left="1152" w:hanging="360"/>
      </w:pPr>
      <w:rPr>
        <w:rFonts w:hint="default"/>
      </w:rPr>
    </w:lvl>
    <w:lvl w:ilvl="1" w:tplc="0C0A0019" w:tentative="1">
      <w:start w:val="1"/>
      <w:numFmt w:val="lowerLetter"/>
      <w:lvlText w:val="%2."/>
      <w:lvlJc w:val="left"/>
      <w:pPr>
        <w:tabs>
          <w:tab w:val="num" w:pos="1872"/>
        </w:tabs>
        <w:ind w:left="1872" w:hanging="360"/>
      </w:pPr>
    </w:lvl>
    <w:lvl w:ilvl="2" w:tplc="0C0A001B" w:tentative="1">
      <w:start w:val="1"/>
      <w:numFmt w:val="lowerRoman"/>
      <w:lvlText w:val="%3."/>
      <w:lvlJc w:val="right"/>
      <w:pPr>
        <w:tabs>
          <w:tab w:val="num" w:pos="2592"/>
        </w:tabs>
        <w:ind w:left="2592" w:hanging="180"/>
      </w:pPr>
    </w:lvl>
    <w:lvl w:ilvl="3" w:tplc="0C0A000F" w:tentative="1">
      <w:start w:val="1"/>
      <w:numFmt w:val="decimal"/>
      <w:lvlText w:val="%4."/>
      <w:lvlJc w:val="left"/>
      <w:pPr>
        <w:tabs>
          <w:tab w:val="num" w:pos="3312"/>
        </w:tabs>
        <w:ind w:left="3312" w:hanging="360"/>
      </w:pPr>
    </w:lvl>
    <w:lvl w:ilvl="4" w:tplc="0C0A0019" w:tentative="1">
      <w:start w:val="1"/>
      <w:numFmt w:val="lowerLetter"/>
      <w:lvlText w:val="%5."/>
      <w:lvlJc w:val="left"/>
      <w:pPr>
        <w:tabs>
          <w:tab w:val="num" w:pos="4032"/>
        </w:tabs>
        <w:ind w:left="4032" w:hanging="360"/>
      </w:pPr>
    </w:lvl>
    <w:lvl w:ilvl="5" w:tplc="0C0A001B" w:tentative="1">
      <w:start w:val="1"/>
      <w:numFmt w:val="lowerRoman"/>
      <w:lvlText w:val="%6."/>
      <w:lvlJc w:val="right"/>
      <w:pPr>
        <w:tabs>
          <w:tab w:val="num" w:pos="4752"/>
        </w:tabs>
        <w:ind w:left="4752" w:hanging="180"/>
      </w:pPr>
    </w:lvl>
    <w:lvl w:ilvl="6" w:tplc="0C0A000F" w:tentative="1">
      <w:start w:val="1"/>
      <w:numFmt w:val="decimal"/>
      <w:lvlText w:val="%7."/>
      <w:lvlJc w:val="left"/>
      <w:pPr>
        <w:tabs>
          <w:tab w:val="num" w:pos="5472"/>
        </w:tabs>
        <w:ind w:left="5472" w:hanging="360"/>
      </w:pPr>
    </w:lvl>
    <w:lvl w:ilvl="7" w:tplc="0C0A0019" w:tentative="1">
      <w:start w:val="1"/>
      <w:numFmt w:val="lowerLetter"/>
      <w:lvlText w:val="%8."/>
      <w:lvlJc w:val="left"/>
      <w:pPr>
        <w:tabs>
          <w:tab w:val="num" w:pos="6192"/>
        </w:tabs>
        <w:ind w:left="6192" w:hanging="360"/>
      </w:pPr>
    </w:lvl>
    <w:lvl w:ilvl="8" w:tplc="0C0A001B" w:tentative="1">
      <w:start w:val="1"/>
      <w:numFmt w:val="lowerRoman"/>
      <w:lvlText w:val="%9."/>
      <w:lvlJc w:val="right"/>
      <w:pPr>
        <w:tabs>
          <w:tab w:val="num" w:pos="6912"/>
        </w:tabs>
        <w:ind w:left="6912" w:hanging="180"/>
      </w:pPr>
    </w:lvl>
  </w:abstractNum>
  <w:abstractNum w:abstractNumId="29" w15:restartNumberingAfterBreak="0">
    <w:nsid w:val="4F16449F"/>
    <w:multiLevelType w:val="hybridMultilevel"/>
    <w:tmpl w:val="589E1E7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501D2246"/>
    <w:multiLevelType w:val="hybridMultilevel"/>
    <w:tmpl w:val="2D8CA1C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57075EC9"/>
    <w:multiLevelType w:val="multilevel"/>
    <w:tmpl w:val="4126C462"/>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2" w15:restartNumberingAfterBreak="0">
    <w:nsid w:val="5A6F18E6"/>
    <w:multiLevelType w:val="hybridMultilevel"/>
    <w:tmpl w:val="F966491C"/>
    <w:lvl w:ilvl="0" w:tplc="4656AF26">
      <w:start w:val="1"/>
      <w:numFmt w:val="upperRoman"/>
      <w:lvlText w:val="%1)"/>
      <w:lvlJc w:val="left"/>
      <w:pPr>
        <w:tabs>
          <w:tab w:val="num" w:pos="1080"/>
        </w:tabs>
        <w:ind w:left="1080" w:hanging="720"/>
      </w:pPr>
      <w:rPr>
        <w:rFonts w:hint="default"/>
        <w:b/>
        <w:i w:val="0"/>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3" w15:restartNumberingAfterBreak="0">
    <w:nsid w:val="5CAA3784"/>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5D14008F"/>
    <w:multiLevelType w:val="multilevel"/>
    <w:tmpl w:val="D474F49E"/>
    <w:name w:val="oras2"/>
    <w:lvl w:ilvl="0">
      <w:start w:val="1"/>
      <w:numFmt w:val="decimal"/>
      <w:lvlText w:val="%1."/>
      <w:lvlJc w:val="left"/>
      <w:pPr>
        <w:tabs>
          <w:tab w:val="num" w:pos="624"/>
        </w:tabs>
        <w:ind w:left="624" w:hanging="624"/>
      </w:pPr>
    </w:lvl>
    <w:lvl w:ilvl="1">
      <w:start w:val="1"/>
      <w:numFmt w:val="decimal"/>
      <w:lvlText w:val="%1.%2."/>
      <w:lvlJc w:val="left"/>
      <w:pPr>
        <w:tabs>
          <w:tab w:val="num" w:pos="1644"/>
        </w:tabs>
        <w:ind w:left="1644" w:hanging="1284"/>
      </w:pPr>
    </w:lvl>
    <w:lvl w:ilvl="2">
      <w:start w:val="1"/>
      <w:numFmt w:val="bullet"/>
      <w:lvlText w:val=""/>
      <w:lvlJc w:val="left"/>
      <w:pPr>
        <w:tabs>
          <w:tab w:val="num" w:pos="2041"/>
        </w:tabs>
        <w:ind w:left="2041" w:hanging="737"/>
      </w:pPr>
      <w:rPr>
        <w:rFonts w:ascii="Symbol" w:hAnsi="Symbol" w:hint="default"/>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5" w15:restartNumberingAfterBreak="0">
    <w:nsid w:val="5DB8217C"/>
    <w:multiLevelType w:val="hybridMultilevel"/>
    <w:tmpl w:val="7DEC25AA"/>
    <w:lvl w:ilvl="0" w:tplc="0C0A0003">
      <w:start w:val="1"/>
      <w:numFmt w:val="bullet"/>
      <w:lvlText w:val="o"/>
      <w:lvlJc w:val="left"/>
      <w:pPr>
        <w:tabs>
          <w:tab w:val="num" w:pos="1776"/>
        </w:tabs>
        <w:ind w:left="1776" w:hanging="360"/>
      </w:pPr>
      <w:rPr>
        <w:rFonts w:ascii="Courier New" w:hAnsi="Courier New" w:cs="Courier New" w:hint="default"/>
      </w:rPr>
    </w:lvl>
    <w:lvl w:ilvl="1" w:tplc="0C0A0003" w:tentative="1">
      <w:start w:val="1"/>
      <w:numFmt w:val="bullet"/>
      <w:lvlText w:val="o"/>
      <w:lvlJc w:val="left"/>
      <w:pPr>
        <w:tabs>
          <w:tab w:val="num" w:pos="2496"/>
        </w:tabs>
        <w:ind w:left="2496" w:hanging="360"/>
      </w:pPr>
      <w:rPr>
        <w:rFonts w:ascii="Courier New" w:hAnsi="Courier New" w:cs="Courier New" w:hint="default"/>
      </w:rPr>
    </w:lvl>
    <w:lvl w:ilvl="2" w:tplc="0C0A0005" w:tentative="1">
      <w:start w:val="1"/>
      <w:numFmt w:val="bullet"/>
      <w:lvlText w:val=""/>
      <w:lvlJc w:val="left"/>
      <w:pPr>
        <w:tabs>
          <w:tab w:val="num" w:pos="3216"/>
        </w:tabs>
        <w:ind w:left="3216" w:hanging="360"/>
      </w:pPr>
      <w:rPr>
        <w:rFonts w:ascii="Wingdings" w:hAnsi="Wingdings" w:hint="default"/>
      </w:rPr>
    </w:lvl>
    <w:lvl w:ilvl="3" w:tplc="0C0A0001" w:tentative="1">
      <w:start w:val="1"/>
      <w:numFmt w:val="bullet"/>
      <w:lvlText w:val=""/>
      <w:lvlJc w:val="left"/>
      <w:pPr>
        <w:tabs>
          <w:tab w:val="num" w:pos="3936"/>
        </w:tabs>
        <w:ind w:left="3936" w:hanging="360"/>
      </w:pPr>
      <w:rPr>
        <w:rFonts w:ascii="Symbol" w:hAnsi="Symbol" w:hint="default"/>
      </w:rPr>
    </w:lvl>
    <w:lvl w:ilvl="4" w:tplc="0C0A0003" w:tentative="1">
      <w:start w:val="1"/>
      <w:numFmt w:val="bullet"/>
      <w:lvlText w:val="o"/>
      <w:lvlJc w:val="left"/>
      <w:pPr>
        <w:tabs>
          <w:tab w:val="num" w:pos="4656"/>
        </w:tabs>
        <w:ind w:left="4656" w:hanging="360"/>
      </w:pPr>
      <w:rPr>
        <w:rFonts w:ascii="Courier New" w:hAnsi="Courier New" w:cs="Courier New" w:hint="default"/>
      </w:rPr>
    </w:lvl>
    <w:lvl w:ilvl="5" w:tplc="0C0A0005" w:tentative="1">
      <w:start w:val="1"/>
      <w:numFmt w:val="bullet"/>
      <w:lvlText w:val=""/>
      <w:lvlJc w:val="left"/>
      <w:pPr>
        <w:tabs>
          <w:tab w:val="num" w:pos="5376"/>
        </w:tabs>
        <w:ind w:left="5376" w:hanging="360"/>
      </w:pPr>
      <w:rPr>
        <w:rFonts w:ascii="Wingdings" w:hAnsi="Wingdings" w:hint="default"/>
      </w:rPr>
    </w:lvl>
    <w:lvl w:ilvl="6" w:tplc="0C0A0001" w:tentative="1">
      <w:start w:val="1"/>
      <w:numFmt w:val="bullet"/>
      <w:lvlText w:val=""/>
      <w:lvlJc w:val="left"/>
      <w:pPr>
        <w:tabs>
          <w:tab w:val="num" w:pos="6096"/>
        </w:tabs>
        <w:ind w:left="6096" w:hanging="360"/>
      </w:pPr>
      <w:rPr>
        <w:rFonts w:ascii="Symbol" w:hAnsi="Symbol" w:hint="default"/>
      </w:rPr>
    </w:lvl>
    <w:lvl w:ilvl="7" w:tplc="0C0A0003" w:tentative="1">
      <w:start w:val="1"/>
      <w:numFmt w:val="bullet"/>
      <w:lvlText w:val="o"/>
      <w:lvlJc w:val="left"/>
      <w:pPr>
        <w:tabs>
          <w:tab w:val="num" w:pos="6816"/>
        </w:tabs>
        <w:ind w:left="6816" w:hanging="360"/>
      </w:pPr>
      <w:rPr>
        <w:rFonts w:ascii="Courier New" w:hAnsi="Courier New" w:cs="Courier New" w:hint="default"/>
      </w:rPr>
    </w:lvl>
    <w:lvl w:ilvl="8" w:tplc="0C0A0005" w:tentative="1">
      <w:start w:val="1"/>
      <w:numFmt w:val="bullet"/>
      <w:lvlText w:val=""/>
      <w:lvlJc w:val="left"/>
      <w:pPr>
        <w:tabs>
          <w:tab w:val="num" w:pos="7536"/>
        </w:tabs>
        <w:ind w:left="7536" w:hanging="360"/>
      </w:pPr>
      <w:rPr>
        <w:rFonts w:ascii="Wingdings" w:hAnsi="Wingdings" w:hint="default"/>
      </w:rPr>
    </w:lvl>
  </w:abstractNum>
  <w:abstractNum w:abstractNumId="36" w15:restartNumberingAfterBreak="0">
    <w:nsid w:val="61166770"/>
    <w:multiLevelType w:val="multilevel"/>
    <w:tmpl w:val="DF66DAF6"/>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Wingdings" w:hAnsi="Wingdings" w:hint="default"/>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7" w15:restartNumberingAfterBreak="0">
    <w:nsid w:val="63615A20"/>
    <w:multiLevelType w:val="singleLevel"/>
    <w:tmpl w:val="AA54F0DC"/>
    <w:lvl w:ilvl="0">
      <w:start w:val="30"/>
      <w:numFmt w:val="bullet"/>
      <w:lvlText w:val="-"/>
      <w:lvlJc w:val="left"/>
      <w:pPr>
        <w:tabs>
          <w:tab w:val="num" w:pos="1497"/>
        </w:tabs>
        <w:ind w:left="1497" w:hanging="360"/>
      </w:pPr>
      <w:rPr>
        <w:rFonts w:hint="default"/>
      </w:rPr>
    </w:lvl>
  </w:abstractNum>
  <w:abstractNum w:abstractNumId="38" w15:restartNumberingAfterBreak="0">
    <w:nsid w:val="65857BD5"/>
    <w:multiLevelType w:val="multilevel"/>
    <w:tmpl w:val="9946A6BC"/>
    <w:name w:val="oras"/>
    <w:lvl w:ilvl="0">
      <w:start w:val="1"/>
      <w:numFmt w:val="decimal"/>
      <w:lvlText w:val="%1."/>
      <w:lvlJc w:val="left"/>
      <w:pPr>
        <w:tabs>
          <w:tab w:val="num" w:pos="624"/>
        </w:tabs>
        <w:ind w:left="624" w:hanging="624"/>
      </w:pPr>
    </w:lvl>
    <w:lvl w:ilvl="1">
      <w:start w:val="1"/>
      <w:numFmt w:val="decimal"/>
      <w:lvlText w:val="%1.%2."/>
      <w:lvlJc w:val="left"/>
      <w:pPr>
        <w:tabs>
          <w:tab w:val="num" w:pos="1644"/>
        </w:tabs>
        <w:ind w:left="1644" w:hanging="1284"/>
      </w:pPr>
    </w:lvl>
    <w:lvl w:ilvl="2">
      <w:start w:val="1"/>
      <w:numFmt w:val="decimal"/>
      <w:lvlText w:val="%1.%2.%3."/>
      <w:lvlJc w:val="left"/>
      <w:pPr>
        <w:tabs>
          <w:tab w:val="num" w:pos="2381"/>
        </w:tabs>
        <w:ind w:left="2381" w:hanging="1661"/>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9" w15:restartNumberingAfterBreak="0">
    <w:nsid w:val="65A96002"/>
    <w:multiLevelType w:val="hybridMultilevel"/>
    <w:tmpl w:val="E9C24A40"/>
    <w:lvl w:ilvl="0" w:tplc="9B5809C6">
      <w:start w:val="1"/>
      <w:numFmt w:val="bullet"/>
      <w:lvlText w:val=""/>
      <w:lvlJc w:val="left"/>
      <w:pPr>
        <w:tabs>
          <w:tab w:val="num" w:pos="1920"/>
        </w:tabs>
        <w:ind w:left="1920" w:hanging="360"/>
      </w:pPr>
      <w:rPr>
        <w:rFonts w:ascii="Wingdings" w:hAnsi="Wingdings" w:hint="default"/>
      </w:rPr>
    </w:lvl>
    <w:lvl w:ilvl="1" w:tplc="0C0A0003" w:tentative="1">
      <w:start w:val="1"/>
      <w:numFmt w:val="bullet"/>
      <w:lvlText w:val="o"/>
      <w:lvlJc w:val="left"/>
      <w:pPr>
        <w:tabs>
          <w:tab w:val="num" w:pos="2640"/>
        </w:tabs>
        <w:ind w:left="2640" w:hanging="360"/>
      </w:pPr>
      <w:rPr>
        <w:rFonts w:ascii="Courier New" w:hAnsi="Courier New" w:cs="Courier New" w:hint="default"/>
      </w:rPr>
    </w:lvl>
    <w:lvl w:ilvl="2" w:tplc="0C0A0005" w:tentative="1">
      <w:start w:val="1"/>
      <w:numFmt w:val="bullet"/>
      <w:lvlText w:val=""/>
      <w:lvlJc w:val="left"/>
      <w:pPr>
        <w:tabs>
          <w:tab w:val="num" w:pos="3360"/>
        </w:tabs>
        <w:ind w:left="3360" w:hanging="360"/>
      </w:pPr>
      <w:rPr>
        <w:rFonts w:ascii="Wingdings" w:hAnsi="Wingdings" w:hint="default"/>
      </w:rPr>
    </w:lvl>
    <w:lvl w:ilvl="3" w:tplc="0C0A0001" w:tentative="1">
      <w:start w:val="1"/>
      <w:numFmt w:val="bullet"/>
      <w:lvlText w:val=""/>
      <w:lvlJc w:val="left"/>
      <w:pPr>
        <w:tabs>
          <w:tab w:val="num" w:pos="4080"/>
        </w:tabs>
        <w:ind w:left="4080" w:hanging="360"/>
      </w:pPr>
      <w:rPr>
        <w:rFonts w:ascii="Symbol" w:hAnsi="Symbol" w:hint="default"/>
      </w:rPr>
    </w:lvl>
    <w:lvl w:ilvl="4" w:tplc="0C0A0003" w:tentative="1">
      <w:start w:val="1"/>
      <w:numFmt w:val="bullet"/>
      <w:lvlText w:val="o"/>
      <w:lvlJc w:val="left"/>
      <w:pPr>
        <w:tabs>
          <w:tab w:val="num" w:pos="4800"/>
        </w:tabs>
        <w:ind w:left="4800" w:hanging="360"/>
      </w:pPr>
      <w:rPr>
        <w:rFonts w:ascii="Courier New" w:hAnsi="Courier New" w:cs="Courier New" w:hint="default"/>
      </w:rPr>
    </w:lvl>
    <w:lvl w:ilvl="5" w:tplc="0C0A0005" w:tentative="1">
      <w:start w:val="1"/>
      <w:numFmt w:val="bullet"/>
      <w:lvlText w:val=""/>
      <w:lvlJc w:val="left"/>
      <w:pPr>
        <w:tabs>
          <w:tab w:val="num" w:pos="5520"/>
        </w:tabs>
        <w:ind w:left="5520" w:hanging="360"/>
      </w:pPr>
      <w:rPr>
        <w:rFonts w:ascii="Wingdings" w:hAnsi="Wingdings" w:hint="default"/>
      </w:rPr>
    </w:lvl>
    <w:lvl w:ilvl="6" w:tplc="0C0A0001" w:tentative="1">
      <w:start w:val="1"/>
      <w:numFmt w:val="bullet"/>
      <w:lvlText w:val=""/>
      <w:lvlJc w:val="left"/>
      <w:pPr>
        <w:tabs>
          <w:tab w:val="num" w:pos="6240"/>
        </w:tabs>
        <w:ind w:left="6240" w:hanging="360"/>
      </w:pPr>
      <w:rPr>
        <w:rFonts w:ascii="Symbol" w:hAnsi="Symbol" w:hint="default"/>
      </w:rPr>
    </w:lvl>
    <w:lvl w:ilvl="7" w:tplc="0C0A0003" w:tentative="1">
      <w:start w:val="1"/>
      <w:numFmt w:val="bullet"/>
      <w:lvlText w:val="o"/>
      <w:lvlJc w:val="left"/>
      <w:pPr>
        <w:tabs>
          <w:tab w:val="num" w:pos="6960"/>
        </w:tabs>
        <w:ind w:left="6960" w:hanging="360"/>
      </w:pPr>
      <w:rPr>
        <w:rFonts w:ascii="Courier New" w:hAnsi="Courier New" w:cs="Courier New" w:hint="default"/>
      </w:rPr>
    </w:lvl>
    <w:lvl w:ilvl="8" w:tplc="0C0A0005" w:tentative="1">
      <w:start w:val="1"/>
      <w:numFmt w:val="bullet"/>
      <w:lvlText w:val=""/>
      <w:lvlJc w:val="left"/>
      <w:pPr>
        <w:tabs>
          <w:tab w:val="num" w:pos="7680"/>
        </w:tabs>
        <w:ind w:left="7680" w:hanging="360"/>
      </w:pPr>
      <w:rPr>
        <w:rFonts w:ascii="Wingdings" w:hAnsi="Wingdings" w:hint="default"/>
      </w:rPr>
    </w:lvl>
  </w:abstractNum>
  <w:abstractNum w:abstractNumId="40" w15:restartNumberingAfterBreak="0">
    <w:nsid w:val="67EE5567"/>
    <w:multiLevelType w:val="hybridMultilevel"/>
    <w:tmpl w:val="36AA8D5C"/>
    <w:lvl w:ilvl="0" w:tplc="14CAD704">
      <w:numFmt w:val="bullet"/>
      <w:lvlText w:val="-"/>
      <w:lvlJc w:val="left"/>
      <w:pPr>
        <w:ind w:left="720" w:hanging="360"/>
      </w:pPr>
      <w:rPr>
        <w:rFonts w:ascii="Arial Narrow" w:eastAsia="Times New Roman" w:hAnsi="Arial Narrow"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68F41368"/>
    <w:multiLevelType w:val="hybridMultilevel"/>
    <w:tmpl w:val="6B16BADA"/>
    <w:lvl w:ilvl="0" w:tplc="340A0001">
      <w:start w:val="1"/>
      <w:numFmt w:val="bullet"/>
      <w:lvlText w:val=""/>
      <w:lvlJc w:val="left"/>
      <w:pPr>
        <w:tabs>
          <w:tab w:val="num" w:pos="244"/>
        </w:tabs>
        <w:ind w:left="244" w:hanging="360"/>
      </w:pPr>
      <w:rPr>
        <w:rFonts w:ascii="Symbol" w:hAnsi="Symbol" w:hint="default"/>
      </w:rPr>
    </w:lvl>
    <w:lvl w:ilvl="1" w:tplc="340A0003" w:tentative="1">
      <w:start w:val="1"/>
      <w:numFmt w:val="bullet"/>
      <w:lvlText w:val="o"/>
      <w:lvlJc w:val="left"/>
      <w:pPr>
        <w:tabs>
          <w:tab w:val="num" w:pos="964"/>
        </w:tabs>
        <w:ind w:left="964" w:hanging="360"/>
      </w:pPr>
      <w:rPr>
        <w:rFonts w:ascii="Courier New" w:hAnsi="Courier New" w:cs="Courier New" w:hint="default"/>
      </w:rPr>
    </w:lvl>
    <w:lvl w:ilvl="2" w:tplc="340A0005" w:tentative="1">
      <w:start w:val="1"/>
      <w:numFmt w:val="bullet"/>
      <w:lvlText w:val=""/>
      <w:lvlJc w:val="left"/>
      <w:pPr>
        <w:tabs>
          <w:tab w:val="num" w:pos="1684"/>
        </w:tabs>
        <w:ind w:left="1684" w:hanging="360"/>
      </w:pPr>
      <w:rPr>
        <w:rFonts w:ascii="Wingdings" w:hAnsi="Wingdings" w:hint="default"/>
      </w:rPr>
    </w:lvl>
    <w:lvl w:ilvl="3" w:tplc="340A0001" w:tentative="1">
      <w:start w:val="1"/>
      <w:numFmt w:val="bullet"/>
      <w:lvlText w:val=""/>
      <w:lvlJc w:val="left"/>
      <w:pPr>
        <w:tabs>
          <w:tab w:val="num" w:pos="2404"/>
        </w:tabs>
        <w:ind w:left="2404" w:hanging="360"/>
      </w:pPr>
      <w:rPr>
        <w:rFonts w:ascii="Symbol" w:hAnsi="Symbol" w:hint="default"/>
      </w:rPr>
    </w:lvl>
    <w:lvl w:ilvl="4" w:tplc="340A0003" w:tentative="1">
      <w:start w:val="1"/>
      <w:numFmt w:val="bullet"/>
      <w:lvlText w:val="o"/>
      <w:lvlJc w:val="left"/>
      <w:pPr>
        <w:tabs>
          <w:tab w:val="num" w:pos="3124"/>
        </w:tabs>
        <w:ind w:left="3124" w:hanging="360"/>
      </w:pPr>
      <w:rPr>
        <w:rFonts w:ascii="Courier New" w:hAnsi="Courier New" w:cs="Courier New" w:hint="default"/>
      </w:rPr>
    </w:lvl>
    <w:lvl w:ilvl="5" w:tplc="340A0005" w:tentative="1">
      <w:start w:val="1"/>
      <w:numFmt w:val="bullet"/>
      <w:lvlText w:val=""/>
      <w:lvlJc w:val="left"/>
      <w:pPr>
        <w:tabs>
          <w:tab w:val="num" w:pos="3844"/>
        </w:tabs>
        <w:ind w:left="3844" w:hanging="360"/>
      </w:pPr>
      <w:rPr>
        <w:rFonts w:ascii="Wingdings" w:hAnsi="Wingdings" w:hint="default"/>
      </w:rPr>
    </w:lvl>
    <w:lvl w:ilvl="6" w:tplc="340A0001" w:tentative="1">
      <w:start w:val="1"/>
      <w:numFmt w:val="bullet"/>
      <w:lvlText w:val=""/>
      <w:lvlJc w:val="left"/>
      <w:pPr>
        <w:tabs>
          <w:tab w:val="num" w:pos="4564"/>
        </w:tabs>
        <w:ind w:left="4564" w:hanging="360"/>
      </w:pPr>
      <w:rPr>
        <w:rFonts w:ascii="Symbol" w:hAnsi="Symbol" w:hint="default"/>
      </w:rPr>
    </w:lvl>
    <w:lvl w:ilvl="7" w:tplc="340A0003" w:tentative="1">
      <w:start w:val="1"/>
      <w:numFmt w:val="bullet"/>
      <w:lvlText w:val="o"/>
      <w:lvlJc w:val="left"/>
      <w:pPr>
        <w:tabs>
          <w:tab w:val="num" w:pos="5284"/>
        </w:tabs>
        <w:ind w:left="5284" w:hanging="360"/>
      </w:pPr>
      <w:rPr>
        <w:rFonts w:ascii="Courier New" w:hAnsi="Courier New" w:cs="Courier New" w:hint="default"/>
      </w:rPr>
    </w:lvl>
    <w:lvl w:ilvl="8" w:tplc="340A0005" w:tentative="1">
      <w:start w:val="1"/>
      <w:numFmt w:val="bullet"/>
      <w:lvlText w:val=""/>
      <w:lvlJc w:val="left"/>
      <w:pPr>
        <w:tabs>
          <w:tab w:val="num" w:pos="6004"/>
        </w:tabs>
        <w:ind w:left="6004" w:hanging="360"/>
      </w:pPr>
      <w:rPr>
        <w:rFonts w:ascii="Wingdings" w:hAnsi="Wingdings" w:hint="default"/>
      </w:rPr>
    </w:lvl>
  </w:abstractNum>
  <w:abstractNum w:abstractNumId="42" w15:restartNumberingAfterBreak="0">
    <w:nsid w:val="6EC9586A"/>
    <w:multiLevelType w:val="hybridMultilevel"/>
    <w:tmpl w:val="62524812"/>
    <w:lvl w:ilvl="0" w:tplc="0C0A000B">
      <w:start w:val="1"/>
      <w:numFmt w:val="bullet"/>
      <w:lvlText w:val=""/>
      <w:lvlJc w:val="left"/>
      <w:pPr>
        <w:tabs>
          <w:tab w:val="num" w:pos="1512"/>
        </w:tabs>
        <w:ind w:left="1512" w:hanging="360"/>
      </w:pPr>
      <w:rPr>
        <w:rFonts w:ascii="Wingdings" w:hAnsi="Wingdings" w:hint="default"/>
      </w:rPr>
    </w:lvl>
    <w:lvl w:ilvl="1" w:tplc="0C0A0003" w:tentative="1">
      <w:start w:val="1"/>
      <w:numFmt w:val="bullet"/>
      <w:lvlText w:val="o"/>
      <w:lvlJc w:val="left"/>
      <w:pPr>
        <w:tabs>
          <w:tab w:val="num" w:pos="2232"/>
        </w:tabs>
        <w:ind w:left="2232" w:hanging="360"/>
      </w:pPr>
      <w:rPr>
        <w:rFonts w:ascii="Courier New" w:hAnsi="Courier New" w:cs="Courier New" w:hint="default"/>
      </w:rPr>
    </w:lvl>
    <w:lvl w:ilvl="2" w:tplc="0C0A0005" w:tentative="1">
      <w:start w:val="1"/>
      <w:numFmt w:val="bullet"/>
      <w:lvlText w:val=""/>
      <w:lvlJc w:val="left"/>
      <w:pPr>
        <w:tabs>
          <w:tab w:val="num" w:pos="2952"/>
        </w:tabs>
        <w:ind w:left="2952" w:hanging="360"/>
      </w:pPr>
      <w:rPr>
        <w:rFonts w:ascii="Wingdings" w:hAnsi="Wingdings" w:hint="default"/>
      </w:rPr>
    </w:lvl>
    <w:lvl w:ilvl="3" w:tplc="0C0A0001" w:tentative="1">
      <w:start w:val="1"/>
      <w:numFmt w:val="bullet"/>
      <w:lvlText w:val=""/>
      <w:lvlJc w:val="left"/>
      <w:pPr>
        <w:tabs>
          <w:tab w:val="num" w:pos="3672"/>
        </w:tabs>
        <w:ind w:left="3672" w:hanging="360"/>
      </w:pPr>
      <w:rPr>
        <w:rFonts w:ascii="Symbol" w:hAnsi="Symbol" w:hint="default"/>
      </w:rPr>
    </w:lvl>
    <w:lvl w:ilvl="4" w:tplc="0C0A0003" w:tentative="1">
      <w:start w:val="1"/>
      <w:numFmt w:val="bullet"/>
      <w:lvlText w:val="o"/>
      <w:lvlJc w:val="left"/>
      <w:pPr>
        <w:tabs>
          <w:tab w:val="num" w:pos="4392"/>
        </w:tabs>
        <w:ind w:left="4392" w:hanging="360"/>
      </w:pPr>
      <w:rPr>
        <w:rFonts w:ascii="Courier New" w:hAnsi="Courier New" w:cs="Courier New" w:hint="default"/>
      </w:rPr>
    </w:lvl>
    <w:lvl w:ilvl="5" w:tplc="0C0A0005" w:tentative="1">
      <w:start w:val="1"/>
      <w:numFmt w:val="bullet"/>
      <w:lvlText w:val=""/>
      <w:lvlJc w:val="left"/>
      <w:pPr>
        <w:tabs>
          <w:tab w:val="num" w:pos="5112"/>
        </w:tabs>
        <w:ind w:left="5112" w:hanging="360"/>
      </w:pPr>
      <w:rPr>
        <w:rFonts w:ascii="Wingdings" w:hAnsi="Wingdings" w:hint="default"/>
      </w:rPr>
    </w:lvl>
    <w:lvl w:ilvl="6" w:tplc="0C0A0001" w:tentative="1">
      <w:start w:val="1"/>
      <w:numFmt w:val="bullet"/>
      <w:lvlText w:val=""/>
      <w:lvlJc w:val="left"/>
      <w:pPr>
        <w:tabs>
          <w:tab w:val="num" w:pos="5832"/>
        </w:tabs>
        <w:ind w:left="5832" w:hanging="360"/>
      </w:pPr>
      <w:rPr>
        <w:rFonts w:ascii="Symbol" w:hAnsi="Symbol" w:hint="default"/>
      </w:rPr>
    </w:lvl>
    <w:lvl w:ilvl="7" w:tplc="0C0A0003" w:tentative="1">
      <w:start w:val="1"/>
      <w:numFmt w:val="bullet"/>
      <w:lvlText w:val="o"/>
      <w:lvlJc w:val="left"/>
      <w:pPr>
        <w:tabs>
          <w:tab w:val="num" w:pos="6552"/>
        </w:tabs>
        <w:ind w:left="6552" w:hanging="360"/>
      </w:pPr>
      <w:rPr>
        <w:rFonts w:ascii="Courier New" w:hAnsi="Courier New" w:cs="Courier New" w:hint="default"/>
      </w:rPr>
    </w:lvl>
    <w:lvl w:ilvl="8" w:tplc="0C0A0005" w:tentative="1">
      <w:start w:val="1"/>
      <w:numFmt w:val="bullet"/>
      <w:lvlText w:val=""/>
      <w:lvlJc w:val="left"/>
      <w:pPr>
        <w:tabs>
          <w:tab w:val="num" w:pos="7272"/>
        </w:tabs>
        <w:ind w:left="7272" w:hanging="360"/>
      </w:pPr>
      <w:rPr>
        <w:rFonts w:ascii="Wingdings" w:hAnsi="Wingdings" w:hint="default"/>
      </w:rPr>
    </w:lvl>
  </w:abstractNum>
  <w:abstractNum w:abstractNumId="43" w15:restartNumberingAfterBreak="0">
    <w:nsid w:val="70960837"/>
    <w:multiLevelType w:val="singleLevel"/>
    <w:tmpl w:val="0C0A000F"/>
    <w:lvl w:ilvl="0">
      <w:start w:val="1"/>
      <w:numFmt w:val="decimal"/>
      <w:lvlText w:val="%1."/>
      <w:lvlJc w:val="left"/>
      <w:pPr>
        <w:tabs>
          <w:tab w:val="num" w:pos="360"/>
        </w:tabs>
        <w:ind w:left="360" w:hanging="360"/>
      </w:pPr>
    </w:lvl>
  </w:abstractNum>
  <w:abstractNum w:abstractNumId="44" w15:restartNumberingAfterBreak="0">
    <w:nsid w:val="72196AA5"/>
    <w:multiLevelType w:val="multilevel"/>
    <w:tmpl w:val="4C560140"/>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lang w:val="es-ES"/>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5" w15:restartNumberingAfterBreak="0">
    <w:nsid w:val="73916331"/>
    <w:multiLevelType w:val="hybridMultilevel"/>
    <w:tmpl w:val="569AA9B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6" w15:restartNumberingAfterBreak="0">
    <w:nsid w:val="7572792E"/>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47" w15:restartNumberingAfterBreak="0">
    <w:nsid w:val="757857ED"/>
    <w:multiLevelType w:val="multilevel"/>
    <w:tmpl w:val="8F44CBA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8" w15:restartNumberingAfterBreak="0">
    <w:nsid w:val="79061F1D"/>
    <w:multiLevelType w:val="hybridMultilevel"/>
    <w:tmpl w:val="6BF4F2EA"/>
    <w:lvl w:ilvl="0" w:tplc="0A746CC0">
      <w:start w:val="1"/>
      <w:numFmt w:val="decimal"/>
      <w:lvlText w:val="%1."/>
      <w:lvlJc w:val="left"/>
      <w:pPr>
        <w:tabs>
          <w:tab w:val="num" w:pos="927"/>
        </w:tabs>
        <w:ind w:left="927" w:hanging="360"/>
      </w:pPr>
      <w:rPr>
        <w:rFonts w:cs="Times New Roman" w:hint="default"/>
        <w:i w:val="0"/>
        <w:color w:val="000000"/>
      </w:rPr>
    </w:lvl>
    <w:lvl w:ilvl="1" w:tplc="0C0A0019" w:tentative="1">
      <w:start w:val="1"/>
      <w:numFmt w:val="lowerLetter"/>
      <w:lvlText w:val="%2."/>
      <w:lvlJc w:val="left"/>
      <w:pPr>
        <w:tabs>
          <w:tab w:val="num" w:pos="1647"/>
        </w:tabs>
        <w:ind w:left="1647" w:hanging="360"/>
      </w:pPr>
      <w:rPr>
        <w:rFonts w:cs="Times New Roman"/>
      </w:rPr>
    </w:lvl>
    <w:lvl w:ilvl="2" w:tplc="0C0A001B" w:tentative="1">
      <w:start w:val="1"/>
      <w:numFmt w:val="lowerRoman"/>
      <w:lvlText w:val="%3."/>
      <w:lvlJc w:val="right"/>
      <w:pPr>
        <w:tabs>
          <w:tab w:val="num" w:pos="2367"/>
        </w:tabs>
        <w:ind w:left="2367" w:hanging="180"/>
      </w:pPr>
      <w:rPr>
        <w:rFonts w:cs="Times New Roman"/>
      </w:rPr>
    </w:lvl>
    <w:lvl w:ilvl="3" w:tplc="0C0A000F" w:tentative="1">
      <w:start w:val="1"/>
      <w:numFmt w:val="decimal"/>
      <w:lvlText w:val="%4."/>
      <w:lvlJc w:val="left"/>
      <w:pPr>
        <w:tabs>
          <w:tab w:val="num" w:pos="3087"/>
        </w:tabs>
        <w:ind w:left="3087" w:hanging="360"/>
      </w:pPr>
      <w:rPr>
        <w:rFonts w:cs="Times New Roman"/>
      </w:rPr>
    </w:lvl>
    <w:lvl w:ilvl="4" w:tplc="0C0A0019" w:tentative="1">
      <w:start w:val="1"/>
      <w:numFmt w:val="lowerLetter"/>
      <w:lvlText w:val="%5."/>
      <w:lvlJc w:val="left"/>
      <w:pPr>
        <w:tabs>
          <w:tab w:val="num" w:pos="3807"/>
        </w:tabs>
        <w:ind w:left="3807" w:hanging="360"/>
      </w:pPr>
      <w:rPr>
        <w:rFonts w:cs="Times New Roman"/>
      </w:rPr>
    </w:lvl>
    <w:lvl w:ilvl="5" w:tplc="0C0A001B" w:tentative="1">
      <w:start w:val="1"/>
      <w:numFmt w:val="lowerRoman"/>
      <w:lvlText w:val="%6."/>
      <w:lvlJc w:val="right"/>
      <w:pPr>
        <w:tabs>
          <w:tab w:val="num" w:pos="4527"/>
        </w:tabs>
        <w:ind w:left="4527" w:hanging="180"/>
      </w:pPr>
      <w:rPr>
        <w:rFonts w:cs="Times New Roman"/>
      </w:rPr>
    </w:lvl>
    <w:lvl w:ilvl="6" w:tplc="0C0A000F" w:tentative="1">
      <w:start w:val="1"/>
      <w:numFmt w:val="decimal"/>
      <w:lvlText w:val="%7."/>
      <w:lvlJc w:val="left"/>
      <w:pPr>
        <w:tabs>
          <w:tab w:val="num" w:pos="5247"/>
        </w:tabs>
        <w:ind w:left="5247" w:hanging="360"/>
      </w:pPr>
      <w:rPr>
        <w:rFonts w:cs="Times New Roman"/>
      </w:rPr>
    </w:lvl>
    <w:lvl w:ilvl="7" w:tplc="0C0A0019" w:tentative="1">
      <w:start w:val="1"/>
      <w:numFmt w:val="lowerLetter"/>
      <w:lvlText w:val="%8."/>
      <w:lvlJc w:val="left"/>
      <w:pPr>
        <w:tabs>
          <w:tab w:val="num" w:pos="5967"/>
        </w:tabs>
        <w:ind w:left="5967" w:hanging="360"/>
      </w:pPr>
      <w:rPr>
        <w:rFonts w:cs="Times New Roman"/>
      </w:rPr>
    </w:lvl>
    <w:lvl w:ilvl="8" w:tplc="0C0A001B" w:tentative="1">
      <w:start w:val="1"/>
      <w:numFmt w:val="lowerRoman"/>
      <w:lvlText w:val="%9."/>
      <w:lvlJc w:val="right"/>
      <w:pPr>
        <w:tabs>
          <w:tab w:val="num" w:pos="6687"/>
        </w:tabs>
        <w:ind w:left="6687" w:hanging="180"/>
      </w:pPr>
      <w:rPr>
        <w:rFonts w:cs="Times New Roman"/>
      </w:rPr>
    </w:lvl>
  </w:abstractNum>
  <w:abstractNum w:abstractNumId="49" w15:restartNumberingAfterBreak="0">
    <w:nsid w:val="7BF00981"/>
    <w:multiLevelType w:val="multilevel"/>
    <w:tmpl w:val="ED9C02E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num w:numId="1" w16cid:durableId="604071294">
    <w:abstractNumId w:val="13"/>
  </w:num>
  <w:num w:numId="2" w16cid:durableId="1720780914">
    <w:abstractNumId w:val="37"/>
  </w:num>
  <w:num w:numId="3" w16cid:durableId="491800768">
    <w:abstractNumId w:val="12"/>
  </w:num>
  <w:num w:numId="4" w16cid:durableId="1507549539">
    <w:abstractNumId w:val="44"/>
  </w:num>
  <w:num w:numId="5" w16cid:durableId="1752004492">
    <w:abstractNumId w:val="44"/>
  </w:num>
  <w:num w:numId="6" w16cid:durableId="11959305">
    <w:abstractNumId w:val="43"/>
  </w:num>
  <w:num w:numId="7" w16cid:durableId="987200024">
    <w:abstractNumId w:val="21"/>
  </w:num>
  <w:num w:numId="8" w16cid:durableId="520051581">
    <w:abstractNumId w:val="28"/>
  </w:num>
  <w:num w:numId="9" w16cid:durableId="1390687073">
    <w:abstractNumId w:val="15"/>
  </w:num>
  <w:num w:numId="10" w16cid:durableId="1035542705">
    <w:abstractNumId w:val="17"/>
  </w:num>
  <w:num w:numId="11" w16cid:durableId="333730454">
    <w:abstractNumId w:val="0"/>
    <w:lvlOverride w:ilvl="0">
      <w:lvl w:ilvl="0">
        <w:numFmt w:val="bullet"/>
        <w:lvlText w:val=""/>
        <w:legacy w:legacy="1" w:legacySpace="0" w:legacyIndent="360"/>
        <w:lvlJc w:val="left"/>
        <w:rPr>
          <w:rFonts w:ascii="Symbol" w:hAnsi="Symbol" w:hint="default"/>
        </w:rPr>
      </w:lvl>
    </w:lvlOverride>
  </w:num>
  <w:num w:numId="12" w16cid:durableId="664821789">
    <w:abstractNumId w:val="33"/>
  </w:num>
  <w:num w:numId="13" w16cid:durableId="456991164">
    <w:abstractNumId w:val="8"/>
  </w:num>
  <w:num w:numId="14" w16cid:durableId="689064479">
    <w:abstractNumId w:val="31"/>
  </w:num>
  <w:num w:numId="15" w16cid:durableId="416630249">
    <w:abstractNumId w:val="18"/>
  </w:num>
  <w:num w:numId="16" w16cid:durableId="1487014448">
    <w:abstractNumId w:val="46"/>
  </w:num>
  <w:num w:numId="17" w16cid:durableId="1354109848">
    <w:abstractNumId w:val="41"/>
  </w:num>
  <w:num w:numId="18" w16cid:durableId="301159553">
    <w:abstractNumId w:val="5"/>
  </w:num>
  <w:num w:numId="19" w16cid:durableId="1735860136">
    <w:abstractNumId w:val="42"/>
  </w:num>
  <w:num w:numId="20" w16cid:durableId="280768627">
    <w:abstractNumId w:val="9"/>
  </w:num>
  <w:num w:numId="21" w16cid:durableId="2131585477">
    <w:abstractNumId w:val="14"/>
  </w:num>
  <w:num w:numId="22" w16cid:durableId="752239652">
    <w:abstractNumId w:val="22"/>
  </w:num>
  <w:num w:numId="23" w16cid:durableId="1587304293">
    <w:abstractNumId w:val="10"/>
  </w:num>
  <w:num w:numId="24" w16cid:durableId="1326275173">
    <w:abstractNumId w:val="35"/>
  </w:num>
  <w:num w:numId="25" w16cid:durableId="1118064524">
    <w:abstractNumId w:val="49"/>
  </w:num>
  <w:num w:numId="26" w16cid:durableId="1343897456">
    <w:abstractNumId w:val="26"/>
  </w:num>
  <w:num w:numId="27" w16cid:durableId="2005934800">
    <w:abstractNumId w:val="47"/>
  </w:num>
  <w:num w:numId="28" w16cid:durableId="890119725">
    <w:abstractNumId w:val="36"/>
  </w:num>
  <w:num w:numId="29" w16cid:durableId="1800880908">
    <w:abstractNumId w:val="23"/>
  </w:num>
  <w:num w:numId="30" w16cid:durableId="2000769490">
    <w:abstractNumId w:val="16"/>
  </w:num>
  <w:num w:numId="31" w16cid:durableId="1535381020">
    <w:abstractNumId w:val="24"/>
  </w:num>
  <w:num w:numId="32" w16cid:durableId="904991566">
    <w:abstractNumId w:val="6"/>
  </w:num>
  <w:num w:numId="33" w16cid:durableId="1952660568">
    <w:abstractNumId w:val="27"/>
  </w:num>
  <w:num w:numId="34" w16cid:durableId="1460412969">
    <w:abstractNumId w:val="39"/>
  </w:num>
  <w:num w:numId="35" w16cid:durableId="176190459">
    <w:abstractNumId w:val="7"/>
  </w:num>
  <w:num w:numId="36" w16cid:durableId="785392727">
    <w:abstractNumId w:val="11"/>
  </w:num>
  <w:num w:numId="37" w16cid:durableId="1420982088">
    <w:abstractNumId w:val="30"/>
  </w:num>
  <w:num w:numId="38" w16cid:durableId="477455014">
    <w:abstractNumId w:val="40"/>
  </w:num>
  <w:num w:numId="39" w16cid:durableId="1295480298">
    <w:abstractNumId w:val="1"/>
  </w:num>
  <w:num w:numId="40" w16cid:durableId="387460055">
    <w:abstractNumId w:val="2"/>
  </w:num>
  <w:num w:numId="41" w16cid:durableId="1378044905">
    <w:abstractNumId w:val="3"/>
  </w:num>
  <w:num w:numId="42" w16cid:durableId="1786347088">
    <w:abstractNumId w:val="4"/>
  </w:num>
  <w:num w:numId="43" w16cid:durableId="1967664299">
    <w:abstractNumId w:val="48"/>
  </w:num>
  <w:num w:numId="44" w16cid:durableId="1169100500">
    <w:abstractNumId w:val="32"/>
  </w:num>
  <w:num w:numId="45" w16cid:durableId="1382292997">
    <w:abstractNumId w:val="45"/>
  </w:num>
  <w:num w:numId="46" w16cid:durableId="235214173">
    <w:abstractNumId w:val="25"/>
  </w:num>
  <w:num w:numId="47" w16cid:durableId="1679572844">
    <w:abstractNumId w:val="29"/>
  </w:num>
  <w:num w:numId="48" w16cid:durableId="428432593">
    <w:abstractNumId w:val="19"/>
  </w:num>
  <w:num w:numId="49" w16cid:durableId="754014250">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0337D"/>
    <w:rsid w:val="000045F1"/>
    <w:rsid w:val="00005B2D"/>
    <w:rsid w:val="000078B5"/>
    <w:rsid w:val="00010CE6"/>
    <w:rsid w:val="000171AB"/>
    <w:rsid w:val="00020F4F"/>
    <w:rsid w:val="00023444"/>
    <w:rsid w:val="00025BB9"/>
    <w:rsid w:val="0003476B"/>
    <w:rsid w:val="000358D7"/>
    <w:rsid w:val="00044516"/>
    <w:rsid w:val="00044590"/>
    <w:rsid w:val="000474FF"/>
    <w:rsid w:val="0006360B"/>
    <w:rsid w:val="0006399A"/>
    <w:rsid w:val="00065E4F"/>
    <w:rsid w:val="000679D0"/>
    <w:rsid w:val="000713D0"/>
    <w:rsid w:val="00072ED2"/>
    <w:rsid w:val="0007643C"/>
    <w:rsid w:val="00076605"/>
    <w:rsid w:val="00086A4C"/>
    <w:rsid w:val="0009078C"/>
    <w:rsid w:val="00092FF5"/>
    <w:rsid w:val="000941D8"/>
    <w:rsid w:val="000A0CB1"/>
    <w:rsid w:val="000A679E"/>
    <w:rsid w:val="000B0C6B"/>
    <w:rsid w:val="000B4E8A"/>
    <w:rsid w:val="000B5BCA"/>
    <w:rsid w:val="000B6FCF"/>
    <w:rsid w:val="000C23BF"/>
    <w:rsid w:val="000C3ACD"/>
    <w:rsid w:val="000C5A51"/>
    <w:rsid w:val="000C6B2D"/>
    <w:rsid w:val="000D10E7"/>
    <w:rsid w:val="000D3065"/>
    <w:rsid w:val="000D489A"/>
    <w:rsid w:val="000D4C87"/>
    <w:rsid w:val="000D4F0C"/>
    <w:rsid w:val="000D6E17"/>
    <w:rsid w:val="000D7C1F"/>
    <w:rsid w:val="000E0A87"/>
    <w:rsid w:val="000E5C43"/>
    <w:rsid w:val="000E64C6"/>
    <w:rsid w:val="000E7E6E"/>
    <w:rsid w:val="000F3D9A"/>
    <w:rsid w:val="00100972"/>
    <w:rsid w:val="001172D4"/>
    <w:rsid w:val="00117C0B"/>
    <w:rsid w:val="0012025F"/>
    <w:rsid w:val="00120CDB"/>
    <w:rsid w:val="00123C00"/>
    <w:rsid w:val="0012792A"/>
    <w:rsid w:val="001309A8"/>
    <w:rsid w:val="00143ADF"/>
    <w:rsid w:val="00144287"/>
    <w:rsid w:val="00150306"/>
    <w:rsid w:val="00156C23"/>
    <w:rsid w:val="001658D3"/>
    <w:rsid w:val="0017314B"/>
    <w:rsid w:val="001768CF"/>
    <w:rsid w:val="00182185"/>
    <w:rsid w:val="0018549E"/>
    <w:rsid w:val="00187908"/>
    <w:rsid w:val="00194500"/>
    <w:rsid w:val="00196D94"/>
    <w:rsid w:val="001A0382"/>
    <w:rsid w:val="001A04A8"/>
    <w:rsid w:val="001A18B5"/>
    <w:rsid w:val="001A5E8C"/>
    <w:rsid w:val="001A6489"/>
    <w:rsid w:val="001A67A7"/>
    <w:rsid w:val="001A696D"/>
    <w:rsid w:val="001A798F"/>
    <w:rsid w:val="001B0209"/>
    <w:rsid w:val="001B26B2"/>
    <w:rsid w:val="001B511E"/>
    <w:rsid w:val="001B5C34"/>
    <w:rsid w:val="001C3DDB"/>
    <w:rsid w:val="001C4B3E"/>
    <w:rsid w:val="001D1A9D"/>
    <w:rsid w:val="001D1EA3"/>
    <w:rsid w:val="001D38EC"/>
    <w:rsid w:val="001D612C"/>
    <w:rsid w:val="001D7D6A"/>
    <w:rsid w:val="001E3BA3"/>
    <w:rsid w:val="001E4A19"/>
    <w:rsid w:val="001F40A6"/>
    <w:rsid w:val="001F7497"/>
    <w:rsid w:val="001F7B0E"/>
    <w:rsid w:val="002064F9"/>
    <w:rsid w:val="00210218"/>
    <w:rsid w:val="00212E17"/>
    <w:rsid w:val="002140A9"/>
    <w:rsid w:val="0021477F"/>
    <w:rsid w:val="00215E9E"/>
    <w:rsid w:val="00216771"/>
    <w:rsid w:val="00217855"/>
    <w:rsid w:val="0022709F"/>
    <w:rsid w:val="00231A61"/>
    <w:rsid w:val="00232BA3"/>
    <w:rsid w:val="002344F1"/>
    <w:rsid w:val="00235277"/>
    <w:rsid w:val="0024008C"/>
    <w:rsid w:val="00241C1B"/>
    <w:rsid w:val="002447A1"/>
    <w:rsid w:val="0024562B"/>
    <w:rsid w:val="00251396"/>
    <w:rsid w:val="002530BE"/>
    <w:rsid w:val="00253CF4"/>
    <w:rsid w:val="00256211"/>
    <w:rsid w:val="00256BFE"/>
    <w:rsid w:val="002576B5"/>
    <w:rsid w:val="00271B7F"/>
    <w:rsid w:val="00290D3B"/>
    <w:rsid w:val="0029124A"/>
    <w:rsid w:val="00295288"/>
    <w:rsid w:val="002A7FEC"/>
    <w:rsid w:val="002B01AC"/>
    <w:rsid w:val="002B2609"/>
    <w:rsid w:val="002B33CB"/>
    <w:rsid w:val="002B4A50"/>
    <w:rsid w:val="002B4E90"/>
    <w:rsid w:val="002B58C1"/>
    <w:rsid w:val="002C1172"/>
    <w:rsid w:val="002C41A2"/>
    <w:rsid w:val="002C5ACA"/>
    <w:rsid w:val="002D7D81"/>
    <w:rsid w:val="002E38C3"/>
    <w:rsid w:val="002F2B18"/>
    <w:rsid w:val="002F3F5A"/>
    <w:rsid w:val="002F3F75"/>
    <w:rsid w:val="0030205E"/>
    <w:rsid w:val="003027A4"/>
    <w:rsid w:val="00304F10"/>
    <w:rsid w:val="00305C20"/>
    <w:rsid w:val="00306374"/>
    <w:rsid w:val="00306403"/>
    <w:rsid w:val="00306A87"/>
    <w:rsid w:val="00310819"/>
    <w:rsid w:val="0031286A"/>
    <w:rsid w:val="00314E59"/>
    <w:rsid w:val="003174ED"/>
    <w:rsid w:val="00317ABC"/>
    <w:rsid w:val="0032093C"/>
    <w:rsid w:val="003213E1"/>
    <w:rsid w:val="00323829"/>
    <w:rsid w:val="0032712F"/>
    <w:rsid w:val="003309FD"/>
    <w:rsid w:val="0033103F"/>
    <w:rsid w:val="00335426"/>
    <w:rsid w:val="003408F8"/>
    <w:rsid w:val="0034212C"/>
    <w:rsid w:val="003434C9"/>
    <w:rsid w:val="003453F0"/>
    <w:rsid w:val="00354E31"/>
    <w:rsid w:val="00357408"/>
    <w:rsid w:val="0036473F"/>
    <w:rsid w:val="00367B9A"/>
    <w:rsid w:val="00377C35"/>
    <w:rsid w:val="0038013D"/>
    <w:rsid w:val="003819E9"/>
    <w:rsid w:val="003834BD"/>
    <w:rsid w:val="00390651"/>
    <w:rsid w:val="00395008"/>
    <w:rsid w:val="00395635"/>
    <w:rsid w:val="0039664D"/>
    <w:rsid w:val="003A06C6"/>
    <w:rsid w:val="003A1469"/>
    <w:rsid w:val="003B2BF6"/>
    <w:rsid w:val="003B2C55"/>
    <w:rsid w:val="003B7286"/>
    <w:rsid w:val="003C24DE"/>
    <w:rsid w:val="003C6788"/>
    <w:rsid w:val="003D1246"/>
    <w:rsid w:val="003D1374"/>
    <w:rsid w:val="003D1F8B"/>
    <w:rsid w:val="003E68A8"/>
    <w:rsid w:val="003F1690"/>
    <w:rsid w:val="003F4ACF"/>
    <w:rsid w:val="003F5A7A"/>
    <w:rsid w:val="00400A1C"/>
    <w:rsid w:val="00401EFC"/>
    <w:rsid w:val="004027D9"/>
    <w:rsid w:val="0040365F"/>
    <w:rsid w:val="004062B5"/>
    <w:rsid w:val="00406606"/>
    <w:rsid w:val="00406CAF"/>
    <w:rsid w:val="00410372"/>
    <w:rsid w:val="00412AA3"/>
    <w:rsid w:val="00415482"/>
    <w:rsid w:val="00416927"/>
    <w:rsid w:val="00426E98"/>
    <w:rsid w:val="00427C49"/>
    <w:rsid w:val="00431231"/>
    <w:rsid w:val="00431326"/>
    <w:rsid w:val="00433EC2"/>
    <w:rsid w:val="00441029"/>
    <w:rsid w:val="004426FC"/>
    <w:rsid w:val="00446FA0"/>
    <w:rsid w:val="004517C1"/>
    <w:rsid w:val="0045652A"/>
    <w:rsid w:val="00457CC7"/>
    <w:rsid w:val="00460111"/>
    <w:rsid w:val="00461BCA"/>
    <w:rsid w:val="004627AB"/>
    <w:rsid w:val="00467D89"/>
    <w:rsid w:val="0047556A"/>
    <w:rsid w:val="0047638E"/>
    <w:rsid w:val="004811E5"/>
    <w:rsid w:val="00482A1A"/>
    <w:rsid w:val="00483020"/>
    <w:rsid w:val="00484B53"/>
    <w:rsid w:val="00485750"/>
    <w:rsid w:val="004926C4"/>
    <w:rsid w:val="00494FF9"/>
    <w:rsid w:val="00495EA3"/>
    <w:rsid w:val="004A16B8"/>
    <w:rsid w:val="004A3B3C"/>
    <w:rsid w:val="004A438F"/>
    <w:rsid w:val="004B0095"/>
    <w:rsid w:val="004B023F"/>
    <w:rsid w:val="004B11C0"/>
    <w:rsid w:val="004B1D21"/>
    <w:rsid w:val="004B292E"/>
    <w:rsid w:val="004B3965"/>
    <w:rsid w:val="004B5BCB"/>
    <w:rsid w:val="004B6FC5"/>
    <w:rsid w:val="004B728B"/>
    <w:rsid w:val="004C1711"/>
    <w:rsid w:val="004C3255"/>
    <w:rsid w:val="004C5CEA"/>
    <w:rsid w:val="004C72D9"/>
    <w:rsid w:val="004C7477"/>
    <w:rsid w:val="004D1AC9"/>
    <w:rsid w:val="004D3249"/>
    <w:rsid w:val="004D4112"/>
    <w:rsid w:val="004E02B6"/>
    <w:rsid w:val="004E0FDE"/>
    <w:rsid w:val="004F0203"/>
    <w:rsid w:val="004F793A"/>
    <w:rsid w:val="00501015"/>
    <w:rsid w:val="00502398"/>
    <w:rsid w:val="00503348"/>
    <w:rsid w:val="00506496"/>
    <w:rsid w:val="00507A73"/>
    <w:rsid w:val="00510342"/>
    <w:rsid w:val="005103BC"/>
    <w:rsid w:val="00517A2B"/>
    <w:rsid w:val="0052791A"/>
    <w:rsid w:val="0053205E"/>
    <w:rsid w:val="00532ABF"/>
    <w:rsid w:val="005340EE"/>
    <w:rsid w:val="00542AFA"/>
    <w:rsid w:val="005463D2"/>
    <w:rsid w:val="00547616"/>
    <w:rsid w:val="005524AC"/>
    <w:rsid w:val="005525B9"/>
    <w:rsid w:val="005540C2"/>
    <w:rsid w:val="00554542"/>
    <w:rsid w:val="00555542"/>
    <w:rsid w:val="0055635C"/>
    <w:rsid w:val="00561469"/>
    <w:rsid w:val="00562B86"/>
    <w:rsid w:val="00562F57"/>
    <w:rsid w:val="00563F54"/>
    <w:rsid w:val="005652A2"/>
    <w:rsid w:val="0057201A"/>
    <w:rsid w:val="00575E91"/>
    <w:rsid w:val="0057688D"/>
    <w:rsid w:val="005808D6"/>
    <w:rsid w:val="00580A17"/>
    <w:rsid w:val="00582420"/>
    <w:rsid w:val="00586A33"/>
    <w:rsid w:val="00591594"/>
    <w:rsid w:val="00592BAC"/>
    <w:rsid w:val="0059428C"/>
    <w:rsid w:val="00597E9E"/>
    <w:rsid w:val="005A0C2F"/>
    <w:rsid w:val="005A1EE5"/>
    <w:rsid w:val="005A476B"/>
    <w:rsid w:val="005A68F9"/>
    <w:rsid w:val="005A7758"/>
    <w:rsid w:val="005A7868"/>
    <w:rsid w:val="005C44EC"/>
    <w:rsid w:val="005C4E04"/>
    <w:rsid w:val="005D51C7"/>
    <w:rsid w:val="005E0810"/>
    <w:rsid w:val="005E109A"/>
    <w:rsid w:val="005E540A"/>
    <w:rsid w:val="005F073E"/>
    <w:rsid w:val="005F2A7A"/>
    <w:rsid w:val="005F4901"/>
    <w:rsid w:val="00601E1F"/>
    <w:rsid w:val="006021B9"/>
    <w:rsid w:val="00604D30"/>
    <w:rsid w:val="006078A6"/>
    <w:rsid w:val="00610428"/>
    <w:rsid w:val="00615628"/>
    <w:rsid w:val="0061578C"/>
    <w:rsid w:val="006164E5"/>
    <w:rsid w:val="006235ED"/>
    <w:rsid w:val="006257C1"/>
    <w:rsid w:val="0062603A"/>
    <w:rsid w:val="006266F9"/>
    <w:rsid w:val="0062774C"/>
    <w:rsid w:val="006300EB"/>
    <w:rsid w:val="006372E5"/>
    <w:rsid w:val="006439B7"/>
    <w:rsid w:val="006442C7"/>
    <w:rsid w:val="00644DAB"/>
    <w:rsid w:val="00653481"/>
    <w:rsid w:val="00654571"/>
    <w:rsid w:val="006617D8"/>
    <w:rsid w:val="00665BF1"/>
    <w:rsid w:val="006660C1"/>
    <w:rsid w:val="006668D0"/>
    <w:rsid w:val="00670990"/>
    <w:rsid w:val="00670F8C"/>
    <w:rsid w:val="00672A11"/>
    <w:rsid w:val="00675DC4"/>
    <w:rsid w:val="0068383F"/>
    <w:rsid w:val="006941EA"/>
    <w:rsid w:val="006A29CA"/>
    <w:rsid w:val="006A5F11"/>
    <w:rsid w:val="006A63A1"/>
    <w:rsid w:val="006A735B"/>
    <w:rsid w:val="006B094C"/>
    <w:rsid w:val="006B0CA9"/>
    <w:rsid w:val="006B2D24"/>
    <w:rsid w:val="006B2EE8"/>
    <w:rsid w:val="006B550C"/>
    <w:rsid w:val="006B773B"/>
    <w:rsid w:val="006C22D0"/>
    <w:rsid w:val="006C42DB"/>
    <w:rsid w:val="006D07E9"/>
    <w:rsid w:val="006D2D74"/>
    <w:rsid w:val="006D6A3D"/>
    <w:rsid w:val="006D79EE"/>
    <w:rsid w:val="006E34FA"/>
    <w:rsid w:val="006F4806"/>
    <w:rsid w:val="006F666A"/>
    <w:rsid w:val="006F7120"/>
    <w:rsid w:val="007103F3"/>
    <w:rsid w:val="00710600"/>
    <w:rsid w:val="0071350F"/>
    <w:rsid w:val="00716D49"/>
    <w:rsid w:val="00721575"/>
    <w:rsid w:val="00722FC8"/>
    <w:rsid w:val="00723C9E"/>
    <w:rsid w:val="00734CEE"/>
    <w:rsid w:val="00735876"/>
    <w:rsid w:val="0073765D"/>
    <w:rsid w:val="00742E08"/>
    <w:rsid w:val="00744323"/>
    <w:rsid w:val="00751C55"/>
    <w:rsid w:val="00764190"/>
    <w:rsid w:val="00772CD9"/>
    <w:rsid w:val="007743E1"/>
    <w:rsid w:val="007801FE"/>
    <w:rsid w:val="00780745"/>
    <w:rsid w:val="007839E0"/>
    <w:rsid w:val="0078449B"/>
    <w:rsid w:val="00786673"/>
    <w:rsid w:val="007871AB"/>
    <w:rsid w:val="0078737F"/>
    <w:rsid w:val="0079008E"/>
    <w:rsid w:val="00790EEE"/>
    <w:rsid w:val="00797662"/>
    <w:rsid w:val="007A01E4"/>
    <w:rsid w:val="007A2F96"/>
    <w:rsid w:val="007A3600"/>
    <w:rsid w:val="007A3FA9"/>
    <w:rsid w:val="007A66D3"/>
    <w:rsid w:val="007A6E48"/>
    <w:rsid w:val="007B09C1"/>
    <w:rsid w:val="007B47D7"/>
    <w:rsid w:val="007C0A57"/>
    <w:rsid w:val="007C323A"/>
    <w:rsid w:val="007C7E8A"/>
    <w:rsid w:val="007D1432"/>
    <w:rsid w:val="007D1AC0"/>
    <w:rsid w:val="007D470C"/>
    <w:rsid w:val="007E0D3C"/>
    <w:rsid w:val="007E174E"/>
    <w:rsid w:val="007E1F7C"/>
    <w:rsid w:val="007E38B3"/>
    <w:rsid w:val="007E3C73"/>
    <w:rsid w:val="007E3E38"/>
    <w:rsid w:val="007E46D2"/>
    <w:rsid w:val="007E72FC"/>
    <w:rsid w:val="00800257"/>
    <w:rsid w:val="00805F4F"/>
    <w:rsid w:val="00806BE0"/>
    <w:rsid w:val="008107AC"/>
    <w:rsid w:val="00810B6C"/>
    <w:rsid w:val="00811CA0"/>
    <w:rsid w:val="00814635"/>
    <w:rsid w:val="00817FBC"/>
    <w:rsid w:val="008202ED"/>
    <w:rsid w:val="00830F56"/>
    <w:rsid w:val="008316A5"/>
    <w:rsid w:val="00834ABD"/>
    <w:rsid w:val="00834B4F"/>
    <w:rsid w:val="00835333"/>
    <w:rsid w:val="008418BB"/>
    <w:rsid w:val="00842920"/>
    <w:rsid w:val="0086276A"/>
    <w:rsid w:val="008646D3"/>
    <w:rsid w:val="00866C57"/>
    <w:rsid w:val="008765A9"/>
    <w:rsid w:val="00880C10"/>
    <w:rsid w:val="00883F0B"/>
    <w:rsid w:val="008854EF"/>
    <w:rsid w:val="00887FBE"/>
    <w:rsid w:val="00891223"/>
    <w:rsid w:val="0089314C"/>
    <w:rsid w:val="00895070"/>
    <w:rsid w:val="008A0101"/>
    <w:rsid w:val="008A71F7"/>
    <w:rsid w:val="008A7C26"/>
    <w:rsid w:val="008B0E10"/>
    <w:rsid w:val="008B2BBC"/>
    <w:rsid w:val="008B4332"/>
    <w:rsid w:val="008B6099"/>
    <w:rsid w:val="008B6F13"/>
    <w:rsid w:val="008B7052"/>
    <w:rsid w:val="008D00A8"/>
    <w:rsid w:val="008D158F"/>
    <w:rsid w:val="008D5A76"/>
    <w:rsid w:val="008D6C7C"/>
    <w:rsid w:val="008E317F"/>
    <w:rsid w:val="008E49C1"/>
    <w:rsid w:val="008E73A9"/>
    <w:rsid w:val="008E7F95"/>
    <w:rsid w:val="008F014A"/>
    <w:rsid w:val="008F32BF"/>
    <w:rsid w:val="008F3534"/>
    <w:rsid w:val="008F38F2"/>
    <w:rsid w:val="009010AE"/>
    <w:rsid w:val="0090490D"/>
    <w:rsid w:val="009050DF"/>
    <w:rsid w:val="00905CAD"/>
    <w:rsid w:val="009068C6"/>
    <w:rsid w:val="0090742D"/>
    <w:rsid w:val="00907FE4"/>
    <w:rsid w:val="009119ED"/>
    <w:rsid w:val="00914FFF"/>
    <w:rsid w:val="00915B34"/>
    <w:rsid w:val="00915DAB"/>
    <w:rsid w:val="009225A6"/>
    <w:rsid w:val="009247D3"/>
    <w:rsid w:val="00927824"/>
    <w:rsid w:val="00930E5E"/>
    <w:rsid w:val="0093231A"/>
    <w:rsid w:val="00937B42"/>
    <w:rsid w:val="0094149C"/>
    <w:rsid w:val="00944005"/>
    <w:rsid w:val="00944141"/>
    <w:rsid w:val="0095298E"/>
    <w:rsid w:val="00955354"/>
    <w:rsid w:val="00956986"/>
    <w:rsid w:val="00957761"/>
    <w:rsid w:val="00961F07"/>
    <w:rsid w:val="009631C3"/>
    <w:rsid w:val="00964CDC"/>
    <w:rsid w:val="00970763"/>
    <w:rsid w:val="00971763"/>
    <w:rsid w:val="009736B1"/>
    <w:rsid w:val="0098198A"/>
    <w:rsid w:val="0098220A"/>
    <w:rsid w:val="00983B20"/>
    <w:rsid w:val="00986A56"/>
    <w:rsid w:val="00986D0D"/>
    <w:rsid w:val="00990EC1"/>
    <w:rsid w:val="00992F6F"/>
    <w:rsid w:val="009932C2"/>
    <w:rsid w:val="009971C5"/>
    <w:rsid w:val="009A06E0"/>
    <w:rsid w:val="009A5FEE"/>
    <w:rsid w:val="009A6FDE"/>
    <w:rsid w:val="009B03C6"/>
    <w:rsid w:val="009C0F91"/>
    <w:rsid w:val="009C4414"/>
    <w:rsid w:val="009C4E49"/>
    <w:rsid w:val="009C5240"/>
    <w:rsid w:val="009C6329"/>
    <w:rsid w:val="009D0374"/>
    <w:rsid w:val="009D10A2"/>
    <w:rsid w:val="009D3371"/>
    <w:rsid w:val="009D69C0"/>
    <w:rsid w:val="009E1D88"/>
    <w:rsid w:val="009E234F"/>
    <w:rsid w:val="009E30D5"/>
    <w:rsid w:val="009E52B8"/>
    <w:rsid w:val="009F2A5B"/>
    <w:rsid w:val="009F3111"/>
    <w:rsid w:val="009F42CF"/>
    <w:rsid w:val="009F5D46"/>
    <w:rsid w:val="00A016EA"/>
    <w:rsid w:val="00A05B01"/>
    <w:rsid w:val="00A063F4"/>
    <w:rsid w:val="00A100DC"/>
    <w:rsid w:val="00A101D7"/>
    <w:rsid w:val="00A1108F"/>
    <w:rsid w:val="00A15E28"/>
    <w:rsid w:val="00A171E8"/>
    <w:rsid w:val="00A17E48"/>
    <w:rsid w:val="00A235D7"/>
    <w:rsid w:val="00A27198"/>
    <w:rsid w:val="00A276F6"/>
    <w:rsid w:val="00A27BB6"/>
    <w:rsid w:val="00A30133"/>
    <w:rsid w:val="00A36D35"/>
    <w:rsid w:val="00A4077D"/>
    <w:rsid w:val="00A43FBE"/>
    <w:rsid w:val="00A444E1"/>
    <w:rsid w:val="00A4562B"/>
    <w:rsid w:val="00A45FC4"/>
    <w:rsid w:val="00A46118"/>
    <w:rsid w:val="00A51EFD"/>
    <w:rsid w:val="00A532E6"/>
    <w:rsid w:val="00A5665C"/>
    <w:rsid w:val="00A612F8"/>
    <w:rsid w:val="00A629F4"/>
    <w:rsid w:val="00A64F46"/>
    <w:rsid w:val="00A741CB"/>
    <w:rsid w:val="00A74997"/>
    <w:rsid w:val="00A9213B"/>
    <w:rsid w:val="00A961AA"/>
    <w:rsid w:val="00AA1F82"/>
    <w:rsid w:val="00AA366A"/>
    <w:rsid w:val="00AA36EE"/>
    <w:rsid w:val="00AA4DE0"/>
    <w:rsid w:val="00AB0172"/>
    <w:rsid w:val="00AB0C7B"/>
    <w:rsid w:val="00AB243D"/>
    <w:rsid w:val="00AB35B7"/>
    <w:rsid w:val="00AB7302"/>
    <w:rsid w:val="00AC4592"/>
    <w:rsid w:val="00AC5C30"/>
    <w:rsid w:val="00AD2622"/>
    <w:rsid w:val="00AD26EE"/>
    <w:rsid w:val="00AD7337"/>
    <w:rsid w:val="00AE10C8"/>
    <w:rsid w:val="00AE3003"/>
    <w:rsid w:val="00AF4352"/>
    <w:rsid w:val="00AF5622"/>
    <w:rsid w:val="00B01E88"/>
    <w:rsid w:val="00B05AFD"/>
    <w:rsid w:val="00B05B43"/>
    <w:rsid w:val="00B06BEB"/>
    <w:rsid w:val="00B15473"/>
    <w:rsid w:val="00B156EE"/>
    <w:rsid w:val="00B244D0"/>
    <w:rsid w:val="00B27B60"/>
    <w:rsid w:val="00B362CB"/>
    <w:rsid w:val="00B3649C"/>
    <w:rsid w:val="00B4256F"/>
    <w:rsid w:val="00B449D7"/>
    <w:rsid w:val="00B46138"/>
    <w:rsid w:val="00B56706"/>
    <w:rsid w:val="00B64DBF"/>
    <w:rsid w:val="00B73622"/>
    <w:rsid w:val="00B74130"/>
    <w:rsid w:val="00B743FD"/>
    <w:rsid w:val="00B74946"/>
    <w:rsid w:val="00B76B17"/>
    <w:rsid w:val="00B76EF1"/>
    <w:rsid w:val="00B77C4B"/>
    <w:rsid w:val="00B840F4"/>
    <w:rsid w:val="00B85BAB"/>
    <w:rsid w:val="00B86C6B"/>
    <w:rsid w:val="00B973CD"/>
    <w:rsid w:val="00B97BB5"/>
    <w:rsid w:val="00BA4579"/>
    <w:rsid w:val="00BA781F"/>
    <w:rsid w:val="00BB38EF"/>
    <w:rsid w:val="00BB402C"/>
    <w:rsid w:val="00BB5361"/>
    <w:rsid w:val="00BC1DE0"/>
    <w:rsid w:val="00BC2CD1"/>
    <w:rsid w:val="00BC4F4F"/>
    <w:rsid w:val="00BD1CFD"/>
    <w:rsid w:val="00BD786F"/>
    <w:rsid w:val="00BE3456"/>
    <w:rsid w:val="00BE563E"/>
    <w:rsid w:val="00BE56ED"/>
    <w:rsid w:val="00BE74B2"/>
    <w:rsid w:val="00C003F4"/>
    <w:rsid w:val="00C01799"/>
    <w:rsid w:val="00C11771"/>
    <w:rsid w:val="00C11811"/>
    <w:rsid w:val="00C15C8F"/>
    <w:rsid w:val="00C16E43"/>
    <w:rsid w:val="00C2729C"/>
    <w:rsid w:val="00C34CEE"/>
    <w:rsid w:val="00C43FBA"/>
    <w:rsid w:val="00C44829"/>
    <w:rsid w:val="00C5078D"/>
    <w:rsid w:val="00C51FEF"/>
    <w:rsid w:val="00C54418"/>
    <w:rsid w:val="00C54F02"/>
    <w:rsid w:val="00C56345"/>
    <w:rsid w:val="00C564A7"/>
    <w:rsid w:val="00C569E4"/>
    <w:rsid w:val="00C56AA2"/>
    <w:rsid w:val="00C602A5"/>
    <w:rsid w:val="00C6081F"/>
    <w:rsid w:val="00C63B4B"/>
    <w:rsid w:val="00C666A3"/>
    <w:rsid w:val="00C702BB"/>
    <w:rsid w:val="00C77E64"/>
    <w:rsid w:val="00C813DB"/>
    <w:rsid w:val="00C81829"/>
    <w:rsid w:val="00C818A3"/>
    <w:rsid w:val="00C82A90"/>
    <w:rsid w:val="00C84EFA"/>
    <w:rsid w:val="00C865A3"/>
    <w:rsid w:val="00C900C8"/>
    <w:rsid w:val="00C91A94"/>
    <w:rsid w:val="00C92F0C"/>
    <w:rsid w:val="00C93759"/>
    <w:rsid w:val="00C93D16"/>
    <w:rsid w:val="00C949C8"/>
    <w:rsid w:val="00CA262A"/>
    <w:rsid w:val="00CA7499"/>
    <w:rsid w:val="00CA7551"/>
    <w:rsid w:val="00CC2A23"/>
    <w:rsid w:val="00CC550C"/>
    <w:rsid w:val="00CD2333"/>
    <w:rsid w:val="00CD2796"/>
    <w:rsid w:val="00CD31E9"/>
    <w:rsid w:val="00CD4AFE"/>
    <w:rsid w:val="00CD56B5"/>
    <w:rsid w:val="00CD79AE"/>
    <w:rsid w:val="00CD7A84"/>
    <w:rsid w:val="00CE1050"/>
    <w:rsid w:val="00CE2417"/>
    <w:rsid w:val="00CE2CC8"/>
    <w:rsid w:val="00CE39C1"/>
    <w:rsid w:val="00CE69DC"/>
    <w:rsid w:val="00CE6BDD"/>
    <w:rsid w:val="00CF26E6"/>
    <w:rsid w:val="00CF28DF"/>
    <w:rsid w:val="00CF33DB"/>
    <w:rsid w:val="00CF5470"/>
    <w:rsid w:val="00D02751"/>
    <w:rsid w:val="00D0337D"/>
    <w:rsid w:val="00D0610A"/>
    <w:rsid w:val="00D1304C"/>
    <w:rsid w:val="00D1741F"/>
    <w:rsid w:val="00D20B9A"/>
    <w:rsid w:val="00D2599C"/>
    <w:rsid w:val="00D314DA"/>
    <w:rsid w:val="00D32542"/>
    <w:rsid w:val="00D3260D"/>
    <w:rsid w:val="00D37DF0"/>
    <w:rsid w:val="00D463E1"/>
    <w:rsid w:val="00D47D41"/>
    <w:rsid w:val="00D547A3"/>
    <w:rsid w:val="00D60096"/>
    <w:rsid w:val="00D619A9"/>
    <w:rsid w:val="00D72CD5"/>
    <w:rsid w:val="00D75CDF"/>
    <w:rsid w:val="00D86996"/>
    <w:rsid w:val="00D87151"/>
    <w:rsid w:val="00D87A33"/>
    <w:rsid w:val="00D90BE4"/>
    <w:rsid w:val="00D91295"/>
    <w:rsid w:val="00D93DA1"/>
    <w:rsid w:val="00DA29B4"/>
    <w:rsid w:val="00DA2FA2"/>
    <w:rsid w:val="00DA39CD"/>
    <w:rsid w:val="00DB02AE"/>
    <w:rsid w:val="00DB13E9"/>
    <w:rsid w:val="00DB4F99"/>
    <w:rsid w:val="00DB5745"/>
    <w:rsid w:val="00DB5B64"/>
    <w:rsid w:val="00DB5E3A"/>
    <w:rsid w:val="00DB634A"/>
    <w:rsid w:val="00DB74D4"/>
    <w:rsid w:val="00DC4C73"/>
    <w:rsid w:val="00DC52A8"/>
    <w:rsid w:val="00DD1709"/>
    <w:rsid w:val="00DD2439"/>
    <w:rsid w:val="00DD5E4F"/>
    <w:rsid w:val="00DE5566"/>
    <w:rsid w:val="00DF20AC"/>
    <w:rsid w:val="00DF4871"/>
    <w:rsid w:val="00DF4F72"/>
    <w:rsid w:val="00DF6900"/>
    <w:rsid w:val="00E107C9"/>
    <w:rsid w:val="00E14B39"/>
    <w:rsid w:val="00E21A94"/>
    <w:rsid w:val="00E32C12"/>
    <w:rsid w:val="00E3477E"/>
    <w:rsid w:val="00E35BF9"/>
    <w:rsid w:val="00E35C0A"/>
    <w:rsid w:val="00E4098D"/>
    <w:rsid w:val="00E41BE5"/>
    <w:rsid w:val="00E51AB0"/>
    <w:rsid w:val="00E520C9"/>
    <w:rsid w:val="00E527E6"/>
    <w:rsid w:val="00E67F53"/>
    <w:rsid w:val="00E70F9D"/>
    <w:rsid w:val="00E7179F"/>
    <w:rsid w:val="00E8160C"/>
    <w:rsid w:val="00E81738"/>
    <w:rsid w:val="00E817FB"/>
    <w:rsid w:val="00E81A76"/>
    <w:rsid w:val="00E82A12"/>
    <w:rsid w:val="00E8656F"/>
    <w:rsid w:val="00E92063"/>
    <w:rsid w:val="00E92913"/>
    <w:rsid w:val="00E950C3"/>
    <w:rsid w:val="00E96F16"/>
    <w:rsid w:val="00EA1FBD"/>
    <w:rsid w:val="00EA2834"/>
    <w:rsid w:val="00EB111A"/>
    <w:rsid w:val="00EC080B"/>
    <w:rsid w:val="00EC3CCC"/>
    <w:rsid w:val="00EC4AE1"/>
    <w:rsid w:val="00EC6FFB"/>
    <w:rsid w:val="00ED0FEE"/>
    <w:rsid w:val="00ED4B2F"/>
    <w:rsid w:val="00ED71D7"/>
    <w:rsid w:val="00EE032A"/>
    <w:rsid w:val="00EE0373"/>
    <w:rsid w:val="00EE16E5"/>
    <w:rsid w:val="00EE2228"/>
    <w:rsid w:val="00EE3C9C"/>
    <w:rsid w:val="00EF101A"/>
    <w:rsid w:val="00EF6ED9"/>
    <w:rsid w:val="00F05B6F"/>
    <w:rsid w:val="00F073DD"/>
    <w:rsid w:val="00F11ADE"/>
    <w:rsid w:val="00F21FDF"/>
    <w:rsid w:val="00F241BA"/>
    <w:rsid w:val="00F45098"/>
    <w:rsid w:val="00F4587F"/>
    <w:rsid w:val="00F467E5"/>
    <w:rsid w:val="00F54583"/>
    <w:rsid w:val="00F5648D"/>
    <w:rsid w:val="00F61834"/>
    <w:rsid w:val="00F61AD0"/>
    <w:rsid w:val="00F72AB9"/>
    <w:rsid w:val="00F770AD"/>
    <w:rsid w:val="00F802DD"/>
    <w:rsid w:val="00F822B0"/>
    <w:rsid w:val="00F84DC4"/>
    <w:rsid w:val="00F85992"/>
    <w:rsid w:val="00F8623B"/>
    <w:rsid w:val="00F86535"/>
    <w:rsid w:val="00F86F66"/>
    <w:rsid w:val="00F940AC"/>
    <w:rsid w:val="00F96853"/>
    <w:rsid w:val="00FA5ADB"/>
    <w:rsid w:val="00FA6FD3"/>
    <w:rsid w:val="00FB01DA"/>
    <w:rsid w:val="00FB3D76"/>
    <w:rsid w:val="00FB3DA2"/>
    <w:rsid w:val="00FC6CAD"/>
    <w:rsid w:val="00FC6F3D"/>
    <w:rsid w:val="00FD1BE0"/>
    <w:rsid w:val="00FD394D"/>
    <w:rsid w:val="00FD78A8"/>
    <w:rsid w:val="00FE4CB4"/>
    <w:rsid w:val="00FF20AB"/>
    <w:rsid w:val="00FF21C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32E7FA"/>
  <w15:docId w15:val="{1FE0001F-C3EB-4AD1-8A07-AD96225C6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008E"/>
    <w:rPr>
      <w:lang w:val="es-ES" w:eastAsia="es-ES"/>
    </w:rPr>
  </w:style>
  <w:style w:type="paragraph" w:styleId="Ttulo1">
    <w:name w:val="heading 1"/>
    <w:basedOn w:val="Normal"/>
    <w:next w:val="Normal"/>
    <w:link w:val="Ttulo1Car"/>
    <w:qFormat/>
    <w:rsid w:val="00CF26E6"/>
    <w:pPr>
      <w:keepNext/>
      <w:spacing w:before="240" w:after="60"/>
      <w:outlineLvl w:val="0"/>
    </w:pPr>
    <w:rPr>
      <w:rFonts w:ascii="Arial" w:hAnsi="Arial"/>
      <w:b/>
      <w:kern w:val="28"/>
      <w:sz w:val="28"/>
    </w:rPr>
  </w:style>
  <w:style w:type="paragraph" w:styleId="Ttulo2">
    <w:name w:val="heading 2"/>
    <w:basedOn w:val="Normal"/>
    <w:next w:val="Normal"/>
    <w:qFormat/>
    <w:rsid w:val="00CF26E6"/>
    <w:pPr>
      <w:keepNext/>
      <w:spacing w:before="240" w:after="60"/>
      <w:outlineLvl w:val="1"/>
    </w:pPr>
    <w:rPr>
      <w:i/>
      <w:sz w:val="24"/>
      <w:lang w:val="es-ES_tradnl"/>
    </w:rPr>
  </w:style>
  <w:style w:type="paragraph" w:styleId="Ttulo3">
    <w:name w:val="heading 3"/>
    <w:basedOn w:val="Normal"/>
    <w:next w:val="Normal"/>
    <w:qFormat/>
    <w:rsid w:val="00CF26E6"/>
    <w:pPr>
      <w:keepNext/>
      <w:spacing w:before="240" w:after="60"/>
      <w:outlineLvl w:val="2"/>
    </w:pPr>
    <w:rPr>
      <w:rFonts w:ascii="Arial Narrow" w:hAnsi="Arial Narrow"/>
      <w:sz w:val="24"/>
    </w:rPr>
  </w:style>
  <w:style w:type="paragraph" w:styleId="Ttulo4">
    <w:name w:val="heading 4"/>
    <w:basedOn w:val="Normal"/>
    <w:next w:val="Normal"/>
    <w:qFormat/>
    <w:rsid w:val="00CF26E6"/>
    <w:pPr>
      <w:keepNext/>
      <w:widowControl w:val="0"/>
      <w:tabs>
        <w:tab w:val="left" w:pos="-2268"/>
        <w:tab w:val="left" w:pos="-2127"/>
      </w:tabs>
      <w:jc w:val="both"/>
      <w:outlineLvl w:val="3"/>
    </w:pPr>
    <w:rPr>
      <w:b/>
      <w:snapToGrid w:val="0"/>
      <w:sz w:val="24"/>
    </w:rPr>
  </w:style>
  <w:style w:type="paragraph" w:styleId="Ttulo5">
    <w:name w:val="heading 5"/>
    <w:basedOn w:val="Normal"/>
    <w:next w:val="Normal"/>
    <w:qFormat/>
    <w:rsid w:val="00CF26E6"/>
    <w:pPr>
      <w:keepNext/>
      <w:widowControl w:val="0"/>
      <w:tabs>
        <w:tab w:val="left" w:pos="-2268"/>
        <w:tab w:val="left" w:pos="-2127"/>
      </w:tabs>
      <w:jc w:val="both"/>
      <w:outlineLvl w:val="4"/>
    </w:pPr>
    <w:rPr>
      <w:b/>
      <w:snapToGrid w:val="0"/>
      <w:sz w:val="28"/>
    </w:rPr>
  </w:style>
  <w:style w:type="paragraph" w:styleId="Ttulo6">
    <w:name w:val="heading 6"/>
    <w:basedOn w:val="Normal"/>
    <w:next w:val="Normal"/>
    <w:qFormat/>
    <w:rsid w:val="00CF26E6"/>
    <w:pPr>
      <w:keepNext/>
      <w:outlineLvl w:val="5"/>
    </w:pPr>
    <w:rPr>
      <w:b/>
      <w:sz w:val="24"/>
    </w:rPr>
  </w:style>
  <w:style w:type="paragraph" w:styleId="Ttulo7">
    <w:name w:val="heading 7"/>
    <w:basedOn w:val="Normal"/>
    <w:next w:val="Normal"/>
    <w:qFormat/>
    <w:rsid w:val="00CF26E6"/>
    <w:pPr>
      <w:keepNext/>
      <w:jc w:val="both"/>
      <w:outlineLvl w:val="6"/>
    </w:pPr>
    <w:rPr>
      <w:sz w:val="28"/>
    </w:rPr>
  </w:style>
  <w:style w:type="paragraph" w:styleId="Ttulo8">
    <w:name w:val="heading 8"/>
    <w:basedOn w:val="Normal"/>
    <w:next w:val="Normal"/>
    <w:qFormat/>
    <w:rsid w:val="00CF26E6"/>
    <w:pPr>
      <w:keepNext/>
      <w:jc w:val="both"/>
      <w:outlineLvl w:val="7"/>
    </w:pPr>
    <w:rPr>
      <w:b/>
      <w:color w:val="FF00FF"/>
      <w:sz w:val="24"/>
    </w:rPr>
  </w:style>
  <w:style w:type="paragraph" w:styleId="Ttulo9">
    <w:name w:val="heading 9"/>
    <w:basedOn w:val="Normal"/>
    <w:next w:val="Normal"/>
    <w:qFormat/>
    <w:rsid w:val="00CF26E6"/>
    <w:pPr>
      <w:keepNext/>
      <w:tabs>
        <w:tab w:val="left" w:pos="851"/>
        <w:tab w:val="left" w:pos="1418"/>
        <w:tab w:val="left" w:pos="1985"/>
        <w:tab w:val="left" w:pos="2552"/>
      </w:tabs>
      <w:outlineLvl w:val="8"/>
    </w:pPr>
    <w:rPr>
      <w:color w:val="FF00FF"/>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CF26E6"/>
    <w:pPr>
      <w:jc w:val="center"/>
    </w:pPr>
    <w:rPr>
      <w:b/>
      <w:sz w:val="32"/>
    </w:rPr>
  </w:style>
  <w:style w:type="paragraph" w:styleId="Sangradetextonormal">
    <w:name w:val="Body Text Indent"/>
    <w:basedOn w:val="Normal"/>
    <w:rsid w:val="00CF26E6"/>
    <w:pPr>
      <w:ind w:left="1080"/>
      <w:jc w:val="both"/>
    </w:pPr>
    <w:rPr>
      <w:snapToGrid w:val="0"/>
    </w:rPr>
  </w:style>
  <w:style w:type="paragraph" w:styleId="Sangra3detindependiente">
    <w:name w:val="Body Text Indent 3"/>
    <w:basedOn w:val="Normal"/>
    <w:rsid w:val="00CF26E6"/>
    <w:pPr>
      <w:widowControl w:val="0"/>
      <w:tabs>
        <w:tab w:val="left" w:pos="567"/>
        <w:tab w:val="left" w:pos="1134"/>
      </w:tabs>
      <w:ind w:left="1134"/>
      <w:jc w:val="both"/>
    </w:pPr>
    <w:rPr>
      <w:snapToGrid w:val="0"/>
      <w:sz w:val="24"/>
    </w:rPr>
  </w:style>
  <w:style w:type="paragraph" w:styleId="Sangra2detindependiente">
    <w:name w:val="Body Text Indent 2"/>
    <w:basedOn w:val="Normal"/>
    <w:rsid w:val="00CF26E6"/>
    <w:pPr>
      <w:ind w:left="1416"/>
    </w:pPr>
  </w:style>
  <w:style w:type="paragraph" w:styleId="Textoindependiente">
    <w:name w:val="Body Text"/>
    <w:basedOn w:val="Normal"/>
    <w:rsid w:val="00CF26E6"/>
    <w:pPr>
      <w:jc w:val="both"/>
    </w:pPr>
    <w:rPr>
      <w:snapToGrid w:val="0"/>
    </w:rPr>
  </w:style>
  <w:style w:type="paragraph" w:styleId="Textoindependiente2">
    <w:name w:val="Body Text 2"/>
    <w:basedOn w:val="Normal"/>
    <w:rsid w:val="00CF26E6"/>
    <w:pPr>
      <w:jc w:val="both"/>
    </w:pPr>
    <w:rPr>
      <w:snapToGrid w:val="0"/>
      <w:sz w:val="24"/>
    </w:rPr>
  </w:style>
  <w:style w:type="paragraph" w:styleId="Encabezado">
    <w:name w:val="header"/>
    <w:aliases w:val="Encabezado de Página,even"/>
    <w:basedOn w:val="Normal"/>
    <w:link w:val="EncabezadoCar"/>
    <w:uiPriority w:val="99"/>
    <w:rsid w:val="00CF26E6"/>
    <w:pPr>
      <w:tabs>
        <w:tab w:val="center" w:pos="4419"/>
        <w:tab w:val="right" w:pos="8838"/>
      </w:tabs>
    </w:pPr>
  </w:style>
  <w:style w:type="paragraph" w:customStyle="1" w:styleId="B">
    <w:name w:val="B"/>
    <w:rsid w:val="00CF26E6"/>
    <w:pPr>
      <w:widowControl w:val="0"/>
      <w:spacing w:line="240" w:lineRule="atLeast"/>
      <w:jc w:val="both"/>
    </w:pPr>
    <w:rPr>
      <w:rFonts w:ascii="Courier" w:hAnsi="Courier"/>
      <w:snapToGrid w:val="0"/>
      <w:sz w:val="24"/>
      <w:lang w:val="es-ES" w:eastAsia="es-ES"/>
    </w:rPr>
  </w:style>
  <w:style w:type="paragraph" w:styleId="Textoindependiente3">
    <w:name w:val="Body Text 3"/>
    <w:basedOn w:val="Normal"/>
    <w:rsid w:val="00CF26E6"/>
    <w:pPr>
      <w:tabs>
        <w:tab w:val="left" w:pos="709"/>
        <w:tab w:val="left" w:pos="2410"/>
      </w:tabs>
    </w:pPr>
    <w:rPr>
      <w:sz w:val="24"/>
    </w:rPr>
  </w:style>
  <w:style w:type="paragraph" w:styleId="TDC1">
    <w:name w:val="toc 1"/>
    <w:basedOn w:val="Normal"/>
    <w:next w:val="Normal"/>
    <w:autoRedefine/>
    <w:uiPriority w:val="39"/>
    <w:rsid w:val="004F793A"/>
    <w:pPr>
      <w:tabs>
        <w:tab w:val="left" w:pos="400"/>
        <w:tab w:val="right" w:leader="dot" w:pos="10247"/>
      </w:tabs>
    </w:pPr>
  </w:style>
  <w:style w:type="paragraph" w:styleId="TDC2">
    <w:name w:val="toc 2"/>
    <w:basedOn w:val="Normal"/>
    <w:next w:val="Normal"/>
    <w:autoRedefine/>
    <w:uiPriority w:val="39"/>
    <w:rsid w:val="00CF26E6"/>
    <w:pPr>
      <w:tabs>
        <w:tab w:val="left" w:pos="800"/>
        <w:tab w:val="right" w:leader="dot" w:pos="10156"/>
      </w:tabs>
    </w:pPr>
    <w:rPr>
      <w:rFonts w:ascii="Arial Narrow" w:hAnsi="Arial Narrow"/>
      <w:noProof/>
    </w:rPr>
  </w:style>
  <w:style w:type="paragraph" w:styleId="TDC3">
    <w:name w:val="toc 3"/>
    <w:basedOn w:val="Normal"/>
    <w:next w:val="Normal"/>
    <w:autoRedefine/>
    <w:semiHidden/>
    <w:rsid w:val="00CF26E6"/>
    <w:pPr>
      <w:ind w:left="400"/>
    </w:pPr>
  </w:style>
  <w:style w:type="paragraph" w:styleId="TDC4">
    <w:name w:val="toc 4"/>
    <w:basedOn w:val="Normal"/>
    <w:next w:val="Normal"/>
    <w:autoRedefine/>
    <w:semiHidden/>
    <w:rsid w:val="00CF26E6"/>
    <w:pPr>
      <w:ind w:left="600"/>
    </w:pPr>
  </w:style>
  <w:style w:type="paragraph" w:styleId="TDC5">
    <w:name w:val="toc 5"/>
    <w:basedOn w:val="Normal"/>
    <w:next w:val="Normal"/>
    <w:autoRedefine/>
    <w:semiHidden/>
    <w:rsid w:val="00CF26E6"/>
    <w:pPr>
      <w:ind w:left="800"/>
    </w:pPr>
  </w:style>
  <w:style w:type="paragraph" w:styleId="TDC6">
    <w:name w:val="toc 6"/>
    <w:basedOn w:val="Normal"/>
    <w:next w:val="Normal"/>
    <w:autoRedefine/>
    <w:semiHidden/>
    <w:rsid w:val="00CF26E6"/>
    <w:pPr>
      <w:ind w:left="1000"/>
    </w:pPr>
  </w:style>
  <w:style w:type="paragraph" w:styleId="TDC7">
    <w:name w:val="toc 7"/>
    <w:basedOn w:val="Normal"/>
    <w:next w:val="Normal"/>
    <w:autoRedefine/>
    <w:semiHidden/>
    <w:rsid w:val="00CF26E6"/>
    <w:pPr>
      <w:ind w:left="1200"/>
    </w:pPr>
  </w:style>
  <w:style w:type="paragraph" w:styleId="TDC8">
    <w:name w:val="toc 8"/>
    <w:basedOn w:val="Normal"/>
    <w:next w:val="Normal"/>
    <w:autoRedefine/>
    <w:semiHidden/>
    <w:rsid w:val="00CF26E6"/>
    <w:pPr>
      <w:ind w:left="1400"/>
    </w:pPr>
  </w:style>
  <w:style w:type="paragraph" w:styleId="TDC9">
    <w:name w:val="toc 9"/>
    <w:basedOn w:val="Normal"/>
    <w:next w:val="Normal"/>
    <w:autoRedefine/>
    <w:semiHidden/>
    <w:rsid w:val="00CF26E6"/>
    <w:pPr>
      <w:ind w:left="1600"/>
    </w:pPr>
  </w:style>
  <w:style w:type="character" w:styleId="Hipervnculo">
    <w:name w:val="Hyperlink"/>
    <w:uiPriority w:val="99"/>
    <w:rsid w:val="00CF26E6"/>
    <w:rPr>
      <w:color w:val="0000FF"/>
      <w:u w:val="single"/>
    </w:rPr>
  </w:style>
  <w:style w:type="paragraph" w:styleId="ndice1">
    <w:name w:val="index 1"/>
    <w:basedOn w:val="Normal"/>
    <w:next w:val="Normal"/>
    <w:autoRedefine/>
    <w:semiHidden/>
    <w:rsid w:val="00CF26E6"/>
    <w:pPr>
      <w:ind w:left="200" w:hanging="200"/>
    </w:pPr>
  </w:style>
  <w:style w:type="paragraph" w:styleId="ndice2">
    <w:name w:val="index 2"/>
    <w:basedOn w:val="Normal"/>
    <w:next w:val="Normal"/>
    <w:autoRedefine/>
    <w:semiHidden/>
    <w:rsid w:val="00CF26E6"/>
    <w:pPr>
      <w:ind w:left="400" w:hanging="200"/>
    </w:pPr>
  </w:style>
  <w:style w:type="paragraph" w:styleId="ndice3">
    <w:name w:val="index 3"/>
    <w:basedOn w:val="Normal"/>
    <w:next w:val="Normal"/>
    <w:autoRedefine/>
    <w:semiHidden/>
    <w:rsid w:val="00CF26E6"/>
    <w:pPr>
      <w:ind w:left="600" w:hanging="200"/>
    </w:pPr>
  </w:style>
  <w:style w:type="paragraph" w:styleId="ndice4">
    <w:name w:val="index 4"/>
    <w:basedOn w:val="Normal"/>
    <w:next w:val="Normal"/>
    <w:autoRedefine/>
    <w:semiHidden/>
    <w:rsid w:val="00CF26E6"/>
    <w:pPr>
      <w:ind w:left="800" w:hanging="200"/>
    </w:pPr>
  </w:style>
  <w:style w:type="paragraph" w:styleId="ndice5">
    <w:name w:val="index 5"/>
    <w:basedOn w:val="Normal"/>
    <w:next w:val="Normal"/>
    <w:autoRedefine/>
    <w:semiHidden/>
    <w:rsid w:val="00CF26E6"/>
    <w:pPr>
      <w:ind w:left="1000" w:hanging="200"/>
    </w:pPr>
  </w:style>
  <w:style w:type="paragraph" w:styleId="ndice6">
    <w:name w:val="index 6"/>
    <w:basedOn w:val="Normal"/>
    <w:next w:val="Normal"/>
    <w:autoRedefine/>
    <w:semiHidden/>
    <w:rsid w:val="00CF26E6"/>
    <w:pPr>
      <w:ind w:left="1200" w:hanging="200"/>
    </w:pPr>
  </w:style>
  <w:style w:type="paragraph" w:styleId="ndice7">
    <w:name w:val="index 7"/>
    <w:basedOn w:val="Normal"/>
    <w:next w:val="Normal"/>
    <w:autoRedefine/>
    <w:semiHidden/>
    <w:rsid w:val="00CF26E6"/>
    <w:pPr>
      <w:ind w:left="1400" w:hanging="200"/>
    </w:pPr>
  </w:style>
  <w:style w:type="paragraph" w:styleId="ndice8">
    <w:name w:val="index 8"/>
    <w:basedOn w:val="Normal"/>
    <w:next w:val="Normal"/>
    <w:autoRedefine/>
    <w:semiHidden/>
    <w:rsid w:val="00CF26E6"/>
    <w:pPr>
      <w:ind w:left="1600" w:hanging="200"/>
    </w:pPr>
  </w:style>
  <w:style w:type="paragraph" w:styleId="ndice9">
    <w:name w:val="index 9"/>
    <w:basedOn w:val="Normal"/>
    <w:next w:val="Normal"/>
    <w:autoRedefine/>
    <w:semiHidden/>
    <w:rsid w:val="00CF26E6"/>
    <w:pPr>
      <w:ind w:left="1800" w:hanging="200"/>
    </w:pPr>
  </w:style>
  <w:style w:type="paragraph" w:styleId="Ttulodendice">
    <w:name w:val="index heading"/>
    <w:basedOn w:val="Normal"/>
    <w:next w:val="ndice1"/>
    <w:semiHidden/>
    <w:rsid w:val="00CF26E6"/>
  </w:style>
  <w:style w:type="paragraph" w:styleId="Piedepgina">
    <w:name w:val="footer"/>
    <w:basedOn w:val="Normal"/>
    <w:rsid w:val="00CF26E6"/>
    <w:pPr>
      <w:tabs>
        <w:tab w:val="center" w:pos="4252"/>
        <w:tab w:val="right" w:pos="8504"/>
      </w:tabs>
    </w:pPr>
  </w:style>
  <w:style w:type="character" w:styleId="Nmerodepgina">
    <w:name w:val="page number"/>
    <w:basedOn w:val="Fuentedeprrafopredeter"/>
    <w:rsid w:val="00CF26E6"/>
  </w:style>
  <w:style w:type="paragraph" w:styleId="Textodeglobo">
    <w:name w:val="Balloon Text"/>
    <w:basedOn w:val="Normal"/>
    <w:semiHidden/>
    <w:rsid w:val="0032712F"/>
    <w:rPr>
      <w:rFonts w:ascii="Tahoma" w:hAnsi="Tahoma" w:cs="Tahoma"/>
      <w:sz w:val="16"/>
      <w:szCs w:val="16"/>
    </w:rPr>
  </w:style>
  <w:style w:type="table" w:styleId="Tablaconcuadrcula">
    <w:name w:val="Table Grid"/>
    <w:basedOn w:val="Tablanormal"/>
    <w:uiPriority w:val="59"/>
    <w:rsid w:val="002147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stilocorreo30">
    <w:name w:val="estilocorreo30"/>
    <w:semiHidden/>
    <w:rsid w:val="009971C5"/>
    <w:rPr>
      <w:rFonts w:ascii="Arial" w:hAnsi="Arial" w:cs="Arial" w:hint="default"/>
      <w:color w:val="000080"/>
      <w:sz w:val="20"/>
      <w:szCs w:val="20"/>
    </w:rPr>
  </w:style>
  <w:style w:type="paragraph" w:customStyle="1" w:styleId="ParrafoClausula">
    <w:name w:val="ParrafoClausula"/>
    <w:basedOn w:val="Normal"/>
    <w:rsid w:val="006941EA"/>
    <w:pPr>
      <w:spacing w:after="240"/>
      <w:jc w:val="both"/>
    </w:pPr>
    <w:rPr>
      <w:rFonts w:ascii="Arial" w:hAnsi="Arial"/>
      <w:sz w:val="22"/>
    </w:rPr>
  </w:style>
  <w:style w:type="character" w:styleId="nfasis">
    <w:name w:val="Emphasis"/>
    <w:qFormat/>
    <w:rsid w:val="00C602A5"/>
    <w:rPr>
      <w:i/>
      <w:iCs/>
    </w:rPr>
  </w:style>
  <w:style w:type="paragraph" w:customStyle="1" w:styleId="Default">
    <w:name w:val="Default"/>
    <w:rsid w:val="00983B20"/>
    <w:pPr>
      <w:autoSpaceDE w:val="0"/>
      <w:autoSpaceDN w:val="0"/>
      <w:adjustRightInd w:val="0"/>
    </w:pPr>
    <w:rPr>
      <w:rFonts w:ascii="Arial" w:hAnsi="Arial" w:cs="Arial"/>
      <w:color w:val="000000"/>
      <w:sz w:val="24"/>
      <w:szCs w:val="24"/>
    </w:rPr>
  </w:style>
  <w:style w:type="character" w:styleId="Fuerte">
    <w:name w:val="Strong"/>
    <w:qFormat/>
    <w:rsid w:val="00983B20"/>
    <w:rPr>
      <w:b/>
      <w:bCs/>
    </w:rPr>
  </w:style>
  <w:style w:type="paragraph" w:styleId="Textodebloque">
    <w:name w:val="Block Text"/>
    <w:basedOn w:val="Normal"/>
    <w:rsid w:val="00E107C9"/>
    <w:pPr>
      <w:spacing w:line="312" w:lineRule="auto"/>
      <w:ind w:left="360" w:right="49" w:firstLine="349"/>
      <w:jc w:val="both"/>
    </w:pPr>
    <w:rPr>
      <w:rFonts w:ascii="Arial" w:hAnsi="Arial"/>
      <w:sz w:val="24"/>
    </w:rPr>
  </w:style>
  <w:style w:type="paragraph" w:customStyle="1" w:styleId="CarCarCarCarCarCarCarCarCarCarCarCarCarCarCarCarCarCarCarCarCarCarCarCarCarCarCarCarCarCarCar">
    <w:name w:val="Car Car Car Car Car Car Car Car Car Car Car Car Car Car Car Car Car Car Car Car Car Car Car Car Car Car Car Car Car Car Car"/>
    <w:basedOn w:val="Normal"/>
    <w:rsid w:val="004426FC"/>
    <w:pPr>
      <w:spacing w:after="160" w:line="240" w:lineRule="exact"/>
    </w:pPr>
    <w:rPr>
      <w:rFonts w:ascii="Arial" w:hAnsi="Arial"/>
      <w:lang w:val="en-US" w:eastAsia="en-US"/>
    </w:rPr>
  </w:style>
  <w:style w:type="character" w:styleId="Refdecomentario">
    <w:name w:val="annotation reference"/>
    <w:semiHidden/>
    <w:rsid w:val="00ED0FEE"/>
    <w:rPr>
      <w:sz w:val="16"/>
      <w:szCs w:val="16"/>
    </w:rPr>
  </w:style>
  <w:style w:type="paragraph" w:styleId="Textocomentario">
    <w:name w:val="annotation text"/>
    <w:basedOn w:val="Normal"/>
    <w:semiHidden/>
    <w:rsid w:val="00ED0FEE"/>
  </w:style>
  <w:style w:type="paragraph" w:styleId="Asuntodelcomentario">
    <w:name w:val="annotation subject"/>
    <w:basedOn w:val="Textocomentario"/>
    <w:next w:val="Textocomentario"/>
    <w:semiHidden/>
    <w:rsid w:val="00ED0FEE"/>
    <w:rPr>
      <w:b/>
      <w:bCs/>
    </w:rPr>
  </w:style>
  <w:style w:type="paragraph" w:customStyle="1" w:styleId="CharChar">
    <w:name w:val="Char Char"/>
    <w:basedOn w:val="Normal"/>
    <w:rsid w:val="00CF26E6"/>
    <w:pPr>
      <w:spacing w:after="160" w:line="240" w:lineRule="exact"/>
    </w:pPr>
    <w:rPr>
      <w:rFonts w:ascii="Arial" w:hAnsi="Arial"/>
      <w:lang w:val="en-US" w:eastAsia="en-US"/>
    </w:rPr>
  </w:style>
  <w:style w:type="character" w:customStyle="1" w:styleId="EncabezadoCar">
    <w:name w:val="Encabezado Car"/>
    <w:aliases w:val="Encabezado de Página Car,even Car"/>
    <w:link w:val="Encabezado"/>
    <w:uiPriority w:val="99"/>
    <w:rsid w:val="00BB402C"/>
    <w:rPr>
      <w:lang w:val="es-ES" w:eastAsia="es-ES"/>
    </w:rPr>
  </w:style>
  <w:style w:type="paragraph" w:customStyle="1" w:styleId="Prrafodelista1">
    <w:name w:val="Párrafo de lista1"/>
    <w:basedOn w:val="Normal"/>
    <w:rsid w:val="00744323"/>
    <w:pPr>
      <w:suppressAutoHyphens/>
      <w:spacing w:after="200" w:line="276" w:lineRule="auto"/>
      <w:ind w:left="720"/>
      <w:contextualSpacing/>
    </w:pPr>
    <w:rPr>
      <w:rFonts w:ascii="Calibri" w:eastAsia="Calibri" w:hAnsi="Calibri" w:cs="font377"/>
      <w:kern w:val="1"/>
      <w:sz w:val="22"/>
      <w:szCs w:val="22"/>
      <w:lang w:val="es-CL" w:eastAsia="en-US"/>
    </w:rPr>
  </w:style>
  <w:style w:type="paragraph" w:customStyle="1" w:styleId="Comparecencia">
    <w:name w:val="Comparecencia"/>
    <w:basedOn w:val="Normal"/>
    <w:rsid w:val="004E0FDE"/>
    <w:pPr>
      <w:spacing w:before="240"/>
      <w:jc w:val="both"/>
    </w:pPr>
    <w:rPr>
      <w:rFonts w:ascii="Arial" w:hAnsi="Arial"/>
      <w:lang w:val="es-ES_tradnl"/>
    </w:rPr>
  </w:style>
  <w:style w:type="paragraph" w:styleId="Textosinformato">
    <w:name w:val="Plain Text"/>
    <w:basedOn w:val="Normal"/>
    <w:link w:val="TextosinformatoCar"/>
    <w:rsid w:val="00412AA3"/>
    <w:rPr>
      <w:rFonts w:ascii="Courier New" w:hAnsi="Courier New"/>
    </w:rPr>
  </w:style>
  <w:style w:type="character" w:customStyle="1" w:styleId="TextosinformatoCar">
    <w:name w:val="Texto sin formato Car"/>
    <w:link w:val="Textosinformato"/>
    <w:rsid w:val="00412AA3"/>
    <w:rPr>
      <w:rFonts w:ascii="Courier New" w:hAnsi="Courier New"/>
      <w:lang w:eastAsia="es-ES"/>
    </w:rPr>
  </w:style>
  <w:style w:type="paragraph" w:styleId="Prrafodelista">
    <w:name w:val="List Paragraph"/>
    <w:basedOn w:val="Normal"/>
    <w:uiPriority w:val="34"/>
    <w:qFormat/>
    <w:rsid w:val="008202ED"/>
    <w:pPr>
      <w:ind w:left="720"/>
      <w:contextualSpacing/>
    </w:pPr>
  </w:style>
  <w:style w:type="character" w:customStyle="1" w:styleId="Ttulo1Car">
    <w:name w:val="Título 1 Car"/>
    <w:basedOn w:val="Fuentedeprrafopredeter"/>
    <w:link w:val="Ttulo1"/>
    <w:rsid w:val="0062774C"/>
    <w:rPr>
      <w:rFonts w:ascii="Arial" w:hAnsi="Arial"/>
      <w:b/>
      <w:kern w:val="28"/>
      <w:sz w:val="28"/>
      <w:lang w:val="es-ES" w:eastAsia="es-ES"/>
    </w:rPr>
  </w:style>
  <w:style w:type="paragraph" w:styleId="Sinespaciado">
    <w:name w:val="No Spacing"/>
    <w:uiPriority w:val="1"/>
    <w:qFormat/>
    <w:rsid w:val="0062774C"/>
    <w:pPr>
      <w:ind w:left="360"/>
      <w:jc w:val="both"/>
    </w:pPr>
    <w:rPr>
      <w:rFonts w:ascii="Arial" w:hAnsi="Arial"/>
      <w:sz w:val="22"/>
      <w:szCs w:val="24"/>
      <w:lang w:val="es-ES" w:eastAsia="es-ES"/>
    </w:rPr>
  </w:style>
  <w:style w:type="paragraph" w:customStyle="1" w:styleId="TableParagraph">
    <w:name w:val="Table Paragraph"/>
    <w:basedOn w:val="Normal"/>
    <w:uiPriority w:val="1"/>
    <w:qFormat/>
    <w:rsid w:val="005C44EC"/>
    <w:pPr>
      <w:widowControl w:val="0"/>
    </w:pPr>
    <w:rPr>
      <w:rFonts w:ascii="Arial" w:eastAsia="Arial" w:hAnsi="Arial" w:cs="Arial"/>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5699">
      <w:bodyDiv w:val="1"/>
      <w:marLeft w:val="0"/>
      <w:marRight w:val="0"/>
      <w:marTop w:val="0"/>
      <w:marBottom w:val="0"/>
      <w:divBdr>
        <w:top w:val="none" w:sz="0" w:space="0" w:color="auto"/>
        <w:left w:val="none" w:sz="0" w:space="0" w:color="auto"/>
        <w:bottom w:val="none" w:sz="0" w:space="0" w:color="auto"/>
        <w:right w:val="none" w:sz="0" w:space="0" w:color="auto"/>
      </w:divBdr>
    </w:div>
    <w:div w:id="45567191">
      <w:bodyDiv w:val="1"/>
      <w:marLeft w:val="0"/>
      <w:marRight w:val="0"/>
      <w:marTop w:val="0"/>
      <w:marBottom w:val="0"/>
      <w:divBdr>
        <w:top w:val="none" w:sz="0" w:space="0" w:color="auto"/>
        <w:left w:val="none" w:sz="0" w:space="0" w:color="auto"/>
        <w:bottom w:val="none" w:sz="0" w:space="0" w:color="auto"/>
        <w:right w:val="none" w:sz="0" w:space="0" w:color="auto"/>
      </w:divBdr>
    </w:div>
    <w:div w:id="90317725">
      <w:bodyDiv w:val="1"/>
      <w:marLeft w:val="0"/>
      <w:marRight w:val="0"/>
      <w:marTop w:val="0"/>
      <w:marBottom w:val="0"/>
      <w:divBdr>
        <w:top w:val="none" w:sz="0" w:space="0" w:color="auto"/>
        <w:left w:val="none" w:sz="0" w:space="0" w:color="auto"/>
        <w:bottom w:val="none" w:sz="0" w:space="0" w:color="auto"/>
        <w:right w:val="none" w:sz="0" w:space="0" w:color="auto"/>
      </w:divBdr>
    </w:div>
    <w:div w:id="139737540">
      <w:bodyDiv w:val="1"/>
      <w:marLeft w:val="0"/>
      <w:marRight w:val="0"/>
      <w:marTop w:val="0"/>
      <w:marBottom w:val="0"/>
      <w:divBdr>
        <w:top w:val="none" w:sz="0" w:space="0" w:color="auto"/>
        <w:left w:val="none" w:sz="0" w:space="0" w:color="auto"/>
        <w:bottom w:val="none" w:sz="0" w:space="0" w:color="auto"/>
        <w:right w:val="none" w:sz="0" w:space="0" w:color="auto"/>
      </w:divBdr>
    </w:div>
    <w:div w:id="267197472">
      <w:bodyDiv w:val="1"/>
      <w:marLeft w:val="0"/>
      <w:marRight w:val="0"/>
      <w:marTop w:val="0"/>
      <w:marBottom w:val="0"/>
      <w:divBdr>
        <w:top w:val="none" w:sz="0" w:space="0" w:color="auto"/>
        <w:left w:val="none" w:sz="0" w:space="0" w:color="auto"/>
        <w:bottom w:val="none" w:sz="0" w:space="0" w:color="auto"/>
        <w:right w:val="none" w:sz="0" w:space="0" w:color="auto"/>
      </w:divBdr>
    </w:div>
    <w:div w:id="319238780">
      <w:bodyDiv w:val="1"/>
      <w:marLeft w:val="0"/>
      <w:marRight w:val="0"/>
      <w:marTop w:val="0"/>
      <w:marBottom w:val="0"/>
      <w:divBdr>
        <w:top w:val="none" w:sz="0" w:space="0" w:color="auto"/>
        <w:left w:val="none" w:sz="0" w:space="0" w:color="auto"/>
        <w:bottom w:val="none" w:sz="0" w:space="0" w:color="auto"/>
        <w:right w:val="none" w:sz="0" w:space="0" w:color="auto"/>
      </w:divBdr>
    </w:div>
    <w:div w:id="328289838">
      <w:bodyDiv w:val="1"/>
      <w:marLeft w:val="0"/>
      <w:marRight w:val="0"/>
      <w:marTop w:val="0"/>
      <w:marBottom w:val="0"/>
      <w:divBdr>
        <w:top w:val="none" w:sz="0" w:space="0" w:color="auto"/>
        <w:left w:val="none" w:sz="0" w:space="0" w:color="auto"/>
        <w:bottom w:val="none" w:sz="0" w:space="0" w:color="auto"/>
        <w:right w:val="none" w:sz="0" w:space="0" w:color="auto"/>
      </w:divBdr>
    </w:div>
    <w:div w:id="502010640">
      <w:bodyDiv w:val="1"/>
      <w:marLeft w:val="0"/>
      <w:marRight w:val="0"/>
      <w:marTop w:val="0"/>
      <w:marBottom w:val="0"/>
      <w:divBdr>
        <w:top w:val="none" w:sz="0" w:space="0" w:color="auto"/>
        <w:left w:val="none" w:sz="0" w:space="0" w:color="auto"/>
        <w:bottom w:val="none" w:sz="0" w:space="0" w:color="auto"/>
        <w:right w:val="none" w:sz="0" w:space="0" w:color="auto"/>
      </w:divBdr>
    </w:div>
    <w:div w:id="511722318">
      <w:bodyDiv w:val="1"/>
      <w:marLeft w:val="0"/>
      <w:marRight w:val="0"/>
      <w:marTop w:val="0"/>
      <w:marBottom w:val="0"/>
      <w:divBdr>
        <w:top w:val="none" w:sz="0" w:space="0" w:color="auto"/>
        <w:left w:val="none" w:sz="0" w:space="0" w:color="auto"/>
        <w:bottom w:val="none" w:sz="0" w:space="0" w:color="auto"/>
        <w:right w:val="none" w:sz="0" w:space="0" w:color="auto"/>
      </w:divBdr>
    </w:div>
    <w:div w:id="576133048">
      <w:bodyDiv w:val="1"/>
      <w:marLeft w:val="0"/>
      <w:marRight w:val="0"/>
      <w:marTop w:val="0"/>
      <w:marBottom w:val="0"/>
      <w:divBdr>
        <w:top w:val="none" w:sz="0" w:space="0" w:color="auto"/>
        <w:left w:val="none" w:sz="0" w:space="0" w:color="auto"/>
        <w:bottom w:val="none" w:sz="0" w:space="0" w:color="auto"/>
        <w:right w:val="none" w:sz="0" w:space="0" w:color="auto"/>
      </w:divBdr>
    </w:div>
    <w:div w:id="593637370">
      <w:bodyDiv w:val="1"/>
      <w:marLeft w:val="0"/>
      <w:marRight w:val="0"/>
      <w:marTop w:val="0"/>
      <w:marBottom w:val="0"/>
      <w:divBdr>
        <w:top w:val="none" w:sz="0" w:space="0" w:color="auto"/>
        <w:left w:val="none" w:sz="0" w:space="0" w:color="auto"/>
        <w:bottom w:val="none" w:sz="0" w:space="0" w:color="auto"/>
        <w:right w:val="none" w:sz="0" w:space="0" w:color="auto"/>
      </w:divBdr>
    </w:div>
    <w:div w:id="641734323">
      <w:bodyDiv w:val="1"/>
      <w:marLeft w:val="0"/>
      <w:marRight w:val="0"/>
      <w:marTop w:val="0"/>
      <w:marBottom w:val="0"/>
      <w:divBdr>
        <w:top w:val="none" w:sz="0" w:space="0" w:color="auto"/>
        <w:left w:val="none" w:sz="0" w:space="0" w:color="auto"/>
        <w:bottom w:val="none" w:sz="0" w:space="0" w:color="auto"/>
        <w:right w:val="none" w:sz="0" w:space="0" w:color="auto"/>
      </w:divBdr>
    </w:div>
    <w:div w:id="769396157">
      <w:bodyDiv w:val="1"/>
      <w:marLeft w:val="0"/>
      <w:marRight w:val="0"/>
      <w:marTop w:val="0"/>
      <w:marBottom w:val="0"/>
      <w:divBdr>
        <w:top w:val="none" w:sz="0" w:space="0" w:color="auto"/>
        <w:left w:val="none" w:sz="0" w:space="0" w:color="auto"/>
        <w:bottom w:val="none" w:sz="0" w:space="0" w:color="auto"/>
        <w:right w:val="none" w:sz="0" w:space="0" w:color="auto"/>
      </w:divBdr>
    </w:div>
    <w:div w:id="776371646">
      <w:bodyDiv w:val="1"/>
      <w:marLeft w:val="0"/>
      <w:marRight w:val="0"/>
      <w:marTop w:val="0"/>
      <w:marBottom w:val="0"/>
      <w:divBdr>
        <w:top w:val="none" w:sz="0" w:space="0" w:color="auto"/>
        <w:left w:val="none" w:sz="0" w:space="0" w:color="auto"/>
        <w:bottom w:val="none" w:sz="0" w:space="0" w:color="auto"/>
        <w:right w:val="none" w:sz="0" w:space="0" w:color="auto"/>
      </w:divBdr>
    </w:div>
    <w:div w:id="826747103">
      <w:bodyDiv w:val="1"/>
      <w:marLeft w:val="0"/>
      <w:marRight w:val="0"/>
      <w:marTop w:val="0"/>
      <w:marBottom w:val="0"/>
      <w:divBdr>
        <w:top w:val="none" w:sz="0" w:space="0" w:color="auto"/>
        <w:left w:val="none" w:sz="0" w:space="0" w:color="auto"/>
        <w:bottom w:val="none" w:sz="0" w:space="0" w:color="auto"/>
        <w:right w:val="none" w:sz="0" w:space="0" w:color="auto"/>
      </w:divBdr>
    </w:div>
    <w:div w:id="835806798">
      <w:bodyDiv w:val="1"/>
      <w:marLeft w:val="0"/>
      <w:marRight w:val="0"/>
      <w:marTop w:val="0"/>
      <w:marBottom w:val="0"/>
      <w:divBdr>
        <w:top w:val="none" w:sz="0" w:space="0" w:color="auto"/>
        <w:left w:val="none" w:sz="0" w:space="0" w:color="auto"/>
        <w:bottom w:val="none" w:sz="0" w:space="0" w:color="auto"/>
        <w:right w:val="none" w:sz="0" w:space="0" w:color="auto"/>
      </w:divBdr>
    </w:div>
    <w:div w:id="904336949">
      <w:bodyDiv w:val="1"/>
      <w:marLeft w:val="0"/>
      <w:marRight w:val="0"/>
      <w:marTop w:val="0"/>
      <w:marBottom w:val="0"/>
      <w:divBdr>
        <w:top w:val="none" w:sz="0" w:space="0" w:color="auto"/>
        <w:left w:val="none" w:sz="0" w:space="0" w:color="auto"/>
        <w:bottom w:val="none" w:sz="0" w:space="0" w:color="auto"/>
        <w:right w:val="none" w:sz="0" w:space="0" w:color="auto"/>
      </w:divBdr>
    </w:div>
    <w:div w:id="932592403">
      <w:bodyDiv w:val="1"/>
      <w:marLeft w:val="0"/>
      <w:marRight w:val="0"/>
      <w:marTop w:val="0"/>
      <w:marBottom w:val="0"/>
      <w:divBdr>
        <w:top w:val="none" w:sz="0" w:space="0" w:color="auto"/>
        <w:left w:val="none" w:sz="0" w:space="0" w:color="auto"/>
        <w:bottom w:val="none" w:sz="0" w:space="0" w:color="auto"/>
        <w:right w:val="none" w:sz="0" w:space="0" w:color="auto"/>
      </w:divBdr>
    </w:div>
    <w:div w:id="991299029">
      <w:bodyDiv w:val="1"/>
      <w:marLeft w:val="0"/>
      <w:marRight w:val="0"/>
      <w:marTop w:val="0"/>
      <w:marBottom w:val="0"/>
      <w:divBdr>
        <w:top w:val="none" w:sz="0" w:space="0" w:color="auto"/>
        <w:left w:val="none" w:sz="0" w:space="0" w:color="auto"/>
        <w:bottom w:val="none" w:sz="0" w:space="0" w:color="auto"/>
        <w:right w:val="none" w:sz="0" w:space="0" w:color="auto"/>
      </w:divBdr>
      <w:divsChild>
        <w:div w:id="795758532">
          <w:marLeft w:val="0"/>
          <w:marRight w:val="0"/>
          <w:marTop w:val="0"/>
          <w:marBottom w:val="0"/>
          <w:divBdr>
            <w:top w:val="none" w:sz="0" w:space="0" w:color="auto"/>
            <w:left w:val="none" w:sz="0" w:space="0" w:color="auto"/>
            <w:bottom w:val="none" w:sz="0" w:space="0" w:color="auto"/>
            <w:right w:val="none" w:sz="0" w:space="0" w:color="auto"/>
          </w:divBdr>
          <w:divsChild>
            <w:div w:id="66416662">
              <w:marLeft w:val="0"/>
              <w:marRight w:val="0"/>
              <w:marTop w:val="0"/>
              <w:marBottom w:val="0"/>
              <w:divBdr>
                <w:top w:val="none" w:sz="0" w:space="0" w:color="auto"/>
                <w:left w:val="none" w:sz="0" w:space="0" w:color="auto"/>
                <w:bottom w:val="none" w:sz="0" w:space="0" w:color="auto"/>
                <w:right w:val="none" w:sz="0" w:space="0" w:color="auto"/>
              </w:divBdr>
            </w:div>
            <w:div w:id="140999313">
              <w:marLeft w:val="0"/>
              <w:marRight w:val="0"/>
              <w:marTop w:val="0"/>
              <w:marBottom w:val="0"/>
              <w:divBdr>
                <w:top w:val="none" w:sz="0" w:space="0" w:color="auto"/>
                <w:left w:val="none" w:sz="0" w:space="0" w:color="auto"/>
                <w:bottom w:val="none" w:sz="0" w:space="0" w:color="auto"/>
                <w:right w:val="none" w:sz="0" w:space="0" w:color="auto"/>
              </w:divBdr>
            </w:div>
            <w:div w:id="325091078">
              <w:marLeft w:val="0"/>
              <w:marRight w:val="0"/>
              <w:marTop w:val="0"/>
              <w:marBottom w:val="0"/>
              <w:divBdr>
                <w:top w:val="none" w:sz="0" w:space="0" w:color="auto"/>
                <w:left w:val="none" w:sz="0" w:space="0" w:color="auto"/>
                <w:bottom w:val="none" w:sz="0" w:space="0" w:color="auto"/>
                <w:right w:val="none" w:sz="0" w:space="0" w:color="auto"/>
              </w:divBdr>
            </w:div>
            <w:div w:id="638614221">
              <w:marLeft w:val="0"/>
              <w:marRight w:val="0"/>
              <w:marTop w:val="0"/>
              <w:marBottom w:val="0"/>
              <w:divBdr>
                <w:top w:val="none" w:sz="0" w:space="0" w:color="auto"/>
                <w:left w:val="none" w:sz="0" w:space="0" w:color="auto"/>
                <w:bottom w:val="none" w:sz="0" w:space="0" w:color="auto"/>
                <w:right w:val="none" w:sz="0" w:space="0" w:color="auto"/>
              </w:divBdr>
            </w:div>
            <w:div w:id="753865630">
              <w:marLeft w:val="0"/>
              <w:marRight w:val="0"/>
              <w:marTop w:val="0"/>
              <w:marBottom w:val="0"/>
              <w:divBdr>
                <w:top w:val="none" w:sz="0" w:space="0" w:color="auto"/>
                <w:left w:val="none" w:sz="0" w:space="0" w:color="auto"/>
                <w:bottom w:val="none" w:sz="0" w:space="0" w:color="auto"/>
                <w:right w:val="none" w:sz="0" w:space="0" w:color="auto"/>
              </w:divBdr>
            </w:div>
            <w:div w:id="1072002934">
              <w:marLeft w:val="0"/>
              <w:marRight w:val="0"/>
              <w:marTop w:val="0"/>
              <w:marBottom w:val="0"/>
              <w:divBdr>
                <w:top w:val="none" w:sz="0" w:space="0" w:color="auto"/>
                <w:left w:val="none" w:sz="0" w:space="0" w:color="auto"/>
                <w:bottom w:val="none" w:sz="0" w:space="0" w:color="auto"/>
                <w:right w:val="none" w:sz="0" w:space="0" w:color="auto"/>
              </w:divBdr>
            </w:div>
            <w:div w:id="115055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445016">
      <w:bodyDiv w:val="1"/>
      <w:marLeft w:val="0"/>
      <w:marRight w:val="0"/>
      <w:marTop w:val="0"/>
      <w:marBottom w:val="0"/>
      <w:divBdr>
        <w:top w:val="none" w:sz="0" w:space="0" w:color="auto"/>
        <w:left w:val="none" w:sz="0" w:space="0" w:color="auto"/>
        <w:bottom w:val="none" w:sz="0" w:space="0" w:color="auto"/>
        <w:right w:val="none" w:sz="0" w:space="0" w:color="auto"/>
      </w:divBdr>
    </w:div>
    <w:div w:id="1025521454">
      <w:bodyDiv w:val="1"/>
      <w:marLeft w:val="0"/>
      <w:marRight w:val="0"/>
      <w:marTop w:val="0"/>
      <w:marBottom w:val="0"/>
      <w:divBdr>
        <w:top w:val="none" w:sz="0" w:space="0" w:color="auto"/>
        <w:left w:val="none" w:sz="0" w:space="0" w:color="auto"/>
        <w:bottom w:val="none" w:sz="0" w:space="0" w:color="auto"/>
        <w:right w:val="none" w:sz="0" w:space="0" w:color="auto"/>
      </w:divBdr>
    </w:div>
    <w:div w:id="1045181900">
      <w:bodyDiv w:val="1"/>
      <w:marLeft w:val="0"/>
      <w:marRight w:val="0"/>
      <w:marTop w:val="0"/>
      <w:marBottom w:val="0"/>
      <w:divBdr>
        <w:top w:val="none" w:sz="0" w:space="0" w:color="auto"/>
        <w:left w:val="none" w:sz="0" w:space="0" w:color="auto"/>
        <w:bottom w:val="none" w:sz="0" w:space="0" w:color="auto"/>
        <w:right w:val="none" w:sz="0" w:space="0" w:color="auto"/>
      </w:divBdr>
    </w:div>
    <w:div w:id="1066803478">
      <w:bodyDiv w:val="1"/>
      <w:marLeft w:val="0"/>
      <w:marRight w:val="0"/>
      <w:marTop w:val="0"/>
      <w:marBottom w:val="0"/>
      <w:divBdr>
        <w:top w:val="none" w:sz="0" w:space="0" w:color="auto"/>
        <w:left w:val="none" w:sz="0" w:space="0" w:color="auto"/>
        <w:bottom w:val="none" w:sz="0" w:space="0" w:color="auto"/>
        <w:right w:val="none" w:sz="0" w:space="0" w:color="auto"/>
      </w:divBdr>
    </w:div>
    <w:div w:id="1080247531">
      <w:bodyDiv w:val="1"/>
      <w:marLeft w:val="0"/>
      <w:marRight w:val="0"/>
      <w:marTop w:val="0"/>
      <w:marBottom w:val="0"/>
      <w:divBdr>
        <w:top w:val="none" w:sz="0" w:space="0" w:color="auto"/>
        <w:left w:val="none" w:sz="0" w:space="0" w:color="auto"/>
        <w:bottom w:val="none" w:sz="0" w:space="0" w:color="auto"/>
        <w:right w:val="none" w:sz="0" w:space="0" w:color="auto"/>
      </w:divBdr>
    </w:div>
    <w:div w:id="1083142691">
      <w:bodyDiv w:val="1"/>
      <w:marLeft w:val="0"/>
      <w:marRight w:val="0"/>
      <w:marTop w:val="0"/>
      <w:marBottom w:val="0"/>
      <w:divBdr>
        <w:top w:val="none" w:sz="0" w:space="0" w:color="auto"/>
        <w:left w:val="none" w:sz="0" w:space="0" w:color="auto"/>
        <w:bottom w:val="none" w:sz="0" w:space="0" w:color="auto"/>
        <w:right w:val="none" w:sz="0" w:space="0" w:color="auto"/>
      </w:divBdr>
    </w:div>
    <w:div w:id="1237594813">
      <w:bodyDiv w:val="1"/>
      <w:marLeft w:val="0"/>
      <w:marRight w:val="0"/>
      <w:marTop w:val="0"/>
      <w:marBottom w:val="0"/>
      <w:divBdr>
        <w:top w:val="none" w:sz="0" w:space="0" w:color="auto"/>
        <w:left w:val="none" w:sz="0" w:space="0" w:color="auto"/>
        <w:bottom w:val="none" w:sz="0" w:space="0" w:color="auto"/>
        <w:right w:val="none" w:sz="0" w:space="0" w:color="auto"/>
      </w:divBdr>
    </w:div>
    <w:div w:id="1238711268">
      <w:bodyDiv w:val="1"/>
      <w:marLeft w:val="0"/>
      <w:marRight w:val="0"/>
      <w:marTop w:val="0"/>
      <w:marBottom w:val="0"/>
      <w:divBdr>
        <w:top w:val="none" w:sz="0" w:space="0" w:color="auto"/>
        <w:left w:val="none" w:sz="0" w:space="0" w:color="auto"/>
        <w:bottom w:val="none" w:sz="0" w:space="0" w:color="auto"/>
        <w:right w:val="none" w:sz="0" w:space="0" w:color="auto"/>
      </w:divBdr>
    </w:div>
    <w:div w:id="1280985869">
      <w:bodyDiv w:val="1"/>
      <w:marLeft w:val="0"/>
      <w:marRight w:val="0"/>
      <w:marTop w:val="0"/>
      <w:marBottom w:val="0"/>
      <w:divBdr>
        <w:top w:val="none" w:sz="0" w:space="0" w:color="auto"/>
        <w:left w:val="none" w:sz="0" w:space="0" w:color="auto"/>
        <w:bottom w:val="none" w:sz="0" w:space="0" w:color="auto"/>
        <w:right w:val="none" w:sz="0" w:space="0" w:color="auto"/>
      </w:divBdr>
    </w:div>
    <w:div w:id="1302953665">
      <w:bodyDiv w:val="1"/>
      <w:marLeft w:val="0"/>
      <w:marRight w:val="0"/>
      <w:marTop w:val="0"/>
      <w:marBottom w:val="0"/>
      <w:divBdr>
        <w:top w:val="none" w:sz="0" w:space="0" w:color="auto"/>
        <w:left w:val="none" w:sz="0" w:space="0" w:color="auto"/>
        <w:bottom w:val="none" w:sz="0" w:space="0" w:color="auto"/>
        <w:right w:val="none" w:sz="0" w:space="0" w:color="auto"/>
      </w:divBdr>
    </w:div>
    <w:div w:id="1325816188">
      <w:bodyDiv w:val="1"/>
      <w:marLeft w:val="0"/>
      <w:marRight w:val="0"/>
      <w:marTop w:val="0"/>
      <w:marBottom w:val="0"/>
      <w:divBdr>
        <w:top w:val="none" w:sz="0" w:space="0" w:color="auto"/>
        <w:left w:val="none" w:sz="0" w:space="0" w:color="auto"/>
        <w:bottom w:val="none" w:sz="0" w:space="0" w:color="auto"/>
        <w:right w:val="none" w:sz="0" w:space="0" w:color="auto"/>
      </w:divBdr>
    </w:div>
    <w:div w:id="1345551043">
      <w:bodyDiv w:val="1"/>
      <w:marLeft w:val="0"/>
      <w:marRight w:val="0"/>
      <w:marTop w:val="0"/>
      <w:marBottom w:val="0"/>
      <w:divBdr>
        <w:top w:val="none" w:sz="0" w:space="0" w:color="auto"/>
        <w:left w:val="none" w:sz="0" w:space="0" w:color="auto"/>
        <w:bottom w:val="none" w:sz="0" w:space="0" w:color="auto"/>
        <w:right w:val="none" w:sz="0" w:space="0" w:color="auto"/>
      </w:divBdr>
    </w:div>
    <w:div w:id="1371371856">
      <w:bodyDiv w:val="1"/>
      <w:marLeft w:val="0"/>
      <w:marRight w:val="0"/>
      <w:marTop w:val="0"/>
      <w:marBottom w:val="0"/>
      <w:divBdr>
        <w:top w:val="none" w:sz="0" w:space="0" w:color="auto"/>
        <w:left w:val="none" w:sz="0" w:space="0" w:color="auto"/>
        <w:bottom w:val="none" w:sz="0" w:space="0" w:color="auto"/>
        <w:right w:val="none" w:sz="0" w:space="0" w:color="auto"/>
      </w:divBdr>
    </w:div>
    <w:div w:id="1442721704">
      <w:bodyDiv w:val="1"/>
      <w:marLeft w:val="0"/>
      <w:marRight w:val="0"/>
      <w:marTop w:val="0"/>
      <w:marBottom w:val="0"/>
      <w:divBdr>
        <w:top w:val="none" w:sz="0" w:space="0" w:color="auto"/>
        <w:left w:val="none" w:sz="0" w:space="0" w:color="auto"/>
        <w:bottom w:val="none" w:sz="0" w:space="0" w:color="auto"/>
        <w:right w:val="none" w:sz="0" w:space="0" w:color="auto"/>
      </w:divBdr>
    </w:div>
    <w:div w:id="1472866581">
      <w:bodyDiv w:val="1"/>
      <w:marLeft w:val="0"/>
      <w:marRight w:val="0"/>
      <w:marTop w:val="0"/>
      <w:marBottom w:val="0"/>
      <w:divBdr>
        <w:top w:val="none" w:sz="0" w:space="0" w:color="auto"/>
        <w:left w:val="none" w:sz="0" w:space="0" w:color="auto"/>
        <w:bottom w:val="none" w:sz="0" w:space="0" w:color="auto"/>
        <w:right w:val="none" w:sz="0" w:space="0" w:color="auto"/>
      </w:divBdr>
    </w:div>
    <w:div w:id="1534808897">
      <w:bodyDiv w:val="1"/>
      <w:marLeft w:val="0"/>
      <w:marRight w:val="0"/>
      <w:marTop w:val="0"/>
      <w:marBottom w:val="0"/>
      <w:divBdr>
        <w:top w:val="none" w:sz="0" w:space="0" w:color="auto"/>
        <w:left w:val="none" w:sz="0" w:space="0" w:color="auto"/>
        <w:bottom w:val="none" w:sz="0" w:space="0" w:color="auto"/>
        <w:right w:val="none" w:sz="0" w:space="0" w:color="auto"/>
      </w:divBdr>
    </w:div>
    <w:div w:id="1551188793">
      <w:bodyDiv w:val="1"/>
      <w:marLeft w:val="0"/>
      <w:marRight w:val="0"/>
      <w:marTop w:val="0"/>
      <w:marBottom w:val="0"/>
      <w:divBdr>
        <w:top w:val="none" w:sz="0" w:space="0" w:color="auto"/>
        <w:left w:val="none" w:sz="0" w:space="0" w:color="auto"/>
        <w:bottom w:val="none" w:sz="0" w:space="0" w:color="auto"/>
        <w:right w:val="none" w:sz="0" w:space="0" w:color="auto"/>
      </w:divBdr>
    </w:div>
    <w:div w:id="1578898695">
      <w:bodyDiv w:val="1"/>
      <w:marLeft w:val="0"/>
      <w:marRight w:val="0"/>
      <w:marTop w:val="0"/>
      <w:marBottom w:val="0"/>
      <w:divBdr>
        <w:top w:val="none" w:sz="0" w:space="0" w:color="auto"/>
        <w:left w:val="none" w:sz="0" w:space="0" w:color="auto"/>
        <w:bottom w:val="none" w:sz="0" w:space="0" w:color="auto"/>
        <w:right w:val="none" w:sz="0" w:space="0" w:color="auto"/>
      </w:divBdr>
    </w:div>
    <w:div w:id="1627616155">
      <w:bodyDiv w:val="1"/>
      <w:marLeft w:val="0"/>
      <w:marRight w:val="0"/>
      <w:marTop w:val="0"/>
      <w:marBottom w:val="0"/>
      <w:divBdr>
        <w:top w:val="none" w:sz="0" w:space="0" w:color="auto"/>
        <w:left w:val="none" w:sz="0" w:space="0" w:color="auto"/>
        <w:bottom w:val="none" w:sz="0" w:space="0" w:color="auto"/>
        <w:right w:val="none" w:sz="0" w:space="0" w:color="auto"/>
      </w:divBdr>
    </w:div>
    <w:div w:id="1651248240">
      <w:bodyDiv w:val="1"/>
      <w:marLeft w:val="0"/>
      <w:marRight w:val="0"/>
      <w:marTop w:val="0"/>
      <w:marBottom w:val="0"/>
      <w:divBdr>
        <w:top w:val="none" w:sz="0" w:space="0" w:color="auto"/>
        <w:left w:val="none" w:sz="0" w:space="0" w:color="auto"/>
        <w:bottom w:val="none" w:sz="0" w:space="0" w:color="auto"/>
        <w:right w:val="none" w:sz="0" w:space="0" w:color="auto"/>
      </w:divBdr>
    </w:div>
    <w:div w:id="1696418286">
      <w:bodyDiv w:val="1"/>
      <w:marLeft w:val="0"/>
      <w:marRight w:val="0"/>
      <w:marTop w:val="0"/>
      <w:marBottom w:val="0"/>
      <w:divBdr>
        <w:top w:val="none" w:sz="0" w:space="0" w:color="auto"/>
        <w:left w:val="none" w:sz="0" w:space="0" w:color="auto"/>
        <w:bottom w:val="none" w:sz="0" w:space="0" w:color="auto"/>
        <w:right w:val="none" w:sz="0" w:space="0" w:color="auto"/>
      </w:divBdr>
    </w:div>
    <w:div w:id="1790541345">
      <w:bodyDiv w:val="1"/>
      <w:marLeft w:val="0"/>
      <w:marRight w:val="0"/>
      <w:marTop w:val="0"/>
      <w:marBottom w:val="0"/>
      <w:divBdr>
        <w:top w:val="none" w:sz="0" w:space="0" w:color="auto"/>
        <w:left w:val="none" w:sz="0" w:space="0" w:color="auto"/>
        <w:bottom w:val="none" w:sz="0" w:space="0" w:color="auto"/>
        <w:right w:val="none" w:sz="0" w:space="0" w:color="auto"/>
      </w:divBdr>
    </w:div>
    <w:div w:id="1802458337">
      <w:bodyDiv w:val="1"/>
      <w:marLeft w:val="0"/>
      <w:marRight w:val="0"/>
      <w:marTop w:val="0"/>
      <w:marBottom w:val="0"/>
      <w:divBdr>
        <w:top w:val="none" w:sz="0" w:space="0" w:color="auto"/>
        <w:left w:val="none" w:sz="0" w:space="0" w:color="auto"/>
        <w:bottom w:val="none" w:sz="0" w:space="0" w:color="auto"/>
        <w:right w:val="none" w:sz="0" w:space="0" w:color="auto"/>
      </w:divBdr>
    </w:div>
    <w:div w:id="1804302844">
      <w:bodyDiv w:val="1"/>
      <w:marLeft w:val="0"/>
      <w:marRight w:val="0"/>
      <w:marTop w:val="0"/>
      <w:marBottom w:val="0"/>
      <w:divBdr>
        <w:top w:val="none" w:sz="0" w:space="0" w:color="auto"/>
        <w:left w:val="none" w:sz="0" w:space="0" w:color="auto"/>
        <w:bottom w:val="none" w:sz="0" w:space="0" w:color="auto"/>
        <w:right w:val="none" w:sz="0" w:space="0" w:color="auto"/>
      </w:divBdr>
    </w:div>
    <w:div w:id="1892230432">
      <w:bodyDiv w:val="1"/>
      <w:marLeft w:val="0"/>
      <w:marRight w:val="0"/>
      <w:marTop w:val="0"/>
      <w:marBottom w:val="0"/>
      <w:divBdr>
        <w:top w:val="none" w:sz="0" w:space="0" w:color="auto"/>
        <w:left w:val="none" w:sz="0" w:space="0" w:color="auto"/>
        <w:bottom w:val="none" w:sz="0" w:space="0" w:color="auto"/>
        <w:right w:val="none" w:sz="0" w:space="0" w:color="auto"/>
      </w:divBdr>
    </w:div>
    <w:div w:id="1909532960">
      <w:bodyDiv w:val="1"/>
      <w:marLeft w:val="0"/>
      <w:marRight w:val="0"/>
      <w:marTop w:val="0"/>
      <w:marBottom w:val="0"/>
      <w:divBdr>
        <w:top w:val="none" w:sz="0" w:space="0" w:color="auto"/>
        <w:left w:val="none" w:sz="0" w:space="0" w:color="auto"/>
        <w:bottom w:val="none" w:sz="0" w:space="0" w:color="auto"/>
        <w:right w:val="none" w:sz="0" w:space="0" w:color="auto"/>
      </w:divBdr>
    </w:div>
    <w:div w:id="1942949942">
      <w:bodyDiv w:val="1"/>
      <w:marLeft w:val="0"/>
      <w:marRight w:val="0"/>
      <w:marTop w:val="0"/>
      <w:marBottom w:val="0"/>
      <w:divBdr>
        <w:top w:val="none" w:sz="0" w:space="0" w:color="auto"/>
        <w:left w:val="none" w:sz="0" w:space="0" w:color="auto"/>
        <w:bottom w:val="none" w:sz="0" w:space="0" w:color="auto"/>
        <w:right w:val="none" w:sz="0" w:space="0" w:color="auto"/>
      </w:divBdr>
    </w:div>
    <w:div w:id="2007660511">
      <w:bodyDiv w:val="1"/>
      <w:marLeft w:val="0"/>
      <w:marRight w:val="0"/>
      <w:marTop w:val="0"/>
      <w:marBottom w:val="0"/>
      <w:divBdr>
        <w:top w:val="none" w:sz="0" w:space="0" w:color="auto"/>
        <w:left w:val="none" w:sz="0" w:space="0" w:color="auto"/>
        <w:bottom w:val="none" w:sz="0" w:space="0" w:color="auto"/>
        <w:right w:val="none" w:sz="0" w:space="0" w:color="auto"/>
      </w:divBdr>
    </w:div>
    <w:div w:id="2015298757">
      <w:bodyDiv w:val="1"/>
      <w:marLeft w:val="0"/>
      <w:marRight w:val="0"/>
      <w:marTop w:val="0"/>
      <w:marBottom w:val="0"/>
      <w:divBdr>
        <w:top w:val="none" w:sz="0" w:space="0" w:color="auto"/>
        <w:left w:val="none" w:sz="0" w:space="0" w:color="auto"/>
        <w:bottom w:val="none" w:sz="0" w:space="0" w:color="auto"/>
        <w:right w:val="none" w:sz="0" w:space="0" w:color="auto"/>
      </w:divBdr>
    </w:div>
    <w:div w:id="2019262371">
      <w:bodyDiv w:val="1"/>
      <w:marLeft w:val="0"/>
      <w:marRight w:val="0"/>
      <w:marTop w:val="0"/>
      <w:marBottom w:val="0"/>
      <w:divBdr>
        <w:top w:val="none" w:sz="0" w:space="0" w:color="auto"/>
        <w:left w:val="none" w:sz="0" w:space="0" w:color="auto"/>
        <w:bottom w:val="none" w:sz="0" w:space="0" w:color="auto"/>
        <w:right w:val="none" w:sz="0" w:space="0" w:color="auto"/>
      </w:divBdr>
    </w:div>
    <w:div w:id="2054765266">
      <w:bodyDiv w:val="1"/>
      <w:marLeft w:val="0"/>
      <w:marRight w:val="0"/>
      <w:marTop w:val="0"/>
      <w:marBottom w:val="0"/>
      <w:divBdr>
        <w:top w:val="none" w:sz="0" w:space="0" w:color="auto"/>
        <w:left w:val="none" w:sz="0" w:space="0" w:color="auto"/>
        <w:bottom w:val="none" w:sz="0" w:space="0" w:color="auto"/>
        <w:right w:val="none" w:sz="0" w:space="0" w:color="auto"/>
      </w:divBdr>
    </w:div>
    <w:div w:id="2079473792">
      <w:bodyDiv w:val="1"/>
      <w:marLeft w:val="0"/>
      <w:marRight w:val="0"/>
      <w:marTop w:val="0"/>
      <w:marBottom w:val="0"/>
      <w:divBdr>
        <w:top w:val="none" w:sz="0" w:space="0" w:color="auto"/>
        <w:left w:val="none" w:sz="0" w:space="0" w:color="auto"/>
        <w:bottom w:val="none" w:sz="0" w:space="0" w:color="auto"/>
        <w:right w:val="none" w:sz="0" w:space="0" w:color="auto"/>
      </w:divBdr>
    </w:div>
    <w:div w:id="2114936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e83fbaf-267a-4aa3-b142-d3e5bc93619b">
      <Terms xmlns="http://schemas.microsoft.com/office/infopath/2007/PartnerControls"/>
    </lcf76f155ced4ddcb4097134ff3c332f>
    <TaxCatchAll xmlns="231d388a-f73e-4ce2-a5ce-94bf1291d22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EB2DC70CF73C74B8AA72A293FDB03C9" ma:contentTypeVersion="12" ma:contentTypeDescription="Crear nuevo documento." ma:contentTypeScope="" ma:versionID="0a7a148c6d91cc5adcf97e73a4870cf0">
  <xsd:schema xmlns:xsd="http://www.w3.org/2001/XMLSchema" xmlns:xs="http://www.w3.org/2001/XMLSchema" xmlns:p="http://schemas.microsoft.com/office/2006/metadata/properties" xmlns:ns2="2e83fbaf-267a-4aa3-b142-d3e5bc93619b" xmlns:ns3="231d388a-f73e-4ce2-a5ce-94bf1291d22f" targetNamespace="http://schemas.microsoft.com/office/2006/metadata/properties" ma:root="true" ma:fieldsID="d3a5b5a4b7146bdad9b526fb08359253" ns2:_="" ns3:_="">
    <xsd:import namespace="2e83fbaf-267a-4aa3-b142-d3e5bc93619b"/>
    <xsd:import namespace="231d388a-f73e-4ce2-a5ce-94bf1291d2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83fbaf-267a-4aa3-b142-d3e5bc9361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37acddc1-9372-4f57-8835-29b1de02b68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1d388a-f73e-4ce2-a5ce-94bf1291d2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1d9a54-b78b-4650-afe3-4b2aa1e95bfd}" ma:internalName="TaxCatchAll" ma:showField="CatchAllData" ma:web="231d388a-f73e-4ce2-a5ce-94bf1291d2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CA9B39-49FF-4A79-94B5-D8561A42D318}">
  <ds:schemaRefs>
    <ds:schemaRef ds:uri="http://schemas.microsoft.com/office/2006/metadata/properties"/>
    <ds:schemaRef ds:uri="http://schemas.microsoft.com/office/infopath/2007/PartnerControls"/>
    <ds:schemaRef ds:uri="2e83fbaf-267a-4aa3-b142-d3e5bc93619b"/>
    <ds:schemaRef ds:uri="231d388a-f73e-4ce2-a5ce-94bf1291d22f"/>
  </ds:schemaRefs>
</ds:datastoreItem>
</file>

<file path=customXml/itemProps2.xml><?xml version="1.0" encoding="utf-8"?>
<ds:datastoreItem xmlns:ds="http://schemas.openxmlformats.org/officeDocument/2006/customXml" ds:itemID="{601DBF57-1B45-479D-8B3B-0124188E58DA}">
  <ds:schemaRefs>
    <ds:schemaRef ds:uri="http://schemas.microsoft.com/sharepoint/v3/contenttype/forms"/>
  </ds:schemaRefs>
</ds:datastoreItem>
</file>

<file path=customXml/itemProps3.xml><?xml version="1.0" encoding="utf-8"?>
<ds:datastoreItem xmlns:ds="http://schemas.openxmlformats.org/officeDocument/2006/customXml" ds:itemID="{09CEAC55-6B75-471D-AF0A-609CDD7262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83fbaf-267a-4aa3-b142-d3e5bc93619b"/>
    <ds:schemaRef ds:uri="231d388a-f73e-4ce2-a5ce-94bf1291d2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5f446bd-6d9a-4830-b5f5-44390f5dd9f6}" enabled="0" method="" siteId="{25f446bd-6d9a-4830-b5f5-44390f5dd9f6}" removed="1"/>
</clbl:labelList>
</file>

<file path=docProps/app.xml><?xml version="1.0" encoding="utf-8"?>
<Properties xmlns="http://schemas.openxmlformats.org/officeDocument/2006/extended-properties" xmlns:vt="http://schemas.openxmlformats.org/officeDocument/2006/docPropsVTypes">
  <Template>Normal</Template>
  <TotalTime>54</TotalTime>
  <Pages>1</Pages>
  <Words>67</Words>
  <Characters>370</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
    </vt:vector>
  </TitlesOfParts>
  <Company>CODELCO, El Teniente</Company>
  <LinksUpToDate>false</LinksUpToDate>
  <CharactersWithSpaces>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Yerko Pesenti Rivera</dc:creator>
  <cp:lastModifiedBy>Moyano Aguilera, Karen (Casa Matriz)</cp:lastModifiedBy>
  <cp:revision>55</cp:revision>
  <cp:lastPrinted>2016-10-24T18:12:00Z</cp:lastPrinted>
  <dcterms:created xsi:type="dcterms:W3CDTF">2016-10-25T07:33:00Z</dcterms:created>
  <dcterms:modified xsi:type="dcterms:W3CDTF">2026-04-29T17:31:00Z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0x010100DEB2DC70CF73C74B8AA72A293FDB03C9</vt:lpwstr>
  </property>
  <property fmtid="{D5CDD505-2E9C-101B-9397-08002B2CF9AE}" pid="4" name="MediaServiceImageTags">
    <vt:lpwstr/>
  </property>
</Properties>
</file>