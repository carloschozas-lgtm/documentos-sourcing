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4ABE" w14:textId="77777777" w:rsidR="0024562B" w:rsidRDefault="005E1C99" w:rsidP="005E1C99">
      <w:pPr>
        <w:pStyle w:val="Ttulo1"/>
        <w:rPr>
          <w:rFonts w:ascii="Arial Narrow" w:hAnsi="Arial Narrow"/>
        </w:rPr>
      </w:pPr>
      <w:bookmarkStart w:id="0" w:name="_Toc459295105"/>
      <w:r>
        <w:rPr>
          <w:rFonts w:ascii="Arial Narrow" w:hAnsi="Arial Narrow"/>
        </w:rPr>
        <w:t>F</w:t>
      </w:r>
      <w:r w:rsidR="0024562B">
        <w:rPr>
          <w:rFonts w:ascii="Arial Narrow" w:hAnsi="Arial Narrow"/>
        </w:rPr>
        <w:t>ormulario A-09: ACTA COMPROMISOS SUBCONTRATISTA</w:t>
      </w:r>
      <w:bookmarkEnd w:id="0"/>
    </w:p>
    <w:p w14:paraId="797B2593" w14:textId="77777777" w:rsidR="00C56780" w:rsidRDefault="00C56780" w:rsidP="0024562B">
      <w:pPr>
        <w:jc w:val="both"/>
        <w:rPr>
          <w:rFonts w:ascii="Calibri" w:hAnsi="Calibri" w:cs="Arial"/>
          <w:sz w:val="22"/>
          <w:szCs w:val="22"/>
        </w:rPr>
      </w:pPr>
    </w:p>
    <w:p w14:paraId="045D6E58" w14:textId="77777777" w:rsidR="0024562B" w:rsidRPr="00636C21" w:rsidRDefault="0024562B" w:rsidP="0024562B">
      <w:pPr>
        <w:jc w:val="both"/>
        <w:rPr>
          <w:rFonts w:ascii="Calibri" w:hAnsi="Calibri" w:cs="Arial"/>
          <w:b/>
          <w:spacing w:val="-5"/>
          <w:sz w:val="22"/>
          <w:szCs w:val="22"/>
        </w:rPr>
      </w:pPr>
      <w:r w:rsidRPr="00636C21">
        <w:rPr>
          <w:rFonts w:ascii="Calibri" w:hAnsi="Calibri" w:cs="Arial"/>
          <w:sz w:val="22"/>
          <w:szCs w:val="22"/>
        </w:rPr>
        <w:t xml:space="preserve">Por la presente acto, don </w:t>
      </w:r>
      <w:r w:rsidRPr="00636C21">
        <w:rPr>
          <w:rFonts w:ascii="Calibri" w:hAnsi="Calibri" w:cs="Arial"/>
          <w:b/>
          <w:color w:val="0000FF"/>
          <w:sz w:val="22"/>
          <w:szCs w:val="22"/>
        </w:rPr>
        <w:t>&lt;nombre representante empresa subcontratista&gt;</w:t>
      </w:r>
      <w:r w:rsidRPr="00636C21">
        <w:rPr>
          <w:rFonts w:ascii="Calibri" w:hAnsi="Calibri" w:cs="Arial"/>
          <w:sz w:val="22"/>
          <w:szCs w:val="22"/>
        </w:rPr>
        <w:t xml:space="preserve">, cédula nacional de identidad Nº </w:t>
      </w:r>
      <w:r w:rsidRPr="00636C21">
        <w:rPr>
          <w:rFonts w:ascii="Calibri" w:hAnsi="Calibri" w:cs="Arial"/>
          <w:color w:val="0000FF"/>
          <w:sz w:val="22"/>
          <w:szCs w:val="22"/>
        </w:rPr>
        <w:t>&lt;indicar número&gt;</w:t>
      </w:r>
      <w:r w:rsidRPr="00636C21">
        <w:rPr>
          <w:rFonts w:ascii="Calibri" w:hAnsi="Calibri" w:cs="Arial"/>
          <w:sz w:val="22"/>
          <w:szCs w:val="22"/>
        </w:rPr>
        <w:t xml:space="preserve">, en representación de </w:t>
      </w:r>
      <w:r w:rsidRPr="00636C21">
        <w:rPr>
          <w:rFonts w:ascii="Calibri" w:hAnsi="Calibri" w:cs="Arial"/>
          <w:b/>
          <w:color w:val="0000FF"/>
          <w:sz w:val="22"/>
          <w:szCs w:val="22"/>
        </w:rPr>
        <w:t xml:space="preserve">&lt;indicar nombre o razón social de la empresa subcontratista&gt;, </w:t>
      </w:r>
      <w:r w:rsidRPr="00636C21">
        <w:rPr>
          <w:rFonts w:ascii="Calibri" w:hAnsi="Calibri" w:cs="Arial"/>
          <w:sz w:val="22"/>
          <w:szCs w:val="22"/>
        </w:rPr>
        <w:t xml:space="preserve">RUT Nº </w:t>
      </w:r>
      <w:r w:rsidRPr="00636C21">
        <w:rPr>
          <w:rFonts w:ascii="Calibri" w:hAnsi="Calibri" w:cs="Arial"/>
          <w:color w:val="0000FF"/>
          <w:sz w:val="22"/>
          <w:szCs w:val="22"/>
        </w:rPr>
        <w:t>&lt;indicar número&gt;,</w:t>
      </w:r>
      <w:r w:rsidRPr="00636C21">
        <w:rPr>
          <w:rFonts w:ascii="Calibri" w:hAnsi="Calibri" w:cs="Arial"/>
          <w:sz w:val="22"/>
          <w:szCs w:val="22"/>
        </w:rPr>
        <w:t xml:space="preserve"> ambos domiciliados en </w:t>
      </w:r>
      <w:r w:rsidRPr="00636C21">
        <w:rPr>
          <w:rFonts w:ascii="Calibri" w:hAnsi="Calibri" w:cs="Arial"/>
          <w:color w:val="0000FF"/>
          <w:sz w:val="22"/>
          <w:szCs w:val="22"/>
        </w:rPr>
        <w:t>&lt;indicar dirección con indicación de calle, número, comuna y ciudad&gt;</w:t>
      </w:r>
      <w:r w:rsidRPr="00636C21">
        <w:rPr>
          <w:rFonts w:ascii="Calibri" w:hAnsi="Calibri" w:cs="Arial"/>
          <w:sz w:val="22"/>
          <w:szCs w:val="22"/>
        </w:rPr>
        <w:t xml:space="preserve">, declara que la empresa que representa se compromete a trabajar como subcontratista para </w:t>
      </w:r>
      <w:r w:rsidRPr="00636C21">
        <w:rPr>
          <w:rFonts w:ascii="Calibri" w:hAnsi="Calibri" w:cs="Arial"/>
          <w:color w:val="0000FF"/>
          <w:sz w:val="22"/>
          <w:szCs w:val="22"/>
        </w:rPr>
        <w:t>&lt;indicar nombre o razón social del proponente&gt;</w:t>
      </w:r>
      <w:r w:rsidRPr="00636C21">
        <w:rPr>
          <w:rFonts w:ascii="Calibri" w:hAnsi="Calibri" w:cs="Arial"/>
          <w:sz w:val="22"/>
          <w:szCs w:val="22"/>
        </w:rPr>
        <w:t xml:space="preserve">, y específicamente a realizar los trabajos o servicios consistentes en </w:t>
      </w:r>
      <w:r w:rsidRPr="00636C21">
        <w:rPr>
          <w:rFonts w:ascii="Calibri" w:hAnsi="Calibri" w:cs="Arial"/>
          <w:color w:val="0000FF"/>
          <w:sz w:val="22"/>
          <w:szCs w:val="22"/>
        </w:rPr>
        <w:t>&lt;indicar servicios&gt;,</w:t>
      </w:r>
      <w:r w:rsidRPr="00636C21">
        <w:rPr>
          <w:rFonts w:ascii="Calibri" w:hAnsi="Calibri" w:cs="Arial"/>
          <w:sz w:val="22"/>
          <w:szCs w:val="22"/>
        </w:rPr>
        <w:t xml:space="preserve"> en la eventualidad de adjudicarse tal empresa el contrato denominado </w:t>
      </w:r>
      <w:r w:rsidRPr="00636C21">
        <w:rPr>
          <w:rFonts w:ascii="Calibri" w:hAnsi="Calibri" w:cs="Arial"/>
          <w:color w:val="0000FF"/>
          <w:sz w:val="22"/>
          <w:szCs w:val="22"/>
        </w:rPr>
        <w:t>&lt;número y nombre de la</w:t>
      </w:r>
      <w:r>
        <w:rPr>
          <w:rFonts w:ascii="Calibri" w:hAnsi="Calibri" w:cs="Arial"/>
          <w:color w:val="0000FF"/>
          <w:sz w:val="22"/>
          <w:szCs w:val="22"/>
        </w:rPr>
        <w:t xml:space="preserve"> </w:t>
      </w:r>
      <w:r w:rsidRPr="00636C21">
        <w:rPr>
          <w:rFonts w:ascii="Calibri" w:hAnsi="Calibri" w:cs="Arial"/>
          <w:color w:val="0000FF"/>
          <w:sz w:val="22"/>
          <w:szCs w:val="22"/>
        </w:rPr>
        <w:t>licitación&gt;</w:t>
      </w:r>
      <w:r w:rsidRPr="00636C21">
        <w:rPr>
          <w:rFonts w:ascii="Calibri" w:hAnsi="Calibri" w:cs="Arial"/>
          <w:sz w:val="22"/>
          <w:szCs w:val="22"/>
        </w:rPr>
        <w:t>.</w:t>
      </w:r>
    </w:p>
    <w:p w14:paraId="0F5ED5DA" w14:textId="77777777" w:rsidR="0024562B" w:rsidRPr="00636C21" w:rsidRDefault="0024562B" w:rsidP="0024562B">
      <w:pPr>
        <w:jc w:val="both"/>
        <w:rPr>
          <w:rFonts w:ascii="Calibri" w:hAnsi="Calibri" w:cs="Arial"/>
          <w:b/>
          <w:spacing w:val="-5"/>
          <w:sz w:val="22"/>
          <w:szCs w:val="22"/>
        </w:rPr>
      </w:pPr>
    </w:p>
    <w:p w14:paraId="443EC24B" w14:textId="77777777" w:rsidR="0024562B" w:rsidRPr="00636C21" w:rsidRDefault="0024562B" w:rsidP="0024562B">
      <w:pPr>
        <w:jc w:val="both"/>
        <w:rPr>
          <w:rFonts w:ascii="Calibri" w:hAnsi="Calibri" w:cs="Arial"/>
          <w:sz w:val="22"/>
          <w:szCs w:val="22"/>
        </w:rPr>
      </w:pPr>
      <w:r w:rsidRPr="00636C21">
        <w:rPr>
          <w:rFonts w:ascii="Calibri" w:hAnsi="Calibri" w:cs="Arial"/>
          <w:sz w:val="22"/>
          <w:szCs w:val="22"/>
        </w:rPr>
        <w:t>Firman la presente acta don &lt;</w:t>
      </w:r>
      <w:r w:rsidRPr="00636C21">
        <w:rPr>
          <w:rFonts w:ascii="Calibri" w:hAnsi="Calibri" w:cs="Arial"/>
          <w:color w:val="0000FF"/>
          <w:sz w:val="22"/>
          <w:szCs w:val="22"/>
        </w:rPr>
        <w:t>nombre del representante legal del subcontratista prometido</w:t>
      </w:r>
      <w:r w:rsidRPr="00636C21">
        <w:rPr>
          <w:rFonts w:ascii="Calibri" w:hAnsi="Calibri" w:cs="Arial"/>
          <w:sz w:val="22"/>
          <w:szCs w:val="22"/>
        </w:rPr>
        <w:t>&gt; en representación de &lt;</w:t>
      </w:r>
      <w:r w:rsidRPr="00636C21">
        <w:rPr>
          <w:rFonts w:ascii="Calibri" w:hAnsi="Calibri" w:cs="Arial"/>
          <w:color w:val="0000FF"/>
          <w:sz w:val="22"/>
          <w:szCs w:val="22"/>
        </w:rPr>
        <w:t>indicar nombre o razón social de la empresa subcontratista</w:t>
      </w:r>
      <w:r w:rsidRPr="00636C21">
        <w:rPr>
          <w:rFonts w:ascii="Calibri" w:hAnsi="Calibri" w:cs="Arial"/>
          <w:sz w:val="22"/>
          <w:szCs w:val="22"/>
        </w:rPr>
        <w:t xml:space="preserve">&gt; y don </w:t>
      </w:r>
      <w:r w:rsidRPr="00636C21">
        <w:rPr>
          <w:rFonts w:ascii="Calibri" w:hAnsi="Calibri" w:cs="Arial"/>
          <w:b/>
          <w:color w:val="0000FF"/>
          <w:sz w:val="22"/>
          <w:szCs w:val="22"/>
        </w:rPr>
        <w:t>&lt;indicar nombre de representante legal del proponente&gt;</w:t>
      </w:r>
      <w:r w:rsidRPr="00636C21">
        <w:rPr>
          <w:rFonts w:ascii="Calibri" w:hAnsi="Calibri" w:cs="Arial"/>
          <w:color w:val="0000FF"/>
          <w:sz w:val="22"/>
          <w:szCs w:val="22"/>
        </w:rPr>
        <w:t>,</w:t>
      </w:r>
      <w:r>
        <w:rPr>
          <w:rFonts w:ascii="Calibri" w:hAnsi="Calibri" w:cs="Arial"/>
          <w:color w:val="0000FF"/>
          <w:sz w:val="22"/>
          <w:szCs w:val="22"/>
        </w:rPr>
        <w:t xml:space="preserve"> </w:t>
      </w:r>
      <w:r w:rsidRPr="00636C21">
        <w:rPr>
          <w:rFonts w:ascii="Calibri" w:hAnsi="Calibri" w:cs="Arial"/>
          <w:sz w:val="22"/>
          <w:szCs w:val="22"/>
        </w:rPr>
        <w:t xml:space="preserve">cédula nacional de identidad Nº </w:t>
      </w:r>
      <w:r w:rsidRPr="00636C21">
        <w:rPr>
          <w:rFonts w:ascii="Calibri" w:hAnsi="Calibri" w:cs="Arial"/>
          <w:color w:val="0000FF"/>
          <w:sz w:val="22"/>
          <w:szCs w:val="22"/>
        </w:rPr>
        <w:t>&lt;indicar número&gt;</w:t>
      </w:r>
      <w:r w:rsidRPr="00636C21">
        <w:rPr>
          <w:rFonts w:ascii="Calibri" w:hAnsi="Calibri" w:cs="Arial"/>
          <w:sz w:val="22"/>
          <w:szCs w:val="22"/>
        </w:rPr>
        <w:t xml:space="preserve">, en representación de </w:t>
      </w:r>
      <w:r w:rsidRPr="00636C21">
        <w:rPr>
          <w:rFonts w:ascii="Calibri" w:hAnsi="Calibri" w:cs="Arial"/>
          <w:b/>
          <w:color w:val="0000FF"/>
          <w:sz w:val="22"/>
          <w:szCs w:val="22"/>
        </w:rPr>
        <w:t>&lt;indicar nombre o razón social del proponente&gt;</w:t>
      </w:r>
      <w:r w:rsidRPr="00636C21">
        <w:rPr>
          <w:rFonts w:ascii="Calibri" w:hAnsi="Calibri" w:cs="Arial"/>
          <w:sz w:val="22"/>
          <w:szCs w:val="22"/>
        </w:rPr>
        <w:t>.</w:t>
      </w:r>
    </w:p>
    <w:p w14:paraId="36B096A1" w14:textId="77777777" w:rsidR="0024562B" w:rsidRPr="00636C21" w:rsidRDefault="0024562B" w:rsidP="0024562B">
      <w:pPr>
        <w:spacing w:line="480" w:lineRule="auto"/>
        <w:jc w:val="both"/>
        <w:rPr>
          <w:rFonts w:ascii="Calibri" w:hAnsi="Calibri" w:cs="Arial"/>
          <w:sz w:val="22"/>
          <w:szCs w:val="22"/>
        </w:rPr>
      </w:pPr>
    </w:p>
    <w:p w14:paraId="2F8F8118" w14:textId="77777777" w:rsidR="0024562B" w:rsidRPr="00636C21" w:rsidRDefault="0024562B" w:rsidP="0024562B">
      <w:pPr>
        <w:spacing w:line="480" w:lineRule="auto"/>
        <w:jc w:val="both"/>
        <w:rPr>
          <w:rFonts w:ascii="Calibri" w:hAnsi="Calibri" w:cs="Arial"/>
          <w:sz w:val="22"/>
          <w:szCs w:val="22"/>
        </w:rPr>
      </w:pPr>
      <w:r w:rsidRPr="00636C21">
        <w:rPr>
          <w:rFonts w:ascii="Calibri" w:hAnsi="Calibri" w:cs="Arial"/>
          <w:color w:val="0000FF"/>
          <w:sz w:val="22"/>
          <w:szCs w:val="22"/>
        </w:rPr>
        <w:t>&lt;Indicar ciudad&gt;</w:t>
      </w:r>
      <w:r w:rsidRPr="00636C21">
        <w:rPr>
          <w:rFonts w:ascii="Calibri" w:hAnsi="Calibri" w:cs="Arial"/>
          <w:sz w:val="22"/>
          <w:szCs w:val="22"/>
        </w:rPr>
        <w:t xml:space="preserve">, a </w:t>
      </w:r>
      <w:r w:rsidRPr="00636C21">
        <w:rPr>
          <w:rFonts w:ascii="Calibri" w:hAnsi="Calibri" w:cs="Arial"/>
          <w:color w:val="0000FF"/>
          <w:sz w:val="22"/>
          <w:szCs w:val="22"/>
        </w:rPr>
        <w:t>&lt;indicar día&gt;</w:t>
      </w:r>
      <w:r w:rsidRPr="00636C21">
        <w:rPr>
          <w:rFonts w:ascii="Calibri" w:hAnsi="Calibri" w:cs="Arial"/>
          <w:sz w:val="22"/>
          <w:szCs w:val="22"/>
        </w:rPr>
        <w:t xml:space="preserve"> de </w:t>
      </w:r>
      <w:r w:rsidRPr="00636C21">
        <w:rPr>
          <w:rFonts w:ascii="Calibri" w:hAnsi="Calibri" w:cs="Arial"/>
          <w:color w:val="0000FF"/>
          <w:sz w:val="22"/>
          <w:szCs w:val="22"/>
        </w:rPr>
        <w:t>&lt;indicar mes&gt;</w:t>
      </w:r>
      <w:r w:rsidRPr="00636C21">
        <w:rPr>
          <w:rFonts w:ascii="Calibri" w:hAnsi="Calibri" w:cs="Arial"/>
          <w:sz w:val="22"/>
          <w:szCs w:val="22"/>
        </w:rPr>
        <w:t xml:space="preserve"> de </w:t>
      </w:r>
      <w:r w:rsidRPr="00636C21">
        <w:rPr>
          <w:rFonts w:ascii="Calibri" w:hAnsi="Calibri" w:cs="Arial"/>
          <w:color w:val="0000FF"/>
          <w:sz w:val="22"/>
          <w:szCs w:val="22"/>
        </w:rPr>
        <w:t>&lt;indicar año&gt;</w:t>
      </w:r>
      <w:r w:rsidRPr="00636C21">
        <w:rPr>
          <w:rFonts w:ascii="Calibri" w:hAnsi="Calibri" w:cs="Arial"/>
          <w:sz w:val="22"/>
          <w:szCs w:val="22"/>
        </w:rPr>
        <w:t>.</w:t>
      </w:r>
    </w:p>
    <w:p w14:paraId="2F58510F" w14:textId="77777777" w:rsidR="0024562B" w:rsidRPr="00636C21" w:rsidRDefault="0024562B" w:rsidP="0024562B">
      <w:pPr>
        <w:spacing w:line="480" w:lineRule="auto"/>
        <w:jc w:val="both"/>
        <w:rPr>
          <w:rFonts w:ascii="Calibri" w:hAnsi="Calibri" w:cs="Arial"/>
          <w:sz w:val="22"/>
          <w:szCs w:val="22"/>
        </w:rPr>
      </w:pPr>
    </w:p>
    <w:p w14:paraId="6A2A7008" w14:textId="77777777" w:rsidR="0024562B" w:rsidRPr="00636C21" w:rsidRDefault="0024562B" w:rsidP="0024562B">
      <w:pPr>
        <w:spacing w:line="480" w:lineRule="auto"/>
        <w:jc w:val="both"/>
        <w:rPr>
          <w:rFonts w:ascii="Calibri" w:hAnsi="Calibri" w:cs="Arial"/>
          <w:sz w:val="22"/>
          <w:szCs w:val="22"/>
        </w:rPr>
      </w:pPr>
    </w:p>
    <w:tbl>
      <w:tblPr>
        <w:tblW w:w="0" w:type="auto"/>
        <w:jc w:val="center"/>
        <w:tblLayout w:type="fixed"/>
        <w:tblCellMar>
          <w:left w:w="70" w:type="dxa"/>
          <w:right w:w="70" w:type="dxa"/>
        </w:tblCellMar>
        <w:tblLook w:val="0000" w:firstRow="0" w:lastRow="0" w:firstColumn="0" w:lastColumn="0" w:noHBand="0" w:noVBand="0"/>
      </w:tblPr>
      <w:tblGrid>
        <w:gridCol w:w="4164"/>
        <w:gridCol w:w="160"/>
        <w:gridCol w:w="4320"/>
      </w:tblGrid>
      <w:tr w:rsidR="0024562B" w:rsidRPr="00636C21" w14:paraId="16B9DA86" w14:textId="77777777" w:rsidTr="00E14B39">
        <w:trPr>
          <w:jc w:val="center"/>
        </w:trPr>
        <w:tc>
          <w:tcPr>
            <w:tcW w:w="4164" w:type="dxa"/>
            <w:tcBorders>
              <w:top w:val="single" w:sz="4" w:space="0" w:color="auto"/>
            </w:tcBorders>
          </w:tcPr>
          <w:p w14:paraId="7918DCF6" w14:textId="77777777" w:rsidR="0024562B" w:rsidRPr="00636C21" w:rsidRDefault="0024562B" w:rsidP="00E14B39">
            <w:pPr>
              <w:jc w:val="center"/>
              <w:rPr>
                <w:rFonts w:ascii="Calibri" w:hAnsi="Calibri" w:cs="Arial"/>
                <w:sz w:val="22"/>
                <w:szCs w:val="22"/>
              </w:rPr>
            </w:pPr>
            <w:r w:rsidRPr="00636C21">
              <w:rPr>
                <w:rFonts w:ascii="Calibri" w:hAnsi="Calibri" w:cs="Arial"/>
                <w:b/>
                <w:sz w:val="22"/>
                <w:szCs w:val="22"/>
              </w:rPr>
              <w:t>Firma el Representante de la Empresa Contratista</w:t>
            </w:r>
          </w:p>
        </w:tc>
        <w:tc>
          <w:tcPr>
            <w:tcW w:w="160" w:type="dxa"/>
          </w:tcPr>
          <w:p w14:paraId="49E1C573" w14:textId="77777777" w:rsidR="0024562B" w:rsidRPr="00636C21" w:rsidRDefault="0024562B" w:rsidP="00E14B39">
            <w:pPr>
              <w:jc w:val="both"/>
              <w:rPr>
                <w:rFonts w:ascii="Calibri" w:hAnsi="Calibri" w:cs="Arial"/>
                <w:b/>
                <w:sz w:val="22"/>
                <w:szCs w:val="22"/>
              </w:rPr>
            </w:pPr>
          </w:p>
        </w:tc>
        <w:tc>
          <w:tcPr>
            <w:tcW w:w="4320" w:type="dxa"/>
            <w:tcBorders>
              <w:top w:val="single" w:sz="4" w:space="0" w:color="auto"/>
            </w:tcBorders>
          </w:tcPr>
          <w:p w14:paraId="75609ED2" w14:textId="77777777" w:rsidR="0024562B" w:rsidRPr="00636C21" w:rsidRDefault="0024562B" w:rsidP="00E14B39">
            <w:pPr>
              <w:jc w:val="center"/>
              <w:rPr>
                <w:rFonts w:ascii="Calibri" w:hAnsi="Calibri" w:cs="Arial"/>
                <w:sz w:val="22"/>
                <w:szCs w:val="22"/>
              </w:rPr>
            </w:pPr>
            <w:r w:rsidRPr="00636C21">
              <w:rPr>
                <w:rFonts w:ascii="Calibri" w:hAnsi="Calibri" w:cs="Arial"/>
                <w:b/>
                <w:sz w:val="22"/>
                <w:szCs w:val="22"/>
              </w:rPr>
              <w:t>Firma el Representante de la Empresa Subcontratista</w:t>
            </w:r>
          </w:p>
        </w:tc>
      </w:tr>
    </w:tbl>
    <w:p w14:paraId="73010072" w14:textId="77777777" w:rsidR="0024562B" w:rsidRPr="00636C21" w:rsidRDefault="0024562B" w:rsidP="0024562B">
      <w:pPr>
        <w:keepLines/>
        <w:spacing w:after="120"/>
        <w:ind w:left="851"/>
        <w:jc w:val="both"/>
        <w:rPr>
          <w:rFonts w:ascii="Calibri" w:hAnsi="Calibri" w:cs="Arial"/>
          <w:snapToGrid w:val="0"/>
          <w:sz w:val="22"/>
          <w:szCs w:val="22"/>
        </w:rPr>
      </w:pPr>
    </w:p>
    <w:p w14:paraId="087B1758" w14:textId="77777777" w:rsidR="0024562B" w:rsidRPr="0024562B" w:rsidRDefault="0024562B" w:rsidP="0024562B"/>
    <w:p w14:paraId="753B3D3E" w14:textId="77777777" w:rsidR="0062774C" w:rsidRDefault="0062774C">
      <w:pPr>
        <w:jc w:val="both"/>
        <w:rPr>
          <w:rFonts w:ascii="Arial" w:hAnsi="Arial" w:cs="Arial"/>
          <w:b/>
        </w:rPr>
      </w:pPr>
    </w:p>
    <w:p w14:paraId="7CA96F27" w14:textId="77777777" w:rsidR="0062774C" w:rsidRDefault="00243639" w:rsidP="00243639">
      <w:pPr>
        <w:jc w:val="center"/>
        <w:rPr>
          <w:rFonts w:ascii="Arial" w:hAnsi="Arial" w:cs="Arial"/>
          <w:b/>
        </w:rPr>
      </w:pPr>
      <w:r>
        <w:rPr>
          <w:rFonts w:ascii="Arial" w:hAnsi="Arial" w:cs="Arial"/>
          <w:b/>
        </w:rPr>
        <w:t>(FIRMA ANTE NOTARIO)</w:t>
      </w:r>
    </w:p>
    <w:sectPr w:rsidR="0062774C" w:rsidSect="00DB4C87">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A6B7" w14:textId="77777777" w:rsidR="003234ED" w:rsidRDefault="003234ED">
      <w:r>
        <w:separator/>
      </w:r>
    </w:p>
  </w:endnote>
  <w:endnote w:type="continuationSeparator" w:id="0">
    <w:p w14:paraId="2F58AA96" w14:textId="77777777" w:rsidR="003234ED" w:rsidRDefault="00323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A01A" w14:textId="77777777" w:rsidR="000713D0" w:rsidRDefault="00AA2AE5">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0058011E"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BF4F" w14:textId="77777777" w:rsidR="003234ED" w:rsidRDefault="003234ED">
      <w:r>
        <w:separator/>
      </w:r>
    </w:p>
  </w:footnote>
  <w:footnote w:type="continuationSeparator" w:id="0">
    <w:p w14:paraId="3142FE07" w14:textId="77777777" w:rsidR="003234ED" w:rsidRDefault="00323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1" w:type="dxa"/>
      <w:tblInd w:w="104" w:type="dxa"/>
      <w:tblLayout w:type="fixed"/>
      <w:tblCellMar>
        <w:left w:w="0" w:type="dxa"/>
        <w:right w:w="0" w:type="dxa"/>
      </w:tblCellMar>
      <w:tblLook w:val="0000" w:firstRow="0" w:lastRow="0" w:firstColumn="0" w:lastColumn="0" w:noHBand="0" w:noVBand="0"/>
    </w:tblPr>
    <w:tblGrid>
      <w:gridCol w:w="2736"/>
      <w:gridCol w:w="5529"/>
      <w:gridCol w:w="2126"/>
    </w:tblGrid>
    <w:tr w:rsidR="0065714E" w:rsidRPr="00501B83" w14:paraId="3A427447" w14:textId="77777777" w:rsidTr="00892B79">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7350A409" w14:textId="14E796D9" w:rsidR="0065714E" w:rsidRDefault="0065714E" w:rsidP="0065714E">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63360" behindDoc="1" locked="0" layoutInCell="1" allowOverlap="1" wp14:anchorId="5D2BC5D0" wp14:editId="34615430">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596685172"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77B1E78D" w14:textId="77777777" w:rsidR="0065714E" w:rsidRDefault="0065714E" w:rsidP="0065714E">
          <w:pPr>
            <w:pStyle w:val="TableParagraph"/>
            <w:kinsoku w:val="0"/>
            <w:overflowPunct w:val="0"/>
            <w:ind w:left="1" w:right="1985"/>
            <w:rPr>
              <w:sz w:val="20"/>
              <w:szCs w:val="20"/>
            </w:rPr>
          </w:pPr>
        </w:p>
        <w:p w14:paraId="7F0CF6D8" w14:textId="77777777" w:rsidR="0065714E" w:rsidRDefault="0065714E" w:rsidP="0065714E">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29C5C0BE" w14:textId="77777777" w:rsidR="0065714E" w:rsidRDefault="0065714E" w:rsidP="0065714E">
          <w:pPr>
            <w:pStyle w:val="TableParagraph"/>
            <w:kinsoku w:val="0"/>
            <w:overflowPunct w:val="0"/>
            <w:spacing w:before="2" w:line="220" w:lineRule="exact"/>
          </w:pPr>
        </w:p>
        <w:p w14:paraId="227FF256" w14:textId="77777777" w:rsidR="0065714E" w:rsidRPr="000A1E14" w:rsidRDefault="0065714E" w:rsidP="0065714E">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12BBBE83" w14:textId="2180961D" w:rsidR="0065714E" w:rsidRPr="000A1E14" w:rsidRDefault="0065714E" w:rsidP="0065714E">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2126" w:type="dxa"/>
          <w:tcBorders>
            <w:top w:val="single" w:sz="4" w:space="0" w:color="000000"/>
            <w:left w:val="single" w:sz="4" w:space="0" w:color="000000"/>
            <w:bottom w:val="single" w:sz="4" w:space="0" w:color="000000"/>
            <w:right w:val="single" w:sz="4" w:space="0" w:color="000000"/>
          </w:tcBorders>
        </w:tcPr>
        <w:p w14:paraId="1F908D21" w14:textId="77777777" w:rsidR="0065714E" w:rsidRPr="009A57A6" w:rsidRDefault="0065714E" w:rsidP="0065714E">
          <w:pPr>
            <w:pStyle w:val="TableParagraph"/>
            <w:kinsoku w:val="0"/>
            <w:overflowPunct w:val="0"/>
            <w:spacing w:before="4" w:line="140" w:lineRule="exact"/>
            <w:rPr>
              <w:sz w:val="14"/>
              <w:szCs w:val="14"/>
              <w:highlight w:val="yellow"/>
              <w:lang w:val="es-CL"/>
            </w:rPr>
          </w:pPr>
        </w:p>
        <w:p w14:paraId="0782F120" w14:textId="77777777" w:rsidR="0065714E" w:rsidRPr="009A57A6" w:rsidRDefault="0065714E" w:rsidP="0065714E">
          <w:pPr>
            <w:pStyle w:val="TableParagraph"/>
            <w:kinsoku w:val="0"/>
            <w:overflowPunct w:val="0"/>
            <w:spacing w:line="200" w:lineRule="exact"/>
            <w:rPr>
              <w:sz w:val="20"/>
              <w:szCs w:val="20"/>
              <w:highlight w:val="yellow"/>
              <w:lang w:val="es-CL"/>
            </w:rPr>
          </w:pPr>
        </w:p>
        <w:p w14:paraId="4A304E8E" w14:textId="45690CB3" w:rsidR="0065714E" w:rsidRPr="00882D5E" w:rsidRDefault="0065714E" w:rsidP="0065714E">
          <w:pPr>
            <w:pStyle w:val="TableParagraph"/>
            <w:kinsoku w:val="0"/>
            <w:overflowPunct w:val="0"/>
            <w:spacing w:before="1"/>
            <w:ind w:left="359"/>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2842219F"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BE59" w14:textId="77777777" w:rsidR="00C2002E" w:rsidRPr="00882D5E" w:rsidRDefault="00C2002E" w:rsidP="00C2002E">
    <w:pPr>
      <w:pStyle w:val="Encabezado"/>
      <w:rPr>
        <w:lang w:val="es-CL"/>
      </w:rPr>
    </w:pPr>
  </w:p>
  <w:p w14:paraId="7FB45ACE" w14:textId="77777777" w:rsidR="0062774C" w:rsidRPr="004654CB" w:rsidRDefault="0062774C" w:rsidP="004654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6"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2"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6"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8"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39"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0"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5"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460071985">
    <w:abstractNumId w:val="13"/>
  </w:num>
  <w:num w:numId="2" w16cid:durableId="22832171">
    <w:abstractNumId w:val="33"/>
  </w:num>
  <w:num w:numId="3" w16cid:durableId="2081562012">
    <w:abstractNumId w:val="12"/>
  </w:num>
  <w:num w:numId="4" w16cid:durableId="154347172">
    <w:abstractNumId w:val="40"/>
  </w:num>
  <w:num w:numId="5" w16cid:durableId="1535536399">
    <w:abstractNumId w:val="40"/>
  </w:num>
  <w:num w:numId="6" w16cid:durableId="1939411738">
    <w:abstractNumId w:val="39"/>
  </w:num>
  <w:num w:numId="7" w16cid:durableId="1186792171">
    <w:abstractNumId w:val="19"/>
  </w:num>
  <w:num w:numId="8" w16cid:durableId="525870411">
    <w:abstractNumId w:val="25"/>
  </w:num>
  <w:num w:numId="9" w16cid:durableId="1864974445">
    <w:abstractNumId w:val="15"/>
  </w:num>
  <w:num w:numId="10" w16cid:durableId="1559126681">
    <w:abstractNumId w:val="17"/>
  </w:num>
  <w:num w:numId="11" w16cid:durableId="1295909840">
    <w:abstractNumId w:val="0"/>
    <w:lvlOverride w:ilvl="0">
      <w:lvl w:ilvl="0">
        <w:numFmt w:val="bullet"/>
        <w:lvlText w:val=""/>
        <w:legacy w:legacy="1" w:legacySpace="0" w:legacyIndent="360"/>
        <w:lvlJc w:val="left"/>
        <w:rPr>
          <w:rFonts w:ascii="Symbol" w:hAnsi="Symbol" w:hint="default"/>
        </w:rPr>
      </w:lvl>
    </w:lvlOverride>
  </w:num>
  <w:num w:numId="12" w16cid:durableId="729889729">
    <w:abstractNumId w:val="29"/>
  </w:num>
  <w:num w:numId="13" w16cid:durableId="2093352702">
    <w:abstractNumId w:val="8"/>
  </w:num>
  <w:num w:numId="14" w16cid:durableId="267204017">
    <w:abstractNumId w:val="27"/>
  </w:num>
  <w:num w:numId="15" w16cid:durableId="947083271">
    <w:abstractNumId w:val="18"/>
  </w:num>
  <w:num w:numId="16" w16cid:durableId="592011980">
    <w:abstractNumId w:val="42"/>
  </w:num>
  <w:num w:numId="17" w16cid:durableId="231354017">
    <w:abstractNumId w:val="37"/>
  </w:num>
  <w:num w:numId="18" w16cid:durableId="814222782">
    <w:abstractNumId w:val="5"/>
  </w:num>
  <w:num w:numId="19" w16cid:durableId="857429021">
    <w:abstractNumId w:val="38"/>
  </w:num>
  <w:num w:numId="20" w16cid:durableId="151072526">
    <w:abstractNumId w:val="9"/>
  </w:num>
  <w:num w:numId="21" w16cid:durableId="468520833">
    <w:abstractNumId w:val="14"/>
  </w:num>
  <w:num w:numId="22" w16cid:durableId="1027868557">
    <w:abstractNumId w:val="20"/>
  </w:num>
  <w:num w:numId="23" w16cid:durableId="1476992440">
    <w:abstractNumId w:val="10"/>
  </w:num>
  <w:num w:numId="24" w16cid:durableId="1214804940">
    <w:abstractNumId w:val="31"/>
  </w:num>
  <w:num w:numId="25" w16cid:durableId="1005404479">
    <w:abstractNumId w:val="45"/>
  </w:num>
  <w:num w:numId="26" w16cid:durableId="409543782">
    <w:abstractNumId w:val="23"/>
  </w:num>
  <w:num w:numId="27" w16cid:durableId="647981243">
    <w:abstractNumId w:val="43"/>
  </w:num>
  <w:num w:numId="28" w16cid:durableId="281694505">
    <w:abstractNumId w:val="32"/>
  </w:num>
  <w:num w:numId="29" w16cid:durableId="1952664307">
    <w:abstractNumId w:val="21"/>
  </w:num>
  <w:num w:numId="30" w16cid:durableId="1325815451">
    <w:abstractNumId w:val="16"/>
  </w:num>
  <w:num w:numId="31" w16cid:durableId="1383288869">
    <w:abstractNumId w:val="22"/>
  </w:num>
  <w:num w:numId="32" w16cid:durableId="432046010">
    <w:abstractNumId w:val="6"/>
  </w:num>
  <w:num w:numId="33" w16cid:durableId="248579972">
    <w:abstractNumId w:val="24"/>
  </w:num>
  <w:num w:numId="34" w16cid:durableId="969095452">
    <w:abstractNumId w:val="35"/>
  </w:num>
  <w:num w:numId="35" w16cid:durableId="870532257">
    <w:abstractNumId w:val="7"/>
  </w:num>
  <w:num w:numId="36" w16cid:durableId="1454787656">
    <w:abstractNumId w:val="11"/>
  </w:num>
  <w:num w:numId="37" w16cid:durableId="993265193">
    <w:abstractNumId w:val="26"/>
  </w:num>
  <w:num w:numId="38" w16cid:durableId="117912894">
    <w:abstractNumId w:val="36"/>
  </w:num>
  <w:num w:numId="39" w16cid:durableId="2056153036">
    <w:abstractNumId w:val="1"/>
  </w:num>
  <w:num w:numId="40" w16cid:durableId="849418002">
    <w:abstractNumId w:val="2"/>
  </w:num>
  <w:num w:numId="41" w16cid:durableId="949438277">
    <w:abstractNumId w:val="3"/>
  </w:num>
  <w:num w:numId="42" w16cid:durableId="519130264">
    <w:abstractNumId w:val="4"/>
  </w:num>
  <w:num w:numId="43" w16cid:durableId="1090001507">
    <w:abstractNumId w:val="44"/>
  </w:num>
  <w:num w:numId="44" w16cid:durableId="914896198">
    <w:abstractNumId w:val="28"/>
  </w:num>
  <w:num w:numId="45" w16cid:durableId="10648783">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5F1"/>
    <w:rsid w:val="00005B2D"/>
    <w:rsid w:val="00010CE6"/>
    <w:rsid w:val="000111F5"/>
    <w:rsid w:val="000171AB"/>
    <w:rsid w:val="00023444"/>
    <w:rsid w:val="00025BB9"/>
    <w:rsid w:val="0003476B"/>
    <w:rsid w:val="000358D7"/>
    <w:rsid w:val="00037722"/>
    <w:rsid w:val="00044516"/>
    <w:rsid w:val="00044590"/>
    <w:rsid w:val="000474FF"/>
    <w:rsid w:val="0006360B"/>
    <w:rsid w:val="0006399A"/>
    <w:rsid w:val="00065E4F"/>
    <w:rsid w:val="000679D0"/>
    <w:rsid w:val="000713D0"/>
    <w:rsid w:val="00073A3B"/>
    <w:rsid w:val="000743B4"/>
    <w:rsid w:val="0007643C"/>
    <w:rsid w:val="00086A4C"/>
    <w:rsid w:val="0009078C"/>
    <w:rsid w:val="00092FF5"/>
    <w:rsid w:val="000941D8"/>
    <w:rsid w:val="000A0CB1"/>
    <w:rsid w:val="000A679E"/>
    <w:rsid w:val="000B0C6B"/>
    <w:rsid w:val="000B4E8A"/>
    <w:rsid w:val="000B5BCA"/>
    <w:rsid w:val="000B6FCF"/>
    <w:rsid w:val="000C23BF"/>
    <w:rsid w:val="000C3ACD"/>
    <w:rsid w:val="000C5A51"/>
    <w:rsid w:val="000C6B2D"/>
    <w:rsid w:val="000D10E7"/>
    <w:rsid w:val="000D3065"/>
    <w:rsid w:val="000D489A"/>
    <w:rsid w:val="000D4C87"/>
    <w:rsid w:val="000D4F0C"/>
    <w:rsid w:val="000D6E17"/>
    <w:rsid w:val="000D7C1F"/>
    <w:rsid w:val="000E0A87"/>
    <w:rsid w:val="000E64C6"/>
    <w:rsid w:val="000E70A1"/>
    <w:rsid w:val="000F3D9A"/>
    <w:rsid w:val="00100972"/>
    <w:rsid w:val="00101F7A"/>
    <w:rsid w:val="00116A1B"/>
    <w:rsid w:val="001172D4"/>
    <w:rsid w:val="00117C0B"/>
    <w:rsid w:val="0012025F"/>
    <w:rsid w:val="00120CDB"/>
    <w:rsid w:val="00123C00"/>
    <w:rsid w:val="0012763A"/>
    <w:rsid w:val="0012792A"/>
    <w:rsid w:val="001309A8"/>
    <w:rsid w:val="00143ADF"/>
    <w:rsid w:val="00143F74"/>
    <w:rsid w:val="00150306"/>
    <w:rsid w:val="00156C23"/>
    <w:rsid w:val="001658D3"/>
    <w:rsid w:val="00165E06"/>
    <w:rsid w:val="0017114E"/>
    <w:rsid w:val="0017314B"/>
    <w:rsid w:val="001768CF"/>
    <w:rsid w:val="00182185"/>
    <w:rsid w:val="0018549E"/>
    <w:rsid w:val="00187908"/>
    <w:rsid w:val="00194500"/>
    <w:rsid w:val="00196D94"/>
    <w:rsid w:val="001A0382"/>
    <w:rsid w:val="001A04A8"/>
    <w:rsid w:val="001A18B5"/>
    <w:rsid w:val="001A5E8C"/>
    <w:rsid w:val="001A6489"/>
    <w:rsid w:val="001A67A7"/>
    <w:rsid w:val="001A798F"/>
    <w:rsid w:val="001B0209"/>
    <w:rsid w:val="001B26B2"/>
    <w:rsid w:val="001B511E"/>
    <w:rsid w:val="001B5C34"/>
    <w:rsid w:val="001C4B3E"/>
    <w:rsid w:val="001D1EA3"/>
    <w:rsid w:val="001D612C"/>
    <w:rsid w:val="001E3BA3"/>
    <w:rsid w:val="001E4A19"/>
    <w:rsid w:val="001F40A6"/>
    <w:rsid w:val="001F7497"/>
    <w:rsid w:val="001F7B0E"/>
    <w:rsid w:val="002064F9"/>
    <w:rsid w:val="00210218"/>
    <w:rsid w:val="0021027D"/>
    <w:rsid w:val="00212E17"/>
    <w:rsid w:val="002140A9"/>
    <w:rsid w:val="0021477F"/>
    <w:rsid w:val="00215E9E"/>
    <w:rsid w:val="00216771"/>
    <w:rsid w:val="00217855"/>
    <w:rsid w:val="0022709F"/>
    <w:rsid w:val="00232BA3"/>
    <w:rsid w:val="002344F1"/>
    <w:rsid w:val="00235277"/>
    <w:rsid w:val="00241C1B"/>
    <w:rsid w:val="00243639"/>
    <w:rsid w:val="0024562B"/>
    <w:rsid w:val="00251396"/>
    <w:rsid w:val="002530BE"/>
    <w:rsid w:val="00253CF4"/>
    <w:rsid w:val="002560E5"/>
    <w:rsid w:val="00256211"/>
    <w:rsid w:val="00256BFE"/>
    <w:rsid w:val="002576B5"/>
    <w:rsid w:val="00271B7F"/>
    <w:rsid w:val="00275553"/>
    <w:rsid w:val="00290D3B"/>
    <w:rsid w:val="0029124A"/>
    <w:rsid w:val="002A7FEC"/>
    <w:rsid w:val="002B01AC"/>
    <w:rsid w:val="002B2609"/>
    <w:rsid w:val="002B33CB"/>
    <w:rsid w:val="002B4A50"/>
    <w:rsid w:val="002B4E90"/>
    <w:rsid w:val="002B6092"/>
    <w:rsid w:val="002C1172"/>
    <w:rsid w:val="002C31FA"/>
    <w:rsid w:val="002C41A2"/>
    <w:rsid w:val="002C5ACA"/>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34ED"/>
    <w:rsid w:val="00323829"/>
    <w:rsid w:val="0032712F"/>
    <w:rsid w:val="003309FD"/>
    <w:rsid w:val="0033103F"/>
    <w:rsid w:val="00335426"/>
    <w:rsid w:val="003408F8"/>
    <w:rsid w:val="0034212C"/>
    <w:rsid w:val="003453F0"/>
    <w:rsid w:val="00354E31"/>
    <w:rsid w:val="00357408"/>
    <w:rsid w:val="0035797D"/>
    <w:rsid w:val="0036473F"/>
    <w:rsid w:val="00367B9A"/>
    <w:rsid w:val="00372C09"/>
    <w:rsid w:val="00374B79"/>
    <w:rsid w:val="00377C35"/>
    <w:rsid w:val="0038013D"/>
    <w:rsid w:val="003819E9"/>
    <w:rsid w:val="003834BD"/>
    <w:rsid w:val="00390651"/>
    <w:rsid w:val="00395008"/>
    <w:rsid w:val="00395635"/>
    <w:rsid w:val="0039664D"/>
    <w:rsid w:val="003B2BF6"/>
    <w:rsid w:val="003B2C55"/>
    <w:rsid w:val="003B7286"/>
    <w:rsid w:val="003C24DE"/>
    <w:rsid w:val="003C5BF2"/>
    <w:rsid w:val="003C6788"/>
    <w:rsid w:val="003D1246"/>
    <w:rsid w:val="003D1374"/>
    <w:rsid w:val="003D1F8B"/>
    <w:rsid w:val="003E68A8"/>
    <w:rsid w:val="003F1690"/>
    <w:rsid w:val="003F4ACF"/>
    <w:rsid w:val="003F5A7A"/>
    <w:rsid w:val="00400A1C"/>
    <w:rsid w:val="004027D9"/>
    <w:rsid w:val="0040365F"/>
    <w:rsid w:val="00406CAF"/>
    <w:rsid w:val="00410372"/>
    <w:rsid w:val="00412AA3"/>
    <w:rsid w:val="00415482"/>
    <w:rsid w:val="00426E98"/>
    <w:rsid w:val="00427C49"/>
    <w:rsid w:val="00431231"/>
    <w:rsid w:val="00431326"/>
    <w:rsid w:val="00433EC2"/>
    <w:rsid w:val="00441029"/>
    <w:rsid w:val="004426FC"/>
    <w:rsid w:val="00446FA0"/>
    <w:rsid w:val="004517C1"/>
    <w:rsid w:val="0045652A"/>
    <w:rsid w:val="00457CC7"/>
    <w:rsid w:val="00460111"/>
    <w:rsid w:val="00461BCA"/>
    <w:rsid w:val="004627AB"/>
    <w:rsid w:val="004654CB"/>
    <w:rsid w:val="00467D89"/>
    <w:rsid w:val="0047556A"/>
    <w:rsid w:val="0047638E"/>
    <w:rsid w:val="00482A1A"/>
    <w:rsid w:val="00483020"/>
    <w:rsid w:val="00484B53"/>
    <w:rsid w:val="00485750"/>
    <w:rsid w:val="004926C4"/>
    <w:rsid w:val="00495EA3"/>
    <w:rsid w:val="004A16B8"/>
    <w:rsid w:val="004A3B3C"/>
    <w:rsid w:val="004A438F"/>
    <w:rsid w:val="004A7B9C"/>
    <w:rsid w:val="004B0095"/>
    <w:rsid w:val="004B023F"/>
    <w:rsid w:val="004B11C0"/>
    <w:rsid w:val="004B1D21"/>
    <w:rsid w:val="004B292E"/>
    <w:rsid w:val="004B5BCB"/>
    <w:rsid w:val="004B64A3"/>
    <w:rsid w:val="004B6FC5"/>
    <w:rsid w:val="004B728B"/>
    <w:rsid w:val="004C1711"/>
    <w:rsid w:val="004C3255"/>
    <w:rsid w:val="004C5CEA"/>
    <w:rsid w:val="004C72D9"/>
    <w:rsid w:val="004C7477"/>
    <w:rsid w:val="004D1CF7"/>
    <w:rsid w:val="004D3249"/>
    <w:rsid w:val="004D4112"/>
    <w:rsid w:val="004E02B6"/>
    <w:rsid w:val="004E0FDE"/>
    <w:rsid w:val="004F0203"/>
    <w:rsid w:val="004F793A"/>
    <w:rsid w:val="00501015"/>
    <w:rsid w:val="00502398"/>
    <w:rsid w:val="00503348"/>
    <w:rsid w:val="00506496"/>
    <w:rsid w:val="00507A73"/>
    <w:rsid w:val="00510342"/>
    <w:rsid w:val="005103BC"/>
    <w:rsid w:val="00517A2B"/>
    <w:rsid w:val="0052791A"/>
    <w:rsid w:val="00532ABF"/>
    <w:rsid w:val="005340EE"/>
    <w:rsid w:val="00542AFA"/>
    <w:rsid w:val="005463D2"/>
    <w:rsid w:val="00547616"/>
    <w:rsid w:val="005524AC"/>
    <w:rsid w:val="005525B9"/>
    <w:rsid w:val="005540C2"/>
    <w:rsid w:val="00554542"/>
    <w:rsid w:val="00555542"/>
    <w:rsid w:val="0055635C"/>
    <w:rsid w:val="00561469"/>
    <w:rsid w:val="00562B86"/>
    <w:rsid w:val="00562F57"/>
    <w:rsid w:val="00563F54"/>
    <w:rsid w:val="005652A2"/>
    <w:rsid w:val="0057201A"/>
    <w:rsid w:val="00575E91"/>
    <w:rsid w:val="0057688D"/>
    <w:rsid w:val="005808D6"/>
    <w:rsid w:val="00580A17"/>
    <w:rsid w:val="00586A33"/>
    <w:rsid w:val="00591594"/>
    <w:rsid w:val="00592BAC"/>
    <w:rsid w:val="00597E9E"/>
    <w:rsid w:val="005A0C2F"/>
    <w:rsid w:val="005A1EE5"/>
    <w:rsid w:val="005A3159"/>
    <w:rsid w:val="005A476B"/>
    <w:rsid w:val="005A68F9"/>
    <w:rsid w:val="005A7758"/>
    <w:rsid w:val="005A7868"/>
    <w:rsid w:val="005C4E04"/>
    <w:rsid w:val="005E0810"/>
    <w:rsid w:val="005E109A"/>
    <w:rsid w:val="005E1C99"/>
    <w:rsid w:val="005E540A"/>
    <w:rsid w:val="005F073E"/>
    <w:rsid w:val="005F2A7A"/>
    <w:rsid w:val="005F4901"/>
    <w:rsid w:val="00601E1F"/>
    <w:rsid w:val="00604D30"/>
    <w:rsid w:val="006078A6"/>
    <w:rsid w:val="00610428"/>
    <w:rsid w:val="00615628"/>
    <w:rsid w:val="0061578C"/>
    <w:rsid w:val="006235ED"/>
    <w:rsid w:val="006257C1"/>
    <w:rsid w:val="006266F9"/>
    <w:rsid w:val="0062774C"/>
    <w:rsid w:val="006300EB"/>
    <w:rsid w:val="00630A0F"/>
    <w:rsid w:val="006372E5"/>
    <w:rsid w:val="00641B90"/>
    <w:rsid w:val="006442C7"/>
    <w:rsid w:val="00644DAB"/>
    <w:rsid w:val="00651E33"/>
    <w:rsid w:val="00653481"/>
    <w:rsid w:val="0065714E"/>
    <w:rsid w:val="006617D8"/>
    <w:rsid w:val="006660C1"/>
    <w:rsid w:val="006668D0"/>
    <w:rsid w:val="00670990"/>
    <w:rsid w:val="00670F8C"/>
    <w:rsid w:val="00672A11"/>
    <w:rsid w:val="00675DC4"/>
    <w:rsid w:val="0068383F"/>
    <w:rsid w:val="006941EA"/>
    <w:rsid w:val="006A29CA"/>
    <w:rsid w:val="006A5F11"/>
    <w:rsid w:val="006A63A1"/>
    <w:rsid w:val="006A735B"/>
    <w:rsid w:val="006B094C"/>
    <w:rsid w:val="006B2D24"/>
    <w:rsid w:val="006B2EE8"/>
    <w:rsid w:val="006B550C"/>
    <w:rsid w:val="006B773B"/>
    <w:rsid w:val="006C33D0"/>
    <w:rsid w:val="006C42DB"/>
    <w:rsid w:val="006D07E9"/>
    <w:rsid w:val="006D2D74"/>
    <w:rsid w:val="006D6A3D"/>
    <w:rsid w:val="006D79EE"/>
    <w:rsid w:val="006E753A"/>
    <w:rsid w:val="006F4806"/>
    <w:rsid w:val="007011A5"/>
    <w:rsid w:val="007103F3"/>
    <w:rsid w:val="00710600"/>
    <w:rsid w:val="0071350F"/>
    <w:rsid w:val="00716D49"/>
    <w:rsid w:val="00721575"/>
    <w:rsid w:val="00722FC8"/>
    <w:rsid w:val="00723C9E"/>
    <w:rsid w:val="00734CEE"/>
    <w:rsid w:val="00735876"/>
    <w:rsid w:val="0073765D"/>
    <w:rsid w:val="00742E08"/>
    <w:rsid w:val="007438CE"/>
    <w:rsid w:val="00744323"/>
    <w:rsid w:val="00764190"/>
    <w:rsid w:val="00772CD9"/>
    <w:rsid w:val="007743E1"/>
    <w:rsid w:val="007801FE"/>
    <w:rsid w:val="00780745"/>
    <w:rsid w:val="007839E0"/>
    <w:rsid w:val="0078449B"/>
    <w:rsid w:val="00786673"/>
    <w:rsid w:val="007871AB"/>
    <w:rsid w:val="0078737F"/>
    <w:rsid w:val="0079008E"/>
    <w:rsid w:val="00790EEE"/>
    <w:rsid w:val="00797662"/>
    <w:rsid w:val="007A01E4"/>
    <w:rsid w:val="007A2F96"/>
    <w:rsid w:val="007A3600"/>
    <w:rsid w:val="007A3FA9"/>
    <w:rsid w:val="007A66D3"/>
    <w:rsid w:val="007A6E48"/>
    <w:rsid w:val="007B09C1"/>
    <w:rsid w:val="007B454F"/>
    <w:rsid w:val="007B47D7"/>
    <w:rsid w:val="007C0A57"/>
    <w:rsid w:val="007C60FC"/>
    <w:rsid w:val="007C7E8A"/>
    <w:rsid w:val="007D1432"/>
    <w:rsid w:val="007D1AC0"/>
    <w:rsid w:val="007D470C"/>
    <w:rsid w:val="007E0D3C"/>
    <w:rsid w:val="007E174E"/>
    <w:rsid w:val="007E1F7C"/>
    <w:rsid w:val="007E38B3"/>
    <w:rsid w:val="007E3C73"/>
    <w:rsid w:val="007E3E38"/>
    <w:rsid w:val="007E46D2"/>
    <w:rsid w:val="007E72FC"/>
    <w:rsid w:val="00800257"/>
    <w:rsid w:val="00800444"/>
    <w:rsid w:val="00805F4F"/>
    <w:rsid w:val="00806BE0"/>
    <w:rsid w:val="008107AC"/>
    <w:rsid w:val="00810B6C"/>
    <w:rsid w:val="00811CA0"/>
    <w:rsid w:val="00814635"/>
    <w:rsid w:val="008202ED"/>
    <w:rsid w:val="00830F56"/>
    <w:rsid w:val="00834B4F"/>
    <w:rsid w:val="00835333"/>
    <w:rsid w:val="008418BB"/>
    <w:rsid w:val="00853DC7"/>
    <w:rsid w:val="008646D3"/>
    <w:rsid w:val="00866C57"/>
    <w:rsid w:val="008765A9"/>
    <w:rsid w:val="00880C10"/>
    <w:rsid w:val="008854EF"/>
    <w:rsid w:val="0089314C"/>
    <w:rsid w:val="00895070"/>
    <w:rsid w:val="008A0101"/>
    <w:rsid w:val="008A71F7"/>
    <w:rsid w:val="008B0E10"/>
    <w:rsid w:val="008B2BBC"/>
    <w:rsid w:val="008B6099"/>
    <w:rsid w:val="008B6F13"/>
    <w:rsid w:val="008B7052"/>
    <w:rsid w:val="008C5BDE"/>
    <w:rsid w:val="008D00A8"/>
    <w:rsid w:val="008D5A76"/>
    <w:rsid w:val="008D6C7C"/>
    <w:rsid w:val="008E317F"/>
    <w:rsid w:val="008E49C1"/>
    <w:rsid w:val="008E7F95"/>
    <w:rsid w:val="008F32BF"/>
    <w:rsid w:val="008F38F2"/>
    <w:rsid w:val="00900E8D"/>
    <w:rsid w:val="009010AE"/>
    <w:rsid w:val="0090490D"/>
    <w:rsid w:val="009050DF"/>
    <w:rsid w:val="00905CAD"/>
    <w:rsid w:val="009068C6"/>
    <w:rsid w:val="0090742D"/>
    <w:rsid w:val="00907FE4"/>
    <w:rsid w:val="00914FFF"/>
    <w:rsid w:val="00915B34"/>
    <w:rsid w:val="009225A6"/>
    <w:rsid w:val="009247D3"/>
    <w:rsid w:val="00927824"/>
    <w:rsid w:val="00930E5E"/>
    <w:rsid w:val="0093231A"/>
    <w:rsid w:val="00937B42"/>
    <w:rsid w:val="0094149C"/>
    <w:rsid w:val="00944005"/>
    <w:rsid w:val="00944141"/>
    <w:rsid w:val="00946951"/>
    <w:rsid w:val="0095298E"/>
    <w:rsid w:val="009549EA"/>
    <w:rsid w:val="00955354"/>
    <w:rsid w:val="00956986"/>
    <w:rsid w:val="00957761"/>
    <w:rsid w:val="009631C3"/>
    <w:rsid w:val="00964CDC"/>
    <w:rsid w:val="00970763"/>
    <w:rsid w:val="00971763"/>
    <w:rsid w:val="0098198A"/>
    <w:rsid w:val="00983B20"/>
    <w:rsid w:val="00986A56"/>
    <w:rsid w:val="00986D0D"/>
    <w:rsid w:val="00990EC1"/>
    <w:rsid w:val="00992F6F"/>
    <w:rsid w:val="009932C2"/>
    <w:rsid w:val="009971C5"/>
    <w:rsid w:val="009A06E0"/>
    <w:rsid w:val="009A5FEE"/>
    <w:rsid w:val="009B03C6"/>
    <w:rsid w:val="009C0F91"/>
    <w:rsid w:val="009C4414"/>
    <w:rsid w:val="009C4E49"/>
    <w:rsid w:val="009C5240"/>
    <w:rsid w:val="009C6329"/>
    <w:rsid w:val="009D0374"/>
    <w:rsid w:val="009D10A2"/>
    <w:rsid w:val="009D3371"/>
    <w:rsid w:val="009D69C0"/>
    <w:rsid w:val="009E1D88"/>
    <w:rsid w:val="009E234F"/>
    <w:rsid w:val="009E30D5"/>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651E"/>
    <w:rsid w:val="00A27198"/>
    <w:rsid w:val="00A276F6"/>
    <w:rsid w:val="00A27BB6"/>
    <w:rsid w:val="00A30133"/>
    <w:rsid w:val="00A36D35"/>
    <w:rsid w:val="00A4077D"/>
    <w:rsid w:val="00A43FBE"/>
    <w:rsid w:val="00A444E1"/>
    <w:rsid w:val="00A4562B"/>
    <w:rsid w:val="00A45FC4"/>
    <w:rsid w:val="00A46118"/>
    <w:rsid w:val="00A51EFD"/>
    <w:rsid w:val="00A532E6"/>
    <w:rsid w:val="00A5665C"/>
    <w:rsid w:val="00A612F8"/>
    <w:rsid w:val="00A629F4"/>
    <w:rsid w:val="00A64F46"/>
    <w:rsid w:val="00A741CB"/>
    <w:rsid w:val="00A74997"/>
    <w:rsid w:val="00A80ADD"/>
    <w:rsid w:val="00A9213B"/>
    <w:rsid w:val="00A961AA"/>
    <w:rsid w:val="00AA07E3"/>
    <w:rsid w:val="00AA1F82"/>
    <w:rsid w:val="00AA2AE5"/>
    <w:rsid w:val="00AA366A"/>
    <w:rsid w:val="00AA36EE"/>
    <w:rsid w:val="00AA4DE0"/>
    <w:rsid w:val="00AB0172"/>
    <w:rsid w:val="00AB243D"/>
    <w:rsid w:val="00AB35B7"/>
    <w:rsid w:val="00AB7302"/>
    <w:rsid w:val="00AC4592"/>
    <w:rsid w:val="00AC5C30"/>
    <w:rsid w:val="00AD2622"/>
    <w:rsid w:val="00AD26EE"/>
    <w:rsid w:val="00AD7337"/>
    <w:rsid w:val="00AE10C8"/>
    <w:rsid w:val="00AE3003"/>
    <w:rsid w:val="00AF4352"/>
    <w:rsid w:val="00AF5622"/>
    <w:rsid w:val="00B01E88"/>
    <w:rsid w:val="00B05AFD"/>
    <w:rsid w:val="00B05B43"/>
    <w:rsid w:val="00B06BEB"/>
    <w:rsid w:val="00B133A7"/>
    <w:rsid w:val="00B15473"/>
    <w:rsid w:val="00B156EE"/>
    <w:rsid w:val="00B27B60"/>
    <w:rsid w:val="00B362CB"/>
    <w:rsid w:val="00B3649C"/>
    <w:rsid w:val="00B4256F"/>
    <w:rsid w:val="00B47736"/>
    <w:rsid w:val="00B56706"/>
    <w:rsid w:val="00B64DBF"/>
    <w:rsid w:val="00B73622"/>
    <w:rsid w:val="00B74130"/>
    <w:rsid w:val="00B743FD"/>
    <w:rsid w:val="00B74946"/>
    <w:rsid w:val="00B77C4B"/>
    <w:rsid w:val="00B840F4"/>
    <w:rsid w:val="00B85BAB"/>
    <w:rsid w:val="00B86312"/>
    <w:rsid w:val="00B86C6B"/>
    <w:rsid w:val="00B973CD"/>
    <w:rsid w:val="00B97BB5"/>
    <w:rsid w:val="00BA4579"/>
    <w:rsid w:val="00BB38EF"/>
    <w:rsid w:val="00BB402C"/>
    <w:rsid w:val="00BB5361"/>
    <w:rsid w:val="00BC1DE0"/>
    <w:rsid w:val="00BC2CD1"/>
    <w:rsid w:val="00BC6621"/>
    <w:rsid w:val="00BD786F"/>
    <w:rsid w:val="00BE3456"/>
    <w:rsid w:val="00BE563E"/>
    <w:rsid w:val="00BE56ED"/>
    <w:rsid w:val="00BE74B2"/>
    <w:rsid w:val="00C003F4"/>
    <w:rsid w:val="00C01799"/>
    <w:rsid w:val="00C11811"/>
    <w:rsid w:val="00C15C8F"/>
    <w:rsid w:val="00C2002E"/>
    <w:rsid w:val="00C2437B"/>
    <w:rsid w:val="00C24681"/>
    <w:rsid w:val="00C2729C"/>
    <w:rsid w:val="00C34CEE"/>
    <w:rsid w:val="00C3634B"/>
    <w:rsid w:val="00C42BE1"/>
    <w:rsid w:val="00C43FBA"/>
    <w:rsid w:val="00C4530E"/>
    <w:rsid w:val="00C5078D"/>
    <w:rsid w:val="00C51FEF"/>
    <w:rsid w:val="00C54F02"/>
    <w:rsid w:val="00C56345"/>
    <w:rsid w:val="00C564A7"/>
    <w:rsid w:val="00C56780"/>
    <w:rsid w:val="00C569E4"/>
    <w:rsid w:val="00C56AA2"/>
    <w:rsid w:val="00C602A5"/>
    <w:rsid w:val="00C63B4B"/>
    <w:rsid w:val="00C666A3"/>
    <w:rsid w:val="00C702BB"/>
    <w:rsid w:val="00C72621"/>
    <w:rsid w:val="00C77E64"/>
    <w:rsid w:val="00C813DB"/>
    <w:rsid w:val="00C81829"/>
    <w:rsid w:val="00C818A3"/>
    <w:rsid w:val="00C82A90"/>
    <w:rsid w:val="00C84EFA"/>
    <w:rsid w:val="00C865A3"/>
    <w:rsid w:val="00C900C8"/>
    <w:rsid w:val="00C91A94"/>
    <w:rsid w:val="00C92F0C"/>
    <w:rsid w:val="00C93759"/>
    <w:rsid w:val="00C93D16"/>
    <w:rsid w:val="00C949C8"/>
    <w:rsid w:val="00C94FFE"/>
    <w:rsid w:val="00C9557F"/>
    <w:rsid w:val="00CA262A"/>
    <w:rsid w:val="00CA34EB"/>
    <w:rsid w:val="00CA7499"/>
    <w:rsid w:val="00CA7551"/>
    <w:rsid w:val="00CC550C"/>
    <w:rsid w:val="00CD2333"/>
    <w:rsid w:val="00CD2796"/>
    <w:rsid w:val="00CD2A68"/>
    <w:rsid w:val="00CD4AFE"/>
    <w:rsid w:val="00CD56B5"/>
    <w:rsid w:val="00CD79AE"/>
    <w:rsid w:val="00CD7A84"/>
    <w:rsid w:val="00CE2417"/>
    <w:rsid w:val="00CE2CC8"/>
    <w:rsid w:val="00CE39C1"/>
    <w:rsid w:val="00CE69DC"/>
    <w:rsid w:val="00CE6BDD"/>
    <w:rsid w:val="00CF26E6"/>
    <w:rsid w:val="00CF28DF"/>
    <w:rsid w:val="00CF33DB"/>
    <w:rsid w:val="00D02D78"/>
    <w:rsid w:val="00D0337D"/>
    <w:rsid w:val="00D0610A"/>
    <w:rsid w:val="00D1304C"/>
    <w:rsid w:val="00D1571D"/>
    <w:rsid w:val="00D20B9A"/>
    <w:rsid w:val="00D2599C"/>
    <w:rsid w:val="00D314DA"/>
    <w:rsid w:val="00D32542"/>
    <w:rsid w:val="00D3260D"/>
    <w:rsid w:val="00D37DF0"/>
    <w:rsid w:val="00D463E1"/>
    <w:rsid w:val="00D47D41"/>
    <w:rsid w:val="00D547A3"/>
    <w:rsid w:val="00D5599B"/>
    <w:rsid w:val="00D60096"/>
    <w:rsid w:val="00D619A9"/>
    <w:rsid w:val="00D71C66"/>
    <w:rsid w:val="00D72CD5"/>
    <w:rsid w:val="00D75CDF"/>
    <w:rsid w:val="00D87151"/>
    <w:rsid w:val="00D87A33"/>
    <w:rsid w:val="00D90BE4"/>
    <w:rsid w:val="00D91295"/>
    <w:rsid w:val="00D93DA1"/>
    <w:rsid w:val="00DA29B4"/>
    <w:rsid w:val="00DA2FA2"/>
    <w:rsid w:val="00DA39CD"/>
    <w:rsid w:val="00DB02AE"/>
    <w:rsid w:val="00DB13E9"/>
    <w:rsid w:val="00DB4C87"/>
    <w:rsid w:val="00DB4F99"/>
    <w:rsid w:val="00DB5B64"/>
    <w:rsid w:val="00DB5E3A"/>
    <w:rsid w:val="00DB634A"/>
    <w:rsid w:val="00DB74D4"/>
    <w:rsid w:val="00DC4C73"/>
    <w:rsid w:val="00DC52A8"/>
    <w:rsid w:val="00DD0B28"/>
    <w:rsid w:val="00DD1709"/>
    <w:rsid w:val="00DD2439"/>
    <w:rsid w:val="00DD5E4F"/>
    <w:rsid w:val="00DE5566"/>
    <w:rsid w:val="00DF20AC"/>
    <w:rsid w:val="00DF4871"/>
    <w:rsid w:val="00DF4F72"/>
    <w:rsid w:val="00E107C9"/>
    <w:rsid w:val="00E14B39"/>
    <w:rsid w:val="00E21436"/>
    <w:rsid w:val="00E21A94"/>
    <w:rsid w:val="00E32C12"/>
    <w:rsid w:val="00E3477E"/>
    <w:rsid w:val="00E3597E"/>
    <w:rsid w:val="00E35BF9"/>
    <w:rsid w:val="00E35C0A"/>
    <w:rsid w:val="00E4098D"/>
    <w:rsid w:val="00E41BE5"/>
    <w:rsid w:val="00E42DAE"/>
    <w:rsid w:val="00E51AB0"/>
    <w:rsid w:val="00E520C9"/>
    <w:rsid w:val="00E527E6"/>
    <w:rsid w:val="00E67F53"/>
    <w:rsid w:val="00E70F9D"/>
    <w:rsid w:val="00E7179F"/>
    <w:rsid w:val="00E8160C"/>
    <w:rsid w:val="00E81738"/>
    <w:rsid w:val="00E817FB"/>
    <w:rsid w:val="00E81A76"/>
    <w:rsid w:val="00E8656F"/>
    <w:rsid w:val="00E92063"/>
    <w:rsid w:val="00E92913"/>
    <w:rsid w:val="00E950C3"/>
    <w:rsid w:val="00E96F16"/>
    <w:rsid w:val="00EA1FBD"/>
    <w:rsid w:val="00EA2834"/>
    <w:rsid w:val="00EB111A"/>
    <w:rsid w:val="00EB1D97"/>
    <w:rsid w:val="00EC6FFB"/>
    <w:rsid w:val="00ED0FEE"/>
    <w:rsid w:val="00ED71D7"/>
    <w:rsid w:val="00EE032A"/>
    <w:rsid w:val="00EE16E5"/>
    <w:rsid w:val="00EE2228"/>
    <w:rsid w:val="00EE3C9C"/>
    <w:rsid w:val="00EF101A"/>
    <w:rsid w:val="00EF6ED9"/>
    <w:rsid w:val="00F05B6F"/>
    <w:rsid w:val="00F073DD"/>
    <w:rsid w:val="00F11ADE"/>
    <w:rsid w:val="00F21FDF"/>
    <w:rsid w:val="00F31C34"/>
    <w:rsid w:val="00F44049"/>
    <w:rsid w:val="00F45098"/>
    <w:rsid w:val="00F4587F"/>
    <w:rsid w:val="00F54583"/>
    <w:rsid w:val="00F5648D"/>
    <w:rsid w:val="00F61834"/>
    <w:rsid w:val="00F64CDF"/>
    <w:rsid w:val="00F72AB9"/>
    <w:rsid w:val="00F770AD"/>
    <w:rsid w:val="00F802DD"/>
    <w:rsid w:val="00F822B0"/>
    <w:rsid w:val="00F84DC4"/>
    <w:rsid w:val="00F85992"/>
    <w:rsid w:val="00F8623B"/>
    <w:rsid w:val="00F86535"/>
    <w:rsid w:val="00F86F66"/>
    <w:rsid w:val="00F940AC"/>
    <w:rsid w:val="00F96853"/>
    <w:rsid w:val="00FA5ADB"/>
    <w:rsid w:val="00FA6FD3"/>
    <w:rsid w:val="00FB01DA"/>
    <w:rsid w:val="00FB1E61"/>
    <w:rsid w:val="00FB3D76"/>
    <w:rsid w:val="00FC6CAD"/>
    <w:rsid w:val="00FC6F3D"/>
    <w:rsid w:val="00FD1BE0"/>
    <w:rsid w:val="00FD78A8"/>
    <w:rsid w:val="00FE1B38"/>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B4263"/>
  <w15:docId w15:val="{72019794-9324-478D-9A96-0AA1315F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7B454F"/>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449511699">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1730781">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294562275">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480924233">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Props1.xml><?xml version="1.0" encoding="utf-8"?>
<ds:datastoreItem xmlns:ds="http://schemas.openxmlformats.org/officeDocument/2006/customXml" ds:itemID="{4B82719A-6B71-45BA-8BC9-4EBC8880219B}">
  <ds:schemaRefs>
    <ds:schemaRef ds:uri="http://schemas.microsoft.com/sharepoint/v3/contenttype/forms"/>
  </ds:schemaRefs>
</ds:datastoreItem>
</file>

<file path=customXml/itemProps2.xml><?xml version="1.0" encoding="utf-8"?>
<ds:datastoreItem xmlns:ds="http://schemas.openxmlformats.org/officeDocument/2006/customXml" ds:itemID="{35CA9F38-1481-4153-9B16-742B55F7C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C50A94-8EA3-43A8-AFBC-747E84AE7A7C}">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84</TotalTime>
  <Pages>1</Pages>
  <Words>193</Words>
  <Characters>1065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59</cp:revision>
  <cp:lastPrinted>2016-10-24T21:11:00Z</cp:lastPrinted>
  <dcterms:created xsi:type="dcterms:W3CDTF">2016-10-24T15:47:00Z</dcterms:created>
  <dcterms:modified xsi:type="dcterms:W3CDTF">2026-04-29T03:36:00Z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