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6519" w14:textId="1C0BC21E" w:rsidR="0062774C" w:rsidRPr="00155D4E" w:rsidRDefault="0062774C" w:rsidP="0062774C">
      <w:pPr>
        <w:pStyle w:val="Ttulo1"/>
        <w:ind w:left="360"/>
        <w:rPr>
          <w:rFonts w:ascii="Arial Narrow" w:hAnsi="Arial Narrow"/>
        </w:rPr>
      </w:pPr>
      <w:r w:rsidRPr="00155D4E">
        <w:rPr>
          <w:rFonts w:ascii="Arial Narrow" w:hAnsi="Arial Narrow"/>
        </w:rPr>
        <w:t>F</w:t>
      </w:r>
      <w:r w:rsidR="00734ECF">
        <w:rPr>
          <w:rFonts w:ascii="Arial Narrow" w:hAnsi="Arial Narrow"/>
        </w:rPr>
        <w:t>ormulario</w:t>
      </w:r>
      <w:r w:rsidRPr="00155D4E">
        <w:rPr>
          <w:rFonts w:ascii="Arial Narrow" w:hAnsi="Arial Narrow"/>
        </w:rPr>
        <w:t xml:space="preserve"> T-03: </w:t>
      </w:r>
      <w:r w:rsidR="00F43F58">
        <w:rPr>
          <w:rFonts w:ascii="Arial Narrow" w:hAnsi="Arial Narrow"/>
        </w:rPr>
        <w:t>Metodología y Plan de Trabajo</w:t>
      </w:r>
      <w:r w:rsidRPr="00155D4E">
        <w:rPr>
          <w:rFonts w:ascii="Arial Narrow" w:hAnsi="Arial Narrow"/>
        </w:rPr>
        <w:t xml:space="preserve"> </w:t>
      </w:r>
    </w:p>
    <w:p w14:paraId="287C2547" w14:textId="0FCFA814" w:rsidR="00923365" w:rsidRDefault="0062774C" w:rsidP="00F43F58">
      <w:pPr>
        <w:rPr>
          <w:rFonts w:ascii="Arial" w:hAnsi="Arial" w:cs="Arial"/>
          <w:b/>
        </w:rPr>
      </w:pPr>
      <w:r>
        <w:rPr>
          <w:rFonts w:ascii="Calibri" w:hAnsi="Calibri" w:cs="Arial"/>
          <w:szCs w:val="22"/>
        </w:rPr>
        <w:t xml:space="preserve">        </w:t>
      </w:r>
    </w:p>
    <w:p w14:paraId="3DAEE6EA" w14:textId="77777777" w:rsidR="0062774C" w:rsidRPr="0024562B" w:rsidRDefault="0062774C" w:rsidP="0062774C">
      <w:pPr>
        <w:jc w:val="both"/>
        <w:rPr>
          <w:rFonts w:ascii="Arial" w:hAnsi="Arial" w:cs="Arial"/>
          <w:b/>
        </w:rPr>
      </w:pPr>
    </w:p>
    <w:p w14:paraId="2FC7C2CD" w14:textId="77777777" w:rsidR="00924B51" w:rsidRPr="00924B51" w:rsidRDefault="00924B51" w:rsidP="00924B51">
      <w:pPr>
        <w:ind w:left="426"/>
        <w:jc w:val="both"/>
        <w:rPr>
          <w:rFonts w:ascii="Arial" w:hAnsi="Arial" w:cs="Arial"/>
          <w:bCs/>
        </w:rPr>
      </w:pPr>
      <w:r w:rsidRPr="00924B51">
        <w:rPr>
          <w:rFonts w:ascii="Arial" w:hAnsi="Arial" w:cs="Arial"/>
          <w:bCs/>
        </w:rPr>
        <w:t>a)</w:t>
      </w:r>
      <w:r w:rsidRPr="00924B51">
        <w:rPr>
          <w:rFonts w:ascii="Arial" w:hAnsi="Arial" w:cs="Arial"/>
          <w:bCs/>
        </w:rPr>
        <w:tab/>
        <w:t>Antecedentes Técnicos</w:t>
      </w:r>
    </w:p>
    <w:p w14:paraId="1D88FFBA" w14:textId="77777777" w:rsidR="00924B51" w:rsidRPr="00924B51" w:rsidRDefault="00924B51" w:rsidP="00924B51">
      <w:pPr>
        <w:ind w:left="426"/>
        <w:jc w:val="both"/>
        <w:rPr>
          <w:rFonts w:ascii="Arial" w:hAnsi="Arial" w:cs="Arial"/>
          <w:bCs/>
        </w:rPr>
      </w:pPr>
      <w:r w:rsidRPr="00924B51">
        <w:rPr>
          <w:rFonts w:ascii="Arial" w:hAnsi="Arial" w:cs="Arial"/>
          <w:bCs/>
        </w:rPr>
        <w:t>b)</w:t>
      </w:r>
      <w:r w:rsidRPr="00924B51">
        <w:rPr>
          <w:rFonts w:ascii="Arial" w:hAnsi="Arial" w:cs="Arial"/>
          <w:bCs/>
        </w:rPr>
        <w:tab/>
        <w:t>Plan de Procedimiento de Trabajo</w:t>
      </w:r>
    </w:p>
    <w:p w14:paraId="2BC74076" w14:textId="77777777" w:rsidR="00924B51" w:rsidRPr="00924B51" w:rsidRDefault="00924B51" w:rsidP="00924B51">
      <w:pPr>
        <w:ind w:left="426"/>
        <w:jc w:val="both"/>
        <w:rPr>
          <w:rFonts w:ascii="Arial" w:hAnsi="Arial" w:cs="Arial"/>
          <w:bCs/>
        </w:rPr>
      </w:pPr>
      <w:r w:rsidRPr="00924B51">
        <w:rPr>
          <w:rFonts w:ascii="Arial" w:hAnsi="Arial" w:cs="Arial"/>
          <w:bCs/>
        </w:rPr>
        <w:t>c)</w:t>
      </w:r>
      <w:r w:rsidRPr="00924B51">
        <w:rPr>
          <w:rFonts w:ascii="Arial" w:hAnsi="Arial" w:cs="Arial"/>
          <w:bCs/>
        </w:rPr>
        <w:tab/>
        <w:t>Programa de Trabajo</w:t>
      </w:r>
    </w:p>
    <w:p w14:paraId="79DD7BD7" w14:textId="1600CA0F" w:rsidR="0078737F" w:rsidRPr="00924B51" w:rsidRDefault="00924B51" w:rsidP="00924B51">
      <w:pPr>
        <w:ind w:left="426"/>
        <w:jc w:val="both"/>
        <w:rPr>
          <w:rFonts w:ascii="Arial" w:hAnsi="Arial" w:cs="Arial"/>
          <w:bCs/>
        </w:rPr>
      </w:pPr>
      <w:r w:rsidRPr="00924B51">
        <w:rPr>
          <w:rFonts w:ascii="Arial" w:hAnsi="Arial" w:cs="Arial"/>
          <w:bCs/>
        </w:rPr>
        <w:t>d)</w:t>
      </w:r>
      <w:r w:rsidRPr="00924B51">
        <w:rPr>
          <w:rFonts w:ascii="Arial" w:hAnsi="Arial" w:cs="Arial"/>
          <w:bCs/>
        </w:rPr>
        <w:tab/>
        <w:t>Informes de reporte y entregables finales.</w:t>
      </w:r>
    </w:p>
    <w:sectPr w:rsidR="0078737F" w:rsidRPr="00924B51" w:rsidSect="00F36ECC">
      <w:headerReference w:type="default" r:id="rId10"/>
      <w:footerReference w:type="even" r:id="rId11"/>
      <w:headerReference w:type="first" r:id="rId12"/>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BB5D7" w14:textId="77777777" w:rsidR="00C75AE2" w:rsidRDefault="00C75AE2">
      <w:r>
        <w:separator/>
      </w:r>
    </w:p>
  </w:endnote>
  <w:endnote w:type="continuationSeparator" w:id="0">
    <w:p w14:paraId="19C835FB" w14:textId="77777777" w:rsidR="00C75AE2" w:rsidRDefault="00C75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845" w14:textId="77777777" w:rsidR="000713D0" w:rsidRDefault="001E477F">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3E04B234"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480CC" w14:textId="77777777" w:rsidR="00C75AE2" w:rsidRDefault="00C75AE2">
      <w:r>
        <w:separator/>
      </w:r>
    </w:p>
  </w:footnote>
  <w:footnote w:type="continuationSeparator" w:id="0">
    <w:p w14:paraId="37CD96D0" w14:textId="77777777" w:rsidR="00C75AE2" w:rsidRDefault="00C75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6" w:type="dxa"/>
      <w:tblInd w:w="104" w:type="dxa"/>
      <w:tblLayout w:type="fixed"/>
      <w:tblCellMar>
        <w:left w:w="0" w:type="dxa"/>
        <w:right w:w="0" w:type="dxa"/>
      </w:tblCellMar>
      <w:tblLook w:val="0000" w:firstRow="0" w:lastRow="0" w:firstColumn="0" w:lastColumn="0" w:noHBand="0" w:noVBand="0"/>
    </w:tblPr>
    <w:tblGrid>
      <w:gridCol w:w="2736"/>
      <w:gridCol w:w="5529"/>
      <w:gridCol w:w="1701"/>
    </w:tblGrid>
    <w:tr w:rsidR="00734ECF" w:rsidRPr="00501B83" w14:paraId="28C9FDA4" w14:textId="77777777" w:rsidTr="00734ECF">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35ACCC65" w14:textId="064B21AD" w:rsidR="00734ECF" w:rsidRDefault="00734ECF" w:rsidP="00734ECF">
          <w:pPr>
            <w:pStyle w:val="TableParagraph"/>
            <w:kinsoku w:val="0"/>
            <w:overflowPunct w:val="0"/>
            <w:spacing w:line="110" w:lineRule="exact"/>
            <w:rPr>
              <w:sz w:val="11"/>
              <w:szCs w:val="11"/>
            </w:rPr>
          </w:pPr>
          <w:bookmarkStart w:id="0" w:name="_Hlk109648504"/>
          <w:bookmarkStart w:id="1" w:name="_Hlk109648505"/>
          <w:bookmarkStart w:id="2" w:name="_Hlk109648575"/>
          <w:bookmarkStart w:id="3" w:name="_Hlk109648576"/>
          <w:bookmarkStart w:id="4" w:name="_Hlk109648702"/>
          <w:bookmarkStart w:id="5" w:name="_Hlk109648703"/>
          <w:bookmarkStart w:id="6" w:name="_Hlk109648857"/>
          <w:bookmarkStart w:id="7" w:name="_Hlk109648858"/>
          <w:bookmarkStart w:id="8" w:name="_Hlk109648935"/>
          <w:bookmarkStart w:id="9" w:name="_Hlk109648936"/>
          <w:bookmarkStart w:id="10" w:name="_Hlk109649026"/>
          <w:bookmarkStart w:id="11" w:name="_Hlk109649027"/>
          <w:bookmarkStart w:id="12" w:name="_Hlk109649121"/>
          <w:bookmarkStart w:id="13" w:name="_Hlk109649122"/>
          <w:bookmarkStart w:id="14" w:name="_Hlk109649232"/>
          <w:bookmarkStart w:id="15" w:name="_Hlk109649233"/>
          <w:bookmarkStart w:id="16" w:name="_Hlk109649323"/>
          <w:bookmarkStart w:id="17" w:name="_Hlk109649324"/>
          <w:bookmarkStart w:id="18" w:name="_Hlk109649431"/>
          <w:bookmarkStart w:id="19" w:name="_Hlk109649432"/>
          <w:bookmarkStart w:id="20" w:name="_Hlk109649515"/>
          <w:bookmarkStart w:id="21" w:name="_Hlk109649516"/>
          <w:bookmarkStart w:id="22" w:name="_Hlk109649600"/>
          <w:bookmarkStart w:id="23" w:name="_Hlk109649601"/>
          <w:bookmarkStart w:id="24" w:name="_Hlk109649772"/>
          <w:bookmarkStart w:id="25" w:name="_Hlk109649773"/>
          <w:bookmarkStart w:id="26" w:name="_Hlk133417988"/>
          <w:bookmarkStart w:id="27" w:name="_Hlk133417989"/>
          <w:bookmarkStart w:id="28" w:name="_Hlk133419028"/>
          <w:bookmarkStart w:id="29" w:name="_Hlk133419029"/>
          <w:bookmarkStart w:id="30" w:name="_Hlk133419163"/>
          <w:bookmarkStart w:id="31" w:name="_Hlk133419164"/>
          <w:bookmarkStart w:id="32" w:name="_Hlk133419256"/>
          <w:bookmarkStart w:id="33" w:name="_Hlk133419257"/>
          <w:bookmarkStart w:id="34" w:name="_Hlk133419264"/>
          <w:bookmarkStart w:id="35" w:name="_Hlk133419265"/>
          <w:bookmarkStart w:id="36" w:name="_Hlk133419362"/>
          <w:bookmarkStart w:id="37" w:name="_Hlk133419363"/>
          <w:bookmarkStart w:id="38" w:name="_Hlk133419459"/>
          <w:bookmarkStart w:id="39" w:name="_Hlk133419460"/>
          <w:bookmarkStart w:id="40" w:name="_Hlk133419540"/>
          <w:bookmarkStart w:id="41" w:name="_Hlk133419541"/>
          <w:bookmarkStart w:id="42" w:name="_Hlk133419624"/>
          <w:bookmarkStart w:id="43" w:name="_Hlk133419625"/>
          <w:bookmarkStart w:id="44" w:name="_Hlk133419723"/>
          <w:bookmarkStart w:id="45" w:name="_Hlk133419724"/>
          <w:bookmarkStart w:id="46" w:name="_Hlk133419811"/>
          <w:bookmarkStart w:id="47" w:name="_Hlk133419812"/>
          <w:bookmarkStart w:id="48" w:name="_Hlk133419887"/>
          <w:bookmarkStart w:id="49" w:name="_Hlk133419888"/>
          <w:bookmarkStart w:id="50" w:name="_Hlk133419966"/>
          <w:bookmarkStart w:id="51" w:name="_Hlk133419967"/>
          <w:bookmarkStart w:id="52" w:name="_Hlk133420066"/>
          <w:bookmarkStart w:id="53" w:name="_Hlk133420067"/>
          <w:bookmarkStart w:id="54" w:name="_Hlk133420188"/>
          <w:bookmarkStart w:id="55" w:name="_Hlk133420189"/>
          <w:bookmarkStart w:id="56" w:name="_Hlk141868401"/>
          <w:bookmarkStart w:id="57" w:name="_Hlk141868402"/>
          <w:bookmarkStart w:id="58" w:name="_Hlk141868449"/>
          <w:bookmarkStart w:id="59" w:name="_Hlk141868450"/>
          <w:bookmarkStart w:id="60" w:name="_Hlk141868639"/>
          <w:bookmarkStart w:id="61" w:name="_Hlk141868640"/>
          <w:bookmarkStart w:id="62" w:name="_Hlk141868722"/>
          <w:bookmarkStart w:id="63" w:name="_Hlk141868723"/>
          <w:bookmarkStart w:id="64" w:name="_Hlk141868729"/>
          <w:bookmarkStart w:id="65" w:name="_Hlk141868730"/>
          <w:bookmarkStart w:id="66" w:name="_Hlk141868734"/>
          <w:bookmarkStart w:id="67" w:name="_Hlk141868735"/>
          <w:bookmarkStart w:id="68" w:name="_Hlk141868790"/>
          <w:bookmarkStart w:id="69" w:name="_Hlk141868791"/>
          <w:bookmarkStart w:id="70" w:name="_Hlk141868860"/>
          <w:bookmarkStart w:id="71" w:name="_Hlk141868861"/>
          <w:bookmarkStart w:id="72" w:name="_Hlk141868916"/>
          <w:bookmarkStart w:id="73" w:name="_Hlk141868917"/>
          <w:bookmarkStart w:id="74" w:name="_Hlk141868973"/>
          <w:bookmarkStart w:id="75" w:name="_Hlk141868974"/>
          <w:bookmarkStart w:id="76" w:name="_Hlk141869094"/>
          <w:bookmarkStart w:id="77" w:name="_Hlk141869095"/>
          <w:bookmarkStart w:id="78" w:name="_Hlk141870778"/>
          <w:bookmarkStart w:id="79" w:name="_Hlk141870779"/>
          <w:r>
            <w:rPr>
              <w:noProof/>
            </w:rPr>
            <w:drawing>
              <wp:anchor distT="0" distB="0" distL="114300" distR="114300" simplePos="0" relativeHeight="251658240" behindDoc="1" locked="0" layoutInCell="1" allowOverlap="1" wp14:anchorId="78176C90" wp14:editId="5CCB821B">
                <wp:simplePos x="0" y="0"/>
                <wp:positionH relativeFrom="column">
                  <wp:posOffset>71120</wp:posOffset>
                </wp:positionH>
                <wp:positionV relativeFrom="paragraph">
                  <wp:posOffset>117475</wp:posOffset>
                </wp:positionV>
                <wp:extent cx="1489075" cy="415925"/>
                <wp:effectExtent l="0" t="0" r="0" b="0"/>
                <wp:wrapTight wrapText="bothSides">
                  <wp:wrapPolygon edited="0">
                    <wp:start x="0" y="0"/>
                    <wp:lineTo x="0" y="20776"/>
                    <wp:lineTo x="21278" y="20776"/>
                    <wp:lineTo x="21278" y="0"/>
                    <wp:lineTo x="0" y="0"/>
                  </wp:wrapPolygon>
                </wp:wrapTight>
                <wp:docPr id="768165767" name="Imagen 1"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412A10BD" w14:textId="77777777" w:rsidR="00734ECF" w:rsidRDefault="00734ECF" w:rsidP="00734ECF">
          <w:pPr>
            <w:pStyle w:val="TableParagraph"/>
            <w:kinsoku w:val="0"/>
            <w:overflowPunct w:val="0"/>
            <w:ind w:left="1" w:right="1985"/>
            <w:rPr>
              <w:sz w:val="20"/>
              <w:szCs w:val="20"/>
            </w:rPr>
          </w:pPr>
        </w:p>
        <w:p w14:paraId="05D0F888" w14:textId="77777777" w:rsidR="00734ECF" w:rsidRDefault="00734ECF" w:rsidP="00734ECF">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2399F7FD" w14:textId="77777777" w:rsidR="00734ECF" w:rsidRDefault="00734ECF" w:rsidP="00734ECF">
          <w:pPr>
            <w:pStyle w:val="TableParagraph"/>
            <w:kinsoku w:val="0"/>
            <w:overflowPunct w:val="0"/>
            <w:spacing w:before="2" w:line="220" w:lineRule="exact"/>
          </w:pPr>
        </w:p>
        <w:p w14:paraId="64CB7C93" w14:textId="77777777" w:rsidR="00734ECF" w:rsidRPr="000A1E14" w:rsidRDefault="00734ECF" w:rsidP="00734ECF">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663D5CA4" w14:textId="6D77012B" w:rsidR="00734ECF" w:rsidRPr="000A1E14" w:rsidRDefault="00734ECF" w:rsidP="00734ECF">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1701" w:type="dxa"/>
          <w:tcBorders>
            <w:top w:val="single" w:sz="4" w:space="0" w:color="000000"/>
            <w:left w:val="single" w:sz="4" w:space="0" w:color="000000"/>
            <w:bottom w:val="single" w:sz="4" w:space="0" w:color="000000"/>
            <w:right w:val="single" w:sz="4" w:space="0" w:color="000000"/>
          </w:tcBorders>
        </w:tcPr>
        <w:p w14:paraId="61C79F78" w14:textId="77777777" w:rsidR="00734ECF" w:rsidRPr="009A57A6" w:rsidRDefault="00734ECF" w:rsidP="00734ECF">
          <w:pPr>
            <w:pStyle w:val="TableParagraph"/>
            <w:kinsoku w:val="0"/>
            <w:overflowPunct w:val="0"/>
            <w:spacing w:before="4" w:line="140" w:lineRule="exact"/>
            <w:rPr>
              <w:sz w:val="14"/>
              <w:szCs w:val="14"/>
              <w:highlight w:val="yellow"/>
              <w:lang w:val="es-CL"/>
            </w:rPr>
          </w:pPr>
        </w:p>
        <w:p w14:paraId="423DA3BF" w14:textId="77777777" w:rsidR="00734ECF" w:rsidRPr="009A57A6" w:rsidRDefault="00734ECF" w:rsidP="00734ECF">
          <w:pPr>
            <w:pStyle w:val="TableParagraph"/>
            <w:kinsoku w:val="0"/>
            <w:overflowPunct w:val="0"/>
            <w:spacing w:line="200" w:lineRule="exact"/>
            <w:rPr>
              <w:sz w:val="20"/>
              <w:szCs w:val="20"/>
              <w:highlight w:val="yellow"/>
              <w:lang w:val="es-CL"/>
            </w:rPr>
          </w:pPr>
        </w:p>
        <w:p w14:paraId="07C196FC" w14:textId="51BFB878" w:rsidR="00734ECF" w:rsidRPr="00882D5E" w:rsidRDefault="00734ECF" w:rsidP="00734ECF">
          <w:pPr>
            <w:pStyle w:val="TableParagraph"/>
            <w:kinsoku w:val="0"/>
            <w:overflowPunct w:val="0"/>
            <w:spacing w:before="1"/>
            <w:jc w:val="center"/>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r w:rsidRPr="009A57A6">
            <w:rPr>
              <w:rFonts w:ascii="Verdana" w:eastAsia="Times New Roman" w:hAnsi="Verdana"/>
              <w:sz w:val="20"/>
              <w:szCs w:val="20"/>
              <w:highlight w:val="yellow"/>
            </w:rPr>
            <w:br/>
          </w:r>
        </w:p>
      </w:tc>
    </w:t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tbl>
  <w:p w14:paraId="17419663"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3C765" w14:textId="77777777" w:rsidR="00615B88" w:rsidRPr="00882D5E" w:rsidRDefault="00615B88" w:rsidP="00615B88">
    <w:pPr>
      <w:pStyle w:val="Encabezado"/>
      <w:rPr>
        <w:lang w:val="es-CL"/>
      </w:rPr>
    </w:pPr>
  </w:p>
  <w:p w14:paraId="7D887F03" w14:textId="77777777" w:rsidR="0062774C" w:rsidRPr="004F5518" w:rsidRDefault="0062774C" w:rsidP="004F55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3"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4"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5"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0"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1"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3"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6"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2"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4"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6"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38"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39"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0"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5"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98767272">
    <w:abstractNumId w:val="13"/>
  </w:num>
  <w:num w:numId="2" w16cid:durableId="1430079277">
    <w:abstractNumId w:val="33"/>
  </w:num>
  <w:num w:numId="3" w16cid:durableId="1544561152">
    <w:abstractNumId w:val="12"/>
  </w:num>
  <w:num w:numId="4" w16cid:durableId="2017882444">
    <w:abstractNumId w:val="40"/>
  </w:num>
  <w:num w:numId="5" w16cid:durableId="1277249512">
    <w:abstractNumId w:val="40"/>
  </w:num>
  <w:num w:numId="6" w16cid:durableId="2115634068">
    <w:abstractNumId w:val="39"/>
  </w:num>
  <w:num w:numId="7" w16cid:durableId="235013156">
    <w:abstractNumId w:val="19"/>
  </w:num>
  <w:num w:numId="8" w16cid:durableId="1117796660">
    <w:abstractNumId w:val="25"/>
  </w:num>
  <w:num w:numId="9" w16cid:durableId="989482834">
    <w:abstractNumId w:val="15"/>
  </w:num>
  <w:num w:numId="10" w16cid:durableId="1617641717">
    <w:abstractNumId w:val="17"/>
  </w:num>
  <w:num w:numId="11" w16cid:durableId="1055083849">
    <w:abstractNumId w:val="0"/>
    <w:lvlOverride w:ilvl="0">
      <w:lvl w:ilvl="0">
        <w:numFmt w:val="bullet"/>
        <w:lvlText w:val=""/>
        <w:legacy w:legacy="1" w:legacySpace="0" w:legacyIndent="360"/>
        <w:lvlJc w:val="left"/>
        <w:rPr>
          <w:rFonts w:ascii="Symbol" w:hAnsi="Symbol" w:hint="default"/>
        </w:rPr>
      </w:lvl>
    </w:lvlOverride>
  </w:num>
  <w:num w:numId="12" w16cid:durableId="1471555867">
    <w:abstractNumId w:val="29"/>
  </w:num>
  <w:num w:numId="13" w16cid:durableId="677191643">
    <w:abstractNumId w:val="8"/>
  </w:num>
  <w:num w:numId="14" w16cid:durableId="1929388487">
    <w:abstractNumId w:val="27"/>
  </w:num>
  <w:num w:numId="15" w16cid:durableId="2009359221">
    <w:abstractNumId w:val="18"/>
  </w:num>
  <w:num w:numId="16" w16cid:durableId="185221617">
    <w:abstractNumId w:val="42"/>
  </w:num>
  <w:num w:numId="17" w16cid:durableId="760495621">
    <w:abstractNumId w:val="37"/>
  </w:num>
  <w:num w:numId="18" w16cid:durableId="1484546692">
    <w:abstractNumId w:val="5"/>
  </w:num>
  <w:num w:numId="19" w16cid:durableId="1138037428">
    <w:abstractNumId w:val="38"/>
  </w:num>
  <w:num w:numId="20" w16cid:durableId="923497008">
    <w:abstractNumId w:val="9"/>
  </w:num>
  <w:num w:numId="21" w16cid:durableId="1809663461">
    <w:abstractNumId w:val="14"/>
  </w:num>
  <w:num w:numId="22" w16cid:durableId="784083564">
    <w:abstractNumId w:val="20"/>
  </w:num>
  <w:num w:numId="23" w16cid:durableId="938175124">
    <w:abstractNumId w:val="10"/>
  </w:num>
  <w:num w:numId="24" w16cid:durableId="1782332952">
    <w:abstractNumId w:val="31"/>
  </w:num>
  <w:num w:numId="25" w16cid:durableId="2084334811">
    <w:abstractNumId w:val="45"/>
  </w:num>
  <w:num w:numId="26" w16cid:durableId="353196365">
    <w:abstractNumId w:val="23"/>
  </w:num>
  <w:num w:numId="27" w16cid:durableId="579218021">
    <w:abstractNumId w:val="43"/>
  </w:num>
  <w:num w:numId="28" w16cid:durableId="1575774872">
    <w:abstractNumId w:val="32"/>
  </w:num>
  <w:num w:numId="29" w16cid:durableId="31617548">
    <w:abstractNumId w:val="21"/>
  </w:num>
  <w:num w:numId="30" w16cid:durableId="1094932318">
    <w:abstractNumId w:val="16"/>
  </w:num>
  <w:num w:numId="31" w16cid:durableId="345132794">
    <w:abstractNumId w:val="22"/>
  </w:num>
  <w:num w:numId="32" w16cid:durableId="1314144298">
    <w:abstractNumId w:val="6"/>
  </w:num>
  <w:num w:numId="33" w16cid:durableId="680164632">
    <w:abstractNumId w:val="24"/>
  </w:num>
  <w:num w:numId="34" w16cid:durableId="1713069458">
    <w:abstractNumId w:val="35"/>
  </w:num>
  <w:num w:numId="35" w16cid:durableId="1235821662">
    <w:abstractNumId w:val="7"/>
  </w:num>
  <w:num w:numId="36" w16cid:durableId="1494299735">
    <w:abstractNumId w:val="11"/>
  </w:num>
  <w:num w:numId="37" w16cid:durableId="421147817">
    <w:abstractNumId w:val="26"/>
  </w:num>
  <w:num w:numId="38" w16cid:durableId="1412311835">
    <w:abstractNumId w:val="36"/>
  </w:num>
  <w:num w:numId="39" w16cid:durableId="1068115861">
    <w:abstractNumId w:val="1"/>
  </w:num>
  <w:num w:numId="40" w16cid:durableId="1909727512">
    <w:abstractNumId w:val="2"/>
  </w:num>
  <w:num w:numId="41" w16cid:durableId="1952665512">
    <w:abstractNumId w:val="3"/>
  </w:num>
  <w:num w:numId="42" w16cid:durableId="491261378">
    <w:abstractNumId w:val="4"/>
  </w:num>
  <w:num w:numId="43" w16cid:durableId="1065296882">
    <w:abstractNumId w:val="44"/>
  </w:num>
  <w:num w:numId="44" w16cid:durableId="468011365">
    <w:abstractNumId w:val="28"/>
  </w:num>
  <w:num w:numId="45" w16cid:durableId="1434782237">
    <w:abstractNumId w:val="4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226E"/>
    <w:rsid w:val="000045F1"/>
    <w:rsid w:val="000054E0"/>
    <w:rsid w:val="00005B2D"/>
    <w:rsid w:val="00010CE6"/>
    <w:rsid w:val="000171AB"/>
    <w:rsid w:val="00023444"/>
    <w:rsid w:val="00025BB9"/>
    <w:rsid w:val="0003476B"/>
    <w:rsid w:val="000358D7"/>
    <w:rsid w:val="00037722"/>
    <w:rsid w:val="00044516"/>
    <w:rsid w:val="00044590"/>
    <w:rsid w:val="000474FF"/>
    <w:rsid w:val="0006360B"/>
    <w:rsid w:val="0006399A"/>
    <w:rsid w:val="00065E4F"/>
    <w:rsid w:val="000679D0"/>
    <w:rsid w:val="000713D0"/>
    <w:rsid w:val="0007643C"/>
    <w:rsid w:val="00086A4C"/>
    <w:rsid w:val="0009078C"/>
    <w:rsid w:val="00092FF5"/>
    <w:rsid w:val="000941D8"/>
    <w:rsid w:val="000A0CB1"/>
    <w:rsid w:val="000A679E"/>
    <w:rsid w:val="000B0C6B"/>
    <w:rsid w:val="000B4E8A"/>
    <w:rsid w:val="000B5BCA"/>
    <w:rsid w:val="000B6FCF"/>
    <w:rsid w:val="000C23BF"/>
    <w:rsid w:val="000C3ACD"/>
    <w:rsid w:val="000C5A51"/>
    <w:rsid w:val="000C6B2D"/>
    <w:rsid w:val="000D10E7"/>
    <w:rsid w:val="000D3065"/>
    <w:rsid w:val="000D489A"/>
    <w:rsid w:val="000D4C87"/>
    <w:rsid w:val="000D4F0C"/>
    <w:rsid w:val="000D6E17"/>
    <w:rsid w:val="000D7C1F"/>
    <w:rsid w:val="000E0A87"/>
    <w:rsid w:val="000E64C6"/>
    <w:rsid w:val="000F1B7D"/>
    <w:rsid w:val="000F3D9A"/>
    <w:rsid w:val="00100972"/>
    <w:rsid w:val="00107020"/>
    <w:rsid w:val="001172D4"/>
    <w:rsid w:val="00117C0B"/>
    <w:rsid w:val="0012025F"/>
    <w:rsid w:val="00120CDB"/>
    <w:rsid w:val="00123C00"/>
    <w:rsid w:val="0012792A"/>
    <w:rsid w:val="001309A8"/>
    <w:rsid w:val="001376D0"/>
    <w:rsid w:val="00143ADF"/>
    <w:rsid w:val="00150306"/>
    <w:rsid w:val="00156C23"/>
    <w:rsid w:val="001658D3"/>
    <w:rsid w:val="0017314B"/>
    <w:rsid w:val="001768CF"/>
    <w:rsid w:val="00182185"/>
    <w:rsid w:val="0018549E"/>
    <w:rsid w:val="00187908"/>
    <w:rsid w:val="00194500"/>
    <w:rsid w:val="00196D94"/>
    <w:rsid w:val="001A0382"/>
    <w:rsid w:val="001A04A8"/>
    <w:rsid w:val="001A18B5"/>
    <w:rsid w:val="001A5E8C"/>
    <w:rsid w:val="001A6489"/>
    <w:rsid w:val="001A67A7"/>
    <w:rsid w:val="001A798F"/>
    <w:rsid w:val="001B0209"/>
    <w:rsid w:val="001B26B2"/>
    <w:rsid w:val="001B511E"/>
    <w:rsid w:val="001B5C34"/>
    <w:rsid w:val="001C4B3E"/>
    <w:rsid w:val="001C6802"/>
    <w:rsid w:val="001D1EA3"/>
    <w:rsid w:val="001D612C"/>
    <w:rsid w:val="001E3BA3"/>
    <w:rsid w:val="001E477F"/>
    <w:rsid w:val="001E4A19"/>
    <w:rsid w:val="001F3A56"/>
    <w:rsid w:val="001F40A6"/>
    <w:rsid w:val="001F7497"/>
    <w:rsid w:val="001F7B0E"/>
    <w:rsid w:val="002064F9"/>
    <w:rsid w:val="00210218"/>
    <w:rsid w:val="00212E17"/>
    <w:rsid w:val="002140A9"/>
    <w:rsid w:val="0021477F"/>
    <w:rsid w:val="00215E9E"/>
    <w:rsid w:val="00216771"/>
    <w:rsid w:val="00217855"/>
    <w:rsid w:val="0022709F"/>
    <w:rsid w:val="00232BA3"/>
    <w:rsid w:val="002344F1"/>
    <w:rsid w:val="00235277"/>
    <w:rsid w:val="00241C1B"/>
    <w:rsid w:val="0024562B"/>
    <w:rsid w:val="00247880"/>
    <w:rsid w:val="00251396"/>
    <w:rsid w:val="002530BE"/>
    <w:rsid w:val="00253CF4"/>
    <w:rsid w:val="00256211"/>
    <w:rsid w:val="00256BFE"/>
    <w:rsid w:val="002576B5"/>
    <w:rsid w:val="00271B7F"/>
    <w:rsid w:val="0028446D"/>
    <w:rsid w:val="00290D3B"/>
    <w:rsid w:val="0029124A"/>
    <w:rsid w:val="002A7FEC"/>
    <w:rsid w:val="002B01AC"/>
    <w:rsid w:val="002B2609"/>
    <w:rsid w:val="002B33CB"/>
    <w:rsid w:val="002B4A50"/>
    <w:rsid w:val="002B4E90"/>
    <w:rsid w:val="002C1172"/>
    <w:rsid w:val="002C41A2"/>
    <w:rsid w:val="002C5ACA"/>
    <w:rsid w:val="002D077A"/>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74ED"/>
    <w:rsid w:val="00317ABC"/>
    <w:rsid w:val="0032093C"/>
    <w:rsid w:val="00323829"/>
    <w:rsid w:val="00325D54"/>
    <w:rsid w:val="0032712F"/>
    <w:rsid w:val="003309FD"/>
    <w:rsid w:val="0033103F"/>
    <w:rsid w:val="00335426"/>
    <w:rsid w:val="003408F8"/>
    <w:rsid w:val="0034212C"/>
    <w:rsid w:val="003453F0"/>
    <w:rsid w:val="00354E31"/>
    <w:rsid w:val="00357408"/>
    <w:rsid w:val="0036473F"/>
    <w:rsid w:val="00367B9A"/>
    <w:rsid w:val="00377C35"/>
    <w:rsid w:val="0038013D"/>
    <w:rsid w:val="003819E9"/>
    <w:rsid w:val="003834BD"/>
    <w:rsid w:val="00390651"/>
    <w:rsid w:val="00395008"/>
    <w:rsid w:val="00395635"/>
    <w:rsid w:val="0039664D"/>
    <w:rsid w:val="003B2BF6"/>
    <w:rsid w:val="003B2C55"/>
    <w:rsid w:val="003B7286"/>
    <w:rsid w:val="003C24DE"/>
    <w:rsid w:val="003C54E5"/>
    <w:rsid w:val="003C6788"/>
    <w:rsid w:val="003D1246"/>
    <w:rsid w:val="003D1374"/>
    <w:rsid w:val="003D1F8B"/>
    <w:rsid w:val="003E68A8"/>
    <w:rsid w:val="003F1690"/>
    <w:rsid w:val="003F4ACF"/>
    <w:rsid w:val="003F5A7A"/>
    <w:rsid w:val="00400A1C"/>
    <w:rsid w:val="004027D9"/>
    <w:rsid w:val="0040306D"/>
    <w:rsid w:val="0040365F"/>
    <w:rsid w:val="00406CAF"/>
    <w:rsid w:val="00410372"/>
    <w:rsid w:val="00412AA3"/>
    <w:rsid w:val="00415482"/>
    <w:rsid w:val="00426E98"/>
    <w:rsid w:val="00427C49"/>
    <w:rsid w:val="00431231"/>
    <w:rsid w:val="00431326"/>
    <w:rsid w:val="00433EC2"/>
    <w:rsid w:val="00441029"/>
    <w:rsid w:val="004426FC"/>
    <w:rsid w:val="00446FA0"/>
    <w:rsid w:val="004517C1"/>
    <w:rsid w:val="0045652A"/>
    <w:rsid w:val="00457CC7"/>
    <w:rsid w:val="00460111"/>
    <w:rsid w:val="00461BCA"/>
    <w:rsid w:val="004627AB"/>
    <w:rsid w:val="00467D89"/>
    <w:rsid w:val="0047556A"/>
    <w:rsid w:val="0047638E"/>
    <w:rsid w:val="00482A1A"/>
    <w:rsid w:val="00483020"/>
    <w:rsid w:val="00484B53"/>
    <w:rsid w:val="00485750"/>
    <w:rsid w:val="0048586E"/>
    <w:rsid w:val="004926C4"/>
    <w:rsid w:val="00495EA3"/>
    <w:rsid w:val="004A16B8"/>
    <w:rsid w:val="004A3B3C"/>
    <w:rsid w:val="004A438F"/>
    <w:rsid w:val="004B0095"/>
    <w:rsid w:val="004B023F"/>
    <w:rsid w:val="004B11C0"/>
    <w:rsid w:val="004B1D21"/>
    <w:rsid w:val="004B292E"/>
    <w:rsid w:val="004B5BCB"/>
    <w:rsid w:val="004B6FC5"/>
    <w:rsid w:val="004B728B"/>
    <w:rsid w:val="004C1711"/>
    <w:rsid w:val="004C3255"/>
    <w:rsid w:val="004C5CEA"/>
    <w:rsid w:val="004C72D9"/>
    <w:rsid w:val="004C7477"/>
    <w:rsid w:val="004D3249"/>
    <w:rsid w:val="004D4112"/>
    <w:rsid w:val="004E02B6"/>
    <w:rsid w:val="004E0FDE"/>
    <w:rsid w:val="004F0203"/>
    <w:rsid w:val="004F5518"/>
    <w:rsid w:val="004F793A"/>
    <w:rsid w:val="00501015"/>
    <w:rsid w:val="00502398"/>
    <w:rsid w:val="00503348"/>
    <w:rsid w:val="00506496"/>
    <w:rsid w:val="00507A73"/>
    <w:rsid w:val="00510342"/>
    <w:rsid w:val="005103BC"/>
    <w:rsid w:val="00517A2B"/>
    <w:rsid w:val="0052791A"/>
    <w:rsid w:val="00532ABF"/>
    <w:rsid w:val="005340EE"/>
    <w:rsid w:val="00542AFA"/>
    <w:rsid w:val="005463D2"/>
    <w:rsid w:val="00547616"/>
    <w:rsid w:val="005524AC"/>
    <w:rsid w:val="005525B9"/>
    <w:rsid w:val="005540C2"/>
    <w:rsid w:val="00554542"/>
    <w:rsid w:val="00555542"/>
    <w:rsid w:val="0055635C"/>
    <w:rsid w:val="00561469"/>
    <w:rsid w:val="00562B86"/>
    <w:rsid w:val="00562F57"/>
    <w:rsid w:val="00563F54"/>
    <w:rsid w:val="005652A2"/>
    <w:rsid w:val="0057201A"/>
    <w:rsid w:val="00575E91"/>
    <w:rsid w:val="0057688D"/>
    <w:rsid w:val="005808D6"/>
    <w:rsid w:val="00580A17"/>
    <w:rsid w:val="00586A33"/>
    <w:rsid w:val="00591594"/>
    <w:rsid w:val="00592BAC"/>
    <w:rsid w:val="00597E9E"/>
    <w:rsid w:val="005A0C2F"/>
    <w:rsid w:val="005A1EE5"/>
    <w:rsid w:val="005A476B"/>
    <w:rsid w:val="005A68F9"/>
    <w:rsid w:val="005A7758"/>
    <w:rsid w:val="005A7868"/>
    <w:rsid w:val="005C4E04"/>
    <w:rsid w:val="005E0810"/>
    <w:rsid w:val="005E109A"/>
    <w:rsid w:val="005E540A"/>
    <w:rsid w:val="005F073E"/>
    <w:rsid w:val="005F1962"/>
    <w:rsid w:val="005F2A7A"/>
    <w:rsid w:val="005F4901"/>
    <w:rsid w:val="00601E1F"/>
    <w:rsid w:val="00603E0D"/>
    <w:rsid w:val="00604D30"/>
    <w:rsid w:val="006078A6"/>
    <w:rsid w:val="00610428"/>
    <w:rsid w:val="00612872"/>
    <w:rsid w:val="00615628"/>
    <w:rsid w:val="0061578C"/>
    <w:rsid w:val="00615B88"/>
    <w:rsid w:val="00617AF3"/>
    <w:rsid w:val="006235ED"/>
    <w:rsid w:val="006236FD"/>
    <w:rsid w:val="006257C1"/>
    <w:rsid w:val="006266F9"/>
    <w:rsid w:val="0062774C"/>
    <w:rsid w:val="006300EB"/>
    <w:rsid w:val="006372E5"/>
    <w:rsid w:val="006442C7"/>
    <w:rsid w:val="00644DAB"/>
    <w:rsid w:val="00646A4D"/>
    <w:rsid w:val="00653481"/>
    <w:rsid w:val="00657D12"/>
    <w:rsid w:val="006617D8"/>
    <w:rsid w:val="006660C1"/>
    <w:rsid w:val="006668D0"/>
    <w:rsid w:val="00670990"/>
    <w:rsid w:val="00670F8C"/>
    <w:rsid w:val="00672A11"/>
    <w:rsid w:val="00675DC4"/>
    <w:rsid w:val="0068383F"/>
    <w:rsid w:val="006941EA"/>
    <w:rsid w:val="006A29CA"/>
    <w:rsid w:val="006A5D1C"/>
    <w:rsid w:val="006A5F11"/>
    <w:rsid w:val="006A63A1"/>
    <w:rsid w:val="006A735B"/>
    <w:rsid w:val="006B094C"/>
    <w:rsid w:val="006B2D24"/>
    <w:rsid w:val="006B2EE8"/>
    <w:rsid w:val="006B550C"/>
    <w:rsid w:val="006B773B"/>
    <w:rsid w:val="006C42DB"/>
    <w:rsid w:val="006C5EF2"/>
    <w:rsid w:val="006D07E9"/>
    <w:rsid w:val="006D2D74"/>
    <w:rsid w:val="006D6A3D"/>
    <w:rsid w:val="006D79EE"/>
    <w:rsid w:val="006F4806"/>
    <w:rsid w:val="006F7D10"/>
    <w:rsid w:val="007103F3"/>
    <w:rsid w:val="00710600"/>
    <w:rsid w:val="0071350F"/>
    <w:rsid w:val="00714813"/>
    <w:rsid w:val="00716D49"/>
    <w:rsid w:val="00721575"/>
    <w:rsid w:val="00722FC8"/>
    <w:rsid w:val="00723C9E"/>
    <w:rsid w:val="00734CEE"/>
    <w:rsid w:val="00734ECF"/>
    <w:rsid w:val="00735876"/>
    <w:rsid w:val="0073765D"/>
    <w:rsid w:val="00742E08"/>
    <w:rsid w:val="00744323"/>
    <w:rsid w:val="00764190"/>
    <w:rsid w:val="00772CD9"/>
    <w:rsid w:val="007743E1"/>
    <w:rsid w:val="007801FE"/>
    <w:rsid w:val="00780745"/>
    <w:rsid w:val="007839E0"/>
    <w:rsid w:val="0078449B"/>
    <w:rsid w:val="00785DCD"/>
    <w:rsid w:val="00786673"/>
    <w:rsid w:val="007871AB"/>
    <w:rsid w:val="0078737F"/>
    <w:rsid w:val="0079008E"/>
    <w:rsid w:val="00790EEE"/>
    <w:rsid w:val="00797662"/>
    <w:rsid w:val="007A01E4"/>
    <w:rsid w:val="007A2F96"/>
    <w:rsid w:val="007A3600"/>
    <w:rsid w:val="007A3FA9"/>
    <w:rsid w:val="007A66D3"/>
    <w:rsid w:val="007A6E48"/>
    <w:rsid w:val="007B09C1"/>
    <w:rsid w:val="007B47D7"/>
    <w:rsid w:val="007C0A57"/>
    <w:rsid w:val="007C7E8A"/>
    <w:rsid w:val="007D1432"/>
    <w:rsid w:val="007D1AC0"/>
    <w:rsid w:val="007D470C"/>
    <w:rsid w:val="007E0D3C"/>
    <w:rsid w:val="007E174E"/>
    <w:rsid w:val="007E1F7C"/>
    <w:rsid w:val="007E38B3"/>
    <w:rsid w:val="007E3C73"/>
    <w:rsid w:val="007E3E38"/>
    <w:rsid w:val="007E4423"/>
    <w:rsid w:val="007E46D2"/>
    <w:rsid w:val="007E72FC"/>
    <w:rsid w:val="00800257"/>
    <w:rsid w:val="00805F4F"/>
    <w:rsid w:val="00806BE0"/>
    <w:rsid w:val="008107AC"/>
    <w:rsid w:val="00810B6C"/>
    <w:rsid w:val="00811CA0"/>
    <w:rsid w:val="00814635"/>
    <w:rsid w:val="00814B17"/>
    <w:rsid w:val="008202ED"/>
    <w:rsid w:val="00830F56"/>
    <w:rsid w:val="00834B4F"/>
    <w:rsid w:val="00835333"/>
    <w:rsid w:val="008418BB"/>
    <w:rsid w:val="00850765"/>
    <w:rsid w:val="008646D3"/>
    <w:rsid w:val="00866C57"/>
    <w:rsid w:val="008765A9"/>
    <w:rsid w:val="00876641"/>
    <w:rsid w:val="00880C10"/>
    <w:rsid w:val="008854EF"/>
    <w:rsid w:val="00886E6F"/>
    <w:rsid w:val="008924B8"/>
    <w:rsid w:val="0089314C"/>
    <w:rsid w:val="00895070"/>
    <w:rsid w:val="008A0101"/>
    <w:rsid w:val="008A71F7"/>
    <w:rsid w:val="008B0E10"/>
    <w:rsid w:val="008B2BBC"/>
    <w:rsid w:val="008B6099"/>
    <w:rsid w:val="008B6F13"/>
    <w:rsid w:val="008B7052"/>
    <w:rsid w:val="008C256E"/>
    <w:rsid w:val="008D00A8"/>
    <w:rsid w:val="008D10B9"/>
    <w:rsid w:val="008D5A76"/>
    <w:rsid w:val="008D6C7C"/>
    <w:rsid w:val="008E317F"/>
    <w:rsid w:val="008E49C1"/>
    <w:rsid w:val="008E7F95"/>
    <w:rsid w:val="008F32BF"/>
    <w:rsid w:val="008F38F2"/>
    <w:rsid w:val="009010AE"/>
    <w:rsid w:val="0090490D"/>
    <w:rsid w:val="009050DF"/>
    <w:rsid w:val="0090598A"/>
    <w:rsid w:val="00905CAD"/>
    <w:rsid w:val="009068C6"/>
    <w:rsid w:val="0090742D"/>
    <w:rsid w:val="00907FE4"/>
    <w:rsid w:val="00914FFF"/>
    <w:rsid w:val="00915B34"/>
    <w:rsid w:val="009225A6"/>
    <w:rsid w:val="00923365"/>
    <w:rsid w:val="009247D3"/>
    <w:rsid w:val="00924B51"/>
    <w:rsid w:val="00924CD3"/>
    <w:rsid w:val="00927824"/>
    <w:rsid w:val="00930E5E"/>
    <w:rsid w:val="0093231A"/>
    <w:rsid w:val="00937B42"/>
    <w:rsid w:val="0094149C"/>
    <w:rsid w:val="00944005"/>
    <w:rsid w:val="00944141"/>
    <w:rsid w:val="0095298E"/>
    <w:rsid w:val="009549EA"/>
    <w:rsid w:val="00955354"/>
    <w:rsid w:val="00956986"/>
    <w:rsid w:val="00957761"/>
    <w:rsid w:val="009631C3"/>
    <w:rsid w:val="00964CDC"/>
    <w:rsid w:val="00970763"/>
    <w:rsid w:val="00971763"/>
    <w:rsid w:val="0098198A"/>
    <w:rsid w:val="00983B20"/>
    <w:rsid w:val="00986A56"/>
    <w:rsid w:val="00986D0D"/>
    <w:rsid w:val="00990EC1"/>
    <w:rsid w:val="00992F6F"/>
    <w:rsid w:val="009932C2"/>
    <w:rsid w:val="009971C5"/>
    <w:rsid w:val="009A019A"/>
    <w:rsid w:val="009A06E0"/>
    <w:rsid w:val="009A5FEE"/>
    <w:rsid w:val="009B03C6"/>
    <w:rsid w:val="009B29CA"/>
    <w:rsid w:val="009B2BC0"/>
    <w:rsid w:val="009C0F91"/>
    <w:rsid w:val="009C4414"/>
    <w:rsid w:val="009C4E49"/>
    <w:rsid w:val="009C5240"/>
    <w:rsid w:val="009C6329"/>
    <w:rsid w:val="009D0374"/>
    <w:rsid w:val="009D10A2"/>
    <w:rsid w:val="009D3371"/>
    <w:rsid w:val="009D69C0"/>
    <w:rsid w:val="009E0DB1"/>
    <w:rsid w:val="009E1D88"/>
    <w:rsid w:val="009E234F"/>
    <w:rsid w:val="009E30D5"/>
    <w:rsid w:val="009F2A5B"/>
    <w:rsid w:val="009F3111"/>
    <w:rsid w:val="009F42CF"/>
    <w:rsid w:val="009F5D46"/>
    <w:rsid w:val="00A016EA"/>
    <w:rsid w:val="00A05B01"/>
    <w:rsid w:val="00A063F4"/>
    <w:rsid w:val="00A100DC"/>
    <w:rsid w:val="00A101D7"/>
    <w:rsid w:val="00A1108F"/>
    <w:rsid w:val="00A15E28"/>
    <w:rsid w:val="00A171E8"/>
    <w:rsid w:val="00A17E48"/>
    <w:rsid w:val="00A235D7"/>
    <w:rsid w:val="00A27198"/>
    <w:rsid w:val="00A276F6"/>
    <w:rsid w:val="00A27BB6"/>
    <w:rsid w:val="00A30133"/>
    <w:rsid w:val="00A36D35"/>
    <w:rsid w:val="00A4077D"/>
    <w:rsid w:val="00A43FBE"/>
    <w:rsid w:val="00A444E1"/>
    <w:rsid w:val="00A4562B"/>
    <w:rsid w:val="00A45FC4"/>
    <w:rsid w:val="00A46118"/>
    <w:rsid w:val="00A51EFD"/>
    <w:rsid w:val="00A532E6"/>
    <w:rsid w:val="00A5665C"/>
    <w:rsid w:val="00A612F8"/>
    <w:rsid w:val="00A629F4"/>
    <w:rsid w:val="00A64F46"/>
    <w:rsid w:val="00A741CB"/>
    <w:rsid w:val="00A74997"/>
    <w:rsid w:val="00A80ADD"/>
    <w:rsid w:val="00A81DEE"/>
    <w:rsid w:val="00A9213B"/>
    <w:rsid w:val="00A961AA"/>
    <w:rsid w:val="00AA1F82"/>
    <w:rsid w:val="00AA366A"/>
    <w:rsid w:val="00AA36EE"/>
    <w:rsid w:val="00AA4DE0"/>
    <w:rsid w:val="00AB0172"/>
    <w:rsid w:val="00AB17F8"/>
    <w:rsid w:val="00AB243D"/>
    <w:rsid w:val="00AB35B7"/>
    <w:rsid w:val="00AB494F"/>
    <w:rsid w:val="00AB7302"/>
    <w:rsid w:val="00AC4592"/>
    <w:rsid w:val="00AC5C30"/>
    <w:rsid w:val="00AD2622"/>
    <w:rsid w:val="00AD26EE"/>
    <w:rsid w:val="00AD7337"/>
    <w:rsid w:val="00AE10C8"/>
    <w:rsid w:val="00AE3003"/>
    <w:rsid w:val="00AF4352"/>
    <w:rsid w:val="00AF5622"/>
    <w:rsid w:val="00B01E88"/>
    <w:rsid w:val="00B05AFD"/>
    <w:rsid w:val="00B05B43"/>
    <w:rsid w:val="00B06BEB"/>
    <w:rsid w:val="00B15473"/>
    <w:rsid w:val="00B156EE"/>
    <w:rsid w:val="00B17755"/>
    <w:rsid w:val="00B27B60"/>
    <w:rsid w:val="00B362CB"/>
    <w:rsid w:val="00B3649C"/>
    <w:rsid w:val="00B4256F"/>
    <w:rsid w:val="00B56706"/>
    <w:rsid w:val="00B64DBF"/>
    <w:rsid w:val="00B73622"/>
    <w:rsid w:val="00B74130"/>
    <w:rsid w:val="00B743FD"/>
    <w:rsid w:val="00B74946"/>
    <w:rsid w:val="00B77C4B"/>
    <w:rsid w:val="00B840F4"/>
    <w:rsid w:val="00B85BAB"/>
    <w:rsid w:val="00B86C6B"/>
    <w:rsid w:val="00B973CD"/>
    <w:rsid w:val="00B97BB5"/>
    <w:rsid w:val="00BA4579"/>
    <w:rsid w:val="00BB14D7"/>
    <w:rsid w:val="00BB38EF"/>
    <w:rsid w:val="00BB402C"/>
    <w:rsid w:val="00BB5361"/>
    <w:rsid w:val="00BC1DE0"/>
    <w:rsid w:val="00BC2CD1"/>
    <w:rsid w:val="00BD786F"/>
    <w:rsid w:val="00BE3456"/>
    <w:rsid w:val="00BE563E"/>
    <w:rsid w:val="00BE56ED"/>
    <w:rsid w:val="00BE74B2"/>
    <w:rsid w:val="00BF199B"/>
    <w:rsid w:val="00C003F4"/>
    <w:rsid w:val="00C01799"/>
    <w:rsid w:val="00C11811"/>
    <w:rsid w:val="00C15C8F"/>
    <w:rsid w:val="00C2437B"/>
    <w:rsid w:val="00C2729C"/>
    <w:rsid w:val="00C30DA9"/>
    <w:rsid w:val="00C34CEE"/>
    <w:rsid w:val="00C40B22"/>
    <w:rsid w:val="00C43FBA"/>
    <w:rsid w:val="00C4467F"/>
    <w:rsid w:val="00C5078D"/>
    <w:rsid w:val="00C51FEF"/>
    <w:rsid w:val="00C54F02"/>
    <w:rsid w:val="00C56345"/>
    <w:rsid w:val="00C564A7"/>
    <w:rsid w:val="00C569E4"/>
    <w:rsid w:val="00C56AA2"/>
    <w:rsid w:val="00C602A5"/>
    <w:rsid w:val="00C63B4B"/>
    <w:rsid w:val="00C666A3"/>
    <w:rsid w:val="00C702BB"/>
    <w:rsid w:val="00C75AE2"/>
    <w:rsid w:val="00C77E64"/>
    <w:rsid w:val="00C813DB"/>
    <w:rsid w:val="00C81829"/>
    <w:rsid w:val="00C818A3"/>
    <w:rsid w:val="00C82A90"/>
    <w:rsid w:val="00C84EFA"/>
    <w:rsid w:val="00C8590D"/>
    <w:rsid w:val="00C865A3"/>
    <w:rsid w:val="00C900C8"/>
    <w:rsid w:val="00C91A94"/>
    <w:rsid w:val="00C92085"/>
    <w:rsid w:val="00C92F0C"/>
    <w:rsid w:val="00C93759"/>
    <w:rsid w:val="00C93D16"/>
    <w:rsid w:val="00C949C8"/>
    <w:rsid w:val="00CA262A"/>
    <w:rsid w:val="00CA2F1D"/>
    <w:rsid w:val="00CA7499"/>
    <w:rsid w:val="00CA7551"/>
    <w:rsid w:val="00CC550C"/>
    <w:rsid w:val="00CD2333"/>
    <w:rsid w:val="00CD2796"/>
    <w:rsid w:val="00CD4AFE"/>
    <w:rsid w:val="00CD56B5"/>
    <w:rsid w:val="00CD79AE"/>
    <w:rsid w:val="00CD7A84"/>
    <w:rsid w:val="00CE2417"/>
    <w:rsid w:val="00CE2CC8"/>
    <w:rsid w:val="00CE39C1"/>
    <w:rsid w:val="00CE69DC"/>
    <w:rsid w:val="00CE6BDD"/>
    <w:rsid w:val="00CF26E6"/>
    <w:rsid w:val="00CF28DF"/>
    <w:rsid w:val="00CF33DB"/>
    <w:rsid w:val="00D0337D"/>
    <w:rsid w:val="00D0610A"/>
    <w:rsid w:val="00D1304C"/>
    <w:rsid w:val="00D20B9A"/>
    <w:rsid w:val="00D2599C"/>
    <w:rsid w:val="00D266A5"/>
    <w:rsid w:val="00D314DA"/>
    <w:rsid w:val="00D32542"/>
    <w:rsid w:val="00D3260D"/>
    <w:rsid w:val="00D37DF0"/>
    <w:rsid w:val="00D463E1"/>
    <w:rsid w:val="00D47D41"/>
    <w:rsid w:val="00D547A3"/>
    <w:rsid w:val="00D60096"/>
    <w:rsid w:val="00D619A9"/>
    <w:rsid w:val="00D6477A"/>
    <w:rsid w:val="00D72CD5"/>
    <w:rsid w:val="00D75CDF"/>
    <w:rsid w:val="00D770BB"/>
    <w:rsid w:val="00D87151"/>
    <w:rsid w:val="00D87A33"/>
    <w:rsid w:val="00D90BE4"/>
    <w:rsid w:val="00D91295"/>
    <w:rsid w:val="00D93DA1"/>
    <w:rsid w:val="00DA29B4"/>
    <w:rsid w:val="00DA2FA2"/>
    <w:rsid w:val="00DA39CD"/>
    <w:rsid w:val="00DB02AE"/>
    <w:rsid w:val="00DB13E9"/>
    <w:rsid w:val="00DB4F99"/>
    <w:rsid w:val="00DB5B64"/>
    <w:rsid w:val="00DB5E3A"/>
    <w:rsid w:val="00DB634A"/>
    <w:rsid w:val="00DB74D4"/>
    <w:rsid w:val="00DC4C73"/>
    <w:rsid w:val="00DC52A8"/>
    <w:rsid w:val="00DD1709"/>
    <w:rsid w:val="00DD2439"/>
    <w:rsid w:val="00DD5E4F"/>
    <w:rsid w:val="00DD6A66"/>
    <w:rsid w:val="00DD7EF8"/>
    <w:rsid w:val="00DE380B"/>
    <w:rsid w:val="00DE5566"/>
    <w:rsid w:val="00DF20AC"/>
    <w:rsid w:val="00DF4871"/>
    <w:rsid w:val="00DF4F72"/>
    <w:rsid w:val="00E075B8"/>
    <w:rsid w:val="00E107C9"/>
    <w:rsid w:val="00E14B39"/>
    <w:rsid w:val="00E21A94"/>
    <w:rsid w:val="00E31100"/>
    <w:rsid w:val="00E32C12"/>
    <w:rsid w:val="00E3477E"/>
    <w:rsid w:val="00E35BF9"/>
    <w:rsid w:val="00E35C0A"/>
    <w:rsid w:val="00E4098D"/>
    <w:rsid w:val="00E41BE5"/>
    <w:rsid w:val="00E430EC"/>
    <w:rsid w:val="00E51AB0"/>
    <w:rsid w:val="00E520C9"/>
    <w:rsid w:val="00E527E6"/>
    <w:rsid w:val="00E67F53"/>
    <w:rsid w:val="00E70F9D"/>
    <w:rsid w:val="00E7179F"/>
    <w:rsid w:val="00E771CE"/>
    <w:rsid w:val="00E8160C"/>
    <w:rsid w:val="00E81738"/>
    <w:rsid w:val="00E817FB"/>
    <w:rsid w:val="00E81A76"/>
    <w:rsid w:val="00E8656F"/>
    <w:rsid w:val="00E92063"/>
    <w:rsid w:val="00E92913"/>
    <w:rsid w:val="00E950C3"/>
    <w:rsid w:val="00E96F16"/>
    <w:rsid w:val="00EA1FBD"/>
    <w:rsid w:val="00EA2834"/>
    <w:rsid w:val="00EB111A"/>
    <w:rsid w:val="00EC6FFB"/>
    <w:rsid w:val="00ED0FEE"/>
    <w:rsid w:val="00ED71D7"/>
    <w:rsid w:val="00EE032A"/>
    <w:rsid w:val="00EE16E5"/>
    <w:rsid w:val="00EE2228"/>
    <w:rsid w:val="00EE3C9C"/>
    <w:rsid w:val="00EF101A"/>
    <w:rsid w:val="00EF6ED9"/>
    <w:rsid w:val="00F05B6F"/>
    <w:rsid w:val="00F073DD"/>
    <w:rsid w:val="00F11ADE"/>
    <w:rsid w:val="00F21FDF"/>
    <w:rsid w:val="00F25C83"/>
    <w:rsid w:val="00F36ECC"/>
    <w:rsid w:val="00F43F58"/>
    <w:rsid w:val="00F45098"/>
    <w:rsid w:val="00F4587F"/>
    <w:rsid w:val="00F51C8C"/>
    <w:rsid w:val="00F54583"/>
    <w:rsid w:val="00F5648D"/>
    <w:rsid w:val="00F61834"/>
    <w:rsid w:val="00F72AB9"/>
    <w:rsid w:val="00F770AD"/>
    <w:rsid w:val="00F802DD"/>
    <w:rsid w:val="00F822B0"/>
    <w:rsid w:val="00F827A7"/>
    <w:rsid w:val="00F84DC4"/>
    <w:rsid w:val="00F85992"/>
    <w:rsid w:val="00F8623B"/>
    <w:rsid w:val="00F86535"/>
    <w:rsid w:val="00F86F66"/>
    <w:rsid w:val="00F940AC"/>
    <w:rsid w:val="00F96853"/>
    <w:rsid w:val="00FA5ADB"/>
    <w:rsid w:val="00FA6FD3"/>
    <w:rsid w:val="00FB01DA"/>
    <w:rsid w:val="00FB3D76"/>
    <w:rsid w:val="00FC19A6"/>
    <w:rsid w:val="00FC6CAD"/>
    <w:rsid w:val="00FC6F3D"/>
    <w:rsid w:val="00FD1BE0"/>
    <w:rsid w:val="00FD78A8"/>
    <w:rsid w:val="00FE4CB4"/>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461C6"/>
  <w15:docId w15:val="{1FE0001F-C3EB-4AD1-8A07-AD96225C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8D10B9"/>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93511790">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606549">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67896225">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Props1.xml><?xml version="1.0" encoding="utf-8"?>
<ds:datastoreItem xmlns:ds="http://schemas.openxmlformats.org/officeDocument/2006/customXml" ds:itemID="{C4AC429C-77DB-4526-87FF-31B4ECC2C864}">
  <ds:schemaRefs>
    <ds:schemaRef ds:uri="http://schemas.microsoft.com/sharepoint/v3/contenttype/forms"/>
  </ds:schemaRefs>
</ds:datastoreItem>
</file>

<file path=customXml/itemProps2.xml><?xml version="1.0" encoding="utf-8"?>
<ds:datastoreItem xmlns:ds="http://schemas.openxmlformats.org/officeDocument/2006/customXml" ds:itemID="{40F6FE42-6230-4783-AB6F-4844084E56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078952-772F-4212-B2F5-AB5EB5AB66B0}">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123</TotalTime>
  <Pages>1</Pages>
  <Words>28</Words>
  <Characters>160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56</cp:revision>
  <cp:lastPrinted>2016-10-24T21:11:00Z</cp:lastPrinted>
  <dcterms:created xsi:type="dcterms:W3CDTF">2016-10-24T15:47:00Z</dcterms:created>
  <dcterms:modified xsi:type="dcterms:W3CDTF">2026-04-29T17:34:00Z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